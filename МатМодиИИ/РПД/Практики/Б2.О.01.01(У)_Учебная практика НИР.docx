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F4C502" w14:textId="77777777" w:rsidR="00862446" w:rsidRDefault="007071EA" w:rsidP="007071EA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 xml:space="preserve">МИНИСТЕРСТВО НАУКИ И ВЫСШЕГО ОБРАЗОВАНИЯ </w:t>
      </w:r>
    </w:p>
    <w:p w14:paraId="4C36B95D" w14:textId="77777777" w:rsidR="007071EA" w:rsidRPr="000A5CCC" w:rsidRDefault="007071EA" w:rsidP="007071EA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>РОССИЙСКОЙ ФЕДЕРАЦИИ</w:t>
      </w:r>
    </w:p>
    <w:p w14:paraId="6A72043E" w14:textId="77777777" w:rsidR="00CB2F98" w:rsidRDefault="00CB2F98" w:rsidP="007071EA">
      <w:pPr>
        <w:ind w:firstLine="0"/>
        <w:jc w:val="center"/>
        <w:rPr>
          <w:iCs/>
        </w:rPr>
      </w:pPr>
      <w:r>
        <w:rPr>
          <w:iCs/>
        </w:rPr>
        <w:t xml:space="preserve">ФЕДЕРАЛЬНОЕ ГОСУДАРСТВЕННОЕ БЮДЖЕТНОЕ ОБРАЗОВАТЕЛЬНОЕ </w:t>
      </w:r>
    </w:p>
    <w:p w14:paraId="3319A819" w14:textId="77777777" w:rsidR="00CB2F98" w:rsidRDefault="00CB2F98" w:rsidP="007071EA">
      <w:pPr>
        <w:ind w:firstLine="0"/>
        <w:jc w:val="center"/>
      </w:pPr>
      <w:r>
        <w:rPr>
          <w:iCs/>
        </w:rPr>
        <w:t>УЧРЕЖДЕНИЕ ВЫСШЕГО ОБРАЗОВАНИЯ</w:t>
      </w:r>
    </w:p>
    <w:p w14:paraId="7A529E4C" w14:textId="77777777" w:rsidR="00CB2F98" w:rsidRDefault="00CB2F98" w:rsidP="007071EA">
      <w:pPr>
        <w:ind w:firstLine="0"/>
        <w:jc w:val="center"/>
      </w:pPr>
      <w:r>
        <w:t>«РЯЗАНСКИЙ ГОСУДАРСТВЕННЫЙ УНИВЕРСИТЕТ ИМЕНИ С.А. ЕСЕНИНА»</w:t>
      </w:r>
    </w:p>
    <w:p w14:paraId="4E8FB3EF" w14:textId="77777777" w:rsidR="00CB2F98" w:rsidRDefault="00CB2F98" w:rsidP="00CB2F98">
      <w:pPr>
        <w:ind w:left="5940"/>
        <w:jc w:val="center"/>
        <w:rPr>
          <w:sz w:val="28"/>
          <w:szCs w:val="28"/>
        </w:rPr>
      </w:pPr>
    </w:p>
    <w:p w14:paraId="79F6A812" w14:textId="77777777" w:rsidR="00816EE0" w:rsidRPr="0085333F" w:rsidRDefault="00816EE0" w:rsidP="00816EE0">
      <w:pPr>
        <w:spacing w:line="323" w:lineRule="exact"/>
      </w:pPr>
    </w:p>
    <w:p w14:paraId="069AA8FD" w14:textId="77777777" w:rsidR="00D55D91" w:rsidRDefault="00D55D91" w:rsidP="00E32A27">
      <w:pPr>
        <w:jc w:val="right"/>
        <w:rPr>
          <w:sz w:val="28"/>
          <w:szCs w:val="28"/>
        </w:rPr>
      </w:pPr>
    </w:p>
    <w:p w14:paraId="76519B7E" w14:textId="77777777" w:rsidR="00DE63E9" w:rsidRDefault="00DE63E9" w:rsidP="00E32A27">
      <w:pPr>
        <w:jc w:val="right"/>
        <w:rPr>
          <w:sz w:val="28"/>
          <w:szCs w:val="28"/>
        </w:rPr>
      </w:pPr>
    </w:p>
    <w:p w14:paraId="33C729B5" w14:textId="77777777" w:rsidR="00DE63E9" w:rsidRPr="000A5CCC" w:rsidRDefault="00DE63E9" w:rsidP="00E32A27">
      <w:pPr>
        <w:jc w:val="right"/>
        <w:rPr>
          <w:sz w:val="28"/>
          <w:szCs w:val="28"/>
        </w:rPr>
      </w:pPr>
    </w:p>
    <w:p w14:paraId="7A97E52F" w14:textId="77777777" w:rsidR="00CB2F98" w:rsidRPr="002A521D" w:rsidRDefault="00CB2F98" w:rsidP="0008149E">
      <w:pPr>
        <w:tabs>
          <w:tab w:val="left" w:pos="4035"/>
        </w:tabs>
        <w:ind w:firstLine="0"/>
        <w:jc w:val="center"/>
        <w:rPr>
          <w:b/>
          <w:sz w:val="32"/>
          <w:szCs w:val="32"/>
        </w:rPr>
      </w:pPr>
      <w:r w:rsidRPr="002A521D">
        <w:rPr>
          <w:b/>
          <w:sz w:val="32"/>
          <w:szCs w:val="32"/>
        </w:rPr>
        <w:t xml:space="preserve">ПРОГРАММА </w:t>
      </w:r>
      <w:r w:rsidR="00665653" w:rsidRPr="002A521D">
        <w:rPr>
          <w:b/>
          <w:sz w:val="32"/>
          <w:szCs w:val="32"/>
        </w:rPr>
        <w:t>ПРАКТИКИ</w:t>
      </w:r>
    </w:p>
    <w:p w14:paraId="30403383" w14:textId="77777777" w:rsidR="00E1514F" w:rsidRDefault="00E1514F" w:rsidP="0008149E">
      <w:pPr>
        <w:ind w:firstLine="0"/>
        <w:jc w:val="center"/>
        <w:rPr>
          <w:b/>
          <w:cap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0"/>
      </w:tblGrid>
      <w:tr w:rsidR="00DE63E9" w:rsidRPr="00DE63E9" w14:paraId="1A94A628" w14:textId="77777777" w:rsidTr="00820CA0">
        <w:tc>
          <w:tcPr>
            <w:tcW w:w="9570" w:type="dxa"/>
            <w:shd w:val="clear" w:color="auto" w:fill="auto"/>
          </w:tcPr>
          <w:p w14:paraId="2A04F0BF" w14:textId="77777777" w:rsidR="00DE63E9" w:rsidRPr="00DE63E9" w:rsidRDefault="00DE63E9" w:rsidP="00820CA0">
            <w:pPr>
              <w:pStyle w:val="Standard"/>
              <w:jc w:val="center"/>
              <w:rPr>
                <w:bCs/>
              </w:rPr>
            </w:pPr>
            <w:r w:rsidRPr="00DE63E9">
              <w:rPr>
                <w:bCs/>
              </w:rPr>
              <w:t>ВИД ПРАКТИКИ</w:t>
            </w:r>
          </w:p>
        </w:tc>
      </w:tr>
      <w:tr w:rsidR="00DE63E9" w:rsidRPr="00DE63E9" w14:paraId="307C47E6" w14:textId="77777777" w:rsidTr="00820CA0">
        <w:trPr>
          <w:trHeight w:val="214"/>
        </w:trPr>
        <w:tc>
          <w:tcPr>
            <w:tcW w:w="95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B70D0B" w14:textId="77777777" w:rsidR="00DE63E9" w:rsidRPr="00DE63E9" w:rsidRDefault="00DE63E9" w:rsidP="00820CA0">
            <w:pPr>
              <w:pStyle w:val="Standard"/>
              <w:jc w:val="center"/>
              <w:rPr>
                <w:bCs/>
                <w:sz w:val="28"/>
                <w:szCs w:val="28"/>
              </w:rPr>
            </w:pPr>
            <w:r w:rsidRPr="00DE63E9">
              <w:rPr>
                <w:bCs/>
                <w:sz w:val="28"/>
                <w:szCs w:val="28"/>
              </w:rPr>
              <w:t>Учебная практика</w:t>
            </w:r>
          </w:p>
        </w:tc>
      </w:tr>
      <w:tr w:rsidR="00DE63E9" w:rsidRPr="00DE63E9" w14:paraId="4C4E8089" w14:textId="77777777" w:rsidTr="00820CA0">
        <w:tc>
          <w:tcPr>
            <w:tcW w:w="9570" w:type="dxa"/>
            <w:tcBorders>
              <w:top w:val="single" w:sz="4" w:space="0" w:color="auto"/>
            </w:tcBorders>
            <w:shd w:val="clear" w:color="auto" w:fill="auto"/>
          </w:tcPr>
          <w:p w14:paraId="2ADF016C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</w:p>
          <w:p w14:paraId="48464EEC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  <w:r w:rsidRPr="00DE63E9">
              <w:rPr>
                <w:bCs/>
              </w:rPr>
              <w:t>ТИП ПРАКТИКИ</w:t>
            </w:r>
          </w:p>
        </w:tc>
      </w:tr>
      <w:tr w:rsidR="00DE63E9" w:rsidRPr="00DE63E9" w14:paraId="49D84351" w14:textId="77777777" w:rsidTr="00820CA0">
        <w:trPr>
          <w:trHeight w:val="268"/>
        </w:trPr>
        <w:tc>
          <w:tcPr>
            <w:tcW w:w="95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A5E893" w14:textId="77777777" w:rsidR="00DE63E9" w:rsidRPr="00DE63E9" w:rsidRDefault="00DE63E9" w:rsidP="00820CA0">
            <w:pPr>
              <w:pStyle w:val="Standard"/>
              <w:tabs>
                <w:tab w:val="left" w:pos="4035"/>
              </w:tabs>
              <w:jc w:val="center"/>
              <w:rPr>
                <w:bCs/>
                <w:i/>
                <w:iCs/>
                <w:color w:val="C00000"/>
                <w:sz w:val="28"/>
                <w:szCs w:val="28"/>
              </w:rPr>
            </w:pPr>
            <w:r w:rsidRPr="00DE63E9">
              <w:rPr>
                <w:bCs/>
                <w:iCs/>
                <w:sz w:val="28"/>
                <w:szCs w:val="28"/>
              </w:rPr>
              <w:t xml:space="preserve">Научно-исследовательская работа </w:t>
            </w:r>
            <w:r w:rsidRPr="00DE63E9">
              <w:rPr>
                <w:bCs/>
                <w:iCs/>
                <w:sz w:val="28"/>
                <w:szCs w:val="28"/>
              </w:rPr>
              <w:br/>
              <w:t>(получение первичных навыков н</w:t>
            </w:r>
            <w:r w:rsidRPr="00DE63E9">
              <w:rPr>
                <w:bCs/>
                <w:iCs/>
                <w:sz w:val="28"/>
                <w:szCs w:val="28"/>
              </w:rPr>
              <w:t>а</w:t>
            </w:r>
            <w:r w:rsidRPr="00DE63E9">
              <w:rPr>
                <w:bCs/>
                <w:iCs/>
                <w:sz w:val="28"/>
                <w:szCs w:val="28"/>
              </w:rPr>
              <w:t>учно-исследовательской работы)</w:t>
            </w:r>
          </w:p>
        </w:tc>
      </w:tr>
    </w:tbl>
    <w:p w14:paraId="089B5445" w14:textId="77777777" w:rsidR="00DE63E9" w:rsidRPr="00DE63E9" w:rsidRDefault="00DE63E9" w:rsidP="0008149E">
      <w:pPr>
        <w:ind w:firstLine="0"/>
        <w:jc w:val="center"/>
        <w:rPr>
          <w:bCs/>
          <w:caps/>
          <w:sz w:val="28"/>
          <w:szCs w:val="28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4"/>
        <w:gridCol w:w="6"/>
        <w:gridCol w:w="5666"/>
      </w:tblGrid>
      <w:tr w:rsidR="00DE63E9" w:rsidRPr="00C17095" w14:paraId="77BBEA43" w14:textId="77777777" w:rsidTr="00820CA0">
        <w:trPr>
          <w:trHeight w:val="89"/>
        </w:trPr>
        <w:tc>
          <w:tcPr>
            <w:tcW w:w="9356" w:type="dxa"/>
            <w:gridSpan w:val="4"/>
            <w:shd w:val="clear" w:color="auto" w:fill="auto"/>
            <w:vAlign w:val="bottom"/>
          </w:tcPr>
          <w:p w14:paraId="49FC8660" w14:textId="77777777" w:rsidR="00DE63E9" w:rsidRPr="00DE63E9" w:rsidRDefault="00DE63E9" w:rsidP="00820CA0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DE63E9" w:rsidRPr="00C17095" w14:paraId="308B7637" w14:textId="77777777" w:rsidTr="00820CA0">
        <w:trPr>
          <w:trHeight w:val="1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1700ED" w14:textId="77777777" w:rsidR="00DE63E9" w:rsidRPr="00DE63E9" w:rsidRDefault="00DE63E9" w:rsidP="00820CA0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специалитет</w:t>
            </w:r>
          </w:p>
        </w:tc>
      </w:tr>
      <w:tr w:rsidR="00DE63E9" w:rsidRPr="00C17095" w14:paraId="2ECC62C2" w14:textId="77777777" w:rsidTr="00820CA0">
        <w:trPr>
          <w:trHeight w:val="79"/>
        </w:trPr>
        <w:tc>
          <w:tcPr>
            <w:tcW w:w="935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142E808" w14:textId="77777777" w:rsidR="00DE63E9" w:rsidRPr="00DE63E9" w:rsidRDefault="00DE63E9" w:rsidP="00820CA0">
            <w:pPr>
              <w:pStyle w:val="a8"/>
              <w:spacing w:after="0"/>
              <w:ind w:right="-2"/>
              <w:jc w:val="center"/>
              <w:rPr>
                <w:sz w:val="16"/>
              </w:rPr>
            </w:pPr>
          </w:p>
        </w:tc>
      </w:tr>
      <w:tr w:rsidR="00DE63E9" w:rsidRPr="00C17095" w14:paraId="7518852D" w14:textId="77777777" w:rsidTr="00820CA0">
        <w:trPr>
          <w:trHeight w:val="351"/>
        </w:trPr>
        <w:tc>
          <w:tcPr>
            <w:tcW w:w="3684" w:type="dxa"/>
            <w:gridSpan w:val="2"/>
            <w:vMerge w:val="restart"/>
            <w:shd w:val="clear" w:color="auto" w:fill="auto"/>
          </w:tcPr>
          <w:p w14:paraId="71F57D06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Специальность</w:t>
            </w:r>
            <w:r w:rsidRPr="00DE63E9">
              <w:rPr>
                <w:sz w:val="28"/>
                <w:szCs w:val="28"/>
              </w:rPr>
              <w:t xml:space="preserve"/>
            </w:r>
            <w:r w:rsidRPr="00DE63E9">
              <w:rPr>
                <w:sz w:val="28"/>
                <w:szCs w:val="28"/>
              </w:rPr>
              <w:t xml:space="preserve"/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1CA3322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01.0</w:t>
            </w:r>
            <w:r w:rsidRPr="00DE63E9">
              <w:rPr>
                <w:sz w:val="28"/>
                <w:szCs w:val="28"/>
                <w:lang w:val="en-US"/>
              </w:rPr>
              <w:t xml:space="preserve">5</w:t>
            </w:r>
            <w:r w:rsidRPr="00DE63E9">
              <w:rPr>
                <w:sz w:val="28"/>
                <w:szCs w:val="28"/>
              </w:rPr>
              <w:t xml:space="preserve">.01 Фундаментальные математика и механика</w:t>
            </w:r>
          </w:p>
        </w:tc>
      </w:tr>
      <w:tr w:rsidR="00DE63E9" w:rsidRPr="00C17095" w14:paraId="6BB44BC2" w14:textId="77777777" w:rsidTr="00820CA0">
        <w:trPr>
          <w:trHeight w:val="288"/>
        </w:trPr>
        <w:tc>
          <w:tcPr>
            <w:tcW w:w="3684" w:type="dxa"/>
            <w:gridSpan w:val="2"/>
            <w:vMerge/>
            <w:shd w:val="clear" w:color="auto" w:fill="auto"/>
          </w:tcPr>
          <w:p w14:paraId="48BA09DB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18EFCD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</w:p>
        </w:tc>
      </w:tr>
      <w:tr w:rsidR="00DE63E9" w:rsidRPr="00C17095" w14:paraId="3C25C0F7" w14:textId="77777777" w:rsidTr="00820CA0">
        <w:trPr>
          <w:trHeight w:val="118"/>
        </w:trPr>
        <w:tc>
          <w:tcPr>
            <w:tcW w:w="3684" w:type="dxa"/>
            <w:gridSpan w:val="2"/>
            <w:shd w:val="clear" w:color="auto" w:fill="auto"/>
          </w:tcPr>
          <w:p w14:paraId="7ECB4BD5" w14:textId="77777777" w:rsidR="00DE63E9" w:rsidRPr="00DE63E9" w:rsidRDefault="00DE63E9" w:rsidP="00820CA0">
            <w:pPr>
              <w:pStyle w:val="a8"/>
              <w:spacing w:after="0"/>
              <w:ind w:right="-2" w:firstLine="2727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left w:val="nil"/>
            </w:tcBorders>
            <w:shd w:val="clear" w:color="auto" w:fill="auto"/>
          </w:tcPr>
          <w:p w14:paraId="58291C0B" w14:textId="77777777" w:rsidR="00DE63E9" w:rsidRPr="00DE63E9" w:rsidRDefault="00DE63E9" w:rsidP="00820CA0">
            <w:pPr>
              <w:pStyle w:val="a8"/>
              <w:spacing w:after="0"/>
              <w:ind w:right="-2" w:firstLine="2727"/>
              <w:rPr>
                <w:sz w:val="16"/>
                <w:szCs w:val="16"/>
              </w:rPr>
            </w:pPr>
          </w:p>
        </w:tc>
      </w:tr>
      <w:tr w:rsidR="00DE63E9" w:rsidRPr="00C17095" w14:paraId="3C9B1FF6" w14:textId="77777777" w:rsidTr="00820CA0">
        <w:trPr>
          <w:trHeight w:val="348"/>
        </w:trPr>
        <w:tc>
          <w:tcPr>
            <w:tcW w:w="3684" w:type="dxa"/>
            <w:gridSpan w:val="2"/>
            <w:vMerge w:val="restart"/>
            <w:shd w:val="clear" w:color="auto" w:fill="auto"/>
          </w:tcPr>
          <w:p w14:paraId="0F689DF3" w14:textId="77777777" w:rsidR="00DE63E9" w:rsidRPr="00DE63E9" w:rsidRDefault="00DE63E9" w:rsidP="00820CA0">
            <w:pPr>
              <w:pStyle w:val="a8"/>
              <w:spacing w:after="0"/>
              <w:ind w:right="-249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Направленность (пр</w:t>
            </w:r>
            <w:r w:rsidRPr="00DE63E9">
              <w:rPr>
                <w:sz w:val="28"/>
                <w:szCs w:val="28"/>
              </w:rPr>
              <w:t>о</w:t>
            </w:r>
            <w:r w:rsidRPr="00DE63E9">
              <w:rPr>
                <w:sz w:val="28"/>
                <w:szCs w:val="28"/>
              </w:rPr>
              <w:t>филь</w:t>
            </w:r>
            <w:r w:rsidR="006D77E1">
              <w:rPr>
                <w:sz w:val="28"/>
                <w:szCs w:val="28"/>
              </w:rPr>
              <w:t>)</w:t>
            </w:r>
            <w:r w:rsidRPr="00DE63E9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3B801B11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Математическое моделирование </w:t>
            </w:r>
          </w:p>
        </w:tc>
      </w:tr>
      <w:tr w:rsidR="00DE63E9" w:rsidRPr="00C17095" w14:paraId="0A285BB4" w14:textId="77777777" w:rsidTr="00820CA0">
        <w:trPr>
          <w:trHeight w:val="318"/>
        </w:trPr>
        <w:tc>
          <w:tcPr>
            <w:tcW w:w="3684" w:type="dxa"/>
            <w:gridSpan w:val="2"/>
            <w:vMerge/>
            <w:shd w:val="clear" w:color="auto" w:fill="auto"/>
          </w:tcPr>
          <w:p w14:paraId="2625F078" w14:textId="77777777" w:rsidR="00DE63E9" w:rsidRPr="00DE63E9" w:rsidRDefault="00DE63E9" w:rsidP="00820CA0">
            <w:pPr>
              <w:pStyle w:val="a8"/>
              <w:spacing w:after="0"/>
              <w:ind w:right="-249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1886E5BE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и искусственный интеллект</w:t>
            </w:r>
          </w:p>
        </w:tc>
      </w:tr>
      <w:tr w:rsidR="00DE63E9" w:rsidRPr="00C17095" w14:paraId="535B8A3C" w14:textId="77777777" w:rsidTr="00820CA0">
        <w:tc>
          <w:tcPr>
            <w:tcW w:w="3684" w:type="dxa"/>
            <w:gridSpan w:val="2"/>
            <w:shd w:val="clear" w:color="auto" w:fill="auto"/>
            <w:vAlign w:val="bottom"/>
          </w:tcPr>
          <w:p w14:paraId="4952CC47" w14:textId="77777777" w:rsidR="00DE63E9" w:rsidRPr="00DE63E9" w:rsidRDefault="00DE63E9" w:rsidP="00820CA0">
            <w:pPr>
              <w:pStyle w:val="a8"/>
              <w:spacing w:after="0"/>
              <w:ind w:right="-2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bottom"/>
          </w:tcPr>
          <w:p w14:paraId="08738900" w14:textId="77777777" w:rsidR="00DE63E9" w:rsidRPr="00DE63E9" w:rsidRDefault="00DE63E9" w:rsidP="00820CA0">
            <w:pPr>
              <w:pStyle w:val="a8"/>
              <w:spacing w:after="0"/>
              <w:ind w:right="-2"/>
              <w:rPr>
                <w:sz w:val="16"/>
                <w:szCs w:val="16"/>
              </w:rPr>
            </w:pPr>
          </w:p>
        </w:tc>
      </w:tr>
      <w:tr w:rsidR="00DE63E9" w:rsidRPr="00C17095" w14:paraId="7F4A262F" w14:textId="77777777" w:rsidTr="00820CA0">
        <w:trPr>
          <w:trHeight w:val="344"/>
        </w:trPr>
        <w:tc>
          <w:tcPr>
            <w:tcW w:w="3684" w:type="dxa"/>
            <w:gridSpan w:val="2"/>
            <w:shd w:val="clear" w:color="auto" w:fill="auto"/>
          </w:tcPr>
          <w:p w14:paraId="79D2F357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CCE3EC0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очная</w:t>
            </w:r>
          </w:p>
        </w:tc>
      </w:tr>
      <w:tr w:rsidR="00DE63E9" w:rsidRPr="00C17095" w14:paraId="75A8DAB4" w14:textId="77777777" w:rsidTr="00820CA0">
        <w:trPr>
          <w:trHeight w:val="92"/>
        </w:trPr>
        <w:tc>
          <w:tcPr>
            <w:tcW w:w="9356" w:type="dxa"/>
            <w:gridSpan w:val="4"/>
            <w:shd w:val="clear" w:color="auto" w:fill="auto"/>
          </w:tcPr>
          <w:p w14:paraId="5AA7E27E" w14:textId="77777777" w:rsidR="00DE63E9" w:rsidRPr="00DE63E9" w:rsidRDefault="00DE63E9" w:rsidP="00820CA0">
            <w:pPr>
              <w:pStyle w:val="a8"/>
              <w:spacing w:after="0"/>
              <w:ind w:right="-2"/>
              <w:jc w:val="center"/>
            </w:pPr>
          </w:p>
        </w:tc>
      </w:tr>
      <w:tr w:rsidR="00DE63E9" w:rsidRPr="00C17095" w14:paraId="560E1D32" w14:textId="77777777" w:rsidTr="00820CA0">
        <w:trPr>
          <w:trHeight w:val="256"/>
        </w:trPr>
        <w:tc>
          <w:tcPr>
            <w:tcW w:w="3690" w:type="dxa"/>
            <w:gridSpan w:val="3"/>
            <w:shd w:val="clear" w:color="auto" w:fill="auto"/>
          </w:tcPr>
          <w:p w14:paraId="69DB30E9" w14:textId="77777777" w:rsidR="00DE63E9" w:rsidRPr="00DE63E9" w:rsidRDefault="00DE63E9" w:rsidP="00820CA0">
            <w:pPr>
              <w:pStyle w:val="a8"/>
              <w:spacing w:after="0"/>
            </w:pPr>
            <w:r w:rsidRPr="00DE63E9">
              <w:rPr>
                <w:sz w:val="28"/>
                <w:szCs w:val="28"/>
              </w:rPr>
              <w:t>Курс, семестр</w:t>
            </w:r>
          </w:p>
        </w:tc>
        <w:tc>
          <w:tcPr>
            <w:tcW w:w="566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8F04EDC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3–4 курсы, 5 и 7 семестры</w:t>
            </w:r>
          </w:p>
        </w:tc>
      </w:tr>
      <w:tr w:rsidR="00DE63E9" w:rsidRPr="00C17095" w14:paraId="2C352DD2" w14:textId="77777777" w:rsidTr="00820CA0">
        <w:trPr>
          <w:trHeight w:val="79"/>
        </w:trPr>
        <w:tc>
          <w:tcPr>
            <w:tcW w:w="3690" w:type="dxa"/>
            <w:gridSpan w:val="3"/>
            <w:shd w:val="clear" w:color="auto" w:fill="auto"/>
          </w:tcPr>
          <w:p w14:paraId="7682E7BE" w14:textId="77777777" w:rsidR="00DE63E9" w:rsidRPr="00DE63E9" w:rsidRDefault="00DE63E9" w:rsidP="00820CA0">
            <w:pPr>
              <w:pStyle w:val="a8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  <w:tc>
          <w:tcPr>
            <w:tcW w:w="5666" w:type="dxa"/>
            <w:tcBorders>
              <w:left w:val="nil"/>
            </w:tcBorders>
            <w:shd w:val="clear" w:color="auto" w:fill="auto"/>
          </w:tcPr>
          <w:p w14:paraId="17016966" w14:textId="77777777" w:rsidR="00DE63E9" w:rsidRPr="00DE63E9" w:rsidRDefault="00DE63E9" w:rsidP="00820CA0">
            <w:pPr>
              <w:pStyle w:val="a8"/>
              <w:spacing w:after="0"/>
              <w:rPr>
                <w:sz w:val="16"/>
                <w:szCs w:val="16"/>
              </w:rPr>
            </w:pPr>
          </w:p>
        </w:tc>
      </w:tr>
      <w:tr w:rsidR="00DE63E9" w:rsidRPr="00C17095" w14:paraId="55648482" w14:textId="77777777" w:rsidTr="00820CA0">
        <w:tc>
          <w:tcPr>
            <w:tcW w:w="3684" w:type="dxa"/>
            <w:gridSpan w:val="2"/>
            <w:shd w:val="clear" w:color="auto" w:fill="auto"/>
          </w:tcPr>
          <w:p w14:paraId="0F2B9ADF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Сроки освоения ОПОП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6E11EBA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5 лет</w:t>
            </w:r>
          </w:p>
        </w:tc>
      </w:tr>
      <w:tr w:rsidR="00DE63E9" w:rsidRPr="00C17095" w14:paraId="031EBC92" w14:textId="77777777" w:rsidTr="00820CA0">
        <w:tc>
          <w:tcPr>
            <w:tcW w:w="9356" w:type="dxa"/>
            <w:gridSpan w:val="4"/>
            <w:shd w:val="clear" w:color="auto" w:fill="auto"/>
          </w:tcPr>
          <w:p w14:paraId="0C3C5F3F" w14:textId="77777777" w:rsidR="00DE63E9" w:rsidRPr="00DE63E9" w:rsidRDefault="00DE63E9" w:rsidP="00820CA0">
            <w:pPr>
              <w:pStyle w:val="a8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DE63E9" w:rsidRPr="00C17095" w14:paraId="4B8AE8CD" w14:textId="77777777" w:rsidTr="00820CA0">
        <w:tc>
          <w:tcPr>
            <w:tcW w:w="1560" w:type="dxa"/>
            <w:shd w:val="clear" w:color="auto" w:fill="auto"/>
          </w:tcPr>
          <w:p w14:paraId="4D34E7DB" w14:textId="77777777" w:rsidR="00DE63E9" w:rsidRPr="00DE63E9" w:rsidRDefault="00505251" w:rsidP="00505251">
            <w:pPr>
              <w:pStyle w:val="a8"/>
              <w:spacing w:after="0"/>
              <w:ind w:right="-3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1AFACF5" w14:textId="77777777" w:rsidR="00DE63E9" w:rsidRPr="00DE63E9" w:rsidRDefault="00DE63E9" w:rsidP="00DE63E9">
            <w:pPr>
              <w:pStyle w:val="a8"/>
              <w:tabs>
                <w:tab w:val="left" w:pos="317"/>
              </w:tabs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DE63E9" w:rsidRPr="00C17095" w14:paraId="79050295" w14:textId="77777777" w:rsidTr="00820CA0">
        <w:tc>
          <w:tcPr>
            <w:tcW w:w="1560" w:type="dxa"/>
            <w:shd w:val="clear" w:color="auto" w:fill="auto"/>
            <w:vAlign w:val="bottom"/>
          </w:tcPr>
          <w:p w14:paraId="2B11EA5A" w14:textId="77777777" w:rsidR="00DE63E9" w:rsidRPr="00DE63E9" w:rsidRDefault="00DE63E9" w:rsidP="00820CA0">
            <w:pPr>
              <w:pStyle w:val="a8"/>
              <w:spacing w:after="0"/>
              <w:ind w:right="-318"/>
              <w:rPr>
                <w:sz w:val="16"/>
                <w:szCs w:val="16"/>
              </w:rPr>
            </w:pPr>
          </w:p>
        </w:tc>
        <w:tc>
          <w:tcPr>
            <w:tcW w:w="7796" w:type="dxa"/>
            <w:gridSpan w:val="3"/>
            <w:shd w:val="clear" w:color="auto" w:fill="auto"/>
            <w:vAlign w:val="bottom"/>
          </w:tcPr>
          <w:p w14:paraId="69583C0F" w14:textId="77777777" w:rsidR="00DE63E9" w:rsidRPr="00DE63E9" w:rsidRDefault="00DE63E9" w:rsidP="00820CA0">
            <w:pPr>
              <w:pStyle w:val="a8"/>
              <w:spacing w:after="0"/>
              <w:rPr>
                <w:sz w:val="16"/>
                <w:szCs w:val="16"/>
              </w:rPr>
            </w:pPr>
          </w:p>
        </w:tc>
      </w:tr>
      <w:tr w:rsidR="00DE63E9" w:rsidRPr="00C17095" w14:paraId="03F6E534" w14:textId="77777777" w:rsidTr="00820CA0">
        <w:trPr>
          <w:trHeight w:val="226"/>
        </w:trPr>
        <w:tc>
          <w:tcPr>
            <w:tcW w:w="1560" w:type="dxa"/>
            <w:shd w:val="clear" w:color="auto" w:fill="auto"/>
          </w:tcPr>
          <w:p w14:paraId="504106FD" w14:textId="77777777" w:rsidR="00DE63E9" w:rsidRPr="00DE63E9" w:rsidRDefault="00DE63E9" w:rsidP="00820CA0">
            <w:pPr>
              <w:pStyle w:val="a8"/>
              <w:spacing w:after="0"/>
              <w:ind w:right="-635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9B5F14C" w14:textId="77777777" w:rsidR="00DE63E9" w:rsidRPr="00DE63E9" w:rsidRDefault="00DE63E9" w:rsidP="00820CA0">
            <w:pPr>
              <w:pStyle w:val="a8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 математики</w:t>
            </w:r>
          </w:p>
        </w:tc>
      </w:tr>
    </w:tbl>
    <w:p w14:paraId="31C3A148" w14:textId="77777777" w:rsidR="00E1514F" w:rsidRDefault="00E1514F"/>
    <w:p w14:paraId="390F1322" w14:textId="77777777" w:rsidR="00DE63E9" w:rsidRPr="002D583E" w:rsidRDefault="00DE63E9"/>
    <w:p w14:paraId="125DE03D" w14:textId="77777777" w:rsidR="00F07E4A" w:rsidRPr="00F07E4A" w:rsidRDefault="00F07E4A" w:rsidP="0008149E">
      <w:pPr>
        <w:pStyle w:val="Standard"/>
        <w:ind w:firstLine="0"/>
        <w:rPr>
          <w:sz w:val="28"/>
          <w:szCs w:val="28"/>
        </w:rPr>
      </w:pPr>
    </w:p>
    <w:p w14:paraId="36703251" w14:textId="77777777" w:rsidR="0008149E" w:rsidRPr="000A5CCC" w:rsidRDefault="0008149E" w:rsidP="0008149E">
      <w:pPr>
        <w:pStyle w:val="Standard"/>
        <w:ind w:firstLine="0"/>
        <w:rPr>
          <w:sz w:val="28"/>
          <w:szCs w:val="28"/>
        </w:rPr>
      </w:pPr>
    </w:p>
    <w:p w14:paraId="09472313" w14:textId="77777777" w:rsidR="0008149E" w:rsidRPr="007A4B0F" w:rsidRDefault="0008149E" w:rsidP="0008149E">
      <w:pPr>
        <w:pStyle w:val="Standard"/>
        <w:jc w:val="center"/>
      </w:pPr>
      <w:r w:rsidRPr="000A5CCC">
        <w:rPr>
          <w:sz w:val="28"/>
          <w:szCs w:val="28"/>
        </w:rPr>
        <w:t xml:space="preserve">Рязань </w:t>
      </w:r>
      <w:r w:rsidR="00F07E4A">
        <w:rPr>
          <w:sz w:val="28"/>
          <w:szCs w:val="28"/>
        </w:rPr>
        <w:t xml:space="preserve">202</w:t>
      </w:r>
      <w:r w:rsidR="00DE63E9">
        <w:rPr>
          <w:sz w:val="28"/>
          <w:szCs w:val="28"/>
        </w:rPr>
        <w:t xml:space="preserve">6</w:t>
      </w:r>
    </w:p>
    <w:p w14:paraId="0919349F" w14:textId="77777777" w:rsidR="008728E4" w:rsidRPr="00F475A2" w:rsidRDefault="00CB2F98" w:rsidP="00A71C08">
      <w:pPr>
        <w:tabs>
          <w:tab w:val="clear" w:pos="708"/>
          <w:tab w:val="left" w:pos="720"/>
        </w:tabs>
        <w:ind w:firstLine="426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8728E4">
        <w:rPr>
          <w:b/>
          <w:sz w:val="28"/>
          <w:szCs w:val="28"/>
        </w:rPr>
        <w:lastRenderedPageBreak/>
        <w:t xml:space="preserve">1. </w:t>
      </w:r>
      <w:r w:rsidR="008728E4" w:rsidRPr="00F475A2">
        <w:rPr>
          <w:b/>
          <w:sz w:val="28"/>
          <w:szCs w:val="28"/>
        </w:rPr>
        <w:t xml:space="preserve">ВИД </w:t>
      </w:r>
      <w:r w:rsidR="008728E4">
        <w:rPr>
          <w:b/>
          <w:sz w:val="28"/>
          <w:szCs w:val="28"/>
        </w:rPr>
        <w:t xml:space="preserve">(ТИП) </w:t>
      </w:r>
      <w:r w:rsidR="008728E4" w:rsidRPr="00F475A2">
        <w:rPr>
          <w:b/>
          <w:sz w:val="28"/>
          <w:szCs w:val="28"/>
        </w:rPr>
        <w:t>ПРАКТИКИ:</w:t>
      </w:r>
    </w:p>
    <w:p w14:paraId="27046B64" w14:textId="77777777" w:rsidR="008728E4" w:rsidRDefault="008728E4" w:rsidP="008728E4">
      <w:pPr>
        <w:rPr>
          <w:sz w:val="28"/>
          <w:szCs w:val="28"/>
        </w:rPr>
      </w:pPr>
      <w:r>
        <w:rPr>
          <w:b/>
          <w:sz w:val="28"/>
          <w:szCs w:val="28"/>
        </w:rPr>
        <w:t>ВИД</w:t>
      </w:r>
      <w:r w:rsidR="00E1764E">
        <w:rPr>
          <w:b/>
          <w:sz w:val="28"/>
          <w:szCs w:val="28"/>
        </w:rPr>
        <w:t xml:space="preserve"> </w:t>
      </w:r>
      <w:r w:rsidR="00E1764E" w:rsidRPr="00F475A2">
        <w:rPr>
          <w:b/>
          <w:sz w:val="28"/>
          <w:szCs w:val="28"/>
        </w:rPr>
        <w:t>ПРАКТИКИ</w:t>
      </w:r>
      <w:r>
        <w:rPr>
          <w:b/>
          <w:sz w:val="28"/>
          <w:szCs w:val="28"/>
        </w:rPr>
        <w:t xml:space="preserve">: </w:t>
      </w:r>
      <w:r w:rsidR="00295E89">
        <w:rPr>
          <w:sz w:val="28"/>
          <w:szCs w:val="28"/>
        </w:rPr>
        <w:t>учебная</w:t>
      </w:r>
      <w:r w:rsidRPr="00F475A2">
        <w:rPr>
          <w:sz w:val="28"/>
          <w:szCs w:val="28"/>
        </w:rPr>
        <w:t xml:space="preserve"> практика</w:t>
      </w:r>
    </w:p>
    <w:p w14:paraId="6F989492" w14:textId="77777777" w:rsidR="008728E4" w:rsidRPr="00295E89" w:rsidRDefault="008728E4" w:rsidP="008728E4">
      <w:pPr>
        <w:rPr>
          <w:sz w:val="28"/>
          <w:szCs w:val="28"/>
        </w:rPr>
      </w:pPr>
      <w:r w:rsidRPr="00F11174">
        <w:rPr>
          <w:b/>
          <w:sz w:val="28"/>
          <w:szCs w:val="28"/>
        </w:rPr>
        <w:t xml:space="preserve">ТИП</w:t>
      </w:r>
      <w:r w:rsidR="00E1764E" w:rsidRPr="00E1764E">
        <w:rPr>
          <w:b/>
          <w:sz w:val="28"/>
          <w:szCs w:val="28"/>
        </w:rPr>
        <w:t xml:space="preserve"> </w:t>
      </w:r>
      <w:r w:rsidR="00E1764E" w:rsidRPr="00F475A2">
        <w:rPr>
          <w:b/>
          <w:sz w:val="28"/>
          <w:szCs w:val="28"/>
        </w:rPr>
        <w:t xml:space="preserve">ПРАКТИКИ</w:t>
      </w:r>
      <w:r w:rsidR="00295E89">
        <w:rPr>
          <w:b/>
          <w:sz w:val="28"/>
          <w:szCs w:val="28"/>
        </w:rPr>
        <w:t xml:space="preserve">:</w:t>
      </w:r>
      <w:r w:rsidR="00E1764E">
        <w:rPr>
          <w:sz w:val="28"/>
          <w:szCs w:val="28"/>
        </w:rPr>
        <w:t xml:space="preserve"> </w:t>
      </w:r>
      <w:r w:rsidR="00295E89">
        <w:rPr>
          <w:bCs/>
          <w:iCs/>
          <w:sz w:val="28"/>
          <w:szCs w:val="28"/>
        </w:rPr>
        <w:t xml:space="preserve">н</w:t>
      </w:r>
      <w:r w:rsidR="00295E89" w:rsidRPr="00295E89">
        <w:rPr>
          <w:bCs/>
          <w:iCs/>
          <w:sz w:val="28"/>
          <w:szCs w:val="28"/>
        </w:rPr>
        <w:t xml:space="preserve">аучно-исследовательская работа (получение пе</w:t>
      </w:r>
      <w:r w:rsidR="00295E89" w:rsidRPr="00295E89">
        <w:rPr>
          <w:bCs/>
          <w:iCs/>
          <w:sz w:val="28"/>
          <w:szCs w:val="28"/>
        </w:rPr>
        <w:t xml:space="preserve">р</w:t>
      </w:r>
      <w:r w:rsidR="00295E89" w:rsidRPr="00295E89">
        <w:rPr>
          <w:bCs/>
          <w:iCs/>
          <w:sz w:val="28"/>
          <w:szCs w:val="28"/>
        </w:rPr>
        <w:t xml:space="preserve">вичных навыков н</w:t>
      </w:r>
      <w:r w:rsidR="00295E89" w:rsidRPr="00295E89">
        <w:rPr>
          <w:bCs/>
          <w:iCs/>
          <w:sz w:val="28"/>
          <w:szCs w:val="28"/>
        </w:rPr>
        <w:t xml:space="preserve">а</w:t>
      </w:r>
      <w:r w:rsidR="00295E89" w:rsidRPr="00295E89">
        <w:rPr>
          <w:bCs/>
          <w:iCs/>
          <w:sz w:val="28"/>
          <w:szCs w:val="28"/>
        </w:rPr>
        <w:t xml:space="preserve">учно-исследовательской работы). Индекс по учебному плану: Б2.О.01.01(У).</w:t>
      </w:r>
    </w:p>
    <w:p w14:paraId="4B889C8D" w14:textId="77777777" w:rsidR="008728E4" w:rsidRPr="00A71C08" w:rsidRDefault="008728E4" w:rsidP="008728E4">
      <w:pPr>
        <w:tabs>
          <w:tab w:val="clear" w:pos="708"/>
          <w:tab w:val="left" w:pos="720"/>
        </w:tabs>
        <w:ind w:firstLine="0"/>
        <w:rPr>
          <w:b/>
          <w:sz w:val="20"/>
          <w:szCs w:val="20"/>
        </w:rPr>
      </w:pPr>
    </w:p>
    <w:p w14:paraId="52EA9C45" w14:textId="77777777" w:rsidR="00E1514F" w:rsidRPr="002D583E" w:rsidRDefault="008728E4" w:rsidP="00A71C08">
      <w:pPr>
        <w:tabs>
          <w:tab w:val="clear" w:pos="708"/>
          <w:tab w:val="left" w:pos="720"/>
        </w:tabs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E1514F" w:rsidRPr="002D583E">
        <w:rPr>
          <w:b/>
          <w:sz w:val="28"/>
          <w:szCs w:val="28"/>
        </w:rPr>
        <w:t>ЦЕЛ</w:t>
      </w:r>
      <w:r w:rsidR="00825806">
        <w:rPr>
          <w:b/>
          <w:sz w:val="28"/>
          <w:szCs w:val="28"/>
        </w:rPr>
        <w:t>И</w:t>
      </w:r>
      <w:r w:rsidR="00E1514F" w:rsidRPr="002D583E">
        <w:rPr>
          <w:b/>
          <w:sz w:val="28"/>
          <w:szCs w:val="28"/>
        </w:rPr>
        <w:t xml:space="preserve"> </w:t>
      </w:r>
      <w:r w:rsidR="007F05CC">
        <w:rPr>
          <w:b/>
          <w:sz w:val="28"/>
          <w:szCs w:val="28"/>
        </w:rPr>
        <w:t>ПРОВЕДЕНИЯ ПРАКТИКИ</w:t>
      </w:r>
    </w:p>
    <w:p w14:paraId="0D79F51C" w14:textId="77777777" w:rsidR="008A78BF" w:rsidRDefault="008728E4" w:rsidP="008F484F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  <w:lang w:eastAsia="ru-RU"/>
        </w:rPr>
      </w:pPr>
      <w:r w:rsidRPr="00F11174">
        <w:rPr>
          <w:sz w:val="28"/>
          <w:szCs w:val="28"/>
        </w:rPr>
        <w:t xml:space="preserve">Целью проведения </w:t>
      </w:r>
      <w:r w:rsidR="00295E89">
        <w:rPr>
          <w:bCs/>
          <w:sz w:val="28"/>
          <w:szCs w:val="28"/>
        </w:rPr>
        <w:t xml:space="preserve">учебной</w:t>
      </w:r>
      <w:r w:rsidRPr="00F11174">
        <w:rPr>
          <w:bCs/>
          <w:i/>
          <w:sz w:val="28"/>
          <w:szCs w:val="28"/>
        </w:rPr>
        <w:t xml:space="preserve"> </w:t>
      </w:r>
      <w:r w:rsidRPr="00F11174">
        <w:rPr>
          <w:sz w:val="28"/>
          <w:szCs w:val="28"/>
        </w:rPr>
        <w:t xml:space="preserve">практики является </w:t>
      </w:r>
      <w:r w:rsidR="00295E89" w:rsidRPr="006B1398">
        <w:rPr>
          <w:sz w:val="28"/>
          <w:szCs w:val="28"/>
        </w:rPr>
        <w:t xml:space="preserve">закрепление и углубл</w:t>
      </w:r>
      <w:r w:rsidR="00295E89" w:rsidRPr="006B1398">
        <w:rPr>
          <w:sz w:val="28"/>
          <w:szCs w:val="28"/>
        </w:rPr>
        <w:t xml:space="preserve">е</w:t>
      </w:r>
      <w:r w:rsidR="00295E89" w:rsidRPr="006B1398">
        <w:rPr>
          <w:sz w:val="28"/>
          <w:szCs w:val="28"/>
        </w:rPr>
        <w:t xml:space="preserve">ние теоретической подготовки и приобретение </w:t>
      </w:r>
      <w:r w:rsidR="00295E89" w:rsidRPr="006B1398">
        <w:rPr>
          <w:sz w:val="28"/>
          <w:szCs w:val="28"/>
        </w:rPr>
        <w:t xml:space="preserve"/>
      </w:r>
      <w:r w:rsidR="00295E89" w:rsidRPr="006B1398">
        <w:rPr>
          <w:sz w:val="28"/>
          <w:szCs w:val="28"/>
        </w:rPr>
        <w:t xml:space="preserve"/>
      </w:r>
      <w:r w:rsidR="00295E89">
        <w:rPr>
          <w:sz w:val="28"/>
          <w:szCs w:val="28"/>
        </w:rPr>
        <w:t xml:space="preserve"/>
      </w:r>
      <w:r w:rsidR="00295E89">
        <w:rPr>
          <w:sz w:val="28"/>
          <w:szCs w:val="28"/>
        </w:rPr>
        <w:t xml:space="preserve"/>
      </w:r>
      <w:r w:rsidR="00295E89">
        <w:rPr>
          <w:sz w:val="28"/>
          <w:szCs w:val="28"/>
        </w:rPr>
        <w:t xml:space="preserve">первичных навыков научно-исследовательской работы в области фундаментальной математики, математического моделирования и искусственного интеллекта: постановки задачи, выбора метода, выполнения и проверки расчётов, оформления результатов.</w:t>
      </w:r>
    </w:p>
    <w:p w14:paraId="1ABCF82F" w14:textId="77777777" w:rsidR="008F484F" w:rsidRPr="00A71C08" w:rsidRDefault="008F484F" w:rsidP="00905366">
      <w:pPr>
        <w:ind w:firstLine="567"/>
        <w:rPr>
          <w:b/>
          <w:caps/>
          <w:spacing w:val="-4"/>
          <w:sz w:val="20"/>
          <w:szCs w:val="20"/>
        </w:rPr>
      </w:pPr>
    </w:p>
    <w:p w14:paraId="5E89E1B6" w14:textId="77777777" w:rsidR="00501F7B" w:rsidRPr="00BC232D" w:rsidRDefault="00501F7B" w:rsidP="00501F7B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>3</w:t>
      </w:r>
      <w:r w:rsidRPr="00BC232D">
        <w:rPr>
          <w:b/>
          <w:caps/>
          <w:spacing w:val="-4"/>
          <w:sz w:val="28"/>
          <w:szCs w:val="28"/>
        </w:rPr>
        <w:t xml:space="preserve">. </w:t>
      </w:r>
      <w:r>
        <w:rPr>
          <w:b/>
          <w:caps/>
          <w:spacing w:val="-4"/>
          <w:sz w:val="28"/>
          <w:szCs w:val="28"/>
        </w:rPr>
        <w:t xml:space="preserve">ФОРМЫ И СПОСОБЫ </w:t>
      </w:r>
      <w:r>
        <w:rPr>
          <w:b/>
          <w:sz w:val="28"/>
          <w:szCs w:val="28"/>
        </w:rPr>
        <w:t>ПРОВЕДЕНИЯ</w:t>
      </w:r>
      <w:r>
        <w:rPr>
          <w:b/>
          <w:caps/>
          <w:spacing w:val="-4"/>
          <w:sz w:val="28"/>
          <w:szCs w:val="28"/>
        </w:rPr>
        <w:t xml:space="preserve"> ПРАКТИКИ</w:t>
      </w:r>
    </w:p>
    <w:p w14:paraId="6AA4FD9F" w14:textId="77777777" w:rsidR="00905366" w:rsidRPr="00BC232D" w:rsidRDefault="00620C7D" w:rsidP="00905366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Форма проведения</w:t>
      </w:r>
      <w:r w:rsidR="00501F7B" w:rsidRPr="00620C7D">
        <w:rPr>
          <w:b/>
          <w:caps/>
          <w:spacing w:val="-4"/>
          <w:sz w:val="28"/>
          <w:szCs w:val="28"/>
        </w:rPr>
        <w:t xml:space="preserve">:</w:t>
      </w:r>
      <w:r w:rsidR="00501F7B">
        <w:rPr>
          <w:b/>
          <w:caps/>
          <w:spacing w:val="-4"/>
          <w:sz w:val="28"/>
          <w:szCs w:val="28"/>
        </w:rPr>
        <w:t xml:space="preserve"> </w:t>
      </w:r>
      <w:r w:rsidR="00501F7B">
        <w:rPr>
          <w:spacing w:val="-4"/>
          <w:sz w:val="28"/>
          <w:szCs w:val="28"/>
        </w:rPr>
        <w:t xml:space="preserve">дискретно, </w:t>
      </w:r>
      <w:r w:rsidR="00295E89">
        <w:rPr>
          <w:spacing w:val="-4"/>
          <w:sz w:val="28"/>
          <w:szCs w:val="28"/>
        </w:rPr>
        <w:t xml:space="preserve">в</w:t>
      </w:r>
      <w:r w:rsidR="00501F7B">
        <w:rPr>
          <w:spacing w:val="-4"/>
          <w:sz w:val="28"/>
          <w:szCs w:val="28"/>
        </w:rPr>
        <w:t xml:space="preserve"> 5 и 7</w:t>
      </w:r>
      <w:r w:rsidR="00295E89">
        <w:rPr>
          <w:spacing w:val="-4"/>
          <w:sz w:val="28"/>
          <w:szCs w:val="28"/>
        </w:rPr>
        <w:t xml:space="preserve"/>
      </w:r>
      <w:r w:rsidR="00501F7B">
        <w:rPr>
          <w:spacing w:val="-4"/>
          <w:sz w:val="28"/>
          <w:szCs w:val="28"/>
        </w:rPr>
        <w:t xml:space="preserve"> сем</w:t>
      </w:r>
      <w:r w:rsidR="00501F7B">
        <w:rPr>
          <w:spacing w:val="-4"/>
          <w:sz w:val="28"/>
          <w:szCs w:val="28"/>
        </w:rPr>
        <w:t xml:space="preserve">е</w:t>
      </w:r>
      <w:r w:rsidR="00501F7B">
        <w:rPr>
          <w:spacing w:val="-4"/>
          <w:sz w:val="28"/>
          <w:szCs w:val="28"/>
        </w:rPr>
        <w:t xml:space="preserve">страх. Календарные сроки и распределение работы внутри семестров устанавливаются рабочим планом практики в пределах трудоёмкости, предусмотренной учебным планом.</w:t>
      </w:r>
    </w:p>
    <w:p w14:paraId="56A2BC4A" w14:textId="77777777" w:rsidR="00620C7D" w:rsidRDefault="00620C7D" w:rsidP="00620C7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620C7D">
        <w:rPr>
          <w:b/>
          <w:sz w:val="28"/>
          <w:szCs w:val="28"/>
        </w:rPr>
        <w:t>Способ проведения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стационарная</w:t>
      </w:r>
    </w:p>
    <w:p w14:paraId="3C1E4291" w14:textId="77777777" w:rsidR="00E1764E" w:rsidRPr="00E22382" w:rsidRDefault="00E1764E" w:rsidP="00E1764E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sz w:val="28"/>
          <w:szCs w:val="28"/>
        </w:rPr>
        <w:t>Практика проводится с частичным применением электронного обучения и диста</w:t>
      </w:r>
      <w:r w:rsidRPr="00E22382">
        <w:rPr>
          <w:sz w:val="28"/>
          <w:szCs w:val="28"/>
        </w:rPr>
        <w:t>н</w:t>
      </w:r>
      <w:r w:rsidRPr="00E22382">
        <w:rPr>
          <w:sz w:val="28"/>
          <w:szCs w:val="28"/>
        </w:rPr>
        <w:t>ционных образовательных технологий</w:t>
      </w:r>
    </w:p>
    <w:p w14:paraId="6FEC8CCA" w14:textId="77777777" w:rsidR="00295E89" w:rsidRDefault="00620C7D" w:rsidP="00620C7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Место проведения</w:t>
      </w:r>
      <w:r w:rsidR="00295E89">
        <w:rPr>
          <w:b/>
          <w:sz w:val="28"/>
          <w:szCs w:val="28"/>
        </w:rPr>
        <w:t>:</w:t>
      </w:r>
      <w:r w:rsidR="00295E89">
        <w:rPr>
          <w:sz w:val="28"/>
          <w:szCs w:val="28"/>
        </w:rPr>
        <w:t xml:space="preserve"> кафедра математ</w:t>
      </w:r>
      <w:r w:rsidR="00B318BA">
        <w:rPr>
          <w:sz w:val="28"/>
          <w:szCs w:val="28"/>
        </w:rPr>
        <w:t>ики, РГУ имени С.А. Есенина, г. </w:t>
      </w:r>
      <w:r w:rsidR="00295E89">
        <w:rPr>
          <w:sz w:val="28"/>
          <w:szCs w:val="28"/>
        </w:rPr>
        <w:t>Рязань</w:t>
      </w:r>
    </w:p>
    <w:p w14:paraId="60E21299" w14:textId="77777777" w:rsidR="00E1764E" w:rsidRPr="00A71C08" w:rsidRDefault="00E1764E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16"/>
          <w:szCs w:val="16"/>
        </w:rPr>
      </w:pPr>
    </w:p>
    <w:p w14:paraId="5BF0631A" w14:textId="77777777" w:rsidR="00E1514F" w:rsidRPr="00BC232D" w:rsidRDefault="008F484F" w:rsidP="00BC232D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 xml:space="preserve">4. </w:t>
      </w:r>
      <w:r w:rsidR="00E1514F" w:rsidRPr="00BC232D">
        <w:rPr>
          <w:b/>
          <w:caps/>
          <w:spacing w:val="-4"/>
          <w:sz w:val="28"/>
          <w:szCs w:val="28"/>
        </w:rPr>
        <w:t xml:space="preserve">Место </w:t>
      </w:r>
      <w:r w:rsidR="00914EAB">
        <w:rPr>
          <w:b/>
          <w:caps/>
          <w:spacing w:val="-4"/>
          <w:sz w:val="28"/>
          <w:szCs w:val="28"/>
        </w:rPr>
        <w:t>ПРАКТИКИ</w:t>
      </w:r>
      <w:r w:rsidR="00E1514F" w:rsidRPr="00BC232D">
        <w:rPr>
          <w:b/>
          <w:caps/>
          <w:spacing w:val="-4"/>
          <w:sz w:val="28"/>
          <w:szCs w:val="28"/>
        </w:rPr>
        <w:t xml:space="preserve"> в структуре О</w:t>
      </w:r>
      <w:r w:rsidR="00E52398">
        <w:rPr>
          <w:b/>
          <w:caps/>
          <w:spacing w:val="-4"/>
          <w:sz w:val="28"/>
          <w:szCs w:val="28"/>
        </w:rPr>
        <w:t>П</w:t>
      </w:r>
      <w:r w:rsidR="00E1514F" w:rsidRPr="00BC232D">
        <w:rPr>
          <w:b/>
          <w:caps/>
          <w:spacing w:val="-4"/>
          <w:sz w:val="28"/>
          <w:szCs w:val="28"/>
        </w:rPr>
        <w:t xml:space="preserve">ОП </w:t>
      </w:r>
      <w:r w:rsidR="00A71C08">
        <w:rPr>
          <w:b/>
          <w:caps/>
          <w:spacing w:val="-4"/>
          <w:sz w:val="28"/>
          <w:szCs w:val="28"/>
        </w:rPr>
        <w:t>во университета</w:t>
      </w:r>
    </w:p>
    <w:p w14:paraId="3016CF63" w14:textId="77777777" w:rsidR="00E1514F" w:rsidRDefault="00862446" w:rsidP="00BC232D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 w:rsidRPr="00862446">
        <w:rPr>
          <w:b/>
          <w:sz w:val="28"/>
          <w:szCs w:val="28"/>
        </w:rPr>
        <w:t xml:space="preserve">4.1.</w:t>
      </w:r>
      <w:r>
        <w:rPr>
          <w:bCs/>
          <w:sz w:val="28"/>
          <w:szCs w:val="28"/>
        </w:rPr>
        <w:t xml:space="preserve"> Учебная практика (научно-исследовательская работа (получение первичных навыков научно-исследовательской работы))</w:t>
      </w:r>
      <w:r w:rsidR="00E1514F" w:rsidRPr="00E92287">
        <w:rPr>
          <w:bCs/>
          <w:sz w:val="28"/>
          <w:szCs w:val="28"/>
        </w:rPr>
        <w:t xml:space="preserve"> </w:t>
      </w:r>
      <w:r w:rsidR="00E52398">
        <w:rPr>
          <w:bCs/>
          <w:sz w:val="28"/>
          <w:szCs w:val="28"/>
        </w:rPr>
        <w:t xml:space="preserve">реализуется в </w:t>
      </w:r>
      <w:r w:rsidR="00E52398">
        <w:rPr>
          <w:bCs/>
          <w:sz w:val="28"/>
          <w:szCs w:val="28"/>
        </w:rPr>
        <w:t xml:space="preserve"/>
      </w:r>
      <w:r w:rsidR="00E52398">
        <w:rPr>
          <w:bCs/>
          <w:sz w:val="28"/>
          <w:szCs w:val="28"/>
        </w:rPr>
        <w:t xml:space="preserve"/>
      </w:r>
      <w:r w:rsidR="00295E89">
        <w:rPr>
          <w:bCs/>
          <w:sz w:val="28"/>
          <w:szCs w:val="28"/>
        </w:rPr>
        <w:t xml:space="preserve">обязательной </w:t>
      </w:r>
      <w:r w:rsidR="00E52398">
        <w:rPr>
          <w:bCs/>
          <w:sz w:val="28"/>
          <w:szCs w:val="28"/>
        </w:rPr>
        <w:t xml:space="preserve">части Блока 2</w:t>
      </w:r>
      <w:r w:rsidR="00DE63E9">
        <w:rPr>
          <w:bCs/>
          <w:sz w:val="28"/>
          <w:szCs w:val="28"/>
        </w:rPr>
        <w:t xml:space="preserve"> </w:t>
      </w:r>
      <w:r w:rsidR="002E139A">
        <w:rPr>
          <w:bCs/>
          <w:sz w:val="28"/>
          <w:szCs w:val="28"/>
        </w:rPr>
        <w:t xml:space="preserve">программы специалитета (</w:t>
      </w:r>
      <w:r w:rsidR="00DE63E9">
        <w:rPr>
          <w:bCs/>
          <w:sz w:val="28"/>
          <w:szCs w:val="28"/>
        </w:rPr>
        <w:t xml:space="preserve">3 курс, 5 семестр; 4 курс, 7 семестр</w:t>
      </w:r>
      <w:r w:rsidR="00B318BA">
        <w:rPr>
          <w:bCs/>
          <w:sz w:val="28"/>
          <w:szCs w:val="28"/>
        </w:rPr>
        <w:t xml:space="preserve">)</w:t>
      </w:r>
      <w:r w:rsidR="00DE63E9">
        <w:rPr>
          <w:bCs/>
          <w:sz w:val="28"/>
          <w:szCs w:val="28"/>
        </w:rPr>
        <w:t xml:space="preserve">.</w:t>
      </w:r>
    </w:p>
    <w:p w14:paraId="761ED4DD" w14:textId="77777777" w:rsidR="00E1514F" w:rsidRPr="002D583E" w:rsidRDefault="00862446" w:rsidP="00BC232D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 </w:t>
      </w:r>
      <w:r w:rsidR="00E1514F" w:rsidRPr="002D583E">
        <w:rPr>
          <w:b/>
          <w:sz w:val="28"/>
          <w:szCs w:val="28"/>
        </w:rPr>
        <w:t xml:space="preserve">Для </w:t>
      </w:r>
      <w:r w:rsidR="008E409C">
        <w:rPr>
          <w:b/>
          <w:sz w:val="28"/>
          <w:szCs w:val="28"/>
        </w:rPr>
        <w:t>прохождения</w:t>
      </w:r>
      <w:r w:rsidR="00E1514F" w:rsidRPr="002D583E">
        <w:rPr>
          <w:b/>
          <w:sz w:val="28"/>
          <w:szCs w:val="28"/>
        </w:rPr>
        <w:t xml:space="preserve"> </w:t>
      </w:r>
      <w:r w:rsidR="005B1857">
        <w:rPr>
          <w:b/>
          <w:sz w:val="28"/>
          <w:szCs w:val="28"/>
        </w:rPr>
        <w:t xml:space="preserve">данной </w:t>
      </w:r>
      <w:r w:rsidR="008E409C">
        <w:rPr>
          <w:b/>
          <w:sz w:val="28"/>
          <w:szCs w:val="28"/>
        </w:rPr>
        <w:t>практики</w:t>
      </w:r>
      <w:r w:rsidR="00E1514F" w:rsidRPr="002D583E">
        <w:rPr>
          <w:b/>
          <w:sz w:val="28"/>
          <w:szCs w:val="28"/>
        </w:rPr>
        <w:t xml:space="preserve"> необходимы следующие знания, умения и владения, формируемые предшествующими дисц</w:t>
      </w:r>
      <w:r w:rsidR="00E1514F" w:rsidRPr="002D583E">
        <w:rPr>
          <w:b/>
          <w:sz w:val="28"/>
          <w:szCs w:val="28"/>
        </w:rPr>
        <w:t>и</w:t>
      </w:r>
      <w:r w:rsidR="00E1514F" w:rsidRPr="002D583E">
        <w:rPr>
          <w:b/>
          <w:sz w:val="28"/>
          <w:szCs w:val="28"/>
        </w:rPr>
        <w:t>плинами:</w:t>
      </w:r>
    </w:p>
    <w:p w14:paraId="17D92291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Введение в профессиональную деятельность;</w:t>
      </w:r>
    </w:p>
    <w:p w14:paraId="000FC6F5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Математический анализ;</w:t>
      </w:r>
    </w:p>
    <w:p w14:paraId="785053E8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Алгебра и теория чисел;</w:t>
      </w:r>
    </w:p>
    <w:p w14:paraId="3CAFE03F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Аналитическая геометрия;</w:t>
      </w:r>
    </w:p>
    <w:p w14:paraId="423AA6D4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Программирование и прикладная математика;</w:t>
      </w:r>
    </w:p>
    <w:p w14:paraId="5F1EF9F7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Базы данных;</w:t>
      </w:r>
    </w:p>
    <w:p w14:paraId="42686899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первый этап практики в 5 семестре является предварительной подготовкой для этапа 7 семестра;</w:t>
      </w:r>
    </w:p>
    <w:p w14:paraId="3A8196B1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К</w:t>
      </w:r>
      <w:r w:rsidRPr="00295E89">
        <w:rPr>
          <w:sz w:val="28"/>
          <w:szCs w:val="28"/>
        </w:rPr>
        <w:t xml:space="preserve">омпьютерные технологии в математике</w:t>
      </w:r>
      <w:r>
        <w:rPr>
          <w:sz w:val="28"/>
          <w:szCs w:val="28"/>
        </w:rPr>
        <w:t xml:space="preserve">;</w:t>
      </w:r>
    </w:p>
    <w:p w14:paraId="187EC75D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295E89">
        <w:rPr>
          <w:sz w:val="28"/>
          <w:szCs w:val="28"/>
        </w:rPr>
        <w:t xml:space="preserve">Дифференциальные уравнения и Численные методы: в 5 семестре изучаются параллельно; до начала этапа 7 семестра уже освоены;</w:t>
      </w:r>
      <w:r>
        <w:rPr>
          <w:sz w:val="28"/>
          <w:szCs w:val="28"/>
        </w:rPr>
        <w:t xml:space="preserve"/>
      </w:r>
    </w:p>
    <w:p w14:paraId="52B30410" w14:textId="77777777" w:rsidR="00295E89" w:rsidRDefault="00295E89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</w:t>
      </w:r>
      <w:r w:rsidR="00A71C08">
        <w:rPr>
          <w:sz w:val="28"/>
          <w:szCs w:val="28"/>
        </w:rPr>
        <w:t xml:space="preserve"> Теория вероятностей и случайные функции; Алгоритмы и структуры данных; Дискретная математика: предварительная подготовка для этапа 7 сем</w:t>
      </w:r>
      <w:r>
        <w:rPr>
          <w:sz w:val="28"/>
          <w:szCs w:val="28"/>
        </w:rPr>
        <w:t xml:space="preserve">естра;</w:t>
      </w:r>
    </w:p>
    <w:p w14:paraId="38AFCC61" w14:textId="77777777" w:rsidR="00295E89" w:rsidRDefault="00744A6C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295E89" w:rsidRPr="00295E89">
        <w:rPr>
          <w:sz w:val="28"/>
          <w:szCs w:val="28"/>
        </w:rPr>
        <w:t xml:space="preserve">Действительный анализ и Методы оптимизации изучаются параллельно в 5 семестре;</w:t>
      </w:r>
    </w:p>
    <w:p w14:paraId="4B4074A9" w14:textId="77777777" w:rsidR="00A71C08" w:rsidRDefault="00A71C08" w:rsidP="00295E89">
      <w:pPr>
        <w:pStyle w:val="Standard"/>
        <w:tabs>
          <w:tab w:val="clear" w:pos="708"/>
        </w:tabs>
        <w:ind w:firstLine="539"/>
        <w:rPr>
          <w:sz w:val="28"/>
          <w:szCs w:val="28"/>
        </w:rPr>
      </w:pPr>
      <w:r>
        <w:rPr>
          <w:sz w:val="28"/>
          <w:szCs w:val="28"/>
        </w:rPr>
        <w:t xml:space="preserve">– Уравнения с частными производными, Математическая статистика, Случайные процессы и Функциональный анализ изучаются параллельно в 7 семестре; соответствующие методы применяются после освоения тем.</w:t>
      </w:r>
    </w:p>
    <w:p w14:paraId="02C865EB" w14:textId="77777777" w:rsidR="00A71C08" w:rsidRPr="00A71C08" w:rsidRDefault="005B1857" w:rsidP="00A71C08">
      <w:pPr>
        <w:pStyle w:val="Standard"/>
        <w:ind w:firstLine="426"/>
        <w:rPr>
          <w:b/>
        </w:rPr>
      </w:pPr>
      <w:bookmarkStart w:id="0" w:name="_Hlk104144097"/>
      <w:r>
        <w:rPr>
          <w:b/>
          <w:sz w:val="28"/>
          <w:szCs w:val="28"/>
        </w:rPr>
        <w:t xml:space="preserve">4.3. </w:t>
      </w:r>
      <w:r>
        <w:rPr>
          <w:bCs/>
          <w:sz w:val="28"/>
          <w:szCs w:val="28"/>
        </w:rPr>
        <w:t>Учебная практика (научно-исследовательская работа (получение пе</w:t>
      </w:r>
      <w:r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мую базу для последующего освоения дисциплин</w:t>
      </w:r>
    </w:p>
    <w:bookmarkEnd w:id="0"/>
    <w:p w14:paraId="5CFA98C6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Машинное обучение (8 семестр);</w:t>
      </w:r>
    </w:p>
    <w:p w14:paraId="14C3CAD0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 w:rsidRPr="00992981">
        <w:rPr>
          <w:sz w:val="28"/>
          <w:szCs w:val="28"/>
        </w:rPr>
        <w:t xml:space="preserve">Интеллектуальный анализ данных и Глубокое обучение (9–10 семестры);</w:t>
      </w:r>
    </w:p>
    <w:p w14:paraId="364840BD" w14:textId="77777777" w:rsidR="00A71C08" w:rsidRDefault="00A71C08" w:rsidP="00A71C08">
      <w:pPr>
        <w:pStyle w:val="Standard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исследовательская работа и выполнение выпускной квалифика</w:t>
      </w:r>
      <w:r w:rsidR="005B1857">
        <w:rPr>
          <w:sz w:val="28"/>
          <w:szCs w:val="28"/>
        </w:rPr>
        <w:t xml:space="preserve">ционной работы.</w:t>
      </w:r>
    </w:p>
    <w:p w14:paraId="0CE86ED3" w14:textId="77777777" w:rsidR="005B1857" w:rsidRPr="00992981" w:rsidRDefault="005B1857" w:rsidP="00A71C08">
      <w:pPr>
        <w:pStyle w:val="Standard"/>
        <w:ind w:firstLine="709"/>
        <w:rPr>
          <w:sz w:val="28"/>
          <w:szCs w:val="28"/>
        </w:rPr>
      </w:pPr>
      <w:r>
        <w:rPr>
          <w:bCs/>
          <w:sz w:val="28"/>
          <w:szCs w:val="28"/>
        </w:rPr>
        <w:t>Учебная практика (научно-исследовательская работа (получение пе</w:t>
      </w:r>
      <w:r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мую базу для последующего прохождения практик:</w:t>
      </w:r>
    </w:p>
    <w:p w14:paraId="4BF0582A" w14:textId="77777777" w:rsidR="00A71C08" w:rsidRPr="00992981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 xml:space="preserve">– Производственная практика (проектно-технологическая), 6 семестр, после первого этапа учебной практики;</w:t>
      </w:r>
      <w:r>
        <w:rPr>
          <w:sz w:val="28"/>
          <w:szCs w:val="28"/>
        </w:rPr>
        <w:t xml:space="preserve"/>
      </w:r>
    </w:p>
    <w:p w14:paraId="5E730FFC" w14:textId="77777777" w:rsidR="00A71C08" w:rsidRPr="00992981" w:rsidRDefault="00A71C08" w:rsidP="00A71C08">
      <w:pPr>
        <w:pStyle w:val="Standard"/>
        <w:ind w:firstLine="709"/>
        <w:rPr>
          <w:sz w:val="28"/>
          <w:szCs w:val="28"/>
        </w:rPr>
      </w:pPr>
      <w:r w:rsidRPr="00992981">
        <w:rPr>
          <w:sz w:val="28"/>
          <w:szCs w:val="28"/>
        </w:rPr>
        <w:t xml:space="preserve">– Производственная практика (научно-исследовательская работа), 9–10 семестры; производственная практика (преддипломная практика)</w:t>
      </w:r>
      <w:r>
        <w:rPr>
          <w:sz w:val="28"/>
          <w:szCs w:val="28"/>
        </w:rPr>
        <w:t xml:space="preserve">, 10 семестр;</w:t>
      </w:r>
    </w:p>
    <w:p w14:paraId="7F391062" w14:textId="77777777" w:rsidR="005B1857" w:rsidRDefault="005B1857" w:rsidP="00A71C08">
      <w:pPr>
        <w:pStyle w:val="Standard"/>
        <w:ind w:firstLine="709"/>
        <w:rPr>
          <w:sz w:val="28"/>
          <w:szCs w:val="28"/>
        </w:rPr>
      </w:pPr>
      <w:r>
        <w:rPr>
          <w:bCs/>
          <w:sz w:val="28"/>
          <w:szCs w:val="28"/>
        </w:rPr>
        <w:t>Учебная практика (научно-исследовательская работа (получение пе</w:t>
      </w:r>
      <w:r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вичных навыков научно-исследовательской работы))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мую базу для последующего выполнения выпускной </w:t>
      </w:r>
      <w:r w:rsidRPr="006B0699">
        <w:rPr>
          <w:sz w:val="28"/>
          <w:szCs w:val="28"/>
        </w:rPr>
        <w:t>квалификационной р</w:t>
      </w:r>
      <w:r w:rsidRPr="006B0699">
        <w:rPr>
          <w:sz w:val="28"/>
          <w:szCs w:val="28"/>
        </w:rPr>
        <w:t>а</w:t>
      </w:r>
      <w:r w:rsidRPr="006B0699">
        <w:rPr>
          <w:sz w:val="28"/>
          <w:szCs w:val="28"/>
        </w:rPr>
        <w:t>боты</w:t>
      </w:r>
    </w:p>
    <w:p w14:paraId="4B3677A3" w14:textId="77777777" w:rsidR="00B318BA" w:rsidRDefault="00B318BA" w:rsidP="00A71C08">
      <w:pPr>
        <w:pStyle w:val="Standard"/>
        <w:ind w:firstLine="709"/>
      </w:pPr>
    </w:p>
    <w:p w14:paraId="039881C2" w14:textId="77777777" w:rsidR="00581154" w:rsidRDefault="00581154" w:rsidP="005811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897426" w:rsidRPr="00897426">
        <w:rPr>
          <w:b/>
          <w:sz w:val="28"/>
          <w:szCs w:val="28"/>
        </w:rPr>
        <w:t>.</w:t>
      </w:r>
      <w:r w:rsidR="000C4960">
        <w:rPr>
          <w:b/>
          <w:sz w:val="28"/>
          <w:szCs w:val="28"/>
        </w:rPr>
        <w:t>4.</w:t>
      </w:r>
      <w:r w:rsidR="00897426" w:rsidRPr="0089742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Перечень планируемых результатов обучения при прохождении практики, соотнесенных с планируемыми результатами освоения осно</w:t>
      </w:r>
      <w:r>
        <w:rPr>
          <w:b/>
          <w:sz w:val="28"/>
          <w:szCs w:val="28"/>
        </w:rPr>
        <w:t>в</w:t>
      </w:r>
      <w:r>
        <w:rPr>
          <w:b/>
          <w:sz w:val="28"/>
          <w:szCs w:val="28"/>
        </w:rPr>
        <w:t xml:space="preserve">ной профессиональной образовательной программы </w:t>
      </w:r>
    </w:p>
    <w:p w14:paraId="0CB6A547" w14:textId="77777777" w:rsidR="002E6056" w:rsidRDefault="002E6056" w:rsidP="00581154">
      <w:pPr>
        <w:ind w:firstLine="0"/>
        <w:rPr>
          <w:sz w:val="28"/>
          <w:szCs w:val="28"/>
        </w:rPr>
      </w:pPr>
    </w:p>
    <w:p w14:paraId="55EF584D" w14:textId="77777777" w:rsidR="00E1514F" w:rsidRDefault="001B5929" w:rsidP="00581154">
      <w:pPr>
        <w:ind w:firstLine="0"/>
        <w:rPr>
          <w:sz w:val="28"/>
          <w:szCs w:val="28"/>
        </w:rPr>
      </w:pPr>
      <w:r>
        <w:rPr>
          <w:sz w:val="28"/>
          <w:szCs w:val="28"/>
        </w:rPr>
        <w:t>Прохождение учебной практики направлено на формирование у обучающи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ся следующих </w:t>
      </w:r>
      <w:r w:rsidR="00E1514F" w:rsidRPr="002D583E">
        <w:rPr>
          <w:sz w:val="28"/>
          <w:szCs w:val="28"/>
        </w:rPr>
        <w:t>комп</w:t>
      </w:r>
      <w:r w:rsidR="00E1514F" w:rsidRPr="002D583E">
        <w:rPr>
          <w:sz w:val="28"/>
          <w:szCs w:val="28"/>
        </w:rPr>
        <w:t>е</w:t>
      </w:r>
      <w:r w:rsidR="00E1514F" w:rsidRPr="002D583E">
        <w:rPr>
          <w:sz w:val="28"/>
          <w:szCs w:val="28"/>
        </w:rPr>
        <w:t>тенций:</w:t>
      </w:r>
    </w:p>
    <w:p w14:paraId="5A1B7510" w14:textId="77777777" w:rsidR="002E6056" w:rsidRDefault="002E6056" w:rsidP="00581154">
      <w:pPr>
        <w:ind w:firstLine="0"/>
        <w:rPr>
          <w:sz w:val="28"/>
          <w:szCs w:val="28"/>
        </w:rPr>
      </w:pPr>
    </w:p>
    <w:tbl>
      <w:tblPr>
        <w:tblW w:w="978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926"/>
        <w:gridCol w:w="2043"/>
        <w:gridCol w:w="1843"/>
        <w:gridCol w:w="1701"/>
        <w:gridCol w:w="1842"/>
      </w:tblGrid>
      <w:tr w:rsidR="009B0332" w:rsidRPr="000C4960" w14:paraId="2FEB6BE9" w14:textId="77777777" w:rsidTr="000C4960">
        <w:trPr>
          <w:trHeight w:val="633"/>
        </w:trPr>
        <w:tc>
          <w:tcPr>
            <w:tcW w:w="426" w:type="dxa"/>
            <w:vMerge w:val="restart"/>
            <w:shd w:val="clear" w:color="auto" w:fill="auto"/>
            <w:vAlign w:val="center"/>
          </w:tcPr>
          <w:p w14:paraId="6A66C0A6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№ п/п</w:t>
            </w:r>
          </w:p>
        </w:tc>
        <w:tc>
          <w:tcPr>
            <w:tcW w:w="192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99858" w14:textId="77777777" w:rsidR="009B0332" w:rsidRPr="007A4B0F" w:rsidRDefault="009B0332" w:rsidP="00F772A8">
            <w:pPr>
              <w:pStyle w:val="TableParagraph"/>
              <w:ind w:right="84" w:firstLine="141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Код и содерж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а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ние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561AFF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Код и наименов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а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ние индикатора д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о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стижения комп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е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>тенции</w:t>
            </w:r>
          </w:p>
        </w:tc>
        <w:tc>
          <w:tcPr>
            <w:tcW w:w="5386" w:type="dxa"/>
            <w:gridSpan w:val="3"/>
            <w:shd w:val="clear" w:color="auto" w:fill="auto"/>
            <w:vAlign w:val="center"/>
          </w:tcPr>
          <w:p w14:paraId="4E5676DD" w14:textId="77777777" w:rsidR="009B0332" w:rsidRPr="007A4B0F" w:rsidRDefault="009B0332" w:rsidP="009B0332">
            <w:pPr>
              <w:pStyle w:val="TableParagraph"/>
              <w:ind w:left="102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 xml:space="preserve">Перечень планируемых результатов обучения по практике</w:t>
            </w:r>
          </w:p>
          <w:p w14:paraId="661ADF0A" w14:textId="77777777" w:rsidR="009B0332" w:rsidRPr="007A4B0F" w:rsidRDefault="009B0332" w:rsidP="009B0332">
            <w:pPr>
              <w:pStyle w:val="TableParagraph"/>
              <w:ind w:left="102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 xml:space="preserve">В результате прохождения практики обучающиеся должны:</w:t>
            </w:r>
          </w:p>
        </w:tc>
      </w:tr>
      <w:tr w:rsidR="009B0332" w:rsidRPr="000C4960" w14:paraId="748617DB" w14:textId="77777777" w:rsidTr="000C4960">
        <w:trPr>
          <w:trHeight w:val="253"/>
        </w:trPr>
        <w:tc>
          <w:tcPr>
            <w:tcW w:w="426" w:type="dxa"/>
            <w:vMerge/>
            <w:tcBorders>
              <w:top w:val="nil"/>
            </w:tcBorders>
            <w:shd w:val="clear" w:color="auto" w:fill="auto"/>
          </w:tcPr>
          <w:p w14:paraId="759784FC" w14:textId="77777777" w:rsidR="009B0332" w:rsidRPr="007A4B0F" w:rsidRDefault="009B0332" w:rsidP="009B0332">
            <w:pPr>
              <w:autoSpaceDE w:val="0"/>
              <w:autoSpaceDN w:val="0"/>
              <w:rPr>
                <w:rFonts w:eastAsia="Calibri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0D5B25B" w14:textId="77777777" w:rsidR="009B0332" w:rsidRPr="007A4B0F" w:rsidRDefault="009B0332" w:rsidP="00F772A8">
            <w:pPr>
              <w:autoSpaceDE w:val="0"/>
              <w:autoSpaceDN w:val="0"/>
              <w:ind w:right="84" w:firstLine="141"/>
              <w:rPr>
                <w:rFonts w:eastAsia="Calibri"/>
              </w:rPr>
            </w:pPr>
          </w:p>
        </w:tc>
        <w:tc>
          <w:tcPr>
            <w:tcW w:w="2043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1281BCF" w14:textId="77777777" w:rsidR="009B0332" w:rsidRPr="007A4B0F" w:rsidRDefault="009B0332" w:rsidP="009B0332">
            <w:pPr>
              <w:autoSpaceDE w:val="0"/>
              <w:autoSpaceDN w:val="0"/>
              <w:rPr>
                <w:rFonts w:eastAsia="Calibri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ABFAA5D" w14:textId="77777777" w:rsidR="009B0332" w:rsidRPr="007A4B0F" w:rsidRDefault="009B0332" w:rsidP="009B0332">
            <w:pPr>
              <w:pStyle w:val="TableParagraph"/>
              <w:ind w:left="733" w:right="73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F7ADA4" w14:textId="77777777" w:rsidR="009B0332" w:rsidRPr="007A4B0F" w:rsidRDefault="009B0332" w:rsidP="009B0332">
            <w:pPr>
              <w:pStyle w:val="TableParagraph"/>
              <w:ind w:left="142" w:right="769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9CD5016" w14:textId="77777777" w:rsidR="009B0332" w:rsidRPr="007A4B0F" w:rsidRDefault="009B0332" w:rsidP="009B0332">
            <w:pPr>
              <w:pStyle w:val="TableParagraph"/>
              <w:ind w:left="142" w:right="353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7A4B0F">
              <w:rPr>
                <w:rFonts w:eastAsia="Calibri"/>
                <w:sz w:val="24"/>
                <w:szCs w:val="24"/>
                <w:lang w:val="ru-RU"/>
              </w:rPr>
              <w:t>Вл</w:t>
            </w:r>
            <w:proofErr w:type="spellEnd"/>
            <w:r w:rsidRPr="007A4B0F">
              <w:rPr>
                <w:rFonts w:eastAsia="Calibri"/>
                <w:sz w:val="24"/>
                <w:szCs w:val="24"/>
              </w:rPr>
              <w:t>адеть</w:t>
            </w:r>
            <w:r w:rsidRPr="007A4B0F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 w:rsidRPr="007A4B0F">
              <w:rPr>
                <w:rFonts w:eastAsia="Calibri"/>
                <w:sz w:val="24"/>
                <w:szCs w:val="24"/>
              </w:rPr>
              <w:t>(навыками)</w:t>
            </w:r>
          </w:p>
        </w:tc>
      </w:tr>
      <w:tr w:rsidR="009B0332" w:rsidRPr="000C4960" w14:paraId="29F647DB" w14:textId="77777777" w:rsidTr="000C4960">
        <w:trPr>
          <w:trHeight w:val="73"/>
        </w:trPr>
        <w:tc>
          <w:tcPr>
            <w:tcW w:w="426" w:type="dxa"/>
            <w:shd w:val="clear" w:color="auto" w:fill="auto"/>
          </w:tcPr>
          <w:p w14:paraId="574E31C8" w14:textId="77777777" w:rsidR="009B0332" w:rsidRPr="007A4B0F" w:rsidRDefault="009B0332" w:rsidP="009B0332">
            <w:pPr>
              <w:pStyle w:val="TableParagraph"/>
              <w:ind w:left="9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auto"/>
          </w:tcPr>
          <w:p w14:paraId="6DD89DFF" w14:textId="77777777" w:rsidR="009B0332" w:rsidRPr="007A4B0F" w:rsidRDefault="009B0332" w:rsidP="00F772A8">
            <w:pPr>
              <w:pStyle w:val="TableParagraph"/>
              <w:ind w:right="84" w:firstLine="141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2A321F66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A4B0F">
              <w:rPr>
                <w:rFonts w:eastAsia="Calibri"/>
                <w:sz w:val="24"/>
                <w:szCs w:val="24"/>
                <w:lang w:val="ru-RU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14:paraId="5FEB44EC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5FC00CC4" w14:textId="77777777" w:rsidR="009B0332" w:rsidRPr="007A4B0F" w:rsidRDefault="009B0332" w:rsidP="009B0332">
            <w:pPr>
              <w:pStyle w:val="TableParagraph"/>
              <w:ind w:left="7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65B69EC8" w14:textId="77777777" w:rsidR="009B0332" w:rsidRPr="007A4B0F" w:rsidRDefault="009B0332" w:rsidP="009B033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6</w:t>
            </w:r>
          </w:p>
        </w:tc>
      </w:tr>
      <w:tr w:rsidR="001241DA" w:rsidRPr="000C4960" w14:paraId="3B3E75D0" w14:textId="77777777" w:rsidTr="000C4960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682F774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000772E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 xml:space="preserve">ОПК-1.</w:t>
            </w:r>
            <w:r w:rsidRPr="007A4B0F">
              <w:rPr>
                <w:bCs/>
              </w:rPr>
              <w:t xml:space="preserve"> </w:t>
            </w:r>
            <w:r w:rsidRPr="007A4B0F">
              <w:t xml:space="preserve">Способен находить, 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формулирова</w:t>
            </w:r>
            <w:r w:rsidRPr="007A4B0F">
              <w:t xml:space="preserve"/>
            </w:r>
            <w:r w:rsidRPr="007A4B0F">
              <w:t xml:space="preserve">ть и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 решать актуальные и значимые проблемы фундамента</w:t>
            </w:r>
            <w:r w:rsidRPr="007A4B0F">
              <w:t xml:space="preserve"/>
            </w:r>
            <w:r w:rsidRPr="007A4B0F">
              <w:t xml:space="preserve">льной математики и механики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2CE8C7A6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ОПК-1.1. </w:t>
            </w:r>
            <w:r w:rsidR="006D77E1" w:rsidRPr="006D77E1">
              <w:t xml:space="preserve">Обладает обширным диапазоном знаний, полученным в области фундаментальной математики и ее актуальных </w:t>
            </w:r>
            <w:r w:rsidRPr="006D77E1">
              <w:t xml:space="preserve">проблем</w:t>
            </w:r>
            <w:r w:rsidRPr="006D77E1">
              <w:t xml:space="preserve"/>
            </w:r>
            <w:r w:rsidRPr="006D77E1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793FFE0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Определения и теоремы, на которых основана выбранная задача; различие между математическим утверждением и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выч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слительным</w:t>
            </w:r>
            <w:r w:rsidRPr="007A4B0F">
              <w:rPr>
                <w:sz w:val="24"/>
                <w:szCs w:val="24"/>
                <w:lang w:val="ru-RU"/>
              </w:rPr>
              <w:t xml:space="preserve"> на</w:t>
            </w:r>
            <w:r w:rsidRPr="007A4B0F">
              <w:rPr>
                <w:sz w:val="24"/>
                <w:szCs w:val="24"/>
                <w:lang w:val="ru-RU"/>
              </w:rPr>
              <w:t xml:space="preserve">блюдением.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2701283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Выделять в источнике предпосылки и воспр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изводить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обоснование используемой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формулы.</w:t>
            </w:r>
          </w:p>
        </w:tc>
        <w:tc>
          <w:tcPr>
            <w:tcW w:w="1842" w:type="dxa"/>
            <w:shd w:val="clear" w:color="auto" w:fill="auto"/>
          </w:tcPr>
          <w:p w14:paraId="726F84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Подготовк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ой крат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кого обзора с корректными обозначе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ниями и ссылками.</w:t>
            </w:r>
          </w:p>
        </w:tc>
      </w:tr>
      <w:tr w:rsidR="001241DA" w:rsidRPr="000C4960" w14:paraId="681828D3" w14:textId="77777777" w:rsidTr="000C4960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663A8833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6E87EBF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6F750C1E" w14:textId="77777777" w:rsidR="001241DA" w:rsidRPr="007A4B0F" w:rsidRDefault="001241DA" w:rsidP="00744A6C">
            <w:pPr>
              <w:ind w:firstLine="49"/>
            </w:pPr>
            <w:r w:rsidRPr="007A4B0F">
              <w:t xml:space="preserve">ОПК-1.2. Ос</w:t>
            </w:r>
            <w:r w:rsidRPr="007A4B0F">
              <w:t xml:space="preserve">у</w:t>
            </w:r>
            <w:r w:rsidRPr="007A4B0F">
              <w:t xml:space="preserve">ществляет выбор методов</w:t>
            </w:r>
            <w:r w:rsidRPr="007A4B0F">
              <w:t xml:space="preserve"/>
            </w:r>
            <w:r w:rsidRPr="007A4B0F">
              <w:t xml:space="preserve"> реш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ения задач фунд</w:t>
            </w:r>
            <w:r w:rsidRPr="007A4B0F">
              <w:t xml:space="preserve"/>
            </w:r>
            <w:r w:rsidRPr="007A4B0F">
              <w:t xml:space="preserve">а</w:t>
            </w:r>
            <w:r w:rsidRPr="007A4B0F">
              <w:t xml:space="preserve"/>
            </w:r>
            <w:r w:rsidRPr="007A4B0F">
              <w:t xml:space="preserve">мент</w:t>
            </w:r>
            <w:r w:rsidRPr="007A4B0F">
              <w:t xml:space="preserve"/>
            </w:r>
            <w:r w:rsidRPr="007A4B0F">
              <w:t xml:space="preserve">а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льной математики</w:t>
            </w:r>
            <w:r w:rsidRPr="007A4B0F">
              <w:t xml:space="preserve"/>
            </w:r>
            <w:r w:rsidRPr="007A4B0F">
              <w:lastRenderedPageBreak/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785ED88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Условия применимости выбранного аналитического и численного мето</w:t>
            </w:r>
            <w:r w:rsidRPr="007A4B0F">
              <w:rPr>
                <w:sz w:val="24"/>
                <w:szCs w:val="24"/>
                <w:lang w:val="ru-RU"/>
              </w:rPr>
              <w:t xml:space="preserve">д</w:t>
            </w:r>
            <w:r w:rsidRPr="007A4B0F">
              <w:rPr>
                <w:sz w:val="24"/>
                <w:szCs w:val="24"/>
                <w:lang w:val="ru-RU"/>
              </w:rPr>
              <w:t xml:space="preserve">а.</w:t>
            </w:r>
          </w:p>
          <w:p w14:paraId="69A68A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351F95F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17C875F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Выбирать мето</w:t>
            </w:r>
            <w:r w:rsidRPr="007A4B0F">
              <w:rPr>
                <w:sz w:val="24"/>
                <w:szCs w:val="24"/>
                <w:lang w:val="ru-RU"/>
              </w:rPr>
              <w:t xml:space="preserve">д по </w:t>
            </w:r>
            <w:r w:rsidRPr="007A4B0F">
              <w:rPr>
                <w:sz w:val="24"/>
                <w:szCs w:val="24"/>
                <w:lang w:val="ru-RU"/>
              </w:rPr>
              <w:t xml:space="preserve">стру</w:t>
            </w:r>
            <w:r w:rsidRPr="007A4B0F">
              <w:rPr>
                <w:sz w:val="24"/>
                <w:szCs w:val="24"/>
                <w:lang w:val="ru-RU"/>
              </w:rPr>
              <w:t xml:space="preserve">к</w:t>
            </w:r>
            <w:r w:rsidRPr="007A4B0F">
              <w:rPr>
                <w:sz w:val="24"/>
                <w:szCs w:val="24"/>
                <w:lang w:val="ru-RU"/>
              </w:rPr>
              <w:t xml:space="preserve">туре задач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и, требуемой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т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чности и доступным в</w:t>
            </w:r>
            <w:r w:rsidRPr="007A4B0F">
              <w:rPr>
                <w:sz w:val="24"/>
                <w:szCs w:val="24"/>
                <w:lang w:val="ru-RU"/>
              </w:rPr>
              <w:t xml:space="preserve">ы</w:t>
            </w:r>
            <w:r w:rsidRPr="007A4B0F">
              <w:rPr>
                <w:sz w:val="24"/>
                <w:szCs w:val="24"/>
                <w:lang w:val="ru-RU"/>
              </w:rPr>
              <w:t xml:space="preserve">числ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тельным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 ресурсам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.</w:t>
            </w:r>
          </w:p>
        </w:tc>
        <w:tc>
          <w:tcPr>
            <w:tcW w:w="1842" w:type="dxa"/>
            <w:shd w:val="clear" w:color="auto" w:fill="auto"/>
          </w:tcPr>
          <w:p w14:paraId="0062C47A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Сравн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нием подходов на контрольных пр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мерах.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</w:tr>
      <w:tr w:rsidR="001241DA" w:rsidRPr="000C4960" w14:paraId="03AE05D1" w14:textId="77777777" w:rsidTr="000C4960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01E322D0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01BB469B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08904EE7" w14:textId="77777777" w:rsidR="001241DA" w:rsidRPr="007A4B0F" w:rsidRDefault="001241DA" w:rsidP="00744A6C">
            <w:pPr>
              <w:ind w:firstLine="49"/>
            </w:pPr>
            <w:r w:rsidRPr="007A4B0F">
              <w:t xml:space="preserve">ОПК-1.3. Формализует а</w:t>
            </w:r>
            <w:r w:rsidRPr="007A4B0F">
              <w:t xml:space="preserve"/>
            </w:r>
            <w:r w:rsidRPr="007A4B0F">
              <w:t xml:space="preserve">кт</w:t>
            </w:r>
            <w:r w:rsidRPr="007A4B0F">
              <w:t xml:space="preserve">у</w:t>
            </w:r>
            <w:r w:rsidRPr="007A4B0F">
              <w:t xml:space="preserve">альные задачи фундаментальной математики, подбирает и применяет подходящие методы их решения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232FACF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Принципы фо</w:t>
            </w:r>
            <w:r w:rsidRPr="007A4B0F">
              <w:rPr>
                <w:sz w:val="24"/>
                <w:szCs w:val="24"/>
                <w:lang w:val="ru-RU"/>
              </w:rPr>
              <w:t xml:space="preserve">р</w:t>
            </w:r>
            <w:r w:rsidRPr="007A4B0F">
              <w:rPr>
                <w:sz w:val="24"/>
                <w:szCs w:val="24"/>
                <w:lang w:val="ru-RU"/>
              </w:rPr>
              <w:t xml:space="preserve">мальной постановки задачи и проверки математического результата.</w:t>
            </w:r>
          </w:p>
          <w:p w14:paraId="770A27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5BA5EF7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07DF8138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Записывать исходную задачу в математических обозначениях и проверять получ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енно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реш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ние подстановкой, оценкой невязки или сопоставлением с эталоном.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2" w:type="dxa"/>
            <w:shd w:val="clear" w:color="auto" w:fill="auto"/>
          </w:tcPr>
          <w:p w14:paraId="246CF98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Построением проверяемого рассужд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ния от условий до вывода.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</w:tr>
      <w:tr w:rsidR="001241DA" w:rsidRPr="000C4960" w14:paraId="3B3E75D0" w14:textId="77777777" w:rsidTr="000C4960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682F774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 xml:space="preserve">2.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000772E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 xml:space="preserve">ОПК-2.</w:t>
            </w:r>
            <w:r w:rsidRPr="007A4B0F">
              <w:rPr>
                <w:bCs/>
              </w:rPr>
              <w:t xml:space="preserve"> </w:t>
            </w:r>
            <w:r w:rsidRPr="007A4B0F">
              <w:t xml:space="preserve">Способен создавать, анализировать и реализовывать новые математич</w:t>
            </w:r>
            <w:r w:rsidRPr="007A4B0F">
              <w:t xml:space="preserve">е</w:t>
            </w:r>
            <w:r w:rsidRPr="007A4B0F">
              <w:t xml:space="preserve">ские модели в современном естествознан</w:t>
            </w:r>
            <w:r w:rsidRPr="007A4B0F">
              <w:t xml:space="preserve"/>
            </w:r>
            <w:r w:rsidRPr="007A4B0F">
              <w:t xml:space="preserve">ии, технике, экономике и упр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а</w:t>
            </w:r>
            <w:r w:rsidRPr="007A4B0F">
              <w:t xml:space="preserve">в</w:t>
            </w:r>
            <w:r w:rsidRPr="007A4B0F">
              <w:t xml:space="preserve">лении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2CE8C7A6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ОПК-2.1. </w:t>
            </w:r>
            <w:r w:rsidR="006D77E1" w:rsidRPr="006D77E1">
              <w:t xml:space="preserve">Строит различные математические модели в </w:t>
            </w:r>
            <w:r w:rsidRPr="006D77E1">
              <w:t xml:space="preserve">профессиональной деят</w:t>
            </w:r>
            <w:r w:rsidRPr="006D77E1">
              <w:t xml:space="preserve">ельност</w:t>
            </w:r>
            <w:r w:rsidRPr="006D77E1">
              <w:t xml:space="preserve">и на</w:t>
            </w:r>
            <w:r w:rsidRPr="007A4B0F">
              <w:t xml:space="preserve"> основе имеющихся теоретических знаний</w:t>
            </w:r>
            <w:r w:rsidRPr="007A4B0F">
              <w:t xml:space="preserve"/>
            </w:r>
            <w:r w:rsidRPr="007A4B0F">
              <w:t xml:space="preserve"> и опыта решения математических задач</w:t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793FFE0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Роль переменных, параметров, начальных и граничных условий в математическ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ой 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д</w:t>
            </w:r>
            <w:r w:rsidRPr="007A4B0F">
              <w:rPr>
                <w:sz w:val="24"/>
                <w:szCs w:val="24"/>
                <w:lang w:val="ru-RU"/>
              </w:rPr>
              <w:t xml:space="preserve">ели.</w:t>
            </w:r>
          </w:p>
        </w:tc>
        <w:tc>
          <w:tcPr>
            <w:tcW w:w="1701" w:type="dxa"/>
            <w:shd w:val="clear" w:color="auto" w:fill="auto"/>
          </w:tcPr>
          <w:p w14:paraId="2701283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Переходить от содер</w:t>
            </w:r>
            <w:r w:rsidRPr="007A4B0F">
              <w:rPr>
                <w:sz w:val="24"/>
                <w:szCs w:val="24"/>
                <w:lang w:val="ru-RU"/>
              </w:rPr>
              <w:t xml:space="preserve">жательно</w:t>
            </w:r>
            <w:r w:rsidRPr="007A4B0F">
              <w:rPr>
                <w:sz w:val="24"/>
                <w:szCs w:val="24"/>
                <w:lang w:val="ru-RU"/>
              </w:rPr>
              <w:t xml:space="preserve">й задачи к систем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е уравне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ний, целевой функции или иной модели с явно записанными допущениями.</w:t>
            </w:r>
          </w:p>
        </w:tc>
        <w:tc>
          <w:tcPr>
            <w:tcW w:w="1842" w:type="dxa"/>
            <w:shd w:val="clear" w:color="auto" w:fill="auto"/>
          </w:tcPr>
          <w:p w14:paraId="726F84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Докум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нтирован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ем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модел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 и области её применимости.</w:t>
            </w:r>
          </w:p>
        </w:tc>
      </w:tr>
      <w:tr w:rsidR="001241DA" w:rsidRPr="000C4960" w14:paraId="681828D3" w14:textId="77777777" w:rsidTr="000C4960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663A8833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6E87EBF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6F750C1E" w14:textId="77777777" w:rsidR="001241DA" w:rsidRPr="007A4B0F" w:rsidRDefault="001241DA" w:rsidP="00744A6C">
            <w:pPr>
              <w:ind w:firstLine="49"/>
            </w:pPr>
            <w:r w:rsidRPr="007A4B0F">
              <w:t xml:space="preserve">ОПК-2.2. Выбирает необходимые методы исследования, модифицирует с</w:t>
            </w:r>
            <w:r w:rsidRPr="007A4B0F">
              <w:t xml:space="preserve">у</w:t>
            </w:r>
            <w:r w:rsidRPr="007A4B0F">
              <w:t xml:space="preserve">ществ</w:t>
            </w:r>
            <w:r w:rsidRPr="007A4B0F">
              <w:t xml:space="preserve"/>
            </w:r>
            <w:r w:rsidRPr="007A4B0F">
              <w:t xml:space="preserve">у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ющие,</w:t>
            </w:r>
            <w:r w:rsidRPr="007A4B0F">
              <w:t xml:space="preserve"/>
            </w:r>
            <w:r w:rsidRPr="007A4B0F">
              <w:lastRenderedPageBreak/>
              <w:t xml:space="preserve"/>
            </w:r>
            <w:r w:rsidRPr="007A4B0F">
              <w:t xml:space="preserve"/>
            </w:r>
            <w:r w:rsidRPr="007A4B0F">
              <w:t xml:space="preserve"> разрабатывает </w:t>
            </w:r>
            <w:r w:rsidRPr="007A4B0F">
              <w:t xml:space="preserve"/>
            </w:r>
            <w:r w:rsidRPr="007A4B0F">
              <w:t xml:space="preserve">новые с учетом особенностей решаемой задачи.</w:t>
            </w:r>
          </w:p>
        </w:tc>
        <w:tc>
          <w:tcPr>
            <w:tcW w:w="1843" w:type="dxa"/>
            <w:shd w:val="clear" w:color="auto" w:fill="auto"/>
          </w:tcPr>
          <w:p w14:paraId="785ED88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Способы изменения модели и алгоритма при уточнении исходных усло</w:t>
            </w:r>
            <w:r w:rsidRPr="007A4B0F">
              <w:rPr>
                <w:sz w:val="24"/>
                <w:szCs w:val="24"/>
                <w:lang w:val="ru-RU"/>
              </w:rPr>
              <w:t xml:space="preserve">в</w:t>
            </w:r>
            <w:r w:rsidRPr="007A4B0F">
              <w:rPr>
                <w:sz w:val="24"/>
                <w:szCs w:val="24"/>
                <w:lang w:val="ru-RU"/>
              </w:rPr>
              <w:t xml:space="preserve">ий.</w:t>
            </w:r>
          </w:p>
          <w:p w14:paraId="69A68A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351F95F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17C875F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Изменять шаг, критерий остановки, способ аппроксимации или параметр модели и оценивать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п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с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ледствия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.</w:t>
            </w:r>
          </w:p>
        </w:tc>
        <w:tc>
          <w:tcPr>
            <w:tcW w:w="1842" w:type="dxa"/>
            <w:shd w:val="clear" w:color="auto" w:fill="auto"/>
          </w:tcPr>
          <w:p w14:paraId="0062C47A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П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лан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рованием серии вычислительных экспериментов с одним изменяемым фактором.</w:t>
            </w:r>
          </w:p>
        </w:tc>
      </w:tr>
      <w:tr w:rsidR="001241DA" w:rsidRPr="000C4960" w14:paraId="03AE05D1" w14:textId="77777777" w:rsidTr="000C4960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01E322D0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01BB469B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08904EE7" w14:textId="77777777" w:rsidR="001241DA" w:rsidRPr="007A4B0F" w:rsidRDefault="001241DA" w:rsidP="00744A6C">
            <w:pPr>
              <w:ind w:firstLine="49"/>
            </w:pPr>
            <w:r w:rsidRPr="007A4B0F">
              <w:t xml:space="preserve">ОПК-2.3. Анализирует и и</w:t>
            </w:r>
            <w:r w:rsidRPr="007A4B0F">
              <w:t xml:space="preserve">н</w:t>
            </w:r>
            <w:r w:rsidRPr="007A4B0F">
              <w:t xml:space="preserve">терпрет</w:t>
            </w:r>
            <w:r w:rsidRPr="007A4B0F">
              <w:t xml:space="preserve">иру</w:t>
            </w:r>
            <w:r w:rsidRPr="007A4B0F">
              <w:t xml:space="preserve">ет результаты математического моделирования, оценивает их обосн</w:t>
            </w:r>
            <w:r w:rsidRPr="007A4B0F">
              <w:t xml:space="preserve"/>
            </w:r>
            <w:r w:rsidRPr="007A4B0F">
              <w:t xml:space="preserve">ов</w:t>
            </w:r>
            <w:r w:rsidRPr="007A4B0F">
              <w:t xml:space="preserve">а</w:t>
            </w:r>
            <w:r w:rsidRPr="007A4B0F">
              <w:t xml:space="preserve">нность и использует их в решении пр</w:t>
            </w:r>
            <w:r w:rsidRPr="007A4B0F">
              <w:t xml:space="preserve">о</w:t>
            </w:r>
            <w:r w:rsidRPr="007A4B0F">
              <w:t xml:space="preserve">фессиональных задач.</w:t>
            </w:r>
          </w:p>
        </w:tc>
        <w:tc>
          <w:tcPr>
            <w:tcW w:w="1843" w:type="dxa"/>
            <w:shd w:val="clear" w:color="auto" w:fill="auto"/>
          </w:tcPr>
          <w:p w14:paraId="232FACF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Различия между ошибкой модели, ошибкой исходных данных и о</w:t>
            </w:r>
            <w:r w:rsidRPr="007A4B0F">
              <w:rPr>
                <w:sz w:val="24"/>
                <w:szCs w:val="24"/>
                <w:lang w:val="ru-RU"/>
              </w:rPr>
              <w:t xml:space="preserve">ш</w:t>
            </w:r>
            <w:r w:rsidRPr="007A4B0F">
              <w:rPr>
                <w:sz w:val="24"/>
                <w:szCs w:val="24"/>
                <w:lang w:val="ru-RU"/>
              </w:rPr>
              <w:t xml:space="preserve">ибкой вычислений.</w:t>
            </w:r>
          </w:p>
          <w:p w14:paraId="770A27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5BA5EF7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07DF8138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Интерпретировать графики и численные показатели, объяснять огран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че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ния выво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да.</w:t>
            </w:r>
          </w:p>
        </w:tc>
        <w:tc>
          <w:tcPr>
            <w:tcW w:w="1842" w:type="dxa"/>
            <w:shd w:val="clear" w:color="auto" w:fill="auto"/>
          </w:tcPr>
          <w:p w14:paraId="246CF98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Оц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кой точнос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ти и форму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л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рованием выводов, подтверждённых расчётом.</w:t>
            </w:r>
          </w:p>
        </w:tc>
      </w:tr>
      <w:tr w:rsidR="001241DA" w:rsidRPr="000C4960" w14:paraId="3B3E75D0" w14:textId="77777777" w:rsidTr="000C4960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682F774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 xml:space="preserve">3.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000772E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 xml:space="preserve">ОПК-3.</w:t>
            </w:r>
            <w:r w:rsidRPr="007A4B0F">
              <w:rPr>
                <w:bCs/>
              </w:rPr>
              <w:t xml:space="preserve"> </w:t>
            </w:r>
            <w:r w:rsidRPr="007A4B0F">
              <w:t xml:space="preserve">Способен понимать принципы работы совр</w:t>
            </w:r>
            <w:r w:rsidRPr="007A4B0F">
              <w:t xml:space="preserve">е</w:t>
            </w:r>
            <w:r w:rsidRPr="007A4B0F">
              <w:t xml:space="preserve">менных и</w:t>
            </w:r>
            <w:r w:rsidRPr="007A4B0F">
              <w:t xml:space="preserve">н</w:t>
            </w:r>
            <w:r w:rsidRPr="007A4B0F">
              <w:t xml:space="preserve">формационных технологий и использова</w:t>
            </w:r>
            <w:r w:rsidRPr="007A4B0F">
              <w:t xml:space="preserve"/>
            </w:r>
            <w:r w:rsidRPr="007A4B0F">
              <w:t xml:space="preserve">ть и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х для решения </w:t>
            </w:r>
            <w:r w:rsidRPr="007A4B0F">
              <w:t xml:space="preserve"/>
            </w:r>
            <w:r w:rsidRPr="007A4B0F">
              <w:t xml:space="preserve">задач профессиональной деятельности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2CE8C7A6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ОПК-3.1. </w:t>
            </w:r>
            <w:r w:rsidR="006D77E1" w:rsidRPr="006D77E1">
              <w:t xml:space="preserve">Обладает</w:t>
            </w:r>
            <w:r w:rsidRPr="006D77E1">
              <w:t xml:space="preserve"/>
            </w:r>
            <w:r w:rsidRPr="006D77E1">
              <w:t xml:space="preserve"/>
            </w:r>
            <w:r w:rsidRPr="006D77E1">
              <w:t xml:space="preserve"/>
            </w:r>
            <w:r w:rsidRPr="007A4B0F">
              <w:t xml:space="preserve"> знанием</w:t>
            </w:r>
            <w:r w:rsidRPr="007A4B0F">
              <w:t xml:space="preserve"/>
            </w:r>
            <w:r w:rsidRPr="007A4B0F">
              <w:t xml:space="preserve"> при</w:t>
            </w:r>
            <w:r w:rsidRPr="007A4B0F">
              <w:t xml:space="preserve">н</w:t>
            </w:r>
            <w:r w:rsidRPr="007A4B0F">
              <w:t xml:space="preserve">ципов работы современных информационных технологий и их возможностей.</w:t>
            </w:r>
          </w:p>
        </w:tc>
        <w:tc>
          <w:tcPr>
            <w:tcW w:w="1843" w:type="dxa"/>
            <w:shd w:val="clear" w:color="auto" w:fill="auto"/>
          </w:tcPr>
          <w:p w14:paraId="793FFE0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Возможности сред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ы пр</w:t>
            </w:r>
            <w:r w:rsidRPr="007A4B0F">
              <w:rPr>
                <w:sz w:val="24"/>
                <w:szCs w:val="24"/>
                <w:lang w:val="ru-RU"/>
              </w:rPr>
              <w:t xml:space="preserve">ограмми</w:t>
            </w:r>
            <w:r w:rsidRPr="007A4B0F">
              <w:rPr>
                <w:sz w:val="24"/>
                <w:szCs w:val="24"/>
                <w:lang w:val="ru-RU"/>
              </w:rPr>
              <w:t xml:space="preserve">рован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ия, систем компьютерной алгебры, библиотек численного расчёта и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хранения данных.</w:t>
            </w:r>
          </w:p>
        </w:tc>
        <w:tc>
          <w:tcPr>
            <w:tcW w:w="1701" w:type="dxa"/>
            <w:shd w:val="clear" w:color="auto" w:fill="auto"/>
          </w:tcPr>
          <w:p w14:paraId="2701283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Выбирать средства для поиска источников, расчёта, визуализ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</w:t>
            </w:r>
            <w:r w:rsidRPr="007A4B0F">
              <w:rPr>
                <w:sz w:val="24"/>
                <w:szCs w:val="24"/>
                <w:lang w:val="ru-RU"/>
              </w:rPr>
              <w:t xml:space="preserve">ции и оформления результатов.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2" w:type="dxa"/>
            <w:shd w:val="clear" w:color="auto" w:fill="auto"/>
          </w:tcPr>
          <w:p w14:paraId="726F84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Подготовкой сог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ласованной пр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ограммной среды.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</w:tr>
      <w:tr w:rsidR="001241DA" w:rsidRPr="000C4960" w14:paraId="681828D3" w14:textId="77777777" w:rsidTr="000C4960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663A8833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6E87EBF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6F750C1E" w14:textId="77777777" w:rsidR="001241DA" w:rsidRPr="007A4B0F" w:rsidRDefault="001241DA" w:rsidP="00744A6C">
            <w:pPr>
              <w:ind w:firstLine="49"/>
            </w:pPr>
            <w:r w:rsidRPr="007A4B0F">
              <w:t xml:space="preserve">ОПК-3.2. Выбирает и применяет современны</w:t>
            </w:r>
            <w:r w:rsidRPr="007A4B0F">
              <w:t xml:space="preserve"/>
            </w:r>
            <w:r w:rsidRPr="007A4B0F">
              <w:t xml:space="preserve">е информационные технологии для исследования мат</w:t>
            </w:r>
            <w:r w:rsidRPr="007A4B0F">
              <w:t xml:space="preserve">е</w:t>
            </w:r>
            <w:r w:rsidRPr="007A4B0F">
              <w:t xml:space="preserve">матических моделей и реш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ения задач профессиональной</w:t>
            </w:r>
            <w:r w:rsidRPr="007A4B0F">
              <w:t xml:space="preserve"/>
            </w:r>
            <w:r w:rsidRPr="007A4B0F">
              <w:t xml:space="preserve"> </w:t>
            </w:r>
            <w:r w:rsidRPr="007A4B0F">
              <w:t xml:space="preserve"/>
            </w:r>
            <w:r w:rsidRPr="007A4B0F">
              <w:t xml:space="preserve">де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я</w:t>
            </w:r>
            <w:r w:rsidRPr="007A4B0F">
              <w:t xml:space="preserve"/>
            </w:r>
            <w:r w:rsidRPr="007A4B0F">
              <w:t xml:space="preserve">тельн</w:t>
            </w:r>
            <w:r w:rsidRPr="007A4B0F">
              <w:t xml:space="preserve"/>
            </w:r>
            <w:r w:rsidRPr="007A4B0F">
              <w:lastRenderedPageBreak/>
              <w:t xml:space="preserve">ост</w:t>
            </w:r>
            <w:r w:rsidRPr="007A4B0F">
              <w:t xml:space="preserve"/>
            </w:r>
            <w:r w:rsidRPr="007A4B0F">
              <w:t xml:space="preserve">и</w:t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785ED88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Принципы воспроизводимого вычислительного эксперимента и структурирования данных.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69A68A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351F95F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17C875F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Сох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ра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нять 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сходные данные,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параметры и результаты, в</w:t>
            </w:r>
            <w:r w:rsidRPr="007A4B0F">
              <w:rPr>
                <w:sz w:val="24"/>
                <w:szCs w:val="24"/>
                <w:lang w:val="ru-RU"/>
              </w:rPr>
              <w:t xml:space="preserve">ы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пол</w:t>
            </w:r>
            <w:r w:rsidRPr="007A4B0F">
              <w:rPr>
                <w:sz w:val="24"/>
                <w:szCs w:val="24"/>
                <w:lang w:val="ru-RU"/>
              </w:rPr>
              <w:t xml:space="preserve">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ять исс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ледование из единого сц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нария.</w:t>
            </w:r>
          </w:p>
        </w:tc>
        <w:tc>
          <w:tcPr>
            <w:tcW w:w="1842" w:type="dxa"/>
            <w:shd w:val="clear" w:color="auto" w:fill="auto"/>
          </w:tcPr>
          <w:p w14:paraId="0062C47A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Организацией файлов и повтор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нием расчёта в чистом р</w:t>
            </w:r>
            <w:r w:rsidRPr="007A4B0F">
              <w:rPr>
                <w:sz w:val="24"/>
                <w:szCs w:val="24"/>
                <w:lang w:val="ru-RU"/>
              </w:rPr>
              <w:t xml:space="preserve">абочем </w:t>
            </w:r>
            <w:r w:rsidRPr="007A4B0F">
              <w:rPr>
                <w:sz w:val="24"/>
                <w:szCs w:val="24"/>
                <w:lang w:val="ru-RU"/>
              </w:rPr>
              <w:t xml:space="preserve">кат</w:t>
            </w:r>
            <w:r w:rsidRPr="007A4B0F">
              <w:rPr>
                <w:sz w:val="24"/>
                <w:szCs w:val="24"/>
                <w:lang w:val="ru-RU"/>
              </w:rPr>
              <w:t xml:space="preserve">а</w:t>
            </w:r>
            <w:r w:rsidRPr="007A4B0F">
              <w:rPr>
                <w:sz w:val="24"/>
                <w:szCs w:val="24"/>
                <w:lang w:val="ru-RU"/>
              </w:rPr>
              <w:t xml:space="preserve">л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оге.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</w:tr>
      <w:tr w:rsidR="001241DA" w:rsidRPr="000C4960" w14:paraId="03AE05D1" w14:textId="77777777" w:rsidTr="000C4960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01E322D0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01BB469B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08904EE7" w14:textId="77777777" w:rsidR="001241DA" w:rsidRPr="007A4B0F" w:rsidRDefault="001241DA" w:rsidP="00744A6C">
            <w:pPr>
              <w:ind w:firstLine="49"/>
            </w:pPr>
            <w:r w:rsidRPr="007A4B0F">
              <w:t xml:space="preserve">ОПК-3.3. Использует современные информационные технологии при разработке методов искусственного и</w:t>
            </w:r>
            <w:r w:rsidRPr="007A4B0F">
              <w:t xml:space="preserve">н</w:t>
            </w:r>
            <w:r w:rsidRPr="007A4B0F">
              <w:t xml:space="preserve">теллект</w:t>
            </w:r>
            <w:r w:rsidRPr="007A4B0F">
              <w:t xml:space="preserve"/>
            </w:r>
            <w:r w:rsidRPr="007A4B0F">
              <w:t xml:space="preserve">а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</w:p>
        </w:tc>
        <w:tc>
          <w:tcPr>
            <w:tcW w:w="1843" w:type="dxa"/>
            <w:shd w:val="clear" w:color="auto" w:fill="auto"/>
          </w:tcPr>
          <w:p w14:paraId="232FACF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Назначение программных средств для простейших методов аппрокси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мации и предсказания по данным.</w:t>
            </w:r>
          </w:p>
          <w:p w14:paraId="770A27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5BA5EF7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07DF8138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Использовать числен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ные библиотеки для построения простейшего ли</w:t>
            </w:r>
            <w:r w:rsidRPr="007A4B0F">
              <w:rPr>
                <w:sz w:val="24"/>
                <w:szCs w:val="24"/>
                <w:lang w:val="ru-RU"/>
              </w:rPr>
              <w:t xml:space="preserve">н</w:t>
            </w:r>
            <w:r w:rsidRPr="007A4B0F">
              <w:rPr>
                <w:sz w:val="24"/>
                <w:szCs w:val="24"/>
                <w:lang w:val="ru-RU"/>
              </w:rPr>
              <w:t xml:space="preserve">ейного предикт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ора или иной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соглас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ванной модели по данным и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срав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ни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в</w:t>
            </w:r>
            <w:r w:rsidRPr="007A4B0F">
              <w:rPr>
                <w:sz w:val="24"/>
                <w:szCs w:val="24"/>
                <w:lang w:val="ru-RU"/>
              </w:rPr>
              <w:t xml:space="preserve">а</w:t>
            </w:r>
            <w:r w:rsidRPr="007A4B0F">
              <w:rPr>
                <w:sz w:val="24"/>
                <w:szCs w:val="24"/>
                <w:lang w:val="ru-RU"/>
              </w:rPr>
              <w:t xml:space="preserve">ть её с известной функцией.</w:t>
            </w:r>
          </w:p>
        </w:tc>
        <w:tc>
          <w:tcPr>
            <w:tcW w:w="1842" w:type="dxa"/>
            <w:shd w:val="clear" w:color="auto" w:fill="auto"/>
          </w:tcPr>
          <w:p w14:paraId="246CF98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Сохран</w:t>
            </w:r>
            <w:r w:rsidRPr="007A4B0F">
              <w:rPr>
                <w:sz w:val="24"/>
                <w:szCs w:val="24"/>
                <w:lang w:val="ru-RU"/>
              </w:rPr>
              <w:t xml:space="preserve">е</w:t>
            </w:r>
            <w:r w:rsidRPr="007A4B0F">
              <w:rPr>
                <w:sz w:val="24"/>
                <w:szCs w:val="24"/>
                <w:lang w:val="ru-RU"/>
              </w:rPr>
              <w:t xml:space="preserve">нием данных, пар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аметров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модел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 и показателя ошибки на отдельных контрольных точках.</w:t>
            </w:r>
          </w:p>
        </w:tc>
      </w:tr>
      <w:tr w:rsidR="001241DA" w:rsidRPr="000C4960" w14:paraId="3B3E75D0" w14:textId="77777777" w:rsidTr="000C4960">
        <w:trPr>
          <w:trHeight w:val="253"/>
        </w:trPr>
        <w:tc>
          <w:tcPr>
            <w:tcW w:w="426" w:type="dxa"/>
            <w:vMerge w:val="restart"/>
            <w:shd w:val="clear" w:color="auto" w:fill="auto"/>
          </w:tcPr>
          <w:p w14:paraId="682F774B" w14:textId="77777777" w:rsidR="001241DA" w:rsidRPr="007A4B0F" w:rsidRDefault="001241DA" w:rsidP="00F772A8">
            <w:pPr>
              <w:pStyle w:val="TableParagraph"/>
              <w:ind w:right="141"/>
              <w:jc w:val="center"/>
              <w:rPr>
                <w:rFonts w:eastAsia="Calibri"/>
                <w:sz w:val="24"/>
                <w:szCs w:val="24"/>
              </w:rPr>
            </w:pPr>
            <w:r w:rsidRPr="007A4B0F">
              <w:rPr>
                <w:rFonts w:eastAsia="Calibri"/>
                <w:sz w:val="24"/>
                <w:szCs w:val="24"/>
              </w:rPr>
              <w:t xml:space="preserve">4.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000772E" w14:textId="77777777" w:rsidR="001241DA" w:rsidRPr="007A4B0F" w:rsidRDefault="001241DA" w:rsidP="00F772A8">
            <w:pPr>
              <w:ind w:right="84" w:firstLine="141"/>
            </w:pPr>
            <w:r w:rsidRPr="007A4B0F">
              <w:rPr>
                <w:b/>
                <w:bCs/>
              </w:rPr>
              <w:t xml:space="preserve">ОПК-5.</w:t>
            </w:r>
            <w:r w:rsidRPr="007A4B0F">
              <w:rPr>
                <w:bCs/>
              </w:rPr>
              <w:t xml:space="preserve"> </w:t>
            </w:r>
            <w:r w:rsidRPr="007A4B0F">
              <w:t xml:space="preserve">Способен разрабатывать алгоритмы и компьютерные программы, пригодные для практич</w:t>
            </w:r>
            <w:r w:rsidRPr="007A4B0F">
              <w:t xml:space="preserve">е</w:t>
            </w:r>
            <w:r w:rsidRPr="007A4B0F">
              <w:t xml:space="preserve">ск</w:t>
            </w:r>
            <w:r w:rsidRPr="007A4B0F">
              <w:t xml:space="preserve"/>
            </w:r>
            <w:r w:rsidRPr="007A4B0F">
              <w:t xml:space="preserve">ого пр</w:t>
            </w:r>
            <w:r w:rsidRPr="007A4B0F">
              <w:t xml:space="preserve">и</w:t>
            </w:r>
            <w:r w:rsidRPr="007A4B0F">
              <w:t xml:space="preserve">мен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ения</w:t>
            </w:r>
            <w:r w:rsidRPr="007A4B0F">
              <w:t xml:space="preserve"/>
            </w:r>
            <w:r w:rsidRPr="007A4B0F">
              <w:t xml:space="preserve"/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2CE8C7A6" w14:textId="77777777" w:rsidR="005E6675" w:rsidRPr="005E6675" w:rsidRDefault="001241DA" w:rsidP="006D77E1">
            <w:pPr>
              <w:tabs>
                <w:tab w:val="left" w:pos="1359"/>
              </w:tabs>
              <w:ind w:firstLine="49"/>
              <w:rPr>
                <w:color w:val="FF0000"/>
              </w:rPr>
            </w:pPr>
            <w:r w:rsidRPr="006D77E1">
              <w:t xml:space="preserve">ОПК-5.1. </w:t>
            </w:r>
            <w:r w:rsidR="006D77E1" w:rsidRPr="006D77E1">
              <w:t xml:space="preserve">Разрабатывает алгоритмы решения задач </w:t>
            </w:r>
            <w:r w:rsidRPr="006D77E1">
              <w:t xml:space="preserve">профессио</w:t>
            </w:r>
            <w:r w:rsidRPr="006D77E1">
              <w:t xml:space="preserve"/>
            </w:r>
            <w:r w:rsidRPr="006D77E1">
              <w:t xml:space="preserve">на</w:t>
            </w:r>
            <w:r w:rsidRPr="007A4B0F">
              <w:t xml:space="preserve">льной деятель</w:t>
            </w:r>
            <w:r w:rsidRPr="007A4B0F">
              <w:t xml:space="preserve"/>
            </w:r>
            <w:r w:rsidRPr="007A4B0F">
              <w:t xml:space="preserve">ности с использованием математических метод</w:t>
            </w:r>
            <w:r w:rsidRPr="007A4B0F">
              <w:t xml:space="preserve"/>
            </w:r>
            <w:r w:rsidRPr="007A4B0F">
              <w:t xml:space="preserve">ов.</w:t>
            </w:r>
          </w:p>
        </w:tc>
        <w:tc>
          <w:tcPr>
            <w:tcW w:w="1843" w:type="dxa"/>
            <w:shd w:val="clear" w:color="auto" w:fill="auto"/>
          </w:tcPr>
          <w:p w14:paraId="793FFE0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Логику построения алгоритма, критерии завершения и способы 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ценки вычислительных з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атр</w:t>
            </w:r>
            <w:r w:rsidRPr="007A4B0F">
              <w:rPr>
                <w:sz w:val="24"/>
                <w:szCs w:val="24"/>
                <w:lang w:val="ru-RU"/>
              </w:rPr>
              <w:t xml:space="preserve">а</w:t>
            </w:r>
            <w:r w:rsidRPr="007A4B0F">
              <w:rPr>
                <w:sz w:val="24"/>
                <w:szCs w:val="24"/>
                <w:lang w:val="ru-RU"/>
              </w:rPr>
              <w:t xml:space="preserve">т.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27012830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Записывать алгоритм в виде псевдокода, выбирать пр</w:t>
            </w:r>
            <w:r w:rsidRPr="007A4B0F">
              <w:rPr>
                <w:sz w:val="24"/>
                <w:szCs w:val="24"/>
                <w:lang w:val="ru-RU"/>
              </w:rPr>
              <w:t xml:space="preserve">едстав</w:t>
            </w:r>
            <w:r w:rsidRPr="007A4B0F">
              <w:rPr>
                <w:sz w:val="24"/>
                <w:szCs w:val="24"/>
                <w:lang w:val="ru-RU"/>
              </w:rPr>
              <w:t xml:space="preserve">ление данных и условие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остановки.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842" w:type="dxa"/>
            <w:shd w:val="clear" w:color="auto" w:fill="auto"/>
          </w:tcPr>
          <w:p w14:paraId="726F84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Св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язью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между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 математ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ческой формулой и послед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овательностью вычислений.</w:t>
            </w:r>
          </w:p>
        </w:tc>
      </w:tr>
      <w:tr w:rsidR="001241DA" w:rsidRPr="000C4960" w14:paraId="681828D3" w14:textId="77777777" w:rsidTr="000C4960">
        <w:trPr>
          <w:trHeight w:val="249"/>
        </w:trPr>
        <w:tc>
          <w:tcPr>
            <w:tcW w:w="426" w:type="dxa"/>
            <w:vMerge w:val="continue"/>
            <w:shd w:val="clear" w:color="auto" w:fill="auto"/>
          </w:tcPr>
          <w:p w14:paraId="663A8833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6E87EBFC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6F750C1E" w14:textId="77777777" w:rsidR="001241DA" w:rsidRPr="007A4B0F" w:rsidRDefault="001241DA" w:rsidP="00744A6C">
            <w:pPr>
              <w:ind w:firstLine="49"/>
            </w:pPr>
            <w:r w:rsidRPr="007A4B0F">
              <w:t xml:space="preserve">ОПК-5.2. Разраб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атывает компь</w:t>
            </w:r>
            <w:r w:rsidRPr="007A4B0F">
              <w:t xml:space="preserve"/>
            </w:r>
            <w:r w:rsidRPr="007A4B0F">
              <w:t xml:space="preserve">ю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терные программы для реализации алгоритмов с использованием с</w:t>
            </w:r>
            <w:r w:rsidRPr="007A4B0F">
              <w:t xml:space="preserve">о</w:t>
            </w:r>
            <w:r w:rsidRPr="007A4B0F">
              <w:lastRenderedPageBreak/>
              <w:t xml:space="preserve"/>
            </w:r>
            <w:r w:rsidRPr="007A4B0F">
              <w:t xml:space="preserve">в</w:t>
            </w:r>
            <w:r w:rsidRPr="007A4B0F">
              <w:t xml:space="preserve">ремен</w:t>
            </w:r>
            <w:r w:rsidRPr="007A4B0F">
              <w:t xml:space="preserve"/>
            </w:r>
            <w:r w:rsidRPr="007A4B0F">
              <w:t xml:space="preserve">ных средств программирования.</w:t>
            </w:r>
          </w:p>
        </w:tc>
        <w:tc>
          <w:tcPr>
            <w:tcW w:w="1843" w:type="dxa"/>
            <w:shd w:val="clear" w:color="auto" w:fill="auto"/>
          </w:tcPr>
          <w:p w14:paraId="785ED88D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Средства реализ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ации функций, обработки ввода и вывода и сохранения результатов.</w:t>
            </w:r>
          </w:p>
          <w:p w14:paraId="69A68A96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351F95F4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17C875FA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Создав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ть пр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ограмму с разд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ельными блоками модел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и, алгоритма, экспер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имен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та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и визуализ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ации.</w:t>
            </w:r>
          </w:p>
        </w:tc>
        <w:tc>
          <w:tcPr>
            <w:tcW w:w="1842" w:type="dxa"/>
            <w:shd w:val="clear" w:color="auto" w:fill="auto"/>
          </w:tcPr>
          <w:p w14:paraId="0062C47A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lastRenderedPageBreak/>
              <w:t xml:space="preserve">Разработк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ой читаем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ого кода с описанием входных и выходных вел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>чин.</w:t>
            </w:r>
          </w:p>
        </w:tc>
      </w:tr>
      <w:tr w:rsidR="001241DA" w:rsidRPr="000C4960" w14:paraId="03AE05D1" w14:textId="77777777" w:rsidTr="000C4960">
        <w:trPr>
          <w:trHeight w:val="253"/>
        </w:trPr>
        <w:tc>
          <w:tcPr>
            <w:tcW w:w="426" w:type="dxa"/>
            <w:vMerge w:val="continue"/>
            <w:shd w:val="clear" w:color="auto" w:fill="auto"/>
          </w:tcPr>
          <w:p w14:paraId="01E322D0" w14:textId="77777777" w:rsidR="001241DA" w:rsidRPr="007A4B0F" w:rsidRDefault="001241DA" w:rsidP="009B0332">
            <w:pPr>
              <w:pStyle w:val="TableParagraph"/>
              <w:ind w:left="239" w:right="233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01BB469B" w14:textId="77777777" w:rsidR="001241DA" w:rsidRPr="007A4B0F" w:rsidRDefault="001241DA" w:rsidP="00F772A8">
            <w:pPr>
              <w:pStyle w:val="TableParagraph"/>
              <w:ind w:right="84" w:firstLine="141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auto"/>
          </w:tcPr>
          <w:p w14:paraId="08904EE7" w14:textId="77777777" w:rsidR="001241DA" w:rsidRPr="007A4B0F" w:rsidRDefault="001241DA" w:rsidP="00744A6C">
            <w:pPr>
              <w:ind w:firstLine="49"/>
            </w:pPr>
            <w:r w:rsidRPr="007A4B0F">
              <w:t xml:space="preserve">ОПК-5.3. Проверяет работоспособность и корректность разработанных программ при решении задач профессиональной дея</w:t>
            </w:r>
            <w:r w:rsidRPr="007A4B0F">
              <w:t xml:space="preserve"/>
            </w:r>
            <w:r w:rsidRPr="007A4B0F">
              <w:t xml:space="preserve">тел</w:t>
            </w:r>
            <w:r w:rsidRPr="007A4B0F">
              <w:t xml:space="preserve"/>
            </w:r>
            <w:r w:rsidRPr="007A4B0F">
              <w:t xml:space="preserve">ьно</w:t>
            </w:r>
            <w:r w:rsidRPr="007A4B0F">
              <w:t xml:space="preserve"/>
            </w:r>
            <w:r w:rsidRPr="007A4B0F">
              <w:t xml:space="preserve">сти</w:t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/>
            </w:r>
            <w:r w:rsidRPr="007A4B0F">
              <w:t xml:space="preserve">.</w:t>
            </w:r>
          </w:p>
        </w:tc>
        <w:tc>
          <w:tcPr>
            <w:tcW w:w="1843" w:type="dxa"/>
            <w:shd w:val="clear" w:color="auto" w:fill="auto"/>
          </w:tcPr>
          <w:p w14:paraId="232FACF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Назначение контрольных примеров, предельных случаев и проверок невязки.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770A27CE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  <w:p w14:paraId="5BA5EF70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1701" w:type="dxa"/>
            <w:shd w:val="clear" w:color="auto" w:fill="auto"/>
          </w:tcPr>
          <w:p w14:paraId="07DF8138" w14:textId="77777777" w:rsidR="001241DA" w:rsidRPr="007A4B0F" w:rsidRDefault="001241DA" w:rsidP="001241DA">
            <w:pPr>
              <w:pStyle w:val="TableParagraph"/>
              <w:ind w:left="7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Обнаруживать 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расх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жд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ение с эталоном, локализ</w:t>
            </w:r>
            <w:r w:rsidRPr="007A4B0F">
              <w:rPr>
                <w:sz w:val="24"/>
                <w:szCs w:val="24"/>
                <w:lang w:val="ru-RU"/>
              </w:rPr>
              <w:t xml:space="preserve">о</w:t>
            </w:r>
            <w:r w:rsidRPr="007A4B0F">
              <w:rPr>
                <w:sz w:val="24"/>
                <w:szCs w:val="24"/>
                <w:lang w:val="ru-RU"/>
              </w:rPr>
              <w:t xml:space="preserve">вать ошибку и подтверждать исправление п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ов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торным запуском.</w:t>
            </w:r>
          </w:p>
        </w:tc>
        <w:tc>
          <w:tcPr>
            <w:tcW w:w="1842" w:type="dxa"/>
            <w:shd w:val="clear" w:color="auto" w:fill="auto"/>
          </w:tcPr>
          <w:p w14:paraId="246CF98B" w14:textId="77777777" w:rsidR="001241DA" w:rsidRPr="007A4B0F" w:rsidRDefault="001241DA" w:rsidP="001241D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A4B0F">
              <w:rPr>
                <w:sz w:val="24"/>
                <w:szCs w:val="24"/>
                <w:lang w:val="ru-RU"/>
              </w:rPr>
              <w:t xml:space="preserve">Проверкой корректности реал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изац</w:t>
            </w:r>
            <w:r w:rsidRPr="007A4B0F">
              <w:rPr>
                <w:sz w:val="24"/>
                <w:szCs w:val="24"/>
                <w:lang w:val="ru-RU"/>
              </w:rPr>
              <w:t xml:space="preserve">и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и и регистрацией результат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ов п</w:t>
            </w:r>
            <w:r w:rsidRPr="007A4B0F">
              <w:rPr>
                <w:sz w:val="24"/>
                <w:szCs w:val="24"/>
                <w:lang w:val="ru-RU"/>
              </w:rPr>
              <w:t xml:space="preserve"/>
            </w:r>
            <w:r w:rsidRPr="007A4B0F">
              <w:rPr>
                <w:sz w:val="24"/>
                <w:szCs w:val="24"/>
                <w:lang w:val="ru-RU"/>
              </w:rPr>
              <w:t xml:space="preserve">роверок.</w:t>
            </w:r>
          </w:p>
        </w:tc>
      </w:tr>
    </w:tbl>
    <w:p w14:paraId="478A3AF7" w14:textId="77777777" w:rsidR="009B0332" w:rsidRDefault="009B0332" w:rsidP="00581154">
      <w:pPr>
        <w:ind w:firstLine="0"/>
        <w:rPr>
          <w:sz w:val="28"/>
          <w:szCs w:val="28"/>
        </w:rPr>
      </w:pPr>
    </w:p>
    <w:p w14:paraId="1D050274" w14:textId="77777777" w:rsidR="000825A9" w:rsidRDefault="007F3E6B" w:rsidP="000825A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="000825A9">
        <w:rPr>
          <w:b/>
          <w:sz w:val="28"/>
          <w:szCs w:val="28"/>
        </w:rPr>
        <w:t>ОБЪЕМ ПРАКТИКИ В ЗАЧЕТНЫХ ЕДИНИЦАХ И ЕЕ ПР</w:t>
      </w:r>
      <w:r w:rsidR="000825A9">
        <w:rPr>
          <w:b/>
          <w:sz w:val="28"/>
          <w:szCs w:val="28"/>
        </w:rPr>
        <w:t>О</w:t>
      </w:r>
      <w:r w:rsidR="000825A9">
        <w:rPr>
          <w:b/>
          <w:sz w:val="28"/>
          <w:szCs w:val="28"/>
        </w:rPr>
        <w:t xml:space="preserve">ДОЛЖИТЕЛЬНОСТЬ В НЕДЕЛЯХ </w:t>
      </w:r>
    </w:p>
    <w:p w14:paraId="643BE51E" w14:textId="77777777" w:rsidR="00DD14D1" w:rsidRDefault="00DD14D1">
      <w:pPr>
        <w:rPr>
          <w:b/>
          <w:sz w:val="28"/>
          <w:szCs w:val="28"/>
        </w:rPr>
      </w:pPr>
    </w:p>
    <w:p w14:paraId="68D1ACF4" w14:textId="77777777" w:rsidR="007071EA" w:rsidRPr="007071EA" w:rsidRDefault="007071EA">
      <w:pPr>
        <w:rPr>
          <w:sz w:val="28"/>
          <w:szCs w:val="28"/>
        </w:rPr>
      </w:pPr>
      <w:r w:rsidRPr="007071EA">
        <w:rPr>
          <w:sz w:val="28"/>
          <w:szCs w:val="28"/>
        </w:rPr>
        <w:lastRenderedPageBreak/>
        <w:t>Общая трудоемкость практики составляет</w:t>
      </w:r>
      <w:r>
        <w:rPr>
          <w:sz w:val="28"/>
          <w:szCs w:val="28"/>
        </w:rPr>
        <w:t>:</w:t>
      </w:r>
    </w:p>
    <w:p w14:paraId="4EE4EC8C" w14:textId="77777777" w:rsidR="000825A9" w:rsidRDefault="00EE69E4" w:rsidP="00B318BA">
      <w:pPr>
        <w:rPr>
          <w:sz w:val="28"/>
          <w:szCs w:val="28"/>
        </w:rPr>
      </w:pPr>
      <w:r>
        <w:rPr>
          <w:sz w:val="28"/>
          <w:szCs w:val="28"/>
        </w:rPr>
        <w:t xml:space="preserve">8</w:t>
      </w:r>
      <w:r w:rsidR="007071EA" w:rsidRPr="007071EA">
        <w:rPr>
          <w:sz w:val="28"/>
          <w:szCs w:val="28"/>
        </w:rPr>
        <w:t xml:space="preserve"> зач</w:t>
      </w:r>
      <w:r w:rsidR="002E139A">
        <w:rPr>
          <w:sz w:val="28"/>
          <w:szCs w:val="28"/>
        </w:rPr>
        <w:t xml:space="preserve">ё</w:t>
      </w:r>
      <w:r w:rsidR="007071EA" w:rsidRPr="007071EA">
        <w:rPr>
          <w:sz w:val="28"/>
          <w:szCs w:val="28"/>
        </w:rPr>
        <w:t xml:space="preserve">тны</w:t>
      </w:r>
      <w:r w:rsidR="00B318BA">
        <w:rPr>
          <w:sz w:val="28"/>
          <w:szCs w:val="28"/>
        </w:rPr>
        <w:t xml:space="preserve">х</w:t>
      </w:r>
      <w:r w:rsidR="007071EA" w:rsidRPr="007071EA">
        <w:rPr>
          <w:sz w:val="28"/>
          <w:szCs w:val="28"/>
        </w:rPr>
        <w:t xml:space="preserve"> единиц</w:t>
      </w:r>
      <w:r>
        <w:rPr>
          <w:sz w:val="28"/>
          <w:szCs w:val="28"/>
        </w:rPr>
        <w:t xml:space="preserve"/>
      </w:r>
      <w:r w:rsidR="001D3CE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2</w:t>
      </w:r>
      <w:r w:rsidR="000825A9" w:rsidRPr="007071EA">
        <w:rPr>
          <w:sz w:val="28"/>
          <w:szCs w:val="28"/>
        </w:rPr>
        <w:t xml:space="preserve">88 академических час</w:t>
      </w:r>
      <w:r>
        <w:rPr>
          <w:sz w:val="28"/>
          <w:szCs w:val="28"/>
        </w:rPr>
        <w:t xml:space="preserve"/>
      </w:r>
      <w:r w:rsidR="000825A9" w:rsidRPr="007071EA">
        <w:rPr>
          <w:sz w:val="28"/>
          <w:szCs w:val="28"/>
        </w:rPr>
        <w:t xml:space="preserve">ов: в 5 семес</w:t>
      </w:r>
      <w:r w:rsidR="000825A9" w:rsidRPr="007071EA">
        <w:rPr>
          <w:sz w:val="28"/>
          <w:szCs w:val="28"/>
        </w:rPr>
        <w:t xml:space="preserve">т</w:t>
      </w:r>
      <w:r w:rsidR="007071EA" w:rsidRPr="007071EA">
        <w:rPr>
          <w:sz w:val="28"/>
          <w:szCs w:val="28"/>
        </w:rPr>
        <w:t xml:space="preserve">ре — 4 з.е., 144 часа (6 часов контактной и 138 часов самостоятельной работы), зачёт; в 7 семестре — 4 з.е., 144 часа (6 часов контактной и 138 часов самостоятельной работы), зачёт с оценкой. Отдельные непрерывные календарные блоки учебной НИР в графике не выделены.</w:t>
      </w:r>
    </w:p>
    <w:p w14:paraId="3F53A3E1" w14:textId="77777777" w:rsidR="00A2753D" w:rsidRPr="007071EA" w:rsidRDefault="00A2753D" w:rsidP="000825A9">
      <w:pPr>
        <w:ind w:firstLine="709"/>
        <w:rPr>
          <w:sz w:val="28"/>
          <w:szCs w:val="28"/>
        </w:rPr>
      </w:pPr>
    </w:p>
    <w:p w14:paraId="06C2D398" w14:textId="77777777" w:rsidR="00825806" w:rsidRDefault="00825806" w:rsidP="00825806">
      <w:pPr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>6. СТРУКТУРА И СОДЕРЖАНИЕ ПРАКТИКИ</w:t>
      </w:r>
    </w:p>
    <w:p w14:paraId="7B3C346C" w14:textId="77777777" w:rsidR="005B1857" w:rsidRPr="005B1857" w:rsidRDefault="005B1857" w:rsidP="005B1857">
      <w:pPr>
        <w:rPr>
          <w:b/>
          <w:sz w:val="28"/>
          <w:szCs w:val="28"/>
        </w:rPr>
      </w:pPr>
    </w:p>
    <w:p w14:paraId="4FB41B01" w14:textId="77777777" w:rsidR="005B1857" w:rsidRPr="005B1857" w:rsidRDefault="005B1857" w:rsidP="005B1857">
      <w:pPr>
        <w:rPr>
          <w:bCs/>
          <w:sz w:val="28"/>
          <w:szCs w:val="28"/>
        </w:rPr>
      </w:pPr>
      <w:r w:rsidRPr="005B1857">
        <w:rPr>
          <w:bCs/>
          <w:sz w:val="28"/>
          <w:szCs w:val="28"/>
        </w:rPr>
        <w:t xml:space="preserve">Практика реализуется в том числе в форме практической подготовки. В таблице приведены суммарные часы двух этапов; на каждый семестр приходится половина часов соответствующей строки: 6 часов контактной и 138 часов самостоятельной работы. Объём практической подготовки — 102 часа в составе общей трудоёмкости, без прибавления к 288 часам.</w:t>
      </w:r>
    </w:p>
    <w:p w14:paraId="4B7CD44C" w14:textId="77777777" w:rsidR="005B1857" w:rsidRPr="007071EA" w:rsidRDefault="005B1857" w:rsidP="00825806">
      <w:pPr>
        <w:rPr>
          <w:b/>
          <w:sz w:val="28"/>
          <w:szCs w:val="28"/>
        </w:rPr>
      </w:pPr>
    </w:p>
    <w:tbl>
      <w:tblPr>
        <w:tblW w:w="958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924"/>
        <w:gridCol w:w="4256"/>
        <w:gridCol w:w="992"/>
        <w:gridCol w:w="992"/>
        <w:gridCol w:w="1878"/>
      </w:tblGrid>
      <w:tr w:rsidR="00501F7B" w:rsidRPr="00F11174" w14:paraId="041DFE62" w14:textId="77777777" w:rsidTr="00456627">
        <w:trPr>
          <w:trHeight w:val="638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EE946C6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№</w:t>
            </w:r>
          </w:p>
          <w:p w14:paraId="264CC145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п/п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99F3567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Этапы пра</w:t>
            </w:r>
            <w:r w:rsidRPr="00F11174">
              <w:rPr>
                <w:b/>
              </w:rPr>
              <w:t>к</w:t>
            </w:r>
            <w:r w:rsidRPr="00F11174">
              <w:rPr>
                <w:b/>
              </w:rPr>
              <w:t>тики</w:t>
            </w:r>
          </w:p>
        </w:tc>
        <w:tc>
          <w:tcPr>
            <w:tcW w:w="425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BD0993F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Содержание деятельности обуча</w:t>
            </w:r>
            <w:r w:rsidRPr="00F11174">
              <w:rPr>
                <w:b/>
              </w:rPr>
              <w:t>ю</w:t>
            </w:r>
            <w:r w:rsidRPr="00F11174">
              <w:rPr>
                <w:b/>
              </w:rPr>
              <w:t>щихся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93BDC9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Трудоемкость</w:t>
            </w:r>
          </w:p>
          <w:p w14:paraId="3AE48ED4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(в часах)</w:t>
            </w:r>
          </w:p>
        </w:tc>
        <w:tc>
          <w:tcPr>
            <w:tcW w:w="18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82771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Формы текущ</w:t>
            </w:r>
            <w:r w:rsidRPr="00F11174">
              <w:rPr>
                <w:b/>
              </w:rPr>
              <w:t>е</w:t>
            </w:r>
            <w:r w:rsidRPr="00F11174">
              <w:rPr>
                <w:b/>
              </w:rPr>
              <w:t>го ко</w:t>
            </w:r>
            <w:r w:rsidRPr="00F11174">
              <w:rPr>
                <w:b/>
              </w:rPr>
              <w:t>н</w:t>
            </w:r>
            <w:r w:rsidRPr="00F11174">
              <w:rPr>
                <w:b/>
              </w:rPr>
              <w:t>троля</w:t>
            </w:r>
          </w:p>
        </w:tc>
      </w:tr>
      <w:tr w:rsidR="00501F7B" w:rsidRPr="00F11174" w14:paraId="6C52BC71" w14:textId="77777777" w:rsidTr="00456627">
        <w:trPr>
          <w:trHeight w:val="462"/>
          <w:jc w:val="center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B4B179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92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092773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4256" w:type="dxa"/>
            <w:vMerge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23B6555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AB3FB3" w14:textId="77777777" w:rsidR="00501F7B" w:rsidRPr="00F11174" w:rsidRDefault="00501F7B" w:rsidP="00DE63E9">
            <w:pPr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Ко</w:t>
            </w:r>
            <w:r w:rsidRPr="00F11174">
              <w:rPr>
                <w:b/>
              </w:rPr>
              <w:t>н</w:t>
            </w:r>
            <w:r w:rsidRPr="00F11174">
              <w:rPr>
                <w:b/>
              </w:rPr>
              <w:t>тактная р</w:t>
            </w:r>
            <w:r w:rsidRPr="00F11174">
              <w:rPr>
                <w:b/>
              </w:rPr>
              <w:t>а</w:t>
            </w:r>
            <w:r w:rsidRPr="00F11174">
              <w:rPr>
                <w:b/>
              </w:rPr>
              <w:t>бота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B79D5A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  <w:r w:rsidRPr="00F11174">
              <w:rPr>
                <w:b/>
              </w:rPr>
              <w:t>Иные формы</w:t>
            </w:r>
          </w:p>
        </w:tc>
        <w:tc>
          <w:tcPr>
            <w:tcW w:w="18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C721D" w14:textId="77777777" w:rsidR="00501F7B" w:rsidRPr="00F11174" w:rsidRDefault="00501F7B" w:rsidP="00DE63E9">
            <w:pPr>
              <w:snapToGrid w:val="0"/>
              <w:ind w:firstLine="0"/>
              <w:jc w:val="center"/>
              <w:rPr>
                <w:b/>
              </w:rPr>
            </w:pPr>
          </w:p>
        </w:tc>
      </w:tr>
      <w:tr w:rsidR="00501F7B" w:rsidRPr="00F11174" w14:paraId="59FA422E" w14:textId="77777777" w:rsidTr="00456627">
        <w:trPr>
          <w:trHeight w:val="191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D142932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97D3D9A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Орган</w:t>
            </w:r>
            <w:r w:rsidRPr="00F11174">
              <w:t>и</w:t>
            </w:r>
            <w:r w:rsidRPr="00F11174">
              <w:t>зацио</w:t>
            </w:r>
            <w:r w:rsidRPr="00F11174">
              <w:t>н</w:t>
            </w:r>
            <w:r w:rsidRPr="00F11174">
              <w:t>ный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B12000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>1.1. Участие в установочной конфере</w:t>
            </w:r>
            <w:r w:rsidRPr="00F11174">
              <w:rPr>
                <w:i/>
              </w:rPr>
              <w:t>н</w:t>
            </w:r>
            <w:r w:rsidRPr="00F11174">
              <w:rPr>
                <w:i/>
              </w:rPr>
              <w:t>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A257EC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0B7DB63F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53E77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Ведомость по охране труда</w:t>
            </w:r>
          </w:p>
        </w:tc>
      </w:tr>
      <w:tr w:rsidR="00501F7B" w:rsidRPr="00F11174" w14:paraId="2FF97A79" w14:textId="77777777" w:rsidTr="00456627">
        <w:trPr>
          <w:trHeight w:val="493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0C9CEBA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90CA49E" w14:textId="77777777" w:rsidR="00501F7B" w:rsidRPr="00F11174" w:rsidRDefault="00501F7B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4513FC5E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>1.2. Прохождение инструктажа по охране труда и технике без</w:t>
            </w:r>
            <w:r w:rsidRPr="00F11174">
              <w:rPr>
                <w:i/>
              </w:rPr>
              <w:t>о</w:t>
            </w:r>
            <w:r w:rsidRPr="00F11174">
              <w:rPr>
                <w:i/>
              </w:rPr>
              <w:t>пасности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2AC57A1E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A8DD0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54F5840" w14:textId="77777777" w:rsidR="00501F7B" w:rsidRPr="00F11174" w:rsidRDefault="00501F7B" w:rsidP="00DE63E9">
            <w:pPr>
              <w:snapToGrid w:val="0"/>
              <w:ind w:firstLine="0"/>
            </w:pPr>
          </w:p>
        </w:tc>
      </w:tr>
      <w:tr w:rsidR="00501F7B" w:rsidRPr="00F11174" w14:paraId="018E5B33" w14:textId="77777777" w:rsidTr="00456627">
        <w:trPr>
          <w:trHeight w:val="70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0DC4B07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2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E370190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Осно</w:t>
            </w:r>
            <w:r w:rsidRPr="00F11174">
              <w:t>в</w:t>
            </w:r>
            <w:r w:rsidRPr="00F11174">
              <w:t>ной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F43F017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rPr>
                <w:i/>
              </w:rPr>
              <w:t>2.1. Консультации руководителей пра</w:t>
            </w:r>
            <w:r w:rsidRPr="00F11174">
              <w:rPr>
                <w:i/>
              </w:rPr>
              <w:t>к</w:t>
            </w:r>
            <w:r w:rsidRPr="00F11174">
              <w:rPr>
                <w:i/>
              </w:rPr>
              <w:t>тики от универс</w:t>
            </w:r>
            <w:r w:rsidRPr="00F11174">
              <w:rPr>
                <w:i/>
              </w:rPr>
              <w:t>и</w:t>
            </w:r>
            <w:r w:rsidRPr="00F11174">
              <w:rPr>
                <w:i/>
              </w:rPr>
              <w:t xml:space="preserve">тета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5E8914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4</w:t>
            </w:r>
            <w:r w:rsidR="001D52CE">
              <w:rPr>
                <w:lang w:val="en-US"/>
              </w:rPr>
              <w:t xml:space="preserve"/>
            </w:r>
            <w:r w:rsidRPr="00F11174">
              <w:t xml:space="preserve"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51BDC597" w14:textId="77777777" w:rsidR="00501F7B" w:rsidRPr="00F11174" w:rsidRDefault="00501F7B" w:rsidP="00DE63E9">
            <w:pPr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8521F79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Собеседов</w:t>
            </w:r>
            <w:r w:rsidRPr="00F11174">
              <w:t>а</w:t>
            </w:r>
            <w:r w:rsidRPr="00F11174">
              <w:t>ние</w:t>
            </w:r>
          </w:p>
        </w:tc>
      </w:tr>
      <w:tr w:rsidR="00C73321" w:rsidRPr="00F11174" w14:paraId="7E7B81C2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D4D58EB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B58FB5A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FAF71AE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 xml:space="preserve">2.</w:t>
            </w:r>
            <w:r>
              <w:t xml:space="preserve">2</w:t>
            </w:r>
            <w:r w:rsidRPr="00895A6A">
              <w:t xml:space="preserve">. Изучение источников, постановка матема</w:t>
            </w:r>
            <w:r w:rsidRPr="00895A6A">
              <w:t xml:space="preserve"/>
            </w:r>
            <w:r w:rsidRPr="00895A6A">
              <w:t xml:space="preserve">т</w:t>
            </w:r>
            <w:r>
              <w:t xml:space="preserve">ической задачи и выбор метода в каждом семестр</w:t>
            </w:r>
            <w:r>
              <w:t xml:space="preserve">е</w:t>
            </w:r>
            <w:r>
              <w:t xml:space="preserve"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8A8ECB6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638DED6A" w14:textId="77777777" w:rsidR="00C73321" w:rsidRPr="00F11174" w:rsidRDefault="00C73321" w:rsidP="00DE63E9">
            <w:pPr>
              <w:ind w:firstLine="0"/>
              <w:jc w:val="center"/>
            </w:pPr>
            <w:r>
              <w:t xml:space="preserve">56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D9D98B" w14:textId="77777777" w:rsidR="00C73321" w:rsidRPr="00F11174" w:rsidRDefault="00C73321" w:rsidP="00DE63E9">
            <w:pPr>
              <w:snapToGrid w:val="0"/>
              <w:ind w:firstLine="0"/>
            </w:pPr>
            <w:r w:rsidRPr="00F11174">
              <w:t>Собеседов</w:t>
            </w:r>
            <w:r w:rsidRPr="00F11174">
              <w:t>а</w:t>
            </w:r>
            <w:r w:rsidRPr="00F11174">
              <w:t>ние</w:t>
            </w:r>
            <w:r>
              <w:t>, отч</w:t>
            </w:r>
            <w:r w:rsidR="002E139A">
              <w:t>е</w:t>
            </w:r>
            <w:r>
              <w:t>т</w:t>
            </w:r>
          </w:p>
        </w:tc>
      </w:tr>
      <w:tr w:rsidR="00C73321" w:rsidRPr="00F11174" w14:paraId="3EE4D3E9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32DEEA1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42879C4" w14:textId="77777777" w:rsidR="00C73321" w:rsidRPr="00F11174" w:rsidRDefault="00C73321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FD447E4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 xml:space="preserve">2.</w:t>
            </w:r>
            <w:r>
              <w:t xml:space="preserve">3</w:t>
            </w:r>
            <w:r w:rsidRPr="00895A6A">
              <w:t xml:space="preserve">. Реализация и проверка базового метода в 5 семестре; сравнительное исследование двух методов в 7 семе</w:t>
            </w:r>
            <w:r w:rsidRPr="00895A6A">
              <w:t xml:space="preserve"/>
            </w:r>
            <w:r w:rsidRPr="00895A6A">
              <w:t xml:space="preserve">стр</w:t>
            </w:r>
            <w:r w:rsidRPr="00895A6A">
              <w:t xml:space="preserve">е</w:t>
            </w:r>
            <w:r w:rsidRPr="00895A6A">
              <w:t xml:space="preserve"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D6E10E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8486CA" w14:textId="77777777" w:rsidR="00C73321" w:rsidRPr="00F11174" w:rsidRDefault="00C73321" w:rsidP="00DE63E9">
            <w:pPr>
              <w:ind w:firstLine="0"/>
              <w:jc w:val="center"/>
            </w:pPr>
            <w:r>
              <w:t xml:space="preserve">120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33CFC6" w14:textId="77777777" w:rsidR="00C73321" w:rsidRDefault="00C73321" w:rsidP="00DE63E9">
            <w:pPr>
              <w:snapToGrid w:val="0"/>
              <w:ind w:firstLine="0"/>
            </w:pPr>
            <w:r w:rsidRPr="00F11174">
              <w:t>Собеседов</w:t>
            </w:r>
            <w:r w:rsidRPr="00F11174">
              <w:t>а</w:t>
            </w:r>
            <w:r w:rsidRPr="00F11174">
              <w:t>ние</w:t>
            </w:r>
            <w:r>
              <w:t>, отч</w:t>
            </w:r>
            <w:r w:rsidR="002E139A">
              <w:t>е</w:t>
            </w:r>
            <w:r>
              <w:t>т</w:t>
            </w:r>
          </w:p>
          <w:p w14:paraId="68B690FB" w14:textId="77777777" w:rsidR="007F4786" w:rsidRPr="00F11174" w:rsidRDefault="007F4786" w:rsidP="00DE63E9">
            <w:pPr>
              <w:snapToGrid w:val="0"/>
              <w:ind w:firstLine="0"/>
            </w:pPr>
            <w:r>
              <w:t>Отзыв научного руководителя</w:t>
            </w:r>
          </w:p>
        </w:tc>
      </w:tr>
      <w:tr w:rsidR="00C73321" w:rsidRPr="00F11174" w14:paraId="0408F119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BA26C9B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512D63C7" w14:textId="77777777" w:rsidR="00C73321" w:rsidRPr="00F11174" w:rsidRDefault="00C73321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59B1AB" w14:textId="77777777" w:rsidR="00C73321" w:rsidRPr="00F5669E" w:rsidRDefault="00C73321" w:rsidP="00DE63E9">
            <w:pPr>
              <w:snapToGrid w:val="0"/>
              <w:ind w:firstLine="0"/>
            </w:pPr>
            <w:r w:rsidRPr="00895A6A">
              <w:t xml:space="preserve">2.</w:t>
            </w:r>
            <w:r w:rsidR="00A2753D">
              <w:t xml:space="preserve">4</w:t>
            </w:r>
            <w:r w:rsidRPr="00895A6A">
              <w:t xml:space="preserve">. </w:t>
            </w:r>
            <w:r>
              <w:t xml:space="preserve">Анализ точности, чувствительности, вычислительных затрат и оформление полученных результатов</w:t>
            </w:r>
            <w:r>
              <w:t xml:space="preserve"/>
            </w:r>
            <w:r>
              <w:t xml:space="preserve">.</w:t>
            </w:r>
            <w:r w:rsidRPr="00895A6A">
              <w:t xml:space="preserve"/>
            </w:r>
            <w:r w:rsidRPr="00895A6A">
              <w:t xml:space="preserve"/>
            </w:r>
            <w:r w:rsidRPr="00895A6A"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01C7EF" w14:textId="77777777" w:rsidR="00C73321" w:rsidRPr="00F11174" w:rsidRDefault="00C73321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5FFB5B" w14:textId="77777777" w:rsidR="00C73321" w:rsidRPr="00F11174" w:rsidRDefault="00C73321" w:rsidP="00DE63E9">
            <w:pPr>
              <w:ind w:firstLine="0"/>
              <w:jc w:val="center"/>
            </w:pPr>
            <w:r>
              <w:t xml:space="preserve">40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53AC2AE" w14:textId="77777777" w:rsidR="00C73321" w:rsidRDefault="00C73321" w:rsidP="00DE63E9">
            <w:pPr>
              <w:snapToGrid w:val="0"/>
              <w:ind w:firstLine="0"/>
            </w:pPr>
            <w:r w:rsidRPr="00F11174">
              <w:t>Собеседов</w:t>
            </w:r>
            <w:r w:rsidRPr="00F11174">
              <w:t>а</w:t>
            </w:r>
            <w:r w:rsidRPr="00F11174">
              <w:t>ние</w:t>
            </w:r>
            <w:r>
              <w:t>, отч</w:t>
            </w:r>
            <w:r w:rsidR="002E139A">
              <w:t>е</w:t>
            </w:r>
            <w:r>
              <w:t>т</w:t>
            </w:r>
          </w:p>
          <w:p w14:paraId="0A4B40FD" w14:textId="77777777" w:rsidR="007F4786" w:rsidRPr="00F11174" w:rsidRDefault="007F4786" w:rsidP="00DE63E9">
            <w:pPr>
              <w:snapToGrid w:val="0"/>
              <w:ind w:firstLine="0"/>
            </w:pPr>
            <w:r>
              <w:t>Отзыв научного руководителя</w:t>
            </w:r>
          </w:p>
        </w:tc>
      </w:tr>
      <w:tr w:rsidR="00192146" w:rsidRPr="00F11174" w14:paraId="17E89A40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615EE9F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2703FD9" w14:textId="77777777" w:rsidR="00192146" w:rsidRPr="00F11174" w:rsidRDefault="00192146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E4BDC" w14:textId="77777777" w:rsidR="00192146" w:rsidRPr="00895A6A" w:rsidRDefault="00192146" w:rsidP="00DE63E9">
            <w:pPr>
              <w:snapToGrid w:val="0"/>
              <w:ind w:firstLine="0"/>
            </w:pPr>
            <w:r>
              <w:t xml:space="preserve">2.5. Представление результатов исследования на семинаре </w:t>
            </w:r>
            <w:r>
              <w:t xml:space="preserve"/>
            </w:r>
            <w:r>
              <w:t xml:space="preserve">или консультации.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C123A4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8139ED" w14:textId="77777777" w:rsidR="00192146" w:rsidRDefault="00192146" w:rsidP="00DE63E9">
            <w:pPr>
              <w:ind w:firstLine="0"/>
              <w:jc w:val="center"/>
            </w:pPr>
            <w:r>
              <w:t xml:space="preserve">8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97E994" w14:textId="77777777" w:rsidR="00192146" w:rsidRPr="00F11174" w:rsidRDefault="00192146" w:rsidP="00DE63E9">
            <w:pPr>
              <w:snapToGrid w:val="0"/>
              <w:ind w:firstLine="0"/>
            </w:pPr>
            <w:r>
              <w:t>Доклад, собес</w:t>
            </w:r>
            <w:r>
              <w:t>е</w:t>
            </w:r>
            <w:r>
              <w:t>дование, отчет</w:t>
            </w:r>
          </w:p>
        </w:tc>
      </w:tr>
      <w:tr w:rsidR="00A2753D" w:rsidRPr="00F11174" w14:paraId="4595CDEB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17247AA" w14:textId="77777777" w:rsidR="00A2753D" w:rsidRPr="00F11174" w:rsidRDefault="00A2753D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8342A5D" w14:textId="77777777" w:rsidR="00A2753D" w:rsidRPr="00F11174" w:rsidRDefault="00A2753D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49F0F2" w14:textId="77777777" w:rsidR="00A2753D" w:rsidRPr="00895A6A" w:rsidRDefault="00A2753D" w:rsidP="00DE63E9">
            <w:pPr>
              <w:snapToGrid w:val="0"/>
              <w:ind w:firstLine="0"/>
            </w:pPr>
            <w:r>
              <w:t xml:space="preserve">2.</w:t>
            </w:r>
            <w:r w:rsidR="00192146">
              <w:t xml:space="preserve">6</w:t>
            </w:r>
            <w:r>
              <w:t xml:space="preserve">. Участие в научных мероприятиях (при наличии, в пределах индивидуаль</w:t>
            </w:r>
            <w:r>
              <w:t xml:space="preserve"/>
            </w:r>
            <w:r>
              <w:t xml:space="preserve">ного плана).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AD78D6" w14:textId="77777777" w:rsidR="00A2753D" w:rsidRPr="00F11174" w:rsidRDefault="00A2753D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018C93" w14:textId="77777777" w:rsidR="00A2753D" w:rsidRDefault="00192146" w:rsidP="00DE63E9">
            <w:pPr>
              <w:ind w:firstLine="0"/>
              <w:jc w:val="center"/>
            </w:pPr>
            <w:r>
              <w:t xml:space="preserve">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7AAD47" w14:textId="77777777" w:rsidR="00A2753D" w:rsidRDefault="00A2753D" w:rsidP="00DE63E9">
            <w:pPr>
              <w:snapToGrid w:val="0"/>
              <w:ind w:firstLine="0"/>
            </w:pPr>
            <w:r>
              <w:t>Портфолио (ф</w:t>
            </w:r>
            <w:r>
              <w:t>а</w:t>
            </w:r>
            <w:r>
              <w:t>культативно)</w:t>
            </w:r>
          </w:p>
          <w:p w14:paraId="445680BE" w14:textId="77777777" w:rsidR="007F4786" w:rsidRPr="00F11174" w:rsidRDefault="007F4786" w:rsidP="00DE63E9">
            <w:pPr>
              <w:snapToGrid w:val="0"/>
              <w:ind w:firstLine="0"/>
            </w:pPr>
            <w:r>
              <w:t>Отзыв научного руководителя</w:t>
            </w:r>
          </w:p>
        </w:tc>
      </w:tr>
      <w:tr w:rsidR="00192146" w:rsidRPr="00F11174" w14:paraId="44C2179C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F09827F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ADFF89C" w14:textId="77777777" w:rsidR="00192146" w:rsidRPr="00F11174" w:rsidRDefault="00192146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51548A" w14:textId="77777777" w:rsidR="00192146" w:rsidRDefault="00192146" w:rsidP="00DE63E9">
            <w:pPr>
              <w:snapToGrid w:val="0"/>
              <w:ind w:firstLine="0"/>
            </w:pPr>
            <w:r>
              <w:t xml:space="preserve">2.7. Подготовка и проверка небольшого примера аппроксимации или предсказания по данным</w:t>
            </w:r>
            <w:r>
              <w:t xml:space="preserve">.</w:t>
            </w:r>
            <w: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24D9C6" w14:textId="77777777" w:rsidR="00192146" w:rsidRPr="00F11174" w:rsidRDefault="00192146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C337C8" w14:textId="77777777" w:rsidR="00192146" w:rsidRDefault="00192146" w:rsidP="00DE63E9">
            <w:pPr>
              <w:ind w:firstLine="0"/>
              <w:jc w:val="center"/>
            </w:pPr>
            <w:r>
              <w:t xml:space="preserve">4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3FA5A3" w14:textId="77777777" w:rsidR="00192146" w:rsidRDefault="00192146" w:rsidP="00DE63E9">
            <w:pPr>
              <w:snapToGrid w:val="0"/>
              <w:ind w:firstLine="0"/>
            </w:pPr>
            <w:r>
              <w:t>Отчет</w:t>
            </w:r>
          </w:p>
        </w:tc>
      </w:tr>
      <w:tr w:rsidR="00365335" w:rsidRPr="00F11174" w14:paraId="3CA79CDA" w14:textId="77777777" w:rsidTr="00456627">
        <w:trPr>
          <w:trHeight w:val="133"/>
          <w:jc w:val="center"/>
        </w:trPr>
        <w:tc>
          <w:tcPr>
            <w:tcW w:w="54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5109AC1" w14:textId="77777777" w:rsidR="00365335" w:rsidRPr="00F11174" w:rsidRDefault="00365335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90DCB35" w14:textId="77777777" w:rsidR="00365335" w:rsidRPr="00F11174" w:rsidRDefault="00365335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31399C14" w14:textId="77777777" w:rsidR="00365335" w:rsidRPr="00F11174" w:rsidRDefault="00365335" w:rsidP="00DE63E9">
            <w:pPr>
              <w:snapToGrid w:val="0"/>
              <w:ind w:firstLine="0"/>
            </w:pPr>
            <w:r>
              <w:t>2.</w:t>
            </w:r>
            <w:r w:rsidR="00192146">
              <w:t>8</w:t>
            </w:r>
            <w:r>
              <w:t>. Ведение документации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0A256D5B" w14:textId="77777777" w:rsidR="00365335" w:rsidRPr="00F11174" w:rsidRDefault="00365335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E0F77A" w14:textId="77777777" w:rsidR="00365335" w:rsidRPr="00F11174" w:rsidRDefault="00A2753D" w:rsidP="00DE63E9">
            <w:pPr>
              <w:snapToGrid w:val="0"/>
              <w:ind w:firstLine="0"/>
              <w:jc w:val="center"/>
            </w:pPr>
            <w:r>
              <w:t xml:space="preserve">20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982DEBC" w14:textId="77777777" w:rsidR="00365335" w:rsidRPr="00F11174" w:rsidRDefault="00365335" w:rsidP="00DE63E9">
            <w:pPr>
              <w:snapToGrid w:val="0"/>
              <w:ind w:firstLine="0"/>
            </w:pPr>
            <w:r w:rsidRPr="00F11174">
              <w:t>Собеседов</w:t>
            </w:r>
            <w:r w:rsidRPr="00F11174">
              <w:t>а</w:t>
            </w:r>
            <w:r w:rsidRPr="00F11174">
              <w:t>ние</w:t>
            </w:r>
            <w:r>
              <w:t>, отч</w:t>
            </w:r>
            <w:r w:rsidR="002E139A">
              <w:t>е</w:t>
            </w:r>
            <w:r>
              <w:t>т</w:t>
            </w:r>
          </w:p>
        </w:tc>
      </w:tr>
      <w:tr w:rsidR="00501F7B" w:rsidRPr="00F11174" w14:paraId="6DD24CF6" w14:textId="77777777" w:rsidTr="00456627">
        <w:trPr>
          <w:trHeight w:val="70"/>
          <w:jc w:val="center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53926C6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3.</w:t>
            </w:r>
          </w:p>
        </w:tc>
        <w:tc>
          <w:tcPr>
            <w:tcW w:w="92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C9129A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>Закл</w:t>
            </w:r>
            <w:r w:rsidRPr="00F11174">
              <w:t>ю</w:t>
            </w:r>
            <w:r w:rsidRPr="00F11174">
              <w:t>чител</w:t>
            </w:r>
            <w:r w:rsidRPr="00F11174">
              <w:t>ь</w:t>
            </w:r>
            <w:r w:rsidRPr="00F11174">
              <w:t>ный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F806EB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3.1. Подготовка отчета об итогах пра</w:t>
            </w:r>
            <w:r w:rsidRPr="00F11174">
              <w:t>к</w:t>
            </w:r>
            <w:r w:rsidRPr="00F11174">
              <w:t>тики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2E4D00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584CB47E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28</w:t>
            </w:r>
            <w:r w:rsidR="00C73321">
              <w:t xml:space="preserve"/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52828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>Отч</w:t>
            </w:r>
            <w:r w:rsidR="002E139A">
              <w:t>е</w:t>
            </w:r>
            <w:r w:rsidRPr="00F11174">
              <w:t>тная док</w:t>
            </w:r>
            <w:r w:rsidRPr="00F11174">
              <w:t>у</w:t>
            </w:r>
            <w:r w:rsidRPr="00F11174">
              <w:t>ментация</w:t>
            </w:r>
          </w:p>
        </w:tc>
      </w:tr>
      <w:tr w:rsidR="00501F7B" w:rsidRPr="00F11174" w14:paraId="05F9B61A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7DF6FAE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1CC38DC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E10CF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rPr>
                <w:i/>
              </w:rPr>
              <w:t>3.2. Участие в итоговой  конференции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C7BA94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B4D9063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10E4" w14:textId="77777777" w:rsidR="00501F7B" w:rsidRPr="00F11174" w:rsidRDefault="007F4786" w:rsidP="00DE63E9">
            <w:pPr>
              <w:snapToGrid w:val="0"/>
              <w:ind w:firstLine="0"/>
            </w:pPr>
            <w:r>
              <w:t>Защита отчета</w:t>
            </w:r>
          </w:p>
        </w:tc>
      </w:tr>
      <w:tr w:rsidR="00501F7B" w:rsidRPr="00F11174" w14:paraId="0793CBE3" w14:textId="77777777" w:rsidTr="00456627">
        <w:trPr>
          <w:trHeight w:val="70"/>
          <w:jc w:val="center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CBAA8F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92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5B02BF" w14:textId="77777777" w:rsidR="00501F7B" w:rsidRPr="00F11174" w:rsidRDefault="00501F7B" w:rsidP="00DE63E9">
            <w:pPr>
              <w:snapToGrid w:val="0"/>
              <w:ind w:firstLine="0"/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852836" w14:textId="77777777" w:rsidR="00501F7B" w:rsidRPr="00F11174" w:rsidRDefault="00501F7B" w:rsidP="00DE63E9">
            <w:pPr>
              <w:snapToGrid w:val="0"/>
              <w:ind w:firstLine="0"/>
              <w:rPr>
                <w:i/>
              </w:rPr>
            </w:pPr>
            <w:r w:rsidRPr="00F11174">
              <w:rPr>
                <w:i/>
              </w:rPr>
              <w:t xml:space="preserve">3.3. Прохождение промежуточной а</w:t>
            </w:r>
            <w:r w:rsidRPr="00F11174">
              <w:rPr>
                <w:i/>
              </w:rPr>
              <w:t xml:space="preserve">т</w:t>
            </w:r>
            <w:r w:rsidRPr="00F11174">
              <w:rPr>
                <w:i/>
              </w:rPr>
              <w:t xml:space="preserve">тестации: зачёт в 5 семестре; зачёт с оценкой в 7 семестре.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647CC0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212C97C" w14:textId="77777777" w:rsidR="00501F7B" w:rsidRPr="00F11174" w:rsidRDefault="00501F7B" w:rsidP="00DE63E9">
            <w:pPr>
              <w:snapToGrid w:val="0"/>
              <w:ind w:firstLine="0"/>
              <w:jc w:val="center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87DED" w14:textId="77777777" w:rsidR="00501F7B" w:rsidRPr="00F11174" w:rsidRDefault="00501F7B" w:rsidP="00DE63E9">
            <w:pPr>
              <w:snapToGrid w:val="0"/>
              <w:ind w:firstLine="0"/>
            </w:pPr>
            <w:r w:rsidRPr="00F11174">
              <w:t xml:space="preserve">Зач</w:t>
            </w:r>
            <w:r w:rsidR="002E139A">
              <w:t xml:space="preserve">ёт / зачёт с оце</w:t>
            </w:r>
            <w:r w:rsidRPr="00F11174">
              <w:t xml:space="preserve">нкой по семестрам</w:t>
            </w:r>
          </w:p>
        </w:tc>
      </w:tr>
      <w:tr w:rsidR="00501F7B" w:rsidRPr="00F11174" w14:paraId="38C660C3" w14:textId="77777777" w:rsidTr="00456627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016E53" w14:textId="77777777" w:rsidR="00501F7B" w:rsidRPr="00F11174" w:rsidRDefault="00501F7B" w:rsidP="00DE63E9">
            <w:pPr>
              <w:snapToGrid w:val="0"/>
              <w:ind w:firstLine="0"/>
              <w:jc w:val="right"/>
              <w:rPr>
                <w:i/>
              </w:rPr>
            </w:pPr>
            <w:r w:rsidRPr="00F11174">
              <w:rPr>
                <w:i/>
              </w:rPr>
              <w:lastRenderedPageBreak/>
              <w:t>Итого часов по практике: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F23C18" w14:textId="77777777" w:rsidR="00501F7B" w:rsidRPr="00F11174" w:rsidRDefault="00501F7B" w:rsidP="00DE63E9">
            <w:pPr>
              <w:snapToGrid w:val="0"/>
              <w:ind w:firstLine="0"/>
              <w:jc w:val="center"/>
            </w:pPr>
            <w:r w:rsidRPr="00F11174">
              <w:t xml:space="preserve"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F84BAD" w14:textId="77777777" w:rsidR="00501F7B" w:rsidRPr="00F11174" w:rsidRDefault="00EE69E4" w:rsidP="00DE63E9">
            <w:pPr>
              <w:snapToGrid w:val="0"/>
              <w:ind w:firstLine="0"/>
              <w:jc w:val="center"/>
            </w:pPr>
            <w:r>
              <w:t xml:space="preserve">276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BCF23" w14:textId="77777777" w:rsidR="00501F7B" w:rsidRPr="00F11174" w:rsidRDefault="00501F7B" w:rsidP="00DE63E9">
            <w:pPr>
              <w:snapToGrid w:val="0"/>
              <w:ind w:firstLine="0"/>
            </w:pPr>
          </w:p>
        </w:tc>
      </w:tr>
      <w:tr w:rsidR="001D3CEC" w:rsidRPr="00F11174" w14:paraId="17C82414" w14:textId="77777777" w:rsidTr="001D3CEC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7ADF20" w14:textId="77777777" w:rsidR="001D3CEC" w:rsidRPr="00F11174" w:rsidRDefault="001D3CEC" w:rsidP="00DE63E9">
            <w:pPr>
              <w:snapToGrid w:val="0"/>
              <w:ind w:firstLine="0"/>
              <w:jc w:val="right"/>
              <w:rPr>
                <w:i/>
              </w:rPr>
            </w:pPr>
            <w:r>
              <w:rPr>
                <w:i/>
              </w:rPr>
              <w:t xml:space="preserve">Объем практической подготовки 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CE90A3" w14:textId="77777777" w:rsidR="001D3CEC" w:rsidRDefault="001D3CEC" w:rsidP="00DE63E9">
            <w:pPr>
              <w:snapToGrid w:val="0"/>
              <w:ind w:firstLine="0"/>
              <w:jc w:val="center"/>
            </w:pPr>
            <w:r>
              <w:t xml:space="preserve">102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F9807" w14:textId="77777777" w:rsidR="001D3CEC" w:rsidRPr="00F11174" w:rsidRDefault="001D3CEC" w:rsidP="00DE63E9">
            <w:pPr>
              <w:snapToGrid w:val="0"/>
              <w:ind w:firstLine="0"/>
            </w:pPr>
          </w:p>
        </w:tc>
      </w:tr>
      <w:tr w:rsidR="002B41A0" w:rsidRPr="00F11174" w14:paraId="33F15A9F" w14:textId="77777777" w:rsidTr="001D3CEC">
        <w:trPr>
          <w:trHeight w:val="70"/>
          <w:jc w:val="center"/>
        </w:trPr>
        <w:tc>
          <w:tcPr>
            <w:tcW w:w="5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CDD71" w14:textId="77777777" w:rsidR="002B41A0" w:rsidRPr="002B41A0" w:rsidRDefault="002B41A0" w:rsidP="00DE63E9">
            <w:pPr>
              <w:snapToGrid w:val="0"/>
              <w:ind w:firstLine="0"/>
              <w:jc w:val="right"/>
              <w:rPr>
                <w:b/>
                <w:i/>
              </w:rPr>
            </w:pPr>
            <w:r w:rsidRPr="002B41A0">
              <w:rPr>
                <w:b/>
                <w:i/>
              </w:rPr>
              <w:t>Всего часов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683183" w14:textId="77777777" w:rsidR="002B41A0" w:rsidRDefault="002B41A0" w:rsidP="00DE63E9">
            <w:pPr>
              <w:snapToGrid w:val="0"/>
              <w:ind w:firstLine="0"/>
              <w:jc w:val="center"/>
            </w:pPr>
            <w:r>
              <w:t xml:space="preserve">288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03300" w14:textId="77777777" w:rsidR="002B41A0" w:rsidRPr="00F11174" w:rsidRDefault="002B41A0" w:rsidP="00DE63E9">
            <w:pPr>
              <w:snapToGrid w:val="0"/>
              <w:ind w:firstLine="0"/>
            </w:pPr>
          </w:p>
        </w:tc>
      </w:tr>
    </w:tbl>
    <w:p w14:paraId="4D2E5483" w14:textId="77777777" w:rsidR="00501F7B" w:rsidRPr="007071EA" w:rsidRDefault="00501F7B" w:rsidP="00825806">
      <w:pPr>
        <w:rPr>
          <w:b/>
          <w:sz w:val="28"/>
          <w:szCs w:val="28"/>
        </w:rPr>
      </w:pPr>
    </w:p>
    <w:p w14:paraId="056CFBC3" w14:textId="77777777" w:rsidR="00634265" w:rsidRDefault="000A44B6" w:rsidP="005B7176">
      <w:pPr>
        <w:ind w:firstLine="567"/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 xml:space="preserve">7. </w:t>
      </w:r>
      <w:r w:rsidR="008C26C5">
        <w:rPr>
          <w:b/>
          <w:sz w:val="28"/>
          <w:szCs w:val="28"/>
        </w:rPr>
        <w:t>ФОРМЫ ОТЧЕТНОСТИ ПО ПРАКТИКЕ</w:t>
      </w:r>
      <w:r w:rsidR="005B1857">
        <w:rPr>
          <w:b/>
          <w:sz w:val="28"/>
          <w:szCs w:val="28"/>
        </w:rPr>
        <w:t xml:space="preserve"> (Приложение 1)</w:t>
      </w:r>
    </w:p>
    <w:p w14:paraId="410316F8" w14:textId="77777777" w:rsidR="00365335" w:rsidRDefault="00C73321" w:rsidP="00365335">
      <w:pPr>
        <w:pStyle w:val="a8"/>
        <w:spacing w:after="0"/>
        <w:ind w:firstLine="567"/>
        <w:jc w:val="both"/>
        <w:rPr>
          <w:color w:val="000000"/>
          <w:sz w:val="28"/>
          <w:szCs w:val="28"/>
        </w:rPr>
      </w:pPr>
      <w:r w:rsidRPr="00212E86">
        <w:rPr>
          <w:sz w:val="28"/>
          <w:szCs w:val="28"/>
        </w:rPr>
        <w:t xml:space="preserve">В период прохождения </w:t>
      </w:r>
      <w:r>
        <w:rPr>
          <w:sz w:val="28"/>
          <w:szCs w:val="28"/>
        </w:rPr>
        <w:t>учебной</w:t>
      </w:r>
      <w:r w:rsidRPr="00212E86">
        <w:rPr>
          <w:sz w:val="28"/>
          <w:szCs w:val="28"/>
        </w:rPr>
        <w:t xml:space="preserve"> практики </w:t>
      </w:r>
      <w:r>
        <w:rPr>
          <w:sz w:val="28"/>
          <w:szCs w:val="28"/>
        </w:rPr>
        <w:t>(научно-исследовательской работы (получение первичных навыков научно-исследовательской работы)</w:t>
      </w:r>
      <w:r w:rsidR="00DE63E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212E86">
        <w:rPr>
          <w:sz w:val="28"/>
          <w:szCs w:val="28"/>
        </w:rPr>
        <w:t xml:space="preserve">обучающийся </w:t>
      </w:r>
      <w:r w:rsidRPr="00212E86">
        <w:rPr>
          <w:color w:val="000000"/>
          <w:sz w:val="28"/>
          <w:szCs w:val="28"/>
        </w:rPr>
        <w:t>поэтапно формирует пакет документов, необходимых для пр</w:t>
      </w:r>
      <w:r w:rsidRPr="00212E86">
        <w:rPr>
          <w:color w:val="000000"/>
          <w:sz w:val="28"/>
          <w:szCs w:val="28"/>
        </w:rPr>
        <w:t>о</w:t>
      </w:r>
      <w:r w:rsidRPr="00212E86">
        <w:rPr>
          <w:color w:val="000000"/>
          <w:sz w:val="28"/>
          <w:szCs w:val="28"/>
        </w:rPr>
        <w:t>межуточной аттестации по итогам практики. Данные документы в устано</w:t>
      </w:r>
      <w:r w:rsidRPr="00212E86">
        <w:rPr>
          <w:color w:val="000000"/>
          <w:sz w:val="28"/>
          <w:szCs w:val="28"/>
        </w:rPr>
        <w:t>в</w:t>
      </w:r>
      <w:r w:rsidRPr="00212E86">
        <w:rPr>
          <w:color w:val="000000"/>
          <w:sz w:val="28"/>
          <w:szCs w:val="28"/>
        </w:rPr>
        <w:t>ленные сроки студент предоставляет на выпускающую кафедру.</w:t>
      </w:r>
      <w:r w:rsidRPr="00212E86">
        <w:rPr>
          <w:sz w:val="28"/>
          <w:szCs w:val="28"/>
        </w:rPr>
        <w:t xml:space="preserve"> </w:t>
      </w:r>
      <w:r w:rsidRPr="00212E86">
        <w:rPr>
          <w:color w:val="000000"/>
          <w:sz w:val="28"/>
          <w:szCs w:val="28"/>
        </w:rPr>
        <w:t>Зачет по практике приравнивается к зачетам по теоретическому обучению и учитыв</w:t>
      </w:r>
      <w:r w:rsidRPr="00212E86">
        <w:rPr>
          <w:color w:val="000000"/>
          <w:sz w:val="28"/>
          <w:szCs w:val="28"/>
        </w:rPr>
        <w:t>а</w:t>
      </w:r>
      <w:r w:rsidRPr="00212E86">
        <w:rPr>
          <w:color w:val="000000"/>
          <w:sz w:val="28"/>
          <w:szCs w:val="28"/>
        </w:rPr>
        <w:t>ется при подведении итогов общей успева</w:t>
      </w:r>
      <w:r w:rsidRPr="00212E86">
        <w:rPr>
          <w:color w:val="000000"/>
          <w:sz w:val="28"/>
          <w:szCs w:val="28"/>
        </w:rPr>
        <w:t>е</w:t>
      </w:r>
      <w:r w:rsidRPr="00212E86">
        <w:rPr>
          <w:color w:val="000000"/>
          <w:sz w:val="28"/>
          <w:szCs w:val="28"/>
        </w:rPr>
        <w:t>мости обучающихся.</w:t>
      </w:r>
    </w:p>
    <w:p w14:paraId="2E950B9A" w14:textId="77777777" w:rsidR="00C73321" w:rsidRDefault="00C73321" w:rsidP="00365335">
      <w:pPr>
        <w:pStyle w:val="a8"/>
        <w:spacing w:after="0"/>
        <w:ind w:firstLine="567"/>
        <w:jc w:val="both"/>
        <w:rPr>
          <w:color w:val="000000"/>
          <w:sz w:val="28"/>
          <w:szCs w:val="28"/>
        </w:rPr>
      </w:pPr>
    </w:p>
    <w:p w14:paraId="26EACED1" w14:textId="77777777" w:rsidR="00365335" w:rsidRPr="0049785E" w:rsidRDefault="00365335" w:rsidP="00365335">
      <w:pPr>
        <w:pStyle w:val="a8"/>
        <w:spacing w:after="0"/>
        <w:ind w:firstLine="567"/>
        <w:jc w:val="both"/>
        <w:rPr>
          <w:sz w:val="28"/>
          <w:szCs w:val="28"/>
        </w:rPr>
      </w:pPr>
      <w:r w:rsidRPr="0049785E">
        <w:rPr>
          <w:color w:val="000000"/>
          <w:sz w:val="28"/>
          <w:szCs w:val="28"/>
        </w:rPr>
        <w:t xml:space="preserve">Предусмотрены следующие формы отчетности по </w:t>
      </w:r>
      <w:r w:rsidR="00DE63E9">
        <w:rPr>
          <w:color w:val="000000"/>
          <w:sz w:val="28"/>
          <w:szCs w:val="28"/>
        </w:rPr>
        <w:t xml:space="preserve">учебной </w:t>
      </w:r>
      <w:r w:rsidRPr="0049785E">
        <w:rPr>
          <w:sz w:val="28"/>
          <w:szCs w:val="28"/>
        </w:rPr>
        <w:t>практике</w:t>
      </w:r>
      <w:r w:rsidR="00DE63E9">
        <w:rPr>
          <w:sz w:val="28"/>
          <w:szCs w:val="28"/>
        </w:rPr>
        <w:t xml:space="preserve"> (научно-исследовательской работе (получение первичных навыков научно-исследовательской работы))</w:t>
      </w:r>
      <w:r w:rsidRPr="0049785E">
        <w:rPr>
          <w:color w:val="000000"/>
          <w:sz w:val="28"/>
          <w:szCs w:val="28"/>
        </w:rPr>
        <w:t>:</w:t>
      </w:r>
    </w:p>
    <w:p w14:paraId="190CE06D" w14:textId="77777777" w:rsidR="00C24335" w:rsidRPr="00212590" w:rsidRDefault="00212590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bookmarkStart w:id="1" w:name="_Hlk104148910"/>
      <w:r>
        <w:rPr>
          <w:color w:val="000000"/>
          <w:sz w:val="28"/>
          <w:szCs w:val="28"/>
        </w:rPr>
        <w:t>И</w:t>
      </w:r>
      <w:r w:rsidR="00C24335" w:rsidRPr="00212590">
        <w:rPr>
          <w:color w:val="000000"/>
          <w:sz w:val="28"/>
          <w:szCs w:val="28"/>
        </w:rPr>
        <w:t>ндивидуальное задание</w:t>
      </w:r>
      <w:r w:rsidR="001F2987">
        <w:rPr>
          <w:color w:val="000000"/>
          <w:sz w:val="28"/>
          <w:szCs w:val="28"/>
        </w:rPr>
        <w:t xml:space="preserve"> (Приложение 1.1)</w:t>
      </w:r>
    </w:p>
    <w:p w14:paraId="1E0A676D" w14:textId="77777777" w:rsidR="00C24335" w:rsidRDefault="00212590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C24335" w:rsidRPr="00212590">
        <w:rPr>
          <w:color w:val="000000"/>
          <w:sz w:val="28"/>
          <w:szCs w:val="28"/>
        </w:rPr>
        <w:t>тчет</w:t>
      </w:r>
      <w:r w:rsidR="001F2987">
        <w:rPr>
          <w:color w:val="000000"/>
          <w:sz w:val="28"/>
          <w:szCs w:val="28"/>
        </w:rPr>
        <w:t xml:space="preserve"> (Приложение 1.2)</w:t>
      </w:r>
    </w:p>
    <w:p w14:paraId="102E926C" w14:textId="77777777" w:rsidR="007F4786" w:rsidRDefault="007F4786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Отзыв научного руководителя о прохождении практики</w:t>
      </w:r>
      <w:r w:rsidR="001F2987">
        <w:rPr>
          <w:color w:val="000000"/>
          <w:sz w:val="28"/>
          <w:szCs w:val="28"/>
        </w:rPr>
        <w:t xml:space="preserve"> (Приложение 1.3)</w:t>
      </w:r>
    </w:p>
    <w:p w14:paraId="65B3FA32" w14:textId="77777777" w:rsidR="00166BD8" w:rsidRPr="00212590" w:rsidRDefault="00166BD8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Подготовленный к публикации текст научного исследования</w:t>
      </w:r>
      <w:r w:rsidR="001F2987">
        <w:rPr>
          <w:color w:val="000000"/>
          <w:sz w:val="28"/>
          <w:szCs w:val="28"/>
        </w:rPr>
        <w:t xml:space="preserve"> (при наличии; Прил</w:t>
      </w:r>
      <w:r w:rsidR="001F2987">
        <w:rPr>
          <w:color w:val="000000"/>
          <w:sz w:val="28"/>
          <w:szCs w:val="28"/>
        </w:rPr>
        <w:t xml:space="preserve">о</w:t>
      </w:r>
      <w:r w:rsidR="001F2987">
        <w:rPr>
          <w:color w:val="000000"/>
          <w:sz w:val="28"/>
          <w:szCs w:val="28"/>
        </w:rPr>
        <w:t xml:space="preserve">жение 1.4)</w:t>
      </w:r>
    </w:p>
    <w:p w14:paraId="44923C83" w14:textId="77777777" w:rsidR="00C24335" w:rsidRPr="00EE69E4" w:rsidRDefault="00EE69E4" w:rsidP="00EE69E4">
      <w:pPr>
        <w:tabs>
          <w:tab w:val="clear" w:pos="708"/>
          <w:tab w:val="left" w:pos="0"/>
        </w:tabs>
        <w:rPr>
          <w:color w:val="000000"/>
          <w:sz w:val="28"/>
          <w:szCs w:val="28"/>
          <w:u w:val="single"/>
        </w:rPr>
      </w:pPr>
      <w:r w:rsidRPr="00EE69E4">
        <w:rPr>
          <w:color w:val="000000"/>
          <w:sz w:val="28"/>
          <w:szCs w:val="28"/>
          <w:u w:val="single"/>
        </w:rPr>
        <w:t>Факультативно:</w:t>
      </w:r>
    </w:p>
    <w:p w14:paraId="39283A18" w14:textId="77777777" w:rsidR="00166BD8" w:rsidRDefault="00166BD8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научных публикаций (при наличии)</w:t>
      </w:r>
      <w:r w:rsidR="001F2987">
        <w:rPr>
          <w:color w:val="000000"/>
          <w:sz w:val="28"/>
          <w:szCs w:val="28"/>
        </w:rPr>
        <w:t xml:space="preserve"> (Приложение 1.</w:t>
      </w:r>
      <w:r w:rsidR="000C4960">
        <w:rPr>
          <w:color w:val="000000"/>
          <w:sz w:val="28"/>
          <w:szCs w:val="28"/>
        </w:rPr>
        <w:t>5</w:t>
      </w:r>
      <w:r w:rsidR="001F2987">
        <w:rPr>
          <w:color w:val="000000"/>
          <w:sz w:val="28"/>
          <w:szCs w:val="28"/>
        </w:rPr>
        <w:t>)</w:t>
      </w:r>
    </w:p>
    <w:p w14:paraId="57496FA7" w14:textId="77777777" w:rsidR="00EE69E4" w:rsidRPr="00212590" w:rsidRDefault="00A2753D" w:rsidP="00926542">
      <w:pPr>
        <w:numPr>
          <w:ilvl w:val="0"/>
          <w:numId w:val="4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Портфолио</w:t>
      </w:r>
      <w:r w:rsidR="00166BD8">
        <w:rPr>
          <w:color w:val="000000"/>
          <w:sz w:val="28"/>
          <w:szCs w:val="28"/>
        </w:rPr>
        <w:t xml:space="preserve"> (при наличии): с</w:t>
      </w:r>
      <w:r w:rsidR="00EE69E4">
        <w:rPr>
          <w:color w:val="000000"/>
          <w:sz w:val="28"/>
          <w:szCs w:val="28"/>
        </w:rPr>
        <w:t>ертификаты, дипломы об учас</w:t>
      </w:r>
      <w:r w:rsidR="00C73321">
        <w:rPr>
          <w:color w:val="000000"/>
          <w:sz w:val="28"/>
          <w:szCs w:val="28"/>
        </w:rPr>
        <w:t>тии в конф</w:t>
      </w:r>
      <w:r w:rsidR="00C73321">
        <w:rPr>
          <w:color w:val="000000"/>
          <w:sz w:val="28"/>
          <w:szCs w:val="28"/>
        </w:rPr>
        <w:t>е</w:t>
      </w:r>
      <w:r w:rsidR="00C73321">
        <w:rPr>
          <w:color w:val="000000"/>
          <w:sz w:val="28"/>
          <w:szCs w:val="28"/>
        </w:rPr>
        <w:t>ренциях, пр</w:t>
      </w:r>
      <w:r w:rsidR="00C73321">
        <w:rPr>
          <w:color w:val="000000"/>
          <w:sz w:val="28"/>
          <w:szCs w:val="28"/>
        </w:rPr>
        <w:t>о</w:t>
      </w:r>
      <w:r w:rsidR="00C73321">
        <w:rPr>
          <w:color w:val="000000"/>
          <w:sz w:val="28"/>
          <w:szCs w:val="28"/>
        </w:rPr>
        <w:t>ектах, конкурсах.</w:t>
      </w:r>
    </w:p>
    <w:bookmarkEnd w:id="1"/>
    <w:p w14:paraId="374D37B4" w14:textId="77777777" w:rsidR="00A2753D" w:rsidRDefault="00A2753D" w:rsidP="00C73321">
      <w:pPr>
        <w:pStyle w:val="a8"/>
        <w:spacing w:after="0"/>
        <w:ind w:firstLine="567"/>
        <w:jc w:val="both"/>
        <w:rPr>
          <w:sz w:val="28"/>
          <w:szCs w:val="28"/>
        </w:rPr>
      </w:pPr>
    </w:p>
    <w:p w14:paraId="285ECCA8" w14:textId="77777777" w:rsidR="00C73321" w:rsidRDefault="00C73321" w:rsidP="00C73321">
      <w:pPr>
        <w:pStyle w:val="a8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5 семестр</w:t>
      </w:r>
      <w:r w:rsidR="002E139A"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выставляется зачёт («зачтено» или «н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зачтено»), в 7 семестре — зачёт с оценкой («отлично», «хорошо», «удовлетворительно», «неудовлетворительно»). В каждом семестре представляется отдельный комплект отч</w:t>
      </w:r>
      <w:r w:rsidR="002E139A">
        <w:rPr>
          <w:sz w:val="28"/>
          <w:szCs w:val="28"/>
        </w:rPr>
        <w:t xml:space="preserve">ё</w:t>
      </w:r>
      <w:r>
        <w:rPr>
          <w:sz w:val="28"/>
          <w:szCs w:val="28"/>
        </w:rPr>
        <w:t xml:space="preserve">тности.</w:t>
      </w:r>
    </w:p>
    <w:p w14:paraId="57DE21D2" w14:textId="77777777" w:rsidR="00C73321" w:rsidRDefault="00C73321" w:rsidP="00C73321">
      <w:pPr>
        <w:ind w:firstLine="567"/>
        <w:rPr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>необходимо в</w:t>
      </w:r>
      <w:r w:rsidRPr="00240F28">
        <w:rPr>
          <w:sz w:val="28"/>
          <w:szCs w:val="28"/>
        </w:rPr>
        <w:t>ы</w:t>
      </w:r>
      <w:r w:rsidRPr="00240F28">
        <w:rPr>
          <w:sz w:val="28"/>
          <w:szCs w:val="28"/>
        </w:rPr>
        <w:t xml:space="preserve">полнить в </w:t>
      </w:r>
      <w:r>
        <w:rPr>
          <w:sz w:val="28"/>
          <w:szCs w:val="28"/>
        </w:rPr>
        <w:t>течение семестра научно-исследовательской работы</w:t>
      </w:r>
      <w:r w:rsidRPr="00240F28">
        <w:rPr>
          <w:sz w:val="28"/>
          <w:szCs w:val="28"/>
        </w:rPr>
        <w:t>, разрабатыв</w:t>
      </w:r>
      <w:r w:rsidRPr="00240F28">
        <w:rPr>
          <w:sz w:val="28"/>
          <w:szCs w:val="28"/>
        </w:rPr>
        <w:t>а</w:t>
      </w:r>
      <w:r w:rsidRPr="00240F28">
        <w:rPr>
          <w:sz w:val="28"/>
          <w:szCs w:val="28"/>
        </w:rPr>
        <w:t xml:space="preserve">ется руководителем </w:t>
      </w:r>
      <w:r w:rsidR="003F4898">
        <w:rPr>
          <w:sz w:val="28"/>
          <w:szCs w:val="28"/>
        </w:rPr>
        <w:t>научного исследования</w:t>
      </w:r>
      <w:r w:rsidRPr="00240F28">
        <w:rPr>
          <w:sz w:val="28"/>
          <w:szCs w:val="28"/>
        </w:rPr>
        <w:t xml:space="preserve"> и выдается студенту </w:t>
      </w:r>
      <w:r>
        <w:rPr>
          <w:sz w:val="28"/>
          <w:szCs w:val="28"/>
        </w:rPr>
        <w:t xml:space="preserve">в начале </w:t>
      </w:r>
      <w:r w:rsidR="003F4898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>. В индивидуальном задани</w:t>
      </w:r>
      <w:r>
        <w:rPr>
          <w:sz w:val="28"/>
          <w:szCs w:val="28"/>
        </w:rPr>
        <w:t>и</w:t>
      </w:r>
      <w:r w:rsidRPr="00240F28">
        <w:rPr>
          <w:i/>
          <w:sz w:val="28"/>
          <w:szCs w:val="28"/>
        </w:rPr>
        <w:t xml:space="preserve"> </w:t>
      </w:r>
      <w:r w:rsidR="003F4898">
        <w:rPr>
          <w:sz w:val="28"/>
          <w:szCs w:val="28"/>
        </w:rPr>
        <w:t>формулируется тема</w:t>
      </w:r>
      <w:r w:rsidRPr="007246BD">
        <w:rPr>
          <w:sz w:val="28"/>
          <w:szCs w:val="28"/>
        </w:rPr>
        <w:t xml:space="preserve"> исследования, д</w:t>
      </w:r>
      <w:r w:rsidRPr="007246BD">
        <w:rPr>
          <w:sz w:val="28"/>
          <w:szCs w:val="28"/>
        </w:rPr>
        <w:t>а</w:t>
      </w:r>
      <w:r w:rsidRPr="007246BD">
        <w:rPr>
          <w:sz w:val="28"/>
          <w:szCs w:val="28"/>
        </w:rPr>
        <w:t xml:space="preserve">ется перечень </w:t>
      </w:r>
      <w:r>
        <w:rPr>
          <w:sz w:val="28"/>
          <w:szCs w:val="28"/>
        </w:rPr>
        <w:t xml:space="preserve">конкретных исследовательских задач на </w:t>
      </w:r>
      <w:r w:rsidR="003F4898">
        <w:rPr>
          <w:sz w:val="28"/>
          <w:szCs w:val="28"/>
        </w:rPr>
        <w:t>практику</w:t>
      </w:r>
      <w:r>
        <w:rPr>
          <w:sz w:val="28"/>
          <w:szCs w:val="28"/>
        </w:rPr>
        <w:t>. Примерные формулировки индивидуальных заданий указаны в п. 12. Образец оформл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индивидуального задания содержится в Прил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жении </w:t>
      </w:r>
      <w:r w:rsidR="005B1857">
        <w:rPr>
          <w:sz w:val="28"/>
          <w:szCs w:val="28"/>
        </w:rPr>
        <w:t>1</w:t>
      </w:r>
      <w:r>
        <w:rPr>
          <w:sz w:val="28"/>
          <w:szCs w:val="28"/>
        </w:rPr>
        <w:t xml:space="preserve">.1. </w:t>
      </w:r>
    </w:p>
    <w:p w14:paraId="7FC4587E" w14:textId="77777777" w:rsidR="00C73321" w:rsidRDefault="00C73321" w:rsidP="00C73321">
      <w:pPr>
        <w:ind w:firstLine="567"/>
        <w:rPr>
          <w:sz w:val="28"/>
          <w:szCs w:val="28"/>
        </w:rPr>
      </w:pPr>
      <w:r w:rsidRPr="00E9528A">
        <w:rPr>
          <w:b/>
          <w:color w:val="000000"/>
          <w:sz w:val="28"/>
          <w:szCs w:val="28"/>
        </w:rPr>
        <w:t xml:space="preserve">Отчёт о прохождении практики</w:t>
      </w:r>
      <w:r w:rsidRPr="00E9528A">
        <w:rPr>
          <w:color w:val="000000"/>
          <w:sz w:val="28"/>
          <w:szCs w:val="28"/>
        </w:rPr>
        <w:t xml:space="preserve"> должен содержать </w:t>
      </w:r>
      <w:r>
        <w:rPr>
          <w:color w:val="000000"/>
          <w:sz w:val="28"/>
          <w:szCs w:val="28"/>
        </w:rPr>
        <w:t xml:space="preserve"/>
      </w:r>
      <w:r w:rsidRPr="00E9528A">
        <w:rPr>
          <w:color w:val="000000"/>
          <w:sz w:val="28"/>
          <w:szCs w:val="28"/>
        </w:rPr>
        <w:t xml:space="preserve">описание выполненной работы в соответствии с </w:t>
      </w:r>
      <w:r>
        <w:rPr>
          <w:color w:val="000000"/>
          <w:sz w:val="28"/>
          <w:szCs w:val="28"/>
        </w:rPr>
        <w:t xml:space="preserve">индивидуальным </w:t>
      </w:r>
      <w:r w:rsidRPr="00E9528A">
        <w:rPr>
          <w:color w:val="000000"/>
          <w:sz w:val="28"/>
          <w:szCs w:val="28"/>
        </w:rPr>
        <w:t xml:space="preserve">задани</w:t>
      </w:r>
      <w:r>
        <w:rPr>
          <w:color w:val="000000"/>
          <w:sz w:val="28"/>
          <w:szCs w:val="28"/>
        </w:rPr>
        <w:t xml:space="preserve">ем:</w:t>
      </w:r>
      <w:r w:rsidR="002E139A">
        <w:rPr>
          <w:color w:val="000000"/>
          <w:sz w:val="28"/>
          <w:szCs w:val="28"/>
        </w:rPr>
        <w:t xml:space="preserve"/>
      </w:r>
      <w:r>
        <w:rPr>
          <w:color w:val="000000"/>
          <w:sz w:val="28"/>
          <w:szCs w:val="28"/>
        </w:rPr>
        <w:t xml:space="preserve"> по</w:t>
      </w:r>
      <w:r>
        <w:rPr>
          <w:color w:val="000000"/>
          <w:sz w:val="28"/>
          <w:szCs w:val="28"/>
        </w:rPr>
        <w:t xml:space="preserve"/>
      </w:r>
      <w:r>
        <w:rPr>
          <w:color w:val="000000"/>
          <w:sz w:val="28"/>
          <w:szCs w:val="28"/>
        </w:rPr>
        <w:t xml:space="preserve"/>
      </w:r>
      <w:r w:rsidR="002E139A">
        <w:rPr>
          <w:color w:val="000000"/>
          <w:sz w:val="28"/>
          <w:szCs w:val="28"/>
        </w:rPr>
        <w:t xml:space="preserve"/>
      </w:r>
      <w:r>
        <w:rPr>
          <w:color w:val="000000"/>
          <w:sz w:val="28"/>
          <w:szCs w:val="28"/>
        </w:rPr>
        <w:t xml:space="preserve">становку матема</w:t>
      </w:r>
      <w:r>
        <w:rPr>
          <w:color w:val="000000"/>
          <w:sz w:val="28"/>
          <w:szCs w:val="28"/>
        </w:rPr>
        <w:t xml:space="preserve"/>
      </w:r>
      <w:r>
        <w:rPr>
          <w:color w:val="000000"/>
          <w:sz w:val="28"/>
          <w:szCs w:val="28"/>
        </w:rPr>
        <w:t xml:space="preserve">тической задачи, обзор источников, модель и алгоритм, контрольный пример,</w:t>
      </w:r>
      <w:r>
        <w:rPr>
          <w:color w:val="000000"/>
          <w:sz w:val="28"/>
          <w:szCs w:val="28"/>
        </w:rPr>
        <w:lastRenderedPageBreak/>
        <w:t xml:space="preserve"> результаты вычислений и выводы. В 5 семестре проверяется базовое решение, в 7 семестре — сравнение не менее двух методов и границы применимости. Данные, код и параметры приводятся в объёме, необходимом для повторения расчёта. </w:t>
      </w:r>
      <w:r>
        <w:rPr>
          <w:sz w:val="28"/>
          <w:szCs w:val="28"/>
        </w:rPr>
        <w:t xml:space="preserve">Образец титула отч</w:t>
      </w:r>
      <w:r w:rsidR="002E139A">
        <w:rPr>
          <w:sz w:val="28"/>
          <w:szCs w:val="28"/>
        </w:rPr>
        <w:t xml:space="preserve">ё</w:t>
      </w:r>
      <w:r>
        <w:rPr>
          <w:sz w:val="28"/>
          <w:szCs w:val="28"/>
        </w:rPr>
        <w:t xml:space="preserve">та и рекомендации приведены в Приложении </w:t>
      </w:r>
      <w:r w:rsidR="00166BD8"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.</w:t>
      </w:r>
      <w:r w:rsidR="00166BD8"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разде</w:t>
      </w:r>
      <w:r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>ле</w:t>
      </w:r>
      <w:r w:rsidR="00192146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> 1</w:t>
      </w:r>
      <w:r w:rsidR="003B6F17"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/>
      </w:r>
      <w:r w:rsidR="00166BD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>.</w:t>
      </w:r>
      <w:r w:rsidR="00166BD8">
        <w:rPr>
          <w:sz w:val="28"/>
          <w:szCs w:val="28"/>
        </w:rPr>
        <w:t xml:space="preserve"/>
      </w:r>
    </w:p>
    <w:p w14:paraId="2A83C67F" w14:textId="77777777" w:rsidR="00166BD8" w:rsidRDefault="00166BD8" w:rsidP="00166BD8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 xml:space="preserve">Отзыв научного руководителя </w:t>
      </w:r>
      <w:r>
        <w:rPr>
          <w:sz w:val="28"/>
          <w:szCs w:val="28"/>
        </w:rPr>
        <w:t>содержит общую характеристику о прохождении практики студентом и информацию о сформированности зая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ленных компетенций (Приложение 1.3).</w:t>
      </w:r>
    </w:p>
    <w:p w14:paraId="1C62BF32" w14:textId="77777777" w:rsidR="000C4960" w:rsidRPr="000C4960" w:rsidRDefault="000C4960" w:rsidP="00166BD8">
      <w:pPr>
        <w:ind w:firstLine="567"/>
        <w:rPr>
          <w:sz w:val="28"/>
          <w:szCs w:val="28"/>
        </w:rPr>
      </w:pPr>
      <w:bookmarkStart w:id="2" w:name="_Hlk104149134"/>
      <w:r>
        <w:rPr>
          <w:b/>
          <w:bCs/>
          <w:sz w:val="28"/>
          <w:szCs w:val="28"/>
        </w:rPr>
        <w:t xml:space="preserve">При подготовке научной статьи</w:t>
      </w:r>
      <w:r>
        <w:rPr>
          <w:sz w:val="28"/>
          <w:szCs w:val="28"/>
        </w:rPr>
        <w:t xml:space="preserve"> по результатам практики в ней указываются название, авторы, </w:t>
      </w:r>
      <w:r w:rsidR="00756E4E">
        <w:rPr>
          <w:sz w:val="28"/>
          <w:szCs w:val="28"/>
        </w:rPr>
        <w:t xml:space="preserve">аннотация, ключевые слова, пост</w:t>
      </w:r>
      <w:r w:rsidR="00756E4E">
        <w:rPr>
          <w:sz w:val="28"/>
          <w:szCs w:val="28"/>
        </w:rPr>
        <w:t xml:space="preserve">а</w:t>
      </w:r>
      <w:r w:rsidR="00756E4E">
        <w:rPr>
          <w:sz w:val="28"/>
          <w:szCs w:val="28"/>
        </w:rPr>
        <w:t xml:space="preserve">новка задачи, методы, результаты и источники. Макет приведён в Приложении 1.4. Публикация или принятие статьи не является обязательным условием зачёта.</w:t>
      </w:r>
    </w:p>
    <w:bookmarkEnd w:id="2"/>
    <w:p w14:paraId="134D9877" w14:textId="77777777" w:rsidR="00C73321" w:rsidRDefault="00C73321" w:rsidP="00C73321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Дополнительно к отч</w:t>
      </w:r>
      <w:r w:rsidR="002E139A">
        <w:rPr>
          <w:sz w:val="28"/>
          <w:szCs w:val="28"/>
        </w:rPr>
        <w:t>е</w:t>
      </w:r>
      <w:r>
        <w:rPr>
          <w:sz w:val="28"/>
          <w:szCs w:val="28"/>
        </w:rPr>
        <w:t>ту может быть представлен</w:t>
      </w:r>
      <w:r w:rsidRPr="00166BD8">
        <w:rPr>
          <w:b/>
          <w:bCs/>
          <w:sz w:val="28"/>
          <w:szCs w:val="28"/>
        </w:rPr>
        <w:t xml:space="preserve"> список публикаций по стандартной форме</w:t>
      </w:r>
      <w:r>
        <w:rPr>
          <w:sz w:val="28"/>
          <w:szCs w:val="28"/>
        </w:rPr>
        <w:t xml:space="preserve"> (Приложение </w:t>
      </w:r>
      <w:r w:rsidR="00166BD8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0C4960">
        <w:rPr>
          <w:sz w:val="28"/>
          <w:szCs w:val="28"/>
        </w:rPr>
        <w:t>5</w:t>
      </w:r>
      <w:r>
        <w:rPr>
          <w:sz w:val="28"/>
          <w:szCs w:val="28"/>
        </w:rPr>
        <w:t>), копии дипломов, сертификатов учас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ника, грамот за лучший доклад и других наград за участие в научных мероприятиях. В случае наличия наград и сертификатов обязательно пред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ставление их электро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ных сканированных копий. </w:t>
      </w:r>
    </w:p>
    <w:p w14:paraId="22DEC2A8" w14:textId="77777777" w:rsidR="00C73321" w:rsidRDefault="00C73321" w:rsidP="00C73321">
      <w:pPr>
        <w:ind w:firstLine="567"/>
        <w:rPr>
          <w:sz w:val="28"/>
          <w:szCs w:val="28"/>
        </w:rPr>
      </w:pPr>
      <w:r>
        <w:rPr>
          <w:sz w:val="28"/>
          <w:szCs w:val="28"/>
        </w:rPr>
        <w:t>В случае наличия опубликованных статей в журналах и сборниках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ференций обязательно предоставление сканированной копии титульного 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ста, его оборота с выходными данными и полного содержания печатного сборника. </w:t>
      </w:r>
    </w:p>
    <w:p w14:paraId="56DE6E10" w14:textId="77777777" w:rsidR="008C26C5" w:rsidRPr="008C26C5" w:rsidRDefault="008C26C5" w:rsidP="001A768D">
      <w:pPr>
        <w:ind w:firstLine="567"/>
        <w:rPr>
          <w:b/>
          <w:sz w:val="28"/>
          <w:szCs w:val="28"/>
        </w:rPr>
      </w:pPr>
    </w:p>
    <w:p w14:paraId="2E313D25" w14:textId="77777777" w:rsidR="000A44B6" w:rsidRDefault="00DB6D83" w:rsidP="005B7176">
      <w:pPr>
        <w:tabs>
          <w:tab w:val="left" w:pos="0"/>
        </w:tabs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E10184">
        <w:rPr>
          <w:b/>
          <w:sz w:val="28"/>
          <w:szCs w:val="28"/>
        </w:rPr>
        <w:t xml:space="preserve"> </w:t>
      </w:r>
      <w:r w:rsidRPr="00F5669E">
        <w:rPr>
          <w:b/>
          <w:sz w:val="28"/>
          <w:szCs w:val="28"/>
        </w:rPr>
        <w:t>ПЕРЕЧЕНЬ УЧЕБНОЙ ЛИТЕРАТУРЫ И РЕСУРСОВ СЕТИ «ИНТЕРНЕТ», НЕОБХОДИМЫХ ДЛЯ ПРОВЕДЕНИЯ ПРАКТИКИ</w:t>
      </w:r>
    </w:p>
    <w:p w14:paraId="32038C69" w14:textId="77777777" w:rsidR="00C73321" w:rsidRDefault="00C73321" w:rsidP="00C73321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</w:t>
      </w:r>
      <w:r w:rsidRPr="00E10184">
        <w:rPr>
          <w:b/>
          <w:sz w:val="28"/>
          <w:szCs w:val="28"/>
        </w:rPr>
        <w:t>.1. Основная литература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794"/>
      </w:tblGrid>
      <w:tr w:rsidR="00C73321" w:rsidRPr="00192146" w14:paraId="6A4B6DEF" w14:textId="77777777" w:rsidTr="00C73321">
        <w:trPr>
          <w:trHeight w:val="417"/>
        </w:trPr>
        <w:tc>
          <w:tcPr>
            <w:tcW w:w="675" w:type="dxa"/>
            <w:vAlign w:val="center"/>
          </w:tcPr>
          <w:p w14:paraId="4D2E551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192146">
              <w:t>№ п/п</w:t>
            </w:r>
          </w:p>
        </w:tc>
        <w:tc>
          <w:tcPr>
            <w:tcW w:w="8794" w:type="dxa"/>
            <w:vAlign w:val="center"/>
          </w:tcPr>
          <w:p w14:paraId="05821424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192146">
              <w:t>Автор (ы), наименование, место издания и издательство, год</w:t>
            </w:r>
          </w:p>
        </w:tc>
      </w:tr>
      <w:tr w:rsidR="00C73321" w:rsidRPr="00192146" w14:paraId="3827A97E" w14:textId="77777777" w:rsidTr="00C73321">
        <w:trPr>
          <w:trHeight w:val="90"/>
        </w:trPr>
        <w:tc>
          <w:tcPr>
            <w:tcW w:w="675" w:type="dxa"/>
            <w:vAlign w:val="center"/>
          </w:tcPr>
          <w:p w14:paraId="6AC5674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</w:rPr>
            </w:pPr>
            <w:r w:rsidRPr="00192146">
              <w:rPr>
                <w:b/>
                <w:i/>
              </w:rPr>
              <w:t>1</w:t>
            </w:r>
          </w:p>
        </w:tc>
        <w:tc>
          <w:tcPr>
            <w:tcW w:w="8794" w:type="dxa"/>
            <w:vAlign w:val="center"/>
          </w:tcPr>
          <w:p w14:paraId="3217050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  <w:lang w:val="en-US"/>
              </w:rPr>
            </w:pPr>
            <w:r w:rsidRPr="00192146">
              <w:rPr>
                <w:b/>
                <w:i/>
                <w:lang w:val="en-US"/>
              </w:rPr>
              <w:t>2</w:t>
            </w:r>
          </w:p>
        </w:tc>
      </w:tr>
      <w:tr w:rsidR="00C73321" w:rsidRPr="00192146" w14:paraId="1442E627" w14:textId="77777777" w:rsidTr="00C73321">
        <w:trPr>
          <w:cantSplit/>
          <w:trHeight w:val="607"/>
        </w:trPr>
        <w:tc>
          <w:tcPr>
            <w:tcW w:w="675" w:type="dxa"/>
            <w:vAlign w:val="center"/>
          </w:tcPr>
          <w:p w14:paraId="649E0E1A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1.</w:t>
            </w:r>
          </w:p>
        </w:tc>
        <w:tc>
          <w:tcPr>
            <w:tcW w:w="8794" w:type="dxa"/>
          </w:tcPr>
          <w:p w14:paraId="1E8FF8A7" w14:textId="77777777" w:rsidR="00C73321" w:rsidRPr="00192146" w:rsidRDefault="00C73321" w:rsidP="00C73321">
            <w:pPr>
              <w:pStyle w:val="af7"/>
              <w:tabs>
                <w:tab w:val="left" w:pos="0"/>
              </w:tabs>
              <w:spacing w:before="0" w:after="0"/>
              <w:ind w:firstLine="5"/>
              <w:rPr>
                <w:shd w:val="clear" w:color="auto" w:fill="FFFFFF"/>
              </w:rPr>
            </w:pPr>
            <w:proofErr w:type="spellStart"/>
            <w:r w:rsidRPr="00192146">
              <w:rPr>
                <w:spacing w:val="-4"/>
              </w:rPr>
              <w:t>Колемаев</w:t>
            </w:r>
            <w:proofErr w:type="spellEnd"/>
            <w:r w:rsidRPr="00192146">
              <w:rPr>
                <w:spacing w:val="-4"/>
              </w:rPr>
              <w:t>, В. А. Математическая экономика [Электронный ресурс] : учебник / В. А. </w:t>
            </w:r>
            <w:proofErr w:type="spellStart"/>
            <w:r w:rsidRPr="00192146">
              <w:rPr>
                <w:spacing w:val="-4"/>
              </w:rPr>
              <w:t>Колемаев</w:t>
            </w:r>
            <w:proofErr w:type="spellEnd"/>
            <w:r w:rsidRPr="00192146">
              <w:rPr>
                <w:spacing w:val="-4"/>
              </w:rPr>
              <w:t xml:space="preserve">. – 3-е изд., стер. – М. : Юнити-Дана, 2015. – 399 с.. – Режим доступа: </w:t>
            </w:r>
            <w:hyperlink r:id="rId7" w:history="1">
              <w:r w:rsidRPr="00192146">
                <w:rPr>
                  <w:spacing w:val="-4"/>
                </w:rPr>
                <w:t>http://biblioclub.ru/index.php?page=book&amp;id=114718</w:t>
              </w:r>
            </w:hyperlink>
            <w:r w:rsidRPr="00192146">
              <w:rPr>
                <w:spacing w:val="-4"/>
              </w:rPr>
              <w:t xml:space="preserve"> (дата обращ</w:t>
            </w:r>
            <w:r w:rsidRPr="00192146">
              <w:rPr>
                <w:spacing w:val="-4"/>
              </w:rPr>
              <w:t>е</w:t>
            </w:r>
            <w:r w:rsidRPr="00192146">
              <w:rPr>
                <w:spacing w:val="-4"/>
              </w:rPr>
              <w:t xml:space="preserve">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spacing w:val="-4"/>
              </w:rPr>
              <w:t>).</w:t>
            </w:r>
          </w:p>
        </w:tc>
      </w:tr>
      <w:tr w:rsidR="00C73321" w:rsidRPr="00192146" w14:paraId="50BEE476" w14:textId="77777777" w:rsidTr="00C73321">
        <w:trPr>
          <w:cantSplit/>
          <w:trHeight w:val="827"/>
        </w:trPr>
        <w:tc>
          <w:tcPr>
            <w:tcW w:w="675" w:type="dxa"/>
            <w:vAlign w:val="center"/>
          </w:tcPr>
          <w:p w14:paraId="65842495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2.</w:t>
            </w:r>
          </w:p>
        </w:tc>
        <w:tc>
          <w:tcPr>
            <w:tcW w:w="8794" w:type="dxa"/>
          </w:tcPr>
          <w:p w14:paraId="197C4DBC" w14:textId="77777777" w:rsidR="00C73321" w:rsidRPr="00192146" w:rsidRDefault="00C73321" w:rsidP="00C73321">
            <w:pPr>
              <w:pStyle w:val="af7"/>
              <w:tabs>
                <w:tab w:val="left" w:pos="0"/>
              </w:tabs>
              <w:spacing w:before="0" w:after="0"/>
              <w:ind w:firstLine="5"/>
            </w:pPr>
            <w:r w:rsidRPr="00192146">
              <w:t xml:space="preserve">Новиков, В.К. Методология и методы научного исследования </w:t>
            </w:r>
            <w:r w:rsidRPr="00192146">
              <w:rPr>
                <w:shd w:val="clear" w:color="auto" w:fill="FFFFFF"/>
              </w:rPr>
              <w:t>[Электронный р</w:t>
            </w:r>
            <w:r w:rsidRPr="00192146">
              <w:rPr>
                <w:shd w:val="clear" w:color="auto" w:fill="FFFFFF"/>
              </w:rPr>
              <w:t>е</w:t>
            </w:r>
            <w:r w:rsidRPr="00192146">
              <w:rPr>
                <w:shd w:val="clear" w:color="auto" w:fill="FFFFFF"/>
              </w:rPr>
              <w:t>сурс]</w:t>
            </w:r>
            <w:r w:rsidRPr="00192146">
              <w:t>: курс лекций / В.К. Новиков . - М. : Альтаир : МГАВТ, 2015. –  211 с. –  Р</w:t>
            </w:r>
            <w:r w:rsidRPr="00192146">
              <w:t>е</w:t>
            </w:r>
            <w:r w:rsidRPr="00192146">
              <w:t xml:space="preserve">жим доступа: </w:t>
            </w:r>
            <w:hyperlink r:id="rId8" w:history="1">
              <w:r w:rsidRPr="00192146">
                <w:rPr>
                  <w:rStyle w:val="a4"/>
                </w:rPr>
                <w:t>http://biblioclub.ru/index.php?page=book&amp;id=430107</w:t>
              </w:r>
            </w:hyperlink>
            <w:r w:rsidRPr="00192146">
              <w:t xml:space="preserve"> (дата обр</w:t>
            </w:r>
            <w:r w:rsidRPr="00192146">
              <w:t>а</w:t>
            </w:r>
            <w:r w:rsidRPr="00192146">
              <w:t xml:space="preserve">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</w:tbl>
    <w:p w14:paraId="464F616D" w14:textId="77777777" w:rsidR="00C73321" w:rsidRPr="009C38AE" w:rsidRDefault="00C73321" w:rsidP="00C73321">
      <w:pPr>
        <w:ind w:firstLine="709"/>
        <w:rPr>
          <w:b/>
          <w:sz w:val="28"/>
          <w:szCs w:val="28"/>
        </w:rPr>
      </w:pPr>
    </w:p>
    <w:p w14:paraId="6E597547" w14:textId="77777777" w:rsidR="00C73321" w:rsidRDefault="00C73321" w:rsidP="00C73321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8.2. Дополнительная литература</w:t>
      </w:r>
    </w:p>
    <w:tbl>
      <w:tblPr>
        <w:tblW w:w="9536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8856"/>
      </w:tblGrid>
      <w:tr w:rsidR="00C73321" w:rsidRPr="00192146" w14:paraId="0020D1CB" w14:textId="77777777" w:rsidTr="00192146">
        <w:trPr>
          <w:cantSplit/>
          <w:trHeight w:val="211"/>
        </w:trPr>
        <w:tc>
          <w:tcPr>
            <w:tcW w:w="680" w:type="dxa"/>
            <w:shd w:val="clear" w:color="auto" w:fill="auto"/>
            <w:vAlign w:val="center"/>
          </w:tcPr>
          <w:p w14:paraId="78F50719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№ п/п</w:t>
            </w:r>
          </w:p>
        </w:tc>
        <w:tc>
          <w:tcPr>
            <w:tcW w:w="8856" w:type="dxa"/>
            <w:shd w:val="clear" w:color="auto" w:fill="auto"/>
            <w:vAlign w:val="center"/>
          </w:tcPr>
          <w:p w14:paraId="6B1E2FE8" w14:textId="77777777" w:rsidR="00C73321" w:rsidRPr="00192146" w:rsidRDefault="00C73321" w:rsidP="00C73321">
            <w:pPr>
              <w:ind w:firstLine="0"/>
              <w:jc w:val="center"/>
            </w:pPr>
            <w:r w:rsidRPr="00192146">
              <w:t>Наименование А</w:t>
            </w:r>
            <w:r w:rsidRPr="00192146">
              <w:t>в</w:t>
            </w:r>
            <w:r w:rsidRPr="00192146">
              <w:t>тор(ы) Год и место издания</w:t>
            </w:r>
          </w:p>
        </w:tc>
      </w:tr>
      <w:tr w:rsidR="00C73321" w:rsidRPr="00192146" w14:paraId="5DFCF9E0" w14:textId="77777777" w:rsidTr="00192146">
        <w:tc>
          <w:tcPr>
            <w:tcW w:w="680" w:type="dxa"/>
            <w:shd w:val="clear" w:color="auto" w:fill="auto"/>
            <w:vAlign w:val="center"/>
          </w:tcPr>
          <w:p w14:paraId="061D0BA0" w14:textId="77777777" w:rsidR="00C73321" w:rsidRPr="00192146" w:rsidRDefault="00C73321" w:rsidP="00C73321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192146">
              <w:t>1.</w:t>
            </w:r>
          </w:p>
        </w:tc>
        <w:tc>
          <w:tcPr>
            <w:tcW w:w="8856" w:type="dxa"/>
            <w:shd w:val="clear" w:color="auto" w:fill="auto"/>
          </w:tcPr>
          <w:p w14:paraId="2353B96B" w14:textId="77777777" w:rsidR="00C73321" w:rsidRPr="00192146" w:rsidRDefault="00C73321" w:rsidP="00C73321">
            <w:pPr>
              <w:pStyle w:val="af7"/>
              <w:spacing w:before="0" w:after="0"/>
              <w:rPr>
                <w:b/>
                <w:bCs/>
              </w:rPr>
            </w:pPr>
            <w:r w:rsidRPr="00192146">
              <w:t xml:space="preserve">Демченко, З. А. Методология научно-исследовательской деятельности </w:t>
            </w:r>
            <w:r w:rsidRPr="00192146">
              <w:rPr>
                <w:shd w:val="clear" w:color="auto" w:fill="FFFFFF"/>
              </w:rPr>
              <w:t>[Электро</w:t>
            </w:r>
            <w:r w:rsidRPr="00192146">
              <w:rPr>
                <w:shd w:val="clear" w:color="auto" w:fill="FFFFFF"/>
              </w:rPr>
              <w:t>н</w:t>
            </w:r>
            <w:r w:rsidRPr="00192146">
              <w:rPr>
                <w:shd w:val="clear" w:color="auto" w:fill="FFFFFF"/>
              </w:rPr>
              <w:t xml:space="preserve">ный ресурс] </w:t>
            </w:r>
            <w:r w:rsidRPr="00192146">
              <w:t>: учебно-методическое пособие / З. А. Демченко, В. Д. Лебедев, Д. Г. </w:t>
            </w:r>
            <w:proofErr w:type="spellStart"/>
            <w:r w:rsidRPr="00192146">
              <w:t>Мясищ</w:t>
            </w:r>
            <w:proofErr w:type="spellEnd"/>
            <w:r w:rsidRPr="00192146">
              <w:t xml:space="preserve">. – Архангельск : САФУ, 2015. – 84 с. – Режим доступа: </w:t>
            </w:r>
            <w:hyperlink r:id="rId9" w:history="1">
              <w:r w:rsidRPr="00192146">
                <w:rPr>
                  <w:rStyle w:val="a4"/>
                </w:rPr>
                <w:t>http://biblioclub.ru/index.php?page=book&amp;id=436330</w:t>
              </w:r>
            </w:hyperlink>
            <w:r w:rsidRPr="00192146">
              <w:t xml:space="preserve"> (дата о</w:t>
            </w:r>
            <w:r w:rsidRPr="00192146">
              <w:t>б</w:t>
            </w:r>
            <w:r w:rsidRPr="00192146">
              <w:t xml:space="preserve">ращения: 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  <w:tr w:rsidR="00C73321" w:rsidRPr="00192146" w14:paraId="1980EBBC" w14:textId="77777777" w:rsidTr="00192146">
        <w:tc>
          <w:tcPr>
            <w:tcW w:w="680" w:type="dxa"/>
            <w:shd w:val="clear" w:color="auto" w:fill="auto"/>
            <w:vAlign w:val="center"/>
          </w:tcPr>
          <w:p w14:paraId="4D0ADC48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2.</w:t>
            </w:r>
          </w:p>
        </w:tc>
        <w:tc>
          <w:tcPr>
            <w:tcW w:w="8856" w:type="dxa"/>
            <w:shd w:val="clear" w:color="auto" w:fill="auto"/>
          </w:tcPr>
          <w:p w14:paraId="34B1867B" w14:textId="77777777" w:rsidR="00C73321" w:rsidRPr="00192146" w:rsidRDefault="00C73321" w:rsidP="00C73321">
            <w:pPr>
              <w:pStyle w:val="af7"/>
              <w:spacing w:before="0" w:after="0"/>
            </w:pPr>
            <w:proofErr w:type="spellStart"/>
            <w:r w:rsidRPr="00192146">
              <w:rPr>
                <w:iCs/>
              </w:rPr>
              <w:t>Дрещинский</w:t>
            </w:r>
            <w:proofErr w:type="spellEnd"/>
            <w:r w:rsidRPr="00192146">
              <w:rPr>
                <w:iCs/>
              </w:rPr>
              <w:t>, В. А.</w:t>
            </w:r>
            <w:r w:rsidRPr="00192146">
              <w:rPr>
                <w:i/>
                <w:iCs/>
              </w:rPr>
              <w:t xml:space="preserve"> </w:t>
            </w:r>
            <w:r w:rsidRPr="00192146">
              <w:t xml:space="preserve">Методология научных исследований </w:t>
            </w:r>
            <w:r w:rsidRPr="00192146">
              <w:rPr>
                <w:shd w:val="clear" w:color="auto" w:fill="FFFFFF"/>
              </w:rPr>
              <w:t>[Электронный ресурс]</w:t>
            </w:r>
            <w:r w:rsidRPr="00192146">
              <w:t>: учебник для бакалавриата и магистр</w:t>
            </w:r>
            <w:r w:rsidRPr="00192146">
              <w:t>а</w:t>
            </w:r>
            <w:r w:rsidRPr="00192146">
              <w:t xml:space="preserve">туры / В. А. </w:t>
            </w:r>
            <w:proofErr w:type="spellStart"/>
            <w:r w:rsidRPr="00192146">
              <w:t>Дрещинский</w:t>
            </w:r>
            <w:proofErr w:type="spellEnd"/>
            <w:r w:rsidRPr="00192146">
              <w:t xml:space="preserve">. — 2-е изд., </w:t>
            </w:r>
            <w:proofErr w:type="spellStart"/>
            <w:r w:rsidRPr="00192146">
              <w:t>перераб</w:t>
            </w:r>
            <w:proofErr w:type="spellEnd"/>
            <w:r w:rsidRPr="00192146">
              <w:t>. и доп. — М. : Издательство Юрайт, 2017. — 324 с. — (Бакалавр и магистр. Акад</w:t>
            </w:r>
            <w:r w:rsidRPr="00192146">
              <w:t>е</w:t>
            </w:r>
            <w:r w:rsidRPr="00192146">
              <w:t xml:space="preserve">мический курс). — ISBN 978-5-534-02965-9. – Режим доступа: </w:t>
            </w:r>
            <w:hyperlink r:id="rId10" w:history="1">
              <w:r w:rsidRPr="00192146">
                <w:rPr>
                  <w:rStyle w:val="a4"/>
                </w:rPr>
                <w:t>https://www.biblio-</w:t>
              </w:r>
              <w:r w:rsidRPr="00192146">
                <w:rPr>
                  <w:rStyle w:val="a4"/>
                </w:rPr>
                <w:lastRenderedPageBreak/>
                <w:t>online.ru/book/8600D715-1FEB-4159-A50C-F939A48BE9C1</w:t>
              </w:r>
            </w:hyperlink>
            <w:r w:rsidRPr="00192146">
              <w:t xml:space="preserve"> ((дата обращения:  </w:t>
            </w:r>
            <w:r w:rsidR="001D52CE">
              <w:t>21.02.</w:t>
            </w:r>
            <w:r w:rsidR="00C2325F">
              <w:t>2025</w:t>
            </w:r>
            <w:r w:rsidRPr="00192146">
              <w:t>)</w:t>
            </w:r>
          </w:p>
        </w:tc>
      </w:tr>
      <w:tr w:rsidR="00C73321" w:rsidRPr="00192146" w14:paraId="33CF9F06" w14:textId="77777777" w:rsidTr="00192146">
        <w:tc>
          <w:tcPr>
            <w:tcW w:w="680" w:type="dxa"/>
            <w:shd w:val="clear" w:color="auto" w:fill="auto"/>
            <w:vAlign w:val="center"/>
          </w:tcPr>
          <w:p w14:paraId="01E056FB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lastRenderedPageBreak/>
              <w:t>6.</w:t>
            </w:r>
          </w:p>
        </w:tc>
        <w:tc>
          <w:tcPr>
            <w:tcW w:w="8856" w:type="dxa"/>
            <w:shd w:val="clear" w:color="auto" w:fill="auto"/>
          </w:tcPr>
          <w:p w14:paraId="167579D5" w14:textId="77777777" w:rsidR="00C73321" w:rsidRPr="00192146" w:rsidRDefault="00C73321" w:rsidP="00C73321">
            <w:pPr>
              <w:pStyle w:val="af7"/>
              <w:tabs>
                <w:tab w:val="left" w:pos="0"/>
              </w:tabs>
              <w:spacing w:before="0" w:after="0"/>
              <w:ind w:firstLine="5"/>
            </w:pPr>
            <w:r w:rsidRPr="00192146">
              <w:rPr>
                <w:shd w:val="clear" w:color="auto" w:fill="FFFFFF"/>
              </w:rPr>
              <w:t>Моделирование экономических процессов [Электронный ресурс]  : учебник / под ред. М. В. Грачева, Ю. Н. Черемных, Е. А. Туманова. – М. : Юнити-Дана, 2015. – 544 с. – Режим доступа:</w:t>
            </w:r>
            <w:r w:rsidRPr="00192146">
              <w:rPr>
                <w:rStyle w:val="apple-converted-space"/>
                <w:color w:val="454545"/>
                <w:shd w:val="clear" w:color="auto" w:fill="FFFFFF"/>
              </w:rPr>
              <w:t xml:space="preserve"> </w:t>
            </w:r>
            <w:hyperlink r:id="rId11" w:history="1">
              <w:r w:rsidRPr="00192146">
                <w:rPr>
                  <w:rStyle w:val="a4"/>
                  <w:color w:val="61C6FF"/>
                  <w:shd w:val="clear" w:color="auto" w:fill="FFFFFF"/>
                </w:rPr>
                <w:t>http://biblioclub.ru/index.php?page=book&amp;id=119452</w:t>
              </w:r>
            </w:hyperlink>
            <w:r w:rsidRPr="00192146">
              <w:t xml:space="preserve"> (дата обращения: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  <w:tr w:rsidR="00C73321" w:rsidRPr="00192146" w14:paraId="501AE186" w14:textId="77777777" w:rsidTr="00192146">
        <w:tc>
          <w:tcPr>
            <w:tcW w:w="680" w:type="dxa"/>
            <w:shd w:val="clear" w:color="auto" w:fill="auto"/>
            <w:vAlign w:val="center"/>
          </w:tcPr>
          <w:p w14:paraId="3F146DF7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7.</w:t>
            </w:r>
          </w:p>
        </w:tc>
        <w:tc>
          <w:tcPr>
            <w:tcW w:w="8856" w:type="dxa"/>
            <w:shd w:val="clear" w:color="auto" w:fill="auto"/>
          </w:tcPr>
          <w:p w14:paraId="0DCB6CD5" w14:textId="77777777" w:rsidR="00C73321" w:rsidRPr="00192146" w:rsidRDefault="00C73321" w:rsidP="00C73321">
            <w:pPr>
              <w:pStyle w:val="af7"/>
              <w:tabs>
                <w:tab w:val="left" w:pos="0"/>
              </w:tabs>
              <w:spacing w:before="0" w:after="0"/>
              <w:ind w:firstLine="5"/>
            </w:pPr>
            <w:proofErr w:type="spellStart"/>
            <w:r w:rsidRPr="00192146">
              <w:t>Победаш</w:t>
            </w:r>
            <w:proofErr w:type="spellEnd"/>
            <w:r w:rsidRPr="00192146">
              <w:t>, П. Н. Модели оптимального управления и операц</w:t>
            </w:r>
            <w:r w:rsidRPr="00192146">
              <w:t>и</w:t>
            </w:r>
            <w:r w:rsidRPr="00192146">
              <w:t>онного исчисления для многокритериального анализа экон</w:t>
            </w:r>
            <w:r w:rsidRPr="00192146">
              <w:t>о</w:t>
            </w:r>
            <w:r w:rsidRPr="00192146">
              <w:t>мических систем [Электронный ресурс] : монография / П. Н. </w:t>
            </w:r>
            <w:proofErr w:type="spellStart"/>
            <w:r w:rsidRPr="00192146">
              <w:t>Победаш</w:t>
            </w:r>
            <w:proofErr w:type="spellEnd"/>
            <w:r w:rsidRPr="00192146">
              <w:t>, Е. С. </w:t>
            </w:r>
            <w:proofErr w:type="spellStart"/>
            <w:r w:rsidRPr="00192146">
              <w:t>Семенкин</w:t>
            </w:r>
            <w:proofErr w:type="spellEnd"/>
            <w:r w:rsidRPr="00192146">
              <w:t>.– Красноярск : Сибирский федерал</w:t>
            </w:r>
            <w:r w:rsidRPr="00192146">
              <w:t>ь</w:t>
            </w:r>
            <w:r w:rsidRPr="00192146">
              <w:t xml:space="preserve">ный университет, 2012.– 260 с.– Режим доступа: </w:t>
            </w:r>
            <w:hyperlink r:id="rId12" w:history="1">
              <w:r w:rsidRPr="00192146">
                <w:rPr>
                  <w:rStyle w:val="a4"/>
                </w:rPr>
                <w:t>http://biblioclub.ru/index.php?page=book&amp;id=363951</w:t>
              </w:r>
            </w:hyperlink>
            <w:r w:rsidRPr="00192146">
              <w:t xml:space="preserve"> (дата о</w:t>
            </w:r>
            <w:r w:rsidRPr="00192146">
              <w:t>б</w:t>
            </w:r>
            <w:r w:rsidRPr="00192146">
              <w:t xml:space="preserve">ращения: </w:t>
            </w:r>
            <w:r w:rsidR="001D52CE">
              <w:t>21.02.</w:t>
            </w:r>
            <w:r w:rsidR="00C2325F">
              <w:t>2025</w:t>
            </w:r>
            <w:r w:rsidRPr="00192146">
              <w:t>).</w:t>
            </w:r>
          </w:p>
        </w:tc>
      </w:tr>
      <w:tr w:rsidR="00C73321" w:rsidRPr="00192146" w14:paraId="2DB77BED" w14:textId="77777777" w:rsidTr="00192146">
        <w:tc>
          <w:tcPr>
            <w:tcW w:w="680" w:type="dxa"/>
            <w:shd w:val="clear" w:color="auto" w:fill="auto"/>
            <w:vAlign w:val="center"/>
          </w:tcPr>
          <w:p w14:paraId="324AA9B9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8.</w:t>
            </w:r>
          </w:p>
        </w:tc>
        <w:tc>
          <w:tcPr>
            <w:tcW w:w="8856" w:type="dxa"/>
            <w:shd w:val="clear" w:color="auto" w:fill="auto"/>
            <w:vAlign w:val="center"/>
          </w:tcPr>
          <w:p w14:paraId="755DE217" w14:textId="77777777" w:rsidR="00C73321" w:rsidRPr="00192146" w:rsidRDefault="00C73321" w:rsidP="00C73321">
            <w:pPr>
              <w:pStyle w:val="af7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192146">
              <w:rPr>
                <w:rFonts w:eastAsia="Arial Unicode MS"/>
                <w:kern w:val="3"/>
                <w:lang w:eastAsia="zh-CN" w:bidi="hi-IN"/>
              </w:rPr>
              <w:t>Федосеев, В.В. Математическое моделирование в экономике и социологии тр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у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да: методы, модели, задачи [Электронный р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е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сурс]: учебное пособие / В.В. Федосеев. – М. : Юнити-Дана, 2015. – 167 с.  – Режим доступа: </w:t>
            </w:r>
            <w:hyperlink r:id="rId13" w:history="1">
              <w:r w:rsidRPr="00192146">
                <w:rPr>
                  <w:rFonts w:eastAsia="Arial Unicode MS"/>
                  <w:kern w:val="3"/>
                  <w:lang w:eastAsia="zh-CN" w:bidi="hi-IN"/>
                </w:rPr>
                <w:t>http://biblioclub.ru/index.php?page=book&amp;id=114723</w:t>
              </w:r>
            </w:hyperlink>
            <w:r w:rsidRPr="00192146">
              <w:rPr>
                <w:rFonts w:eastAsia="Arial Unicode MS"/>
                <w:kern w:val="3"/>
                <w:lang w:eastAsia="zh-CN" w:bidi="hi-IN"/>
              </w:rPr>
              <w:t> (дата о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б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ращения: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).</w:t>
            </w:r>
          </w:p>
        </w:tc>
      </w:tr>
      <w:tr w:rsidR="00C73321" w:rsidRPr="00192146" w14:paraId="40888F45" w14:textId="77777777" w:rsidTr="00192146">
        <w:tc>
          <w:tcPr>
            <w:tcW w:w="680" w:type="dxa"/>
            <w:shd w:val="clear" w:color="auto" w:fill="auto"/>
            <w:vAlign w:val="center"/>
          </w:tcPr>
          <w:p w14:paraId="7319F867" w14:textId="77777777" w:rsidR="00C73321" w:rsidRPr="00192146" w:rsidRDefault="00C73321" w:rsidP="00C73321">
            <w:pPr>
              <w:snapToGrid w:val="0"/>
              <w:ind w:firstLine="0"/>
              <w:jc w:val="center"/>
            </w:pPr>
            <w:r w:rsidRPr="00192146">
              <w:t>9.</w:t>
            </w:r>
          </w:p>
        </w:tc>
        <w:tc>
          <w:tcPr>
            <w:tcW w:w="8856" w:type="dxa"/>
            <w:shd w:val="clear" w:color="auto" w:fill="auto"/>
            <w:vAlign w:val="center"/>
          </w:tcPr>
          <w:p w14:paraId="465B884B" w14:textId="77777777" w:rsidR="00C73321" w:rsidRPr="00192146" w:rsidRDefault="00C73321" w:rsidP="00C73321">
            <w:pPr>
              <w:pStyle w:val="af7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192146">
              <w:rPr>
                <w:rFonts w:eastAsia="Arial Unicode MS"/>
                <w:kern w:val="3"/>
                <w:lang w:eastAsia="zh-CN" w:bidi="hi-IN"/>
              </w:rPr>
              <w:t>Экономико-математические методы и прикладные модели  [Электронный р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е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сурс]: учебное пособие / В. В. Федосеев, А. Н. </w:t>
            </w:r>
            <w:proofErr w:type="spellStart"/>
            <w:r w:rsidRPr="00192146">
              <w:rPr>
                <w:rFonts w:eastAsia="Arial Unicode MS"/>
                <w:kern w:val="3"/>
                <w:lang w:eastAsia="zh-CN" w:bidi="hi-IN"/>
              </w:rPr>
              <w:t>Тармаш</w:t>
            </w:r>
            <w:proofErr w:type="spellEnd"/>
            <w:r w:rsidRPr="00192146">
              <w:rPr>
                <w:rFonts w:eastAsia="Arial Unicode MS"/>
                <w:kern w:val="3"/>
                <w:lang w:eastAsia="zh-CN" w:bidi="hi-IN"/>
              </w:rPr>
              <w:t>, И.В. Орлова, В. А. Половников ; под ред. В. В. Ф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е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досеева. – 2-е изд., </w:t>
            </w:r>
            <w:proofErr w:type="spellStart"/>
            <w:r w:rsidRPr="00192146">
              <w:rPr>
                <w:rFonts w:eastAsia="Arial Unicode MS"/>
                <w:kern w:val="3"/>
                <w:lang w:eastAsia="zh-CN" w:bidi="hi-IN"/>
              </w:rPr>
              <w:t>перераб</w:t>
            </w:r>
            <w:proofErr w:type="spellEnd"/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. И доп. – М. : Юнити-Дана, 2015. – 302 с. –  Режим доступа: </w:t>
            </w:r>
            <w:hyperlink r:id="rId14" w:history="1">
              <w:r w:rsidRPr="00192146">
                <w:rPr>
                  <w:rFonts w:eastAsia="Arial Unicode MS"/>
                  <w:kern w:val="3"/>
                  <w:lang w:eastAsia="zh-CN" w:bidi="hi-IN"/>
                </w:rPr>
                <w:t>http://biblioclub.ru/index.php?page=book&amp;id=114535</w:t>
              </w:r>
            </w:hyperlink>
            <w:r w:rsidRPr="00192146">
              <w:rPr>
                <w:rFonts w:eastAsia="Arial Unicode MS"/>
                <w:kern w:val="3"/>
                <w:lang w:eastAsia="zh-CN" w:bidi="hi-IN"/>
              </w:rPr>
              <w:t> (дата о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б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 xml:space="preserve">ращения: </w:t>
            </w:r>
            <w:r w:rsidR="001D52CE">
              <w:t>21.02.</w:t>
            </w:r>
            <w:r w:rsidR="00C2325F">
              <w:t>2025</w:t>
            </w:r>
            <w:r w:rsidRPr="00192146">
              <w:rPr>
                <w:rFonts w:eastAsia="Arial Unicode MS"/>
                <w:kern w:val="3"/>
                <w:lang w:eastAsia="zh-CN" w:bidi="hi-IN"/>
              </w:rPr>
              <w:t>).</w:t>
            </w:r>
          </w:p>
        </w:tc>
      </w:tr>
    </w:tbl>
    <w:p w14:paraId="51ED24BB" w14:textId="77777777" w:rsidR="00A2753D" w:rsidRDefault="00A2753D" w:rsidP="00C73321">
      <w:pPr>
        <w:ind w:firstLine="709"/>
        <w:rPr>
          <w:b/>
          <w:sz w:val="28"/>
          <w:szCs w:val="28"/>
        </w:rPr>
      </w:pPr>
    </w:p>
    <w:p w14:paraId="11A6EB89" w14:textId="77777777" w:rsidR="00C73321" w:rsidRPr="00862D13" w:rsidRDefault="00C73321" w:rsidP="00C73321">
      <w:pPr>
        <w:ind w:firstLine="709"/>
        <w:rPr>
          <w:b/>
          <w:sz w:val="28"/>
          <w:szCs w:val="28"/>
        </w:rPr>
      </w:pPr>
      <w:r w:rsidRPr="00862D13">
        <w:rPr>
          <w:b/>
          <w:sz w:val="28"/>
          <w:szCs w:val="28"/>
        </w:rPr>
        <w:t>Периодические издания:</w:t>
      </w:r>
    </w:p>
    <w:p w14:paraId="4BA692D4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bookmarkStart w:id="3" w:name="_Hlk104149212"/>
      <w:r w:rsidRPr="00862D13">
        <w:rPr>
          <w:spacing w:val="-4"/>
          <w:sz w:val="28"/>
          <w:szCs w:val="28"/>
        </w:rPr>
        <w:t xml:space="preserve">1) Экономика и математические методы: научный журнал. </w:t>
      </w:r>
      <w:r w:rsidRPr="00862D13">
        <w:rPr>
          <w:rStyle w:val="FontStyle30"/>
          <w:rFonts w:eastAsia="Courier New"/>
          <w:sz w:val="28"/>
          <w:szCs w:val="28"/>
        </w:rPr>
        <w:t>Режим дост</w:t>
      </w:r>
      <w:r w:rsidRPr="00862D13">
        <w:rPr>
          <w:rStyle w:val="FontStyle30"/>
          <w:rFonts w:eastAsia="Courier New"/>
          <w:sz w:val="28"/>
          <w:szCs w:val="28"/>
        </w:rPr>
        <w:t>у</w:t>
      </w:r>
      <w:r w:rsidRPr="00862D13">
        <w:rPr>
          <w:rStyle w:val="FontStyle30"/>
          <w:rFonts w:eastAsia="Courier New"/>
          <w:sz w:val="28"/>
          <w:szCs w:val="28"/>
        </w:rPr>
        <w:t>па:</w:t>
      </w:r>
      <w:r w:rsidRPr="00862D13">
        <w:rPr>
          <w:spacing w:val="-4"/>
          <w:sz w:val="28"/>
          <w:szCs w:val="28"/>
        </w:rPr>
        <w:t xml:space="preserve">: </w:t>
      </w:r>
      <w:hyperlink r:id="rId15" w:history="1">
        <w:r w:rsidRPr="00862D13">
          <w:rPr>
            <w:rStyle w:val="a4"/>
            <w:spacing w:val="-4"/>
            <w:sz w:val="28"/>
            <w:szCs w:val="28"/>
            <w:lang w:val="en-US"/>
          </w:rPr>
          <w:t>https</w:t>
        </w:r>
        <w:r w:rsidRPr="00862D13">
          <w:rPr>
            <w:rStyle w:val="a4"/>
            <w:spacing w:val="-4"/>
            <w:sz w:val="28"/>
            <w:szCs w:val="28"/>
          </w:rPr>
          <w:t>://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emm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jes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862D13">
          <w:rPr>
            <w:rStyle w:val="a4"/>
            <w:spacing w:val="-4"/>
            <w:sz w:val="28"/>
            <w:szCs w:val="28"/>
            <w:lang w:val="en-US"/>
          </w:rPr>
          <w:t>su</w:t>
        </w:r>
        <w:proofErr w:type="spellEnd"/>
        <w:r w:rsidRPr="00862D13">
          <w:rPr>
            <w:rStyle w:val="a4"/>
            <w:spacing w:val="-4"/>
            <w:sz w:val="28"/>
            <w:szCs w:val="28"/>
          </w:rPr>
          <w:t>/</w:t>
        </w:r>
      </w:hyperlink>
      <w:r w:rsidRPr="00862D13">
        <w:rPr>
          <w:spacing w:val="-4"/>
          <w:sz w:val="28"/>
          <w:szCs w:val="28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505BA15C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2) Экономический журнал высшей школы экономики: научный журнал Режим доступа </w:t>
      </w:r>
      <w:hyperlink r:id="rId16" w:history="1">
        <w:r w:rsidRPr="00862D13">
          <w:rPr>
            <w:rStyle w:val="a4"/>
            <w:sz w:val="28"/>
            <w:szCs w:val="28"/>
            <w:lang w:eastAsia="ar-SA"/>
          </w:rPr>
          <w:t>https://ej.hse.ru/archive.html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664A3829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3) Экономические и социальные перемены: факты, тенденции, прогноз : научный журнал. Режим доступа:  </w:t>
      </w:r>
      <w:hyperlink r:id="rId17" w:history="1">
        <w:r w:rsidRPr="00862D13">
          <w:rPr>
            <w:rStyle w:val="a4"/>
            <w:sz w:val="28"/>
            <w:szCs w:val="28"/>
            <w:lang w:eastAsia="ar-SA"/>
          </w:rPr>
          <w:t>http://esc.vscc.ac.ru/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>(дата обр</w:t>
      </w:r>
      <w:r w:rsidRPr="00862D13">
        <w:rPr>
          <w:sz w:val="28"/>
          <w:szCs w:val="28"/>
        </w:rPr>
        <w:t>а</w:t>
      </w:r>
      <w:r w:rsidRPr="00862D13">
        <w:rPr>
          <w:sz w:val="28"/>
          <w:szCs w:val="28"/>
        </w:rPr>
        <w:t xml:space="preserve">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485972C2" w14:textId="77777777" w:rsidR="00C73321" w:rsidRPr="00862D13" w:rsidRDefault="00C73321" w:rsidP="00C73321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4) Управление большими системами: научный журнал. Режим доступа: </w:t>
      </w:r>
      <w:hyperlink r:id="rId18" w:history="1">
        <w:r w:rsidRPr="00862D13">
          <w:rPr>
            <w:rStyle w:val="a4"/>
            <w:sz w:val="28"/>
            <w:szCs w:val="28"/>
            <w:lang w:eastAsia="ar-SA"/>
          </w:rPr>
          <w:t>http://www.mathnet.ru/php/journal.phtml?jrnid=ubs&amp;option_lang=rus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>(дата обр</w:t>
      </w:r>
      <w:r w:rsidRPr="00862D13">
        <w:rPr>
          <w:sz w:val="28"/>
          <w:szCs w:val="28"/>
        </w:rPr>
        <w:t>а</w:t>
      </w:r>
      <w:r w:rsidRPr="00862D13">
        <w:rPr>
          <w:sz w:val="28"/>
          <w:szCs w:val="28"/>
        </w:rPr>
        <w:t xml:space="preserve">щения: </w:t>
      </w:r>
      <w:r w:rsidR="001D52CE">
        <w:rPr>
          <w:sz w:val="28"/>
          <w:szCs w:val="28"/>
          <w:shd w:val="clear" w:color="auto" w:fill="FFFFFF"/>
        </w:rPr>
        <w:t>21.02.</w:t>
      </w:r>
      <w:r w:rsidR="00C2325F">
        <w:rPr>
          <w:sz w:val="28"/>
          <w:szCs w:val="28"/>
          <w:shd w:val="clear" w:color="auto" w:fill="FFFFFF"/>
        </w:rPr>
        <w:t>2025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2A944B9A" w14:textId="77777777" w:rsidR="00C73321" w:rsidRPr="00862D13" w:rsidRDefault="00C73321" w:rsidP="00C73321">
      <w:pPr>
        <w:pStyle w:val="af6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5) Дифференциальные уравнения: научный журнал. Режим доступа: </w:t>
      </w:r>
      <w:hyperlink r:id="rId19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http://www.mathnet.ru/php/journal.phtml?jrnid=de&amp;option_lang=rus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16252598" w14:textId="77777777" w:rsidR="00C73321" w:rsidRPr="00862D13" w:rsidRDefault="00C73321" w:rsidP="00C73321">
      <w:pPr>
        <w:pStyle w:val="af6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>6) Дифференциальные уравнения и процессы управления: научный жу</w:t>
      </w:r>
      <w:r w:rsidRPr="00862D13">
        <w:rPr>
          <w:rFonts w:ascii="Times New Roman" w:hAnsi="Times New Roman"/>
          <w:sz w:val="28"/>
          <w:szCs w:val="28"/>
        </w:rPr>
        <w:t>р</w:t>
      </w:r>
      <w:r w:rsidRPr="00862D13">
        <w:rPr>
          <w:rFonts w:ascii="Times New Roman" w:hAnsi="Times New Roman"/>
          <w:sz w:val="28"/>
          <w:szCs w:val="28"/>
        </w:rPr>
        <w:t xml:space="preserve">нал. Режим доступа:  </w:t>
      </w:r>
      <w:hyperlink r:id="rId20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https://diffjournal.spbu.ru/RU/about.html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</w:t>
      </w:r>
      <w:r w:rsidRPr="00862D13">
        <w:rPr>
          <w:rFonts w:ascii="Times New Roman" w:hAnsi="Times New Roman"/>
          <w:sz w:val="28"/>
          <w:szCs w:val="28"/>
        </w:rPr>
        <w:t>б</w:t>
      </w:r>
      <w:r w:rsidRPr="00862D13">
        <w:rPr>
          <w:rFonts w:ascii="Times New Roman" w:hAnsi="Times New Roman"/>
          <w:sz w:val="28"/>
          <w:szCs w:val="28"/>
        </w:rPr>
        <w:t xml:space="preserve">ращения: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2A1FF91C" w14:textId="77777777" w:rsidR="00C73321" w:rsidRPr="00862D13" w:rsidRDefault="00C73321" w:rsidP="00C73321">
      <w:pPr>
        <w:pStyle w:val="af6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7) Сибирский математический журнал: научный журнал. Режим доступа:  </w:t>
      </w:r>
      <w:hyperlink r:id="rId21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http://www.mathnet.ru/php/journal.phtml?jrnid=smj&amp;option_lang=rus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27A46630" w14:textId="77777777" w:rsidR="00C73321" w:rsidRPr="00862D13" w:rsidRDefault="00C73321" w:rsidP="00C73321">
      <w:pPr>
        <w:pStyle w:val="af6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8) 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Итоги науки и техники. Серия «Современная математика и ее прил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о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жения. Тематические обзоры»</w:t>
      </w:r>
      <w:r w:rsidRPr="00862D13">
        <w:rPr>
          <w:rFonts w:ascii="Times New Roman" w:hAnsi="Times New Roman"/>
          <w:sz w:val="28"/>
          <w:szCs w:val="28"/>
        </w:rPr>
        <w:t xml:space="preserve"> . Режим доступа:  </w:t>
      </w:r>
      <w:hyperlink r:id="rId22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http://www.mathnet.ru/php/journal.phtml?jrnid=into&amp;option_lang=rus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68F1100F" w14:textId="77777777" w:rsidR="00C73321" w:rsidRPr="00862D13" w:rsidRDefault="00C73321" w:rsidP="00C73321">
      <w:pPr>
        <w:pStyle w:val="af6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lastRenderedPageBreak/>
        <w:t xml:space="preserve">9) Проблемы управления: научный журнал. Режим доступа:  </w:t>
      </w:r>
      <w:hyperlink r:id="rId23" w:history="1">
        <w:r w:rsidRPr="00862D13">
          <w:rPr>
            <w:rStyle w:val="a4"/>
            <w:rFonts w:ascii="Times New Roman" w:hAnsi="Times New Roman"/>
            <w:sz w:val="28"/>
            <w:szCs w:val="28"/>
          </w:rPr>
          <w:t>http://www.mathnet.ru/php/journal.phtml?jrnid=pu&amp;option_lang=rus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</w:t>
      </w:r>
      <w:r w:rsidRPr="00862D13">
        <w:rPr>
          <w:rFonts w:ascii="Times New Roman" w:hAnsi="Times New Roman"/>
          <w:sz w:val="28"/>
          <w:szCs w:val="28"/>
        </w:rPr>
        <w:t>а</w:t>
      </w:r>
      <w:r w:rsidRPr="00862D13">
        <w:rPr>
          <w:rFonts w:ascii="Times New Roman" w:hAnsi="Times New Roman"/>
          <w:sz w:val="28"/>
          <w:szCs w:val="28"/>
        </w:rPr>
        <w:t xml:space="preserve">щения: </w:t>
      </w:r>
      <w:r w:rsidR="001D52CE">
        <w:rPr>
          <w:rFonts w:ascii="Times New Roman" w:hAnsi="Times New Roman"/>
          <w:color w:val="000000"/>
          <w:sz w:val="28"/>
          <w:szCs w:val="28"/>
        </w:rPr>
        <w:t>21.02.</w:t>
      </w:r>
      <w:r w:rsidR="00C2325F">
        <w:rPr>
          <w:rFonts w:ascii="Times New Roman" w:hAnsi="Times New Roman"/>
          <w:color w:val="000000"/>
          <w:sz w:val="28"/>
          <w:szCs w:val="28"/>
        </w:rPr>
        <w:t>2025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0301FA60" w14:textId="77777777" w:rsidR="00C73321" w:rsidRDefault="00C73321" w:rsidP="00C73321">
      <w:pPr>
        <w:ind w:firstLine="709"/>
        <w:rPr>
          <w:b/>
          <w:sz w:val="28"/>
          <w:szCs w:val="28"/>
        </w:rPr>
      </w:pPr>
    </w:p>
    <w:bookmarkEnd w:id="3"/>
    <w:p w14:paraId="7DEEF011" w14:textId="77777777" w:rsidR="00C73321" w:rsidRPr="009C38AE" w:rsidRDefault="00C73321" w:rsidP="00C73321">
      <w:pPr>
        <w:pStyle w:val="a8"/>
        <w:tabs>
          <w:tab w:val="left" w:pos="1260"/>
        </w:tabs>
        <w:ind w:firstLine="720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t>8.</w:t>
      </w:r>
      <w:r w:rsidRPr="006D0A8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Pr="006D0A83">
        <w:rPr>
          <w:b/>
          <w:sz w:val="28"/>
          <w:szCs w:val="28"/>
        </w:rPr>
        <w:t xml:space="preserve"> </w:t>
      </w:r>
      <w:r w:rsidR="00DA6841">
        <w:rPr>
          <w:b/>
          <w:sz w:val="28"/>
          <w:szCs w:val="28"/>
        </w:rPr>
        <w:t>Профессиональные б</w:t>
      </w:r>
      <w:r w:rsidRPr="006D0A83">
        <w:rPr>
          <w:b/>
          <w:sz w:val="28"/>
          <w:szCs w:val="28"/>
        </w:rPr>
        <w:t>азы данных, информационно-справочные и поисковые системы, Инте</w:t>
      </w:r>
      <w:r w:rsidRPr="006D0A83">
        <w:rPr>
          <w:b/>
          <w:sz w:val="28"/>
          <w:szCs w:val="28"/>
        </w:rPr>
        <w:t>р</w:t>
      </w:r>
      <w:r w:rsidRPr="006D0A83">
        <w:rPr>
          <w:b/>
          <w:sz w:val="28"/>
          <w:szCs w:val="28"/>
        </w:rPr>
        <w:t>нет-ресурсы</w:t>
      </w:r>
      <w:r w:rsidRPr="006D0A83">
        <w:rPr>
          <w:sz w:val="28"/>
          <w:szCs w:val="28"/>
          <w:lang w:eastAsia="ar-SA"/>
        </w:rPr>
        <w:t xml:space="preserve"> </w:t>
      </w:r>
    </w:p>
    <w:p w14:paraId="527CA90C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bookmarkStart w:id="4" w:name="_Hlk102382579"/>
      <w:r w:rsidRPr="005C7038">
        <w:rPr>
          <w:bCs/>
          <w:sz w:val="28"/>
          <w:szCs w:val="28"/>
          <w:lang w:eastAsia="en-US"/>
        </w:rPr>
        <w:t xml:space="preserve">1. BOOK.ru : электронная библиотека : сайт.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4" w:history="1">
        <w:r w:rsidRPr="005C7038">
          <w:rPr>
            <w:rStyle w:val="a4"/>
            <w:bCs/>
            <w:sz w:val="28"/>
            <w:szCs w:val="28"/>
            <w:lang w:eastAsia="en-US"/>
          </w:rPr>
          <w:t>http://www.book.ru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для зарегистрированных пользователей. – Текст электронный. </w:t>
      </w:r>
    </w:p>
    <w:p w14:paraId="136E1F48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2. Znanium.com : электронная библиотека : сайт. 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5" w:history="1">
        <w:r w:rsidRPr="005C7038">
          <w:rPr>
            <w:rStyle w:val="a4"/>
            <w:bCs/>
            <w:sz w:val="28"/>
            <w:szCs w:val="28"/>
            <w:lang w:eastAsia="en-US"/>
          </w:rPr>
          <w:t>http://znanium.com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>). – Режим доступа: для зар</w:t>
      </w:r>
      <w:r w:rsidRPr="005C7038">
        <w:rPr>
          <w:bCs/>
          <w:sz w:val="28"/>
          <w:szCs w:val="28"/>
          <w:lang w:eastAsia="en-US"/>
        </w:rPr>
        <w:t>е</w:t>
      </w:r>
      <w:r w:rsidRPr="005C7038">
        <w:rPr>
          <w:bCs/>
          <w:sz w:val="28"/>
          <w:szCs w:val="28"/>
          <w:lang w:eastAsia="en-US"/>
        </w:rPr>
        <w:t xml:space="preserve">гистрированных пользователей. – Текст: электронный. </w:t>
      </w:r>
    </w:p>
    <w:p w14:paraId="02B2D28B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3. Научная библиотека РГУ имени С. А. Есенина: сайт. – URL: </w:t>
      </w:r>
      <w:hyperlink r:id="rId26" w:history="1">
        <w:r w:rsidRPr="005C7038">
          <w:rPr>
            <w:rStyle w:val="a4"/>
            <w:bCs/>
            <w:sz w:val="28"/>
            <w:szCs w:val="28"/>
            <w:lang w:eastAsia="en-US"/>
          </w:rPr>
          <w:t>https://library.rsu.edu.ru/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>). – Режим доступа: св</w:t>
      </w:r>
      <w:r w:rsidRPr="005C7038">
        <w:rPr>
          <w:bCs/>
          <w:sz w:val="28"/>
          <w:szCs w:val="28"/>
          <w:lang w:eastAsia="en-US"/>
        </w:rPr>
        <w:t>о</w:t>
      </w:r>
      <w:r w:rsidRPr="005C7038">
        <w:rPr>
          <w:bCs/>
          <w:sz w:val="28"/>
          <w:szCs w:val="28"/>
          <w:lang w:eastAsia="en-US"/>
        </w:rPr>
        <w:t xml:space="preserve">бодный. – Текст: электронный. </w:t>
      </w:r>
    </w:p>
    <w:p w14:paraId="2143D99E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4. Универсальная база данных </w:t>
      </w:r>
      <w:proofErr w:type="spellStart"/>
      <w:r w:rsidRPr="005C7038">
        <w:rPr>
          <w:bCs/>
          <w:sz w:val="28"/>
          <w:szCs w:val="28"/>
          <w:lang w:val="en-US" w:eastAsia="en-US"/>
        </w:rPr>
        <w:t>EastView</w:t>
      </w:r>
      <w:proofErr w:type="spellEnd"/>
      <w:r w:rsidRPr="005C7038">
        <w:rPr>
          <w:bCs/>
          <w:sz w:val="28"/>
          <w:szCs w:val="28"/>
          <w:lang w:eastAsia="en-US"/>
        </w:rPr>
        <w:t xml:space="preserve"> : электронная библиотека : сайт. 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7" w:history="1">
        <w:r w:rsidRPr="005C7038">
          <w:rPr>
            <w:rStyle w:val="a4"/>
            <w:bCs/>
            <w:sz w:val="28"/>
            <w:szCs w:val="28"/>
            <w:lang w:val="en-US" w:eastAsia="en-US"/>
          </w:rPr>
          <w:t>https</w:t>
        </w:r>
        <w:r w:rsidRPr="005C7038">
          <w:rPr>
            <w:rStyle w:val="a4"/>
            <w:bCs/>
            <w:sz w:val="28"/>
            <w:szCs w:val="28"/>
            <w:lang w:eastAsia="en-US"/>
          </w:rPr>
          <w:t>://</w:t>
        </w:r>
        <w:proofErr w:type="spellStart"/>
        <w:r w:rsidRPr="005C7038">
          <w:rPr>
            <w:rStyle w:val="a4"/>
            <w:bCs/>
            <w:sz w:val="28"/>
            <w:szCs w:val="28"/>
            <w:lang w:val="en-US" w:eastAsia="en-US"/>
          </w:rPr>
          <w:t>dlib</w:t>
        </w:r>
        <w:proofErr w:type="spellEnd"/>
        <w:r w:rsidRPr="005C7038">
          <w:rPr>
            <w:rStyle w:val="a4"/>
            <w:bCs/>
            <w:sz w:val="28"/>
            <w:szCs w:val="28"/>
            <w:lang w:eastAsia="en-US"/>
          </w:rPr>
          <w:t>.</w:t>
        </w:r>
        <w:r w:rsidRPr="005C7038">
          <w:rPr>
            <w:rStyle w:val="a4"/>
            <w:bCs/>
            <w:sz w:val="28"/>
            <w:szCs w:val="28"/>
            <w:lang w:val="en-US" w:eastAsia="en-US"/>
          </w:rPr>
          <w:t>eastview</w:t>
        </w:r>
        <w:r w:rsidRPr="005C7038">
          <w:rPr>
            <w:rStyle w:val="a4"/>
            <w:bCs/>
            <w:sz w:val="28"/>
            <w:szCs w:val="28"/>
            <w:lang w:eastAsia="en-US"/>
          </w:rPr>
          <w:t>.</w:t>
        </w:r>
        <w:r w:rsidRPr="005C7038">
          <w:rPr>
            <w:rStyle w:val="a4"/>
            <w:bCs/>
            <w:sz w:val="28"/>
            <w:szCs w:val="28"/>
            <w:lang w:val="en-US" w:eastAsia="en-US"/>
          </w:rPr>
          <w:t>com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>).  – Режим д</w:t>
      </w:r>
      <w:r w:rsidRPr="005C7038">
        <w:rPr>
          <w:bCs/>
          <w:sz w:val="28"/>
          <w:szCs w:val="28"/>
          <w:lang w:eastAsia="en-US"/>
        </w:rPr>
        <w:t>о</w:t>
      </w:r>
      <w:r w:rsidRPr="005C7038">
        <w:rPr>
          <w:bCs/>
          <w:sz w:val="28"/>
          <w:szCs w:val="28"/>
          <w:lang w:eastAsia="en-US"/>
        </w:rPr>
        <w:t xml:space="preserve">ступа: в сети университета. – Текст: электронный. </w:t>
      </w:r>
    </w:p>
    <w:p w14:paraId="430041F1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5. Университетская библиотека ONLINE: электронная библиотека.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8" w:history="1">
        <w:r w:rsidRPr="005C7038">
          <w:rPr>
            <w:rStyle w:val="a4"/>
            <w:bCs/>
            <w:sz w:val="28"/>
            <w:szCs w:val="28"/>
            <w:lang w:eastAsia="en-US"/>
          </w:rPr>
          <w:t>http://biblioclub.ru/index.php?page=main_ub_red</w:t>
        </w:r>
      </w:hyperlink>
      <w:r w:rsidRPr="005C7038">
        <w:rPr>
          <w:bCs/>
          <w:sz w:val="28"/>
          <w:szCs w:val="28"/>
          <w:lang w:eastAsia="en-US"/>
        </w:rPr>
        <w:t xml:space="preserve"> 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Москва, 2006. – Режим доступа: для зарегистрированных пользователей. – Текст : электронный. </w:t>
      </w:r>
    </w:p>
    <w:p w14:paraId="7BEE863A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6 ЮРАЙТ: образовательная  платформа : сайт. – Москва, 2013. – </w:t>
      </w:r>
      <w:r w:rsidRPr="005C7038">
        <w:rPr>
          <w:bCs/>
          <w:sz w:val="28"/>
          <w:szCs w:val="28"/>
          <w:lang w:val="en-US" w:eastAsia="en-US"/>
        </w:rPr>
        <w:t>URL</w:t>
      </w:r>
      <w:r w:rsidRPr="005C7038">
        <w:rPr>
          <w:bCs/>
          <w:sz w:val="28"/>
          <w:szCs w:val="28"/>
          <w:lang w:eastAsia="en-US"/>
        </w:rPr>
        <w:t xml:space="preserve">: </w:t>
      </w:r>
      <w:hyperlink r:id="rId29" w:history="1">
        <w:r w:rsidRPr="005C7038">
          <w:rPr>
            <w:rStyle w:val="a4"/>
            <w:bCs/>
            <w:sz w:val="28"/>
            <w:szCs w:val="28"/>
            <w:lang w:eastAsia="en-US"/>
          </w:rPr>
          <w:t>https://www.biblio-online.ru</w:t>
        </w:r>
      </w:hyperlink>
      <w:r w:rsidRPr="005C7038">
        <w:rPr>
          <w:bCs/>
          <w:sz w:val="28"/>
          <w:szCs w:val="28"/>
          <w:u w:val="single"/>
          <w:lang w:eastAsia="en-US"/>
        </w:rPr>
        <w:t xml:space="preserve">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Режим доступа: для зарегистрированных пользователей. – Текст : электронный. </w:t>
      </w:r>
    </w:p>
    <w:p w14:paraId="08A04A72" w14:textId="77777777" w:rsidR="00DA6841" w:rsidRPr="005C7038" w:rsidRDefault="00DA6841" w:rsidP="00DA6841">
      <w:pPr>
        <w:widowControl/>
        <w:ind w:firstLine="360"/>
        <w:rPr>
          <w:bCs/>
          <w:sz w:val="28"/>
          <w:szCs w:val="28"/>
          <w:lang w:eastAsia="en-US"/>
        </w:rPr>
      </w:pPr>
      <w:r w:rsidRPr="005C7038">
        <w:rPr>
          <w:bCs/>
          <w:sz w:val="28"/>
          <w:szCs w:val="28"/>
          <w:lang w:eastAsia="en-US"/>
        </w:rPr>
        <w:t xml:space="preserve">7. </w:t>
      </w:r>
      <w:r w:rsidRPr="005C7038">
        <w:rPr>
          <w:sz w:val="28"/>
          <w:szCs w:val="28"/>
          <w:lang w:eastAsia="en-US"/>
        </w:rPr>
        <w:t xml:space="preserve">Лань: электронная библиотека: сайт. – </w:t>
      </w:r>
      <w:r w:rsidRPr="005C7038">
        <w:rPr>
          <w:sz w:val="28"/>
          <w:szCs w:val="28"/>
          <w:lang w:val="en-US" w:eastAsia="en-US"/>
        </w:rPr>
        <w:t>URL</w:t>
      </w:r>
      <w:r w:rsidRPr="005C7038">
        <w:rPr>
          <w:sz w:val="28"/>
          <w:szCs w:val="28"/>
          <w:lang w:eastAsia="en-US"/>
        </w:rPr>
        <w:t xml:space="preserve">: </w:t>
      </w:r>
      <w:hyperlink r:id="rId30" w:history="1">
        <w:r w:rsidRPr="005C7038">
          <w:rPr>
            <w:rStyle w:val="a4"/>
            <w:sz w:val="28"/>
            <w:szCs w:val="28"/>
            <w:lang w:val="en-US" w:eastAsia="en-US"/>
          </w:rPr>
          <w:t>https</w:t>
        </w:r>
        <w:r w:rsidRPr="005C7038">
          <w:rPr>
            <w:rStyle w:val="a4"/>
            <w:sz w:val="28"/>
            <w:szCs w:val="28"/>
            <w:lang w:eastAsia="en-US"/>
          </w:rPr>
          <w:t>://</w:t>
        </w:r>
        <w:r w:rsidRPr="005C7038">
          <w:rPr>
            <w:rStyle w:val="a4"/>
            <w:sz w:val="28"/>
            <w:szCs w:val="28"/>
            <w:lang w:val="en-US" w:eastAsia="en-US"/>
          </w:rPr>
          <w:t>e</w:t>
        </w:r>
        <w:r w:rsidRPr="005C7038">
          <w:rPr>
            <w:rStyle w:val="a4"/>
            <w:sz w:val="28"/>
            <w:szCs w:val="28"/>
            <w:lang w:eastAsia="en-US"/>
          </w:rPr>
          <w:t>.</w:t>
        </w:r>
        <w:proofErr w:type="spellStart"/>
        <w:r w:rsidRPr="005C7038">
          <w:rPr>
            <w:rStyle w:val="a4"/>
            <w:sz w:val="28"/>
            <w:szCs w:val="28"/>
            <w:lang w:val="en-US" w:eastAsia="en-US"/>
          </w:rPr>
          <w:t>lanbook</w:t>
        </w:r>
        <w:proofErr w:type="spellEnd"/>
        <w:r w:rsidRPr="005C7038">
          <w:rPr>
            <w:rStyle w:val="a4"/>
            <w:sz w:val="28"/>
            <w:szCs w:val="28"/>
            <w:lang w:eastAsia="en-US"/>
          </w:rPr>
          <w:t>.</w:t>
        </w:r>
        <w:r w:rsidRPr="005C7038">
          <w:rPr>
            <w:rStyle w:val="a4"/>
            <w:sz w:val="28"/>
            <w:szCs w:val="28"/>
            <w:lang w:val="en-US" w:eastAsia="en-US"/>
          </w:rPr>
          <w:t>com</w:t>
        </w:r>
        <w:r w:rsidRPr="005C7038">
          <w:rPr>
            <w:rStyle w:val="a4"/>
            <w:sz w:val="28"/>
            <w:szCs w:val="28"/>
            <w:lang w:eastAsia="en-US"/>
          </w:rPr>
          <w:t>/</w:t>
        </w:r>
      </w:hyperlink>
      <w:r w:rsidRPr="005C7038">
        <w:rPr>
          <w:sz w:val="28"/>
          <w:szCs w:val="28"/>
          <w:lang w:eastAsia="en-US"/>
        </w:rPr>
        <w:t xml:space="preserve">. – </w:t>
      </w:r>
      <w:r w:rsidRPr="005C7038">
        <w:rPr>
          <w:bCs/>
          <w:sz w:val="28"/>
          <w:szCs w:val="28"/>
          <w:lang w:eastAsia="en-US"/>
        </w:rPr>
        <w:t xml:space="preserve">(дата обращения: </w:t>
      </w:r>
      <w:r>
        <w:rPr>
          <w:bCs/>
          <w:sz w:val="28"/>
          <w:szCs w:val="28"/>
          <w:lang w:eastAsia="en-US"/>
        </w:rPr>
        <w:t>21.02.</w:t>
      </w:r>
      <w:r w:rsidR="00C2325F">
        <w:rPr>
          <w:bCs/>
          <w:sz w:val="28"/>
          <w:szCs w:val="28"/>
          <w:lang w:eastAsia="en-US"/>
        </w:rPr>
        <w:t>2025</w:t>
      </w:r>
      <w:r w:rsidRPr="005C7038">
        <w:rPr>
          <w:bCs/>
          <w:sz w:val="28"/>
          <w:szCs w:val="28"/>
          <w:lang w:eastAsia="en-US"/>
        </w:rPr>
        <w:t xml:space="preserve">). – </w:t>
      </w:r>
      <w:r w:rsidRPr="005C7038">
        <w:rPr>
          <w:sz w:val="28"/>
          <w:szCs w:val="28"/>
          <w:lang w:eastAsia="en-US"/>
        </w:rPr>
        <w:t xml:space="preserve">Режим доступа: для зарегистрированных пользователей. </w:t>
      </w:r>
      <w:r w:rsidRPr="005C7038">
        <w:rPr>
          <w:bCs/>
          <w:sz w:val="28"/>
          <w:szCs w:val="28"/>
          <w:lang w:eastAsia="en-US"/>
        </w:rPr>
        <w:t>– Текст : электронный.</w:t>
      </w:r>
    </w:p>
    <w:bookmarkEnd w:id="4"/>
    <w:p w14:paraId="0854B622" w14:textId="77777777" w:rsidR="00DA6841" w:rsidRPr="005C7038" w:rsidRDefault="00DA6841" w:rsidP="00DA6841">
      <w:pPr>
        <w:widowControl/>
        <w:ind w:firstLine="360"/>
        <w:rPr>
          <w:b/>
          <w:bCs/>
          <w:sz w:val="28"/>
          <w:szCs w:val="28"/>
          <w:lang w:eastAsia="en-US"/>
        </w:rPr>
      </w:pPr>
    </w:p>
    <w:p w14:paraId="34DBEB1A" w14:textId="77777777" w:rsidR="00DA6841" w:rsidRPr="006F6607" w:rsidRDefault="00DA6841" w:rsidP="00DA6841">
      <w:pPr>
        <w:widowControl/>
        <w:ind w:firstLine="360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>Перечень ресурсов информационно-телекоммуникационной сети «Инте</w:t>
      </w:r>
      <w:r w:rsidRPr="006F6607">
        <w:rPr>
          <w:sz w:val="28"/>
          <w:szCs w:val="28"/>
          <w:lang w:eastAsia="en-US"/>
        </w:rPr>
        <w:t>р</w:t>
      </w:r>
      <w:r w:rsidR="00505251">
        <w:rPr>
          <w:sz w:val="28"/>
          <w:szCs w:val="28"/>
          <w:lang w:eastAsia="en-US"/>
        </w:rPr>
        <w:t>нет»</w:t>
      </w:r>
      <w:r w:rsidRPr="006F6607">
        <w:rPr>
          <w:sz w:val="28"/>
          <w:szCs w:val="28"/>
          <w:lang w:eastAsia="en-US"/>
        </w:rPr>
        <w:t xml:space="preserve">, необходимых для освоения </w:t>
      </w:r>
      <w:r>
        <w:rPr>
          <w:sz w:val="28"/>
          <w:szCs w:val="28"/>
          <w:lang w:eastAsia="en-US"/>
        </w:rPr>
        <w:t>практики</w:t>
      </w:r>
      <w:r w:rsidRPr="006F6607">
        <w:rPr>
          <w:sz w:val="28"/>
          <w:szCs w:val="28"/>
          <w:lang w:eastAsia="en-US"/>
        </w:rPr>
        <w:t>:</w:t>
      </w:r>
    </w:p>
    <w:p w14:paraId="73D7197C" w14:textId="77777777" w:rsidR="00DA6841" w:rsidRPr="006F6607" w:rsidRDefault="00DA6841" w:rsidP="00DA6841">
      <w:pPr>
        <w:widowControl/>
        <w:numPr>
          <w:ilvl w:val="0"/>
          <w:numId w:val="13"/>
        </w:numPr>
        <w:autoSpaceDE w:val="0"/>
        <w:autoSpaceDN w:val="0"/>
        <w:spacing w:line="276" w:lineRule="auto"/>
        <w:rPr>
          <w:sz w:val="28"/>
          <w:szCs w:val="28"/>
          <w:lang w:eastAsia="en-US"/>
        </w:rPr>
      </w:pPr>
      <w:proofErr w:type="spellStart"/>
      <w:r w:rsidRPr="006F6607">
        <w:rPr>
          <w:sz w:val="28"/>
          <w:szCs w:val="28"/>
          <w:lang w:val="en-US" w:eastAsia="en-US"/>
        </w:rPr>
        <w:t>eLIBRARY</w:t>
      </w:r>
      <w:proofErr w:type="spellEnd"/>
      <w:r w:rsidRPr="006F6607">
        <w:rPr>
          <w:sz w:val="28"/>
          <w:szCs w:val="28"/>
          <w:lang w:eastAsia="en-US"/>
        </w:rPr>
        <w:t>.</w:t>
      </w:r>
      <w:r w:rsidRPr="006F6607">
        <w:rPr>
          <w:sz w:val="28"/>
          <w:szCs w:val="28"/>
          <w:lang w:val="en-US" w:eastAsia="en-US"/>
        </w:rPr>
        <w:t>RU</w:t>
      </w:r>
      <w:r w:rsidRPr="006F6607">
        <w:rPr>
          <w:sz w:val="28"/>
          <w:szCs w:val="28"/>
          <w:lang w:eastAsia="en-US"/>
        </w:rPr>
        <w:t xml:space="preserve"> : научная электронная библиотека : сайт. – Москва, 2000. – </w:t>
      </w:r>
      <w:r w:rsidRPr="006F6607">
        <w:rPr>
          <w:sz w:val="28"/>
          <w:szCs w:val="28"/>
          <w:lang w:val="en-US" w:eastAsia="en-US"/>
        </w:rPr>
        <w:t>URL</w:t>
      </w:r>
      <w:r w:rsidRPr="006F6607">
        <w:rPr>
          <w:sz w:val="28"/>
          <w:szCs w:val="28"/>
          <w:lang w:eastAsia="en-US"/>
        </w:rPr>
        <w:t xml:space="preserve">: </w:t>
      </w:r>
      <w:hyperlink r:id="rId31" w:history="1"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https</w:t>
        </w:r>
        <w:r w:rsidRPr="006F6607">
          <w:rPr>
            <w:color w:val="0000FF"/>
            <w:sz w:val="28"/>
            <w:szCs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elibrary</w:t>
        </w:r>
        <w:r w:rsidRPr="006F6607">
          <w:rPr>
            <w:color w:val="0000FF"/>
            <w:sz w:val="28"/>
            <w:szCs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szCs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>. – Режим доступа: для зарегистрирова</w:t>
      </w:r>
      <w:r w:rsidRPr="006F6607">
        <w:rPr>
          <w:sz w:val="28"/>
          <w:szCs w:val="28"/>
          <w:lang w:eastAsia="en-US"/>
        </w:rPr>
        <w:t>н</w:t>
      </w:r>
      <w:r w:rsidRPr="006F6607">
        <w:rPr>
          <w:sz w:val="28"/>
          <w:szCs w:val="28"/>
          <w:lang w:eastAsia="en-US"/>
        </w:rPr>
        <w:t>ных пользователей.</w:t>
      </w:r>
    </w:p>
    <w:p w14:paraId="1DF9B078" w14:textId="77777777" w:rsidR="00DA6841" w:rsidRPr="006F6607" w:rsidRDefault="00DA6841" w:rsidP="00DA6841">
      <w:pPr>
        <w:widowControl/>
        <w:numPr>
          <w:ilvl w:val="0"/>
          <w:numId w:val="13"/>
        </w:numPr>
        <w:autoSpaceDE w:val="0"/>
        <w:autoSpaceDN w:val="0"/>
        <w:spacing w:line="276" w:lineRule="auto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 xml:space="preserve">КиберЛенинка: научная электронная библиотека : сайт.  – </w:t>
      </w:r>
      <w:r w:rsidRPr="006F6607">
        <w:rPr>
          <w:sz w:val="28"/>
          <w:szCs w:val="28"/>
          <w:lang w:val="en-US" w:eastAsia="en-US"/>
        </w:rPr>
        <w:t>URL</w:t>
      </w:r>
      <w:r w:rsidRPr="006F6607">
        <w:rPr>
          <w:sz w:val="28"/>
          <w:szCs w:val="28"/>
          <w:lang w:eastAsia="en-US"/>
        </w:rPr>
        <w:t>:</w:t>
      </w:r>
      <w:hyperlink r:id="rId32">
        <w:r w:rsidRPr="006F6607">
          <w:rPr>
            <w:sz w:val="28"/>
            <w:szCs w:val="28"/>
            <w:lang w:eastAsia="en-US"/>
          </w:rPr>
          <w:t xml:space="preserve"> </w:t>
        </w:r>
        <w:r w:rsidRPr="006F6607">
          <w:rPr>
            <w:sz w:val="28"/>
            <w:szCs w:val="28"/>
            <w:lang w:val="en-US" w:eastAsia="en-US"/>
          </w:rPr>
          <w:t>http</w:t>
        </w:r>
        <w:r w:rsidRPr="006F6607">
          <w:rPr>
            <w:sz w:val="28"/>
            <w:szCs w:val="28"/>
            <w:lang w:eastAsia="en-US"/>
          </w:rPr>
          <w:t>://</w:t>
        </w:r>
        <w:r w:rsidRPr="006F6607">
          <w:rPr>
            <w:sz w:val="28"/>
            <w:szCs w:val="28"/>
            <w:lang w:val="en-US" w:eastAsia="en-US"/>
          </w:rPr>
          <w:t>cyberleninka</w:t>
        </w:r>
        <w:r w:rsidRPr="006F6607">
          <w:rPr>
            <w:sz w:val="28"/>
            <w:szCs w:val="28"/>
            <w:lang w:eastAsia="en-US"/>
          </w:rPr>
          <w:t>.</w:t>
        </w:r>
        <w:r w:rsidRPr="006F6607">
          <w:rPr>
            <w:sz w:val="28"/>
            <w:szCs w:val="28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>. – Режим доступа: для зарегистрированных пол</w:t>
      </w:r>
      <w:r w:rsidRPr="006F6607">
        <w:rPr>
          <w:sz w:val="28"/>
          <w:szCs w:val="28"/>
          <w:lang w:eastAsia="en-US"/>
        </w:rPr>
        <w:t>ь</w:t>
      </w:r>
      <w:r w:rsidRPr="006F6607">
        <w:rPr>
          <w:sz w:val="28"/>
          <w:szCs w:val="28"/>
          <w:lang w:eastAsia="en-US"/>
        </w:rPr>
        <w:t>зователей.</w:t>
      </w:r>
    </w:p>
    <w:p w14:paraId="0EF3C057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</w:tabs>
        <w:rPr>
          <w:rFonts w:eastAsia="Lucida Sans Unicode"/>
          <w:bCs/>
          <w:kern w:val="1"/>
          <w:sz w:val="28"/>
          <w:szCs w:val="28"/>
          <w:lang w:eastAsia="ar-SA"/>
        </w:rPr>
      </w:pPr>
      <w:proofErr w:type="spellStart"/>
      <w:r w:rsidRPr="006F6607">
        <w:rPr>
          <w:rFonts w:eastAsia="Lucida Sans Unicode"/>
          <w:kern w:val="1"/>
          <w:sz w:val="28"/>
          <w:szCs w:val="28"/>
          <w:lang w:val="en-US" w:eastAsia="ar-SA"/>
        </w:rPr>
        <w:t>Allmath</w:t>
      </w:r>
      <w:proofErr w:type="spellEnd"/>
      <w:r w:rsidRPr="006F6607">
        <w:rPr>
          <w:rFonts w:eastAsia="Lucida Sans Unicode"/>
          <w:kern w:val="1"/>
          <w:sz w:val="28"/>
          <w:szCs w:val="28"/>
          <w:lang w:eastAsia="ar-SA"/>
        </w:rPr>
        <w:t>.</w:t>
      </w:r>
      <w:r w:rsidRPr="006F6607">
        <w:rPr>
          <w:rFonts w:eastAsia="Lucida Sans Unicode"/>
          <w:kern w:val="1"/>
          <w:sz w:val="28"/>
          <w:szCs w:val="28"/>
          <w:lang w:val="en-US" w:eastAsia="ar-SA"/>
        </w:rPr>
        <w:t>ru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kern w:val="1"/>
          <w:sz w:val="28"/>
          <w:lang w:eastAsia="ar-SA"/>
        </w:rPr>
        <w:t>[Электронный ресурс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eastAsia="Lucida Sans Unicode"/>
          <w:kern w:val="1"/>
          <w:sz w:val="28"/>
          <w:lang w:eastAsia="ar-SA"/>
        </w:rPr>
        <w:t>– Режим доступа</w:t>
      </w:r>
      <w:r w:rsidRPr="006F6607">
        <w:rPr>
          <w:rFonts w:eastAsia="Lucida Sans Unicode"/>
          <w:kern w:val="1"/>
          <w:sz w:val="28"/>
          <w:lang w:eastAsia="en-US"/>
        </w:rPr>
        <w:t>: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 </w:t>
      </w:r>
      <w:hyperlink r:id="rId33" w:history="1">
        <w:r w:rsidRPr="006F6607">
          <w:rPr>
            <w:rFonts w:eastAsia="Lucida Sans Unicode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eastAsia="Lucida Sans Unicode"/>
          <w:kern w:val="1"/>
          <w:sz w:val="28"/>
          <w:szCs w:val="28"/>
          <w:lang w:eastAsia="ar-SA"/>
        </w:rPr>
        <w:t>, свободный (дата обращения</w:t>
      </w:r>
      <w:r w:rsidRPr="006F6607"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23.06.2021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>).</w:t>
      </w:r>
    </w:p>
    <w:p w14:paraId="38268DCB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</w:tabs>
        <w:rPr>
          <w:rFonts w:eastAsia="Lucida Sans Unicode" w:cs="Tahoma"/>
          <w:kern w:val="1"/>
          <w:sz w:val="28"/>
          <w:lang w:eastAsia="ar-SA"/>
        </w:rPr>
      </w:pPr>
      <w:proofErr w:type="spellStart"/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EqWorld</w:t>
      </w:r>
      <w:proofErr w:type="spellEnd"/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eastAsia="Lucida Sans Unicode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eastAsia="Lucida Sans Unicode"/>
          <w:kern w:val="1"/>
          <w:sz w:val="28"/>
          <w:lang w:eastAsia="ar-SA"/>
        </w:rPr>
        <w:t>[Электронный ресурс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eastAsia="Lucida Sans Unicode"/>
          <w:kern w:val="1"/>
          <w:sz w:val="28"/>
          <w:lang w:eastAsia="ar-SA"/>
        </w:rPr>
        <w:t xml:space="preserve">– Режим доступа: </w:t>
      </w:r>
      <w:hyperlink r:id="rId34" w:history="1">
        <w:r w:rsidRPr="006F6607">
          <w:rPr>
            <w:rFonts w:eastAsia="Lucida Sans Unicode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eastAsia="Lucida Sans Unicode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21.02.</w:t>
      </w:r>
      <w:r w:rsidR="00C2325F">
        <w:rPr>
          <w:rFonts w:eastAsia="Lucida Sans Unicode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eastAsia="Lucida Sans Unicode"/>
          <w:kern w:val="1"/>
          <w:sz w:val="28"/>
          <w:szCs w:val="28"/>
          <w:lang w:eastAsia="ar-SA"/>
        </w:rPr>
        <w:t>).</w:t>
      </w:r>
    </w:p>
    <w:p w14:paraId="3A1A6376" w14:textId="77777777" w:rsidR="00DA6841" w:rsidRPr="006F6607" w:rsidRDefault="00DA6841" w:rsidP="00DA6841">
      <w:pPr>
        <w:widowControl/>
        <w:numPr>
          <w:ilvl w:val="0"/>
          <w:numId w:val="13"/>
        </w:numPr>
        <w:tabs>
          <w:tab w:val="left" w:pos="567"/>
          <w:tab w:val="left" w:pos="1080"/>
        </w:tabs>
        <w:autoSpaceDN w:val="0"/>
        <w:rPr>
          <w:sz w:val="28"/>
          <w:szCs w:val="28"/>
          <w:lang w:eastAsia="ru-RU"/>
        </w:rPr>
      </w:pPr>
      <w:proofErr w:type="spellStart"/>
      <w:r w:rsidRPr="006F6607">
        <w:rPr>
          <w:bCs/>
          <w:sz w:val="28"/>
          <w:szCs w:val="28"/>
          <w:lang w:val="en-US" w:eastAsia="ru-RU"/>
        </w:rPr>
        <w:t>EXPonenta</w:t>
      </w:r>
      <w:proofErr w:type="spellEnd"/>
      <w:r w:rsidRPr="006F6607">
        <w:rPr>
          <w:bCs/>
          <w:sz w:val="28"/>
          <w:szCs w:val="28"/>
          <w:lang w:eastAsia="ru-RU"/>
        </w:rPr>
        <w:t>.</w:t>
      </w:r>
      <w:r w:rsidRPr="006F6607">
        <w:rPr>
          <w:bCs/>
          <w:sz w:val="28"/>
          <w:szCs w:val="28"/>
          <w:lang w:val="en-US" w:eastAsia="ru-RU"/>
        </w:rPr>
        <w:t>ru</w:t>
      </w:r>
      <w:r w:rsidRPr="006F6607">
        <w:rPr>
          <w:bCs/>
          <w:sz w:val="28"/>
          <w:szCs w:val="28"/>
          <w:lang w:eastAsia="ru-RU"/>
        </w:rPr>
        <w:t xml:space="preserve"> </w:t>
      </w:r>
      <w:r w:rsidRPr="006F6607">
        <w:rPr>
          <w:sz w:val="28"/>
          <w:lang w:eastAsia="ru-RU"/>
        </w:rPr>
        <w:t>[Электронный ресурс</w:t>
      </w:r>
      <w:r w:rsidRPr="006F6607">
        <w:rPr>
          <w:sz w:val="28"/>
          <w:szCs w:val="28"/>
          <w:lang w:eastAsia="ar-SA"/>
        </w:rPr>
        <w:t xml:space="preserve">] : </w:t>
      </w:r>
      <w:r w:rsidRPr="006F6607">
        <w:rPr>
          <w:sz w:val="28"/>
          <w:szCs w:val="28"/>
          <w:lang w:eastAsia="ru-RU"/>
        </w:rPr>
        <w:t>о</w:t>
      </w:r>
      <w:r w:rsidRPr="006F6607">
        <w:rPr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sz w:val="28"/>
          <w:lang w:eastAsia="ru-RU"/>
        </w:rPr>
        <w:t>– Режим доступа</w:t>
      </w:r>
      <w:r w:rsidRPr="006F6607">
        <w:rPr>
          <w:sz w:val="28"/>
          <w:lang w:eastAsia="en-US"/>
        </w:rPr>
        <w:t>:</w:t>
      </w:r>
      <w:r w:rsidRPr="006F6607">
        <w:rPr>
          <w:sz w:val="28"/>
          <w:szCs w:val="28"/>
          <w:lang w:eastAsia="ru-RU"/>
        </w:rPr>
        <w:t xml:space="preserve"> </w:t>
      </w:r>
      <w:hyperlink r:id="rId35" w:history="1">
        <w:r w:rsidRPr="006F6607">
          <w:rPr>
            <w:rFonts w:eastAsia="Symbol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sz w:val="28"/>
          <w:szCs w:val="28"/>
          <w:lang w:eastAsia="ru-RU"/>
        </w:rPr>
        <w:t>, свободный (дата обращ</w:t>
      </w:r>
      <w:r w:rsidRPr="006F6607">
        <w:rPr>
          <w:sz w:val="28"/>
          <w:szCs w:val="28"/>
          <w:lang w:eastAsia="ru-RU"/>
        </w:rPr>
        <w:t>е</w:t>
      </w:r>
      <w:r w:rsidRPr="006F6607">
        <w:rPr>
          <w:sz w:val="28"/>
          <w:szCs w:val="28"/>
          <w:lang w:eastAsia="ru-RU"/>
        </w:rPr>
        <w:t xml:space="preserve">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ru-RU"/>
        </w:rPr>
        <w:t>).</w:t>
      </w:r>
    </w:p>
    <w:p w14:paraId="216680FB" w14:textId="77777777" w:rsidR="00DA6841" w:rsidRPr="006F6607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6F6607">
        <w:rPr>
          <w:rFonts w:eastAsia="Courier New"/>
          <w:bCs/>
          <w:sz w:val="28"/>
          <w:lang w:eastAsia="en-US"/>
        </w:rPr>
        <w:t xml:space="preserve">Московский Центр Непрерывного Математического Образования (МЦНМО) </w:t>
      </w:r>
      <w:r w:rsidRPr="006F6607">
        <w:rPr>
          <w:sz w:val="28"/>
          <w:lang w:eastAsia="en-US"/>
        </w:rPr>
        <w:t>[Электронный ресурс</w:t>
      </w:r>
      <w:r w:rsidRPr="006F6607">
        <w:rPr>
          <w:sz w:val="28"/>
          <w:szCs w:val="28"/>
          <w:lang w:eastAsia="ar-SA"/>
        </w:rPr>
        <w:t>]</w:t>
      </w:r>
      <w:r w:rsidRPr="006F6607">
        <w:rPr>
          <w:sz w:val="28"/>
          <w:szCs w:val="28"/>
          <w:lang w:eastAsia="en-US"/>
        </w:rPr>
        <w:t xml:space="preserve">. </w:t>
      </w:r>
      <w:r w:rsidRPr="006F6607">
        <w:rPr>
          <w:sz w:val="28"/>
          <w:lang w:eastAsia="en-US"/>
        </w:rPr>
        <w:t>– Режим доступа</w:t>
      </w:r>
      <w:r w:rsidRPr="006F6607">
        <w:rPr>
          <w:sz w:val="28"/>
          <w:szCs w:val="28"/>
          <w:lang w:eastAsia="en-US"/>
        </w:rPr>
        <w:t>:</w:t>
      </w:r>
      <w:r w:rsidRPr="006F6607">
        <w:rPr>
          <w:rFonts w:eastAsia="Courier New"/>
          <w:bCs/>
          <w:sz w:val="28"/>
          <w:lang w:eastAsia="en-US"/>
        </w:rPr>
        <w:t xml:space="preserve"> </w:t>
      </w:r>
      <w:hyperlink r:id="rId36" w:history="1">
        <w:r w:rsidRPr="006F6607">
          <w:rPr>
            <w:color w:val="0000FF"/>
            <w:sz w:val="28"/>
            <w:u w:val="single"/>
            <w:lang w:val="en-US" w:eastAsia="en-US"/>
          </w:rPr>
          <w:t>http</w:t>
        </w:r>
        <w:r w:rsidRPr="006F6607">
          <w:rPr>
            <w:color w:val="0000FF"/>
            <w:sz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u w:val="single"/>
            <w:lang w:val="en-US" w:eastAsia="en-US"/>
          </w:rPr>
          <w:t>www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proofErr w:type="spellStart"/>
        <w:r w:rsidRPr="006F6607">
          <w:rPr>
            <w:color w:val="0000FF"/>
            <w:sz w:val="28"/>
            <w:u w:val="single"/>
            <w:lang w:val="en-US" w:eastAsia="en-US"/>
          </w:rPr>
          <w:t>mccme</w:t>
        </w:r>
        <w:proofErr w:type="spellEnd"/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 xml:space="preserve">, свободный (дата обращения: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en-US"/>
        </w:rPr>
        <w:t>).</w:t>
      </w:r>
    </w:p>
    <w:p w14:paraId="746EF239" w14:textId="77777777" w:rsidR="00DA6841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6F6607">
        <w:rPr>
          <w:sz w:val="28"/>
          <w:szCs w:val="28"/>
          <w:lang w:eastAsia="en-US"/>
        </w:rPr>
        <w:t xml:space="preserve">Федеральная служба государственной статистики </w:t>
      </w:r>
      <w:r w:rsidRPr="006F6607">
        <w:rPr>
          <w:sz w:val="28"/>
          <w:lang w:eastAsia="en-US"/>
        </w:rPr>
        <w:t>[Электронный р</w:t>
      </w:r>
      <w:r w:rsidRPr="006F6607">
        <w:rPr>
          <w:sz w:val="28"/>
          <w:lang w:eastAsia="en-US"/>
        </w:rPr>
        <w:t>е</w:t>
      </w:r>
      <w:r w:rsidRPr="006F6607">
        <w:rPr>
          <w:sz w:val="28"/>
          <w:lang w:eastAsia="en-US"/>
        </w:rPr>
        <w:t>сурс</w:t>
      </w:r>
      <w:r w:rsidRPr="006F6607">
        <w:rPr>
          <w:sz w:val="28"/>
          <w:szCs w:val="28"/>
          <w:lang w:eastAsia="ar-SA"/>
        </w:rPr>
        <w:t xml:space="preserve">] : официальный сайт. – режим доступа </w:t>
      </w:r>
      <w:hyperlink r:id="rId37" w:history="1">
        <w:r w:rsidRPr="006F6607">
          <w:rPr>
            <w:color w:val="0000FF"/>
            <w:sz w:val="28"/>
            <w:u w:val="single"/>
            <w:lang w:val="en-US" w:eastAsia="en-US"/>
          </w:rPr>
          <w:t>http</w:t>
        </w:r>
        <w:r w:rsidRPr="006F6607">
          <w:rPr>
            <w:color w:val="0000FF"/>
            <w:sz w:val="28"/>
            <w:u w:val="single"/>
            <w:lang w:eastAsia="en-US"/>
          </w:rPr>
          <w:t>://</w:t>
        </w:r>
        <w:r w:rsidRPr="006F6607">
          <w:rPr>
            <w:color w:val="0000FF"/>
            <w:sz w:val="28"/>
            <w:u w:val="single"/>
            <w:lang w:val="en-US" w:eastAsia="en-US"/>
          </w:rPr>
          <w:t>www</w:t>
        </w:r>
        <w:r w:rsidRPr="006F6607">
          <w:rPr>
            <w:color w:val="0000FF"/>
            <w:sz w:val="28"/>
            <w:u w:val="single"/>
            <w:lang w:eastAsia="en-US"/>
          </w:rPr>
          <w:t>.</w:t>
        </w:r>
        <w:proofErr w:type="spellStart"/>
        <w:r w:rsidRPr="006F6607">
          <w:rPr>
            <w:color w:val="0000FF"/>
            <w:sz w:val="28"/>
            <w:u w:val="single"/>
            <w:lang w:val="en-US" w:eastAsia="en-US"/>
          </w:rPr>
          <w:t>gks</w:t>
        </w:r>
        <w:proofErr w:type="spellEnd"/>
        <w:r w:rsidRPr="006F6607">
          <w:rPr>
            <w:color w:val="0000FF"/>
            <w:sz w:val="28"/>
            <w:u w:val="single"/>
            <w:lang w:eastAsia="en-US"/>
          </w:rPr>
          <w:t>.</w:t>
        </w:r>
        <w:r w:rsidRPr="006F6607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6F6607">
        <w:rPr>
          <w:sz w:val="28"/>
          <w:szCs w:val="28"/>
          <w:lang w:eastAsia="en-US"/>
        </w:rPr>
        <w:t>, свобо</w:t>
      </w:r>
      <w:r w:rsidRPr="006F6607">
        <w:rPr>
          <w:sz w:val="28"/>
          <w:szCs w:val="28"/>
          <w:lang w:eastAsia="en-US"/>
        </w:rPr>
        <w:t>д</w:t>
      </w:r>
      <w:r w:rsidRPr="006F6607">
        <w:rPr>
          <w:sz w:val="28"/>
          <w:szCs w:val="28"/>
          <w:lang w:eastAsia="en-US"/>
        </w:rPr>
        <w:t xml:space="preserve">ный (дата обращения: </w:t>
      </w:r>
      <w:r>
        <w:rPr>
          <w:sz w:val="28"/>
          <w:szCs w:val="28"/>
          <w:shd w:val="clear" w:color="auto" w:fill="FFFFFF"/>
          <w:lang w:eastAsia="ru-RU"/>
        </w:rPr>
        <w:t>21.02.</w:t>
      </w:r>
      <w:r w:rsidR="00C2325F">
        <w:rPr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sz w:val="28"/>
          <w:szCs w:val="28"/>
          <w:lang w:eastAsia="en-US"/>
        </w:rPr>
        <w:t>).</w:t>
      </w:r>
    </w:p>
    <w:p w14:paraId="5F4F7B20" w14:textId="77777777" w:rsidR="00DA6841" w:rsidRPr="009E4B71" w:rsidRDefault="00DA6841" w:rsidP="00DA6841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Центральный банк Российской Федерации </w:t>
      </w:r>
      <w:r w:rsidRPr="009E4B71">
        <w:rPr>
          <w:rStyle w:val="FontStyle30"/>
          <w:sz w:val="28"/>
          <w:szCs w:val="28"/>
        </w:rPr>
        <w:t>[Электронный ресурс</w:t>
      </w:r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] : официальный сайт. – Режим доступа </w:t>
      </w:r>
      <w:hyperlink r:id="rId38" w:history="1">
        <w:r w:rsidRPr="009E4B71">
          <w:rPr>
            <w:rStyle w:val="a4"/>
            <w:rFonts w:ascii="Times New Roman" w:hAnsi="Times New Roman" w:cs="Times New Roman"/>
            <w:sz w:val="28"/>
            <w:szCs w:val="28"/>
            <w:lang w:eastAsia="ar-SA"/>
          </w:rPr>
          <w:t>http://www.cbr.ru/</w:t>
        </w:r>
      </w:hyperlink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Pr="009E4B71">
        <w:rPr>
          <w:rFonts w:ascii="Times New Roman" w:hAnsi="Times New Roman" w:cs="Times New Roman"/>
          <w:sz w:val="28"/>
          <w:szCs w:val="28"/>
        </w:rPr>
        <w:t xml:space="preserve">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21.02.</w:t>
      </w:r>
      <w:r w:rsidR="00C2325F">
        <w:rPr>
          <w:rFonts w:ascii="Times New Roman" w:hAnsi="Times New Roman" w:cs="Times New Roman"/>
          <w:sz w:val="28"/>
          <w:szCs w:val="28"/>
        </w:rPr>
        <w:t>2025</w:t>
      </w:r>
      <w:r w:rsidRPr="009E4B71">
        <w:rPr>
          <w:rFonts w:ascii="Times New Roman" w:hAnsi="Times New Roman" w:cs="Times New Roman"/>
          <w:sz w:val="28"/>
          <w:szCs w:val="28"/>
        </w:rPr>
        <w:t>).</w:t>
      </w:r>
    </w:p>
    <w:p w14:paraId="073375BC" w14:textId="77777777" w:rsidR="00DA6841" w:rsidRPr="009E4B71" w:rsidRDefault="00DA6841" w:rsidP="00DA6841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9E4B71">
        <w:rPr>
          <w:rFonts w:ascii="Times New Roman" w:hAnsi="Times New Roman" w:cs="Times New Roman"/>
          <w:sz w:val="28"/>
          <w:szCs w:val="28"/>
          <w:lang w:eastAsia="ar-SA"/>
        </w:rPr>
        <w:t xml:space="preserve">Корпоративный менеджмент </w:t>
      </w:r>
      <w:r w:rsidRPr="009E4B71">
        <w:rPr>
          <w:rStyle w:val="FontStyle30"/>
          <w:sz w:val="28"/>
          <w:szCs w:val="28"/>
        </w:rPr>
        <w:t>[Электронный ресурс</w:t>
      </w:r>
      <w:r w:rsidRPr="009E4B71">
        <w:rPr>
          <w:rFonts w:ascii="Times New Roman" w:hAnsi="Times New Roman" w:cs="Times New Roman"/>
          <w:sz w:val="28"/>
          <w:szCs w:val="28"/>
          <w:lang w:eastAsia="ar-SA"/>
        </w:rPr>
        <w:t>] : официальный сайт. – режим доступа</w:t>
      </w:r>
      <w:r w:rsidRPr="009E4B71"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Pr="009E4B71">
          <w:rPr>
            <w:rStyle w:val="a4"/>
            <w:rFonts w:ascii="Times New Roman" w:hAnsi="Times New Roman" w:cs="Times New Roman"/>
            <w:sz w:val="28"/>
            <w:szCs w:val="28"/>
          </w:rPr>
          <w:t>http://www.cfin.ru</w:t>
        </w:r>
      </w:hyperlink>
      <w:r w:rsidRPr="009E4B71">
        <w:rPr>
          <w:rFonts w:ascii="Times New Roman" w:hAnsi="Times New Roman" w:cs="Times New Roman"/>
          <w:sz w:val="28"/>
          <w:szCs w:val="28"/>
        </w:rPr>
        <w:t xml:space="preserve"> 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21.02.</w:t>
      </w:r>
      <w:r w:rsidR="00C2325F">
        <w:rPr>
          <w:rFonts w:ascii="Times New Roman" w:hAnsi="Times New Roman" w:cs="Times New Roman"/>
          <w:sz w:val="28"/>
          <w:szCs w:val="28"/>
        </w:rPr>
        <w:t>2025</w:t>
      </w:r>
      <w:r w:rsidRPr="009E4B71">
        <w:rPr>
          <w:rFonts w:ascii="Times New Roman" w:hAnsi="Times New Roman" w:cs="Times New Roman"/>
          <w:sz w:val="28"/>
          <w:szCs w:val="28"/>
        </w:rPr>
        <w:t>).</w:t>
      </w:r>
    </w:p>
    <w:p w14:paraId="5C38717B" w14:textId="77777777" w:rsidR="00DA6841" w:rsidRPr="006F6607" w:rsidRDefault="00DA6841" w:rsidP="00DA6841">
      <w:pPr>
        <w:widowControl/>
        <w:numPr>
          <w:ilvl w:val="0"/>
          <w:numId w:val="13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9E4B71">
        <w:rPr>
          <w:color w:val="000000"/>
          <w:sz w:val="28"/>
          <w:szCs w:val="28"/>
          <w:lang w:val="en-US"/>
        </w:rPr>
        <w:t>The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Panel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Study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of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Entrepreneurial</w:t>
      </w:r>
      <w:r w:rsidRPr="009E4B71">
        <w:rPr>
          <w:color w:val="000000"/>
          <w:sz w:val="28"/>
          <w:szCs w:val="28"/>
        </w:rPr>
        <w:t xml:space="preserve"> </w:t>
      </w:r>
      <w:r w:rsidRPr="009E4B71">
        <w:rPr>
          <w:color w:val="000000"/>
          <w:sz w:val="28"/>
          <w:szCs w:val="28"/>
          <w:lang w:val="en-US"/>
        </w:rPr>
        <w:t>Dynamics</w:t>
      </w:r>
      <w:r w:rsidRPr="009E4B71">
        <w:rPr>
          <w:sz w:val="28"/>
          <w:szCs w:val="28"/>
        </w:rPr>
        <w:t xml:space="preserve"> </w:t>
      </w:r>
      <w:r w:rsidRPr="009E4B71">
        <w:rPr>
          <w:sz w:val="28"/>
          <w:szCs w:val="28"/>
          <w:lang w:eastAsia="ar-SA"/>
        </w:rPr>
        <w:t xml:space="preserve">Федерации </w:t>
      </w:r>
      <w:r w:rsidRPr="009E4B71">
        <w:rPr>
          <w:rStyle w:val="FontStyle30"/>
          <w:sz w:val="28"/>
          <w:szCs w:val="28"/>
        </w:rPr>
        <w:t>[Электронный ресурс</w:t>
      </w:r>
      <w:r w:rsidRPr="009E4B71">
        <w:rPr>
          <w:sz w:val="28"/>
          <w:szCs w:val="28"/>
          <w:lang w:eastAsia="ar-SA"/>
        </w:rPr>
        <w:t>] : официальный сайт. – Режим доступа</w:t>
      </w:r>
      <w:r w:rsidRPr="009E4B71">
        <w:rPr>
          <w:sz w:val="28"/>
          <w:szCs w:val="28"/>
        </w:rPr>
        <w:t xml:space="preserve"> : </w:t>
      </w:r>
      <w:hyperlink r:id="rId40" w:history="1">
        <w:r w:rsidRPr="009E4B71">
          <w:rPr>
            <w:rStyle w:val="a4"/>
            <w:spacing w:val="-4"/>
            <w:sz w:val="28"/>
            <w:szCs w:val="28"/>
            <w:lang w:val="en-US"/>
          </w:rPr>
          <w:t>http</w:t>
        </w:r>
        <w:r w:rsidRPr="009E4B71">
          <w:rPr>
            <w:rStyle w:val="a4"/>
            <w:spacing w:val="-4"/>
            <w:sz w:val="28"/>
            <w:szCs w:val="28"/>
          </w:rPr>
          <w:t>://</w:t>
        </w:r>
        <w:r w:rsidRPr="009E4B71">
          <w:rPr>
            <w:rStyle w:val="a4"/>
            <w:spacing w:val="-4"/>
            <w:sz w:val="28"/>
            <w:szCs w:val="28"/>
            <w:lang w:val="en-US"/>
          </w:rPr>
          <w:t>www</w:t>
        </w:r>
        <w:r w:rsidRPr="009E4B71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9E4B71">
          <w:rPr>
            <w:rStyle w:val="a4"/>
            <w:spacing w:val="-4"/>
            <w:sz w:val="28"/>
            <w:szCs w:val="28"/>
            <w:lang w:val="en-US"/>
          </w:rPr>
          <w:t>psed</w:t>
        </w:r>
        <w:proofErr w:type="spellEnd"/>
        <w:r w:rsidRPr="009E4B71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9E4B71">
          <w:rPr>
            <w:rStyle w:val="a4"/>
            <w:spacing w:val="-4"/>
            <w:sz w:val="28"/>
            <w:szCs w:val="28"/>
            <w:lang w:val="en-US"/>
          </w:rPr>
          <w:t>isr</w:t>
        </w:r>
        <w:proofErr w:type="spellEnd"/>
        <w:r w:rsidRPr="009E4B71">
          <w:rPr>
            <w:rStyle w:val="a4"/>
            <w:spacing w:val="-4"/>
            <w:sz w:val="28"/>
            <w:szCs w:val="28"/>
          </w:rPr>
          <w:t>.</w:t>
        </w:r>
        <w:proofErr w:type="spellStart"/>
        <w:r w:rsidRPr="009E4B71">
          <w:rPr>
            <w:rStyle w:val="a4"/>
            <w:spacing w:val="-4"/>
            <w:sz w:val="28"/>
            <w:szCs w:val="28"/>
            <w:lang w:val="en-US"/>
          </w:rPr>
          <w:t>umich</w:t>
        </w:r>
        <w:proofErr w:type="spellEnd"/>
        <w:r w:rsidRPr="009E4B71">
          <w:rPr>
            <w:rStyle w:val="a4"/>
            <w:spacing w:val="-4"/>
            <w:sz w:val="28"/>
            <w:szCs w:val="28"/>
          </w:rPr>
          <w:t>.</w:t>
        </w:r>
        <w:r w:rsidRPr="009E4B71">
          <w:rPr>
            <w:rStyle w:val="a4"/>
            <w:spacing w:val="-4"/>
            <w:sz w:val="28"/>
            <w:szCs w:val="28"/>
            <w:lang w:val="en-US"/>
          </w:rPr>
          <w:t>edu</w:t>
        </w:r>
        <w:r w:rsidRPr="009E4B71">
          <w:rPr>
            <w:rStyle w:val="a4"/>
            <w:spacing w:val="-4"/>
            <w:sz w:val="28"/>
            <w:szCs w:val="28"/>
          </w:rPr>
          <w:t>/</w:t>
        </w:r>
        <w:proofErr w:type="spellStart"/>
        <w:r w:rsidRPr="009E4B71">
          <w:rPr>
            <w:rStyle w:val="a4"/>
            <w:spacing w:val="-4"/>
            <w:sz w:val="28"/>
            <w:szCs w:val="28"/>
            <w:lang w:val="en-US"/>
          </w:rPr>
          <w:t>psed</w:t>
        </w:r>
        <w:proofErr w:type="spellEnd"/>
        <w:r w:rsidRPr="009E4B71">
          <w:rPr>
            <w:rStyle w:val="a4"/>
            <w:spacing w:val="-4"/>
            <w:sz w:val="28"/>
            <w:szCs w:val="28"/>
          </w:rPr>
          <w:t>/</w:t>
        </w:r>
        <w:r w:rsidRPr="009E4B71">
          <w:rPr>
            <w:rStyle w:val="a4"/>
            <w:spacing w:val="-4"/>
            <w:sz w:val="28"/>
            <w:szCs w:val="28"/>
            <w:lang w:val="en-US"/>
          </w:rPr>
          <w:t>home</w:t>
        </w:r>
      </w:hyperlink>
      <w:r w:rsidRPr="009E4B71">
        <w:rPr>
          <w:spacing w:val="-4"/>
          <w:sz w:val="28"/>
          <w:szCs w:val="28"/>
        </w:rPr>
        <w:t xml:space="preserve"> </w:t>
      </w:r>
      <w:r w:rsidRPr="009E4B71">
        <w:rPr>
          <w:sz w:val="28"/>
          <w:szCs w:val="28"/>
        </w:rPr>
        <w:t xml:space="preserve">свободный (дата обращения: </w:t>
      </w:r>
      <w:r>
        <w:rPr>
          <w:sz w:val="28"/>
          <w:szCs w:val="28"/>
        </w:rPr>
        <w:t>21.02.</w:t>
      </w:r>
      <w:r w:rsidR="00C2325F">
        <w:rPr>
          <w:sz w:val="28"/>
          <w:szCs w:val="28"/>
        </w:rPr>
        <w:t>2025</w:t>
      </w:r>
      <w:r w:rsidRPr="009E4B71">
        <w:rPr>
          <w:sz w:val="28"/>
          <w:szCs w:val="28"/>
        </w:rPr>
        <w:t>).</w:t>
      </w:r>
    </w:p>
    <w:p w14:paraId="7C6660C2" w14:textId="77777777" w:rsidR="001D3CEC" w:rsidRPr="001D3CEC" w:rsidRDefault="001D3CEC" w:rsidP="001D3CEC">
      <w:pPr>
        <w:tabs>
          <w:tab w:val="clear" w:pos="708"/>
        </w:tabs>
        <w:autoSpaceDE w:val="0"/>
        <w:autoSpaceDN w:val="0"/>
        <w:ind w:left="709" w:firstLine="0"/>
        <w:rPr>
          <w:sz w:val="28"/>
          <w:szCs w:val="28"/>
          <w:lang w:eastAsia="en-US"/>
        </w:rPr>
      </w:pPr>
    </w:p>
    <w:p w14:paraId="7E9AF3F3" w14:textId="77777777" w:rsidR="00C73321" w:rsidRPr="00422FCA" w:rsidRDefault="00C73321" w:rsidP="00C73321">
      <w:pPr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9. </w:t>
      </w:r>
      <w:r w:rsidRPr="00F5669E">
        <w:rPr>
          <w:b/>
          <w:sz w:val="28"/>
          <w:szCs w:val="28"/>
        </w:rPr>
        <w:t>ПЕРЕЧЕНЬ ИНФОРМАЦИ</w:t>
      </w:r>
      <w:r>
        <w:rPr>
          <w:b/>
          <w:sz w:val="28"/>
          <w:szCs w:val="28"/>
        </w:rPr>
        <w:t>ОННЫХ ТЕХНОЛОГИЙ И</w:t>
      </w:r>
      <w:r>
        <w:rPr>
          <w:b/>
          <w:sz w:val="28"/>
          <w:szCs w:val="28"/>
          <w:lang w:val="en-US"/>
        </w:rPr>
        <w:t> </w:t>
      </w:r>
      <w:r w:rsidRPr="00F5669E">
        <w:rPr>
          <w:b/>
          <w:sz w:val="28"/>
          <w:szCs w:val="28"/>
        </w:rPr>
        <w:t>ПРОГРАММНОГО ОБЕСПЕЧЕНИЯ, ИСПОЛЬЗУЕМЫХ ПРИ ПР</w:t>
      </w:r>
      <w:r w:rsidRPr="00F5669E">
        <w:rPr>
          <w:b/>
          <w:sz w:val="28"/>
          <w:szCs w:val="28"/>
        </w:rPr>
        <w:t>О</w:t>
      </w:r>
      <w:r w:rsidRPr="00F5669E">
        <w:rPr>
          <w:b/>
          <w:sz w:val="28"/>
          <w:szCs w:val="28"/>
        </w:rPr>
        <w:t>ВЕДЕНИИ  ПРАКТИК</w:t>
      </w:r>
      <w:r>
        <w:rPr>
          <w:b/>
          <w:sz w:val="28"/>
          <w:szCs w:val="28"/>
        </w:rPr>
        <w:t>И</w:t>
      </w:r>
    </w:p>
    <w:p w14:paraId="198DACB0" w14:textId="77777777" w:rsidR="00C73321" w:rsidRPr="00DE3C82" w:rsidRDefault="00C73321" w:rsidP="00C73321">
      <w:pPr>
        <w:pStyle w:val="a8"/>
        <w:spacing w:after="0"/>
        <w:ind w:firstLine="720"/>
        <w:jc w:val="both"/>
        <w:rPr>
          <w:b/>
          <w:sz w:val="28"/>
          <w:szCs w:val="28"/>
        </w:rPr>
      </w:pPr>
      <w:r w:rsidRPr="00DE3C82">
        <w:rPr>
          <w:b/>
          <w:sz w:val="28"/>
          <w:szCs w:val="28"/>
        </w:rPr>
        <w:t>9.1. Информационные технологии:</w:t>
      </w:r>
    </w:p>
    <w:p w14:paraId="6B2695B4" w14:textId="77777777" w:rsidR="00C73321" w:rsidRPr="00CF3BA0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сервисов электронной почты для обмена оперативной информац</w:t>
      </w:r>
      <w:r w:rsidRPr="00CF3BA0">
        <w:rPr>
          <w:sz w:val="28"/>
          <w:szCs w:val="28"/>
        </w:rPr>
        <w:t>и</w:t>
      </w:r>
      <w:r w:rsidRPr="00CF3BA0">
        <w:rPr>
          <w:sz w:val="28"/>
          <w:szCs w:val="28"/>
        </w:rPr>
        <w:t>ей;</w:t>
      </w:r>
    </w:p>
    <w:p w14:paraId="424A1C51" w14:textId="77777777" w:rsidR="00C73321" w:rsidRPr="00DE63E9" w:rsidRDefault="00DE63E9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iCs/>
          <w:sz w:val="28"/>
          <w:szCs w:val="28"/>
        </w:rPr>
      </w:pPr>
      <w:r w:rsidRPr="00DE63E9">
        <w:rPr>
          <w:iCs/>
          <w:sz w:val="28"/>
          <w:szCs w:val="28"/>
        </w:rPr>
        <w:t>проведение установочной и итоговой конференций в режиме видеоко</w:t>
      </w:r>
      <w:r w:rsidRPr="00DE63E9">
        <w:rPr>
          <w:iCs/>
          <w:sz w:val="28"/>
          <w:szCs w:val="28"/>
        </w:rPr>
        <w:t>н</w:t>
      </w:r>
      <w:r w:rsidRPr="00DE63E9">
        <w:rPr>
          <w:iCs/>
          <w:sz w:val="28"/>
          <w:szCs w:val="28"/>
        </w:rPr>
        <w:t>ференцсвязи</w:t>
      </w:r>
      <w:r w:rsidR="00C73321" w:rsidRPr="00DE63E9">
        <w:rPr>
          <w:iCs/>
          <w:sz w:val="28"/>
          <w:szCs w:val="28"/>
        </w:rPr>
        <w:t>;</w:t>
      </w:r>
    </w:p>
    <w:p w14:paraId="302D2811" w14:textId="77777777" w:rsidR="00C73321" w:rsidRPr="00CF3BA0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программных средств для решения научно-исследовательских задач в период прохождения практ</w:t>
      </w:r>
      <w:r w:rsidRPr="00CF3BA0">
        <w:rPr>
          <w:sz w:val="28"/>
          <w:szCs w:val="28"/>
        </w:rPr>
        <w:t>и</w:t>
      </w:r>
      <w:r w:rsidRPr="00CF3BA0">
        <w:rPr>
          <w:sz w:val="28"/>
          <w:szCs w:val="28"/>
        </w:rPr>
        <w:t>ки;</w:t>
      </w:r>
    </w:p>
    <w:p w14:paraId="4F66E972" w14:textId="77777777" w:rsidR="00C73321" w:rsidRPr="00CF3BA0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 xml:space="preserve">работа в электронных библиотечных системах; </w:t>
      </w:r>
    </w:p>
    <w:p w14:paraId="3A168904" w14:textId="77777777" w:rsidR="00C73321" w:rsidRPr="00CF3BA0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мультимедийные презентации проектов, отчетов по практике</w:t>
      </w:r>
    </w:p>
    <w:p w14:paraId="0D9326B0" w14:textId="77777777" w:rsidR="00C73321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текстовых редакторов и р</w:t>
      </w:r>
      <w:r w:rsidRPr="00CF3BA0">
        <w:rPr>
          <w:sz w:val="28"/>
          <w:szCs w:val="28"/>
        </w:rPr>
        <w:t>е</w:t>
      </w:r>
      <w:r w:rsidRPr="00CF3BA0">
        <w:rPr>
          <w:sz w:val="28"/>
          <w:szCs w:val="28"/>
        </w:rPr>
        <w:t>дакторов формул для грамотной в</w:t>
      </w:r>
      <w:r w:rsidR="002E139A">
        <w:rPr>
          <w:sz w:val="28"/>
          <w:szCs w:val="28"/>
        </w:rPr>
        <w:t>е</w:t>
      </w:r>
      <w:r w:rsidRPr="00CF3BA0">
        <w:rPr>
          <w:sz w:val="28"/>
          <w:szCs w:val="28"/>
        </w:rPr>
        <w:t>рстки математического текста,</w:t>
      </w:r>
    </w:p>
    <w:p w14:paraId="613FE54F" w14:textId="77777777" w:rsidR="00C73321" w:rsidRPr="00CF3BA0" w:rsidRDefault="00C73321" w:rsidP="00926542">
      <w:pPr>
        <w:pStyle w:val="a8"/>
        <w:numPr>
          <w:ilvl w:val="0"/>
          <w:numId w:val="5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поиск актуальной научной информации с использованием сети Инте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нет</w:t>
      </w:r>
    </w:p>
    <w:p w14:paraId="6B4CEA74" w14:textId="77777777" w:rsidR="00C73321" w:rsidRDefault="00C73321" w:rsidP="00C73321">
      <w:pPr>
        <w:pStyle w:val="a8"/>
        <w:tabs>
          <w:tab w:val="left" w:pos="567"/>
        </w:tabs>
        <w:spacing w:after="0"/>
        <w:ind w:left="426" w:firstLine="720"/>
        <w:jc w:val="both"/>
        <w:rPr>
          <w:sz w:val="24"/>
          <w:szCs w:val="24"/>
        </w:rPr>
      </w:pPr>
    </w:p>
    <w:p w14:paraId="00CB4D6B" w14:textId="77777777" w:rsidR="00C73321" w:rsidRPr="00CF3BA0" w:rsidRDefault="00C73321" w:rsidP="00C73321">
      <w:pPr>
        <w:pStyle w:val="a8"/>
        <w:ind w:firstLine="720"/>
        <w:jc w:val="both"/>
        <w:rPr>
          <w:b/>
          <w:sz w:val="28"/>
          <w:szCs w:val="28"/>
        </w:rPr>
      </w:pPr>
      <w:r w:rsidRPr="00CF3BA0">
        <w:rPr>
          <w:b/>
          <w:sz w:val="28"/>
          <w:szCs w:val="28"/>
        </w:rPr>
        <w:t>9.2 Требования к программному обеспечению</w:t>
      </w:r>
    </w:p>
    <w:p w14:paraId="1265BD4B" w14:textId="77777777" w:rsidR="002B1985" w:rsidRPr="00B00E3E" w:rsidRDefault="002B1985" w:rsidP="002B1985">
      <w:pPr>
        <w:ind w:firstLine="567"/>
        <w:rPr>
          <w:b/>
          <w:sz w:val="28"/>
          <w:szCs w:val="28"/>
        </w:rPr>
      </w:pPr>
      <w:r w:rsidRPr="00B00E3E">
        <w:rPr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2B1985" w:rsidRPr="007165E0" w14:paraId="2B84C005" w14:textId="77777777" w:rsidTr="00A434B4">
        <w:tc>
          <w:tcPr>
            <w:tcW w:w="4957" w:type="dxa"/>
            <w:shd w:val="clear" w:color="auto" w:fill="auto"/>
          </w:tcPr>
          <w:p w14:paraId="641B9B4B" w14:textId="77777777" w:rsidR="002B1985" w:rsidRPr="007165E0" w:rsidRDefault="002B1985" w:rsidP="00505251">
            <w:pPr>
              <w:ind w:firstLine="0"/>
            </w:pPr>
            <w:r w:rsidRPr="007165E0">
              <w:t xml:space="preserve">Операционная система </w:t>
            </w:r>
            <w:r w:rsidRPr="007165E0">
              <w:br/>
              <w:t xml:space="preserve">РЕД ОС </w:t>
            </w:r>
            <w:r w:rsidR="00505251">
              <w:t>8</w:t>
            </w:r>
            <w:r w:rsidRPr="007165E0">
              <w:t>.</w:t>
            </w:r>
            <w:r w:rsidR="00505251">
              <w:t>0</w:t>
            </w:r>
            <w:r w:rsidRPr="007165E0">
              <w:t xml:space="preserve">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122188AB" w14:textId="77777777" w:rsidR="002B1985" w:rsidRPr="00A434B4" w:rsidRDefault="002B1985" w:rsidP="00A434B4">
            <w:pPr>
              <w:ind w:firstLine="0"/>
              <w:rPr>
                <w:b/>
              </w:rPr>
            </w:pPr>
            <w:r w:rsidRPr="007165E0">
              <w:t>Соглашение №93/03-22У от  11.03.2022</w:t>
            </w:r>
          </w:p>
        </w:tc>
      </w:tr>
      <w:tr w:rsidR="002B1985" w:rsidRPr="007165E0" w14:paraId="7005E98D" w14:textId="77777777" w:rsidTr="00A434B4">
        <w:tc>
          <w:tcPr>
            <w:tcW w:w="4957" w:type="dxa"/>
            <w:shd w:val="clear" w:color="auto" w:fill="auto"/>
          </w:tcPr>
          <w:p w14:paraId="1EC746A0" w14:textId="77777777" w:rsidR="002B1985" w:rsidRPr="007165E0" w:rsidRDefault="002B1985" w:rsidP="00A434B4">
            <w:pPr>
              <w:ind w:firstLine="0"/>
            </w:pPr>
            <w:r w:rsidRPr="007165E0">
              <w:t xml:space="preserve">Архиватор </w:t>
            </w:r>
            <w:r w:rsidRPr="007165E0">
              <w:br/>
            </w:r>
            <w:r w:rsidRPr="00A434B4">
              <w:rPr>
                <w:lang w:val="en-US"/>
              </w:rPr>
              <w:lastRenderedPageBreak/>
              <w:t>Engrampa</w:t>
            </w:r>
            <w:r w:rsidRPr="007165E0">
              <w:t xml:space="preserve"> – </w:t>
            </w:r>
            <w:r w:rsidRPr="00A434B4">
              <w:rPr>
                <w:lang w:val="en-US"/>
              </w:rPr>
              <w:t>Archive</w:t>
            </w:r>
            <w:r w:rsidRPr="007165E0">
              <w:t xml:space="preserve"> </w:t>
            </w:r>
            <w:r w:rsidRPr="00A434B4">
              <w:rPr>
                <w:lang w:val="en-US"/>
              </w:rPr>
              <w:t>Manager</w:t>
            </w:r>
            <w:r w:rsidRPr="007165E0"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5DED348D" w14:textId="77777777" w:rsidR="002B1985" w:rsidRPr="007165E0" w:rsidRDefault="002B1985" w:rsidP="00A434B4">
            <w:pPr>
              <w:ind w:firstLine="0"/>
            </w:pPr>
            <w:r w:rsidRPr="007165E0">
              <w:lastRenderedPageBreak/>
              <w:t>Свободно распространяемое ПО</w:t>
            </w:r>
          </w:p>
        </w:tc>
      </w:tr>
      <w:tr w:rsidR="002B1985" w:rsidRPr="007165E0" w14:paraId="2E006E20" w14:textId="77777777" w:rsidTr="00A434B4">
        <w:tc>
          <w:tcPr>
            <w:tcW w:w="4957" w:type="dxa"/>
            <w:shd w:val="clear" w:color="auto" w:fill="auto"/>
          </w:tcPr>
          <w:p w14:paraId="2DDDA861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7165E0">
              <w:t>Файловые</w:t>
            </w:r>
            <w:r w:rsidRPr="00A434B4">
              <w:rPr>
                <w:lang w:val="en-US"/>
              </w:rPr>
              <w:t xml:space="preserve"> </w:t>
            </w:r>
            <w:r w:rsidRPr="007165E0">
              <w:t>менеджеры</w:t>
            </w:r>
            <w:r w:rsidRPr="00A434B4">
              <w:rPr>
                <w:lang w:val="en-US"/>
              </w:rPr>
              <w:t>:</w:t>
            </w:r>
          </w:p>
          <w:p w14:paraId="2B916948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A434B4">
              <w:rPr>
                <w:lang w:val="en-US"/>
              </w:rPr>
              <w:t>Midnight Commander</w:t>
            </w:r>
          </w:p>
          <w:p w14:paraId="0480B30C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A434B4">
              <w:rPr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58617633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0170EBE5" w14:textId="77777777" w:rsidTr="00A434B4">
        <w:tc>
          <w:tcPr>
            <w:tcW w:w="4957" w:type="dxa"/>
            <w:shd w:val="clear" w:color="auto" w:fill="auto"/>
          </w:tcPr>
          <w:p w14:paraId="618D952B" w14:textId="77777777" w:rsidR="002B1985" w:rsidRPr="007165E0" w:rsidRDefault="002B1985" w:rsidP="00A434B4">
            <w:pPr>
              <w:ind w:firstLine="0"/>
            </w:pPr>
            <w:r w:rsidRPr="007165E0">
              <w:t>Интернет-браузеры:</w:t>
            </w:r>
            <w:r w:rsidRPr="007165E0">
              <w:br/>
            </w:r>
            <w:r w:rsidRPr="00A434B4">
              <w:rPr>
                <w:lang w:val="en-US"/>
              </w:rPr>
              <w:t>Chromium</w:t>
            </w:r>
          </w:p>
          <w:p w14:paraId="0FA080C5" w14:textId="77777777" w:rsidR="002B1985" w:rsidRPr="007165E0" w:rsidRDefault="002B1985" w:rsidP="00A434B4">
            <w:pPr>
              <w:ind w:firstLine="0"/>
            </w:pPr>
            <w:r w:rsidRPr="00A434B4">
              <w:rPr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1B78B97F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76FBE55A" w14:textId="77777777" w:rsidTr="00A434B4">
        <w:trPr>
          <w:trHeight w:val="599"/>
        </w:trPr>
        <w:tc>
          <w:tcPr>
            <w:tcW w:w="4957" w:type="dxa"/>
            <w:shd w:val="clear" w:color="auto" w:fill="auto"/>
          </w:tcPr>
          <w:p w14:paraId="641670DA" w14:textId="77777777" w:rsidR="002B1985" w:rsidRPr="007165E0" w:rsidRDefault="002B1985" w:rsidP="00A434B4">
            <w:pPr>
              <w:ind w:firstLine="0"/>
            </w:pPr>
            <w:r w:rsidRPr="007165E0">
              <w:t xml:space="preserve">Программа для просмотра и редактирования графических файлов </w:t>
            </w:r>
            <w:r w:rsidRPr="00A434B4">
              <w:rPr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4BF45208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5F6E9CBD" w14:textId="77777777" w:rsidTr="00A434B4">
        <w:trPr>
          <w:trHeight w:val="581"/>
        </w:trPr>
        <w:tc>
          <w:tcPr>
            <w:tcW w:w="4957" w:type="dxa"/>
            <w:shd w:val="clear" w:color="auto" w:fill="auto"/>
          </w:tcPr>
          <w:p w14:paraId="389AB5D7" w14:textId="77777777" w:rsidR="002B1985" w:rsidRPr="007165E0" w:rsidRDefault="002B1985" w:rsidP="00A434B4">
            <w:pPr>
              <w:ind w:firstLine="0"/>
            </w:pPr>
            <w:r w:rsidRPr="007165E0">
              <w:t xml:space="preserve">Программа для просмотра и редактирования </w:t>
            </w:r>
            <w:r w:rsidRPr="007165E0">
              <w:br/>
            </w:r>
            <w:proofErr w:type="spellStart"/>
            <w:r w:rsidRPr="00A434B4">
              <w:rPr>
                <w:lang w:val="en-US"/>
              </w:rPr>
              <w:t>Atril</w:t>
            </w:r>
            <w:proofErr w:type="spellEnd"/>
            <w:r w:rsidRPr="007165E0">
              <w:t xml:space="preserve"> – </w:t>
            </w:r>
            <w:r w:rsidRPr="00A434B4">
              <w:rPr>
                <w:lang w:val="en-US"/>
              </w:rPr>
              <w:t>Document</w:t>
            </w:r>
            <w:r w:rsidRPr="007165E0">
              <w:t xml:space="preserve"> </w:t>
            </w:r>
            <w:r w:rsidRPr="00A434B4">
              <w:rPr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23ED498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75906662" w14:textId="77777777" w:rsidTr="00A434B4">
        <w:trPr>
          <w:trHeight w:val="357"/>
        </w:trPr>
        <w:tc>
          <w:tcPr>
            <w:tcW w:w="4957" w:type="dxa"/>
            <w:shd w:val="clear" w:color="auto" w:fill="auto"/>
          </w:tcPr>
          <w:p w14:paraId="317FF07A" w14:textId="77777777" w:rsidR="002B1985" w:rsidRPr="00A434B4" w:rsidRDefault="002B1985" w:rsidP="00A434B4">
            <w:pPr>
              <w:ind w:firstLine="0"/>
              <w:rPr>
                <w:lang w:val="en-US"/>
              </w:rPr>
            </w:pPr>
            <w:r w:rsidRPr="007165E0">
              <w:t>Медиа</w:t>
            </w:r>
            <w:r w:rsidRPr="00A434B4">
              <w:rPr>
                <w:lang w:val="en-US"/>
              </w:rPr>
              <w:t>-</w:t>
            </w:r>
            <w:r w:rsidRPr="007165E0">
              <w:t>плеер</w:t>
            </w:r>
            <w:r w:rsidRPr="00A434B4">
              <w:rPr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14394ECA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  <w:tr w:rsidR="002B1985" w:rsidRPr="007165E0" w14:paraId="3A890591" w14:textId="77777777" w:rsidTr="00A434B4">
        <w:trPr>
          <w:trHeight w:val="357"/>
        </w:trPr>
        <w:tc>
          <w:tcPr>
            <w:tcW w:w="4957" w:type="dxa"/>
            <w:shd w:val="clear" w:color="auto" w:fill="auto"/>
          </w:tcPr>
          <w:p w14:paraId="3FB4B6FC" w14:textId="77777777" w:rsidR="002B1985" w:rsidRPr="007165E0" w:rsidRDefault="002B1985" w:rsidP="00A434B4">
            <w:pPr>
              <w:ind w:firstLine="0"/>
            </w:pPr>
            <w:r w:rsidRPr="007165E0">
              <w:t xml:space="preserve">Офисный пакет </w:t>
            </w:r>
            <w:proofErr w:type="spellStart"/>
            <w:r w:rsidRPr="007165E0">
              <w:t>Libre</w:t>
            </w:r>
            <w:proofErr w:type="spellEnd"/>
            <w:r w:rsidRPr="007165E0">
              <w:t xml:space="preserve"> Office </w:t>
            </w:r>
          </w:p>
        </w:tc>
        <w:tc>
          <w:tcPr>
            <w:tcW w:w="4394" w:type="dxa"/>
            <w:shd w:val="clear" w:color="auto" w:fill="auto"/>
          </w:tcPr>
          <w:p w14:paraId="12DCC548" w14:textId="77777777" w:rsidR="002B1985" w:rsidRPr="00A434B4" w:rsidRDefault="002B1985" w:rsidP="00A434B4">
            <w:pPr>
              <w:ind w:firstLine="0"/>
              <w:rPr>
                <w:b/>
              </w:rPr>
            </w:pPr>
            <w:r w:rsidRPr="007165E0">
              <w:t>Свободно распространяемое ПО</w:t>
            </w:r>
          </w:p>
        </w:tc>
      </w:tr>
      <w:tr w:rsidR="002B1985" w:rsidRPr="007165E0" w14:paraId="26BD2C3B" w14:textId="77777777" w:rsidTr="00A434B4">
        <w:trPr>
          <w:trHeight w:val="402"/>
        </w:trPr>
        <w:tc>
          <w:tcPr>
            <w:tcW w:w="4957" w:type="dxa"/>
            <w:shd w:val="clear" w:color="auto" w:fill="auto"/>
          </w:tcPr>
          <w:p w14:paraId="35A75E2C" w14:textId="77777777" w:rsidR="002B1985" w:rsidRPr="007165E0" w:rsidRDefault="002B1985" w:rsidP="00A434B4">
            <w:pPr>
              <w:ind w:firstLine="0"/>
            </w:pPr>
            <w:r w:rsidRPr="007165E0"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70D4974C" w14:textId="77777777" w:rsidR="002B1985" w:rsidRPr="007165E0" w:rsidRDefault="002B1985" w:rsidP="00A434B4">
            <w:pPr>
              <w:ind w:firstLine="0"/>
            </w:pPr>
            <w:r w:rsidRPr="007165E0">
              <w:t>Свободно распространяемое ПО</w:t>
            </w:r>
          </w:p>
        </w:tc>
      </w:tr>
    </w:tbl>
    <w:p w14:paraId="4256A362" w14:textId="77777777" w:rsidR="002B1985" w:rsidRPr="007165E0" w:rsidRDefault="002B1985" w:rsidP="002B1985">
      <w:r w:rsidRPr="007165E0">
        <w:rPr>
          <w:i/>
        </w:rPr>
        <w:t xml:space="preserve">⃰ </w:t>
      </w:r>
      <w:r w:rsidRPr="007165E0">
        <w:t>При реализации дисциплины с частичным применением дистанционных образов</w:t>
      </w:r>
      <w:r w:rsidRPr="007165E0">
        <w:t>а</w:t>
      </w:r>
      <w:r w:rsidRPr="007165E0">
        <w:t>тельных технологий</w:t>
      </w:r>
    </w:p>
    <w:p w14:paraId="10C6B92D" w14:textId="77777777" w:rsidR="003B6F17" w:rsidRDefault="003B6F17" w:rsidP="003B6F17"/>
    <w:p w14:paraId="32BAAD45" w14:textId="77777777" w:rsidR="00596EC9" w:rsidRPr="00521822" w:rsidRDefault="00596EC9" w:rsidP="00596EC9">
      <w:pPr>
        <w:ind w:left="360"/>
        <w:rPr>
          <w:b/>
          <w:sz w:val="28"/>
          <w:szCs w:val="28"/>
        </w:rPr>
      </w:pPr>
      <w:bookmarkStart w:id="5" w:name="_Hlk199409888"/>
      <w:r w:rsidRPr="00521822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пециализированный</w:t>
      </w:r>
      <w:r w:rsidRPr="00521822">
        <w:rPr>
          <w:b/>
          <w:sz w:val="28"/>
          <w:szCs w:val="28"/>
        </w:rPr>
        <w:t xml:space="preserve"> набор ПО (для </w:t>
      </w:r>
      <w:r>
        <w:rPr>
          <w:b/>
          <w:sz w:val="28"/>
          <w:szCs w:val="28"/>
        </w:rPr>
        <w:t>научных исследований</w:t>
      </w:r>
      <w:r w:rsidRPr="00521822">
        <w:rPr>
          <w:b/>
          <w:sz w:val="28"/>
          <w:szCs w:val="28"/>
        </w:rPr>
        <w:t>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402"/>
      </w:tblGrid>
      <w:tr w:rsidR="00596EC9" w:rsidRPr="005411BB" w14:paraId="25B34729" w14:textId="77777777" w:rsidTr="00820CA0">
        <w:tc>
          <w:tcPr>
            <w:tcW w:w="6062" w:type="dxa"/>
            <w:shd w:val="clear" w:color="auto" w:fill="auto"/>
            <w:vAlign w:val="center"/>
          </w:tcPr>
          <w:p w14:paraId="3E95F334" w14:textId="77777777" w:rsidR="00596EC9" w:rsidRPr="005411BB" w:rsidRDefault="00596EC9" w:rsidP="00596EC9">
            <w:pPr>
              <w:ind w:firstLine="0"/>
              <w:jc w:val="center"/>
            </w:pPr>
            <w:proofErr w:type="spellStart"/>
            <w:r w:rsidRPr="005411BB">
              <w:rPr>
                <w:lang w:val="en-US"/>
              </w:rPr>
              <w:t>Название</w:t>
            </w:r>
            <w:proofErr w:type="spellEnd"/>
            <w:r w:rsidRPr="005411BB">
              <w:rPr>
                <w:lang w:val="en-US"/>
              </w:rPr>
              <w:t xml:space="preserve"> ПО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99FE224" w14:textId="77777777" w:rsidR="00596EC9" w:rsidRPr="005411BB" w:rsidRDefault="00596EC9" w:rsidP="00596EC9">
            <w:pPr>
              <w:ind w:firstLine="0"/>
              <w:jc w:val="center"/>
            </w:pPr>
            <w:r w:rsidRPr="005411BB">
              <w:rPr>
                <w:lang w:val="en-US"/>
              </w:rPr>
              <w:t xml:space="preserve">№ </w:t>
            </w:r>
            <w:r w:rsidRPr="005411BB">
              <w:t>лицензии</w:t>
            </w:r>
          </w:p>
        </w:tc>
      </w:tr>
      <w:tr w:rsidR="00596EC9" w:rsidRPr="005411BB" w14:paraId="70305022" w14:textId="77777777" w:rsidTr="00820CA0">
        <w:tc>
          <w:tcPr>
            <w:tcW w:w="6062" w:type="dxa"/>
            <w:shd w:val="clear" w:color="auto" w:fill="auto"/>
          </w:tcPr>
          <w:p w14:paraId="69BDBFB1" w14:textId="77777777" w:rsidR="00596EC9" w:rsidRPr="005411BB" w:rsidRDefault="00596EC9" w:rsidP="00596EC9">
            <w:pPr>
              <w:ind w:firstLine="0"/>
            </w:pPr>
            <w:r w:rsidRPr="00CD30B3">
              <w:t xml:space="preserve">Платформа для статистической обработки данных </w:t>
            </w:r>
            <w:proofErr w:type="spellStart"/>
            <w:r w:rsidRPr="00CD30B3">
              <w:t>jamovi</w:t>
            </w:r>
            <w:proofErr w:type="spellEnd"/>
            <w:r>
              <w:t xml:space="preserve"> </w:t>
            </w:r>
            <w:r>
              <w:rPr>
                <w:lang w:val="en-US"/>
              </w:rPr>
              <w:t>desktop</w:t>
            </w:r>
            <w:r w:rsidRPr="00CD30B3">
              <w:t xml:space="preserve">, </w:t>
            </w:r>
            <w:hyperlink r:id="rId41" w:history="1">
              <w:r w:rsidRPr="00CD30B3">
                <w:rPr>
                  <w:rStyle w:val="a4"/>
                </w:rPr>
                <w:t>https://www.jamovi.org/</w:t>
              </w:r>
            </w:hyperlink>
          </w:p>
        </w:tc>
        <w:tc>
          <w:tcPr>
            <w:tcW w:w="3402" w:type="dxa"/>
            <w:shd w:val="clear" w:color="auto" w:fill="auto"/>
          </w:tcPr>
          <w:p w14:paraId="2F6FD44D" w14:textId="77777777" w:rsidR="00596EC9" w:rsidRPr="005411BB" w:rsidRDefault="00596EC9" w:rsidP="00596EC9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596EC9" w:rsidRPr="005411BB" w14:paraId="167C8255" w14:textId="77777777" w:rsidTr="00820CA0">
        <w:tc>
          <w:tcPr>
            <w:tcW w:w="6062" w:type="dxa"/>
            <w:shd w:val="clear" w:color="auto" w:fill="auto"/>
          </w:tcPr>
          <w:p w14:paraId="087F111B" w14:textId="77777777" w:rsidR="00596EC9" w:rsidRPr="00827A73" w:rsidRDefault="00596EC9" w:rsidP="00596EC9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Открытый дистрибутив </w:t>
            </w:r>
            <w:r>
              <w:rPr>
                <w:bCs/>
              </w:rPr>
              <w:t>для верстки математических текстов</w:t>
            </w:r>
            <w:r w:rsidRPr="00827A73">
              <w:rPr>
                <w:bCs/>
              </w:rPr>
              <w:t xml:space="preserve"> </w:t>
            </w:r>
            <w:proofErr w:type="spellStart"/>
            <w:r w:rsidRPr="00827A73">
              <w:rPr>
                <w:bCs/>
                <w:lang w:val="en-US"/>
              </w:rPr>
              <w:t>TeX</w:t>
            </w:r>
            <w:proofErr w:type="spellEnd"/>
            <w:r w:rsidRPr="00827A73">
              <w:rPr>
                <w:bCs/>
              </w:rPr>
              <w:t xml:space="preserve"> </w:t>
            </w:r>
            <w:r>
              <w:rPr>
                <w:bCs/>
              </w:rPr>
              <w:t xml:space="preserve">– консоль </w:t>
            </w:r>
            <w:proofErr w:type="spellStart"/>
            <w:r>
              <w:rPr>
                <w:bCs/>
                <w:lang w:val="en-US"/>
              </w:rPr>
              <w:t>micTeX</w:t>
            </w:r>
            <w:proofErr w:type="spellEnd"/>
            <w:r w:rsidRPr="00827A73">
              <w:rPr>
                <w:bCs/>
              </w:rPr>
              <w:t xml:space="preserve"> 2.9, </w:t>
            </w:r>
            <w:hyperlink r:id="rId42" w:history="1">
              <w:r w:rsidRPr="005F63AB">
                <w:rPr>
                  <w:rStyle w:val="a4"/>
                  <w:bCs/>
                </w:rPr>
                <w:t>https://miktex.org/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0DBFE9E4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439AA97D" w14:textId="77777777" w:rsidTr="00820CA0">
        <w:tc>
          <w:tcPr>
            <w:tcW w:w="6062" w:type="dxa"/>
            <w:shd w:val="clear" w:color="auto" w:fill="auto"/>
          </w:tcPr>
          <w:p w14:paraId="41A0BAB0" w14:textId="77777777" w:rsidR="00596EC9" w:rsidRPr="00827A73" w:rsidRDefault="00596EC9" w:rsidP="00596EC9">
            <w:pPr>
              <w:ind w:firstLine="0"/>
              <w:rPr>
                <w:bCs/>
              </w:rPr>
            </w:pPr>
            <w:r w:rsidRPr="00827A73">
              <w:rPr>
                <w:bCs/>
              </w:rPr>
              <w:t xml:space="preserve">Кросс-платформенный редактор LAΤΕΧ с открытым кодом </w:t>
            </w:r>
            <w:proofErr w:type="spellStart"/>
            <w:r w:rsidRPr="00827A73">
              <w:rPr>
                <w:bCs/>
              </w:rPr>
              <w:t>TeXstudio</w:t>
            </w:r>
            <w:proofErr w:type="spellEnd"/>
            <w:r w:rsidRPr="00827A73">
              <w:rPr>
                <w:bCs/>
              </w:rPr>
              <w:t xml:space="preserve">, </w:t>
            </w:r>
            <w:hyperlink r:id="rId43" w:history="1">
              <w:r w:rsidRPr="005F63AB">
                <w:rPr>
                  <w:rStyle w:val="a4"/>
                  <w:bCs/>
                </w:rPr>
                <w:t>https://texstudio.org/</w:t>
              </w:r>
            </w:hyperlink>
            <w:r w:rsidRPr="00827A73"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4E26DA89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73E03CCD" w14:textId="77777777" w:rsidTr="00820CA0">
        <w:tc>
          <w:tcPr>
            <w:tcW w:w="6062" w:type="dxa"/>
            <w:shd w:val="clear" w:color="auto" w:fill="auto"/>
          </w:tcPr>
          <w:p w14:paraId="1F64F395" w14:textId="77777777" w:rsidR="00596EC9" w:rsidRPr="00B63DAD" w:rsidRDefault="00596EC9" w:rsidP="00596EC9">
            <w:pPr>
              <w:ind w:firstLine="0"/>
            </w:pPr>
            <w:r w:rsidRPr="00477909">
              <w:t xml:space="preserve">Редактор для создания </w:t>
            </w:r>
            <w:proofErr w:type="spellStart"/>
            <w:r w:rsidRPr="00477909">
              <w:t>LaTeX</w:t>
            </w:r>
            <w:proofErr w:type="spellEnd"/>
            <w:r w:rsidRPr="00477909">
              <w:t>-документов — текстовых файлов, содержащих в</w:t>
            </w:r>
            <w:r w:rsidR="002E139A">
              <w:t>е</w:t>
            </w:r>
            <w:r w:rsidRPr="00477909">
              <w:t xml:space="preserve">рстку и разметку на языке </w:t>
            </w:r>
            <w:proofErr w:type="spellStart"/>
            <w:r w:rsidRPr="00477909">
              <w:t>LaTeX</w:t>
            </w:r>
            <w:proofErr w:type="spellEnd"/>
          </w:p>
          <w:p w14:paraId="7EE1666E" w14:textId="77777777" w:rsidR="00596EC9" w:rsidRPr="00827A73" w:rsidRDefault="00596EC9" w:rsidP="00596EC9">
            <w:pPr>
              <w:ind w:firstLine="0"/>
              <w:rPr>
                <w:bCs/>
              </w:rPr>
            </w:pPr>
            <w:proofErr w:type="spellStart"/>
            <w:r w:rsidRPr="00477909">
              <w:t>Texmaker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282378DB" w14:textId="77777777" w:rsidR="00596EC9" w:rsidRPr="005411BB" w:rsidRDefault="00596EC9" w:rsidP="00596EC9">
            <w:pPr>
              <w:ind w:firstLine="0"/>
            </w:pPr>
            <w:r w:rsidRPr="005411BB">
              <w:t>Свободно распространяемое ПО</w:t>
            </w:r>
          </w:p>
        </w:tc>
      </w:tr>
      <w:tr w:rsidR="00596EC9" w:rsidRPr="005411BB" w14:paraId="01126A92" w14:textId="77777777" w:rsidTr="00820CA0">
        <w:tc>
          <w:tcPr>
            <w:tcW w:w="6062" w:type="dxa"/>
            <w:shd w:val="clear" w:color="auto" w:fill="auto"/>
          </w:tcPr>
          <w:p w14:paraId="7C897D1B" w14:textId="77777777" w:rsidR="00596EC9" w:rsidRPr="00C4230E" w:rsidRDefault="00596EC9" w:rsidP="00596EC9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Система компьютерной алгебры </w:t>
            </w:r>
            <w:proofErr w:type="spellStart"/>
            <w:r>
              <w:rPr>
                <w:bCs/>
                <w:lang w:val="en-US"/>
              </w:rPr>
              <w:t>wxMaxima</w:t>
            </w:r>
            <w:proofErr w:type="spellEnd"/>
            <w:r w:rsidRPr="006769DB">
              <w:rPr>
                <w:bCs/>
              </w:rPr>
              <w:t xml:space="preserve"> </w:t>
            </w:r>
            <w:hyperlink r:id="rId44" w:history="1">
              <w:r w:rsidRPr="005F63AB">
                <w:rPr>
                  <w:rStyle w:val="a4"/>
                  <w:bCs/>
                </w:rPr>
                <w:t>https://maxima.sourceforge.io/ru/index.html</w:t>
              </w:r>
            </w:hyperlink>
          </w:p>
        </w:tc>
        <w:tc>
          <w:tcPr>
            <w:tcW w:w="3402" w:type="dxa"/>
            <w:shd w:val="clear" w:color="auto" w:fill="auto"/>
          </w:tcPr>
          <w:p w14:paraId="41915FBB" w14:textId="77777777" w:rsidR="00596EC9" w:rsidRPr="005411BB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</w:p>
        </w:tc>
      </w:tr>
      <w:tr w:rsidR="00596EC9" w:rsidRPr="005411BB" w14:paraId="40E67A05" w14:textId="77777777" w:rsidTr="00820CA0">
        <w:tc>
          <w:tcPr>
            <w:tcW w:w="6062" w:type="dxa"/>
            <w:shd w:val="clear" w:color="auto" w:fill="auto"/>
          </w:tcPr>
          <w:p w14:paraId="3A8F0A27" w14:textId="77777777" w:rsidR="00596EC9" w:rsidRPr="00AE0565" w:rsidRDefault="00596EC9" w:rsidP="00596EC9">
            <w:pPr>
              <w:ind w:firstLine="0"/>
              <w:rPr>
                <w:bCs/>
              </w:rPr>
            </w:pPr>
            <w:proofErr w:type="spellStart"/>
            <w:r w:rsidRPr="00AE0565">
              <w:t>AnyLogic</w:t>
            </w:r>
            <w:proofErr w:type="spellEnd"/>
            <w:r w:rsidRPr="00AE0565">
              <w:t> </w:t>
            </w:r>
            <w:r w:rsidRPr="00AE0565">
              <w:rPr>
                <w:bCs/>
              </w:rPr>
              <w:t>— программное обеспечение для имитацио</w:t>
            </w:r>
            <w:r w:rsidRPr="00AE0565">
              <w:rPr>
                <w:bCs/>
              </w:rPr>
              <w:t>н</w:t>
            </w:r>
            <w:r w:rsidRPr="00AE0565">
              <w:rPr>
                <w:bCs/>
              </w:rPr>
              <w:t xml:space="preserve">ного моделирования, </w:t>
            </w:r>
            <w:hyperlink r:id="rId45" w:history="1">
              <w:r w:rsidRPr="00FB79B4">
                <w:rPr>
                  <w:rStyle w:val="a4"/>
                  <w:bCs/>
                </w:rPr>
                <w:t>https://www.anylogic.ru/</w:t>
              </w:r>
            </w:hyperlink>
            <w:r>
              <w:rPr>
                <w:bCs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1C854CF8" w14:textId="77777777" w:rsidR="00596EC9" w:rsidRPr="00AE0565" w:rsidRDefault="00596EC9" w:rsidP="00596EC9">
            <w:pPr>
              <w:ind w:firstLine="0"/>
              <w:rPr>
                <w:b/>
              </w:rPr>
            </w:pPr>
            <w:r w:rsidRPr="005411BB">
              <w:t>Свободно распространяемое ПО</w:t>
            </w:r>
            <w:r w:rsidRPr="00AE0565">
              <w:t xml:space="preserve"> (</w:t>
            </w:r>
            <w:r>
              <w:rPr>
                <w:lang w:val="en-US"/>
              </w:rPr>
              <w:t>PLE</w:t>
            </w:r>
            <w:r w:rsidRPr="00E94783">
              <w:t xml:space="preserve"> – </w:t>
            </w:r>
            <w:r>
              <w:t>пакет для начин</w:t>
            </w:r>
            <w:r>
              <w:t>а</w:t>
            </w:r>
            <w:r>
              <w:t>ющих и студентов</w:t>
            </w:r>
            <w:r w:rsidRPr="00AE0565">
              <w:t>)</w:t>
            </w:r>
          </w:p>
        </w:tc>
      </w:tr>
    </w:tbl>
    <w:p w14:paraId="64E3E6EF" w14:textId="77777777" w:rsidR="00596EC9" w:rsidRDefault="00596EC9" w:rsidP="00596EC9">
      <w:pPr>
        <w:rPr>
          <w:sz w:val="28"/>
          <w:szCs w:val="28"/>
        </w:rPr>
      </w:pPr>
    </w:p>
    <w:bookmarkEnd w:id="5"/>
    <w:p w14:paraId="161F45DA" w14:textId="77777777" w:rsidR="00C73321" w:rsidRPr="00321BA4" w:rsidRDefault="00C73321" w:rsidP="00C73321">
      <w:pPr>
        <w:ind w:firstLine="567"/>
        <w:rPr>
          <w:b/>
          <w:sz w:val="28"/>
          <w:szCs w:val="28"/>
        </w:rPr>
      </w:pPr>
    </w:p>
    <w:p w14:paraId="48C78CAB" w14:textId="77777777" w:rsidR="00C73321" w:rsidRDefault="00C73321" w:rsidP="00C73321">
      <w:pPr>
        <w:spacing w:line="360" w:lineRule="auto"/>
        <w:ind w:firstLine="0"/>
        <w:rPr>
          <w:b/>
          <w:sz w:val="28"/>
          <w:szCs w:val="28"/>
        </w:rPr>
      </w:pPr>
      <w:r w:rsidRPr="006D77E1">
        <w:rPr>
          <w:b/>
          <w:sz w:val="28"/>
          <w:szCs w:val="28"/>
        </w:rPr>
        <w:t>10. МАТЕРИАЛЬНО-ТЕХНИЧЕСКОЕ ОБЕСПЕЧЕНИЕ ПРАКТ</w:t>
      </w:r>
      <w:r w:rsidRPr="006D77E1">
        <w:rPr>
          <w:b/>
          <w:sz w:val="28"/>
          <w:szCs w:val="28"/>
        </w:rPr>
        <w:t>И</w:t>
      </w:r>
      <w:r w:rsidRPr="006D77E1">
        <w:rPr>
          <w:b/>
          <w:sz w:val="28"/>
          <w:szCs w:val="28"/>
        </w:rPr>
        <w:t>КИ</w:t>
      </w:r>
    </w:p>
    <w:p w14:paraId="2A6C591C" w14:textId="77777777" w:rsidR="00B318BA" w:rsidRDefault="00B318BA" w:rsidP="00C73321">
      <w:pPr>
        <w:ind w:firstLine="709"/>
        <w:rPr>
          <w:sz w:val="28"/>
          <w:szCs w:val="28"/>
        </w:rPr>
      </w:pPr>
    </w:p>
    <w:p w14:paraId="19A34A9C" w14:textId="77777777" w:rsidR="00C73321" w:rsidRDefault="00877A88" w:rsidP="00C7332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Материально-техническое обеспечение практики предоставляется РГУ имени С.А. Есенина. Помещения, в которых проводятся занятия и консул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тации со студентами, </w:t>
      </w:r>
      <w:r w:rsidRPr="0016337A">
        <w:rPr>
          <w:sz w:val="28"/>
          <w:szCs w:val="28"/>
        </w:rPr>
        <w:t>соответствую</w:t>
      </w:r>
      <w:r>
        <w:rPr>
          <w:sz w:val="28"/>
          <w:szCs w:val="28"/>
        </w:rPr>
        <w:t>т</w:t>
      </w:r>
      <w:r w:rsidRPr="0016337A">
        <w:rPr>
          <w:sz w:val="28"/>
          <w:szCs w:val="28"/>
        </w:rPr>
        <w:t xml:space="preserve"> действующим санитарным и против</w:t>
      </w:r>
      <w:r w:rsidRPr="0016337A">
        <w:rPr>
          <w:sz w:val="28"/>
          <w:szCs w:val="28"/>
        </w:rPr>
        <w:t>о</w:t>
      </w:r>
      <w:r w:rsidRPr="0016337A">
        <w:rPr>
          <w:sz w:val="28"/>
          <w:szCs w:val="28"/>
        </w:rPr>
        <w:t>пожарным нормам, а также требованиям техники безопасности при провед</w:t>
      </w:r>
      <w:r w:rsidRPr="0016337A">
        <w:rPr>
          <w:sz w:val="28"/>
          <w:szCs w:val="28"/>
        </w:rPr>
        <w:t>е</w:t>
      </w:r>
      <w:r w:rsidRPr="0016337A">
        <w:rPr>
          <w:sz w:val="28"/>
          <w:szCs w:val="28"/>
        </w:rPr>
        <w:t>нии практики</w:t>
      </w:r>
    </w:p>
    <w:p w14:paraId="2872086F" w14:textId="77777777" w:rsidR="00C73321" w:rsidRDefault="00C73321" w:rsidP="00C73321">
      <w:pPr>
        <w:ind w:firstLine="426"/>
        <w:rPr>
          <w:sz w:val="28"/>
          <w:szCs w:val="28"/>
        </w:rPr>
      </w:pPr>
    </w:p>
    <w:p w14:paraId="39BA41EC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Аудитория для проведения консультаций с преподавателями:</w:t>
      </w:r>
    </w:p>
    <w:p w14:paraId="397FCC08" w14:textId="77777777" w:rsidR="00C73321" w:rsidRDefault="00C73321" w:rsidP="00C73321">
      <w:pPr>
        <w:ind w:firstLine="426"/>
      </w:pPr>
      <w:r w:rsidRPr="009E131D">
        <w:t>Аудитория № 28 (учебный корпус № 1: г. Рязань, ул. Свободы, 46, лит. А)</w:t>
      </w:r>
    </w:p>
    <w:p w14:paraId="76C32BD0" w14:textId="77777777" w:rsidR="00C73321" w:rsidRPr="009E131D" w:rsidRDefault="00C73321" w:rsidP="00C73321">
      <w:r w:rsidRPr="009E131D">
        <w:t>Учебная аудитория для проведения занятий лекционного, семинарского (практическ</w:t>
      </w:r>
      <w:r w:rsidRPr="009E131D">
        <w:t>о</w:t>
      </w:r>
      <w:r w:rsidRPr="009E131D">
        <w:lastRenderedPageBreak/>
        <w:t>го) типа, проведения групповых и индивидуальных консультаций, проведения текущего контроля и промежуточной аттестации.</w:t>
      </w:r>
    </w:p>
    <w:p w14:paraId="3874D3C2" w14:textId="77777777" w:rsidR="00C73321" w:rsidRPr="009E131D" w:rsidRDefault="00C73321" w:rsidP="00C73321">
      <w:r w:rsidRPr="009E131D">
        <w:t>Комплект учебной мебели, доска меловая; оснащена: стационарным экраном, стаци</w:t>
      </w:r>
      <w:r w:rsidRPr="009E131D">
        <w:t>о</w:t>
      </w:r>
      <w:r w:rsidRPr="009E131D">
        <w:t>нарным мультимедиа проектором A</w:t>
      </w:r>
      <w:r w:rsidRPr="009E131D">
        <w:rPr>
          <w:lang w:val="en-US"/>
        </w:rPr>
        <w:t>CER</w:t>
      </w:r>
      <w:r w:rsidRPr="009E131D">
        <w:t>, имеются источники доступа в Интернет, пер</w:t>
      </w:r>
      <w:r w:rsidRPr="009E131D">
        <w:t>е</w:t>
      </w:r>
      <w:r w:rsidRPr="009E131D">
        <w:t xml:space="preserve">носным ноутбуком </w:t>
      </w:r>
      <w:r w:rsidRPr="009E131D">
        <w:rPr>
          <w:lang w:val="en-US"/>
        </w:rPr>
        <w:t>HP</w:t>
      </w:r>
    </w:p>
    <w:p w14:paraId="74EC836E" w14:textId="77777777" w:rsidR="00C73321" w:rsidRPr="009E131D" w:rsidRDefault="00C73321" w:rsidP="00C73321">
      <w:pPr>
        <w:ind w:firstLine="0"/>
      </w:pP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® </w:t>
      </w:r>
      <w:r w:rsidRPr="009E131D">
        <w:rPr>
          <w:lang w:val="en-US"/>
        </w:rPr>
        <w:t>Core</w:t>
      </w:r>
      <w:r w:rsidRPr="00423BEB">
        <w:t xml:space="preserve"> 2 </w:t>
      </w:r>
      <w:r w:rsidRPr="009E131D">
        <w:rPr>
          <w:lang w:val="en-US"/>
        </w:rPr>
        <w:t>Duo</w:t>
      </w:r>
      <w:r w:rsidRPr="00423BEB">
        <w:t xml:space="preserve"> </w:t>
      </w:r>
      <w:r w:rsidRPr="009E131D">
        <w:rPr>
          <w:lang w:val="en-US"/>
        </w:rPr>
        <w:t>CPU</w:t>
      </w:r>
      <w:r w:rsidRPr="00423BEB">
        <w:t xml:space="preserve"> </w:t>
      </w:r>
      <w:r w:rsidRPr="009E131D">
        <w:rPr>
          <w:lang w:val="en-US"/>
        </w:rPr>
        <w:t>E</w:t>
      </w:r>
      <w:r w:rsidRPr="00423BEB">
        <w:t xml:space="preserve">4500  2.20 </w:t>
      </w:r>
      <w:r w:rsidRPr="009E131D">
        <w:rPr>
          <w:lang w:val="en-US"/>
        </w:rPr>
        <w:t>GHz</w:t>
      </w:r>
      <w:r w:rsidRPr="00423BEB">
        <w:t>,</w:t>
      </w:r>
      <w:r>
        <w:t xml:space="preserve"> ОЗУ 3 ГБ</w:t>
      </w:r>
      <w:r w:rsidRPr="009E131D">
        <w:t>,</w:t>
      </w:r>
      <w:r>
        <w:t xml:space="preserve"> </w:t>
      </w:r>
      <w:r w:rsidRPr="009E131D">
        <w:t xml:space="preserve">Жесткий диск 100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</w:p>
    <w:p w14:paraId="307AF784" w14:textId="77777777" w:rsidR="00C73321" w:rsidRPr="009E131D" w:rsidRDefault="00C73321" w:rsidP="00C73321">
      <w:pPr>
        <w:rPr>
          <w:u w:val="single"/>
        </w:rPr>
      </w:pPr>
      <w:r w:rsidRPr="009E131D">
        <w:rPr>
          <w:u w:val="single"/>
        </w:rPr>
        <w:t xml:space="preserve">Рабочие станции: </w:t>
      </w:r>
    </w:p>
    <w:p w14:paraId="787653CC" w14:textId="77777777" w:rsidR="00C73321" w:rsidRPr="00423BEB" w:rsidRDefault="00C73321" w:rsidP="00C73321">
      <w:r w:rsidRPr="009E131D">
        <w:t>Компьютер 1.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Pentium</w:t>
      </w:r>
      <w:r w:rsidRPr="009E131D">
        <w:t xml:space="preserve"> </w:t>
      </w:r>
      <w:r w:rsidRPr="009E131D">
        <w:rPr>
          <w:lang w:val="en-US"/>
        </w:rPr>
        <w:t>Dual</w:t>
      </w:r>
      <w:r w:rsidRPr="009E131D">
        <w:t xml:space="preserve"> </w:t>
      </w:r>
      <w:r w:rsidRPr="009E131D">
        <w:rPr>
          <w:lang w:val="en-US"/>
        </w:rPr>
        <w:t>Core</w:t>
      </w:r>
      <w:r w:rsidRPr="009E131D">
        <w:t xml:space="preserve"> </w:t>
      </w:r>
      <w:r w:rsidRPr="009E131D">
        <w:rPr>
          <w:lang w:val="en-US"/>
        </w:rPr>
        <w:t>E</w:t>
      </w:r>
      <w:r w:rsidRPr="009E131D">
        <w:t xml:space="preserve">5200 2.5 </w:t>
      </w:r>
      <w:r w:rsidRPr="009E131D">
        <w:rPr>
          <w:lang w:val="en-US"/>
        </w:rPr>
        <w:t>GHz</w:t>
      </w:r>
      <w:r w:rsidRPr="009E131D">
        <w:t>;</w:t>
      </w:r>
      <w:r>
        <w:t xml:space="preserve"> </w:t>
      </w:r>
      <w:r w:rsidRPr="009E131D">
        <w:t>ОЗУ: 3 Гб;</w:t>
      </w:r>
      <w:r>
        <w:t xml:space="preserve"> </w:t>
      </w:r>
      <w:r w:rsidRPr="009E131D">
        <w:t>Жесткие диски: 120</w:t>
      </w:r>
      <w:r w:rsidRPr="009E131D">
        <w:rPr>
          <w:lang w:val="en-US"/>
        </w:rPr>
        <w:t>Gb</w:t>
      </w:r>
      <w:r w:rsidRPr="009E131D">
        <w:t xml:space="preserve"> + 250 </w:t>
      </w:r>
      <w:r w:rsidRPr="009E131D">
        <w:rPr>
          <w:lang w:val="en-US"/>
        </w:rPr>
        <w:t>Gb</w:t>
      </w:r>
      <w:r w:rsidRPr="009E131D">
        <w:t>;</w:t>
      </w:r>
      <w:r>
        <w:t xml:space="preserve"> </w:t>
      </w:r>
      <w:r w:rsidRPr="009E131D">
        <w:rPr>
          <w:lang w:val="en-US"/>
        </w:rPr>
        <w:t>DVDRW</w:t>
      </w:r>
      <w:r w:rsidRPr="00423BEB">
        <w:t>;</w:t>
      </w:r>
      <w:r>
        <w:t xml:space="preserve"> </w:t>
      </w:r>
    </w:p>
    <w:p w14:paraId="6E79B8EF" w14:textId="77777777" w:rsidR="00C73321" w:rsidRPr="00A63211" w:rsidRDefault="00C73321" w:rsidP="00C73321">
      <w:pPr>
        <w:rPr>
          <w:sz w:val="28"/>
          <w:szCs w:val="28"/>
        </w:rPr>
      </w:pPr>
      <w:r w:rsidRPr="009E131D">
        <w:t>Компьютер</w:t>
      </w:r>
      <w:r w:rsidRPr="00423BEB">
        <w:t xml:space="preserve"> 2.</w:t>
      </w:r>
      <w:r>
        <w:t xml:space="preserve"> </w:t>
      </w: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Core</w:t>
      </w:r>
      <w:r w:rsidRPr="00423BEB">
        <w:t xml:space="preserve"> </w:t>
      </w:r>
      <w:proofErr w:type="spellStart"/>
      <w:r w:rsidRPr="009E131D">
        <w:rPr>
          <w:lang w:val="en-US"/>
        </w:rPr>
        <w:t>i</w:t>
      </w:r>
      <w:proofErr w:type="spellEnd"/>
      <w:r w:rsidRPr="00423BEB">
        <w:t xml:space="preserve">3-4170 3.7 </w:t>
      </w:r>
      <w:r w:rsidRPr="009E131D">
        <w:rPr>
          <w:lang w:val="en-US"/>
        </w:rPr>
        <w:t>GHz</w:t>
      </w:r>
      <w:r w:rsidRPr="00423BEB">
        <w:t>;</w:t>
      </w:r>
      <w:r>
        <w:t xml:space="preserve"> </w:t>
      </w:r>
      <w:r w:rsidRPr="009E131D">
        <w:t>ОЗУ: 4 Гб;</w:t>
      </w:r>
      <w:r>
        <w:t xml:space="preserve"> </w:t>
      </w:r>
      <w:r w:rsidRPr="009E131D">
        <w:t>Жесткие диски: 120</w:t>
      </w:r>
      <w:r w:rsidRPr="009E131D">
        <w:rPr>
          <w:lang w:val="en-US"/>
        </w:rPr>
        <w:t>Gb</w:t>
      </w:r>
      <w:r w:rsidRPr="009E131D">
        <w:t xml:space="preserve"> + 300 </w:t>
      </w:r>
      <w:r w:rsidRPr="009E131D">
        <w:rPr>
          <w:lang w:val="en-US"/>
        </w:rPr>
        <w:t>Gb</w:t>
      </w:r>
      <w:r w:rsidRPr="009E131D">
        <w:t>;</w:t>
      </w:r>
      <w:r>
        <w:t xml:space="preserve"> </w:t>
      </w:r>
      <w:r w:rsidRPr="009E131D">
        <w:rPr>
          <w:lang w:val="en-US"/>
        </w:rPr>
        <w:t>DVDRW</w:t>
      </w:r>
      <w:r w:rsidRPr="00423BEB">
        <w:t xml:space="preserve"> </w:t>
      </w:r>
    </w:p>
    <w:p w14:paraId="4EB8A488" w14:textId="77777777" w:rsidR="00C73321" w:rsidRDefault="00C73321" w:rsidP="00C73321">
      <w:pPr>
        <w:rPr>
          <w:sz w:val="28"/>
          <w:szCs w:val="28"/>
        </w:rPr>
      </w:pPr>
    </w:p>
    <w:p w14:paraId="1C8CCB0D" w14:textId="77777777" w:rsidR="00C73321" w:rsidRDefault="00C73321" w:rsidP="00C73321">
      <w:pPr>
        <w:rPr>
          <w:sz w:val="28"/>
          <w:szCs w:val="28"/>
        </w:rPr>
      </w:pPr>
      <w:r>
        <w:rPr>
          <w:sz w:val="28"/>
          <w:szCs w:val="28"/>
        </w:rPr>
        <w:t>Аудитория для проведения заседаний научного семинара:</w:t>
      </w:r>
    </w:p>
    <w:p w14:paraId="60567CCD" w14:textId="77777777" w:rsidR="00C73321" w:rsidRDefault="00C73321" w:rsidP="00C73321">
      <w:r w:rsidRPr="00BB0DEC">
        <w:t>Аудитория № 68 (учебный корпус № 2: г. Рязань, ул. Свободы, 46, лит. А)</w:t>
      </w:r>
    </w:p>
    <w:p w14:paraId="70FE9E75" w14:textId="77777777" w:rsidR="00C73321" w:rsidRDefault="00C73321" w:rsidP="00C73321">
      <w:r w:rsidRPr="00BB0DEC">
        <w:t>Учебная аудитория для проведения занятий лекционного, семинарского (практическ</w:t>
      </w:r>
      <w:r w:rsidRPr="00BB0DEC">
        <w:t>о</w:t>
      </w:r>
      <w:r w:rsidRPr="00BB0DEC">
        <w:t>го) типа, пр</w:t>
      </w:r>
      <w:r w:rsidRPr="00BB0DEC">
        <w:t>о</w:t>
      </w:r>
      <w:r w:rsidRPr="00BB0DEC">
        <w:t xml:space="preserve">ведения групповых и индивидуальных консультаций, проведения текущего контроля и промежуточной аттестации. </w:t>
      </w:r>
    </w:p>
    <w:p w14:paraId="7311F479" w14:textId="77777777" w:rsidR="00C73321" w:rsidRPr="00BB0DEC" w:rsidRDefault="00C73321" w:rsidP="00C73321">
      <w:r w:rsidRPr="00BB0DEC">
        <w:t>Комплект учебной мебели,  доска меловая; оснащена: стационарным экраном, стаци</w:t>
      </w:r>
      <w:r w:rsidRPr="00BB0DEC">
        <w:t>о</w:t>
      </w:r>
      <w:r w:rsidRPr="00BB0DEC">
        <w:t xml:space="preserve">нарным мультимедиа проектором </w:t>
      </w:r>
      <w:r w:rsidRPr="00BB0DEC">
        <w:rPr>
          <w:lang w:val="en-US"/>
        </w:rPr>
        <w:t>BENQ</w:t>
      </w:r>
      <w:r w:rsidRPr="00BB0DEC">
        <w:t xml:space="preserve"> имеются источники доступа в Интернет,</w:t>
      </w:r>
    </w:p>
    <w:p w14:paraId="12DCBD79" w14:textId="77777777" w:rsidR="00C73321" w:rsidRPr="00BB0DEC" w:rsidRDefault="00C73321" w:rsidP="00C73321">
      <w:r w:rsidRPr="00BB0DEC">
        <w:t xml:space="preserve">переносным ноутбуком </w:t>
      </w:r>
      <w:r w:rsidRPr="00BB0DEC">
        <w:rPr>
          <w:lang w:val="en-US"/>
        </w:rPr>
        <w:t>HP</w:t>
      </w:r>
    </w:p>
    <w:p w14:paraId="395D73A5" w14:textId="77777777" w:rsidR="00C73321" w:rsidRDefault="00C73321" w:rsidP="00C73321">
      <w:pPr>
        <w:rPr>
          <w:sz w:val="28"/>
          <w:szCs w:val="28"/>
        </w:rPr>
      </w:pPr>
      <w:r w:rsidRPr="00BB0DEC">
        <w:t>Процессор</w:t>
      </w:r>
      <w:r w:rsidRPr="00423BEB">
        <w:t xml:space="preserve">: </w:t>
      </w:r>
      <w:r w:rsidRPr="00BB0DEC">
        <w:rPr>
          <w:lang w:val="en-US"/>
        </w:rPr>
        <w:t>Intel</w:t>
      </w:r>
      <w:r w:rsidRPr="00423BEB">
        <w:t xml:space="preserve"> ® </w:t>
      </w:r>
      <w:r w:rsidRPr="00BB0DEC">
        <w:rPr>
          <w:lang w:val="en-US"/>
        </w:rPr>
        <w:t>Core</w:t>
      </w:r>
      <w:r w:rsidRPr="00423BEB">
        <w:t xml:space="preserve"> 2 </w:t>
      </w:r>
      <w:r w:rsidRPr="00BB0DEC">
        <w:rPr>
          <w:lang w:val="en-US"/>
        </w:rPr>
        <w:t>Duo</w:t>
      </w:r>
      <w:r w:rsidRPr="00423BEB">
        <w:t xml:space="preserve"> </w:t>
      </w:r>
      <w:r w:rsidRPr="00BB0DEC">
        <w:rPr>
          <w:lang w:val="en-US"/>
        </w:rPr>
        <w:t>CPU</w:t>
      </w:r>
      <w:r w:rsidRPr="00423BEB">
        <w:t xml:space="preserve"> </w:t>
      </w:r>
      <w:r w:rsidRPr="00BB0DEC">
        <w:rPr>
          <w:lang w:val="en-US"/>
        </w:rPr>
        <w:t>E</w:t>
      </w:r>
      <w:r w:rsidRPr="00423BEB">
        <w:t xml:space="preserve">4500  2.20 </w:t>
      </w:r>
      <w:r w:rsidRPr="00BB0DEC">
        <w:rPr>
          <w:lang w:val="en-US"/>
        </w:rPr>
        <w:t>GHz</w:t>
      </w:r>
      <w:r w:rsidRPr="00423BEB">
        <w:t xml:space="preserve">, </w:t>
      </w:r>
      <w:r>
        <w:t>ОЗУ</w:t>
      </w:r>
      <w:r w:rsidRPr="00423BEB">
        <w:t xml:space="preserve"> 3 </w:t>
      </w:r>
      <w:r>
        <w:t>ГБ</w:t>
      </w:r>
      <w:r w:rsidRPr="00423BEB">
        <w:t xml:space="preserve">, </w:t>
      </w:r>
      <w:r w:rsidRPr="00BB0DEC">
        <w:t xml:space="preserve">Жесткий диск 100 </w:t>
      </w:r>
      <w:r w:rsidRPr="00BB0DEC">
        <w:rPr>
          <w:lang w:val="en-US"/>
        </w:rPr>
        <w:t>Gb</w:t>
      </w:r>
      <w:r>
        <w:t xml:space="preserve">, </w:t>
      </w:r>
      <w:r w:rsidRPr="00BB0DEC">
        <w:rPr>
          <w:lang w:val="en-US"/>
        </w:rPr>
        <w:t>DVDRW</w:t>
      </w:r>
    </w:p>
    <w:p w14:paraId="512A4C9E" w14:textId="77777777" w:rsidR="00C73321" w:rsidRDefault="00C73321" w:rsidP="00C73321">
      <w:pPr>
        <w:rPr>
          <w:sz w:val="28"/>
          <w:szCs w:val="28"/>
        </w:rPr>
      </w:pPr>
    </w:p>
    <w:p w14:paraId="5ECA34C5" w14:textId="77777777" w:rsidR="00C73321" w:rsidRDefault="00C73321" w:rsidP="00C73321">
      <w:pPr>
        <w:rPr>
          <w:sz w:val="28"/>
          <w:szCs w:val="28"/>
        </w:rPr>
      </w:pPr>
      <w:r>
        <w:rPr>
          <w:sz w:val="28"/>
          <w:szCs w:val="28"/>
        </w:rPr>
        <w:t>Помещения для самостоятельной работы:</w:t>
      </w:r>
    </w:p>
    <w:p w14:paraId="0E574E93" w14:textId="77777777" w:rsidR="00C73321" w:rsidRPr="009E131D" w:rsidRDefault="00C73321" w:rsidP="00C73321">
      <w:pPr>
        <w:pStyle w:val="af7"/>
        <w:spacing w:before="0" w:after="0"/>
      </w:pPr>
      <w:r>
        <w:t xml:space="preserve">1) </w:t>
      </w:r>
      <w:r w:rsidRPr="009E131D">
        <w:t>Аудитория для самостоятельной работы студентов.</w:t>
      </w:r>
    </w:p>
    <w:p w14:paraId="466E0B2F" w14:textId="77777777" w:rsidR="00C73321" w:rsidRDefault="00C73321" w:rsidP="00C73321">
      <w:r w:rsidRPr="009E131D">
        <w:t>Аудитория  № 77б (учебный корпус № 1: г. Рязань, ул. Свободы, 46, лит. А)</w:t>
      </w:r>
    </w:p>
    <w:p w14:paraId="06AFE33E" w14:textId="77777777" w:rsidR="00C73321" w:rsidRPr="009E131D" w:rsidRDefault="00C73321" w:rsidP="00C73321">
      <w:r w:rsidRPr="009E131D">
        <w:t>Комплект учебной мебели, имеются источники доступа в Интернет</w:t>
      </w:r>
    </w:p>
    <w:p w14:paraId="24AD7AD8" w14:textId="77777777" w:rsidR="00C73321" w:rsidRPr="009E131D" w:rsidRDefault="00C73321" w:rsidP="00C73321">
      <w:pPr>
        <w:rPr>
          <w:u w:val="single"/>
        </w:rPr>
      </w:pPr>
      <w:r w:rsidRPr="009E131D">
        <w:rPr>
          <w:u w:val="single"/>
        </w:rPr>
        <w:t>Рабочие станции:</w:t>
      </w:r>
    </w:p>
    <w:p w14:paraId="2E4E8896" w14:textId="77777777" w:rsidR="00C73321" w:rsidRPr="009E131D" w:rsidRDefault="00C73321" w:rsidP="00C73321">
      <w:r w:rsidRPr="009E131D">
        <w:t>Компьютер</w:t>
      </w:r>
    </w:p>
    <w:p w14:paraId="15DAAD59" w14:textId="77777777" w:rsidR="00C73321" w:rsidRPr="009E131D" w:rsidRDefault="00C73321" w:rsidP="00C73321"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® </w:t>
      </w:r>
      <w:r w:rsidRPr="009E131D">
        <w:rPr>
          <w:lang w:val="en-US"/>
        </w:rPr>
        <w:t>Celeron</w:t>
      </w:r>
      <w:r w:rsidRPr="00423BEB">
        <w:t xml:space="preserve"> 2.79 </w:t>
      </w:r>
      <w:r w:rsidRPr="009E131D">
        <w:rPr>
          <w:lang w:val="en-US"/>
        </w:rPr>
        <w:t>GHz</w:t>
      </w:r>
      <w:r w:rsidRPr="00423BEB">
        <w:t xml:space="preserve">, </w:t>
      </w:r>
      <w:r w:rsidRPr="009E131D">
        <w:t>ОЗУ</w:t>
      </w:r>
      <w:r w:rsidRPr="00423BEB">
        <w:t xml:space="preserve"> 2 </w:t>
      </w:r>
      <w:r w:rsidRPr="009E131D">
        <w:t>ГБ</w:t>
      </w:r>
      <w:r w:rsidRPr="00423BEB">
        <w:t>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Windows</w:t>
      </w:r>
      <w:r w:rsidRPr="009E131D">
        <w:t xml:space="preserve"> 7 </w:t>
      </w:r>
      <w:r w:rsidRPr="009E131D">
        <w:rPr>
          <w:lang w:val="en-US"/>
        </w:rPr>
        <w:t>Pro</w:t>
      </w:r>
    </w:p>
    <w:p w14:paraId="0138F46C" w14:textId="77777777" w:rsidR="00C73321" w:rsidRPr="009E131D" w:rsidRDefault="00C73321" w:rsidP="00C73321">
      <w:r w:rsidRPr="009E131D">
        <w:t>Компьютеры – 2шт.</w:t>
      </w:r>
    </w:p>
    <w:p w14:paraId="0105727C" w14:textId="77777777" w:rsidR="00C73321" w:rsidRDefault="00C73321" w:rsidP="00C73321"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Celeron</w:t>
      </w:r>
      <w:r w:rsidRPr="00423BEB">
        <w:t xml:space="preserve"> </w:t>
      </w:r>
      <w:r w:rsidRPr="009E131D">
        <w:rPr>
          <w:lang w:val="en-US"/>
        </w:rPr>
        <w:t>D</w:t>
      </w:r>
      <w:r w:rsidRPr="00423BEB">
        <w:t xml:space="preserve"> 3.46</w:t>
      </w:r>
      <w:r w:rsidRPr="009E131D">
        <w:rPr>
          <w:lang w:val="en-US"/>
        </w:rPr>
        <w:t>GHz</w:t>
      </w:r>
      <w:r>
        <w:t xml:space="preserve">, </w:t>
      </w:r>
      <w:r w:rsidRPr="009E131D">
        <w:t>ОЗУ</w:t>
      </w:r>
      <w:r w:rsidRPr="00423BEB">
        <w:t xml:space="preserve">: 1 </w:t>
      </w:r>
      <w:r w:rsidRPr="009E131D">
        <w:rPr>
          <w:lang w:val="en-US"/>
        </w:rPr>
        <w:t>Gb</w:t>
      </w:r>
      <w:r>
        <w:t xml:space="preserve">, </w:t>
      </w:r>
      <w:r w:rsidRPr="009E131D">
        <w:t>Жесткий</w:t>
      </w:r>
      <w:r w:rsidRPr="00423BEB">
        <w:t xml:space="preserve"> </w:t>
      </w:r>
      <w:r w:rsidRPr="009E131D">
        <w:t>диск</w:t>
      </w:r>
      <w:r w:rsidRPr="00423BEB">
        <w:t xml:space="preserve">: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  <w:r w:rsidRPr="009E131D">
        <w:t>ОС</w:t>
      </w:r>
      <w:r w:rsidRPr="00423BEB">
        <w:t xml:space="preserve">: </w:t>
      </w:r>
      <w:r w:rsidRPr="009E131D">
        <w:rPr>
          <w:lang w:val="en-US"/>
        </w:rPr>
        <w:t>Windows</w:t>
      </w:r>
      <w:r w:rsidRPr="00423BEB">
        <w:t xml:space="preserve"> </w:t>
      </w:r>
      <w:r w:rsidRPr="009E131D">
        <w:rPr>
          <w:lang w:val="en-US"/>
        </w:rPr>
        <w:t>XP</w:t>
      </w:r>
      <w:r w:rsidRPr="00423BEB">
        <w:t xml:space="preserve"> </w:t>
      </w:r>
      <w:r w:rsidRPr="009E131D">
        <w:rPr>
          <w:lang w:val="en-US"/>
        </w:rPr>
        <w:t>Pro</w:t>
      </w:r>
      <w:r w:rsidRPr="00423BEB">
        <w:t xml:space="preserve"> </w:t>
      </w:r>
      <w:r w:rsidRPr="009E131D">
        <w:rPr>
          <w:lang w:val="en-US"/>
        </w:rPr>
        <w:t>SP</w:t>
      </w:r>
      <w:r w:rsidRPr="00423BEB">
        <w:t>3</w:t>
      </w:r>
      <w:r>
        <w:t xml:space="preserve"> </w:t>
      </w:r>
    </w:p>
    <w:p w14:paraId="4905A8B5" w14:textId="77777777" w:rsidR="00C73321" w:rsidRDefault="00C73321" w:rsidP="00C73321">
      <w:r w:rsidRPr="009E131D">
        <w:t>Компьютер</w:t>
      </w:r>
      <w:r>
        <w:t xml:space="preserve">.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</w:t>
      </w:r>
      <w:r w:rsidRPr="009E131D">
        <w:rPr>
          <w:lang w:val="en-US"/>
        </w:rPr>
        <w:t>GHz</w:t>
      </w:r>
      <w:r>
        <w:t xml:space="preserve">, </w:t>
      </w:r>
      <w:r w:rsidRPr="009E131D">
        <w:t xml:space="preserve">ОЗУ: 1,21 </w:t>
      </w:r>
      <w:r w:rsidRPr="009E131D">
        <w:rPr>
          <w:lang w:val="en-US"/>
        </w:rPr>
        <w:t>Gb</w:t>
      </w:r>
      <w:r>
        <w:t xml:space="preserve">, </w:t>
      </w:r>
      <w:r w:rsidRPr="009E131D">
        <w:t xml:space="preserve">Жесткий диск: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</w:p>
    <w:p w14:paraId="79260CCA" w14:textId="77777777" w:rsidR="00C73321" w:rsidRDefault="00C73321" w:rsidP="00C73321"/>
    <w:p w14:paraId="43C59B97" w14:textId="77777777" w:rsidR="00C73321" w:rsidRPr="009E131D" w:rsidRDefault="00C73321" w:rsidP="00C73321">
      <w:pPr>
        <w:pStyle w:val="af7"/>
        <w:spacing w:before="0" w:after="0"/>
      </w:pPr>
      <w:r>
        <w:t xml:space="preserve">2) </w:t>
      </w:r>
      <w:r w:rsidRPr="009E131D">
        <w:t>Аудитория для самостоятельной работы студентов.</w:t>
      </w:r>
    </w:p>
    <w:p w14:paraId="0EEED397" w14:textId="77777777" w:rsidR="00C73321" w:rsidRDefault="00C73321" w:rsidP="00C73321">
      <w:r w:rsidRPr="009E131D">
        <w:t>Комплексный читальный зал (учебный корпус № 1: г. Рязань, ул. Свободы, 46, лит. А)</w:t>
      </w:r>
    </w:p>
    <w:p w14:paraId="7B37F243" w14:textId="77777777" w:rsidR="00C73321" w:rsidRPr="009E131D" w:rsidRDefault="00C73321" w:rsidP="00C73321">
      <w:r w:rsidRPr="009E131D">
        <w:t>Комплект учебной мебели, имеются источники доступа в Интернет</w:t>
      </w:r>
    </w:p>
    <w:p w14:paraId="2C55ED33" w14:textId="77777777" w:rsidR="00C73321" w:rsidRPr="009E131D" w:rsidRDefault="00C73321" w:rsidP="00C73321">
      <w:pPr>
        <w:rPr>
          <w:u w:val="single"/>
        </w:rPr>
      </w:pPr>
      <w:r w:rsidRPr="009E131D">
        <w:rPr>
          <w:u w:val="single"/>
        </w:rPr>
        <w:t>Рабочие станции:</w:t>
      </w:r>
    </w:p>
    <w:p w14:paraId="777996EA" w14:textId="77777777" w:rsidR="00C73321" w:rsidRPr="009E131D" w:rsidRDefault="00C73321" w:rsidP="00C73321">
      <w:r w:rsidRPr="009E131D">
        <w:t>Компьютер</w:t>
      </w:r>
      <w:r>
        <w:t xml:space="preserve">: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2.8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1,5 ГБ 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DVDRW</w:t>
      </w:r>
      <w:r>
        <w:t xml:space="preserve">, </w:t>
      </w:r>
    </w:p>
    <w:p w14:paraId="0E9F8399" w14:textId="77777777" w:rsidR="00C73321" w:rsidRPr="00423BEB" w:rsidRDefault="00C73321" w:rsidP="00C73321">
      <w:r w:rsidRPr="009E131D">
        <w:t>Компьютеры – 2шт.</w:t>
      </w:r>
      <w:r>
        <w:t xml:space="preserve"> </w:t>
      </w:r>
      <w:r w:rsidRPr="009E131D">
        <w:t>Процессор</w:t>
      </w:r>
      <w:r w:rsidRPr="00423BEB">
        <w:t xml:space="preserve">: </w:t>
      </w:r>
      <w:r w:rsidRPr="009E131D">
        <w:rPr>
          <w:lang w:val="en-US"/>
        </w:rPr>
        <w:t>Intel</w:t>
      </w:r>
      <w:r w:rsidRPr="00423BEB">
        <w:t xml:space="preserve"> </w:t>
      </w:r>
      <w:r w:rsidRPr="009E131D">
        <w:rPr>
          <w:lang w:val="en-US"/>
        </w:rPr>
        <w:t>Celeron</w:t>
      </w:r>
      <w:r w:rsidRPr="00423BEB">
        <w:t xml:space="preserve"> 2.4 </w:t>
      </w:r>
      <w:r w:rsidRPr="009E131D">
        <w:rPr>
          <w:lang w:val="en-US"/>
        </w:rPr>
        <w:t>GHz</w:t>
      </w:r>
      <w:r w:rsidRPr="00423BEB">
        <w:t>,</w:t>
      </w:r>
      <w:r>
        <w:t xml:space="preserve"> </w:t>
      </w:r>
      <w:r w:rsidRPr="009E131D">
        <w:t>ОЗУ</w:t>
      </w:r>
      <w:r w:rsidRPr="00423BEB">
        <w:t xml:space="preserve"> 1,252 </w:t>
      </w:r>
      <w:r w:rsidRPr="009E131D">
        <w:t>ГБ</w:t>
      </w:r>
      <w:r w:rsidRPr="00423BEB">
        <w:t xml:space="preserve"> ,</w:t>
      </w:r>
      <w:r>
        <w:t xml:space="preserve"> </w:t>
      </w:r>
      <w:r w:rsidRPr="009E131D">
        <w:t>Жесткий</w:t>
      </w:r>
      <w:r w:rsidRPr="00423BEB">
        <w:t xml:space="preserve"> </w:t>
      </w:r>
      <w:r w:rsidRPr="009E131D">
        <w:t>диск</w:t>
      </w:r>
      <w:r w:rsidRPr="00423BEB">
        <w:t xml:space="preserve">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>ОС</w:t>
      </w:r>
      <w:r w:rsidRPr="00423BEB">
        <w:t xml:space="preserve">: </w:t>
      </w:r>
      <w:r w:rsidRPr="009E131D">
        <w:rPr>
          <w:lang w:val="en-US"/>
        </w:rPr>
        <w:t>Xubuntu</w:t>
      </w:r>
    </w:p>
    <w:p w14:paraId="18885056" w14:textId="77777777" w:rsidR="00C73321" w:rsidRPr="009E131D" w:rsidRDefault="00C73321" w:rsidP="00C73321">
      <w:r w:rsidRPr="009E131D">
        <w:t>Компьютеры – 2шт.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512 МБ ,</w:t>
      </w:r>
      <w:r>
        <w:t xml:space="preserve"> </w:t>
      </w:r>
      <w:r w:rsidRPr="009E131D">
        <w:t xml:space="preserve">Жесткий диск 60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407EBF38" w14:textId="77777777" w:rsidR="00C73321" w:rsidRPr="009E131D" w:rsidRDefault="00C73321" w:rsidP="00C73321">
      <w:r w:rsidRPr="009E131D">
        <w:t>Компьютеры – 3шт.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2.4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512 МБ ,</w:t>
      </w:r>
      <w:r>
        <w:t xml:space="preserve"> </w:t>
      </w:r>
      <w:r w:rsidRPr="009E131D">
        <w:t xml:space="preserve">Жесткий диск 120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597AA83A" w14:textId="77777777" w:rsidR="00C73321" w:rsidRPr="009E131D" w:rsidRDefault="00C73321" w:rsidP="00C73321">
      <w:r w:rsidRPr="009E131D">
        <w:lastRenderedPageBreak/>
        <w:t>Компьютер</w:t>
      </w:r>
      <w:r>
        <w:t xml:space="preserve">.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1,536 МБ ,</w:t>
      </w:r>
      <w:r>
        <w:t xml:space="preserve"> </w:t>
      </w:r>
      <w:r w:rsidRPr="009E131D">
        <w:t xml:space="preserve">Жесткий диск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51948D97" w14:textId="77777777" w:rsidR="00C73321" w:rsidRDefault="00C73321" w:rsidP="00C73321">
      <w:r w:rsidRPr="009E131D">
        <w:t>Компьютеры – 3шт.</w:t>
      </w:r>
      <w:r>
        <w:t xml:space="preserve"> </w:t>
      </w:r>
      <w:r w:rsidRPr="009E131D">
        <w:t xml:space="preserve">Процессор: </w:t>
      </w:r>
      <w:r w:rsidRPr="009E131D">
        <w:rPr>
          <w:lang w:val="en-US"/>
        </w:rPr>
        <w:t>Intel</w:t>
      </w:r>
      <w:r w:rsidRPr="009E131D">
        <w:t xml:space="preserve"> </w:t>
      </w:r>
      <w:r w:rsidRPr="009E131D">
        <w:rPr>
          <w:lang w:val="en-US"/>
        </w:rPr>
        <w:t>Celeron</w:t>
      </w:r>
      <w:r w:rsidRPr="009E131D">
        <w:t xml:space="preserve"> 2.26 </w:t>
      </w:r>
      <w:r w:rsidRPr="009E131D">
        <w:rPr>
          <w:lang w:val="en-US"/>
        </w:rPr>
        <w:t>GHz</w:t>
      </w:r>
      <w:r w:rsidRPr="009E131D">
        <w:t>,</w:t>
      </w:r>
      <w:r>
        <w:t xml:space="preserve"> </w:t>
      </w:r>
      <w:r w:rsidRPr="009E131D">
        <w:t>ОЗУ 1ГБ ,</w:t>
      </w:r>
      <w:r>
        <w:t xml:space="preserve"> </w:t>
      </w:r>
      <w:r w:rsidRPr="009E131D">
        <w:t xml:space="preserve">Жесткий диск 80 </w:t>
      </w:r>
      <w:r w:rsidRPr="009E131D">
        <w:rPr>
          <w:lang w:val="en-US"/>
        </w:rPr>
        <w:t>Gb</w:t>
      </w:r>
      <w:r>
        <w:t xml:space="preserve">, </w:t>
      </w:r>
      <w:r w:rsidRPr="009E131D">
        <w:rPr>
          <w:lang w:val="en-US"/>
        </w:rPr>
        <w:t>CDROM</w:t>
      </w:r>
      <w:r>
        <w:t xml:space="preserve">, </w:t>
      </w:r>
      <w:r w:rsidRPr="009E131D">
        <w:t xml:space="preserve">ОС: </w:t>
      </w:r>
      <w:r w:rsidRPr="009E131D">
        <w:rPr>
          <w:lang w:val="en-US"/>
        </w:rPr>
        <w:t>Xubuntu</w:t>
      </w:r>
    </w:p>
    <w:p w14:paraId="4B08AF80" w14:textId="77777777" w:rsidR="00C73321" w:rsidRPr="00423BEB" w:rsidRDefault="00C73321" w:rsidP="00C73321">
      <w:pPr>
        <w:rPr>
          <w:sz w:val="28"/>
          <w:szCs w:val="28"/>
        </w:rPr>
      </w:pPr>
    </w:p>
    <w:p w14:paraId="27418C94" w14:textId="77777777" w:rsidR="00C73321" w:rsidRPr="006F1B47" w:rsidRDefault="00C73321" w:rsidP="00C73321">
      <w:pPr>
        <w:pStyle w:val="a8"/>
        <w:jc w:val="both"/>
        <w:rPr>
          <w:b/>
          <w:sz w:val="28"/>
          <w:szCs w:val="28"/>
        </w:rPr>
      </w:pPr>
      <w:r w:rsidRPr="006F1B47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1</w:t>
      </w:r>
      <w:r w:rsidRPr="006F1B47">
        <w:rPr>
          <w:b/>
          <w:sz w:val="28"/>
          <w:szCs w:val="28"/>
        </w:rPr>
        <w:t>. ОСОБЕННОСТИ ОРГАНИЗАЦИИ ПРАКТИКИ ДЛЯ ИНВАЛ</w:t>
      </w:r>
      <w:r w:rsidRPr="006F1B47">
        <w:rPr>
          <w:b/>
          <w:sz w:val="28"/>
          <w:szCs w:val="28"/>
        </w:rPr>
        <w:t>И</w:t>
      </w:r>
      <w:r w:rsidRPr="006F1B47">
        <w:rPr>
          <w:b/>
          <w:sz w:val="28"/>
          <w:szCs w:val="28"/>
        </w:rPr>
        <w:t xml:space="preserve">ДОВ И ЛИЦ С ОГРАНИЧЕННЫМИ ВОЗМОЖНОСТЯМИ ЗДОРОВЬЯ </w:t>
      </w:r>
    </w:p>
    <w:p w14:paraId="18BAE3C2" w14:textId="77777777" w:rsidR="00C73321" w:rsidRPr="00A97FE0" w:rsidRDefault="00C73321" w:rsidP="00C73321">
      <w:pPr>
        <w:pStyle w:val="a8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Практика для инвалидов и лиц с ограниченными возможностями зд</w:t>
      </w:r>
      <w:r w:rsidRPr="00A97FE0">
        <w:rPr>
          <w:sz w:val="28"/>
          <w:szCs w:val="28"/>
        </w:rPr>
        <w:t>о</w:t>
      </w:r>
      <w:r w:rsidRPr="00A97FE0">
        <w:rPr>
          <w:sz w:val="28"/>
          <w:szCs w:val="28"/>
        </w:rPr>
        <w:t>ровья  проводится с учетом особенностей их психофизического развития, и</w:t>
      </w:r>
      <w:r w:rsidRPr="00A97FE0">
        <w:rPr>
          <w:sz w:val="28"/>
          <w:szCs w:val="28"/>
        </w:rPr>
        <w:t>н</w:t>
      </w:r>
      <w:r w:rsidRPr="00A97FE0">
        <w:rPr>
          <w:sz w:val="28"/>
          <w:szCs w:val="28"/>
        </w:rPr>
        <w:t>дивидуальных возможн</w:t>
      </w:r>
      <w:r w:rsidRPr="00A97FE0">
        <w:rPr>
          <w:sz w:val="28"/>
          <w:szCs w:val="28"/>
        </w:rPr>
        <w:t>о</w:t>
      </w:r>
      <w:r w:rsidRPr="00A97FE0">
        <w:rPr>
          <w:sz w:val="28"/>
          <w:szCs w:val="28"/>
        </w:rPr>
        <w:t xml:space="preserve">стей и состояния здоровья. </w:t>
      </w:r>
    </w:p>
    <w:p w14:paraId="54C042B9" w14:textId="77777777" w:rsidR="00C73321" w:rsidRPr="00A97FE0" w:rsidRDefault="00C73321" w:rsidP="00C73321">
      <w:pPr>
        <w:pStyle w:val="a8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Выбор мест прохождения практики для инвалидов и лиц с ОВЗ ос</w:t>
      </w:r>
      <w:r w:rsidRPr="00A97FE0">
        <w:rPr>
          <w:sz w:val="28"/>
          <w:szCs w:val="28"/>
        </w:rPr>
        <w:t>у</w:t>
      </w:r>
      <w:r w:rsidRPr="00A97FE0">
        <w:rPr>
          <w:sz w:val="28"/>
          <w:szCs w:val="28"/>
        </w:rPr>
        <w:t>ществляется с учетом их доступности для данной категории об</w:t>
      </w:r>
      <w:r w:rsidRPr="00A97FE0">
        <w:rPr>
          <w:sz w:val="28"/>
          <w:szCs w:val="28"/>
        </w:rPr>
        <w:t>у</w:t>
      </w:r>
      <w:r w:rsidRPr="00A97FE0">
        <w:rPr>
          <w:sz w:val="28"/>
          <w:szCs w:val="28"/>
        </w:rPr>
        <w:t>чающихся.</w:t>
      </w:r>
    </w:p>
    <w:p w14:paraId="6ECC845A" w14:textId="77777777" w:rsidR="00C73321" w:rsidRDefault="00C73321" w:rsidP="00C73321"/>
    <w:p w14:paraId="36FE6609" w14:textId="77777777" w:rsidR="00C73321" w:rsidRPr="00422FCA" w:rsidRDefault="00C73321" w:rsidP="00C73321">
      <w:pPr>
        <w:pStyle w:val="a8"/>
        <w:jc w:val="both"/>
        <w:rPr>
          <w:b/>
          <w:caps/>
          <w:sz w:val="28"/>
          <w:szCs w:val="28"/>
        </w:rPr>
      </w:pPr>
      <w:r w:rsidRPr="00422FCA">
        <w:rPr>
          <w:b/>
          <w:caps/>
          <w:sz w:val="28"/>
          <w:szCs w:val="28"/>
        </w:rPr>
        <w:t>1</w:t>
      </w:r>
      <w:r>
        <w:rPr>
          <w:b/>
          <w:caps/>
          <w:sz w:val="28"/>
          <w:szCs w:val="28"/>
        </w:rPr>
        <w:t>2</w:t>
      </w:r>
      <w:r w:rsidRPr="00422FCA">
        <w:rPr>
          <w:b/>
          <w:caps/>
          <w:sz w:val="28"/>
          <w:szCs w:val="28"/>
        </w:rPr>
        <w:t>. Иные сведения и материалы</w:t>
      </w:r>
    </w:p>
    <w:p w14:paraId="589D2C21" w14:textId="77777777" w:rsidR="00C73321" w:rsidRDefault="00C73321" w:rsidP="00C73321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Примерное содержание индивидуального задания </w:t>
      </w:r>
    </w:p>
    <w:p w14:paraId="20B2C50F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1. Изучение и аннотирование специализированной литературы по теме и</w:t>
      </w:r>
      <w:r w:rsidRPr="00333DF3">
        <w:rPr>
          <w:sz w:val="28"/>
          <w:szCs w:val="28"/>
        </w:rPr>
        <w:t>с</w:t>
      </w:r>
      <w:r w:rsidRPr="00333DF3">
        <w:rPr>
          <w:sz w:val="28"/>
          <w:szCs w:val="28"/>
        </w:rPr>
        <w:t>следования.</w:t>
      </w:r>
    </w:p>
    <w:p w14:paraId="053E867A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 xml:space="preserve">2. Написание обзора по современному состоянию выбранн</w:t>
      </w:r>
      <w:r w:rsidRPr="00333DF3">
        <w:rPr>
          <w:sz w:val="28"/>
          <w:szCs w:val="28"/>
        </w:rPr>
        <w:t xml:space="preserve">о</w:t>
      </w:r>
      <w:r w:rsidRPr="00333DF3">
        <w:rPr>
          <w:sz w:val="28"/>
          <w:szCs w:val="28"/>
        </w:rPr>
        <w:t xml:space="preserve">й математической задачи.</w:t>
      </w:r>
    </w:p>
    <w:p w14:paraId="4AB9A85F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3. Письменное обоснование актуальности исследования.</w:t>
      </w:r>
    </w:p>
    <w:p w14:paraId="4F7D2B3D" w14:textId="77777777" w:rsidR="00C73321" w:rsidRPr="00333DF3" w:rsidRDefault="00C73321" w:rsidP="00C73321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4. Сбор статистических данных (в случае необходимости).</w:t>
      </w:r>
    </w:p>
    <w:p w14:paraId="0FF09E20" w14:textId="77777777" w:rsidR="00C73321" w:rsidRPr="007246BD" w:rsidRDefault="00C73321" w:rsidP="00C73321">
      <w:pPr>
        <w:ind w:firstLine="0"/>
        <w:rPr>
          <w:b/>
          <w:sz w:val="28"/>
          <w:szCs w:val="28"/>
        </w:rPr>
      </w:pPr>
      <w:r w:rsidRPr="00333DF3">
        <w:rPr>
          <w:sz w:val="28"/>
          <w:szCs w:val="28"/>
        </w:rPr>
        <w:t>5. Выполнение исследовательской задачи (постановка задачи).</w:t>
      </w:r>
    </w:p>
    <w:p w14:paraId="1CEEF8BC" w14:textId="77777777" w:rsidR="00C73321" w:rsidRDefault="00C73321" w:rsidP="00C73321">
      <w:pPr>
        <w:ind w:firstLine="567"/>
        <w:rPr>
          <w:sz w:val="28"/>
          <w:szCs w:val="28"/>
        </w:rPr>
      </w:pPr>
    </w:p>
    <w:p w14:paraId="16C9063D" w14:textId="77777777" w:rsidR="00C73321" w:rsidRPr="007246BD" w:rsidRDefault="00C73321" w:rsidP="00C73321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Методические рекомендации к составлению отч</w:t>
      </w:r>
      <w:r w:rsidR="002E139A">
        <w:rPr>
          <w:b/>
          <w:sz w:val="28"/>
          <w:szCs w:val="28"/>
        </w:rPr>
        <w:t>е</w:t>
      </w:r>
      <w:r>
        <w:rPr>
          <w:b/>
          <w:sz w:val="28"/>
          <w:szCs w:val="28"/>
        </w:rPr>
        <w:t>та</w:t>
      </w:r>
    </w:p>
    <w:p w14:paraId="3900FFA4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При составлении отч</w:t>
      </w:r>
      <w:r w:rsidR="002E139A">
        <w:rPr>
          <w:sz w:val="28"/>
          <w:szCs w:val="28"/>
        </w:rPr>
        <w:t>е</w:t>
      </w:r>
      <w:r>
        <w:rPr>
          <w:sz w:val="28"/>
          <w:szCs w:val="28"/>
        </w:rPr>
        <w:t>та рекомендовано придерживаться следующего плана.</w:t>
      </w:r>
    </w:p>
    <w:p w14:paraId="765C1A3B" w14:textId="77777777" w:rsidR="00C73321" w:rsidRDefault="00C73321" w:rsidP="00C73321">
      <w:pPr>
        <w:ind w:firstLine="426"/>
        <w:rPr>
          <w:b/>
          <w:sz w:val="28"/>
          <w:szCs w:val="28"/>
        </w:rPr>
      </w:pPr>
      <w:r w:rsidRPr="005714F5">
        <w:rPr>
          <w:b/>
          <w:sz w:val="28"/>
          <w:szCs w:val="28"/>
        </w:rPr>
        <w:t>1. Выполнение индивидуального задания</w:t>
      </w:r>
      <w:r>
        <w:rPr>
          <w:b/>
          <w:sz w:val="28"/>
          <w:szCs w:val="28"/>
        </w:rPr>
        <w:t>.</w:t>
      </w:r>
    </w:p>
    <w:p w14:paraId="4667399A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выписать содержание работы (постановку иссл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довательской задачи) из индивидуального задания и кратко сформулировать результат выполнения (исследования).</w:t>
      </w:r>
    </w:p>
    <w:p w14:paraId="01199FA4" w14:textId="77777777" w:rsidR="00C73321" w:rsidRDefault="00C73321" w:rsidP="00C73321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>Например:</w:t>
      </w:r>
    </w:p>
    <w:p w14:paraId="4F0E101F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 xml:space="preserve">1) Поиск и аннотирование научных источников по теме индивидуального зад</w:t>
      </w:r>
      <w:r w:rsidRPr="007C443F">
        <w:rPr>
          <w:b/>
        </w:rPr>
        <w:t xml:space="preserve">а</w:t>
      </w:r>
      <w:r w:rsidRPr="007C443F">
        <w:rPr>
          <w:b/>
        </w:rPr>
        <w:t xml:space="preserve">ния.</w:t>
      </w:r>
    </w:p>
    <w:p w14:paraId="698D6248" w14:textId="77777777" w:rsidR="00C73321" w:rsidRPr="007C443F" w:rsidRDefault="00C73321" w:rsidP="00C73321">
      <w:pPr>
        <w:ind w:firstLine="426"/>
      </w:pPr>
      <w:r w:rsidRPr="007C443F">
        <w:t xml:space="preserve">По теме индивидуального задания приводятся точные библиографические записи и краткие аннотации использованных ист</w:t>
      </w:r>
      <w:r w:rsidRPr="007C443F">
        <w:t xml:space="preserve">очн</w:t>
      </w:r>
      <w:r w:rsidRPr="007C443F">
        <w:t xml:space="preserve">иков:</w:t>
      </w:r>
    </w:p>
    <w:p w14:paraId="70005479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 xml:space="preserve">Источник 1: автор, название, г</w:t>
      </w:r>
      <w:r w:rsidRPr="007C443F">
        <w:rPr>
          <w:b/>
        </w:rPr>
        <w:t xml:space="preserve"/>
      </w:r>
      <w:r w:rsidRPr="007C443F">
        <w:rPr>
          <w:b/>
        </w:rPr>
        <w:t xml:space="preserve">од, страницы или раздел, сетевой адрес при наличии.</w:t>
      </w:r>
    </w:p>
    <w:p w14:paraId="57B58A82" w14:textId="77777777" w:rsidR="00C73321" w:rsidRPr="007C443F" w:rsidRDefault="00C73321" w:rsidP="00C73321">
      <w:pPr>
        <w:ind w:firstLine="426"/>
      </w:pPr>
      <w:r w:rsidRPr="007C443F">
        <w:t xml:space="preserve">В аннотации выделяются постановка задачи, условия применимости метода и результат, использован</w:t>
      </w:r>
      <w:r w:rsidRPr="007C443F">
        <w:t xml:space="preserve"/>
      </w:r>
      <w:r w:rsidRPr="007C443F">
        <w:t xml:space="preserve">ный в исследовании.</w:t>
      </w:r>
      <w:r w:rsidRPr="007C443F">
        <w:t xml:space="preserve"/>
      </w:r>
      <w:r w:rsidRPr="007C443F">
        <w:t xml:space="preserve"/>
      </w:r>
    </w:p>
    <w:p w14:paraId="6A8F946F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b/>
          <w:iCs/>
        </w:rPr>
      </w:pPr>
      <w:proofErr w:type="spellStart"/>
      <w:r w:rsidRPr="007C443F">
        <w:rPr>
          <w:b/>
          <w:iCs/>
        </w:rPr>
        <w:t xml:space="preserve">Источник 2: автор, название, год, страницы или раздел, сетевой адрес</w:t>
      </w:r>
      <w:proofErr w:type="spellEnd"/>
      <w:r w:rsidRPr="007C443F">
        <w:rPr>
          <w:b/>
          <w:iCs/>
        </w:rPr>
        <w:t xml:space="preserve"> при наличии</w:t>
      </w:r>
      <w:r w:rsidRPr="007C443F">
        <w:rPr>
          <w:b/>
          <w:iCs/>
        </w:rPr>
        <w:t xml:space="preserve"/>
      </w:r>
      <w:r w:rsidRPr="007C443F">
        <w:rPr>
          <w:b/>
          <w:iCs/>
        </w:rPr>
        <w:t xml:space="preserve"/>
      </w:r>
      <w:r w:rsidRPr="007C443F">
        <w:rPr>
          <w:b/>
          <w:iCs/>
        </w:rPr>
        <w:t xml:space="preserve"/>
      </w:r>
      <w:r w:rsidRPr="007C443F">
        <w:rPr>
          <w:b/>
          <w:iCs/>
        </w:rPr>
        <w:t xml:space="preserve">.</w:t>
      </w:r>
    </w:p>
    <w:p w14:paraId="213E6627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iCs/>
        </w:rPr>
      </w:pPr>
      <w:r w:rsidRPr="007C443F">
        <w:rPr>
          <w:iCs/>
        </w:rPr>
        <w:t xml:space="preserve">Сопоставляются методы и</w:t>
      </w:r>
      <w:r w:rsidRPr="007C443F">
        <w:t xml:space="preserve"/>
      </w:r>
      <w:r w:rsidRPr="007C443F">
        <w:lastRenderedPageBreak/>
        <w:t xml:space="preserve"> предпосылки исто</w:t>
      </w:r>
      <w:r w:rsidRPr="007C443F">
        <w:t xml:space="preserve">ч</w:t>
      </w:r>
      <w:r w:rsidRPr="007C443F">
        <w:t xml:space="preserve">ников; объясняется </w:t>
      </w:r>
      <w:r w:rsidRPr="007C443F">
        <w:rPr>
          <w:iCs/>
        </w:rPr>
        <w:t xml:space="preserve">выбор подхода для индивидуального за</w:t>
      </w:r>
      <w:r w:rsidRPr="007C443F">
        <w:rPr>
          <w:iCs/>
        </w:rPr>
        <w:t xml:space="preserve">д</w:t>
      </w:r>
      <w:r w:rsidRPr="007C443F">
        <w:rPr>
          <w:iCs/>
        </w:rPr>
        <w:t xml:space="preserve">ания.</w:t>
      </w:r>
    </w:p>
    <w:p w14:paraId="71E1BB5C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rStyle w:val="bigtext"/>
          <w:b/>
          <w:bCs/>
          <w:color w:val="000000"/>
        </w:rPr>
      </w:pPr>
      <w:r w:rsidRPr="007C443F">
        <w:rPr>
          <w:b/>
          <w:iCs/>
        </w:rPr>
        <w:t xml:space="preserve">Ис</w:t>
      </w:r>
      <w:r w:rsidRPr="007C443F">
        <w:rPr>
          <w:rStyle w:val="bigtext"/>
          <w:b/>
          <w:bCs/>
          <w:color w:val="000000"/>
        </w:rPr>
        <w:t xml:space="preserve">точник 3: учебная или научная публикация либо официальная документация выбранного программного сред</w:t>
      </w:r>
      <w:r w:rsidRPr="007C443F">
        <w:rPr>
          <w:rStyle w:val="bigtext"/>
          <w:b/>
          <w:bCs/>
          <w:color w:val="000000"/>
        </w:rPr>
        <w:t xml:space="preserve"/>
      </w:r>
      <w:r w:rsidRPr="007C443F">
        <w:rPr>
          <w:rStyle w:val="bigtext"/>
          <w:b/>
          <w:bCs/>
          <w:color w:val="000000"/>
        </w:rPr>
        <w:t xml:space="preserve">ства.</w:t>
      </w:r>
    </w:p>
    <w:p w14:paraId="7BDDA66A" w14:textId="77777777" w:rsidR="00C73321" w:rsidRPr="007C443F" w:rsidRDefault="00C73321" w:rsidP="00C73321">
      <w:pPr>
        <w:autoSpaceDE w:val="0"/>
        <w:autoSpaceDN w:val="0"/>
        <w:adjustRightInd w:val="0"/>
        <w:ind w:firstLine="397"/>
        <w:rPr>
          <w:b/>
        </w:rPr>
      </w:pPr>
      <w:r w:rsidRPr="007C443F">
        <w:t xml:space="preserve">Указываются реализованный алгоритм, существенные параметры и способ проверки результата; заимствов</w:t>
      </w:r>
      <w:r w:rsidRPr="007C443F">
        <w:t xml:space="preserve"/>
      </w:r>
      <w:r w:rsidRPr="007C443F">
        <w:t xml:space="preserve"/>
      </w:r>
      <w:r w:rsidRPr="007C443F">
        <w:t xml:space="preserve"/>
      </w:r>
      <w:r w:rsidRPr="007C443F">
        <w:t xml:space="preserve">анные фрагменты сопровождаются с</w:t>
      </w:r>
      <w:r w:rsidRPr="007C443F">
        <w:t xml:space="preserve"/>
      </w:r>
      <w:r w:rsidRPr="007C443F">
        <w:t xml:space="preserve">сылк</w:t>
      </w:r>
      <w:r w:rsidRPr="007C443F">
        <w:t xml:space="preserve"/>
      </w:r>
      <w:r w:rsidRPr="007C443F">
        <w:t xml:space="preserve">ами</w:t>
      </w:r>
      <w:r w:rsidRPr="007C443F">
        <w:t xml:space="preserve"/>
      </w:r>
      <w:r w:rsidRPr="007C443F">
        <w:t xml:space="preserve"/>
      </w:r>
      <w:r w:rsidR="00F07E4A">
        <w:t xml:space="preserve"/>
      </w:r>
      <w:r w:rsidRPr="007C443F">
        <w:t xml:space="preserve">.</w:t>
      </w:r>
    </w:p>
    <w:p w14:paraId="0146233A" w14:textId="77777777" w:rsidR="00C73321" w:rsidRPr="007C443F" w:rsidRDefault="00C73321" w:rsidP="00C73321">
      <w:pPr>
        <w:ind w:firstLine="426"/>
        <w:rPr>
          <w:b/>
        </w:rPr>
      </w:pPr>
      <w:r w:rsidRPr="007C443F">
        <w:rPr>
          <w:b/>
        </w:rPr>
        <w:t xml:space="preserve">2) Подготовка исходных данных</w:t>
      </w:r>
    </w:p>
    <w:p w14:paraId="7AC21F24" w14:textId="77777777" w:rsidR="00C73321" w:rsidRDefault="00C73321" w:rsidP="00C73321">
      <w:pPr>
        <w:ind w:firstLine="426"/>
      </w:pPr>
      <w:r>
        <w:t xml:space="preserve">Указываются происхождение данных, переменные, единицы измерения, параметры и условия доступа. Для контрольного примера допускаются синтетич</w:t>
      </w:r>
      <w:r>
        <w:t xml:space="preserve">е</w:t>
      </w:r>
      <w:r>
        <w:t xml:space="preserve">ские данные с известным результатом.</w:t>
      </w:r>
      <w:r>
        <w:t xml:space="preserve"/>
      </w:r>
      <w:r>
        <w:t xml:space="preserve"/>
      </w:r>
    </w:p>
    <w:p w14:paraId="04319554" w14:textId="77777777" w:rsidR="00C73321" w:rsidRDefault="00C73321" w:rsidP="00C73321">
      <w:pPr>
        <w:ind w:firstLine="426"/>
        <w:rPr>
          <w:b/>
        </w:rPr>
      </w:pPr>
      <w:r>
        <w:rPr>
          <w:b/>
        </w:rPr>
        <w:t>3) Исследовательское задание</w:t>
      </w:r>
    </w:p>
    <w:p w14:paraId="7D3A7015" w14:textId="77777777" w:rsidR="00C73321" w:rsidRDefault="00C73321" w:rsidP="00C73321">
      <w:pPr>
        <w:ind w:firstLine="426"/>
      </w:pPr>
      <w:r>
        <w:rPr>
          <w:b/>
        </w:rPr>
        <w:t xml:space="preserve">Постановка задачи:</w:t>
      </w:r>
      <w:r>
        <w:t xml:space="preserve"> в 5 семестре реализовать и проверить изученный математический метод на задаче с известным или независимо полученным ответом; в 7 семестре сопоставить два метода при один</w:t>
      </w:r>
      <w:r>
        <w:t xml:space="preserve"/>
      </w:r>
      <w:r>
        <w:t xml:space="preserve">аковых исходных условиях.</w:t>
      </w:r>
    </w:p>
    <w:p w14:paraId="45EADB27" w14:textId="77777777" w:rsidR="00C73321" w:rsidRDefault="00C73321" w:rsidP="00C73321">
      <w:pPr>
        <w:ind w:firstLine="426"/>
      </w:pPr>
      <w:r>
        <w:rPr>
          <w:b/>
        </w:rPr>
        <w:t xml:space="preserve">Результат: </w:t>
      </w:r>
      <w:r>
        <w:t xml:space="preserve">приводятся модель, алгоритм, таблицы и графики, оценка ошибки и ограничения вывода. Для ОПК-3.3</w:t>
      </w:r>
      <w:r>
        <w:t xml:space="preserve"/>
      </w:r>
      <w:r>
        <w:t xml:space="preserve"> представляется согласованный небольшой пример линейной аппроксимации по данным с отдельными контрольными точками.</w:t>
      </w:r>
    </w:p>
    <w:p w14:paraId="5DE63504" w14:textId="77777777" w:rsidR="00192146" w:rsidRDefault="00C73321" w:rsidP="00C73321">
      <w:pPr>
        <w:ind w:firstLine="426"/>
        <w:rPr>
          <w:b/>
          <w:sz w:val="28"/>
          <w:szCs w:val="28"/>
        </w:rPr>
      </w:pPr>
      <w:r w:rsidRPr="00290F2D">
        <w:rPr>
          <w:b/>
          <w:sz w:val="28"/>
          <w:szCs w:val="28"/>
        </w:rPr>
        <w:t xml:space="preserve">2. </w:t>
      </w:r>
      <w:r w:rsidR="00192146">
        <w:rPr>
          <w:b/>
          <w:sz w:val="28"/>
          <w:szCs w:val="28"/>
        </w:rPr>
        <w:t xml:space="preserve">Представление результатов исследования на семинаре или консультац</w:t>
      </w:r>
      <w:r w:rsidR="00192146">
        <w:rPr>
          <w:b/>
          <w:sz w:val="28"/>
          <w:szCs w:val="28"/>
        </w:rPr>
        <w:t xml:space="preserve">и</w:t>
      </w:r>
      <w:r w:rsidR="00192146">
        <w:rPr>
          <w:b/>
          <w:sz w:val="28"/>
          <w:szCs w:val="28"/>
        </w:rPr>
        <w:t xml:space="preserve">и</w:t>
      </w:r>
    </w:p>
    <w:p w14:paraId="638CD017" w14:textId="77777777" w:rsidR="00192146" w:rsidRDefault="00192146" w:rsidP="00C73321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отчёте указываются тема представленного результата, вопросы и выполненные после обсуждения уточнения.</w:t>
      </w:r>
    </w:p>
    <w:p w14:paraId="2C17E2F1" w14:textId="77777777" w:rsidR="00192146" w:rsidRPr="00192146" w:rsidRDefault="00192146" w:rsidP="00C73321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Приводятся замечания по собственному исследованию и способ их учёта.</w:t>
      </w:r>
    </w:p>
    <w:p w14:paraId="2B69F033" w14:textId="77777777" w:rsidR="00C73321" w:rsidRPr="00290F2D" w:rsidRDefault="00192146" w:rsidP="00C73321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C73321" w:rsidRPr="00290F2D">
        <w:rPr>
          <w:b/>
          <w:sz w:val="28"/>
          <w:szCs w:val="28"/>
        </w:rPr>
        <w:t>Участие в научных мероприятиях.</w:t>
      </w:r>
    </w:p>
    <w:p w14:paraId="1A30944B" w14:textId="77777777" w:rsidR="00C73321" w:rsidRDefault="00C73321" w:rsidP="00C73321">
      <w:pPr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В этом пункте следует перечислить все научные мероприятия, в которых </w:t>
      </w:r>
      <w:r w:rsidR="00192146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принимал участие (конференции, научные семинары, научные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курсы и т.п.)</w:t>
      </w:r>
      <w:r>
        <w:rPr>
          <w:rStyle w:val="a6"/>
        </w:rPr>
        <w:t xml:space="preserve"> </w:t>
      </w:r>
      <w:r>
        <w:rPr>
          <w:sz w:val="28"/>
          <w:szCs w:val="28"/>
        </w:rPr>
        <w:t>и приложить сертификаты, дипломы, грамоты и т.п. в электро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ном и бумажном виде.</w:t>
      </w:r>
    </w:p>
    <w:p w14:paraId="54B5CAD3" w14:textId="77777777" w:rsidR="00C73321" w:rsidRPr="00290F2D" w:rsidRDefault="00C73321" w:rsidP="00C73321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Например: </w:t>
      </w:r>
    </w:p>
    <w:p w14:paraId="5D32E8BA" w14:textId="77777777" w:rsidR="00C73321" w:rsidRDefault="00C73321" w:rsidP="00C73321">
      <w:pPr>
        <w:ind w:firstLine="426"/>
      </w:pPr>
      <w:r>
        <w:t xml:space="preserve">Во время практики я посещал(а) заседания научного семинара по КТДУ, принимал(а) участие в конкурсе студенческих работ…., </w:t>
      </w:r>
    </w:p>
    <w:p w14:paraId="05170CE1" w14:textId="77777777" w:rsidR="00192146" w:rsidRPr="00192146" w:rsidRDefault="00192146" w:rsidP="00192146">
      <w:pPr>
        <w:ind w:firstLine="426"/>
        <w:rPr>
          <w:b/>
          <w:bCs/>
          <w:sz w:val="28"/>
          <w:szCs w:val="28"/>
        </w:rPr>
      </w:pPr>
      <w:r w:rsidRPr="00192146">
        <w:rPr>
          <w:b/>
          <w:bCs/>
          <w:sz w:val="28"/>
          <w:szCs w:val="28"/>
        </w:rPr>
        <w:t xml:space="preserve">4. Участие в профориентационных мероприятиях </w:t>
      </w:r>
      <w:r w:rsidRPr="00192146">
        <w:rPr>
          <w:sz w:val="28"/>
          <w:szCs w:val="28"/>
        </w:rPr>
        <w:t>(при наличии)</w:t>
      </w:r>
    </w:p>
    <w:p w14:paraId="6055B707" w14:textId="77777777" w:rsidR="00192146" w:rsidRPr="00192146" w:rsidRDefault="00192146" w:rsidP="00192146">
      <w:pPr>
        <w:ind w:firstLine="426"/>
        <w:rPr>
          <w:sz w:val="28"/>
          <w:szCs w:val="28"/>
        </w:rPr>
      </w:pPr>
      <w:r w:rsidRPr="00192146">
        <w:rPr>
          <w:sz w:val="28"/>
          <w:szCs w:val="28"/>
        </w:rPr>
        <w:t xml:space="preserve">Если во время практики </w:t>
      </w:r>
      <w:r>
        <w:rPr>
          <w:sz w:val="28"/>
          <w:szCs w:val="28"/>
        </w:rPr>
        <w:t>состоялась экскурсия на предприятие или встр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ча с работодателями, то описать, с какими предприятиями и организациями познакомились, требуется ли на предприятии аналитическая работа.</w:t>
      </w:r>
    </w:p>
    <w:p w14:paraId="535B7696" w14:textId="77777777" w:rsidR="00C73321" w:rsidRDefault="00192146" w:rsidP="00C73321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C73321" w:rsidRPr="00290F2D">
        <w:rPr>
          <w:b/>
          <w:sz w:val="28"/>
          <w:szCs w:val="28"/>
        </w:rPr>
        <w:t xml:space="preserve">. </w:t>
      </w:r>
      <w:r w:rsidR="00C73321">
        <w:rPr>
          <w:b/>
          <w:sz w:val="28"/>
          <w:szCs w:val="28"/>
        </w:rPr>
        <w:t xml:space="preserve"> Научные публикации.</w:t>
      </w:r>
    </w:p>
    <w:p w14:paraId="76E139AC" w14:textId="77777777" w:rsidR="00FA7CD5" w:rsidRDefault="00C73321" w:rsidP="00FA7CD5">
      <w:pPr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Этот пункт (при наличии) представляет собой список опубликованных статей по стандартной форме (см. Приложение </w:t>
      </w:r>
      <w:r w:rsidR="00FA7CD5">
        <w:rPr>
          <w:sz w:val="28"/>
          <w:szCs w:val="28"/>
        </w:rPr>
        <w:t>1</w:t>
      </w:r>
      <w:r>
        <w:rPr>
          <w:sz w:val="28"/>
          <w:szCs w:val="28"/>
        </w:rPr>
        <w:t>.4).</w:t>
      </w:r>
    </w:p>
    <w:p w14:paraId="396E6BE1" w14:textId="77777777" w:rsidR="00C73321" w:rsidRPr="0030551E" w:rsidRDefault="00FA7CD5" w:rsidP="00FA7CD5">
      <w:pPr>
        <w:ind w:firstLine="426"/>
        <w:jc w:val="right"/>
        <w:rPr>
          <w:b/>
        </w:rPr>
      </w:pPr>
      <w:r>
        <w:rPr>
          <w:sz w:val="28"/>
          <w:szCs w:val="28"/>
        </w:rPr>
        <w:br w:type="page"/>
      </w:r>
      <w:r w:rsidR="00C73321">
        <w:rPr>
          <w:b/>
        </w:rPr>
        <w:lastRenderedPageBreak/>
        <w:t xml:space="preserve">Приложение </w:t>
      </w:r>
      <w:r>
        <w:rPr>
          <w:b/>
        </w:rPr>
        <w:t>1</w:t>
      </w:r>
    </w:p>
    <w:p w14:paraId="5C2D5BE5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32B532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0210B4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EB99687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0D091AF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C71BBD8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2401C11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081A6C6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8E7B14E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3B89B9BB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2DA70959" w14:textId="77777777" w:rsidR="00C73321" w:rsidRDefault="00C73321" w:rsidP="00C73321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7C1E655C" w14:textId="77777777" w:rsidR="00C73321" w:rsidRPr="006D18DA" w:rsidRDefault="00C73321" w:rsidP="00C73321">
      <w:pPr>
        <w:spacing w:before="22"/>
        <w:ind w:firstLine="0"/>
        <w:jc w:val="center"/>
        <w:rPr>
          <w:b/>
          <w:bCs/>
          <w:caps/>
          <w:sz w:val="28"/>
          <w:szCs w:val="28"/>
        </w:rPr>
      </w:pPr>
      <w:r w:rsidRPr="0030551E">
        <w:rPr>
          <w:b/>
          <w:bCs/>
          <w:caps/>
          <w:sz w:val="28"/>
          <w:szCs w:val="28"/>
        </w:rPr>
        <w:t>Формы отчетности</w:t>
      </w:r>
      <w:r>
        <w:rPr>
          <w:b/>
          <w:bCs/>
          <w:caps/>
          <w:sz w:val="28"/>
          <w:szCs w:val="28"/>
        </w:rPr>
        <w:t xml:space="preserve"> </w:t>
      </w:r>
      <w:r w:rsidRPr="00B16BD7">
        <w:rPr>
          <w:b/>
          <w:bCs/>
          <w:sz w:val="28"/>
          <w:szCs w:val="28"/>
        </w:rPr>
        <w:t xml:space="preserve">ПО </w:t>
      </w:r>
      <w:r>
        <w:rPr>
          <w:b/>
          <w:caps/>
          <w:sz w:val="28"/>
          <w:szCs w:val="28"/>
        </w:rPr>
        <w:t>УЧЕБНОЙ</w:t>
      </w:r>
      <w:r w:rsidRPr="006D18DA">
        <w:rPr>
          <w:b/>
          <w:caps/>
          <w:sz w:val="28"/>
          <w:szCs w:val="28"/>
        </w:rPr>
        <w:t xml:space="preserve"> практик</w:t>
      </w:r>
      <w:r>
        <w:rPr>
          <w:b/>
          <w:caps/>
          <w:sz w:val="28"/>
          <w:szCs w:val="28"/>
        </w:rPr>
        <w:t>Е</w:t>
      </w:r>
      <w:r w:rsidRPr="006D18DA">
        <w:rPr>
          <w:b/>
          <w:caps/>
          <w:sz w:val="28"/>
          <w:szCs w:val="28"/>
        </w:rPr>
        <w:t xml:space="preserve"> </w:t>
      </w:r>
      <w:r>
        <w:rPr>
          <w:b/>
          <w:caps/>
          <w:sz w:val="28"/>
          <w:szCs w:val="28"/>
        </w:rPr>
        <w:br/>
        <w:t xml:space="preserve">(НАУЧНО-ИССЛЕДОВАТЕЛЬСКАЯ РАБОТА </w:t>
      </w:r>
      <w:r>
        <w:rPr>
          <w:b/>
          <w:caps/>
          <w:sz w:val="28"/>
          <w:szCs w:val="28"/>
        </w:rPr>
        <w:br/>
        <w:t>(ПОЛУЧЕНИЕ ПЕРВИЧНЫХ Н</w:t>
      </w:r>
      <w:r>
        <w:rPr>
          <w:b/>
          <w:caps/>
          <w:sz w:val="28"/>
          <w:szCs w:val="28"/>
        </w:rPr>
        <w:t>А</w:t>
      </w:r>
      <w:r>
        <w:rPr>
          <w:b/>
          <w:caps/>
          <w:sz w:val="28"/>
          <w:szCs w:val="28"/>
        </w:rPr>
        <w:t xml:space="preserve">ВЫКОВ </w:t>
      </w:r>
      <w:r>
        <w:rPr>
          <w:b/>
          <w:caps/>
          <w:sz w:val="28"/>
          <w:szCs w:val="28"/>
        </w:rPr>
        <w:br/>
        <w:t>НАУЧНО-ИССЛЕДОВАТЕЛЬСКОЙ РАБОТЫ)</w:t>
      </w:r>
    </w:p>
    <w:p w14:paraId="352365F2" w14:textId="77777777" w:rsidR="00C73321" w:rsidRPr="0030551E" w:rsidRDefault="00C73321" w:rsidP="00C73321">
      <w:pPr>
        <w:pStyle w:val="a8"/>
        <w:spacing w:line="300" w:lineRule="auto"/>
        <w:ind w:left="124" w:right="371"/>
        <w:jc w:val="center"/>
        <w:rPr>
          <w:sz w:val="28"/>
          <w:szCs w:val="28"/>
        </w:rPr>
      </w:pPr>
    </w:p>
    <w:p w14:paraId="2A0AC191" w14:textId="77777777" w:rsidR="00C73321" w:rsidRPr="00151743" w:rsidRDefault="00C73321" w:rsidP="00C73321">
      <w:pPr>
        <w:rPr>
          <w:sz w:val="28"/>
          <w:szCs w:val="28"/>
          <w:lang w:val="ru-RU"/>
        </w:rPr>
      </w:pPr>
    </w:p>
    <w:p w14:paraId="79B0AA8B" w14:textId="77777777" w:rsidR="00C73321" w:rsidRPr="007878BE" w:rsidRDefault="00C73321" w:rsidP="00C73321">
      <w:pPr>
        <w:pStyle w:val="Standard"/>
        <w:jc w:val="right"/>
        <w:rPr>
          <w:b/>
          <w:i/>
        </w:rPr>
      </w:pPr>
      <w:r>
        <w:rPr>
          <w:b/>
          <w:i/>
          <w:lang w:val="ru-RU"/>
        </w:rPr>
        <w:br w:type="page"/>
      </w:r>
      <w:r w:rsidRPr="007878BE">
        <w:rPr>
          <w:b/>
          <w:i/>
        </w:rPr>
        <w:lastRenderedPageBreak/>
        <w:t xml:space="preserve">Приложение </w:t>
      </w:r>
      <w:r>
        <w:rPr>
          <w:b/>
          <w:i/>
        </w:rPr>
        <w:t>1.</w:t>
      </w:r>
      <w:r w:rsidRPr="007878BE">
        <w:rPr>
          <w:b/>
          <w:i/>
        </w:rPr>
        <w:t>1</w:t>
      </w:r>
    </w:p>
    <w:p w14:paraId="098B92A8" w14:textId="77777777" w:rsidR="00C73321" w:rsidRDefault="00C73321" w:rsidP="00C73321">
      <w:pPr>
        <w:jc w:val="center"/>
        <w:rPr>
          <w:i/>
        </w:rPr>
      </w:pPr>
      <w:r>
        <w:rPr>
          <w:i/>
        </w:rPr>
        <w:t xml:space="preserve">Образец индивидуального задания </w:t>
      </w:r>
    </w:p>
    <w:p w14:paraId="4A85E9C2" w14:textId="77777777" w:rsidR="00C73321" w:rsidRPr="002730C6" w:rsidRDefault="00C73321" w:rsidP="00C73321">
      <w:pPr>
        <w:jc w:val="center"/>
        <w:rPr>
          <w:i/>
        </w:rPr>
      </w:pPr>
    </w:p>
    <w:p w14:paraId="0E659032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 xml:space="preserve">МИНИСТЕРСТВО </w:t>
      </w:r>
      <w:r>
        <w:rPr>
          <w:sz w:val="22"/>
        </w:rPr>
        <w:t>НАУКИ И ВЫСШЕГО ОБРАЗОВАНИЯ</w:t>
      </w:r>
      <w:r w:rsidRPr="008534B2">
        <w:rPr>
          <w:sz w:val="22"/>
        </w:rPr>
        <w:t xml:space="preserve"> </w:t>
      </w:r>
      <w:r w:rsidRPr="002730C6">
        <w:rPr>
          <w:sz w:val="22"/>
        </w:rPr>
        <w:t>РОССИЙСКОЙ ФЕДЕРАЦИИ</w:t>
      </w:r>
    </w:p>
    <w:p w14:paraId="69598409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ФЕДЕРАЛЬНОЕ ГОСУДАРСТВЕННОЕ БЮДЖЕТНОЕ ОБРАЗОВАТЕЛЬНОЕ</w:t>
      </w:r>
    </w:p>
    <w:p w14:paraId="2A2B3E1D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УЧРЕЖДЕНИЕ ВЫСШЕГО ОБРАЗОВАНИЯ</w:t>
      </w:r>
    </w:p>
    <w:p w14:paraId="57FAA724" w14:textId="77777777" w:rsidR="00C73321" w:rsidRPr="002730C6" w:rsidRDefault="00C73321" w:rsidP="00C73321">
      <w:pPr>
        <w:jc w:val="center"/>
        <w:rPr>
          <w:sz w:val="22"/>
        </w:rPr>
      </w:pPr>
      <w:r w:rsidRPr="002730C6">
        <w:rPr>
          <w:sz w:val="22"/>
        </w:rPr>
        <w:t>«РЯЗАНСКИЙ ГОСУДАРСТВЕННЫЙ УНИВЕРСИТЕТ ИМЕНИ С.А. ЕСЕНИНА»</w:t>
      </w:r>
    </w:p>
    <w:p w14:paraId="45EAEA4B" w14:textId="77777777" w:rsidR="00C73321" w:rsidRDefault="00C73321" w:rsidP="00C73321">
      <w:pPr>
        <w:rPr>
          <w:b/>
          <w:u w:val="single"/>
        </w:rPr>
      </w:pPr>
    </w:p>
    <w:p w14:paraId="602B0D65" w14:textId="77777777" w:rsidR="00E538B7" w:rsidRDefault="00E538B7" w:rsidP="00E538B7">
      <w:r>
        <w:t>Институт физико-математических и компьютерных наук</w:t>
      </w:r>
      <w:r w:rsidRPr="008A5DDA">
        <w:t xml:space="preserve"> </w:t>
      </w:r>
    </w:p>
    <w:p w14:paraId="6EADC6D6" w14:textId="77777777" w:rsidR="00E538B7" w:rsidRPr="008A5DDA" w:rsidRDefault="00E538B7" w:rsidP="00E538B7">
      <w:r w:rsidRPr="008A5DDA">
        <w:t xml:space="preserve">Кафедра </w:t>
      </w:r>
      <w:r>
        <w:t xml:space="preserve">математики </w:t>
      </w:r>
    </w:p>
    <w:p w14:paraId="1BB1F635" w14:textId="77777777" w:rsidR="00C73321" w:rsidRDefault="00C73321" w:rsidP="00C73321">
      <w:r>
        <w:t xml:space="preserve">Специ</w:t>
      </w:r>
      <w:r w:rsidRPr="008A5DDA">
        <w:t xml:space="preserve">альн</w:t>
      </w:r>
      <w:r>
        <w:t xml:space="preserve">ость: 01.05.01</w:t>
      </w:r>
      <w:r w:rsidR="007802FD">
        <w:t xml:space="preserve"> </w:t>
      </w:r>
      <w:r>
        <w:t xml:space="preserve">Фундаментальные математика и механика</w:t>
      </w:r>
    </w:p>
    <w:p w14:paraId="153F097A" w14:textId="77777777" w:rsidR="00C73321" w:rsidRPr="008A5DDA" w:rsidRDefault="00C73321" w:rsidP="00C73321">
      <w:r>
        <w:t xml:space="preserve">Направленность (профиль) подготовки</w:t>
      </w:r>
      <w:r w:rsidR="007802FD">
        <w:t xml:space="preserve"> </w:t>
      </w:r>
      <w:r>
        <w:t xml:space="preserve">Математическое моделирование и искусственный интеллект</w:t>
      </w:r>
    </w:p>
    <w:p w14:paraId="2E5B45F8" w14:textId="77777777" w:rsidR="00C73321" w:rsidRDefault="00C73321" w:rsidP="00C73321">
      <w:pPr>
        <w:jc w:val="center"/>
      </w:pPr>
    </w:p>
    <w:p w14:paraId="7E97FADB" w14:textId="77777777" w:rsidR="00C73321" w:rsidRDefault="00C73321" w:rsidP="00C73321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ИНДИВИДУАЛЬНОЕ </w:t>
      </w:r>
      <w:r w:rsidRPr="00F22764">
        <w:rPr>
          <w:b/>
          <w:sz w:val="28"/>
          <w:szCs w:val="28"/>
        </w:rPr>
        <w:t>ЗАДАНИЕ</w:t>
      </w:r>
      <w:r>
        <w:rPr>
          <w:b/>
          <w:sz w:val="28"/>
          <w:szCs w:val="28"/>
        </w:rPr>
        <w:br/>
      </w:r>
      <w:r>
        <w:rPr>
          <w:b/>
          <w:sz w:val="28"/>
        </w:rPr>
        <w:t xml:space="preserve">на </w:t>
      </w:r>
      <w:r w:rsidRPr="000478D0">
        <w:rPr>
          <w:b/>
          <w:caps/>
          <w:sz w:val="28"/>
        </w:rPr>
        <w:t>учебную практику</w:t>
      </w:r>
    </w:p>
    <w:p w14:paraId="277F9381" w14:textId="77777777" w:rsidR="00C73321" w:rsidRPr="00CD4942" w:rsidRDefault="00C73321" w:rsidP="00C73321">
      <w:pPr>
        <w:ind w:firstLine="0"/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Научно-исследовательская работа (получение первичных навыков </w:t>
      </w:r>
      <w:r>
        <w:rPr>
          <w:b/>
          <w:sz w:val="28"/>
          <w:szCs w:val="28"/>
        </w:rPr>
        <w:br/>
        <w:t>н</w:t>
      </w:r>
      <w:r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учно-исследовательской работы)</w:t>
      </w:r>
    </w:p>
    <w:p w14:paraId="644A7DB9" w14:textId="77777777" w:rsidR="00C73321" w:rsidRDefault="009B590F" w:rsidP="009B590F">
      <w:pPr>
        <w:ind w:firstLine="0"/>
      </w:pPr>
      <w:bookmarkStart w:id="6" w:name="_Hlk104149463"/>
      <w:r>
        <w:t>обучающегося</w:t>
      </w:r>
      <w:bookmarkEnd w:id="6"/>
      <w:r w:rsidR="00C73321">
        <w:t xml:space="preserve"> _____________________________________________________</w:t>
      </w:r>
    </w:p>
    <w:p w14:paraId="18C61573" w14:textId="77777777" w:rsidR="00C73321" w:rsidRPr="004925FD" w:rsidRDefault="00C73321" w:rsidP="009B590F">
      <w:pPr>
        <w:ind w:firstLine="0"/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02319E32" w14:textId="77777777" w:rsidR="00C73321" w:rsidRPr="007878BE" w:rsidRDefault="00C73321" w:rsidP="009B590F">
      <w:pPr>
        <w:ind w:firstLine="0"/>
      </w:pPr>
      <w:r>
        <w:t xml:space="preserve">Курс ___, семестр ___ (5 или 7), </w:t>
      </w:r>
      <w:r w:rsidRPr="007878BE">
        <w:t xml:space="preserve">группа</w:t>
      </w:r>
      <w:r>
        <w:t xml:space="preserve">___________ </w:t>
      </w:r>
      <w:r w:rsidRPr="007878BE">
        <w:t xml:space="preserve">очной формы обуч</w:t>
      </w:r>
      <w:r w:rsidRPr="007878BE">
        <w:t xml:space="preserve">е</w:t>
      </w:r>
      <w:r>
        <w:t xml:space="preserve">ния</w:t>
      </w:r>
    </w:p>
    <w:p w14:paraId="448E873B" w14:textId="77777777" w:rsidR="00C73321" w:rsidRDefault="00C73321" w:rsidP="009B590F">
      <w:pPr>
        <w:ind w:firstLine="0"/>
      </w:pPr>
    </w:p>
    <w:p w14:paraId="2AE6BC94" w14:textId="77777777" w:rsidR="00C73321" w:rsidRDefault="009B590F" w:rsidP="009B590F">
      <w:pPr>
        <w:ind w:firstLine="0"/>
      </w:pPr>
      <w:bookmarkStart w:id="7" w:name="_Hlk104149549"/>
      <w:r>
        <w:t>1</w:t>
      </w:r>
      <w:r w:rsidR="00C73321">
        <w:t xml:space="preserve">. Срок практики с «___» ___________ 20____ г. </w:t>
      </w:r>
      <w:r w:rsidR="00C73321" w:rsidRPr="008A5DDA">
        <w:t xml:space="preserve"> по </w:t>
      </w:r>
      <w:r w:rsidR="00C73321">
        <w:t>«____» __________ 20___г.</w:t>
      </w:r>
    </w:p>
    <w:p w14:paraId="70DD3196" w14:textId="77777777" w:rsidR="00C73321" w:rsidRPr="008A5DDA" w:rsidRDefault="009B590F" w:rsidP="009B590F">
      <w:pPr>
        <w:ind w:firstLine="0"/>
      </w:pPr>
      <w:r>
        <w:t xml:space="preserve">                                      </w:t>
      </w:r>
      <w:r w:rsidR="00C73321" w:rsidRPr="006C48DD">
        <w:t>Срок сдачи студентом отчета</w:t>
      </w:r>
      <w:r w:rsidR="00C73321">
        <w:t xml:space="preserve"> «___» ___________ 20____ г. </w:t>
      </w:r>
      <w:r w:rsidR="00C73321" w:rsidRPr="008A5DDA">
        <w:t xml:space="preserve"> </w:t>
      </w:r>
    </w:p>
    <w:p w14:paraId="70C42DB1" w14:textId="77777777" w:rsidR="00C73321" w:rsidRDefault="009B590F" w:rsidP="009B590F">
      <w:pPr>
        <w:ind w:firstLine="0"/>
      </w:pPr>
      <w:r>
        <w:t>2</w:t>
      </w:r>
      <w:r w:rsidR="00C73321" w:rsidRPr="008A5DDA">
        <w:t>. Место прохождения практ</w:t>
      </w:r>
      <w:r w:rsidR="00C73321" w:rsidRPr="008A5DDA">
        <w:t>и</w:t>
      </w:r>
      <w:r w:rsidR="00C73321" w:rsidRPr="008A5DDA">
        <w:t>ки</w:t>
      </w:r>
      <w:r w:rsidR="00C73321">
        <w:t xml:space="preserve"> </w:t>
      </w:r>
      <w:r w:rsidR="00862D13" w:rsidRPr="00862D13">
        <w:rPr>
          <w:u w:val="single"/>
        </w:rPr>
        <w:t>кафедра математики,</w:t>
      </w:r>
      <w:r w:rsidR="00862D13">
        <w:t xml:space="preserve"> </w:t>
      </w:r>
      <w:r w:rsidR="00C73321" w:rsidRPr="00D5523C">
        <w:rPr>
          <w:u w:val="single"/>
        </w:rPr>
        <w:t>РГУ имени С.А. Есенина</w:t>
      </w:r>
    </w:p>
    <w:p w14:paraId="3119D637" w14:textId="77777777" w:rsidR="009B590F" w:rsidRDefault="009B590F" w:rsidP="009B590F">
      <w:pPr>
        <w:ind w:firstLine="0"/>
      </w:pPr>
    </w:p>
    <w:p w14:paraId="473BB9A5" w14:textId="77777777" w:rsidR="009B590F" w:rsidRPr="009B590F" w:rsidRDefault="009B590F" w:rsidP="009B590F">
      <w:pPr>
        <w:ind w:firstLine="0"/>
        <w:rPr>
          <w:b/>
        </w:rPr>
      </w:pPr>
      <w:r w:rsidRPr="009B590F">
        <w:t xml:space="preserve">3. </w:t>
      </w:r>
      <w:r w:rsidRPr="009B590F">
        <w:rPr>
          <w:b/>
        </w:rPr>
        <w:t>Календарный план прохождения практики</w:t>
      </w:r>
    </w:p>
    <w:tbl>
      <w:tblPr>
        <w:tblW w:w="9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6"/>
        <w:gridCol w:w="456"/>
        <w:gridCol w:w="4351"/>
        <w:gridCol w:w="1464"/>
        <w:gridCol w:w="1417"/>
      </w:tblGrid>
      <w:tr w:rsidR="009B590F" w:rsidRPr="009B590F" w14:paraId="1150DB9A" w14:textId="77777777" w:rsidTr="009B590F">
        <w:tc>
          <w:tcPr>
            <w:tcW w:w="2096" w:type="dxa"/>
            <w:shd w:val="clear" w:color="auto" w:fill="auto"/>
          </w:tcPr>
          <w:p w14:paraId="594DDB9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Этапы практики</w:t>
            </w:r>
          </w:p>
        </w:tc>
        <w:tc>
          <w:tcPr>
            <w:tcW w:w="4807" w:type="dxa"/>
            <w:gridSpan w:val="2"/>
            <w:shd w:val="clear" w:color="auto" w:fill="auto"/>
          </w:tcPr>
          <w:p w14:paraId="1AEDF1DF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 xml:space="preserve">Содержание выполняемых работ и заданий </w:t>
            </w:r>
          </w:p>
        </w:tc>
        <w:tc>
          <w:tcPr>
            <w:tcW w:w="1464" w:type="dxa"/>
            <w:shd w:val="clear" w:color="auto" w:fill="auto"/>
          </w:tcPr>
          <w:p w14:paraId="3564AC7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Сроки в</w:t>
            </w:r>
            <w:r w:rsidRPr="009B590F">
              <w:rPr>
                <w:b/>
                <w:sz w:val="22"/>
                <w:szCs w:val="22"/>
              </w:rPr>
              <w:t>ы</w:t>
            </w:r>
            <w:r w:rsidRPr="009B590F">
              <w:rPr>
                <w:b/>
                <w:sz w:val="22"/>
                <w:szCs w:val="22"/>
              </w:rPr>
              <w:t>полнения</w:t>
            </w:r>
          </w:p>
        </w:tc>
        <w:tc>
          <w:tcPr>
            <w:tcW w:w="1417" w:type="dxa"/>
          </w:tcPr>
          <w:p w14:paraId="72390A66" w14:textId="77777777" w:rsidR="009B590F" w:rsidRPr="009B590F" w:rsidRDefault="009B590F" w:rsidP="009B590F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Форма о</w:t>
            </w:r>
            <w:r w:rsidRPr="009B590F">
              <w:rPr>
                <w:b/>
                <w:sz w:val="22"/>
                <w:szCs w:val="22"/>
              </w:rPr>
              <w:t>т</w:t>
            </w:r>
            <w:r w:rsidRPr="009B590F">
              <w:rPr>
                <w:b/>
                <w:sz w:val="22"/>
                <w:szCs w:val="22"/>
              </w:rPr>
              <w:t>четности</w:t>
            </w:r>
          </w:p>
        </w:tc>
      </w:tr>
      <w:tr w:rsidR="009B590F" w:rsidRPr="009B590F" w14:paraId="704BB11C" w14:textId="77777777" w:rsidTr="009B590F">
        <w:tc>
          <w:tcPr>
            <w:tcW w:w="2096" w:type="dxa"/>
            <w:vMerge w:val="restart"/>
            <w:shd w:val="clear" w:color="auto" w:fill="auto"/>
            <w:vAlign w:val="center"/>
          </w:tcPr>
          <w:p w14:paraId="66054FD3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Организацио</w:t>
            </w:r>
            <w:r w:rsidRPr="00F11174">
              <w:t>н</w:t>
            </w:r>
            <w:r w:rsidRPr="00F11174">
              <w:t>ный</w:t>
            </w:r>
          </w:p>
        </w:tc>
        <w:tc>
          <w:tcPr>
            <w:tcW w:w="456" w:type="dxa"/>
            <w:shd w:val="clear" w:color="auto" w:fill="auto"/>
          </w:tcPr>
          <w:p w14:paraId="74D44A49" w14:textId="77777777" w:rsidR="009B590F" w:rsidRPr="009B590F" w:rsidRDefault="009B590F" w:rsidP="009B590F">
            <w:pPr>
              <w:ind w:firstLine="0"/>
            </w:pPr>
            <w:r w:rsidRPr="009B590F">
              <w:t>1</w:t>
            </w:r>
          </w:p>
        </w:tc>
        <w:tc>
          <w:tcPr>
            <w:tcW w:w="4351" w:type="dxa"/>
            <w:shd w:val="clear" w:color="auto" w:fill="auto"/>
          </w:tcPr>
          <w:p w14:paraId="0F32BD4C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2894B9F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6CAE2844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895A11D" w14:textId="77777777" w:rsidTr="009B590F">
        <w:tc>
          <w:tcPr>
            <w:tcW w:w="2096" w:type="dxa"/>
            <w:vMerge/>
            <w:shd w:val="clear" w:color="auto" w:fill="auto"/>
          </w:tcPr>
          <w:p w14:paraId="22D67B7B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94BDE59" w14:textId="77777777" w:rsidR="009B590F" w:rsidRPr="009B590F" w:rsidRDefault="009B590F" w:rsidP="009B590F">
            <w:pPr>
              <w:ind w:firstLine="0"/>
            </w:pPr>
            <w:r w:rsidRPr="009B590F">
              <w:t>2</w:t>
            </w:r>
          </w:p>
        </w:tc>
        <w:tc>
          <w:tcPr>
            <w:tcW w:w="4351" w:type="dxa"/>
            <w:shd w:val="clear" w:color="auto" w:fill="auto"/>
          </w:tcPr>
          <w:p w14:paraId="0E9DCCC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56C6D7D2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25527D17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26EB30BC" w14:textId="77777777" w:rsidTr="009B590F">
        <w:tc>
          <w:tcPr>
            <w:tcW w:w="2096" w:type="dxa"/>
            <w:vMerge/>
            <w:shd w:val="clear" w:color="auto" w:fill="auto"/>
            <w:vAlign w:val="center"/>
          </w:tcPr>
          <w:p w14:paraId="4F52B37F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32BCE06F" w14:textId="77777777" w:rsidR="009B590F" w:rsidRPr="009B590F" w:rsidRDefault="009B590F" w:rsidP="009B590F">
            <w:pPr>
              <w:ind w:firstLine="0"/>
            </w:pPr>
            <w:r w:rsidRPr="009B590F">
              <w:t>3</w:t>
            </w:r>
          </w:p>
        </w:tc>
        <w:tc>
          <w:tcPr>
            <w:tcW w:w="4351" w:type="dxa"/>
            <w:shd w:val="clear" w:color="auto" w:fill="auto"/>
          </w:tcPr>
          <w:p w14:paraId="12FADF3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3D52E3A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2FF3615E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12D684AE" w14:textId="77777777" w:rsidTr="009B590F">
        <w:tc>
          <w:tcPr>
            <w:tcW w:w="2096" w:type="dxa"/>
            <w:vMerge w:val="restart"/>
            <w:shd w:val="clear" w:color="auto" w:fill="auto"/>
            <w:vAlign w:val="center"/>
          </w:tcPr>
          <w:p w14:paraId="27B9711E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Осно</w:t>
            </w:r>
            <w:r w:rsidRPr="00F11174">
              <w:t>в</w:t>
            </w:r>
            <w:r w:rsidRPr="00F11174">
              <w:t>ной</w:t>
            </w:r>
          </w:p>
        </w:tc>
        <w:tc>
          <w:tcPr>
            <w:tcW w:w="456" w:type="dxa"/>
            <w:shd w:val="clear" w:color="auto" w:fill="auto"/>
          </w:tcPr>
          <w:p w14:paraId="1035570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69596EA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26F7E4B3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0F0D788D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32044727" w14:textId="77777777" w:rsidTr="009B590F">
        <w:tc>
          <w:tcPr>
            <w:tcW w:w="2096" w:type="dxa"/>
            <w:vMerge/>
            <w:shd w:val="clear" w:color="auto" w:fill="auto"/>
          </w:tcPr>
          <w:p w14:paraId="4AACB751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5F01696D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543673FB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480C47EA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A2FACC8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C0F5382" w14:textId="77777777" w:rsidTr="009B590F">
        <w:tc>
          <w:tcPr>
            <w:tcW w:w="2096" w:type="dxa"/>
            <w:vMerge/>
            <w:shd w:val="clear" w:color="auto" w:fill="auto"/>
          </w:tcPr>
          <w:p w14:paraId="692A7C7B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1DF6684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110C4836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1F3B0B39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372A47C0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6CAF8006" w14:textId="77777777" w:rsidTr="009B590F">
        <w:tc>
          <w:tcPr>
            <w:tcW w:w="2096" w:type="dxa"/>
            <w:vMerge/>
            <w:shd w:val="clear" w:color="auto" w:fill="auto"/>
          </w:tcPr>
          <w:p w14:paraId="23039C5D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5C925242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746A89D6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3636CB1B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6F1AA817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1C60D2DB" w14:textId="77777777" w:rsidTr="009B590F">
        <w:tc>
          <w:tcPr>
            <w:tcW w:w="2096" w:type="dxa"/>
            <w:vMerge/>
            <w:shd w:val="clear" w:color="auto" w:fill="auto"/>
          </w:tcPr>
          <w:p w14:paraId="23CF682F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66DC8C3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35FD1711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496ABA45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E78D3C4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32C79E02" w14:textId="77777777" w:rsidTr="009B590F">
        <w:tc>
          <w:tcPr>
            <w:tcW w:w="2096" w:type="dxa"/>
            <w:vMerge w:val="restart"/>
            <w:shd w:val="clear" w:color="auto" w:fill="auto"/>
            <w:vAlign w:val="center"/>
          </w:tcPr>
          <w:p w14:paraId="4985EE6E" w14:textId="77777777" w:rsidR="009B590F" w:rsidRPr="009B590F" w:rsidRDefault="009B590F" w:rsidP="009B590F">
            <w:pPr>
              <w:ind w:firstLine="0"/>
              <w:jc w:val="center"/>
            </w:pPr>
            <w:r w:rsidRPr="00F11174">
              <w:t>Заключител</w:t>
            </w:r>
            <w:r w:rsidRPr="00F11174">
              <w:t>ь</w:t>
            </w:r>
            <w:r w:rsidRPr="00F11174">
              <w:t>ный</w:t>
            </w:r>
          </w:p>
        </w:tc>
        <w:tc>
          <w:tcPr>
            <w:tcW w:w="456" w:type="dxa"/>
            <w:shd w:val="clear" w:color="auto" w:fill="auto"/>
          </w:tcPr>
          <w:p w14:paraId="3218C7C1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7BB41020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45DB93BC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13BF73BC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075CEAB5" w14:textId="77777777" w:rsidTr="009B590F">
        <w:tc>
          <w:tcPr>
            <w:tcW w:w="2096" w:type="dxa"/>
            <w:vMerge/>
            <w:shd w:val="clear" w:color="auto" w:fill="auto"/>
          </w:tcPr>
          <w:p w14:paraId="2F057ABC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00424722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09AF85B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2DAAB22D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08823CA3" w14:textId="77777777" w:rsidR="009B590F" w:rsidRPr="009B590F" w:rsidRDefault="009B590F" w:rsidP="009B590F">
            <w:pPr>
              <w:ind w:firstLine="0"/>
            </w:pPr>
          </w:p>
        </w:tc>
      </w:tr>
      <w:tr w:rsidR="009B590F" w:rsidRPr="009B590F" w14:paraId="7361DC7D" w14:textId="77777777" w:rsidTr="009B590F">
        <w:tc>
          <w:tcPr>
            <w:tcW w:w="2096" w:type="dxa"/>
            <w:vMerge/>
            <w:shd w:val="clear" w:color="auto" w:fill="auto"/>
          </w:tcPr>
          <w:p w14:paraId="12A4E767" w14:textId="77777777" w:rsidR="009B590F" w:rsidRPr="009B590F" w:rsidRDefault="009B590F" w:rsidP="009B590F">
            <w:pPr>
              <w:ind w:firstLine="0"/>
              <w:jc w:val="center"/>
            </w:pPr>
          </w:p>
        </w:tc>
        <w:tc>
          <w:tcPr>
            <w:tcW w:w="456" w:type="dxa"/>
            <w:shd w:val="clear" w:color="auto" w:fill="auto"/>
          </w:tcPr>
          <w:p w14:paraId="5B4E1ABE" w14:textId="77777777" w:rsidR="009B590F" w:rsidRPr="009B590F" w:rsidRDefault="009B590F" w:rsidP="009B590F">
            <w:pPr>
              <w:ind w:firstLine="0"/>
            </w:pPr>
            <w:r w:rsidRPr="009B590F">
              <w:t>…</w:t>
            </w:r>
          </w:p>
        </w:tc>
        <w:tc>
          <w:tcPr>
            <w:tcW w:w="4351" w:type="dxa"/>
            <w:shd w:val="clear" w:color="auto" w:fill="auto"/>
          </w:tcPr>
          <w:p w14:paraId="5E64D5AF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64" w:type="dxa"/>
            <w:shd w:val="clear" w:color="auto" w:fill="auto"/>
          </w:tcPr>
          <w:p w14:paraId="5D6676E2" w14:textId="77777777" w:rsidR="009B590F" w:rsidRPr="009B590F" w:rsidRDefault="009B590F" w:rsidP="009B590F">
            <w:pPr>
              <w:ind w:firstLine="0"/>
            </w:pPr>
          </w:p>
        </w:tc>
        <w:tc>
          <w:tcPr>
            <w:tcW w:w="1417" w:type="dxa"/>
          </w:tcPr>
          <w:p w14:paraId="3EEBB3EA" w14:textId="77777777" w:rsidR="009B590F" w:rsidRPr="009B590F" w:rsidRDefault="009B590F" w:rsidP="009B590F">
            <w:pPr>
              <w:ind w:firstLine="0"/>
            </w:pPr>
          </w:p>
        </w:tc>
      </w:tr>
    </w:tbl>
    <w:p w14:paraId="0C54A85D" w14:textId="77777777" w:rsidR="009B590F" w:rsidRPr="009B590F" w:rsidRDefault="009B590F" w:rsidP="009B590F">
      <w:pPr>
        <w:ind w:firstLine="0"/>
        <w:rPr>
          <w:b/>
          <w:u w:val="single"/>
        </w:rPr>
      </w:pPr>
    </w:p>
    <w:bookmarkEnd w:id="7"/>
    <w:p w14:paraId="26CBC27E" w14:textId="77777777" w:rsidR="00C73321" w:rsidRPr="00776B97" w:rsidRDefault="00C73321" w:rsidP="009B590F">
      <w:pPr>
        <w:ind w:firstLine="0"/>
        <w:rPr>
          <w:lang w:eastAsia="ru-RU"/>
        </w:rPr>
      </w:pPr>
      <w:r w:rsidRPr="00776B97">
        <w:rPr>
          <w:lang w:eastAsia="ru-RU"/>
        </w:rPr>
        <w:t xml:space="preserve">Руководитель практики </w:t>
      </w:r>
    </w:p>
    <w:p w14:paraId="71F112EB" w14:textId="77777777" w:rsidR="00C73321" w:rsidRPr="001E6964" w:rsidRDefault="00C73321" w:rsidP="00C73321">
      <w:pPr>
        <w:pStyle w:val="NoSpacing"/>
        <w:rPr>
          <w:rFonts w:ascii="Times New Roman" w:hAnsi="Times New Roman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 xml:space="preserve">от РГУ имени </w:t>
      </w:r>
      <w:proofErr w:type="spellStart"/>
      <w:r w:rsidRPr="00776B97">
        <w:rPr>
          <w:rFonts w:ascii="Times New Roman" w:hAnsi="Times New Roman"/>
          <w:sz w:val="24"/>
          <w:szCs w:val="24"/>
          <w:lang w:eastAsia="ru-RU"/>
        </w:rPr>
        <w:t>С.А.Есенина</w:t>
      </w:r>
      <w:proofErr w:type="spellEnd"/>
      <w:r w:rsidRPr="001E6964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_________________________          _____________________________</w:t>
      </w:r>
    </w:p>
    <w:p w14:paraId="486FB596" w14:textId="77777777" w:rsidR="00C73321" w:rsidRPr="001E6964" w:rsidRDefault="00C73321" w:rsidP="00C73321">
      <w:pPr>
        <w:pStyle w:val="NoSpacing"/>
        <w:rPr>
          <w:rFonts w:ascii="Times New Roman" w:hAnsi="Times New Roman"/>
          <w:vertAlign w:val="superscript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</w:t>
      </w:r>
      <w:r w:rsidRPr="001E6964">
        <w:rPr>
          <w:rFonts w:ascii="Times New Roman" w:hAnsi="Times New Roman"/>
          <w:vertAlign w:val="superscript"/>
          <w:lang w:eastAsia="ru-RU"/>
        </w:rPr>
        <w:t>ф</w:t>
      </w:r>
      <w:r w:rsidRPr="001E6964">
        <w:rPr>
          <w:rFonts w:ascii="Times New Roman" w:hAnsi="Times New Roman"/>
          <w:vertAlign w:val="superscript"/>
          <w:lang w:eastAsia="ru-RU"/>
        </w:rPr>
        <w:t>ровка подписи</w:t>
      </w:r>
    </w:p>
    <w:p w14:paraId="00960AD8" w14:textId="77777777" w:rsidR="00C73321" w:rsidRPr="001E6964" w:rsidRDefault="00C73321" w:rsidP="00C73321">
      <w:pPr>
        <w:pStyle w:val="NoSpacing"/>
        <w:rPr>
          <w:rFonts w:ascii="Times New Roman" w:hAnsi="Times New Roman"/>
          <w:sz w:val="28"/>
          <w:szCs w:val="28"/>
          <w:lang w:eastAsia="ru-RU"/>
        </w:rPr>
      </w:pPr>
      <w:r w:rsidRPr="001E6964">
        <w:rPr>
          <w:rFonts w:ascii="Times New Roman" w:hAnsi="Times New Roman"/>
          <w:lang w:eastAsia="ru-RU"/>
        </w:rPr>
        <w:t>Задание принял к исполнению(студент)</w:t>
      </w:r>
      <w:r w:rsidRPr="001E6964">
        <w:rPr>
          <w:rFonts w:ascii="Times New Roman" w:hAnsi="Times New Roman"/>
          <w:sz w:val="28"/>
          <w:szCs w:val="28"/>
          <w:lang w:eastAsia="ru-RU"/>
        </w:rPr>
        <w:t>___________</w:t>
      </w:r>
      <w:r>
        <w:rPr>
          <w:rFonts w:ascii="Times New Roman" w:hAnsi="Times New Roman"/>
          <w:sz w:val="28"/>
          <w:szCs w:val="28"/>
          <w:lang w:eastAsia="ru-RU"/>
        </w:rPr>
        <w:t>__</w:t>
      </w:r>
      <w:r w:rsidRPr="001E6964"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eastAsia="ru-RU"/>
        </w:rPr>
        <w:t xml:space="preserve">     ______________________</w:t>
      </w:r>
    </w:p>
    <w:p w14:paraId="172AC1A9" w14:textId="77777777" w:rsidR="00C73321" w:rsidRPr="002730C6" w:rsidRDefault="00C73321" w:rsidP="00C73321">
      <w:pPr>
        <w:pStyle w:val="NoSpacing"/>
        <w:rPr>
          <w:rFonts w:ascii="Times New Roman" w:hAnsi="Times New Roman"/>
          <w:vertAlign w:val="superscript"/>
          <w:lang w:eastAsia="ru-RU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</w:t>
      </w:r>
      <w:r w:rsidRPr="001E6964">
        <w:rPr>
          <w:rFonts w:ascii="Times New Roman" w:hAnsi="Times New Roman"/>
          <w:vertAlign w:val="superscript"/>
          <w:lang w:eastAsia="ru-RU"/>
        </w:rPr>
        <w:t>ф</w:t>
      </w:r>
      <w:r w:rsidRPr="001E6964">
        <w:rPr>
          <w:rFonts w:ascii="Times New Roman" w:hAnsi="Times New Roman"/>
          <w:vertAlign w:val="superscript"/>
          <w:lang w:eastAsia="ru-RU"/>
        </w:rPr>
        <w:t>ровка подписи</w:t>
      </w:r>
    </w:p>
    <w:p w14:paraId="5E5424EB" w14:textId="77777777" w:rsidR="00C73321" w:rsidRDefault="00C73321" w:rsidP="00C73321">
      <w:r>
        <w:rPr>
          <w:color w:val="000000"/>
        </w:rPr>
        <w:t>«____»___________ 20___г.</w:t>
      </w:r>
    </w:p>
    <w:p w14:paraId="5D193D5F" w14:textId="77777777" w:rsidR="00C73321" w:rsidRDefault="00C73321" w:rsidP="00C73321">
      <w:pPr>
        <w:jc w:val="right"/>
        <w:rPr>
          <w:b/>
          <w:i/>
        </w:rPr>
      </w:pPr>
      <w:r>
        <w:rPr>
          <w:b/>
          <w:i/>
        </w:rPr>
        <w:br w:type="page"/>
      </w:r>
      <w:r>
        <w:rPr>
          <w:b/>
          <w:i/>
        </w:rPr>
        <w:lastRenderedPageBreak/>
        <w:t xml:space="preserve">Приложение </w:t>
      </w:r>
      <w:r w:rsidR="009B590F">
        <w:rPr>
          <w:b/>
          <w:i/>
        </w:rPr>
        <w:t>1</w:t>
      </w:r>
      <w:r>
        <w:rPr>
          <w:b/>
          <w:i/>
        </w:rPr>
        <w:t>.2</w:t>
      </w:r>
    </w:p>
    <w:p w14:paraId="2C54608C" w14:textId="77777777" w:rsidR="00C73321" w:rsidRPr="003C1E7E" w:rsidRDefault="00C73321" w:rsidP="00C73321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титульного листа отчета по практике</w:t>
      </w:r>
      <w:bookmarkStart w:id="8" w:name="_GoBack"/>
      <w:bookmarkEnd w:id="8"/>
    </w:p>
    <w:p w14:paraId="3C089814" w14:textId="77777777" w:rsidR="00C73321" w:rsidRDefault="00C73321" w:rsidP="00C73321">
      <w:pPr>
        <w:jc w:val="center"/>
        <w:outlineLvl w:val="0"/>
        <w:rPr>
          <w:sz w:val="22"/>
        </w:rPr>
      </w:pPr>
    </w:p>
    <w:p w14:paraId="30BEFA1A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sz w:val="22"/>
        </w:rPr>
        <w:t xml:space="preserve">МИНИСТЕРСТВО </w:t>
      </w:r>
      <w:r>
        <w:rPr>
          <w:sz w:val="22"/>
        </w:rPr>
        <w:t>НАУКИ И ВЫСШЕГО ОБРАЗОВАНИЯ</w:t>
      </w:r>
      <w:r w:rsidRPr="001701AA">
        <w:rPr>
          <w:sz w:val="22"/>
        </w:rPr>
        <w:t xml:space="preserve"> РОССИЙСКОЙ ФЕДЕРАЦИИ</w:t>
      </w:r>
    </w:p>
    <w:p w14:paraId="298D922F" w14:textId="77777777" w:rsidR="00C73321" w:rsidRPr="001701AA" w:rsidRDefault="00C73321" w:rsidP="00C73321">
      <w:pPr>
        <w:jc w:val="center"/>
        <w:outlineLvl w:val="0"/>
        <w:rPr>
          <w:iCs/>
          <w:sz w:val="22"/>
        </w:rPr>
      </w:pPr>
      <w:r w:rsidRPr="001701AA">
        <w:rPr>
          <w:iCs/>
          <w:sz w:val="22"/>
        </w:rPr>
        <w:t xml:space="preserve">ФЕДЕРАЛЬНОЕ ГОСУДАРСТВЕННОЕ БЮДЖЕТНОЕ ОБРАЗОВАТЕЛЬНОЕ </w:t>
      </w:r>
    </w:p>
    <w:p w14:paraId="372DEDA4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iCs/>
          <w:sz w:val="22"/>
        </w:rPr>
        <w:t>УЧРЕЖДЕНИЕ ВЫСШЕГО ОБРАЗОВАНИЯ</w:t>
      </w:r>
    </w:p>
    <w:p w14:paraId="78027AE0" w14:textId="77777777" w:rsidR="00C73321" w:rsidRPr="001701AA" w:rsidRDefault="00C73321" w:rsidP="00C73321">
      <w:pPr>
        <w:jc w:val="center"/>
        <w:outlineLvl w:val="0"/>
        <w:rPr>
          <w:sz w:val="22"/>
        </w:rPr>
      </w:pPr>
      <w:r w:rsidRPr="001701AA">
        <w:rPr>
          <w:sz w:val="22"/>
        </w:rPr>
        <w:t>«РЯЗАНСКИЙ ГОСУДАРСТВЕННЫЙ УНИВЕРСИТЕТ ИМЕНИ С.А. ЕСЕНИНА»</w:t>
      </w:r>
    </w:p>
    <w:p w14:paraId="1230DC76" w14:textId="77777777" w:rsidR="00C73321" w:rsidRDefault="00C73321" w:rsidP="00C73321">
      <w:pPr>
        <w:jc w:val="center"/>
        <w:rPr>
          <w:sz w:val="28"/>
          <w:szCs w:val="28"/>
        </w:rPr>
      </w:pPr>
    </w:p>
    <w:p w14:paraId="778662B8" w14:textId="77777777" w:rsidR="00E538B7" w:rsidRDefault="00E538B7" w:rsidP="00E538B7">
      <w:r>
        <w:t>Институт физико-математических и компьютерных наук</w:t>
      </w:r>
      <w:r w:rsidRPr="008A5DDA">
        <w:t xml:space="preserve"> </w:t>
      </w:r>
    </w:p>
    <w:p w14:paraId="79863476" w14:textId="77777777" w:rsidR="00E538B7" w:rsidRPr="008A5DDA" w:rsidRDefault="00E538B7" w:rsidP="00E538B7">
      <w:r w:rsidRPr="008A5DDA">
        <w:t xml:space="preserve">Кафедра </w:t>
      </w:r>
      <w:r>
        <w:t xml:space="preserve">математики </w:t>
      </w:r>
    </w:p>
    <w:p w14:paraId="2C978A61" w14:textId="77777777" w:rsidR="00C73321" w:rsidRDefault="00C73321" w:rsidP="00C73321">
      <w:pPr>
        <w:jc w:val="center"/>
      </w:pPr>
    </w:p>
    <w:p w14:paraId="4CA47A4A" w14:textId="77777777" w:rsidR="00C73321" w:rsidRDefault="00C73321" w:rsidP="00C73321">
      <w:pPr>
        <w:spacing w:line="360" w:lineRule="auto"/>
        <w:ind w:firstLine="0"/>
        <w:jc w:val="center"/>
        <w:rPr>
          <w:b/>
          <w:sz w:val="32"/>
          <w:szCs w:val="32"/>
        </w:rPr>
      </w:pPr>
    </w:p>
    <w:p w14:paraId="5CF4348F" w14:textId="77777777" w:rsidR="00C73321" w:rsidRDefault="00C73321" w:rsidP="00C73321">
      <w:pPr>
        <w:spacing w:line="360" w:lineRule="auto"/>
        <w:ind w:firstLine="0"/>
        <w:jc w:val="center"/>
        <w:rPr>
          <w:b/>
          <w:sz w:val="32"/>
          <w:szCs w:val="32"/>
        </w:rPr>
      </w:pPr>
      <w:r w:rsidRPr="00674AF0">
        <w:rPr>
          <w:b/>
          <w:sz w:val="32"/>
          <w:szCs w:val="32"/>
        </w:rPr>
        <w:t xml:space="preserve">ОТЧЕТ ПО </w:t>
      </w:r>
      <w:r>
        <w:rPr>
          <w:b/>
          <w:caps/>
          <w:sz w:val="32"/>
          <w:szCs w:val="32"/>
        </w:rPr>
        <w:t>УЧЕБНОЙ</w:t>
      </w:r>
      <w:r w:rsidRPr="00674AF0">
        <w:rPr>
          <w:b/>
          <w:sz w:val="32"/>
          <w:szCs w:val="32"/>
        </w:rPr>
        <w:t xml:space="preserve"> ПРАКТИКЕ</w:t>
      </w:r>
    </w:p>
    <w:p w14:paraId="1F913D53" w14:textId="77777777" w:rsidR="00C73321" w:rsidRPr="006D18DA" w:rsidRDefault="00C73321" w:rsidP="00C73321">
      <w:pPr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Научно-исследовательская работа (получение первичных навыков </w:t>
      </w:r>
      <w:r>
        <w:rPr>
          <w:b/>
          <w:sz w:val="28"/>
          <w:szCs w:val="28"/>
        </w:rPr>
        <w:br/>
        <w:t>н</w:t>
      </w:r>
      <w:r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учно-исследовательской работы)</w:t>
      </w:r>
    </w:p>
    <w:p w14:paraId="21EA57CB" w14:textId="77777777" w:rsidR="00C73321" w:rsidRPr="009B590F" w:rsidRDefault="009B590F" w:rsidP="009B590F">
      <w:pPr>
        <w:ind w:firstLine="0"/>
      </w:pPr>
      <w:bookmarkStart w:id="9" w:name="_Hlk95265902"/>
      <w:bookmarkStart w:id="10" w:name="_Hlk104149588"/>
      <w:r w:rsidRPr="009B590F">
        <w:rPr>
          <w:sz w:val="26"/>
          <w:szCs w:val="26"/>
        </w:rPr>
        <w:t>Обучающийся</w:t>
      </w:r>
      <w:bookmarkEnd w:id="9"/>
      <w:r w:rsidR="00C73321" w:rsidRPr="009B590F">
        <w:t xml:space="preserve"> </w:t>
      </w:r>
      <w:bookmarkEnd w:id="10"/>
      <w:r w:rsidR="00C73321" w:rsidRPr="009B590F">
        <w:t>______________________________________________________</w:t>
      </w:r>
      <w:r w:rsidR="00C73321" w:rsidRPr="009B590F">
        <w:rPr>
          <w:rStyle w:val="a6"/>
        </w:rPr>
        <w:t>____</w:t>
      </w:r>
    </w:p>
    <w:p w14:paraId="3636DAE4" w14:textId="77777777" w:rsidR="00C73321" w:rsidRPr="004925FD" w:rsidRDefault="00C73321" w:rsidP="009B590F">
      <w:pPr>
        <w:ind w:firstLine="0"/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717835FD" w14:textId="77777777" w:rsidR="00C73321" w:rsidRPr="007878BE" w:rsidRDefault="00C73321" w:rsidP="009B590F">
      <w:pPr>
        <w:ind w:firstLine="0"/>
      </w:pPr>
      <w:r>
        <w:t xml:space="preserve">Курс _</w:t>
      </w:r>
      <w:r w:rsidR="00E10010">
        <w:t xml:space="preserve">_</w:t>
      </w:r>
      <w:r>
        <w:t xml:space="preserve">_, семестр _</w:t>
      </w:r>
      <w:r w:rsidR="00E10010">
        <w:t xml:space="preserve"/>
      </w:r>
      <w:r>
        <w:t xml:space="preserve">__ (5 или 7), </w:t>
      </w:r>
      <w:r w:rsidRPr="007878BE">
        <w:t xml:space="preserve">группа</w:t>
      </w:r>
      <w:r>
        <w:t xml:space="preserve">___________ </w:t>
      </w:r>
      <w:r w:rsidRPr="007878BE">
        <w:t xml:space="preserve">очной формы обуч</w:t>
      </w:r>
      <w:r w:rsidRPr="007878BE">
        <w:t xml:space="preserve">е</w:t>
      </w:r>
      <w:r>
        <w:t xml:space="preserve">ния</w:t>
      </w:r>
    </w:p>
    <w:p w14:paraId="2BBC30F5" w14:textId="77777777" w:rsidR="00C73321" w:rsidRDefault="00C73321" w:rsidP="009B590F">
      <w:pPr>
        <w:ind w:firstLine="0"/>
      </w:pPr>
    </w:p>
    <w:p w14:paraId="6DAEFF31" w14:textId="77777777" w:rsidR="00E10010" w:rsidRDefault="00E10010" w:rsidP="009B590F">
      <w:pPr>
        <w:ind w:firstLine="0"/>
      </w:pPr>
      <w:r>
        <w:t xml:space="preserve">Специ</w:t>
      </w:r>
      <w:r w:rsidRPr="008A5DDA">
        <w:t xml:space="preserve">альн</w:t>
      </w:r>
      <w:r>
        <w:t xml:space="preserve">ость: 01.05.01 «Фундаментальные математика и механика»</w:t>
      </w:r>
    </w:p>
    <w:p w14:paraId="6D80F2FC" w14:textId="77777777" w:rsidR="00E10010" w:rsidRPr="008A5DDA" w:rsidRDefault="00E10010" w:rsidP="009B590F">
      <w:pPr>
        <w:ind w:firstLine="0"/>
      </w:pPr>
      <w:r>
        <w:t xml:space="preserve">Направленность (профиль) подготовки: «Математическое моделирование и искусственный интеллект»</w:t>
      </w:r>
    </w:p>
    <w:p w14:paraId="06F694E0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sz w:val="26"/>
          <w:szCs w:val="28"/>
        </w:rPr>
      </w:pPr>
    </w:p>
    <w:p w14:paraId="3CBA1B6F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Место прохождения практики</w:t>
      </w:r>
      <w:r w:rsidR="009B590F">
        <w:rPr>
          <w:b/>
          <w:sz w:val="26"/>
          <w:szCs w:val="28"/>
        </w:rPr>
        <w:t>:</w:t>
      </w:r>
      <w:r>
        <w:rPr>
          <w:b/>
          <w:sz w:val="26"/>
          <w:szCs w:val="28"/>
        </w:rPr>
        <w:t xml:space="preserve"> </w:t>
      </w:r>
      <w:r w:rsidR="009B590F" w:rsidRPr="009B590F">
        <w:rPr>
          <w:bCs/>
          <w:sz w:val="26"/>
          <w:szCs w:val="28"/>
        </w:rPr>
        <w:t>кафедра математики,</w:t>
      </w:r>
      <w:r w:rsidR="009B590F">
        <w:rPr>
          <w:b/>
          <w:sz w:val="26"/>
          <w:szCs w:val="28"/>
        </w:rPr>
        <w:t xml:space="preserve"> </w:t>
      </w:r>
      <w:r w:rsidRPr="00483923">
        <w:rPr>
          <w:sz w:val="26"/>
          <w:szCs w:val="28"/>
          <w:u w:val="single"/>
        </w:rPr>
        <w:t>РГУ имени С.А. Есенина</w:t>
      </w:r>
    </w:p>
    <w:p w14:paraId="4ABB44CB" w14:textId="77777777" w:rsidR="00C73321" w:rsidRPr="003C1E7E" w:rsidRDefault="00C73321" w:rsidP="009B590F">
      <w:pPr>
        <w:tabs>
          <w:tab w:val="left" w:leader="underscore" w:pos="9072"/>
        </w:tabs>
        <w:spacing w:line="360" w:lineRule="auto"/>
        <w:ind w:firstLine="0"/>
        <w:rPr>
          <w:sz w:val="26"/>
          <w:szCs w:val="28"/>
        </w:rPr>
      </w:pPr>
      <w:r w:rsidRPr="003C1E7E">
        <w:rPr>
          <w:sz w:val="26"/>
          <w:szCs w:val="28"/>
        </w:rPr>
        <w:tab/>
      </w:r>
    </w:p>
    <w:p w14:paraId="0D4B06ED" w14:textId="77777777" w:rsidR="00C73321" w:rsidRPr="003C1E7E" w:rsidRDefault="00C73321" w:rsidP="009B590F">
      <w:pPr>
        <w:spacing w:line="360" w:lineRule="auto"/>
        <w:ind w:firstLine="0"/>
        <w:rPr>
          <w:spacing w:val="-5"/>
          <w:sz w:val="26"/>
          <w:szCs w:val="28"/>
        </w:rPr>
      </w:pPr>
      <w:r w:rsidRPr="003C1E7E">
        <w:rPr>
          <w:b/>
          <w:spacing w:val="-5"/>
          <w:sz w:val="26"/>
          <w:szCs w:val="28"/>
        </w:rPr>
        <w:t xml:space="preserve">Сроки прохождения практики </w:t>
      </w:r>
      <w:r w:rsidRPr="003C1E7E">
        <w:rPr>
          <w:spacing w:val="-5"/>
          <w:sz w:val="26"/>
          <w:szCs w:val="28"/>
        </w:rPr>
        <w:t xml:space="preserve"> </w:t>
      </w:r>
    </w:p>
    <w:p w14:paraId="12556A26" w14:textId="77777777" w:rsidR="00C73321" w:rsidRPr="003C1E7E" w:rsidRDefault="00C73321" w:rsidP="009B590F">
      <w:pPr>
        <w:spacing w:line="360" w:lineRule="auto"/>
        <w:ind w:firstLine="0"/>
        <w:rPr>
          <w:spacing w:val="-5"/>
          <w:sz w:val="26"/>
          <w:szCs w:val="28"/>
        </w:rPr>
      </w:pPr>
      <w:r w:rsidRPr="003C1E7E">
        <w:rPr>
          <w:spacing w:val="-5"/>
          <w:sz w:val="26"/>
          <w:szCs w:val="28"/>
        </w:rPr>
        <w:t>с «___»_______________20__ г.  по  «___»______________20__ г.</w:t>
      </w:r>
    </w:p>
    <w:p w14:paraId="71D5E22F" w14:textId="77777777" w:rsidR="00C73321" w:rsidRPr="003C1E7E" w:rsidRDefault="00C73321" w:rsidP="009B590F">
      <w:pPr>
        <w:autoSpaceDN w:val="0"/>
        <w:adjustRightInd w:val="0"/>
        <w:ind w:firstLine="0"/>
        <w:rPr>
          <w:sz w:val="26"/>
          <w:szCs w:val="28"/>
        </w:rPr>
      </w:pPr>
    </w:p>
    <w:p w14:paraId="35530FA0" w14:textId="77777777" w:rsidR="00C73321" w:rsidRPr="003C1E7E" w:rsidRDefault="00C73321" w:rsidP="009B590F">
      <w:pPr>
        <w:autoSpaceDN w:val="0"/>
        <w:adjustRightInd w:val="0"/>
        <w:ind w:firstLine="0"/>
        <w:rPr>
          <w:sz w:val="26"/>
          <w:szCs w:val="28"/>
        </w:rPr>
      </w:pPr>
    </w:p>
    <w:p w14:paraId="4E8B2BFD" w14:textId="77777777" w:rsidR="00C73321" w:rsidRPr="003C1E7E" w:rsidRDefault="00C73321" w:rsidP="009B590F">
      <w:pPr>
        <w:ind w:firstLine="0"/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Руководитель практики</w:t>
      </w:r>
    </w:p>
    <w:p w14:paraId="4C2371F6" w14:textId="77777777" w:rsidR="00C73321" w:rsidRPr="003C1E7E" w:rsidRDefault="00C73321" w:rsidP="009B590F">
      <w:pPr>
        <w:spacing w:before="120"/>
        <w:ind w:firstLine="0"/>
        <w:jc w:val="center"/>
        <w:rPr>
          <w:sz w:val="26"/>
          <w:szCs w:val="28"/>
        </w:rPr>
      </w:pPr>
      <w:r w:rsidRPr="003C1E7E">
        <w:rPr>
          <w:sz w:val="26"/>
          <w:szCs w:val="28"/>
        </w:rPr>
        <w:t>_________________________________________________</w:t>
      </w:r>
    </w:p>
    <w:p w14:paraId="06D7B72C" w14:textId="77777777" w:rsidR="00C73321" w:rsidRPr="003C1E7E" w:rsidRDefault="00C73321" w:rsidP="009B590F">
      <w:pPr>
        <w:ind w:firstLine="0"/>
        <w:jc w:val="center"/>
        <w:rPr>
          <w:sz w:val="26"/>
        </w:rPr>
      </w:pPr>
      <w:r w:rsidRPr="003C1E7E">
        <w:rPr>
          <w:sz w:val="26"/>
        </w:rPr>
        <w:t>(Ф.И.О.  подпись)</w:t>
      </w:r>
    </w:p>
    <w:p w14:paraId="1C9ACD6E" w14:textId="77777777" w:rsidR="00C73321" w:rsidRPr="003C1E7E" w:rsidRDefault="00C73321" w:rsidP="009B590F">
      <w:pPr>
        <w:ind w:firstLine="0"/>
        <w:jc w:val="center"/>
        <w:rPr>
          <w:sz w:val="26"/>
        </w:rPr>
      </w:pPr>
    </w:p>
    <w:p w14:paraId="79C7C282" w14:textId="77777777" w:rsidR="00C73321" w:rsidRPr="003C1E7E" w:rsidRDefault="00C73321" w:rsidP="00C73321">
      <w:pPr>
        <w:jc w:val="center"/>
        <w:rPr>
          <w:sz w:val="26"/>
        </w:rPr>
      </w:pPr>
    </w:p>
    <w:p w14:paraId="7F7DF55A" w14:textId="77777777" w:rsidR="00C73321" w:rsidRPr="003C1E7E" w:rsidRDefault="00C73321" w:rsidP="00C73321">
      <w:pPr>
        <w:rPr>
          <w:sz w:val="26"/>
        </w:rPr>
      </w:pPr>
    </w:p>
    <w:p w14:paraId="1E3A6EEA" w14:textId="77777777" w:rsidR="00C73321" w:rsidRDefault="00C73321" w:rsidP="00C73321">
      <w:pPr>
        <w:jc w:val="center"/>
        <w:rPr>
          <w:sz w:val="26"/>
        </w:rPr>
      </w:pPr>
      <w:r>
        <w:rPr>
          <w:sz w:val="26"/>
        </w:rPr>
        <w:t>Рязань 20__</w:t>
      </w:r>
    </w:p>
    <w:p w14:paraId="42BDCC2B" w14:textId="77777777" w:rsidR="00192146" w:rsidRDefault="00C73321" w:rsidP="00192146">
      <w:pPr>
        <w:ind w:firstLine="426"/>
        <w:rPr>
          <w:b/>
          <w:sz w:val="28"/>
          <w:szCs w:val="28"/>
        </w:rPr>
      </w:pPr>
      <w:r>
        <w:rPr>
          <w:sz w:val="26"/>
        </w:rPr>
        <w:br w:type="page"/>
      </w:r>
      <w:r w:rsidR="00192146" w:rsidRPr="005714F5">
        <w:rPr>
          <w:b/>
          <w:sz w:val="28"/>
          <w:szCs w:val="28"/>
        </w:rPr>
        <w:lastRenderedPageBreak/>
        <w:t>1. Выполнение индивидуального задания</w:t>
      </w:r>
      <w:r w:rsidR="00192146">
        <w:rPr>
          <w:b/>
          <w:sz w:val="28"/>
          <w:szCs w:val="28"/>
        </w:rPr>
        <w:t>.</w:t>
      </w:r>
    </w:p>
    <w:p w14:paraId="064E5A34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выписать содержание работы (постановку иссл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довательской задачи) из индивидуального задания и кратко сформулировать результат выполнения (исследования).</w:t>
      </w:r>
    </w:p>
    <w:p w14:paraId="06E7226F" w14:textId="77777777" w:rsidR="00192146" w:rsidRDefault="00192146" w:rsidP="00192146">
      <w:pPr>
        <w:ind w:firstLine="426"/>
        <w:rPr>
          <w:b/>
          <w:sz w:val="28"/>
          <w:szCs w:val="28"/>
        </w:rPr>
      </w:pPr>
      <w:r w:rsidRPr="00290F2D"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 xml:space="preserve">Участие в семинаре или консультации</w:t>
      </w:r>
      <w:r>
        <w:rPr>
          <w:b/>
          <w:sz w:val="28"/>
          <w:szCs w:val="28"/>
        </w:rPr>
        <w:t xml:space="preserve"/>
      </w:r>
      <w:r>
        <w:rPr>
          <w:b/>
          <w:sz w:val="28"/>
          <w:szCs w:val="28"/>
        </w:rPr>
        <w:t xml:space="preserve"/>
      </w:r>
    </w:p>
    <w:p w14:paraId="6C20AFDF" w14:textId="77777777" w:rsidR="00192146" w:rsidRDefault="00192146" w:rsidP="00192146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В отчете следует указать тему доклада, перечислить заданные вопросы по докладу.</w:t>
      </w:r>
    </w:p>
    <w:p w14:paraId="3D07FD04" w14:textId="77777777" w:rsidR="00192146" w:rsidRPr="00192146" w:rsidRDefault="00192146" w:rsidP="00192146">
      <w:pPr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>Описать понравившийся доклад другого участника.</w:t>
      </w:r>
    </w:p>
    <w:p w14:paraId="768257CB" w14:textId="77777777" w:rsidR="00192146" w:rsidRPr="00290F2D" w:rsidRDefault="00192146" w:rsidP="00192146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290F2D">
        <w:rPr>
          <w:b/>
          <w:sz w:val="28"/>
          <w:szCs w:val="28"/>
        </w:rPr>
        <w:t>Участие в научных мероприятиях.</w:t>
      </w:r>
    </w:p>
    <w:p w14:paraId="016F02AF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В этом пункте следует перечислить все научные мероприятия, в которых студент принимал участие (конференции, научные семинары, научные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курсы и т.п.)</w:t>
      </w:r>
      <w:r>
        <w:rPr>
          <w:rStyle w:val="a6"/>
        </w:rPr>
        <w:t xml:space="preserve"> </w:t>
      </w:r>
      <w:r>
        <w:rPr>
          <w:sz w:val="28"/>
          <w:szCs w:val="28"/>
        </w:rPr>
        <w:t>и приложить сертификаты, дипломы, грамоты и т.п. в электро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ном и бумажном виде.</w:t>
      </w:r>
    </w:p>
    <w:p w14:paraId="1AC69179" w14:textId="77777777" w:rsidR="00192146" w:rsidRPr="00290F2D" w:rsidRDefault="00192146" w:rsidP="00192146">
      <w:pPr>
        <w:ind w:firstLine="426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Например: </w:t>
      </w:r>
    </w:p>
    <w:p w14:paraId="4EC794A4" w14:textId="77777777" w:rsidR="00192146" w:rsidRDefault="00192146" w:rsidP="00192146">
      <w:pPr>
        <w:ind w:firstLine="426"/>
      </w:pPr>
      <w:r>
        <w:t xml:space="preserve">Во время практики я посещал(а) заседания научного семинара по КТДУ, принимал(а) участие в конкурсе студенческих работ…., </w:t>
      </w:r>
    </w:p>
    <w:p w14:paraId="599E3A12" w14:textId="77777777" w:rsidR="00192146" w:rsidRPr="00192146" w:rsidRDefault="00192146" w:rsidP="00192146">
      <w:pPr>
        <w:ind w:firstLine="426"/>
        <w:rPr>
          <w:b/>
          <w:bCs/>
          <w:sz w:val="28"/>
          <w:szCs w:val="28"/>
        </w:rPr>
      </w:pPr>
      <w:r w:rsidRPr="00192146">
        <w:rPr>
          <w:b/>
          <w:bCs/>
          <w:sz w:val="28"/>
          <w:szCs w:val="28"/>
        </w:rPr>
        <w:t xml:space="preserve">4. Участие в профориентационных мероприятиях </w:t>
      </w:r>
      <w:r w:rsidRPr="00192146">
        <w:rPr>
          <w:sz w:val="28"/>
          <w:szCs w:val="28"/>
        </w:rPr>
        <w:t>(при наличии)</w:t>
      </w:r>
    </w:p>
    <w:p w14:paraId="2626A8A5" w14:textId="77777777" w:rsidR="00192146" w:rsidRPr="00192146" w:rsidRDefault="00192146" w:rsidP="00192146">
      <w:pPr>
        <w:ind w:firstLine="426"/>
        <w:rPr>
          <w:sz w:val="28"/>
          <w:szCs w:val="28"/>
        </w:rPr>
      </w:pPr>
      <w:r w:rsidRPr="00192146">
        <w:rPr>
          <w:sz w:val="28"/>
          <w:szCs w:val="28"/>
        </w:rPr>
        <w:t xml:space="preserve">Если во время практики </w:t>
      </w:r>
      <w:r>
        <w:rPr>
          <w:sz w:val="28"/>
          <w:szCs w:val="28"/>
        </w:rPr>
        <w:t>состоялась экскурсия на предприятие или встр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ча с работодателями, то описать, с какими предприятиями и организациями познакомились, требуется ли на предприятии аналитическая работа.</w:t>
      </w:r>
    </w:p>
    <w:p w14:paraId="34208F32" w14:textId="77777777" w:rsidR="00192146" w:rsidRDefault="00192146" w:rsidP="00192146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290F2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Научные публикации.</w:t>
      </w:r>
    </w:p>
    <w:p w14:paraId="60222F0E" w14:textId="77777777" w:rsidR="00192146" w:rsidRDefault="00192146" w:rsidP="00192146">
      <w:pPr>
        <w:ind w:firstLine="426"/>
        <w:rPr>
          <w:sz w:val="28"/>
          <w:szCs w:val="28"/>
        </w:rPr>
      </w:pPr>
      <w:r>
        <w:rPr>
          <w:sz w:val="28"/>
          <w:szCs w:val="28"/>
        </w:rPr>
        <w:t>Этот пункт (при наличии) представляет собой список опубликованных статей по стандартной форме (см. Приложение 1.4).</w:t>
      </w:r>
    </w:p>
    <w:p w14:paraId="1A740747" w14:textId="77777777" w:rsidR="00C73321" w:rsidRDefault="00C73321" w:rsidP="00192146">
      <w:pPr>
        <w:jc w:val="left"/>
        <w:rPr>
          <w:b/>
          <w:sz w:val="26"/>
        </w:rPr>
      </w:pPr>
    </w:p>
    <w:p w14:paraId="7047E470" w14:textId="77777777" w:rsidR="00C73321" w:rsidRDefault="00C73321" w:rsidP="00C73321">
      <w:pPr>
        <w:jc w:val="left"/>
        <w:rPr>
          <w:b/>
          <w:sz w:val="26"/>
        </w:rPr>
      </w:pPr>
      <w:r>
        <w:rPr>
          <w:b/>
          <w:sz w:val="26"/>
        </w:rPr>
        <w:t>Приложения</w:t>
      </w:r>
    </w:p>
    <w:p w14:paraId="11139EFE" w14:textId="77777777" w:rsidR="00C73321" w:rsidRPr="00382840" w:rsidRDefault="00C73321" w:rsidP="00C73321">
      <w:pPr>
        <w:jc w:val="left"/>
        <w:rPr>
          <w:sz w:val="26"/>
        </w:rPr>
      </w:pPr>
      <w:r>
        <w:rPr>
          <w:sz w:val="26"/>
        </w:rPr>
        <w:t>Перечень приложений к отч</w:t>
      </w:r>
      <w:r w:rsidR="002E139A">
        <w:rPr>
          <w:sz w:val="26"/>
        </w:rPr>
        <w:t>е</w:t>
      </w:r>
      <w:r>
        <w:rPr>
          <w:sz w:val="26"/>
        </w:rPr>
        <w:t>ту</w:t>
      </w:r>
    </w:p>
    <w:p w14:paraId="38C724F4" w14:textId="77777777" w:rsidR="004A7252" w:rsidRPr="001F2987" w:rsidRDefault="00C73321" w:rsidP="004A7252">
      <w:pPr>
        <w:jc w:val="right"/>
        <w:rPr>
          <w:b/>
          <w:i/>
          <w:sz w:val="16"/>
          <w:szCs w:val="16"/>
        </w:rPr>
      </w:pPr>
      <w:r>
        <w:rPr>
          <w:b/>
          <w:sz w:val="28"/>
          <w:szCs w:val="28"/>
        </w:rPr>
        <w:br w:type="page"/>
      </w:r>
      <w:bookmarkStart w:id="11" w:name="_Hlk95266260"/>
      <w:bookmarkStart w:id="12" w:name="_Hlk104149666"/>
      <w:r w:rsidR="004A7252" w:rsidRPr="001F2987">
        <w:rPr>
          <w:b/>
          <w:i/>
          <w:sz w:val="16"/>
          <w:szCs w:val="16"/>
        </w:rPr>
        <w:lastRenderedPageBreak/>
        <w:t>Приложение 1.3</w:t>
      </w:r>
    </w:p>
    <w:p w14:paraId="4AE184B3" w14:textId="77777777" w:rsidR="004A7252" w:rsidRPr="001F2987" w:rsidRDefault="004A7252" w:rsidP="004A7252">
      <w:pPr>
        <w:jc w:val="right"/>
        <w:rPr>
          <w:i/>
          <w:sz w:val="16"/>
          <w:szCs w:val="16"/>
        </w:rPr>
      </w:pPr>
      <w:r w:rsidRPr="001F2987">
        <w:rPr>
          <w:i/>
          <w:sz w:val="16"/>
          <w:szCs w:val="16"/>
        </w:rPr>
        <w:t>Образец отзыва с места прохождения практики</w:t>
      </w:r>
    </w:p>
    <w:bookmarkEnd w:id="11"/>
    <w:p w14:paraId="48AC9B9F" w14:textId="77777777" w:rsidR="004A7252" w:rsidRPr="001F2987" w:rsidRDefault="004A7252" w:rsidP="00C86667">
      <w:pPr>
        <w:ind w:firstLine="0"/>
        <w:rPr>
          <w:sz w:val="16"/>
          <w:szCs w:val="16"/>
        </w:rPr>
      </w:pPr>
    </w:p>
    <w:p w14:paraId="20DAFF60" w14:textId="77777777" w:rsidR="004A7252" w:rsidRPr="00C505F2" w:rsidRDefault="004A7252" w:rsidP="00C86667">
      <w:pPr>
        <w:ind w:firstLine="0"/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>ОТЗЫВ</w:t>
      </w:r>
    </w:p>
    <w:p w14:paraId="0C83CCD6" w14:textId="77777777" w:rsidR="004A7252" w:rsidRPr="00C505F2" w:rsidRDefault="004A7252" w:rsidP="00C86667">
      <w:pPr>
        <w:ind w:firstLine="0"/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 xml:space="preserve">о прохождении </w:t>
      </w:r>
      <w:r>
        <w:rPr>
          <w:rFonts w:eastAsia="Calibri"/>
          <w:b/>
          <w:lang w:eastAsia="en-US"/>
        </w:rPr>
        <w:t>учебной</w:t>
      </w:r>
      <w:r w:rsidRPr="00C505F2">
        <w:rPr>
          <w:rFonts w:eastAsia="Calibri"/>
          <w:b/>
          <w:lang w:eastAsia="en-US"/>
        </w:rPr>
        <w:t xml:space="preserve"> практики</w:t>
      </w:r>
      <w:r>
        <w:rPr>
          <w:rFonts w:eastAsia="Calibri"/>
          <w:b/>
          <w:lang w:eastAsia="en-US"/>
        </w:rPr>
        <w:t xml:space="preserve"> (научно-исследовательской работы </w:t>
      </w:r>
      <w:r w:rsidR="00C86667">
        <w:rPr>
          <w:rFonts w:eastAsia="Calibri"/>
          <w:b/>
          <w:lang w:eastAsia="en-US"/>
        </w:rPr>
        <w:br/>
      </w:r>
      <w:r>
        <w:rPr>
          <w:rFonts w:eastAsia="Calibri"/>
          <w:b/>
          <w:lang w:eastAsia="en-US"/>
        </w:rPr>
        <w:t>(получение первичных навыков научно-исследовательской работы))</w:t>
      </w:r>
    </w:p>
    <w:p w14:paraId="3755E1BE" w14:textId="77777777" w:rsidR="004A7252" w:rsidRDefault="004A7252" w:rsidP="004A7252">
      <w:pPr>
        <w:rPr>
          <w:rFonts w:eastAsia="Calibri"/>
          <w:szCs w:val="22"/>
          <w:lang w:eastAsia="en-US"/>
        </w:rPr>
      </w:pPr>
    </w:p>
    <w:p w14:paraId="74C2121B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Обучающи</w:t>
      </w:r>
      <w:r w:rsidR="001F2987">
        <w:rPr>
          <w:rFonts w:eastAsia="Calibri"/>
          <w:szCs w:val="22"/>
          <w:lang w:eastAsia="en-US"/>
        </w:rPr>
        <w:t>й</w:t>
      </w:r>
      <w:r>
        <w:rPr>
          <w:rFonts w:eastAsia="Calibri"/>
          <w:szCs w:val="22"/>
          <w:lang w:eastAsia="en-US"/>
        </w:rPr>
        <w:t xml:space="preserve">ся </w:t>
      </w:r>
      <w:r w:rsidRPr="005B55AD">
        <w:rPr>
          <w:rFonts w:eastAsia="Calibri"/>
          <w:szCs w:val="22"/>
          <w:lang w:eastAsia="en-US"/>
        </w:rPr>
        <w:t>____________________________________________________</w:t>
      </w:r>
    </w:p>
    <w:p w14:paraId="543D9F14" w14:textId="77777777" w:rsidR="004A7252" w:rsidRPr="004A7252" w:rsidRDefault="004A7252" w:rsidP="004A7252">
      <w:pPr>
        <w:jc w:val="center"/>
        <w:rPr>
          <w:rFonts w:eastAsia="Calibri"/>
          <w:vertAlign w:val="superscript"/>
          <w:lang w:eastAsia="en-US"/>
        </w:rPr>
      </w:pPr>
      <w:r w:rsidRPr="004A7252">
        <w:rPr>
          <w:rFonts w:eastAsia="Calibri"/>
          <w:vertAlign w:val="superscript"/>
          <w:lang w:eastAsia="en-US"/>
        </w:rPr>
        <w:t>(Ф.И.О. студента)</w:t>
      </w:r>
    </w:p>
    <w:p w14:paraId="5B0C931D" w14:textId="77777777" w:rsidR="004A7252" w:rsidRPr="00C505F2" w:rsidRDefault="004A7252" w:rsidP="004A7252">
      <w:pPr>
        <w:spacing w:line="0" w:lineRule="atLeast"/>
        <w:ind w:firstLine="0"/>
        <w:rPr>
          <w:rFonts w:eastAsia="Calibri"/>
          <w:sz w:val="28"/>
          <w:szCs w:val="28"/>
          <w:lang w:eastAsia="en-US"/>
        </w:rPr>
      </w:pPr>
      <w:r w:rsidRPr="00C505F2">
        <w:rPr>
          <w:rFonts w:eastAsia="Calibri"/>
          <w:lang w:eastAsia="en-US"/>
        </w:rPr>
        <w:t>в период с _______________</w:t>
      </w:r>
      <w:r>
        <w:rPr>
          <w:rFonts w:eastAsia="Calibri"/>
          <w:lang w:eastAsia="en-US"/>
        </w:rPr>
        <w:t xml:space="preserve">_____ </w:t>
      </w:r>
      <w:r w:rsidRPr="00C505F2">
        <w:rPr>
          <w:rFonts w:eastAsia="Calibri"/>
          <w:lang w:eastAsia="en-US"/>
        </w:rPr>
        <w:t>по ____________</w:t>
      </w:r>
      <w:r>
        <w:rPr>
          <w:rFonts w:eastAsia="Calibri"/>
          <w:lang w:eastAsia="en-US"/>
        </w:rPr>
        <w:t xml:space="preserve">_________ </w:t>
      </w:r>
      <w:r w:rsidRPr="001F2987">
        <w:rPr>
          <w:rFonts w:eastAsia="Calibri"/>
          <w:lang w:eastAsia="en-US"/>
        </w:rPr>
        <w:t>проходил учебную практ</w:t>
      </w:r>
      <w:r w:rsidRPr="001F2987">
        <w:rPr>
          <w:rFonts w:eastAsia="Calibri"/>
          <w:lang w:eastAsia="en-US"/>
        </w:rPr>
        <w:t>и</w:t>
      </w:r>
      <w:r w:rsidRPr="001F2987">
        <w:rPr>
          <w:rFonts w:eastAsia="Calibri"/>
          <w:lang w:eastAsia="en-US"/>
        </w:rPr>
        <w:t xml:space="preserve">ку </w:t>
      </w:r>
      <w:r w:rsidR="001F2987" w:rsidRPr="001F2987">
        <w:rPr>
          <w:rFonts w:eastAsia="Calibri"/>
          <w:lang w:eastAsia="en-US"/>
        </w:rPr>
        <w:t>(научно-исследовательск</w:t>
      </w:r>
      <w:r w:rsidR="001F2987">
        <w:rPr>
          <w:rFonts w:eastAsia="Calibri"/>
          <w:lang w:eastAsia="en-US"/>
        </w:rPr>
        <w:t>ую</w:t>
      </w:r>
      <w:r w:rsidR="001F2987" w:rsidRPr="001F2987">
        <w:rPr>
          <w:rFonts w:eastAsia="Calibri"/>
          <w:lang w:eastAsia="en-US"/>
        </w:rPr>
        <w:t xml:space="preserve"> работ</w:t>
      </w:r>
      <w:r w:rsidR="001F2987">
        <w:rPr>
          <w:rFonts w:eastAsia="Calibri"/>
          <w:lang w:eastAsia="en-US"/>
        </w:rPr>
        <w:t>у</w:t>
      </w:r>
      <w:r w:rsidR="001F2987" w:rsidRPr="001F2987">
        <w:rPr>
          <w:rFonts w:eastAsia="Calibri"/>
          <w:lang w:eastAsia="en-US"/>
        </w:rPr>
        <w:t xml:space="preserve"> (получение первичных навыков научно-исследовательской работы))</w:t>
      </w:r>
      <w:r w:rsidRPr="00C505F2">
        <w:rPr>
          <w:rFonts w:eastAsia="Calibri"/>
          <w:lang w:eastAsia="en-US"/>
        </w:rPr>
        <w:t xml:space="preserve"> в </w:t>
      </w:r>
      <w:r w:rsidRPr="00C505F2">
        <w:rPr>
          <w:rFonts w:eastAsia="Calibri"/>
          <w:sz w:val="28"/>
          <w:szCs w:val="28"/>
          <w:lang w:eastAsia="en-US"/>
        </w:rPr>
        <w:t>___________________________________________</w:t>
      </w:r>
    </w:p>
    <w:p w14:paraId="0C749901" w14:textId="77777777" w:rsidR="004A7252" w:rsidRPr="001F2987" w:rsidRDefault="004A7252" w:rsidP="004A7252">
      <w:pPr>
        <w:spacing w:line="0" w:lineRule="atLeast"/>
        <w:jc w:val="center"/>
        <w:rPr>
          <w:rFonts w:eastAsia="Calibri"/>
          <w:vertAlign w:val="superscript"/>
          <w:lang w:eastAsia="en-US"/>
        </w:rPr>
      </w:pPr>
      <w:r w:rsidRPr="001F2987">
        <w:rPr>
          <w:rFonts w:eastAsia="Calibri"/>
          <w:sz w:val="22"/>
          <w:szCs w:val="22"/>
          <w:vertAlign w:val="superscript"/>
          <w:lang w:eastAsia="en-US"/>
        </w:rPr>
        <w:t xml:space="preserve"> </w:t>
      </w:r>
      <w:r w:rsidRPr="001F2987">
        <w:rPr>
          <w:rFonts w:eastAsia="Calibri"/>
          <w:vertAlign w:val="superscript"/>
          <w:lang w:eastAsia="en-US"/>
        </w:rPr>
        <w:t>(название организации)</w:t>
      </w:r>
    </w:p>
    <w:p w14:paraId="701E6A31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  <w:r w:rsidRPr="00C505F2">
        <w:rPr>
          <w:rFonts w:eastAsia="Calibri"/>
          <w:lang w:eastAsia="en-US"/>
        </w:rPr>
        <w:t>За время прохождения практики ______________________________</w:t>
      </w:r>
      <w:r>
        <w:rPr>
          <w:rFonts w:eastAsia="Calibri"/>
          <w:lang w:eastAsia="en-US"/>
        </w:rPr>
        <w:t>___</w:t>
      </w:r>
      <w:r w:rsidRPr="00C505F2">
        <w:rPr>
          <w:rFonts w:eastAsia="Calibri"/>
          <w:lang w:eastAsia="en-US"/>
        </w:rPr>
        <w:t>исполнял об</w:t>
      </w:r>
      <w:r w:rsidRPr="00C505F2">
        <w:rPr>
          <w:rFonts w:eastAsia="Calibri"/>
          <w:lang w:eastAsia="en-US"/>
        </w:rPr>
        <w:t>я</w:t>
      </w:r>
      <w:r w:rsidRPr="00C505F2">
        <w:rPr>
          <w:rFonts w:eastAsia="Calibri"/>
          <w:lang w:eastAsia="en-US"/>
        </w:rPr>
        <w:t>занности:</w:t>
      </w:r>
      <w:r w:rsidR="001F2987">
        <w:rPr>
          <w:rFonts w:eastAsia="Calibri"/>
          <w:lang w:eastAsia="en-US"/>
        </w:rPr>
        <w:t xml:space="preserve"> </w:t>
      </w:r>
      <w:r w:rsidRPr="005B55AD">
        <w:rPr>
          <w:rFonts w:eastAsia="Calibri"/>
          <w:szCs w:val="22"/>
          <w:lang w:eastAsia="en-US"/>
        </w:rPr>
        <w:t>___________________________________________________________________</w:t>
      </w:r>
    </w:p>
    <w:p w14:paraId="59DCC7CB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Изучил вопросы / выполнял следующие виды работ:</w:t>
      </w:r>
    </w:p>
    <w:p w14:paraId="05E9A977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1.____________________________________________________________________________</w:t>
      </w:r>
    </w:p>
    <w:p w14:paraId="7016F13A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2.____________________________________________________________________________</w:t>
      </w:r>
    </w:p>
    <w:p w14:paraId="3B312459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3.____________________________________________________________________________</w:t>
      </w:r>
    </w:p>
    <w:p w14:paraId="674C41E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val="en-US" w:eastAsia="en-US"/>
        </w:rPr>
        <w:t>n</w:t>
      </w:r>
      <w:r w:rsidRPr="00C505F2">
        <w:rPr>
          <w:rFonts w:eastAsia="Calibri"/>
          <w:lang w:eastAsia="en-US"/>
        </w:rPr>
        <w:t>…__________________________________________________________________________</w:t>
      </w:r>
    </w:p>
    <w:p w14:paraId="7389E188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</w:p>
    <w:p w14:paraId="0B9E26B4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 xml:space="preserve">Приобрел навыки </w:t>
      </w:r>
      <w:r w:rsidRPr="00C505F2">
        <w:rPr>
          <w:rFonts w:eastAsia="Calibri"/>
          <w:i/>
          <w:lang w:eastAsia="en-US"/>
        </w:rPr>
        <w:t>(обобщенно отражающие планируемые результаты практики)</w:t>
      </w:r>
      <w:r w:rsidRPr="00C505F2">
        <w:rPr>
          <w:rFonts w:eastAsia="Calibri"/>
          <w:lang w:eastAsia="en-US"/>
        </w:rPr>
        <w:t>:</w:t>
      </w:r>
    </w:p>
    <w:p w14:paraId="4D3F8A73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1.____________________________________________________________________________</w:t>
      </w:r>
    </w:p>
    <w:p w14:paraId="19AF4D6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2.____________________________________________________________________________</w:t>
      </w:r>
    </w:p>
    <w:p w14:paraId="7539F46F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3.____________________________________________________________________________</w:t>
      </w:r>
    </w:p>
    <w:p w14:paraId="4B633C1C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val="en-US" w:eastAsia="en-US"/>
        </w:rPr>
        <w:t>n</w:t>
      </w:r>
      <w:r w:rsidRPr="00C505F2">
        <w:rPr>
          <w:rFonts w:eastAsia="Calibri"/>
          <w:lang w:eastAsia="en-US"/>
        </w:rPr>
        <w:t>…__________________________________________________________________________</w:t>
      </w:r>
    </w:p>
    <w:p w14:paraId="3905ECB1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  <w:r w:rsidRPr="00C505F2">
        <w:rPr>
          <w:rFonts w:eastAsia="Calibri"/>
          <w:lang w:eastAsia="en-US"/>
        </w:rPr>
        <w:tab/>
      </w:r>
    </w:p>
    <w:p w14:paraId="33561912" w14:textId="77777777" w:rsidR="004A7252" w:rsidRPr="00C505F2" w:rsidRDefault="004A7252" w:rsidP="004A7252">
      <w:pPr>
        <w:spacing w:line="240" w:lineRule="atLeas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Проявил следующие профессиональные и личностные качества: __________________________________________________________________________________________________________________________________________________________</w:t>
      </w:r>
    </w:p>
    <w:p w14:paraId="090C880E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_____________________________________________________________________________</w:t>
      </w:r>
    </w:p>
    <w:p w14:paraId="40CC439F" w14:textId="77777777" w:rsidR="004A725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_____________________________________________________________________________</w:t>
      </w:r>
    </w:p>
    <w:p w14:paraId="774B0FFD" w14:textId="77777777" w:rsidR="004A7252" w:rsidRPr="00C505F2" w:rsidRDefault="004A7252" w:rsidP="001F2987">
      <w:pPr>
        <w:spacing w:line="240" w:lineRule="atLeast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_____________________________________________________________________________</w:t>
      </w:r>
    </w:p>
    <w:p w14:paraId="15B145F6" w14:textId="77777777" w:rsidR="004A7252" w:rsidRPr="00932AD2" w:rsidRDefault="004A7252" w:rsidP="001F2987">
      <w:pPr>
        <w:ind w:firstLine="0"/>
        <w:rPr>
          <w:rFonts w:eastAsia="Calibri"/>
          <w:i/>
          <w:sz w:val="8"/>
          <w:szCs w:val="8"/>
          <w:lang w:eastAsia="en-US"/>
        </w:rPr>
      </w:pPr>
    </w:p>
    <w:p w14:paraId="4CD5BB51" w14:textId="77777777" w:rsidR="004A7252" w:rsidRPr="005B55AD" w:rsidRDefault="004A7252" w:rsidP="004A7252">
      <w:pPr>
        <w:rPr>
          <w:rFonts w:eastAsia="Calibri"/>
          <w:i/>
          <w:szCs w:val="22"/>
          <w:lang w:eastAsia="en-US"/>
        </w:rPr>
      </w:pPr>
      <w:r w:rsidRPr="005B55AD">
        <w:rPr>
          <w:rFonts w:eastAsia="Calibri"/>
          <w:i/>
          <w:szCs w:val="22"/>
          <w:lang w:eastAsia="en-US"/>
        </w:rPr>
        <w:t>(добросовестное отношение к делу, дисциплинированность, ответственность, сам</w:t>
      </w:r>
      <w:r w:rsidRPr="005B55AD">
        <w:rPr>
          <w:rFonts w:eastAsia="Calibri"/>
          <w:i/>
          <w:szCs w:val="22"/>
          <w:lang w:eastAsia="en-US"/>
        </w:rPr>
        <w:t>о</w:t>
      </w:r>
      <w:r w:rsidRPr="005B55AD">
        <w:rPr>
          <w:rFonts w:eastAsia="Calibri"/>
          <w:i/>
          <w:szCs w:val="22"/>
          <w:lang w:eastAsia="en-US"/>
        </w:rPr>
        <w:t>стоятельность в решении поставленных задач, своевременность и точность выполнения указаний руководителя практики, инициативность, коммуникабельность, творческий подход, организаторские умения и навыки, стремление к овладению новыми знаниями, умениями, а также приемами профессиональной деятельности, способность своевр</w:t>
      </w:r>
      <w:r w:rsidRPr="005B55AD">
        <w:rPr>
          <w:rFonts w:eastAsia="Calibri"/>
          <w:i/>
          <w:szCs w:val="22"/>
          <w:lang w:eastAsia="en-US"/>
        </w:rPr>
        <w:t>е</w:t>
      </w:r>
      <w:r w:rsidRPr="005B55AD">
        <w:rPr>
          <w:rFonts w:eastAsia="Calibri"/>
          <w:i/>
          <w:szCs w:val="22"/>
          <w:lang w:eastAsia="en-US"/>
        </w:rPr>
        <w:t xml:space="preserve">менно реагировать на замечания руководства и устранять недостатки в работе.) </w:t>
      </w:r>
    </w:p>
    <w:p w14:paraId="3E80012C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4FB9BA4B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 xml:space="preserve">Замечания </w:t>
      </w:r>
      <w:r w:rsidRPr="00C505F2">
        <w:rPr>
          <w:rFonts w:eastAsia="Calibri"/>
          <w:i/>
          <w:lang w:eastAsia="en-US"/>
        </w:rPr>
        <w:t>(если имеются)</w:t>
      </w:r>
      <w:r w:rsidRPr="00C505F2">
        <w:rPr>
          <w:rFonts w:eastAsia="Calibri"/>
          <w:lang w:eastAsia="en-US"/>
        </w:rPr>
        <w:t>:</w:t>
      </w:r>
    </w:p>
    <w:p w14:paraId="232CA9C3" w14:textId="77777777" w:rsidR="004A7252" w:rsidRPr="00C505F2" w:rsidRDefault="004A7252" w:rsidP="004A7252">
      <w:pPr>
        <w:rPr>
          <w:rFonts w:eastAsia="Calibri"/>
          <w:lang w:eastAsia="en-US"/>
        </w:rPr>
      </w:pPr>
    </w:p>
    <w:p w14:paraId="03796181" w14:textId="77777777" w:rsidR="004A7252" w:rsidRPr="00932AD2" w:rsidRDefault="004A7252" w:rsidP="001F2987">
      <w:pPr>
        <w:rPr>
          <w:rFonts w:eastAsia="Calibri"/>
          <w:szCs w:val="22"/>
          <w:lang w:eastAsia="en-US"/>
        </w:rPr>
      </w:pPr>
      <w:r w:rsidRPr="00C505F2">
        <w:rPr>
          <w:rFonts w:eastAsia="Calibri"/>
          <w:lang w:eastAsia="en-US"/>
        </w:rPr>
        <w:t xml:space="preserve">В 5 семестре рекомендуемый результат —</w:t>
      </w:r>
      <w:r w:rsidR="001F2987">
        <w:rPr>
          <w:rFonts w:eastAsia="Calibri"/>
          <w:lang w:eastAsia="en-US"/>
        </w:rPr>
        <w:t xml:space="preserve"> «зачтено» или «не зачтено»; в 7 семестре — «отлично», «хорошо», «удовлетворительно» или «неудовлетворительно». Семестр: __________.</w:t>
      </w:r>
    </w:p>
    <w:p w14:paraId="629E4629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6CF68ADA" w14:textId="77777777" w:rsidR="004A7252" w:rsidRPr="005B55AD" w:rsidRDefault="004A7252" w:rsidP="004A7252">
      <w:pPr>
        <w:rPr>
          <w:rFonts w:eastAsia="Calibri"/>
          <w:szCs w:val="22"/>
          <w:lang w:eastAsia="en-US"/>
        </w:rPr>
      </w:pPr>
    </w:p>
    <w:p w14:paraId="4939C5FB" w14:textId="77777777" w:rsidR="004A7252" w:rsidRPr="00C505F2" w:rsidRDefault="004A7252" w:rsidP="001F2987">
      <w:pPr>
        <w:jc w:val="left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Подпись руководителя профильной организации ___________________________________</w:t>
      </w:r>
      <w:r>
        <w:rPr>
          <w:rFonts w:eastAsia="Calibri"/>
          <w:lang w:eastAsia="en-US"/>
        </w:rPr>
        <w:t>_________________________________________</w:t>
      </w:r>
    </w:p>
    <w:p w14:paraId="486D0088" w14:textId="77777777" w:rsidR="004A7252" w:rsidRPr="00C505F2" w:rsidRDefault="004A7252" w:rsidP="004A7252">
      <w:pPr>
        <w:ind w:left="2124" w:firstLine="708"/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(Ф.И.О. с указанием занимаемой должности)</w:t>
      </w:r>
    </w:p>
    <w:p w14:paraId="18BA2CC9" w14:textId="77777777" w:rsidR="004A7252" w:rsidRPr="00C505F2" w:rsidRDefault="004A7252" w:rsidP="004A7252">
      <w:pPr>
        <w:rPr>
          <w:rFonts w:eastAsia="Calibri"/>
          <w:lang w:eastAsia="en-US"/>
        </w:rPr>
      </w:pPr>
    </w:p>
    <w:p w14:paraId="3954EA85" w14:textId="77777777" w:rsidR="004A7252" w:rsidRPr="00C505F2" w:rsidRDefault="004A7252" w:rsidP="004A7252">
      <w:pPr>
        <w:rPr>
          <w:rFonts w:eastAsia="Calibri"/>
          <w:lang w:eastAsia="en-US"/>
        </w:rPr>
      </w:pPr>
      <w:r w:rsidRPr="00C505F2">
        <w:rPr>
          <w:rFonts w:eastAsia="Calibri"/>
          <w:lang w:eastAsia="en-US"/>
        </w:rPr>
        <w:t>МП</w:t>
      </w:r>
    </w:p>
    <w:p w14:paraId="09B5BF72" w14:textId="77777777" w:rsidR="004A7252" w:rsidRDefault="004A7252" w:rsidP="004A7252">
      <w:r w:rsidRPr="00C505F2">
        <w:t>Адрес организации:___________</w:t>
      </w:r>
      <w:r w:rsidRPr="005B55AD">
        <w:t>___________________________________</w:t>
      </w:r>
    </w:p>
    <w:p w14:paraId="1C7E24B3" w14:textId="77777777" w:rsidR="00AF2F50" w:rsidRPr="001F2987" w:rsidRDefault="00AF2F50" w:rsidP="00AF2F50">
      <w:pPr>
        <w:jc w:val="right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br w:type="page"/>
      </w:r>
      <w:r w:rsidRPr="001F2987">
        <w:rPr>
          <w:b/>
          <w:i/>
          <w:sz w:val="16"/>
          <w:szCs w:val="16"/>
        </w:rPr>
        <w:lastRenderedPageBreak/>
        <w:t>Приложение 1.</w:t>
      </w:r>
      <w:r>
        <w:rPr>
          <w:b/>
          <w:i/>
          <w:sz w:val="16"/>
          <w:szCs w:val="16"/>
        </w:rPr>
        <w:t>4</w:t>
      </w:r>
    </w:p>
    <w:p w14:paraId="2E52A7EB" w14:textId="77777777" w:rsidR="00AF2F50" w:rsidRPr="0058378C" w:rsidRDefault="00AF2F50" w:rsidP="00AF2F50">
      <w:pPr>
        <w:pStyle w:val="Standard"/>
        <w:ind w:firstLine="0"/>
        <w:jc w:val="left"/>
        <w:rPr>
          <w:sz w:val="28"/>
        </w:rPr>
      </w:pPr>
      <w:r w:rsidRPr="0058378C">
        <w:rPr>
          <w:sz w:val="28"/>
        </w:rPr>
        <w:t xml:space="preserve">УДК </w:t>
      </w:r>
    </w:p>
    <w:p w14:paraId="3400A163" w14:textId="77777777" w:rsidR="00AF2F50" w:rsidRPr="0058378C" w:rsidRDefault="00AF2F50" w:rsidP="00AF2F50">
      <w:pPr>
        <w:pStyle w:val="Standard"/>
        <w:ind w:firstLine="0"/>
        <w:jc w:val="left"/>
        <w:rPr>
          <w:sz w:val="28"/>
        </w:rPr>
      </w:pPr>
    </w:p>
    <w:p w14:paraId="173C2397" w14:textId="77777777" w:rsidR="00AF2F50" w:rsidRPr="0058378C" w:rsidRDefault="00AF2F50" w:rsidP="00AF2F50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НАЗВАНИЕ СТАТЬИ</w:t>
      </w:r>
    </w:p>
    <w:p w14:paraId="792E1C69" w14:textId="77777777" w:rsidR="00AF2F50" w:rsidRPr="0058378C" w:rsidRDefault="00AF2F50" w:rsidP="00AF2F50">
      <w:pPr>
        <w:pStyle w:val="Standard"/>
        <w:ind w:firstLine="0"/>
        <w:jc w:val="center"/>
        <w:rPr>
          <w:b/>
          <w:bCs/>
          <w:szCs w:val="22"/>
        </w:rPr>
      </w:pPr>
    </w:p>
    <w:p w14:paraId="7904F010" w14:textId="77777777" w:rsidR="00AF2F50" w:rsidRPr="0047523A" w:rsidRDefault="00AF2F50" w:rsidP="00AF2F50">
      <w:pPr>
        <w:pStyle w:val="Standard"/>
        <w:ind w:firstLine="0"/>
        <w:jc w:val="center"/>
        <w:rPr>
          <w:b/>
          <w:bCs/>
        </w:rPr>
      </w:pPr>
      <w:r>
        <w:rPr>
          <w:b/>
          <w:bCs/>
        </w:rPr>
        <w:t>И.О. Авторов</w:t>
      </w:r>
    </w:p>
    <w:p w14:paraId="4D7A82D5" w14:textId="77777777" w:rsidR="00AF2F50" w:rsidRDefault="00AF2F50" w:rsidP="00AF2F50">
      <w:pPr>
        <w:pStyle w:val="Standard"/>
        <w:ind w:firstLine="0"/>
        <w:jc w:val="center"/>
        <w:rPr>
          <w:i/>
          <w:iCs/>
        </w:rPr>
      </w:pPr>
      <w:r w:rsidRPr="0047523A">
        <w:rPr>
          <w:i/>
          <w:iCs/>
        </w:rPr>
        <w:t>Рязанский государственный университет имени С. А. Есенина, Рязань, Россия</w:t>
      </w:r>
    </w:p>
    <w:p w14:paraId="6FFA0A4E" w14:textId="77777777" w:rsidR="00AF2F50" w:rsidRPr="00AF2F50" w:rsidRDefault="00AF2F50" w:rsidP="00AF2F50">
      <w:pPr>
        <w:pStyle w:val="Standard"/>
        <w:ind w:firstLine="0"/>
        <w:jc w:val="center"/>
      </w:pPr>
      <w:r>
        <w:rPr>
          <w:lang w:val="en-US"/>
        </w:rPr>
        <w:t>e-mail</w:t>
      </w:r>
      <w:r>
        <w:t>:</w:t>
      </w:r>
    </w:p>
    <w:p w14:paraId="666A45E0" w14:textId="77777777" w:rsidR="00AF2F50" w:rsidRPr="0047523A" w:rsidRDefault="00AF2F50" w:rsidP="00AF2F50">
      <w:pPr>
        <w:ind w:firstLine="567"/>
        <w:rPr>
          <w:sz w:val="22"/>
          <w:szCs w:val="22"/>
        </w:rPr>
      </w:pPr>
    </w:p>
    <w:p w14:paraId="16077FD0" w14:textId="77777777" w:rsidR="00AF2F50" w:rsidRPr="0047523A" w:rsidRDefault="00AF2F50" w:rsidP="00AF2F50">
      <w:pPr>
        <w:ind w:firstLine="567"/>
        <w:rPr>
          <w:sz w:val="20"/>
          <w:szCs w:val="20"/>
        </w:rPr>
      </w:pPr>
      <w:r w:rsidRPr="0047523A">
        <w:rPr>
          <w:sz w:val="20"/>
          <w:szCs w:val="20"/>
        </w:rPr>
        <w:t xml:space="preserve">Аннотация. </w:t>
      </w:r>
      <w:r>
        <w:rPr>
          <w:sz w:val="20"/>
          <w:szCs w:val="20"/>
        </w:rPr>
        <w:t>В статье исследуется модель ….</w:t>
      </w:r>
    </w:p>
    <w:p w14:paraId="38BF1572" w14:textId="77777777" w:rsidR="00AF2F50" w:rsidRPr="0047523A" w:rsidRDefault="00AF2F50" w:rsidP="00AF2F50">
      <w:pPr>
        <w:ind w:firstLine="567"/>
        <w:rPr>
          <w:sz w:val="20"/>
          <w:szCs w:val="20"/>
        </w:rPr>
      </w:pPr>
    </w:p>
    <w:p w14:paraId="15A689D0" w14:textId="77777777" w:rsidR="00AF2F50" w:rsidRPr="0047523A" w:rsidRDefault="00AF2F50" w:rsidP="00AF2F50">
      <w:pPr>
        <w:ind w:firstLine="567"/>
        <w:rPr>
          <w:i/>
          <w:iCs/>
          <w:sz w:val="20"/>
          <w:szCs w:val="20"/>
        </w:rPr>
      </w:pPr>
      <w:r w:rsidRPr="0047523A">
        <w:rPr>
          <w:i/>
          <w:iCs/>
          <w:sz w:val="20"/>
          <w:szCs w:val="20"/>
        </w:rPr>
        <w:t>ключевые слова</w:t>
      </w:r>
      <w:r>
        <w:rPr>
          <w:i/>
          <w:iCs/>
          <w:sz w:val="20"/>
          <w:szCs w:val="20"/>
        </w:rPr>
        <w:t>. 5-6 ключевых слов и словосочетаний.</w:t>
      </w:r>
    </w:p>
    <w:p w14:paraId="3101AA69" w14:textId="77777777" w:rsidR="00AF2F50" w:rsidRDefault="00AF2F50" w:rsidP="00AF2F50">
      <w:pPr>
        <w:ind w:firstLine="567"/>
        <w:rPr>
          <w:sz w:val="22"/>
          <w:szCs w:val="22"/>
        </w:rPr>
      </w:pPr>
    </w:p>
    <w:p w14:paraId="27F33A50" w14:textId="77777777" w:rsidR="00AF2F50" w:rsidRPr="006E0AEF" w:rsidRDefault="00AF2F50" w:rsidP="00AF2F50">
      <w:pPr>
        <w:ind w:firstLine="567"/>
      </w:pPr>
      <w:r w:rsidRPr="00A040BA">
        <w:rPr>
          <w:b/>
        </w:rPr>
        <w:t>Введение</w:t>
      </w:r>
      <w:r>
        <w:rPr>
          <w:b/>
        </w:rPr>
        <w:t>.</w:t>
      </w:r>
      <w:r>
        <w:t xml:space="preserve"> </w:t>
      </w:r>
      <w:r w:rsidRPr="006E0AEF">
        <w:t xml:space="preserve">Рассматривается динамическая односекторная модель экономики типа </w:t>
      </w:r>
      <w:proofErr w:type="spellStart"/>
      <w:r w:rsidRPr="006E0AEF">
        <w:t>Солоу</w:t>
      </w:r>
      <w:proofErr w:type="spellEnd"/>
      <w:r w:rsidRPr="006E0AEF">
        <w:t xml:space="preserve"> вида</w:t>
      </w:r>
    </w:p>
    <w:p w14:paraId="3910E36F" w14:textId="77777777" w:rsidR="00AF2F50" w:rsidRPr="00AF2F50" w:rsidRDefault="00AF2F50" w:rsidP="00E64622">
      <w:pPr>
        <w:ind w:firstLine="0"/>
      </w:pPr>
      <w:r w:rsidRPr="00AF2F50">
        <w:pict w14:anchorId="5E3398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5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stylePaneFormatFilter w:val=&quot;0000&quot;/&gt;&lt;w:defaultTabStop w:val=&quot;708&quot;/&gt;&lt;w:autoHyphenation/&gt;&lt;w:hyphenationZone w:val=&quot;357&quot;/&gt;&lt;w:defaultTableStyle w:sti=&quot;0&quot; w:val=&quot;РћР±С‹С‡РЅС‹Р№&quot;/&gt;&lt;w:drawingGridHorizontalSpacing w:val=&quot;0&quot;/&gt;&lt;w:drawingGridVerticalSpacing w:val=&quot;0&quot;/&gt;&lt;w:displayHorizontalDrawingGridEvery w:val=&quot;0&quot;/&gt;&lt;w:displayVerticalDrawingGridEvery w:val=&quot;0&quot;/&gt;&lt;w:useMarginsForDrawingGridOrigin/&gt;&lt;w:drawingGridHorizontalOrigin w:val=&quot;0&quot;/&gt;&lt;w:drawingGridVerticalOrigin w:val=&quot;0&quot;/&gt;&lt;w:punctuationKerning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useWord2002TableStyleRules/&gt;&lt;/w:compat&gt;&lt;wsp:rsids&gt;&lt;wsp:rsidRoot wsp:val=&quot;00022D8D&quot;/&gt;&lt;wsp:rsid wsp:val=&quot;000029BE&quot;/&gt;&lt;wsp:rsid wsp:val=&quot;000068AE&quot;/&gt;&lt;wsp:rsid wsp:val=&quot;00007B0B&quot;/&gt;&lt;wsp:rsid wsp:val=&quot;00017CC4&quot;/&gt;&lt;wsp:rsid wsp:val=&quot;000213DC&quot;/&gt;&lt;wsp:rsid wsp:val=&quot;00022D8D&quot;/&gt;&lt;wsp:rsid wsp:val=&quot;00024D15&quot;/&gt;&lt;wsp:rsid wsp:val=&quot;000259B2&quot;/&gt;&lt;wsp:rsid wsp:val=&quot;00030FB5&quot;/&gt;&lt;wsp:rsid wsp:val=&quot;0003648E&quot;/&gt;&lt;wsp:rsid wsp:val=&quot;00040429&quot;/&gt;&lt;wsp:rsid wsp:val=&quot;000652AE&quot;/&gt;&lt;wsp:rsid wsp:val=&quot;00065CA4&quot;/&gt;&lt;wsp:rsid wsp:val=&quot;00067A4D&quot;/&gt;&lt;wsp:rsid wsp:val=&quot;00067FF0&quot;/&gt;&lt;wsp:rsid wsp:val=&quot;00073D2E&quot;/&gt;&lt;wsp:rsid wsp:val=&quot;0007425C&quot;/&gt;&lt;wsp:rsid wsp:val=&quot;0007441F&quot;/&gt;&lt;wsp:rsid wsp:val=&quot;0007597F&quot;/&gt;&lt;wsp:rsid wsp:val=&quot;00075E69&quot;/&gt;&lt;wsp:rsid wsp:val=&quot;0007779E&quot;/&gt;&lt;wsp:rsid wsp:val=&quot;0008149E&quot;/&gt;&lt;wsp:rsid wsp:val=&quot;00082329&quot;/&gt;&lt;wsp:rsid wsp:val=&quot;000825A9&quot;/&gt;&lt;wsp:rsid wsp:val=&quot;000867D6&quot;/&gt;&lt;wsp:rsid wsp:val=&quot;00092FA7&quot;/&gt;&lt;wsp:rsid wsp:val=&quot;00093FD7&quot;/&gt;&lt;wsp:rsid wsp:val=&quot;00096217&quot;/&gt;&lt;wsp:rsid wsp:val=&quot;000A44B6&quot;/&gt;&lt;wsp:rsid wsp:val=&quot;000B6EE5&quot;/&gt;&lt;wsp:rsid wsp:val=&quot;000C323B&quot;/&gt;&lt;wsp:rsid wsp:val=&quot;000C4D0A&quot;/&gt;&lt;wsp:rsid wsp:val=&quot;000C5EFA&quot;/&gt;&lt;wsp:rsid wsp:val=&quot;000D468B&quot;/&gt;&lt;wsp:rsid wsp:val=&quot;000D5650&quot;/&gt;&lt;wsp:rsid wsp:val=&quot;000E0BCF&quot;/&gt;&lt;wsp:rsid wsp:val=&quot;000E4E72&quot;/&gt;&lt;wsp:rsid wsp:val=&quot;000E6593&quot;/&gt;&lt;wsp:rsid wsp:val=&quot;000F6E91&quot;/&gt;&lt;wsp:rsid wsp:val=&quot;000F7FF5&quot;/&gt;&lt;wsp:rsid wsp:val=&quot;00102C0F&quot;/&gt;&lt;wsp:rsid wsp:val=&quot;00106546&quot;/&gt;&lt;wsp:rsid wsp:val=&quot;001139CA&quot;/&gt;&lt;wsp:rsid wsp:val=&quot;001153E6&quot;/&gt;&lt;wsp:rsid wsp:val=&quot;00117B61&quot;/&gt;&lt;wsp:rsid wsp:val=&quot;00121806&quot;/&gt;&lt;wsp:rsid wsp:val=&quot;00123F02&quot;/&gt;&lt;wsp:rsid wsp:val=&quot;001241DA&quot;/&gt;&lt;wsp:rsid wsp:val=&quot;00142E1A&quot;/&gt;&lt;wsp:rsid wsp:val=&quot;00145655&quot;/&gt;&lt;wsp:rsid wsp:val=&quot;0015064C&quot;/&gt;&lt;wsp:rsid wsp:val=&quot;001509BA&quot;/&gt;&lt;wsp:rsid wsp:val=&quot;00153283&quot;/&gt;&lt;wsp:rsid wsp:val=&quot;00155828&quot;/&gt;&lt;wsp:rsid wsp:val=&quot;0016297C&quot;/&gt;&lt;wsp:rsid wsp:val=&quot;00163147&quot;/&gt;&lt;wsp:rsid wsp:val=&quot;001648F6&quot;/&gt;&lt;wsp:rsid wsp:val=&quot;00166894&quot;/&gt;&lt;wsp:rsid wsp:val=&quot;00166BD8&quot;/&gt;&lt;wsp:rsid wsp:val=&quot;0016737D&quot;/&gt;&lt;wsp:rsid wsp:val=&quot;0019207C&quot;/&gt;&lt;wsp:rsid wsp:val=&quot;001936DD&quot;/&gt;&lt;wsp:rsid wsp:val=&quot;001A13C0&quot;/&gt;&lt;wsp:rsid wsp:val=&quot;001A7111&quot;/&gt;&lt;wsp:rsid wsp:val=&quot;001A768D&quot;/&gt;&lt;wsp:rsid wsp:val=&quot;001B1735&quot;/&gt;&lt;wsp:rsid wsp:val=&quot;001B31E5&quot;/&gt;&lt;wsp:rsid wsp:val=&quot;001B4341&quot;/&gt;&lt;wsp:rsid wsp:val=&quot;001B5929&quot;/&gt;&lt;wsp:rsid wsp:val=&quot;001C3217&quot;/&gt;&lt;wsp:rsid wsp:val=&quot;001C5924&quot;/&gt;&lt;wsp:rsid wsp:val=&quot;001D1406&quot;/&gt;&lt;wsp:rsid wsp:val=&quot;001D3CEC&quot;/&gt;&lt;wsp:rsid wsp:val=&quot;001D52BF&quot;/&gt;&lt;wsp:rsid wsp:val=&quot;001D6A26&quot;/&gt;&lt;wsp:rsid wsp:val=&quot;001D70CD&quot;/&gt;&lt;wsp:rsid wsp:val=&quot;001D7859&quot;/&gt;&lt;wsp:rsid wsp:val=&quot;001E3275&quot;/&gt;&lt;wsp:rsid wsp:val=&quot;001E6A2C&quot;/&gt;&lt;wsp:rsid wsp:val=&quot;001E6A3E&quot;/&gt;&lt;wsp:rsid wsp:val=&quot;001F05E1&quot;/&gt;&lt;wsp:rsid wsp:val=&quot;001F2987&quot;/&gt;&lt;wsp:rsid wsp:val=&quot;001F6057&quot;/&gt;&lt;wsp:rsid wsp:val=&quot;002034BC&quot;/&gt;&lt;wsp:rsid wsp:val=&quot;00204127&quot;/&gt;&lt;wsp:rsid wsp:val=&quot;00204A40&quot;/&gt;&lt;wsp:rsid wsp:val=&quot;00207A41&quot;/&gt;&lt;wsp:rsid wsp:val=&quot;00210710&quot;/&gt;&lt;wsp:rsid wsp:val=&quot;00212590&quot;/&gt;&lt;wsp:rsid wsp:val=&quot;00213055&quot;/&gt;&lt;wsp:rsid wsp:val=&quot;00216C05&quot;/&gt;&lt;wsp:rsid wsp:val=&quot;0022225C&quot;/&gt;&lt;wsp:rsid wsp:val=&quot;002236A8&quot;/&gt;&lt;wsp:rsid wsp:val=&quot;002247C8&quot;/&gt;&lt;wsp:rsid wsp:val=&quot;00227BF2&quot;/&gt;&lt;wsp:rsid wsp:val=&quot;00244233&quot;/&gt;&lt;wsp:rsid wsp:val=&quot;00255B0A&quot;/&gt;&lt;wsp:rsid wsp:val=&quot;002672AD&quot;/&gt;&lt;wsp:rsid wsp:val=&quot;00277C75&quot;/&gt;&lt;wsp:rsid wsp:val=&quot;00282825&quot;/&gt;&lt;wsp:rsid wsp:val=&quot;002861E1&quot;/&gt;&lt;wsp:rsid wsp:val=&quot;00286A48&quot;/&gt;&lt;wsp:rsid wsp:val=&quot;00295E89&quot;/&gt;&lt;wsp:rsid wsp:val=&quot;002A521D&quot;/&gt;&lt;wsp:rsid wsp:val=&quot;002A763F&quot;/&gt;&lt;wsp:rsid wsp:val=&quot;002B18EB&quot;/&gt;&lt;wsp:rsid wsp:val=&quot;002B41A0&quot;/&gt;&lt;wsp:rsid wsp:val=&quot;002B5465&quot;/&gt;&lt;wsp:rsid wsp:val=&quot;002B55EF&quot;/&gt;&lt;wsp:rsid wsp:val=&quot;002B6205&quot;/&gt;&lt;wsp:rsid wsp:val=&quot;002B65AA&quot;/&gt;&lt;wsp:rsid wsp:val=&quot;002C0289&quot;/&gt;&lt;wsp:rsid wsp:val=&quot;002C538C&quot;/&gt;&lt;wsp:rsid wsp:val=&quot;002D03DB&quot;/&gt;&lt;wsp:rsid wsp:val=&quot;002D517D&quot;/&gt;&lt;wsp:rsid wsp:val=&quot;002D583E&quot;/&gt;&lt;wsp:rsid wsp:val=&quot;002E6056&quot;/&gt;&lt;wsp:rsid wsp:val=&quot;002E6DEA&quot;/&gt;&lt;wsp:rsid wsp:val=&quot;002E6F99&quot;/&gt;&lt;wsp:rsid wsp:val=&quot;002F043B&quot;/&gt;&lt;wsp:rsid wsp:val=&quot;002F4D0A&quot;/&gt;&lt;wsp:rsid wsp:val=&quot;002F51E2&quot;/&gt;&lt;wsp:rsid wsp:val=&quot;0030457E&quot;/&gt;&lt;wsp:rsid wsp:val=&quot;00306317&quot;/&gt;&lt;wsp:rsid wsp:val=&quot;003079E9&quot;/&gt;&lt;wsp:rsid wsp:val=&quot;003211D9&quot;/&gt;&lt;wsp:rsid wsp:val=&quot;00323382&quot;/&gt;&lt;wsp:rsid wsp:val=&quot;00323A10&quot;/&gt;&lt;wsp:rsid wsp:val=&quot;0032461F&quot;/&gt;&lt;wsp:rsid wsp:val=&quot;00325858&quot;/&gt;&lt;wsp:rsid wsp:val=&quot;00326C41&quot;/&gt;&lt;wsp:rsid wsp:val=&quot;00332A6D&quot;/&gt;&lt;wsp:rsid wsp:val=&quot;00344527&quot;/&gt;&lt;wsp:rsid wsp:val=&quot;00345B6C&quot;/&gt;&lt;wsp:rsid wsp:val=&quot;00355C4B&quot;/&gt;&lt;wsp:rsid wsp:val=&quot;00363985&quot;/&gt;&lt;wsp:rsid wsp:val=&quot;00365335&quot;/&gt;&lt;wsp:rsid wsp:val=&quot;00370DE1&quot;/&gt;&lt;wsp:rsid wsp:val=&quot;00373918&quot;/&gt;&lt;wsp:rsid wsp:val=&quot;0037790D&quot;/&gt;&lt;wsp:rsid wsp:val=&quot;003851E8&quot;/&gt;&lt;wsp:rsid wsp:val=&quot;00386F26&quot;/&gt;&lt;wsp:rsid wsp:val=&quot;00387258&quot;/&gt;&lt;wsp:rsid wsp:val=&quot;00390D6D&quot;/&gt;&lt;wsp:rsid wsp:val=&quot;00390FAC&quot;/&gt;&lt;wsp:rsid wsp:val=&quot;003955B7&quot;/&gt;&lt;wsp:rsid wsp:val=&quot;003A0C57&quot;/&gt;&lt;wsp:rsid wsp:val=&quot;003A16D6&quot;/&gt;&lt;wsp:rsid wsp:val=&quot;003B31D8&quot;/&gt;&lt;wsp:rsid wsp:val=&quot;003B3B5C&quot;/&gt;&lt;wsp:rsid wsp:val=&quot;003B6F17&quot;/&gt;&lt;wsp:rsid wsp:val=&quot;003C0107&quot;/&gt;&lt;wsp:rsid wsp:val=&quot;003C4895&quot;/&gt;&lt;wsp:rsid wsp:val=&quot;003C72CB&quot;/&gt;&lt;wsp:rsid wsp:val=&quot;003D4DFC&quot;/&gt;&lt;wsp:rsid wsp:val=&quot;003D7EDF&quot;/&gt;&lt;wsp:rsid wsp:val=&quot;003E2620&quot;/&gt;&lt;wsp:rsid wsp:val=&quot;003E48A6&quot;/&gt;&lt;wsp:rsid wsp:val=&quot;003E5584&quot;/&gt;&lt;wsp:rsid wsp:val=&quot;003F4898&quot;/&gt;&lt;wsp:rsid wsp:val=&quot;003F67C8&quot;/&gt;&lt;wsp:rsid wsp:val=&quot;00400A88&quot;/&gt;&lt;wsp:rsid wsp:val=&quot;00401197&quot;/&gt;&lt;wsp:rsid wsp:val=&quot;00405291&quot;/&gt;&lt;wsp:rsid wsp:val=&quot;00411160&quot;/&gt;&lt;wsp:rsid wsp:val=&quot;00413C7B&quot;/&gt;&lt;wsp:rsid wsp:val=&quot;00421A0E&quot;/&gt;&lt;wsp:rsid wsp:val=&quot;00422758&quot;/&gt;&lt;wsp:rsid wsp:val=&quot;004254B7&quot;/&gt;&lt;wsp:rsid wsp:val=&quot;00425D0C&quot;/&gt;&lt;wsp:rsid wsp:val=&quot;00427784&quot;/&gt;&lt;wsp:rsid wsp:val=&quot;00430750&quot;/&gt;&lt;wsp:rsid wsp:val=&quot;0043184B&quot;/&gt;&lt;wsp:rsid wsp:val=&quot;00445CA0&quot;/&gt;&lt;wsp:rsid wsp:val=&quot;00445E30&quot;/&gt;&lt;wsp:rsid wsp:val=&quot;00451882&quot;/&gt;&lt;wsp:rsid wsp:val=&quot;004565EA&quot;/&gt;&lt;wsp:rsid wsp:val=&quot;00456627&quot;/&gt;&lt;wsp:rsid wsp:val=&quot;004628E1&quot;/&gt;&lt;wsp:rsid wsp:val=&quot;004634B8&quot;/&gt;&lt;wsp:rsid wsp:val=&quot;00470EBA&quot;/&gt;&lt;wsp:rsid wsp:val=&quot;00481541&quot;/&gt;&lt;wsp:rsid wsp:val=&quot;00482C03&quot;/&gt;&lt;wsp:rsid wsp:val=&quot;004947BF&quot;/&gt;&lt;wsp:rsid wsp:val=&quot;004A7252&quot;/&gt;&lt;wsp:rsid wsp:val=&quot;004B1588&quot;/&gt;&lt;wsp:rsid wsp:val=&quot;004B480E&quot;/&gt;&lt;wsp:rsid wsp:val=&quot;004C35EE&quot;/&gt;&lt;wsp:rsid wsp:val=&quot;004C566B&quot;/&gt;&lt;wsp:rsid wsp:val=&quot;004D2919&quot;/&gt;&lt;wsp:rsid wsp:val=&quot;004D4BC2&quot;/&gt;&lt;wsp:rsid wsp:val=&quot;004D6D02&quot;/&gt;&lt;wsp:rsid wsp:val=&quot;004D6FC0&quot;/&gt;&lt;wsp:rsid wsp:val=&quot;004E44FA&quot;/&gt;&lt;wsp:rsid wsp:val=&quot;004F004D&quot;/&gt;&lt;wsp:rsid wsp:val=&quot;004F4DA7&quot;/&gt;&lt;wsp:rsid wsp:val=&quot;00501F7B&quot;/&gt;&lt;wsp:rsid wsp:val=&quot;00502C20&quot;/&gt;&lt;wsp:rsid wsp:val=&quot;00504D95&quot;/&gt;&lt;wsp:rsid wsp:val=&quot;0050547A&quot;/&gt;&lt;wsp:rsid wsp:val=&quot;005077E9&quot;/&gt;&lt;wsp:rsid wsp:val=&quot;00523BD0&quot;/&gt;&lt;wsp:rsid wsp:val=&quot;00524F0B&quot;/&gt;&lt;wsp:rsid wsp:val=&quot;00530329&quot;/&gt;&lt;wsp:rsid wsp:val=&quot;0053046A&quot;/&gt;&lt;wsp:rsid wsp:val=&quot;00531B29&quot;/&gt;&lt;wsp:rsid wsp:val=&quot;00531E20&quot;/&gt;&lt;wsp:rsid wsp:val=&quot;00532B93&quot;/&gt;&lt;wsp:rsid wsp:val=&quot;005336B9&quot;/&gt;&lt;wsp:rsid wsp:val=&quot;00534C21&quot;/&gt;&lt;wsp:rsid wsp:val=&quot;00542738&quot;/&gt;&lt;wsp:rsid wsp:val=&quot;00546032&quot;/&gt;&lt;wsp:rsid wsp:val=&quot;005519D4&quot;/&gt;&lt;wsp:rsid wsp:val=&quot;005533F0&quot;/&gt;&lt;wsp:rsid wsp:val=&quot;005536E7&quot;/&gt;&lt;wsp:rsid wsp:val=&quot;00554639&quot;/&gt;&lt;wsp:rsid wsp:val=&quot;005703E8&quot;/&gt;&lt;wsp:rsid wsp:val=&quot;00570E40&quot;/&gt;&lt;wsp:rsid wsp:val=&quot;005710E3&quot;/&gt;&lt;wsp:rsid wsp:val=&quot;00576EE1&quot;/&gt;&lt;wsp:rsid wsp:val=&quot;00581154&quot;/&gt;&lt;wsp:rsid wsp:val=&quot;0058351C&quot;/&gt;&lt;wsp:rsid wsp:val=&quot;00587696&quot;/&gt;&lt;wsp:rsid wsp:val=&quot;00596707&quot;/&gt;&lt;wsp:rsid wsp:val=&quot;005A705C&quot;/&gt;&lt;wsp:rsid wsp:val=&quot;005B0157&quot;/&gt;&lt;wsp:rsid wsp:val=&quot;005B1857&quot;/&gt;&lt;wsp:rsid wsp:val=&quot;005B5101&quot;/&gt;&lt;wsp:rsid wsp:val=&quot;005B7176&quot;/&gt;&lt;wsp:rsid wsp:val=&quot;005B7AF9&quot;/&gt;&lt;wsp:rsid wsp:val=&quot;005B7BDE&quot;/&gt;&lt;wsp:rsid wsp:val=&quot;005C1812&quot;/&gt;&lt;wsp:rsid wsp:val=&quot;005D070E&quot;/&gt;&lt;wsp:rsid wsp:val=&quot;005D248E&quot;/&gt;&lt;wsp:rsid wsp:val=&quot;005D277A&quot;/&gt;&lt;wsp:rsid wsp:val=&quot;005D329F&quot;/&gt;&lt;wsp:rsid wsp:val=&quot;005D5294&quot;/&gt;&lt;wsp:rsid wsp:val=&quot;005D61BD&quot;/&gt;&lt;wsp:rsid wsp:val=&quot;005D6D78&quot;/&gt;&lt;wsp:rsid wsp:val=&quot;005E1DFD&quot;/&gt;&lt;wsp:rsid wsp:val=&quot;005E20AB&quot;/&gt;&lt;wsp:rsid wsp:val=&quot;005E4DF2&quot;/&gt;&lt;wsp:rsid wsp:val=&quot;005F0DA4&quot;/&gt;&lt;wsp:rsid wsp:val=&quot;005F59FB&quot;/&gt;&lt;wsp:rsid wsp:val=&quot;006003A4&quot;/&gt;&lt;wsp:rsid wsp:val=&quot;00614ED8&quot;/&gt;&lt;wsp:rsid wsp:val=&quot;00620C7D&quot;/&gt;&lt;wsp:rsid wsp:val=&quot;006222E7&quot;/&gt;&lt;wsp:rsid wsp:val=&quot;00623055&quot;/&gt;&lt;wsp:rsid wsp:val=&quot;00630166&quot;/&gt;&lt;wsp:rsid wsp:val=&quot;00634265&quot;/&gt;&lt;wsp:rsid wsp:val=&quot;00646D6C&quot;/&gt;&lt;wsp:rsid wsp:val=&quot;0065310C&quot;/&gt;&lt;wsp:rsid wsp:val=&quot;00655116&quot;/&gt;&lt;wsp:rsid wsp:val=&quot;00660220&quot;/&gt;&lt;wsp:rsid wsp:val=&quot;0066094B&quot;/&gt;&lt;wsp:rsid wsp:val=&quot;00662356&quot;/&gt;&lt;wsp:rsid wsp:val=&quot;00662446&quot;/&gt;&lt;wsp:rsid wsp:val=&quot;00664575&quot;/&gt;&lt;wsp:rsid wsp:val=&quot;00665653&quot;/&gt;&lt;wsp:rsid wsp:val=&quot;006726D7&quot;/&gt;&lt;wsp:rsid wsp:val=&quot;00674CD6&quot;/&gt;&lt;wsp:rsid wsp:val=&quot;00676F8F&quot;/&gt;&lt;wsp:rsid wsp:val=&quot;006832A8&quot;/&gt;&lt;wsp:rsid wsp:val=&quot;00695078&quot;/&gt;&lt;wsp:rsid wsp:val=&quot;00696C2D&quot;/&gt;&lt;wsp:rsid wsp:val=&quot;00696FD4&quot;/&gt;&lt;wsp:rsid wsp:val=&quot;006A0115&quot;/&gt;&lt;wsp:rsid wsp:val=&quot;006A5C0C&quot;/&gt;&lt;wsp:rsid wsp:val=&quot;006B7B6C&quot;/&gt;&lt;wsp:rsid wsp:val=&quot;006C2C0B&quot;/&gt;&lt;wsp:rsid wsp:val=&quot;006C35C0&quot;/&gt;&lt;wsp:rsid wsp:val=&quot;006C707D&quot;/&gt;&lt;wsp:rsid wsp:val=&quot;006D0A83&quot;/&gt;&lt;wsp:rsid wsp:val=&quot;006E153D&quot;/&gt;&lt;wsp:rsid wsp:val=&quot;006E3B47&quot;/&gt;&lt;wsp:rsid wsp:val=&quot;006E4AF3&quot;/&gt;&lt;wsp:rsid wsp:val=&quot;006F46A1&quot;/&gt;&lt;wsp:rsid wsp:val=&quot;006F51C2&quot;/&gt;&lt;wsp:rsid wsp:val=&quot;006F740E&quot;/&gt;&lt;wsp:rsid wsp:val=&quot;00701BD7&quot;/&gt;&lt;wsp:rsid wsp:val=&quot;007071EA&quot;/&gt;&lt;wsp:rsid wsp:val=&quot;00721BD2&quot;/&gt;&lt;wsp:rsid wsp:val=&quot;00723C0D&quot;/&gt;&lt;wsp:rsid wsp:val=&quot;007363C8&quot;/&gt;&lt;wsp:rsid wsp:val=&quot;007410C4&quot;/&gt;&lt;wsp:rsid wsp:val=&quot;0074234C&quot;/&gt;&lt;wsp:rsid wsp:val=&quot;00743217&quot;/&gt;&lt;wsp:rsid wsp:val=&quot;00744A6C&quot;/&gt;&lt;wsp:rsid wsp:val=&quot;00754BE8&quot;/&gt;&lt;wsp:rsid wsp:val=&quot;0075621D&quot;/&gt;&lt;wsp:rsid wsp:val=&quot;00757A6E&quot;/&gt;&lt;wsp:rsid wsp:val=&quot;00761A9E&quot;/&gt;&lt;wsp:rsid wsp:val=&quot;0076725B&quot;/&gt;&lt;wsp:rsid wsp:val=&quot;00770A8C&quot;/&gt;&lt;wsp:rsid wsp:val=&quot;00773F86&quot;/&gt;&lt;wsp:rsid wsp:val=&quot;00775006&quot;/&gt;&lt;wsp:rsid wsp:val=&quot;007838D1&quot;/&gt;&lt;wsp:rsid wsp:val=&quot;00783A4D&quot;/&gt;&lt;wsp:rsid wsp:val=&quot;00785A28&quot;/&gt;&lt;wsp:rsid wsp:val=&quot;00787DF3&quot;/&gt;&lt;wsp:rsid wsp:val=&quot;007943E9&quot;/&gt;&lt;wsp:rsid wsp:val=&quot;00796424&quot;/&gt;&lt;wsp:rsid wsp:val=&quot;007D1011&quot;/&gt;&lt;wsp:rsid wsp:val=&quot;007D2943&quot;/&gt;&lt;wsp:rsid wsp:val=&quot;007D2959&quot;/&gt;&lt;wsp:rsid wsp:val=&quot;007D2E5E&quot;/&gt;&lt;wsp:rsid wsp:val=&quot;007D2F44&quot;/&gt;&lt;wsp:rsid wsp:val=&quot;007D3975&quot;/&gt;&lt;wsp:rsid wsp:val=&quot;007D4461&quot;/&gt;&lt;wsp:rsid wsp:val=&quot;007E100D&quot;/&gt;&lt;wsp:rsid wsp:val=&quot;007E2C3F&quot;/&gt;&lt;wsp:rsid wsp:val=&quot;007E7038&quot;/&gt;&lt;wsp:rsid wsp:val=&quot;007E7E9B&quot;/&gt;&lt;wsp:rsid wsp:val=&quot;007F05CC&quot;/&gt;&lt;wsp:rsid wsp:val=&quot;007F3E6B&quot;/&gt;&lt;wsp:rsid wsp:val=&quot;007F4786&quot;/&gt;&lt;wsp:rsid wsp:val=&quot;007F53AC&quot;/&gt;&lt;wsp:rsid wsp:val=&quot;007F704A&quot;/&gt;&lt;wsp:rsid wsp:val=&quot;0080754E&quot;/&gt;&lt;wsp:rsid wsp:val=&quot;00807CF7&quot;/&gt;&lt;wsp:rsid wsp:val=&quot;0081475D&quot;/&gt;&lt;wsp:rsid wsp:val=&quot;0081630F&quot;/&gt;&lt;wsp:rsid wsp:val=&quot;008168D3&quot;/&gt;&lt;wsp:rsid wsp:val=&quot;00817ECB&quot;/&gt;&lt;wsp:rsid wsp:val=&quot;008227B3&quot;/&gt;&lt;wsp:rsid wsp:val=&quot;00825806&quot;/&gt;&lt;wsp:rsid wsp:val=&quot;008259B3&quot;/&gt;&lt;wsp:rsid wsp:val=&quot;00833A57&quot;/&gt;&lt;wsp:rsid wsp:val=&quot;00840E42&quot;/&gt;&lt;wsp:rsid wsp:val=&quot;00847AE9&quot;/&gt;&lt;wsp:rsid wsp:val=&quot;00852947&quot;/&gt;&lt;wsp:rsid wsp:val=&quot;00862446&quot;/&gt;&lt;wsp:rsid wsp:val=&quot;00862CC3&quot;/&gt;&lt;wsp:rsid wsp:val=&quot;00862D13&quot;/&gt;&lt;wsp:rsid wsp:val=&quot;00870702&quot;/&gt;&lt;wsp:rsid wsp:val=&quot;00871043&quot;/&gt;&lt;wsp:rsid wsp:val=&quot;008728E4&quot;/&gt;&lt;wsp:rsid wsp:val=&quot;008737B4&quot;/&gt;&lt;wsp:rsid wsp:val=&quot;0087394E&quot;/&gt;&lt;wsp:rsid wsp:val=&quot;00875019&quot;/&gt;&lt;wsp:rsid wsp:val=&quot;00876350&quot;/&gt;&lt;wsp:rsid wsp:val=&quot;008800EC&quot;/&gt;&lt;wsp:rsid wsp:val=&quot;00883AE9&quot;/&gt;&lt;wsp:rsid wsp:val=&quot;0088797B&quot;/&gt;&lt;wsp:rsid wsp:val=&quot;00890A71&quot;/&gt;&lt;wsp:rsid wsp:val=&quot;008942C9&quot;/&gt;&lt;wsp:rsid wsp:val=&quot;00894C8F&quot;/&gt;&lt;wsp:rsid wsp:val=&quot;00897426&quot;/&gt;&lt;wsp:rsid wsp:val=&quot;008A78BF&quot;/&gt;&lt;wsp:rsid wsp:val=&quot;008B01B7&quot;/&gt;&lt;wsp:rsid wsp:val=&quot;008B11C0&quot;/&gt;&lt;wsp:rsid wsp:val=&quot;008B2688&quot;/&gt;&lt;wsp:rsid wsp:val=&quot;008B5D4D&quot;/&gt;&lt;wsp:rsid wsp:val=&quot;008B6B0C&quot;/&gt;&lt;wsp:rsid wsp:val=&quot;008C10AA&quot;/&gt;&lt;wsp:rsid wsp:val=&quot;008C26C5&quot;/&gt;&lt;wsp:rsid wsp:val=&quot;008C5BAC&quot;/&gt;&lt;wsp:rsid wsp:val=&quot;008C5E8D&quot;/&gt;&lt;wsp:rsid wsp:val=&quot;008C5F88&quot;/&gt;&lt;wsp:rsid wsp:val=&quot;008C68E6&quot;/&gt;&lt;wsp:rsid wsp:val=&quot;008D3B45&quot;/&gt;&lt;wsp:rsid wsp:val=&quot;008D4D96&quot;/&gt;&lt;wsp:rsid wsp:val=&quot;008D65AA&quot;/&gt;&lt;wsp:rsid wsp:val=&quot;008D7995&quot;/&gt;&lt;wsp:rsid wsp:val=&quot;008E2B25&quot;/&gt;&lt;wsp:rsid wsp:val=&quot;008E409C&quot;/&gt;&lt;wsp:rsid wsp:val=&quot;008E46AD&quot;/&gt;&lt;wsp:rsid wsp:val=&quot;008F1859&quot;/&gt;&lt;wsp:rsid wsp:val=&quot;008F3DAF&quot;/&gt;&lt;wsp:rsid wsp:val=&quot;008F437B&quot;/&gt;&lt;wsp:rsid wsp:val=&quot;008F484F&quot;/&gt;&lt;wsp:rsid wsp:val=&quot;008F4BE1&quot;/&gt;&lt;wsp:rsid wsp:val=&quot;009018AF&quot;/&gt;&lt;wsp:rsid wsp:val=&quot;00904F27&quot;/&gt;&lt;wsp:rsid wsp:val=&quot;00905366&quot;/&gt;&lt;wsp:rsid wsp:val=&quot;00905B78&quot;/&gt;&lt;wsp:rsid wsp:val=&quot;00914EAB&quot;/&gt;&lt;wsp:rsid wsp:val=&quot;00915A73&quot;/&gt;&lt;wsp:rsid wsp:val=&quot;00921118&quot;/&gt;&lt;wsp:rsid wsp:val=&quot;00922165&quot;/&gt;&lt;wsp:rsid wsp:val=&quot;00923E90&quot;/&gt;&lt;wsp:rsid wsp:val=&quot;00935BD9&quot;/&gt;&lt;wsp:rsid wsp:val=&quot;00935DAD&quot;/&gt;&lt;wsp:rsid wsp:val=&quot;00937955&quot;/&gt;&lt;wsp:rsid wsp:val=&quot;00940D2F&quot;/&gt;&lt;wsp:rsid wsp:val=&quot;00942EF1&quot;/&gt;&lt;wsp:rsid wsp:val=&quot;0095128E&quot;/&gt;&lt;wsp:rsid wsp:val=&quot;00952D0D&quot;/&gt;&lt;wsp:rsid wsp:val=&quot;00952EDC&quot;/&gt;&lt;wsp:rsid wsp:val=&quot;00954E80&quot;/&gt;&lt;wsp:rsid wsp:val=&quot;00956540&quot;/&gt;&lt;wsp:rsid wsp:val=&quot;00962530&quot;/&gt;&lt;wsp:rsid wsp:val=&quot;00964A96&quot;/&gt;&lt;wsp:rsid wsp:val=&quot;0096500A&quot;/&gt;&lt;wsp:rsid wsp:val=&quot;009660E5&quot;/&gt;&lt;wsp:rsid wsp:val=&quot;00970205&quot;/&gt;&lt;wsp:rsid wsp:val=&quot;009736FB&quot;/&gt;&lt;wsp:rsid wsp:val=&quot;00984DDA&quot;/&gt;&lt;wsp:rsid wsp:val=&quot;0098573C&quot;/&gt;&lt;wsp:rsid wsp:val=&quot;00990CC1&quot;/&gt;&lt;wsp:rsid wsp:val=&quot;00993387&quot;/&gt;&lt;wsp:rsid wsp:val=&quot;009A3CFD&quot;/&gt;&lt;wsp:rsid wsp:val=&quot;009B0332&quot;/&gt;&lt;wsp:rsid wsp:val=&quot;009B590F&quot;/&gt;&lt;wsp:rsid wsp:val=&quot;009B60DA&quot;/&gt;&lt;wsp:rsid wsp:val=&quot;009C1CDE&quot;/&gt;&lt;wsp:rsid wsp:val=&quot;009D503F&quot;/&gt;&lt;wsp:rsid wsp:val=&quot;009E394C&quot;/&gt;&lt;wsp:rsid wsp:val=&quot;009E3BD4&quot;/&gt;&lt;wsp:rsid wsp:val=&quot;009E3F63&quot;/&gt;&lt;wsp:rsid wsp:val=&quot;009E79C4&quot;/&gt;&lt;wsp:rsid wsp:val=&quot;009F35E1&quot;/&gt;&lt;wsp:rsid wsp:val=&quot;00A04655&quot;/&gt;&lt;wsp:rsid wsp:val=&quot;00A05CAF&quot;/&gt;&lt;wsp:rsid wsp:val=&quot;00A20661&quot;/&gt;&lt;wsp:rsid wsp:val=&quot;00A22AA8&quot;/&gt;&lt;wsp:rsid wsp:val=&quot;00A2753D&quot;/&gt;&lt;wsp:rsid wsp:val=&quot;00A34712&quot;/&gt;&lt;wsp:rsid wsp:val=&quot;00A45559&quot;/&gt;&lt;wsp:rsid wsp:val=&quot;00A5311E&quot;/&gt;&lt;wsp:rsid wsp:val=&quot;00A6082F&quot;/&gt;&lt;wsp:rsid wsp:val=&quot;00A621A0&quot;/&gt;&lt;wsp:rsid wsp:val=&quot;00A63211&quot;/&gt;&lt;wsp:rsid wsp:val=&quot;00A64528&quot;/&gt;&lt;wsp:rsid wsp:val=&quot;00A6464A&quot;/&gt;&lt;wsp:rsid wsp:val=&quot;00A662A9&quot;/&gt;&lt;wsp:rsid wsp:val=&quot;00A71C08&quot;/&gt;&lt;wsp:rsid wsp:val=&quot;00A72B20&quot;/&gt;&lt;wsp:rsid wsp:val=&quot;00A85922&quot;/&gt;&lt;wsp:rsid wsp:val=&quot;00A85F60&quot;/&gt;&lt;wsp:rsid wsp:val=&quot;00A93530&quot;/&gt;&lt;wsp:rsid wsp:val=&quot;00AA1F8C&quot;/&gt;&lt;wsp:rsid wsp:val=&quot;00AB0A32&quot;/&gt;&lt;wsp:rsid wsp:val=&quot;00AB17D0&quot;/&gt;&lt;wsp:rsid wsp:val=&quot;00AC00F2&quot;/&gt;&lt;wsp:rsid wsp:val=&quot;00AC369E&quot;/&gt;&lt;wsp:rsid wsp:val=&quot;00AC3F2B&quot;/&gt;&lt;wsp:rsid wsp:val=&quot;00AC6F10&quot;/&gt;&lt;wsp:rsid wsp:val=&quot;00AC79DF&quot;/&gt;&lt;wsp:rsid wsp:val=&quot;00AD52B9&quot;/&gt;&lt;wsp:rsid wsp:val=&quot;00AE4259&quot;/&gt;&lt;wsp:rsid wsp:val=&quot;00AF2F50&quot;/&gt;&lt;wsp:rsid wsp:val=&quot;00AF7EB2&quot;/&gt;&lt;wsp:rsid wsp:val=&quot;00B05EF6&quot;/&gt;&lt;wsp:rsid wsp:val=&quot;00B070E4&quot;/&gt;&lt;wsp:rsid wsp:val=&quot;00B076EF&quot;/&gt;&lt;wsp:rsid wsp:val=&quot;00B13544&quot;/&gt;&lt;wsp:rsid wsp:val=&quot;00B1506C&quot;/&gt;&lt;wsp:rsid wsp:val=&quot;00B16069&quot;/&gt;&lt;wsp:rsid wsp:val=&quot;00B21FC2&quot;/&gt;&lt;wsp:rsid wsp:val=&quot;00B245E2&quot;/&gt;&lt;wsp:rsid wsp:val=&quot;00B32005&quot;/&gt;&lt;wsp:rsid wsp:val=&quot;00B352AE&quot;/&gt;&lt;wsp:rsid wsp:val=&quot;00B43294&quot;/&gt;&lt;wsp:rsid wsp:val=&quot;00B5075F&quot;/&gt;&lt;wsp:rsid wsp:val=&quot;00B521C6&quot;/&gt;&lt;wsp:rsid wsp:val=&quot;00B60FC9&quot;/&gt;&lt;wsp:rsid wsp:val=&quot;00B631D5&quot;/&gt;&lt;wsp:rsid wsp:val=&quot;00B67432&quot;/&gt;&lt;wsp:rsid wsp:val=&quot;00B70A75&quot;/&gt;&lt;wsp:rsid wsp:val=&quot;00B7164E&quot;/&gt;&lt;wsp:rsid wsp:val=&quot;00B74683&quot;/&gt;&lt;wsp:rsid wsp:val=&quot;00B77C8E&quot;/&gt;&lt;wsp:rsid wsp:val=&quot;00B85C0E&quot;/&gt;&lt;wsp:rsid wsp:val=&quot;00B87670&quot;/&gt;&lt;wsp:rsid wsp:val=&quot;00B90B9F&quot;/&gt;&lt;wsp:rsid wsp:val=&quot;00B92600&quot;/&gt;&lt;wsp:rsid wsp:val=&quot;00B926A1&quot;/&gt;&lt;wsp:rsid wsp:val=&quot;00B92A4D&quot;/&gt;&lt;wsp:rsid wsp:val=&quot;00B97876&quot;/&gt;&lt;wsp:rsid wsp:val=&quot;00BA2123&quot;/&gt;&lt;wsp:rsid wsp:val=&quot;00BA6F6E&quot;/&gt;&lt;wsp:rsid wsp:val=&quot;00BB06BE&quot;/&gt;&lt;wsp:rsid wsp:val=&quot;00BB4025&quot;/&gt;&lt;wsp:rsid wsp:val=&quot;00BC041B&quot;/&gt;&lt;wsp:rsid wsp:val=&quot;00BC0CFE&quot;/&gt;&lt;wsp:rsid wsp:val=&quot;00BC232D&quot;/&gt;&lt;wsp:rsid wsp:val=&quot;00BC38EB&quot;/&gt;&lt;wsp:rsid wsp:val=&quot;00BC40F8&quot;/&gt;&lt;wsp:rsid wsp:val=&quot;00BC6795&quot;/&gt;&lt;wsp:rsid wsp:val=&quot;00BC7A1D&quot;/&gt;&lt;wsp:rsid wsp:val=&quot;00BD4BF9&quot;/&gt;&lt;wsp:rsid wsp:val=&quot;00BD4E8D&quot;/&gt;&lt;wsp:rsid wsp:val=&quot;00BD5024&quot;/&gt;&lt;wsp:rsid wsp:val=&quot;00BE0D72&quot;/&gt;&lt;wsp:rsid wsp:val=&quot;00BE2B43&quot;/&gt;&lt;wsp:rsid wsp:val=&quot;00BF226F&quot;/&gt;&lt;wsp:rsid wsp:val=&quot;00BF3054&quot;/&gt;&lt;wsp:rsid wsp:val=&quot;00BF41C5&quot;/&gt;&lt;wsp:rsid wsp:val=&quot;00BF4D56&quot;/&gt;&lt;wsp:rsid wsp:val=&quot;00BF4E80&quot;/&gt;&lt;wsp:rsid wsp:val=&quot;00C020BF&quot;/&gt;&lt;wsp:rsid wsp:val=&quot;00C02BB3&quot;/&gt;&lt;wsp:rsid wsp:val=&quot;00C04D5D&quot;/&gt;&lt;wsp:rsid wsp:val=&quot;00C12A0A&quot;/&gt;&lt;wsp:rsid wsp:val=&quot;00C12FA7&quot;/&gt;&lt;wsp:rsid wsp:val=&quot;00C15542&quot;/&gt;&lt;wsp:rsid wsp:val=&quot;00C218F6&quot;/&gt;&lt;wsp:rsid wsp:val=&quot;00C22DDC&quot;/&gt;&lt;wsp:rsid wsp:val=&quot;00C24335&quot;/&gt;&lt;wsp:rsid wsp:val=&quot;00C25D71&quot;/&gt;&lt;wsp:rsid wsp:val=&quot;00C306C1&quot;/&gt;&lt;wsp:rsid wsp:val=&quot;00C36BFC&quot;/&gt;&lt;wsp:rsid wsp:val=&quot;00C40A5F&quot;/&gt;&lt;wsp:rsid wsp:val=&quot;00C44FC2&quot;/&gt;&lt;wsp:rsid wsp:val=&quot;00C51DF4&quot;/&gt;&lt;wsp:rsid wsp:val=&quot;00C5438D&quot;/&gt;&lt;wsp:rsid wsp:val=&quot;00C66FFB&quot;/&gt;&lt;wsp:rsid wsp:val=&quot;00C73321&quot;/&gt;&lt;wsp:rsid wsp:val=&quot;00C776B4&quot;/&gt;&lt;wsp:rsid wsp:val=&quot;00C8201D&quot;/&gt;&lt;wsp:rsid wsp:val=&quot;00C84078&quot;/&gt;&lt;wsp:rsid wsp:val=&quot;00C84803&quot;/&gt;&lt;wsp:rsid wsp:val=&quot;00C84BAF&quot;/&gt;&lt;wsp:rsid wsp:val=&quot;00C86259&quot;/&gt;&lt;wsp:rsid wsp:val=&quot;00C87B82&quot;/&gt;&lt;wsp:rsid wsp:val=&quot;00C91031&quot;/&gt;&lt;wsp:rsid wsp:val=&quot;00C96BE2&quot;/&gt;&lt;wsp:rsid wsp:val=&quot;00CA7277&quot;/&gt;&lt;wsp:rsid wsp:val=&quot;00CA7A5B&quot;/&gt;&lt;wsp:rsid wsp:val=&quot;00CB2F98&quot;/&gt;&lt;wsp:rsid wsp:val=&quot;00CB3350&quot;/&gt;&lt;wsp:rsid wsp:val=&quot;00CB388E&quot;/&gt;&lt;wsp:rsid wsp:val=&quot;00CB6D5C&quot;/&gt;&lt;wsp:rsid wsp:val=&quot;00CC7F03&quot;/&gt;&lt;wsp:rsid wsp:val=&quot;00CD151F&quot;/&gt;&lt;wsp:rsid wsp:val=&quot;00CD3592&quot;/&gt;&lt;wsp:rsid wsp:val=&quot;00CD7450&quot;/&gt;&lt;wsp:rsid wsp:val=&quot;00CE1F83&quot;/&gt;&lt;wsp:rsid wsp:val=&quot;00CE2548&quot;/&gt;&lt;wsp:rsid wsp:val=&quot;00CE6CB6&quot;/&gt;&lt;wsp:rsid wsp:val=&quot;00D0132F&quot;/&gt;&lt;wsp:rsid wsp:val=&quot;00D01EC7&quot;/&gt;&lt;wsp:rsid wsp:val=&quot;00D105C9&quot;/&gt;&lt;wsp:rsid wsp:val=&quot;00D1106E&quot;/&gt;&lt;wsp:rsid wsp:val=&quot;00D11688&quot;/&gt;&lt;wsp:rsid wsp:val=&quot;00D121CE&quot;/&gt;&lt;wsp:rsid wsp:val=&quot;00D13879&quot;/&gt;&lt;wsp:rsid wsp:val=&quot;00D212B0&quot;/&gt;&lt;wsp:rsid wsp:val=&quot;00D2473A&quot;/&gt;&lt;wsp:rsid wsp:val=&quot;00D26B5B&quot;/&gt;&lt;wsp:rsid wsp:val=&quot;00D30646&quot;/&gt;&lt;wsp:rsid wsp:val=&quot;00D31F70&quot;/&gt;&lt;wsp:rsid wsp:val=&quot;00D31FBB&quot;/&gt;&lt;wsp:rsid wsp:val=&quot;00D31FD9&quot;/&gt;&lt;wsp:rsid wsp:val=&quot;00D321D8&quot;/&gt;&lt;wsp:rsid wsp:val=&quot;00D332E0&quot;/&gt;&lt;wsp:rsid wsp:val=&quot;00D35942&quot;/&gt;&lt;wsp:rsid wsp:val=&quot;00D35A82&quot;/&gt;&lt;wsp:rsid wsp:val=&quot;00D373CF&quot;/&gt;&lt;wsp:rsid wsp:val=&quot;00D47B97&quot;/&gt;&lt;wsp:rsid wsp:val=&quot;00D47CB0&quot;/&gt;&lt;wsp:rsid wsp:val=&quot;00D51A1C&quot;/&gt;&lt;wsp:rsid wsp:val=&quot;00D533C4&quot;/&gt;&lt;wsp:rsid wsp:val=&quot;00D55D91&quot;/&gt;&lt;wsp:rsid wsp:val=&quot;00D632E9&quot;/&gt;&lt;wsp:rsid wsp:val=&quot;00D66684&quot;/&gt;&lt;wsp:rsid wsp:val=&quot;00D808A2&quot;/&gt;&lt;wsp:rsid wsp:val=&quot;00D81C90&quot;/&gt;&lt;wsp:rsid wsp:val=&quot;00D81FF6&quot;/&gt;&lt;wsp:rsid wsp:val=&quot;00D84E51&quot;/&gt;&lt;wsp:rsid wsp:val=&quot;00D86B21&quot;/&gt;&lt;wsp:rsid wsp:val=&quot;00D8722F&quot;/&gt;&lt;wsp:rsid wsp:val=&quot;00D95601&quot;/&gt;&lt;wsp:rsid wsp:val=&quot;00D95A34&quot;/&gt;&lt;wsp:rsid wsp:val=&quot;00D979A5&quot;/&gt;&lt;wsp:rsid wsp:val=&quot;00D97E0F&quot;/&gt;&lt;wsp:rsid wsp:val=&quot;00DA006D&quot;/&gt;&lt;wsp:rsid wsp:val=&quot;00DB2415&quot;/&gt;&lt;wsp:rsid wsp:val=&quot;00DB26E8&quot;/&gt;&lt;wsp:rsid wsp:val=&quot;00DB3077&quot;/&gt;&lt;wsp:rsid wsp:val=&quot;00DB6D83&quot;/&gt;&lt;wsp:rsid wsp:val=&quot;00DC0EBA&quot;/&gt;&lt;wsp:rsid wsp:val=&quot;00DC519B&quot;/&gt;&lt;wsp:rsid wsp:val=&quot;00DC6D3D&quot;/&gt;&lt;wsp:rsid wsp:val=&quot;00DD0688&quot;/&gt;&lt;wsp:rsid wsp:val=&quot;00DD0CC8&quot;/&gt;&lt;wsp:rsid wsp:val=&quot;00DD12A4&quot;/&gt;&lt;wsp:rsid wsp:val=&quot;00DD14D1&quot;/&gt;&lt;wsp:rsid wsp:val=&quot;00DD153F&quot;/&gt;&lt;wsp:rsid wsp:val=&quot;00DD5ACD&quot;/&gt;&lt;wsp:rsid wsp:val=&quot;00DE189E&quot;/&gt;&lt;wsp:rsid wsp:val=&quot;00DF05E5&quot;/&gt;&lt;wsp:rsid wsp:val=&quot;00DF58D3&quot;/&gt;&lt;wsp:rsid wsp:val=&quot;00E0681B&quot;/&gt;&lt;wsp:rsid wsp:val=&quot;00E10010&quot;/&gt;&lt;wsp:rsid wsp:val=&quot;00E10184&quot;/&gt;&lt;wsp:rsid wsp:val=&quot;00E14B98&quot;/&gt;&lt;wsp:rsid wsp:val=&quot;00E1514F&quot;/&gt;&lt;wsp:rsid wsp:val=&quot;00E1764E&quot;/&gt;&lt;wsp:rsid wsp:val=&quot;00E20C9A&quot;/&gt;&lt;wsp:rsid wsp:val=&quot;00E211D3&quot;/&gt;&lt;wsp:rsid wsp:val=&quot;00E22960&quot;/&gt;&lt;wsp:rsid wsp:val=&quot;00E22E62&quot;/&gt;&lt;wsp:rsid wsp:val=&quot;00E30EEB&quot;/&gt;&lt;wsp:rsid wsp:val=&quot;00E315F3&quot;/&gt;&lt;wsp:rsid wsp:val=&quot;00E324E4&quot;/&gt;&lt;wsp:rsid wsp:val=&quot;00E32A27&quot;/&gt;&lt;wsp:rsid wsp:val=&quot;00E33281&quot;/&gt;&lt;wsp:rsid wsp:val=&quot;00E33D14&quot;/&gt;&lt;wsp:rsid wsp:val=&quot;00E37B3F&quot;/&gt;&lt;wsp:rsid wsp:val=&quot;00E43FA0&quot;/&gt;&lt;wsp:rsid wsp:val=&quot;00E45575&quot;/&gt;&lt;wsp:rsid wsp:val=&quot;00E4648F&quot;/&gt;&lt;wsp:rsid wsp:val=&quot;00E4696A&quot;/&gt;&lt;wsp:rsid wsp:val=&quot;00E52398&quot;/&gt;&lt;wsp:rsid wsp:val=&quot;00E538B7&quot;/&gt;&lt;wsp:rsid wsp:val=&quot;00E54BA2&quot;/&gt;&lt;wsp:rsid wsp:val=&quot;00E56213&quot;/&gt;&lt;wsp:rsid wsp:val=&quot;00E602AB&quot;/&gt;&lt;wsp:rsid wsp:val=&quot;00E60714&quot;/&gt;&lt;wsp:rsid wsp:val=&quot;00E62A3B&quot;/&gt;&lt;wsp:rsid wsp:val=&quot;00E64E8C&quot;/&gt;&lt;wsp:rsid wsp:val=&quot;00E75BEB&quot;/&gt;&lt;wsp:rsid wsp:val=&quot;00E9054B&quot;/&gt;&lt;wsp:rsid wsp:val=&quot;00E90D28&quot;/&gt;&lt;wsp:rsid wsp:val=&quot;00E92287&quot;/&gt;&lt;wsp:rsid wsp:val=&quot;00EA490A&quot;/&gt;&lt;wsp:rsid wsp:val=&quot;00EB0F2A&quot;/&gt;&lt;wsp:rsid wsp:val=&quot;00EB1F3D&quot;/&gt;&lt;wsp:rsid wsp:val=&quot;00EB5299&quot;/&gt;&lt;wsp:rsid wsp:val=&quot;00EB73DB&quot;/&gt;&lt;wsp:rsid wsp:val=&quot;00EC0056&quot;/&gt;&lt;wsp:rsid wsp:val=&quot;00EC1F6C&quot;/&gt;&lt;wsp:rsid wsp:val=&quot;00EC25C6&quot;/&gt;&lt;wsp:rsid wsp:val=&quot;00EC5168&quot;/&gt;&lt;wsp:rsid wsp:val=&quot;00EE69E4&quot;/&gt;&lt;wsp:rsid wsp:val=&quot;00EF455D&quot;/&gt;&lt;wsp:rsid wsp:val=&quot;00F03F05&quot;/&gt;&lt;wsp:rsid wsp:val=&quot;00F05F81&quot;/&gt;&lt;wsp:rsid wsp:val=&quot;00F07E4A&quot;/&gt;&lt;wsp:rsid wsp:val=&quot;00F144AB&quot;/&gt;&lt;wsp:rsid wsp:val=&quot;00F15E26&quot;/&gt;&lt;wsp:rsid wsp:val=&quot;00F165CB&quot;/&gt;&lt;wsp:rsid wsp:val=&quot;00F17B4E&quot;/&gt;&lt;wsp:rsid wsp:val=&quot;00F23508&quot;/&gt;&lt;wsp:rsid wsp:val=&quot;00F335DD&quot;/&gt;&lt;wsp:rsid wsp:val=&quot;00F34BBE&quot;/&gt;&lt;wsp:rsid wsp:val=&quot;00F366D7&quot;/&gt;&lt;wsp:rsid wsp:val=&quot;00F41A08&quot;/&gt;&lt;wsp:rsid wsp:val=&quot;00F42DFE&quot;/&gt;&lt;wsp:rsid wsp:val=&quot;00F47626&quot;/&gt;&lt;wsp:rsid wsp:val=&quot;00F5388C&quot;/&gt;&lt;wsp:rsid wsp:val=&quot;00F6088E&quot;/&gt;&lt;wsp:rsid wsp:val=&quot;00F62526&quot;/&gt;&lt;wsp:rsid wsp:val=&quot;00F65F9C&quot;/&gt;&lt;wsp:rsid wsp:val=&quot;00F670C7&quot;/&gt;&lt;wsp:rsid wsp:val=&quot;00F71305&quot;/&gt;&lt;wsp:rsid wsp:val=&quot;00F71C94&quot;/&gt;&lt;wsp:rsid wsp:val=&quot;00F76E9E&quot;/&gt;&lt;wsp:rsid wsp:val=&quot;00F772A8&quot;/&gt;&lt;wsp:rsid wsp:val=&quot;00F8411D&quot;/&gt;&lt;wsp:rsid wsp:val=&quot;00F94407&quot;/&gt;&lt;wsp:rsid wsp:val=&quot;00FA1275&quot;/&gt;&lt;wsp:rsid wsp:val=&quot;00FA6244&quot;/&gt;&lt;wsp:rsid wsp:val=&quot;00FA693D&quot;/&gt;&lt;wsp:rsid wsp:val=&quot;00FA73A6&quot;/&gt;&lt;wsp:rsid wsp:val=&quot;00FA7CD5&quot;/&gt;&lt;wsp:rsid wsp:val=&quot;00FB0445&quot;/&gt;&lt;wsp:rsid wsp:val=&quot;00FB5739&quot;/&gt;&lt;wsp:rsid wsp:val=&quot;00FB70D7&quot;/&gt;&lt;wsp:rsid wsp:val=&quot;00FC09A4&quot;/&gt;&lt;wsp:rsid wsp:val=&quot;00FD4F2F&quot;/&gt;&lt;wsp:rsid wsp:val=&quot;00FD7D78&quot;/&gt;&lt;wsp:rsid wsp:val=&quot;00FD7E92&quot;/&gt;&lt;wsp:rsid wsp:val=&quot;00FE45F3&quot;/&gt;&lt;wsp:rsid wsp:val=&quot;00FE5090&quot;/&gt;&lt;wsp:rsid wsp:val=&quot;00FF56BA&quot;/&gt;&lt;/wsp:rsids&gt;&lt;/w:docPr&gt;&lt;w:body&gt;&lt;wx:sect&gt;&lt;w:p wsp:rsidR=&quot;00000000&quot; wsp:rsidRPr=&quot;001B1735&quot; wsp:rsidRDefault=&quot;001B1735&quot; wsp:rsidP=&quot;001B1735&quot;&gt;&lt;m:oMathPara&gt;&lt;m:oMath&gt;&lt;m:eqArr&gt;&lt;m:eqArrPr&gt;&lt;m:maxDist m:val=&quot;1&quot;/&gt;&lt;m:ctrlPr&gt;&lt;w:rPr&gt;&lt;w:rFonts w:ascii=&quot;Cambria Math&quot; w:fareast=&quot;Times New Roman&quot; w:h-ansi=&quot;Cambria Math&quot;/&gt;&lt;wx:font wx:val=&quot;Cambria Math&quot;/&gt;&lt;w:i/&gt;&lt;w:lang w:val=&quot;EN-US&quot;/&gt;&lt;/w:rPr&gt;&lt;/m:ctrlPr&gt;&lt;/m:eqArrPr&gt;&lt;m:e&gt;&lt;m:d&gt;&lt;m:dPr&gt;&lt;m:begChr m:val=&quot;{&quot;/&gt;&lt;m:endChr m:val=&quot;&quot;/&gt;&lt;m:ctrlPr&gt;&lt;w:rPr&gt;&lt;w:rFonts w:ascii=&quot;Cambria Math&quot; w:h-ansi=&quot;Cambria Math&quot;/&gt;&lt;wx:font wx:val=&quot;Cambria Math&quot;/&gt;&lt;w:i/&gt;&lt;/w:rPr&gt;&lt;/m:ctrlPr&gt;&lt;/m:dPr&gt;&lt;m:e&gt;&lt;m:eqArr&gt;&lt;m:eqArrPr&gt;&lt;m:ctrlPr&gt;&lt;w:rPr&gt;&lt;w:rFonts w:ascii=&quot;Cambria Math&quot; w:h-ansi=&quot;Cambria Math&quot;/&gt;&lt;wx:font wx:val=&quot;Cambria Math&quot;/&gt;&lt;w:i/&gt;&lt;/w:rPr&gt;&lt;/m:ctrlPr&gt;&lt;/m:eqArrPr&gt;&lt;m:e&gt;&lt;m:acc&gt;&lt;m:accPr&gt;&lt;m:chr m:val=&quot;М‡&quot;/&gt;&lt;m:ctrlPr&gt;&lt;w:rPr&gt;&lt;w:rFonts w:ascii=&quot;Cambria Math&quot; w:h-ansi=&quot;Cambria Math&quot;/&gt;&lt;wx:font wx:val=&quot;Cambria Math&quot;/&gt;&lt;w:i/&gt;&lt;w:lang w:val=&quot;EN-US&quot;/&gt;&lt;/w:rPr&gt;&lt;/m:ctrlPr&gt;&lt;/m:accPr&gt;&lt;m:e&gt;&lt;m:r&gt;&lt;w:rPr&gt;&lt;w:rFonts w:ascii=&quot;Cambria Math&quot; w:h-ansi=&quot;Cambria Math&quot;/&gt;&lt;wx:font wx:val=&quot;Cambria Math&quot;/&gt;&lt;w:i/&gt;&lt;w:lang w:val=&quot;EN-US&quot;/&gt;&lt;/w:rPr&gt;&lt;m:t&gt;K&lt;/m:t&gt;&lt;/m:r&gt;&lt;/m:e&gt;&lt;/m:acc&gt;&lt;m:r&gt;&lt;w:rPr&gt;&lt;w:rFonts w:ascii=&quot;Cambria Math&quot; w:h-ansi=&quot;Cambria Math&quot;/&gt;&lt;wx:font wx:val=&quot;Cambria Math&quot;/&gt;&lt;w:i/&gt;&lt;/w:rPr&gt;&lt;m:t&gt;=-&lt;/m:t&gt;&lt;/m:r&gt;&lt;m:r&gt;&lt;w:rPr&gt;&lt;w:rFonts w:ascii=&quot;Cambria Math&quot; w:h-ansi=&quot;Cambria Math&quot;/&gt;&lt;wx:font wx:val=&quot;Cambria Math&quot;/&gt;&lt;w:i/&gt;&lt;w:lang w:val=&quot;EN-US&quot;/&gt;&lt;/w:rPr&gt;&lt;m:t&gt;ОјK&lt;/m:t&gt;&lt;/m:r&gt;&lt;m:r&gt;&lt;w:rPr&gt;&lt;w:rFonts w:ascii=&quot;Cambria Math&quot; w:h-ansi=&quot;Cambria Math&quot;/&gt;&lt;wx:font wx:val=&quot;Cambria Math&quot;/&gt;&lt;w:i/&gt;&lt;/w:rPr&gt;&lt;m:t&gt;+&lt;/m:t&gt;&lt;/m:r&gt;&lt;m:r&gt;&lt;w:rPr&gt;&lt;w:rFonts w:ascii=&quot;Cambria Math&quot; w:h-ansi=&quot;Cambria Math&quot;/&gt;&lt;wx:font wx:val=&quot;Cambria Math&quot;/&gt;&lt;w:i/&gt;&lt;w:lang w:val=&quot;EN-US&quot;/&gt;&lt;/w:rPr&gt;&lt;m:t&gt;О±F&lt;/m:t&gt;&lt;/m:r&gt;&lt;m:d&gt;&lt;m:dPr&gt;&lt;m:ctrlPr&gt;&lt;w:rPr&gt;&lt;w:rFonts w:ascii=&quot;Cambria Math&quot; w:h-ansi=&quot;Cambria Math&quot;/&gt;&lt;wx:font wx:val=&quot;Cambria Math&quot;/&gt;&lt;w:i/&gt;&lt;w:lang w:val=&quot;EN-US&quot;/&gt;&lt;/w:rPr&gt;&lt;/m:ctrlPr&gt;&lt;/m:dPr&gt;&lt;m:e&gt;&lt;m:r&gt;&lt;w:rPr&gt;&lt;w:rFonts w:ascii=&quot;Cambria Math&quot; w:h-ansi=&quot;Cambria Math&quot;/&gt;&lt;wx:font wx:val=&quot;Cambria Math&quot;/&gt;&lt;w:i/&gt;&lt;w:lang w:val=&quot;EN-US&quot;/&gt;&lt;/w:rPr&gt;&lt;m:t&gt;K&lt;/m:t&gt;&lt;/m:r&gt;&lt;m:r&gt;&lt;w:rPr&gt;&lt;w:rFonts w:ascii=&quot;Cambria Math&quot; w:h-ansi=&quot;Cambria Math&quot;/&gt;&lt;wx:font wx:val=&quot;Cambria Math&quot;/&gt;&lt;w:i/&gt;&lt;/w:rPr&gt;&lt;m:t&gt;,&lt;/m:t&gt;&lt;/m:r&gt;&lt;m:r&gt;&lt;w:rPr&gt;&lt;w:rFonts w:ascii=&quot;Cambria Math&quot; w:h-ansi=&quot;Cambria Math&quot;/&gt;&lt;wx:font wx:val=&quot;Cambria Math&quot;/&gt;&lt;w:i/&gt;&lt;w:lang w:val=&quot;EN-US&quot;/&gt;&lt;/w:rPr&gt;&lt;m:t&gt;L&lt;/m:t&gt;&lt;/m:r&gt;&lt;/m:e&gt;&lt;/m:d&gt;&lt;m:r&gt;&lt;w:rPr&gt;&lt;w:rFonts w:ascii=&quot;Cambria Math&quot; w:h-ansi=&quot;Cambria Math&quot;/&gt;&lt;wx:font wx:val=&quot;Cambria Math&quot;/&gt;&lt;w:i/&gt;&lt;/w:rPr&gt;&lt;m:t&gt;,&lt;/m:t&gt;&lt;/m:r&gt;&lt;/m:e&gt;&lt;m:e&gt;&lt;m:acc&gt;&lt;m:accPr&gt;&lt;m:chr m:val=&quot;М‡&quot;/&gt;&lt;m:ctrlPr&gt;&lt;w:rPr&gt;&lt;w:rFonts w:ascii=&quot;Cambria Math&quot; w:h-ansi=&quot;Cambria Math&quot;/&gt;&lt;wx:font wx:val=&quot;Cambria Math&quot;/&gt;&lt;w:i/&gt;&lt;/w:rPr&gt;&lt;/m:ctrlPr&gt;&lt;/m:accPr&gt;&lt;m:e&gt;&lt;m:r&gt;&lt;w:rPr&gt;&lt;w:rFonts w:ascii=&quot;Cambria Math&quot; w:h-ansi=&quot;Cambria Math&quot;/&gt;&lt;wx:font wx:val=&quot;Cambria Math&quot;/&gt;&lt;w:i/&gt;&lt;/w:rPr&gt;&lt;m:t&gt;L&lt;/m:t&gt;&lt;/m:r&gt;&lt;/m:e&gt;&lt;/m:acc&gt;&lt;m:r&gt;&lt;w:rPr&gt;&lt;w:rFonts w:ascii=&quot;Cambria Math&quot; w:h-ansi=&quot;Cambria Math&quot;/&gt;&lt;wx:font wx:val=&quot;Cambria Math&quot;/&gt;&lt;w:i/&gt;&lt;/w:rPr&gt;&lt;m:t&gt;=vL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1-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L&lt;/m:t&gt;&lt;/m:r&gt;&lt;/m:num&gt;&lt;m:den&gt;&lt;m:r&gt;&lt;w:rPr&gt;&lt;w:rFonts w:ascii=&quot;Cambria Math&quot; w:h-ansi=&quot;Cambria Math&quot;/&gt;&lt;wx:font wx:val=&quot;Cambria Math&quot;/&gt;&lt;w:i/&gt;&lt;/w:rPr&gt;&lt;m:t&gt;M&lt;/m:t&gt;&lt;/m:r&gt;&lt;/m:den&gt;&lt;/m:f&gt;&lt;/m:e&gt;&lt;/m:d&gt;&lt;m:r&gt;&lt;w:rPr&gt;&lt;w:rFonts w:ascii=&quot;Cambria Math&quot; w:h-ansi=&quot;Cambria Math&quot;/&gt;&lt;wx:font wx:val=&quot;Cambria Math&quot;/&gt;&lt;w:i/&gt;&lt;/w:rPr&gt;&lt;m:t&gt;,&lt;/m:t&gt;&lt;/m:r&gt;&lt;/m:e&gt;&lt;/m:eqArr&gt;&lt;/m:e&gt;&lt;/m:d&gt;&lt;m:r&gt;&lt;w:rPr&gt;&lt;w:rFonts w:ascii=&quot;Cambria Math&quot; w:fareast=&quot;Times New Roman&quot; w:h-ansi=&quot;Cambria Math&quot;/&gt;&lt;wx:font wx:val=&quot;Cambria Math&quot;/&gt;&lt;w:i/&gt;&lt;/w:rPr&gt;&lt;m:t&gt; &lt;/m:t&gt;&lt;/m:r&gt;&lt;m:r&gt;&lt;w:rPr&gt;&lt;w:rFonts w:ascii=&quot;Cambria Math&quot; w:h-ansi=&quot;Cambria Math&quot;/&gt;&lt;wx:font wx:val=&quot;Cambria Math&quot;/&gt;&lt;w:i/&gt;&lt;/w:rPr&gt;&lt;m:t&gt;#&lt;/m:t&gt;&lt;/m:r&gt;&lt;m:d&gt;&lt;m:dPr&gt;&lt;m:ctrlPr&gt;&lt;w:rPr&gt;&lt;w:rFonts w:ascii=&quot;Cambria Math&quot; w:fareast=&quot;Times New Roman&quot; w:h-ansi=&quot;Cambria Math&quot;/&gt;&lt;wx:font wx:val=&quot;Cambria Math&quot;/&gt;&lt;w:i/&gt;&lt;w:lang w:val=&quot;EN-US&quot;/&gt;&lt;/w:rPr&gt;&lt;/m:ctrlPr&gt;&lt;/m:dPr&gt;&lt;m:e&gt;&lt;m:r&gt;&lt;w:rPr&gt;&lt;w:rFonts w:ascii=&quot;Cambria Math&quot; w:fareast=&quot;Times New Roman&quot; w:h-ansi=&quot;Cambria Math&quot;/&gt;&lt;wx:font wx:val=&quot;Cambria Math&quot;/&gt;&lt;w:i/&gt;&lt;/w:rPr&gt;&lt;m:t&gt;1&lt;/m:t&gt;&lt;/m:r&gt;&lt;/m:e&gt;&lt;/m:d&gt;&lt;m:ctrlPr&gt;&lt;w:rPr&gt;&lt;w:rFonts w:ascii=&quot;Cambria Math&quot; w:h-ansi=&quot;Cambria Math&quot;/&gt;&lt;wx:font wx:val=&quot;Cambria Math&quot;/&gt;&lt;w:i/&gt;&lt;/w:rPr&gt;&lt;/m:ctrlPr&gt;&lt;/m:e&gt;&lt;/m:eqArr&gt;&lt;/m:oMath&gt;&lt;/m:oMathPara&gt;&lt;/w:p&gt;&lt;w:sectPr wsp:rsidR=&quot;00000000&quot; wsp:rsidRPr=&quot;001B1735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46" o:title="" chromakey="white"/>
          </v:shape>
        </w:pict>
      </w:r>
    </w:p>
    <w:p w14:paraId="57F1E108" w14:textId="77777777" w:rsidR="00E64622" w:rsidRPr="00AF2F50" w:rsidRDefault="00AF2F50" w:rsidP="00E64622">
      <w:pPr>
        <w:ind w:firstLine="0"/>
      </w:pPr>
      <w:r w:rsidRPr="00AF2F50">
        <w:t xml:space="preserve">где </w:t>
      </w:r>
      <w:r w:rsidR="00E64622">
        <w:t>…</w:t>
      </w:r>
    </w:p>
    <w:p w14:paraId="7552C339" w14:textId="77777777" w:rsidR="00E64622" w:rsidRPr="00E64622" w:rsidRDefault="00AF2F50" w:rsidP="00E64622">
      <w:pPr>
        <w:ind w:firstLine="567"/>
      </w:pPr>
      <w:r w:rsidRPr="00AF2F50">
        <w:rPr>
          <w:b/>
        </w:rPr>
        <w:t xml:space="preserve">Постановка задачи. </w:t>
      </w:r>
      <w:r w:rsidRPr="00AF2F50">
        <w:t xml:space="preserve">Цель работы заключается </w:t>
      </w:r>
      <w:r w:rsidRPr="00E64622">
        <w:t>в</w:t>
      </w:r>
      <w:r w:rsidR="00E64622">
        <w:t>…</w:t>
      </w:r>
    </w:p>
    <w:p w14:paraId="03186150" w14:textId="77777777" w:rsidR="00AF2F50" w:rsidRPr="00E64622" w:rsidRDefault="00AF2F50" w:rsidP="00E64622">
      <w:pPr>
        <w:pStyle w:val="af6"/>
        <w:spacing w:after="0" w:line="240" w:lineRule="auto"/>
        <w:ind w:left="0" w:firstLine="567"/>
        <w:rPr>
          <w:rFonts w:ascii="Times New Roman" w:hAnsi="Times New Roman"/>
          <w:bCs/>
          <w:sz w:val="24"/>
          <w:szCs w:val="24"/>
        </w:rPr>
      </w:pPr>
      <w:r w:rsidRPr="00E64622">
        <w:rPr>
          <w:rFonts w:ascii="Times New Roman" w:hAnsi="Times New Roman"/>
          <w:b/>
          <w:sz w:val="24"/>
          <w:szCs w:val="24"/>
        </w:rPr>
        <w:t>Результат</w:t>
      </w:r>
      <w:r w:rsidR="00E64622">
        <w:rPr>
          <w:rFonts w:ascii="Times New Roman" w:hAnsi="Times New Roman"/>
          <w:b/>
          <w:sz w:val="24"/>
          <w:szCs w:val="24"/>
        </w:rPr>
        <w:t xml:space="preserve">ы. </w:t>
      </w:r>
      <w:r w:rsidR="00E64622">
        <w:rPr>
          <w:rFonts w:ascii="Times New Roman" w:hAnsi="Times New Roman"/>
          <w:bCs/>
          <w:sz w:val="24"/>
          <w:szCs w:val="24"/>
        </w:rPr>
        <w:t>Текст….</w:t>
      </w:r>
    </w:p>
    <w:p w14:paraId="5959FA6D" w14:textId="77777777" w:rsidR="00AF2F50" w:rsidRPr="00E64622" w:rsidRDefault="00AF2F50" w:rsidP="00E64622">
      <w:pPr>
        <w:pStyle w:val="af6"/>
        <w:spacing w:after="0" w:line="240" w:lineRule="auto"/>
        <w:ind w:left="0" w:firstLine="567"/>
        <w:rPr>
          <w:rFonts w:ascii="Times New Roman" w:hAnsi="Times New Roman"/>
          <w:b/>
        </w:rPr>
      </w:pPr>
    </w:p>
    <w:p w14:paraId="6BE90290" w14:textId="77777777" w:rsidR="00E64622" w:rsidRPr="00E64622" w:rsidRDefault="00AF2F50" w:rsidP="00E64622">
      <w:pPr>
        <w:pStyle w:val="af6"/>
        <w:spacing w:after="0" w:line="240" w:lineRule="auto"/>
        <w:ind w:left="0" w:firstLine="567"/>
        <w:jc w:val="right"/>
        <w:rPr>
          <w:rFonts w:ascii="Times New Roman" w:hAnsi="Times New Roman"/>
          <w:sz w:val="24"/>
          <w:szCs w:val="24"/>
        </w:rPr>
      </w:pPr>
      <w:r w:rsidRPr="00E64622">
        <w:rPr>
          <w:rFonts w:ascii="Times New Roman" w:hAnsi="Times New Roman"/>
          <w:sz w:val="24"/>
          <w:szCs w:val="24"/>
        </w:rPr>
        <w:t xml:space="preserve">Таблица 1 </w:t>
      </w:r>
    </w:p>
    <w:p w14:paraId="65142C6C" w14:textId="77777777" w:rsidR="00AF2F50" w:rsidRPr="00E64622" w:rsidRDefault="00E64622" w:rsidP="00E64622">
      <w:pPr>
        <w:pStyle w:val="af6"/>
        <w:spacing w:after="0" w:line="240" w:lineRule="auto"/>
        <w:ind w:left="0"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Название таблицы</w:t>
      </w:r>
    </w:p>
    <w:tbl>
      <w:tblPr>
        <w:tblpPr w:leftFromText="180" w:rightFromText="180" w:vertAnchor="text" w:horzAnchor="margin" w:tblpY="176"/>
        <w:tblW w:w="964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29"/>
        <w:gridCol w:w="3119"/>
        <w:gridCol w:w="3126"/>
        <w:gridCol w:w="2268"/>
      </w:tblGrid>
      <w:tr w:rsidR="00AF2F50" w:rsidRPr="00E64622" w14:paraId="0EC8AAC8" w14:textId="77777777" w:rsidTr="00E64622">
        <w:trPr>
          <w:trHeight w:val="47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90A78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137243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1357EC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20BB91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6D3C708D" w14:textId="77777777" w:rsidTr="00E64622">
        <w:trPr>
          <w:trHeight w:val="49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4C6CEF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FBE217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1D8152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F6EF0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1BABE3D2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B6B3FA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3673E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3CA52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992EF8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4BE262B4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4FAF5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06F527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F78A6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852B7E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5DF0359E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17CD1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4E2735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42E876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DC9FED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  <w:tr w:rsidR="00AF2F50" w:rsidRPr="00E64622" w14:paraId="0E3AD560" w14:textId="77777777" w:rsidTr="00E64622">
        <w:trPr>
          <w:trHeight w:val="5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45C52A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A9C323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FD840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07F47B" w14:textId="77777777" w:rsidR="00AF2F50" w:rsidRPr="00E64622" w:rsidRDefault="00AF2F50" w:rsidP="00E64622">
            <w:pPr>
              <w:tabs>
                <w:tab w:val="clear" w:pos="708"/>
                <w:tab w:val="left" w:pos="839"/>
              </w:tabs>
              <w:ind w:left="-8" w:firstLine="0"/>
              <w:jc w:val="center"/>
              <w:rPr>
                <w:sz w:val="22"/>
                <w:szCs w:val="22"/>
              </w:rPr>
            </w:pPr>
          </w:p>
        </w:tc>
      </w:tr>
    </w:tbl>
    <w:p w14:paraId="02186A51" w14:textId="77777777" w:rsidR="00AF2F50" w:rsidRPr="00E64622" w:rsidRDefault="00AF2F50" w:rsidP="00E64622">
      <w:pPr>
        <w:jc w:val="right"/>
      </w:pPr>
    </w:p>
    <w:p w14:paraId="7DB35FDE" w14:textId="77777777" w:rsidR="00AF2F50" w:rsidRPr="00AF2F50" w:rsidRDefault="00AF2F50" w:rsidP="00AF2F50">
      <w:pPr>
        <w:ind w:firstLine="567"/>
        <w:jc w:val="center"/>
      </w:pPr>
      <w:r w:rsidRPr="00AF2F50">
        <w:t>СПИСОК ИСПОЛЬЗОВАННЫХ ИСТОЧНИКОВ</w:t>
      </w:r>
    </w:p>
    <w:p w14:paraId="6571BB90" w14:textId="77777777" w:rsidR="00AF2F50" w:rsidRPr="00E64622" w:rsidRDefault="00AF2F50" w:rsidP="00926542">
      <w:pPr>
        <w:pStyle w:val="af6"/>
        <w:numPr>
          <w:ilvl w:val="0"/>
          <w:numId w:val="12"/>
        </w:numPr>
        <w:spacing w:after="0" w:line="240" w:lineRule="auto"/>
        <w:ind w:firstLine="567"/>
        <w:contextualSpacing/>
        <w:jc w:val="both"/>
        <w:rPr>
          <w:rFonts w:ascii="Times New Roman" w:hAnsi="Times New Roman"/>
        </w:rPr>
      </w:pPr>
      <w:proofErr w:type="spellStart"/>
      <w:r w:rsidRPr="00E64622">
        <w:rPr>
          <w:rFonts w:ascii="Times New Roman" w:hAnsi="Times New Roman"/>
        </w:rPr>
        <w:t>Колемаев</w:t>
      </w:r>
      <w:proofErr w:type="spellEnd"/>
      <w:r w:rsidRPr="00E64622">
        <w:rPr>
          <w:rFonts w:ascii="Times New Roman" w:hAnsi="Times New Roman"/>
        </w:rPr>
        <w:t xml:space="preserve"> В.А. Математическая экономика. – М.: ЮНИТИ-ДАНА, 2005. – 399 с.</w:t>
      </w:r>
    </w:p>
    <w:p w14:paraId="57357414" w14:textId="77777777" w:rsidR="00AF2F50" w:rsidRPr="00E64622" w:rsidRDefault="00AF2F50" w:rsidP="00926542">
      <w:pPr>
        <w:pStyle w:val="af6"/>
        <w:numPr>
          <w:ilvl w:val="0"/>
          <w:numId w:val="12"/>
        </w:numPr>
        <w:spacing w:after="0" w:line="240" w:lineRule="auto"/>
        <w:ind w:firstLine="567"/>
        <w:contextualSpacing/>
        <w:jc w:val="both"/>
        <w:rPr>
          <w:rFonts w:ascii="Times New Roman" w:hAnsi="Times New Roman"/>
        </w:rPr>
      </w:pPr>
      <w:r w:rsidRPr="00E64622">
        <w:rPr>
          <w:rFonts w:ascii="Times New Roman" w:hAnsi="Times New Roman"/>
        </w:rPr>
        <w:t xml:space="preserve">Лискина Е.Ю. Исследование трехфакторной динамической системы экономики региона, учитывающей конечное потребление и ограниченные ресурсы // Итоги науки и техн. Сер. Соврем. мат. и ее прил. </w:t>
      </w:r>
      <w:proofErr w:type="spellStart"/>
      <w:r w:rsidRPr="00E64622">
        <w:rPr>
          <w:rFonts w:ascii="Times New Roman" w:hAnsi="Times New Roman"/>
        </w:rPr>
        <w:t>Темат</w:t>
      </w:r>
      <w:proofErr w:type="spellEnd"/>
      <w:r w:rsidRPr="00E64622">
        <w:rPr>
          <w:rFonts w:ascii="Times New Roman" w:hAnsi="Times New Roman"/>
        </w:rPr>
        <w:t xml:space="preserve">. </w:t>
      </w:r>
      <w:proofErr w:type="spellStart"/>
      <w:r w:rsidRPr="00E64622">
        <w:rPr>
          <w:rFonts w:ascii="Times New Roman" w:hAnsi="Times New Roman"/>
        </w:rPr>
        <w:t>обз</w:t>
      </w:r>
      <w:proofErr w:type="spellEnd"/>
      <w:r w:rsidRPr="00E64622">
        <w:rPr>
          <w:rFonts w:ascii="Times New Roman" w:hAnsi="Times New Roman"/>
        </w:rPr>
        <w:t>. – 2018. – №148. – С. 75–82.</w:t>
      </w:r>
    </w:p>
    <w:p w14:paraId="38B30B44" w14:textId="77777777" w:rsidR="00AF2F50" w:rsidRPr="00E64622" w:rsidRDefault="00AF2F50" w:rsidP="00926542">
      <w:pPr>
        <w:pStyle w:val="af6"/>
        <w:numPr>
          <w:ilvl w:val="0"/>
          <w:numId w:val="12"/>
        </w:numPr>
        <w:spacing w:after="160" w:line="259" w:lineRule="auto"/>
        <w:ind w:firstLine="567"/>
        <w:contextualSpacing/>
        <w:rPr>
          <w:rFonts w:ascii="Times New Roman" w:hAnsi="Times New Roman"/>
        </w:rPr>
      </w:pPr>
      <w:r w:rsidRPr="00E64622">
        <w:rPr>
          <w:rFonts w:ascii="Times New Roman" w:hAnsi="Times New Roman"/>
        </w:rPr>
        <w:t>Абрамов В.В. Стационарные состояния в модели односекторной экономики // Диффере</w:t>
      </w:r>
      <w:r w:rsidRPr="00E64622">
        <w:rPr>
          <w:rFonts w:ascii="Times New Roman" w:hAnsi="Times New Roman"/>
        </w:rPr>
        <w:t>н</w:t>
      </w:r>
      <w:r w:rsidRPr="00E64622">
        <w:rPr>
          <w:rFonts w:ascii="Times New Roman" w:hAnsi="Times New Roman"/>
        </w:rPr>
        <w:t xml:space="preserve">циальные уравнения и математическое моделирование: </w:t>
      </w:r>
      <w:proofErr w:type="spellStart"/>
      <w:r w:rsidRPr="00E64622">
        <w:rPr>
          <w:rFonts w:ascii="Times New Roman" w:hAnsi="Times New Roman"/>
        </w:rPr>
        <w:t>межвуз</w:t>
      </w:r>
      <w:proofErr w:type="spellEnd"/>
      <w:r w:rsidRPr="00E64622">
        <w:rPr>
          <w:rFonts w:ascii="Times New Roman" w:hAnsi="Times New Roman"/>
        </w:rPr>
        <w:t>. сб. науч. тр. / отв. ред. С. С. М</w:t>
      </w:r>
      <w:r w:rsidRPr="00E64622">
        <w:rPr>
          <w:rFonts w:ascii="Times New Roman" w:hAnsi="Times New Roman"/>
        </w:rPr>
        <w:t>а</w:t>
      </w:r>
      <w:r w:rsidRPr="00E64622">
        <w:rPr>
          <w:rFonts w:ascii="Times New Roman" w:hAnsi="Times New Roman"/>
        </w:rPr>
        <w:t xml:space="preserve">монов. – </w:t>
      </w:r>
      <w:proofErr w:type="spellStart"/>
      <w:r w:rsidRPr="00E64622">
        <w:rPr>
          <w:rFonts w:ascii="Times New Roman" w:hAnsi="Times New Roman"/>
        </w:rPr>
        <w:t>Вып</w:t>
      </w:r>
      <w:proofErr w:type="spellEnd"/>
      <w:r w:rsidRPr="00E64622">
        <w:rPr>
          <w:rFonts w:ascii="Times New Roman" w:hAnsi="Times New Roman"/>
        </w:rPr>
        <w:t xml:space="preserve">. 2. – Рязань: </w:t>
      </w:r>
      <w:proofErr w:type="spellStart"/>
      <w:r w:rsidRPr="00E64622">
        <w:rPr>
          <w:rFonts w:ascii="Times New Roman" w:hAnsi="Times New Roman"/>
        </w:rPr>
        <w:t>Ряз</w:t>
      </w:r>
      <w:proofErr w:type="spellEnd"/>
      <w:r w:rsidRPr="00E64622">
        <w:rPr>
          <w:rFonts w:ascii="Times New Roman" w:hAnsi="Times New Roman"/>
        </w:rPr>
        <w:t>. гос. ун-т имени С. А. Есенина, 2021. – С.4– 9.</w:t>
      </w:r>
    </w:p>
    <w:bookmarkEnd w:id="12"/>
    <w:p w14:paraId="47C40E0A" w14:textId="77777777" w:rsidR="00AF2F50" w:rsidRPr="00AF2F50" w:rsidRDefault="00AF2F50" w:rsidP="00C73321">
      <w:pPr>
        <w:pStyle w:val="Standard"/>
        <w:ind w:firstLine="0"/>
        <w:jc w:val="right"/>
        <w:rPr>
          <w:b/>
          <w:i/>
        </w:rPr>
      </w:pPr>
    </w:p>
    <w:p w14:paraId="475B6369" w14:textId="77777777" w:rsidR="00C73321" w:rsidRPr="001F2987" w:rsidRDefault="00AF2F50" w:rsidP="00C73321">
      <w:pPr>
        <w:pStyle w:val="Standard"/>
        <w:ind w:firstLine="0"/>
        <w:jc w:val="right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br w:type="page"/>
      </w:r>
      <w:r w:rsidR="00C73321" w:rsidRPr="001F2987">
        <w:rPr>
          <w:b/>
          <w:i/>
          <w:sz w:val="16"/>
          <w:szCs w:val="16"/>
        </w:rPr>
        <w:lastRenderedPageBreak/>
        <w:t>Приложение 1.</w:t>
      </w:r>
      <w:r>
        <w:rPr>
          <w:b/>
          <w:i/>
          <w:sz w:val="16"/>
          <w:szCs w:val="16"/>
        </w:rPr>
        <w:t>5</w:t>
      </w:r>
    </w:p>
    <w:p w14:paraId="18017B74" w14:textId="77777777" w:rsidR="00C73321" w:rsidRPr="003C1E7E" w:rsidRDefault="00C73321" w:rsidP="00C73321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списка опубликованных научных работ</w:t>
      </w:r>
    </w:p>
    <w:p w14:paraId="0BE9CF7C" w14:textId="77777777" w:rsidR="00C73321" w:rsidRDefault="00C73321" w:rsidP="00C73321">
      <w:pPr>
        <w:ind w:firstLine="0"/>
        <w:jc w:val="center"/>
        <w:rPr>
          <w:b/>
        </w:rPr>
      </w:pPr>
    </w:p>
    <w:p w14:paraId="23C98052" w14:textId="77777777" w:rsidR="00C73321" w:rsidRDefault="00C73321" w:rsidP="00C73321">
      <w:pPr>
        <w:ind w:firstLine="0"/>
        <w:jc w:val="center"/>
        <w:rPr>
          <w:b/>
        </w:rPr>
      </w:pPr>
      <w:r>
        <w:rPr>
          <w:b/>
        </w:rPr>
        <w:t>СПИСОК</w:t>
      </w:r>
    </w:p>
    <w:p w14:paraId="044C8D14" w14:textId="77777777" w:rsidR="00C73321" w:rsidRDefault="00C73321" w:rsidP="00C73321">
      <w:pPr>
        <w:ind w:firstLine="0"/>
        <w:jc w:val="center"/>
      </w:pPr>
      <w:r>
        <w:t>опубликованных и приравненных к ним научных трудов</w:t>
      </w:r>
    </w:p>
    <w:p w14:paraId="07CCF017" w14:textId="77777777" w:rsidR="00C73321" w:rsidRDefault="00C73321" w:rsidP="00C73321">
      <w:pPr>
        <w:ind w:firstLine="0"/>
        <w:jc w:val="center"/>
      </w:pPr>
      <w:r>
        <w:t>Ивановой Натальи Сергеевны</w:t>
      </w:r>
    </w:p>
    <w:p w14:paraId="5C236231" w14:textId="77777777" w:rsidR="00C73321" w:rsidRDefault="00C73321" w:rsidP="00C73321">
      <w:pPr>
        <w:jc w:val="center"/>
      </w:pPr>
    </w:p>
    <w:tbl>
      <w:tblPr>
        <w:tblW w:w="94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850"/>
        <w:gridCol w:w="2835"/>
        <w:gridCol w:w="1417"/>
        <w:gridCol w:w="1197"/>
      </w:tblGrid>
      <w:tr w:rsidR="00C73321" w:rsidRPr="00452457" w14:paraId="38F04710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AE8B6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№ п/п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3E721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 xml:space="preserve">Наименование </w:t>
            </w:r>
            <w:r>
              <w:br/>
            </w:r>
            <w:r w:rsidRPr="00452457">
              <w:t>работы, ее вид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AB0238" w14:textId="77777777" w:rsidR="00C73321" w:rsidRPr="00452457" w:rsidRDefault="00C73321" w:rsidP="00C73321">
            <w:pPr>
              <w:snapToGrid w:val="0"/>
              <w:ind w:firstLine="0"/>
              <w:jc w:val="center"/>
              <w:rPr>
                <w:spacing w:val="-4"/>
              </w:rPr>
            </w:pPr>
            <w:r w:rsidRPr="00452457">
              <w:t>Фо</w:t>
            </w:r>
            <w:r w:rsidRPr="00452457">
              <w:t>р</w:t>
            </w:r>
            <w:r w:rsidRPr="00452457">
              <w:t xml:space="preserve">ма </w:t>
            </w:r>
            <w:r w:rsidRPr="00452457">
              <w:rPr>
                <w:spacing w:val="-4"/>
              </w:rPr>
              <w:t>раб</w:t>
            </w:r>
            <w:r w:rsidRPr="00452457">
              <w:rPr>
                <w:spacing w:val="-4"/>
              </w:rPr>
              <w:t>о</w:t>
            </w:r>
            <w:r w:rsidRPr="00452457">
              <w:rPr>
                <w:spacing w:val="-4"/>
              </w:rPr>
              <w:t>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80E479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Выходные данные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C9F6C3" w14:textId="77777777" w:rsidR="00C73321" w:rsidRPr="00452457" w:rsidRDefault="00C73321" w:rsidP="00C73321">
            <w:pPr>
              <w:snapToGrid w:val="0"/>
              <w:ind w:firstLine="0"/>
              <w:jc w:val="center"/>
              <w:rPr>
                <w:spacing w:val="-10"/>
              </w:rPr>
            </w:pPr>
            <w:r w:rsidRPr="00452457">
              <w:t xml:space="preserve">Объем в </w:t>
            </w:r>
            <w:r w:rsidRPr="00452457">
              <w:rPr>
                <w:spacing w:val="-10"/>
              </w:rPr>
              <w:t>п.</w:t>
            </w:r>
            <w:r w:rsidRPr="00452457">
              <w:rPr>
                <w:spacing w:val="-10"/>
                <w:lang w:val="en-US"/>
              </w:rPr>
              <w:t> </w:t>
            </w:r>
            <w:r w:rsidRPr="00452457">
              <w:rPr>
                <w:spacing w:val="-10"/>
              </w:rPr>
              <w:t>л. или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539C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Соавт</w:t>
            </w:r>
            <w:r w:rsidRPr="00452457">
              <w:t>о</w:t>
            </w:r>
            <w:r w:rsidRPr="00452457">
              <w:t>ры</w:t>
            </w:r>
          </w:p>
        </w:tc>
      </w:tr>
      <w:tr w:rsidR="00C73321" w:rsidRPr="00452457" w14:paraId="6FA2284B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2FDE9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3D05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BE395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6A664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A2D4F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5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0783" w14:textId="77777777" w:rsidR="00C73321" w:rsidRPr="00452457" w:rsidRDefault="00C73321" w:rsidP="00C73321">
            <w:pPr>
              <w:snapToGrid w:val="0"/>
              <w:ind w:firstLine="0"/>
              <w:jc w:val="center"/>
            </w:pPr>
            <w:r w:rsidRPr="00452457">
              <w:t>6</w:t>
            </w:r>
          </w:p>
        </w:tc>
      </w:tr>
      <w:tr w:rsidR="00C73321" w14:paraId="617B2931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0C12E" w14:textId="77777777" w:rsidR="00C73321" w:rsidRDefault="00C73321" w:rsidP="00C73321">
            <w:pPr>
              <w:widowControl/>
              <w:numPr>
                <w:ilvl w:val="0"/>
                <w:numId w:val="1"/>
              </w:numPr>
              <w:tabs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t>1.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FC5F9" w14:textId="77777777" w:rsidR="00C73321" w:rsidRDefault="00C73321" w:rsidP="00C73321">
            <w:pPr>
              <w:snapToGrid w:val="0"/>
              <w:ind w:firstLine="0"/>
            </w:pPr>
            <w:r>
              <w:t>Тр</w:t>
            </w:r>
            <w:r w:rsidR="002E139A">
              <w:t>е</w:t>
            </w:r>
            <w:r>
              <w:t>хфакторная дин</w:t>
            </w:r>
            <w:r>
              <w:t>а</w:t>
            </w:r>
            <w:r>
              <w:t>мическая модель эк</w:t>
            </w:r>
            <w:r>
              <w:t>о</w:t>
            </w:r>
            <w:r>
              <w:t>номики региона (тез</w:t>
            </w:r>
            <w:r>
              <w:t>и</w:t>
            </w:r>
            <w:r>
              <w:t>сы)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AA723" w14:textId="77777777" w:rsidR="00C73321" w:rsidRDefault="00C73321" w:rsidP="00C73321">
            <w:pPr>
              <w:snapToGrid w:val="0"/>
              <w:ind w:firstLine="0"/>
              <w:jc w:val="center"/>
            </w:pPr>
            <w:proofErr w:type="spellStart"/>
            <w:r>
              <w:t>Печ</w:t>
            </w:r>
            <w:proofErr w:type="spellEnd"/>
            <w: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AE712" w14:textId="77777777" w:rsidR="00C73321" w:rsidRPr="002C0B8F" w:rsidRDefault="00C73321" w:rsidP="00C73321">
            <w:pPr>
              <w:snapToGrid w:val="0"/>
              <w:ind w:firstLine="0"/>
            </w:pPr>
            <w:r>
              <w:t xml:space="preserve">Тезисы докладов </w:t>
            </w:r>
            <w:proofErr w:type="spellStart"/>
            <w:r>
              <w:t>Ме</w:t>
            </w:r>
            <w:r>
              <w:t>ж</w:t>
            </w:r>
            <w:r>
              <w:t>дунар</w:t>
            </w:r>
            <w:proofErr w:type="spellEnd"/>
            <w:r>
              <w:t xml:space="preserve">. </w:t>
            </w:r>
            <w:proofErr w:type="spellStart"/>
            <w:r>
              <w:t>конф</w:t>
            </w:r>
            <w:proofErr w:type="spellEnd"/>
            <w:r>
              <w:t>. «</w:t>
            </w:r>
            <w:r w:rsidRPr="00387F2A">
              <w:t>Геометр</w:t>
            </w:r>
            <w:r w:rsidRPr="00387F2A">
              <w:t>и</w:t>
            </w:r>
            <w:r w:rsidRPr="00387F2A">
              <w:t>ческие мет</w:t>
            </w:r>
            <w:r w:rsidRPr="00387F2A">
              <w:t>о</w:t>
            </w:r>
            <w:r w:rsidRPr="00387F2A">
              <w:t>ды в теории управления и математ</w:t>
            </w:r>
            <w:r w:rsidRPr="00387F2A">
              <w:t>и</w:t>
            </w:r>
            <w:r w:rsidRPr="00387F2A">
              <w:t>ческой физике: дифф</w:t>
            </w:r>
            <w:r w:rsidRPr="00387F2A">
              <w:t>е</w:t>
            </w:r>
            <w:r w:rsidRPr="00387F2A">
              <w:t>ренциальные уравнения, интегрируемость, кач</w:t>
            </w:r>
            <w:r w:rsidRPr="00387F2A">
              <w:t>е</w:t>
            </w:r>
            <w:r w:rsidRPr="00387F2A">
              <w:t>ственная теория»</w:t>
            </w:r>
            <w:r>
              <w:t>, п</w:t>
            </w:r>
            <w:r>
              <w:t>о</w:t>
            </w:r>
            <w:r>
              <w:t>священной 110-летию И.П. Макарова (15–18 сентября 2016 г.).</w:t>
            </w:r>
            <w:r w:rsidRPr="00173195">
              <w:t xml:space="preserve"> </w:t>
            </w:r>
            <w:r>
              <w:t>Рязань</w:t>
            </w:r>
            <w:r w:rsidRPr="00173195">
              <w:t xml:space="preserve">: Изд-во </w:t>
            </w:r>
            <w:r>
              <w:t>РГУ им</w:t>
            </w:r>
            <w:r>
              <w:t>е</w:t>
            </w:r>
            <w:r>
              <w:t>ни С.А. Ес</w:t>
            </w:r>
            <w:r>
              <w:t>е</w:t>
            </w:r>
            <w:r>
              <w:t>нина</w:t>
            </w:r>
            <w:r w:rsidRPr="00173195">
              <w:t xml:space="preserve">, </w:t>
            </w:r>
            <w:r>
              <w:t>2016</w:t>
            </w:r>
            <w:r w:rsidRPr="00173195">
              <w:t>.</w:t>
            </w:r>
            <w:r>
              <w:t xml:space="preserve"> – 48 с. – С. 22</w:t>
            </w:r>
            <w:r w:rsidRPr="002C0B8F">
              <w:t>.</w:t>
            </w:r>
          </w:p>
          <w:p w14:paraId="5AFF72F5" w14:textId="77777777" w:rsidR="00C73321" w:rsidRPr="00243584" w:rsidRDefault="00C73321" w:rsidP="00C73321">
            <w:pPr>
              <w:snapToGrid w:val="0"/>
              <w:ind w:firstLine="0"/>
            </w:pPr>
            <w:r>
              <w:rPr>
                <w:lang w:val="en-US"/>
              </w:rPr>
              <w:t>ISBN 978-5-88006-954-5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9FD8B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48 с.</w:t>
            </w:r>
          </w:p>
          <w:p w14:paraId="6FB07D7B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1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DC88" w14:textId="77777777" w:rsidR="00C73321" w:rsidRDefault="00C73321" w:rsidP="00C73321">
            <w:pPr>
              <w:snapToGrid w:val="0"/>
              <w:ind w:firstLine="0"/>
            </w:pPr>
          </w:p>
        </w:tc>
      </w:tr>
      <w:tr w:rsidR="00C73321" w14:paraId="7606ED4A" w14:textId="77777777" w:rsidTr="00C733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E82A32" w14:textId="77777777" w:rsidR="00C73321" w:rsidRDefault="00C73321" w:rsidP="00C73321">
            <w:pPr>
              <w:widowControl/>
              <w:numPr>
                <w:ilvl w:val="0"/>
                <w:numId w:val="1"/>
              </w:numPr>
              <w:tabs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7A180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>Эконометрич</w:t>
            </w:r>
            <w:r w:rsidRPr="00FA360A">
              <w:t>е</w:t>
            </w:r>
            <w:r w:rsidRPr="00FA360A">
              <w:t>ский анализ завис</w:t>
            </w:r>
            <w:r w:rsidRPr="00FA360A">
              <w:t>и</w:t>
            </w:r>
            <w:r w:rsidRPr="00FA360A">
              <w:t>мости предприним</w:t>
            </w:r>
            <w:r w:rsidRPr="00FA360A">
              <w:t>а</w:t>
            </w:r>
            <w:r w:rsidRPr="00FA360A">
              <w:t>тельской активности населения России от объема и</w:t>
            </w:r>
            <w:r w:rsidRPr="00FA360A">
              <w:t>н</w:t>
            </w:r>
            <w:r w:rsidRPr="00FA360A">
              <w:t>вестиций в основной капитал малых пре</w:t>
            </w:r>
            <w:r w:rsidRPr="00FA360A">
              <w:t>д</w:t>
            </w:r>
            <w:r w:rsidRPr="00FA360A">
              <w:t>приятий</w:t>
            </w:r>
            <w:r>
              <w:t xml:space="preserve"> (статья)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EB5D1B" w14:textId="77777777" w:rsidR="00C73321" w:rsidRDefault="00C73321" w:rsidP="00C73321">
            <w:pPr>
              <w:snapToGrid w:val="0"/>
              <w:ind w:firstLine="0"/>
              <w:jc w:val="center"/>
            </w:pPr>
            <w:r>
              <w:t>Электр.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5F91BA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>Математика и естестве</w:t>
            </w:r>
            <w:r w:rsidRPr="00FA360A">
              <w:t>н</w:t>
            </w:r>
            <w:r w:rsidRPr="00FA360A">
              <w:t xml:space="preserve">ные науки. Теория и практика : </w:t>
            </w:r>
            <w:proofErr w:type="spellStart"/>
            <w:r w:rsidRPr="00FA360A">
              <w:t>Межвуз</w:t>
            </w:r>
            <w:proofErr w:type="spellEnd"/>
            <w:r w:rsidRPr="00FA360A">
              <w:t xml:space="preserve">. сб. науч. тр. </w:t>
            </w:r>
            <w:proofErr w:type="spellStart"/>
            <w:r w:rsidRPr="00FA360A">
              <w:t>Вып</w:t>
            </w:r>
            <w:proofErr w:type="spellEnd"/>
            <w:r w:rsidRPr="00FA360A">
              <w:t>. 11. - Яр</w:t>
            </w:r>
            <w:r w:rsidRPr="00FA360A">
              <w:t>о</w:t>
            </w:r>
            <w:r w:rsidRPr="00FA360A">
              <w:t xml:space="preserve">славль : </w:t>
            </w:r>
            <w:proofErr w:type="spellStart"/>
            <w:r w:rsidRPr="00FA360A">
              <w:t>Издат</w:t>
            </w:r>
            <w:proofErr w:type="spellEnd"/>
            <w:r w:rsidRPr="00FA360A">
              <w:t xml:space="preserve">. дом. </w:t>
            </w:r>
            <w:r>
              <w:t xml:space="preserve"> </w:t>
            </w:r>
            <w:r w:rsidRPr="00FA360A">
              <w:t>ЯГТУ, 2016. - 370 с. - С. 224-230.</w:t>
            </w:r>
          </w:p>
          <w:p w14:paraId="13666567" w14:textId="77777777" w:rsidR="00C73321" w:rsidRDefault="00C73321" w:rsidP="00C73321">
            <w:pPr>
              <w:snapToGrid w:val="0"/>
              <w:ind w:firstLine="0"/>
            </w:pPr>
            <w:r w:rsidRPr="00FA360A">
              <w:t xml:space="preserve">ISBN 978-5-9914-0560-7 </w:t>
            </w:r>
          </w:p>
          <w:p w14:paraId="5A4CCD86" w14:textId="77777777" w:rsidR="00C73321" w:rsidRPr="00FA360A" w:rsidRDefault="00C73321" w:rsidP="00C73321">
            <w:pPr>
              <w:snapToGrid w:val="0"/>
              <w:ind w:firstLine="0"/>
            </w:pPr>
            <w:r w:rsidRPr="00FA360A">
              <w:t xml:space="preserve">Режим доступа: </w:t>
            </w:r>
            <w:hyperlink r:id="rId47" w:history="1">
              <w:r w:rsidRPr="00156A46">
                <w:rPr>
                  <w:rStyle w:val="a4"/>
                </w:rPr>
                <w:t>http://www.ystu.ru/download/MiMO/math_11.pdf</w:t>
              </w:r>
            </w:hyperlink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574DB" w14:textId="77777777" w:rsidR="00C73321" w:rsidRPr="005F333A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370</w:t>
            </w:r>
            <w:r w:rsidRPr="005F333A">
              <w:rPr>
                <w:u w:val="single"/>
              </w:rPr>
              <w:t xml:space="preserve"> с.</w:t>
            </w:r>
          </w:p>
          <w:p w14:paraId="6810D3F7" w14:textId="77777777" w:rsidR="00C73321" w:rsidRDefault="00C73321" w:rsidP="00C73321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7</w:t>
            </w:r>
            <w:r w:rsidRPr="005F333A">
              <w:t xml:space="preserve">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A5D6" w14:textId="77777777" w:rsidR="00C73321" w:rsidRPr="00243584" w:rsidRDefault="00C73321" w:rsidP="00C73321">
            <w:pPr>
              <w:snapToGrid w:val="0"/>
              <w:ind w:firstLine="0"/>
            </w:pPr>
            <w:proofErr w:type="spellStart"/>
            <w:r>
              <w:rPr>
                <w:lang w:val="en-US"/>
              </w:rPr>
              <w:t>Павлов</w:t>
            </w:r>
            <w:proofErr w:type="spellEnd"/>
            <w:r>
              <w:rPr>
                <w:lang w:val="en-US"/>
              </w:rPr>
              <w:t xml:space="preserve"> И.И.</w:t>
            </w:r>
          </w:p>
        </w:tc>
      </w:tr>
    </w:tbl>
    <w:p w14:paraId="02CA14F7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  <w:lang w:val="en-US"/>
        </w:rPr>
      </w:pPr>
    </w:p>
    <w:p w14:paraId="1D92FC8F" w14:textId="77777777" w:rsidR="00C73321" w:rsidRP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  <w:r w:rsidRPr="00C73321">
        <w:rPr>
          <w:sz w:val="28"/>
          <w:szCs w:val="28"/>
        </w:rPr>
        <w:t>Список верен</w:t>
      </w:r>
    </w:p>
    <w:p w14:paraId="2AEFAF9A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</w:p>
    <w:p w14:paraId="48307386" w14:textId="77777777" w:rsidR="00C73321" w:rsidRPr="00243584" w:rsidRDefault="00E10010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C73321">
        <w:rPr>
          <w:sz w:val="28"/>
          <w:szCs w:val="28"/>
        </w:rPr>
        <w:t xml:space="preserve">               _______________________ (________________)</w:t>
      </w:r>
    </w:p>
    <w:p w14:paraId="05CCA796" w14:textId="77777777" w:rsidR="00C73321" w:rsidRPr="00243584" w:rsidRDefault="00C73321" w:rsidP="00C73321">
      <w:pPr>
        <w:pStyle w:val="Standard"/>
        <w:ind w:firstLine="0"/>
        <w:jc w:val="left"/>
        <w:rPr>
          <w:sz w:val="28"/>
          <w:szCs w:val="28"/>
        </w:rPr>
      </w:pPr>
    </w:p>
    <w:p w14:paraId="1745D90C" w14:textId="77777777" w:rsidR="00C73321" w:rsidRDefault="00C73321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6DA453A2" w14:textId="77777777" w:rsidR="00C73321" w:rsidRPr="00243584" w:rsidRDefault="00C73321" w:rsidP="00C7332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Ученая степень, звание, должность _____________ (_____________)</w:t>
      </w:r>
    </w:p>
    <w:p w14:paraId="5429697B" w14:textId="77777777" w:rsidR="00C73321" w:rsidRDefault="00C73321" w:rsidP="00C73321">
      <w:pPr>
        <w:pStyle w:val="Standard"/>
        <w:jc w:val="left"/>
        <w:rPr>
          <w:rStyle w:val="FontStyle20"/>
          <w:lang w:eastAsia="ru-RU"/>
        </w:rPr>
      </w:pPr>
    </w:p>
    <w:p w14:paraId="53C088CC" w14:textId="77777777" w:rsidR="00C73321" w:rsidRDefault="00C73321" w:rsidP="00C73321">
      <w:pPr>
        <w:pStyle w:val="Standard"/>
        <w:jc w:val="left"/>
        <w:rPr>
          <w:rStyle w:val="FontStyle24"/>
          <w:lang w:eastAsia="ru-RU"/>
        </w:rPr>
      </w:pPr>
      <w:r>
        <w:rPr>
          <w:rStyle w:val="FontStyle20"/>
          <w:lang w:eastAsia="ru-RU"/>
        </w:rPr>
        <w:t>«____»___________</w:t>
      </w:r>
      <w:r>
        <w:rPr>
          <w:rStyle w:val="FontStyle24"/>
          <w:lang w:eastAsia="ru-RU"/>
        </w:rPr>
        <w:t>20_____г.</w:t>
      </w:r>
    </w:p>
    <w:p w14:paraId="1C4CD048" w14:textId="77777777" w:rsidR="00C73321" w:rsidRDefault="00C73321" w:rsidP="00C73321">
      <w:pPr>
        <w:ind w:firstLine="0"/>
        <w:rPr>
          <w:b/>
          <w:sz w:val="20"/>
          <w:szCs w:val="20"/>
        </w:rPr>
      </w:pPr>
    </w:p>
    <w:p w14:paraId="49DF0949" w14:textId="77777777" w:rsidR="000B6EE5" w:rsidRDefault="00C73321" w:rsidP="00E10010">
      <w:pPr>
        <w:ind w:firstLine="0"/>
        <w:rPr>
          <w:sz w:val="20"/>
          <w:szCs w:val="20"/>
        </w:rPr>
      </w:pPr>
      <w:r w:rsidRPr="00243584">
        <w:rPr>
          <w:b/>
          <w:sz w:val="20"/>
          <w:szCs w:val="20"/>
        </w:rPr>
        <w:t xml:space="preserve">Замечание: </w:t>
      </w:r>
      <w:r w:rsidRPr="00243584">
        <w:rPr>
          <w:sz w:val="20"/>
          <w:szCs w:val="20"/>
        </w:rPr>
        <w:t>для журналов надо указывать ISSN</w:t>
      </w:r>
    </w:p>
    <w:p w14:paraId="0C741907" w14:textId="77777777" w:rsidR="00E1514F" w:rsidRDefault="00E1514F" w:rsidP="00E10010">
      <w:pPr>
        <w:ind w:firstLine="0"/>
      </w:pPr>
    </w:p>
    <w:sectPr w:rsidR="00E1514F" w:rsidSect="007A4B0F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134" w:right="851" w:bottom="1134" w:left="1701" w:header="1134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41C27" w14:textId="77777777" w:rsidR="00BF0417" w:rsidRDefault="00BF0417">
      <w:r>
        <w:separator/>
      </w:r>
    </w:p>
  </w:endnote>
  <w:endnote w:type="continuationSeparator" w:id="0">
    <w:p w14:paraId="71C9D947" w14:textId="77777777" w:rsidR="00BF0417" w:rsidRDefault="00BF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7878" w14:textId="77777777" w:rsidR="0075621D" w:rsidRDefault="0075621D" w:rsidP="005C1812">
    <w:pPr>
      <w:pStyle w:val="af2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A7653E2" w14:textId="77777777" w:rsidR="0075621D" w:rsidRDefault="0075621D" w:rsidP="00DC6D3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15F50" w14:textId="77777777" w:rsidR="0075621D" w:rsidRDefault="0075621D" w:rsidP="005C1812">
    <w:pPr>
      <w:pStyle w:val="af2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E6675">
      <w:rPr>
        <w:rStyle w:val="a6"/>
        <w:noProof/>
      </w:rPr>
      <w:t>3</w:t>
    </w:r>
    <w:r>
      <w:rPr>
        <w:rStyle w:val="a6"/>
      </w:rPr>
      <w:fldChar w:fldCharType="end"/>
    </w:r>
  </w:p>
  <w:p w14:paraId="51D241A0" w14:textId="77777777" w:rsidR="0075621D" w:rsidRDefault="0075621D" w:rsidP="00DC6D3D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B11BD" w14:textId="77777777" w:rsidR="0075621D" w:rsidRDefault="007562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E402" w14:textId="77777777" w:rsidR="00BF0417" w:rsidRDefault="00BF0417">
      <w:r>
        <w:separator/>
      </w:r>
    </w:p>
  </w:footnote>
  <w:footnote w:type="continuationSeparator" w:id="0">
    <w:p w14:paraId="0DCF6369" w14:textId="77777777" w:rsidR="00BF0417" w:rsidRDefault="00BF0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B0F33" w14:textId="77777777" w:rsidR="0075621D" w:rsidRDefault="007562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5D111" w14:textId="77777777" w:rsidR="0075621D" w:rsidRDefault="0075621D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7A9AB" w14:textId="77777777" w:rsidR="0075621D" w:rsidRDefault="007562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5"/>
        </w:tabs>
        <w:ind w:left="4325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4469"/>
        </w:tabs>
        <w:ind w:left="4469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4613"/>
        </w:tabs>
        <w:ind w:left="4613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4757"/>
        </w:tabs>
        <w:ind w:left="4757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4901"/>
        </w:tabs>
        <w:ind w:left="4901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5045"/>
        </w:tabs>
        <w:ind w:left="5045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5189"/>
        </w:tabs>
        <w:ind w:left="5189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5333"/>
        </w:tabs>
        <w:ind w:left="5333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5477"/>
        </w:tabs>
        <w:ind w:left="5477" w:hanging="1584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color w:val="000000"/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4" w15:restartNumberingAfterBreak="0">
    <w:nsid w:val="00000007"/>
    <w:multiLevelType w:val="singleLevel"/>
    <w:tmpl w:val="00000007"/>
    <w:name w:val="WW8Num17"/>
    <w:lvl w:ilvl="0">
      <w:start w:val="1"/>
      <w:numFmt w:val="decimal"/>
      <w:lvlText w:val="%1."/>
      <w:lvlJc w:val="left"/>
      <w:pPr>
        <w:tabs>
          <w:tab w:val="num" w:pos="1200"/>
        </w:tabs>
        <w:ind w:left="1920" w:hanging="360"/>
      </w:pPr>
    </w:lvl>
  </w:abstractNum>
  <w:abstractNum w:abstractNumId="5" w15:restartNumberingAfterBreak="0">
    <w:nsid w:val="0BC8214C"/>
    <w:multiLevelType w:val="hybridMultilevel"/>
    <w:tmpl w:val="36CA33C4"/>
    <w:lvl w:ilvl="0" w:tplc="49B4CB56">
      <w:start w:val="1"/>
      <w:numFmt w:val="bullet"/>
      <w:pStyle w:val="1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169E6792"/>
    <w:multiLevelType w:val="hybridMultilevel"/>
    <w:tmpl w:val="A852C50E"/>
    <w:lvl w:ilvl="0" w:tplc="DC50646A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695E44"/>
    <w:multiLevelType w:val="hybridMultilevel"/>
    <w:tmpl w:val="1CF08670"/>
    <w:lvl w:ilvl="0" w:tplc="003A15C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2817600">
    <w:abstractNumId w:val="0"/>
  </w:num>
  <w:num w:numId="2" w16cid:durableId="813252979">
    <w:abstractNumId w:val="5"/>
  </w:num>
  <w:num w:numId="3" w16cid:durableId="276302523">
    <w:abstractNumId w:val="15"/>
  </w:num>
  <w:num w:numId="4" w16cid:durableId="1359769758">
    <w:abstractNumId w:val="18"/>
  </w:num>
  <w:num w:numId="5" w16cid:durableId="443234637">
    <w:abstractNumId w:val="8"/>
  </w:num>
  <w:num w:numId="6" w16cid:durableId="1922713030">
    <w:abstractNumId w:val="7"/>
  </w:num>
  <w:num w:numId="7" w16cid:durableId="139923612">
    <w:abstractNumId w:val="16"/>
  </w:num>
  <w:num w:numId="8" w16cid:durableId="1825702113">
    <w:abstractNumId w:val="14"/>
  </w:num>
  <w:num w:numId="9" w16cid:durableId="1405491456">
    <w:abstractNumId w:val="10"/>
  </w:num>
  <w:num w:numId="10" w16cid:durableId="951938117">
    <w:abstractNumId w:val="13"/>
  </w:num>
  <w:num w:numId="11" w16cid:durableId="1667857124">
    <w:abstractNumId w:val="11"/>
  </w:num>
  <w:num w:numId="12" w16cid:durableId="1509321767">
    <w:abstractNumId w:val="17"/>
  </w:num>
  <w:num w:numId="13" w16cid:durableId="1559853802">
    <w:abstractNumId w:val="9"/>
  </w:num>
  <w:num w:numId="14" w16cid:durableId="97282626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hyphenationZone w:val="357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D8D"/>
    <w:rsid w:val="000029BE"/>
    <w:rsid w:val="000068AE"/>
    <w:rsid w:val="00007B0B"/>
    <w:rsid w:val="00017CC4"/>
    <w:rsid w:val="000213DC"/>
    <w:rsid w:val="00022D8D"/>
    <w:rsid w:val="00024D15"/>
    <w:rsid w:val="000259B2"/>
    <w:rsid w:val="00030FB5"/>
    <w:rsid w:val="0003648E"/>
    <w:rsid w:val="00040429"/>
    <w:rsid w:val="000652AE"/>
    <w:rsid w:val="00065CA4"/>
    <w:rsid w:val="00067A4D"/>
    <w:rsid w:val="00067FF0"/>
    <w:rsid w:val="00073D2E"/>
    <w:rsid w:val="0007425C"/>
    <w:rsid w:val="0007441F"/>
    <w:rsid w:val="0007597F"/>
    <w:rsid w:val="00075E69"/>
    <w:rsid w:val="0007779E"/>
    <w:rsid w:val="0008149E"/>
    <w:rsid w:val="00082329"/>
    <w:rsid w:val="000825A9"/>
    <w:rsid w:val="000867D6"/>
    <w:rsid w:val="00090E8D"/>
    <w:rsid w:val="00092FA7"/>
    <w:rsid w:val="00093FD7"/>
    <w:rsid w:val="00096217"/>
    <w:rsid w:val="000A44B6"/>
    <w:rsid w:val="000B6EE5"/>
    <w:rsid w:val="000C323B"/>
    <w:rsid w:val="000C4960"/>
    <w:rsid w:val="000C4D0A"/>
    <w:rsid w:val="000C5EFA"/>
    <w:rsid w:val="000D468B"/>
    <w:rsid w:val="000D5650"/>
    <w:rsid w:val="000E0BCF"/>
    <w:rsid w:val="000E4E72"/>
    <w:rsid w:val="000E6593"/>
    <w:rsid w:val="000F6E91"/>
    <w:rsid w:val="000F7FF5"/>
    <w:rsid w:val="00102C0F"/>
    <w:rsid w:val="00106546"/>
    <w:rsid w:val="001139CA"/>
    <w:rsid w:val="001153E6"/>
    <w:rsid w:val="0011795C"/>
    <w:rsid w:val="00117B61"/>
    <w:rsid w:val="00121806"/>
    <w:rsid w:val="00123F02"/>
    <w:rsid w:val="001241DA"/>
    <w:rsid w:val="001278B1"/>
    <w:rsid w:val="00142E1A"/>
    <w:rsid w:val="0014440B"/>
    <w:rsid w:val="00145655"/>
    <w:rsid w:val="0015064C"/>
    <w:rsid w:val="001509BA"/>
    <w:rsid w:val="00153283"/>
    <w:rsid w:val="00155828"/>
    <w:rsid w:val="0016297C"/>
    <w:rsid w:val="00163147"/>
    <w:rsid w:val="001648F6"/>
    <w:rsid w:val="00166894"/>
    <w:rsid w:val="00166BD8"/>
    <w:rsid w:val="0016737D"/>
    <w:rsid w:val="0019207C"/>
    <w:rsid w:val="00192146"/>
    <w:rsid w:val="001936DD"/>
    <w:rsid w:val="001A13C0"/>
    <w:rsid w:val="001A7111"/>
    <w:rsid w:val="001A768D"/>
    <w:rsid w:val="001B31E5"/>
    <w:rsid w:val="001B4341"/>
    <w:rsid w:val="001B5929"/>
    <w:rsid w:val="001C3217"/>
    <w:rsid w:val="001C5924"/>
    <w:rsid w:val="001D1406"/>
    <w:rsid w:val="001D3CEC"/>
    <w:rsid w:val="001D52BF"/>
    <w:rsid w:val="001D52CE"/>
    <w:rsid w:val="001D6A26"/>
    <w:rsid w:val="001D70CD"/>
    <w:rsid w:val="001D7859"/>
    <w:rsid w:val="001E25F3"/>
    <w:rsid w:val="001E3275"/>
    <w:rsid w:val="001E6A2C"/>
    <w:rsid w:val="001E6A3E"/>
    <w:rsid w:val="001F05E1"/>
    <w:rsid w:val="001F2987"/>
    <w:rsid w:val="001F6057"/>
    <w:rsid w:val="002034BC"/>
    <w:rsid w:val="00204127"/>
    <w:rsid w:val="00204A40"/>
    <w:rsid w:val="00207A41"/>
    <w:rsid w:val="00210710"/>
    <w:rsid w:val="00212590"/>
    <w:rsid w:val="00213055"/>
    <w:rsid w:val="00216C05"/>
    <w:rsid w:val="0022225C"/>
    <w:rsid w:val="002236A8"/>
    <w:rsid w:val="002247C8"/>
    <w:rsid w:val="00227BF2"/>
    <w:rsid w:val="00244233"/>
    <w:rsid w:val="00255B0A"/>
    <w:rsid w:val="002672AD"/>
    <w:rsid w:val="002749CC"/>
    <w:rsid w:val="00277C75"/>
    <w:rsid w:val="00282825"/>
    <w:rsid w:val="002861E1"/>
    <w:rsid w:val="00286A48"/>
    <w:rsid w:val="00295E89"/>
    <w:rsid w:val="002A521D"/>
    <w:rsid w:val="002A763F"/>
    <w:rsid w:val="002B18EB"/>
    <w:rsid w:val="002B1985"/>
    <w:rsid w:val="002B1D10"/>
    <w:rsid w:val="002B41A0"/>
    <w:rsid w:val="002B5465"/>
    <w:rsid w:val="002B55EF"/>
    <w:rsid w:val="002B6205"/>
    <w:rsid w:val="002B65AA"/>
    <w:rsid w:val="002C0289"/>
    <w:rsid w:val="002C538C"/>
    <w:rsid w:val="002D03DB"/>
    <w:rsid w:val="002D517D"/>
    <w:rsid w:val="002D583E"/>
    <w:rsid w:val="002E139A"/>
    <w:rsid w:val="002E6056"/>
    <w:rsid w:val="002E6DEA"/>
    <w:rsid w:val="002E6F99"/>
    <w:rsid w:val="002F043B"/>
    <w:rsid w:val="002F4D0A"/>
    <w:rsid w:val="002F51E2"/>
    <w:rsid w:val="0030457E"/>
    <w:rsid w:val="00306317"/>
    <w:rsid w:val="003079E9"/>
    <w:rsid w:val="003211D9"/>
    <w:rsid w:val="00323382"/>
    <w:rsid w:val="00323A10"/>
    <w:rsid w:val="0032461F"/>
    <w:rsid w:val="00325858"/>
    <w:rsid w:val="00326C41"/>
    <w:rsid w:val="00332A6D"/>
    <w:rsid w:val="00344527"/>
    <w:rsid w:val="00345B6C"/>
    <w:rsid w:val="00355C4B"/>
    <w:rsid w:val="00363985"/>
    <w:rsid w:val="00365335"/>
    <w:rsid w:val="00370DE1"/>
    <w:rsid w:val="00373918"/>
    <w:rsid w:val="0037790D"/>
    <w:rsid w:val="003851E8"/>
    <w:rsid w:val="00386F26"/>
    <w:rsid w:val="00387258"/>
    <w:rsid w:val="00390D6D"/>
    <w:rsid w:val="00390FAC"/>
    <w:rsid w:val="003955B7"/>
    <w:rsid w:val="003A0C57"/>
    <w:rsid w:val="003A16D6"/>
    <w:rsid w:val="003B1997"/>
    <w:rsid w:val="003B31D8"/>
    <w:rsid w:val="003B3B5C"/>
    <w:rsid w:val="003B6F17"/>
    <w:rsid w:val="003C0107"/>
    <w:rsid w:val="003C4895"/>
    <w:rsid w:val="003C72CB"/>
    <w:rsid w:val="003D4DFC"/>
    <w:rsid w:val="003D7EDF"/>
    <w:rsid w:val="003E2620"/>
    <w:rsid w:val="003E48A6"/>
    <w:rsid w:val="003E5584"/>
    <w:rsid w:val="003F4898"/>
    <w:rsid w:val="003F67C8"/>
    <w:rsid w:val="00400A88"/>
    <w:rsid w:val="00401197"/>
    <w:rsid w:val="00405291"/>
    <w:rsid w:val="00411160"/>
    <w:rsid w:val="00413C7B"/>
    <w:rsid w:val="00421A0E"/>
    <w:rsid w:val="00422758"/>
    <w:rsid w:val="004254B7"/>
    <w:rsid w:val="00425D0C"/>
    <w:rsid w:val="00427784"/>
    <w:rsid w:val="00430750"/>
    <w:rsid w:val="00430C0C"/>
    <w:rsid w:val="0043184B"/>
    <w:rsid w:val="00445CA0"/>
    <w:rsid w:val="00445E30"/>
    <w:rsid w:val="00451882"/>
    <w:rsid w:val="004565EA"/>
    <w:rsid w:val="00456627"/>
    <w:rsid w:val="00456896"/>
    <w:rsid w:val="004628E1"/>
    <w:rsid w:val="004634B8"/>
    <w:rsid w:val="00470EBA"/>
    <w:rsid w:val="00481541"/>
    <w:rsid w:val="00482C03"/>
    <w:rsid w:val="004947BF"/>
    <w:rsid w:val="004A7252"/>
    <w:rsid w:val="004B1588"/>
    <w:rsid w:val="004B480E"/>
    <w:rsid w:val="004C35EE"/>
    <w:rsid w:val="004C566B"/>
    <w:rsid w:val="004D2919"/>
    <w:rsid w:val="004D4BC2"/>
    <w:rsid w:val="004D6D02"/>
    <w:rsid w:val="004D6FC0"/>
    <w:rsid w:val="004E44FA"/>
    <w:rsid w:val="004F004D"/>
    <w:rsid w:val="004F4DA7"/>
    <w:rsid w:val="00501F7B"/>
    <w:rsid w:val="00502C20"/>
    <w:rsid w:val="00504D95"/>
    <w:rsid w:val="00505251"/>
    <w:rsid w:val="0050547A"/>
    <w:rsid w:val="005077E9"/>
    <w:rsid w:val="00523BD0"/>
    <w:rsid w:val="00524F0B"/>
    <w:rsid w:val="00530329"/>
    <w:rsid w:val="0053046A"/>
    <w:rsid w:val="00531B29"/>
    <w:rsid w:val="00531E20"/>
    <w:rsid w:val="00532B93"/>
    <w:rsid w:val="005336B9"/>
    <w:rsid w:val="00534C21"/>
    <w:rsid w:val="00542738"/>
    <w:rsid w:val="00546032"/>
    <w:rsid w:val="005519D4"/>
    <w:rsid w:val="005533F0"/>
    <w:rsid w:val="005536E7"/>
    <w:rsid w:val="00554639"/>
    <w:rsid w:val="005703E8"/>
    <w:rsid w:val="00570E40"/>
    <w:rsid w:val="005710E3"/>
    <w:rsid w:val="00576EE1"/>
    <w:rsid w:val="00581154"/>
    <w:rsid w:val="0058351C"/>
    <w:rsid w:val="00587696"/>
    <w:rsid w:val="00596707"/>
    <w:rsid w:val="00596EC9"/>
    <w:rsid w:val="005A705C"/>
    <w:rsid w:val="005B0157"/>
    <w:rsid w:val="005B1857"/>
    <w:rsid w:val="005B5101"/>
    <w:rsid w:val="005B7176"/>
    <w:rsid w:val="005B7AF9"/>
    <w:rsid w:val="005B7BDE"/>
    <w:rsid w:val="005C1812"/>
    <w:rsid w:val="005D070E"/>
    <w:rsid w:val="005D248E"/>
    <w:rsid w:val="005D277A"/>
    <w:rsid w:val="005D329F"/>
    <w:rsid w:val="005D5294"/>
    <w:rsid w:val="005D61BD"/>
    <w:rsid w:val="005D6D78"/>
    <w:rsid w:val="005E1DFD"/>
    <w:rsid w:val="005E20AB"/>
    <w:rsid w:val="005E4DF2"/>
    <w:rsid w:val="005E6675"/>
    <w:rsid w:val="005F0DA4"/>
    <w:rsid w:val="005F59FB"/>
    <w:rsid w:val="006003A4"/>
    <w:rsid w:val="00614ED8"/>
    <w:rsid w:val="00620C7D"/>
    <w:rsid w:val="006222E7"/>
    <w:rsid w:val="00623055"/>
    <w:rsid w:val="00630166"/>
    <w:rsid w:val="00634265"/>
    <w:rsid w:val="00646D6C"/>
    <w:rsid w:val="0065310C"/>
    <w:rsid w:val="00655116"/>
    <w:rsid w:val="00660220"/>
    <w:rsid w:val="0066094B"/>
    <w:rsid w:val="00662356"/>
    <w:rsid w:val="00662446"/>
    <w:rsid w:val="00664575"/>
    <w:rsid w:val="00665653"/>
    <w:rsid w:val="006726D7"/>
    <w:rsid w:val="00674CD6"/>
    <w:rsid w:val="00676F8F"/>
    <w:rsid w:val="006832A8"/>
    <w:rsid w:val="00695078"/>
    <w:rsid w:val="00696C2D"/>
    <w:rsid w:val="00696FD4"/>
    <w:rsid w:val="006A0115"/>
    <w:rsid w:val="006A5C0C"/>
    <w:rsid w:val="006B7B6C"/>
    <w:rsid w:val="006C2C0B"/>
    <w:rsid w:val="006C35C0"/>
    <w:rsid w:val="006C707D"/>
    <w:rsid w:val="006D0A83"/>
    <w:rsid w:val="006D77E1"/>
    <w:rsid w:val="006E153D"/>
    <w:rsid w:val="006E3B47"/>
    <w:rsid w:val="006E4AF3"/>
    <w:rsid w:val="006F46A1"/>
    <w:rsid w:val="006F51C2"/>
    <w:rsid w:val="006F64C2"/>
    <w:rsid w:val="006F740E"/>
    <w:rsid w:val="00701BD7"/>
    <w:rsid w:val="007071EA"/>
    <w:rsid w:val="00721BD2"/>
    <w:rsid w:val="00723C0D"/>
    <w:rsid w:val="007363C8"/>
    <w:rsid w:val="007410C4"/>
    <w:rsid w:val="0074234C"/>
    <w:rsid w:val="00743217"/>
    <w:rsid w:val="00744A6C"/>
    <w:rsid w:val="00754BE8"/>
    <w:rsid w:val="0075621D"/>
    <w:rsid w:val="00756E4E"/>
    <w:rsid w:val="00757A6E"/>
    <w:rsid w:val="00761A9E"/>
    <w:rsid w:val="0076725B"/>
    <w:rsid w:val="00770A8C"/>
    <w:rsid w:val="00773F86"/>
    <w:rsid w:val="00775006"/>
    <w:rsid w:val="007802FD"/>
    <w:rsid w:val="007838D1"/>
    <w:rsid w:val="00783A4D"/>
    <w:rsid w:val="00785A28"/>
    <w:rsid w:val="00787DF3"/>
    <w:rsid w:val="007943E9"/>
    <w:rsid w:val="00796424"/>
    <w:rsid w:val="007A4B0F"/>
    <w:rsid w:val="007D1011"/>
    <w:rsid w:val="007D2943"/>
    <w:rsid w:val="007D2959"/>
    <w:rsid w:val="007D2E5E"/>
    <w:rsid w:val="007D2F44"/>
    <w:rsid w:val="007D3975"/>
    <w:rsid w:val="007D4461"/>
    <w:rsid w:val="007E100D"/>
    <w:rsid w:val="007E2C3F"/>
    <w:rsid w:val="007E7038"/>
    <w:rsid w:val="007E7E9B"/>
    <w:rsid w:val="007F05CC"/>
    <w:rsid w:val="007F3E6B"/>
    <w:rsid w:val="007F4786"/>
    <w:rsid w:val="007F53AC"/>
    <w:rsid w:val="007F704A"/>
    <w:rsid w:val="0080754E"/>
    <w:rsid w:val="00807CF7"/>
    <w:rsid w:val="0081475D"/>
    <w:rsid w:val="0081630F"/>
    <w:rsid w:val="008168D3"/>
    <w:rsid w:val="00816EE0"/>
    <w:rsid w:val="00817ECB"/>
    <w:rsid w:val="00820CA0"/>
    <w:rsid w:val="008227B3"/>
    <w:rsid w:val="00825806"/>
    <w:rsid w:val="008259B3"/>
    <w:rsid w:val="00833A57"/>
    <w:rsid w:val="00840E42"/>
    <w:rsid w:val="00847AE9"/>
    <w:rsid w:val="00852947"/>
    <w:rsid w:val="00862446"/>
    <w:rsid w:val="00862CC3"/>
    <w:rsid w:val="00862D13"/>
    <w:rsid w:val="00870702"/>
    <w:rsid w:val="00871043"/>
    <w:rsid w:val="008728E4"/>
    <w:rsid w:val="008737B4"/>
    <w:rsid w:val="0087394E"/>
    <w:rsid w:val="00875019"/>
    <w:rsid w:val="00876350"/>
    <w:rsid w:val="00877A88"/>
    <w:rsid w:val="008800EC"/>
    <w:rsid w:val="00883AE9"/>
    <w:rsid w:val="0088797B"/>
    <w:rsid w:val="00890A71"/>
    <w:rsid w:val="008942C9"/>
    <w:rsid w:val="00894C8F"/>
    <w:rsid w:val="00897426"/>
    <w:rsid w:val="008A78BF"/>
    <w:rsid w:val="008B01B7"/>
    <w:rsid w:val="008B11C0"/>
    <w:rsid w:val="008B2688"/>
    <w:rsid w:val="008B5D4D"/>
    <w:rsid w:val="008B6B0C"/>
    <w:rsid w:val="008C10AA"/>
    <w:rsid w:val="008C26C5"/>
    <w:rsid w:val="008C5BAC"/>
    <w:rsid w:val="008C5E8D"/>
    <w:rsid w:val="008C5F88"/>
    <w:rsid w:val="008C68E6"/>
    <w:rsid w:val="008D3B45"/>
    <w:rsid w:val="008D4D96"/>
    <w:rsid w:val="008D65AA"/>
    <w:rsid w:val="008D7995"/>
    <w:rsid w:val="008E2B25"/>
    <w:rsid w:val="008E409C"/>
    <w:rsid w:val="008E46AD"/>
    <w:rsid w:val="008F1859"/>
    <w:rsid w:val="008F3DAF"/>
    <w:rsid w:val="008F437B"/>
    <w:rsid w:val="008F484F"/>
    <w:rsid w:val="008F4BE1"/>
    <w:rsid w:val="009018AF"/>
    <w:rsid w:val="00904F27"/>
    <w:rsid w:val="00905366"/>
    <w:rsid w:val="00905B78"/>
    <w:rsid w:val="00914EAB"/>
    <w:rsid w:val="00915A73"/>
    <w:rsid w:val="00921118"/>
    <w:rsid w:val="00922165"/>
    <w:rsid w:val="00923E90"/>
    <w:rsid w:val="00926542"/>
    <w:rsid w:val="00935BD9"/>
    <w:rsid w:val="00935DAD"/>
    <w:rsid w:val="00937955"/>
    <w:rsid w:val="00940D2F"/>
    <w:rsid w:val="00942EF1"/>
    <w:rsid w:val="0095128E"/>
    <w:rsid w:val="00952D0D"/>
    <w:rsid w:val="00952EDC"/>
    <w:rsid w:val="00954E80"/>
    <w:rsid w:val="00956540"/>
    <w:rsid w:val="00962530"/>
    <w:rsid w:val="00964A96"/>
    <w:rsid w:val="0096500A"/>
    <w:rsid w:val="009660E5"/>
    <w:rsid w:val="00970205"/>
    <w:rsid w:val="009736FB"/>
    <w:rsid w:val="00984DDA"/>
    <w:rsid w:val="0098573C"/>
    <w:rsid w:val="00990CC1"/>
    <w:rsid w:val="00993387"/>
    <w:rsid w:val="009A3CFD"/>
    <w:rsid w:val="009B0332"/>
    <w:rsid w:val="009B590F"/>
    <w:rsid w:val="009B60DA"/>
    <w:rsid w:val="009C1CDE"/>
    <w:rsid w:val="009D503F"/>
    <w:rsid w:val="009E394C"/>
    <w:rsid w:val="009E3BD4"/>
    <w:rsid w:val="009E3F63"/>
    <w:rsid w:val="009E79C4"/>
    <w:rsid w:val="009F35E1"/>
    <w:rsid w:val="00A04655"/>
    <w:rsid w:val="00A05CAF"/>
    <w:rsid w:val="00A20661"/>
    <w:rsid w:val="00A22AA8"/>
    <w:rsid w:val="00A2753D"/>
    <w:rsid w:val="00A34712"/>
    <w:rsid w:val="00A434B4"/>
    <w:rsid w:val="00A45559"/>
    <w:rsid w:val="00A46130"/>
    <w:rsid w:val="00A5311E"/>
    <w:rsid w:val="00A6082F"/>
    <w:rsid w:val="00A621A0"/>
    <w:rsid w:val="00A63211"/>
    <w:rsid w:val="00A64528"/>
    <w:rsid w:val="00A6464A"/>
    <w:rsid w:val="00A662A9"/>
    <w:rsid w:val="00A70F90"/>
    <w:rsid w:val="00A71C08"/>
    <w:rsid w:val="00A72B20"/>
    <w:rsid w:val="00A85922"/>
    <w:rsid w:val="00A85F60"/>
    <w:rsid w:val="00A93530"/>
    <w:rsid w:val="00AA1F8C"/>
    <w:rsid w:val="00AB0A32"/>
    <w:rsid w:val="00AB17D0"/>
    <w:rsid w:val="00AC00F2"/>
    <w:rsid w:val="00AC369E"/>
    <w:rsid w:val="00AC3F2B"/>
    <w:rsid w:val="00AC6F10"/>
    <w:rsid w:val="00AC79DF"/>
    <w:rsid w:val="00AD52B9"/>
    <w:rsid w:val="00AE4259"/>
    <w:rsid w:val="00AF2F50"/>
    <w:rsid w:val="00AF7EB2"/>
    <w:rsid w:val="00B05EF6"/>
    <w:rsid w:val="00B070E4"/>
    <w:rsid w:val="00B076EF"/>
    <w:rsid w:val="00B13544"/>
    <w:rsid w:val="00B1506C"/>
    <w:rsid w:val="00B16069"/>
    <w:rsid w:val="00B21FC2"/>
    <w:rsid w:val="00B245E2"/>
    <w:rsid w:val="00B318BA"/>
    <w:rsid w:val="00B32005"/>
    <w:rsid w:val="00B352AE"/>
    <w:rsid w:val="00B411E0"/>
    <w:rsid w:val="00B43294"/>
    <w:rsid w:val="00B5075F"/>
    <w:rsid w:val="00B521C6"/>
    <w:rsid w:val="00B60FC9"/>
    <w:rsid w:val="00B631D5"/>
    <w:rsid w:val="00B67432"/>
    <w:rsid w:val="00B70371"/>
    <w:rsid w:val="00B70A75"/>
    <w:rsid w:val="00B7164E"/>
    <w:rsid w:val="00B74683"/>
    <w:rsid w:val="00B77C8E"/>
    <w:rsid w:val="00B85C0E"/>
    <w:rsid w:val="00B87670"/>
    <w:rsid w:val="00B90B9F"/>
    <w:rsid w:val="00B92600"/>
    <w:rsid w:val="00B926A1"/>
    <w:rsid w:val="00B92A4D"/>
    <w:rsid w:val="00B97876"/>
    <w:rsid w:val="00BA2123"/>
    <w:rsid w:val="00BA6F6E"/>
    <w:rsid w:val="00BB06BE"/>
    <w:rsid w:val="00BB4025"/>
    <w:rsid w:val="00BC041B"/>
    <w:rsid w:val="00BC0CFE"/>
    <w:rsid w:val="00BC232D"/>
    <w:rsid w:val="00BC38EB"/>
    <w:rsid w:val="00BC40F8"/>
    <w:rsid w:val="00BC6795"/>
    <w:rsid w:val="00BC7A1D"/>
    <w:rsid w:val="00BD4BF9"/>
    <w:rsid w:val="00BD4E8D"/>
    <w:rsid w:val="00BD5024"/>
    <w:rsid w:val="00BE0D72"/>
    <w:rsid w:val="00BE2B43"/>
    <w:rsid w:val="00BF0417"/>
    <w:rsid w:val="00BF226F"/>
    <w:rsid w:val="00BF3054"/>
    <w:rsid w:val="00BF41C5"/>
    <w:rsid w:val="00BF4D56"/>
    <w:rsid w:val="00BF4E80"/>
    <w:rsid w:val="00C0074A"/>
    <w:rsid w:val="00C020BF"/>
    <w:rsid w:val="00C02BB3"/>
    <w:rsid w:val="00C04D5D"/>
    <w:rsid w:val="00C12A0A"/>
    <w:rsid w:val="00C12FA7"/>
    <w:rsid w:val="00C15542"/>
    <w:rsid w:val="00C218F6"/>
    <w:rsid w:val="00C22DDC"/>
    <w:rsid w:val="00C2325F"/>
    <w:rsid w:val="00C24335"/>
    <w:rsid w:val="00C25D71"/>
    <w:rsid w:val="00C306C1"/>
    <w:rsid w:val="00C36BFC"/>
    <w:rsid w:val="00C40A5F"/>
    <w:rsid w:val="00C43892"/>
    <w:rsid w:val="00C44FC2"/>
    <w:rsid w:val="00C51DF4"/>
    <w:rsid w:val="00C5438D"/>
    <w:rsid w:val="00C66FFB"/>
    <w:rsid w:val="00C73321"/>
    <w:rsid w:val="00C776B4"/>
    <w:rsid w:val="00C8201D"/>
    <w:rsid w:val="00C84078"/>
    <w:rsid w:val="00C84803"/>
    <w:rsid w:val="00C84BAF"/>
    <w:rsid w:val="00C86259"/>
    <w:rsid w:val="00C86667"/>
    <w:rsid w:val="00C87B82"/>
    <w:rsid w:val="00C91031"/>
    <w:rsid w:val="00C96BE2"/>
    <w:rsid w:val="00CA7277"/>
    <w:rsid w:val="00CA7A5B"/>
    <w:rsid w:val="00CB2F98"/>
    <w:rsid w:val="00CB3350"/>
    <w:rsid w:val="00CB388E"/>
    <w:rsid w:val="00CB6D5C"/>
    <w:rsid w:val="00CC7F03"/>
    <w:rsid w:val="00CD151F"/>
    <w:rsid w:val="00CD3592"/>
    <w:rsid w:val="00CD7450"/>
    <w:rsid w:val="00CE1F83"/>
    <w:rsid w:val="00CE2548"/>
    <w:rsid w:val="00CE6CB6"/>
    <w:rsid w:val="00D0132F"/>
    <w:rsid w:val="00D01EC7"/>
    <w:rsid w:val="00D105C9"/>
    <w:rsid w:val="00D1106E"/>
    <w:rsid w:val="00D11688"/>
    <w:rsid w:val="00D121CE"/>
    <w:rsid w:val="00D13879"/>
    <w:rsid w:val="00D14061"/>
    <w:rsid w:val="00D200B0"/>
    <w:rsid w:val="00D212B0"/>
    <w:rsid w:val="00D2473A"/>
    <w:rsid w:val="00D26B5B"/>
    <w:rsid w:val="00D30646"/>
    <w:rsid w:val="00D31F70"/>
    <w:rsid w:val="00D31FBB"/>
    <w:rsid w:val="00D31FD9"/>
    <w:rsid w:val="00D321D8"/>
    <w:rsid w:val="00D332E0"/>
    <w:rsid w:val="00D35942"/>
    <w:rsid w:val="00D35A82"/>
    <w:rsid w:val="00D373CF"/>
    <w:rsid w:val="00D47B97"/>
    <w:rsid w:val="00D47CB0"/>
    <w:rsid w:val="00D51A1C"/>
    <w:rsid w:val="00D533C4"/>
    <w:rsid w:val="00D55D91"/>
    <w:rsid w:val="00D5769D"/>
    <w:rsid w:val="00D632E9"/>
    <w:rsid w:val="00D66684"/>
    <w:rsid w:val="00D808A2"/>
    <w:rsid w:val="00D81C90"/>
    <w:rsid w:val="00D81FF6"/>
    <w:rsid w:val="00D84E51"/>
    <w:rsid w:val="00D86B21"/>
    <w:rsid w:val="00D8722F"/>
    <w:rsid w:val="00D95601"/>
    <w:rsid w:val="00D95A34"/>
    <w:rsid w:val="00D979A5"/>
    <w:rsid w:val="00D97E0F"/>
    <w:rsid w:val="00DA006D"/>
    <w:rsid w:val="00DA6841"/>
    <w:rsid w:val="00DB2415"/>
    <w:rsid w:val="00DB26E8"/>
    <w:rsid w:val="00DB3077"/>
    <w:rsid w:val="00DB6D83"/>
    <w:rsid w:val="00DC0EBA"/>
    <w:rsid w:val="00DC519B"/>
    <w:rsid w:val="00DC6D3D"/>
    <w:rsid w:val="00DD0688"/>
    <w:rsid w:val="00DD0CC8"/>
    <w:rsid w:val="00DD12A4"/>
    <w:rsid w:val="00DD14D1"/>
    <w:rsid w:val="00DD153F"/>
    <w:rsid w:val="00DD5ACD"/>
    <w:rsid w:val="00DE189E"/>
    <w:rsid w:val="00DE63E9"/>
    <w:rsid w:val="00DF05E5"/>
    <w:rsid w:val="00DF58D3"/>
    <w:rsid w:val="00E0681B"/>
    <w:rsid w:val="00E10010"/>
    <w:rsid w:val="00E10184"/>
    <w:rsid w:val="00E14B98"/>
    <w:rsid w:val="00E1514F"/>
    <w:rsid w:val="00E1764E"/>
    <w:rsid w:val="00E20C9A"/>
    <w:rsid w:val="00E211D3"/>
    <w:rsid w:val="00E22960"/>
    <w:rsid w:val="00E22E62"/>
    <w:rsid w:val="00E30EEB"/>
    <w:rsid w:val="00E315F3"/>
    <w:rsid w:val="00E324E4"/>
    <w:rsid w:val="00E32A27"/>
    <w:rsid w:val="00E33281"/>
    <w:rsid w:val="00E33D14"/>
    <w:rsid w:val="00E37B3F"/>
    <w:rsid w:val="00E43FA0"/>
    <w:rsid w:val="00E45575"/>
    <w:rsid w:val="00E4648F"/>
    <w:rsid w:val="00E4696A"/>
    <w:rsid w:val="00E52398"/>
    <w:rsid w:val="00E538B7"/>
    <w:rsid w:val="00E54BA2"/>
    <w:rsid w:val="00E56213"/>
    <w:rsid w:val="00E602AB"/>
    <w:rsid w:val="00E60714"/>
    <w:rsid w:val="00E62A3B"/>
    <w:rsid w:val="00E64622"/>
    <w:rsid w:val="00E64E8C"/>
    <w:rsid w:val="00E75BEB"/>
    <w:rsid w:val="00E9054B"/>
    <w:rsid w:val="00E90D28"/>
    <w:rsid w:val="00E92287"/>
    <w:rsid w:val="00EA490A"/>
    <w:rsid w:val="00EB0F2A"/>
    <w:rsid w:val="00EB1F3D"/>
    <w:rsid w:val="00EB5299"/>
    <w:rsid w:val="00EB73DB"/>
    <w:rsid w:val="00EC0056"/>
    <w:rsid w:val="00EC1F6C"/>
    <w:rsid w:val="00EC25C6"/>
    <w:rsid w:val="00EC5168"/>
    <w:rsid w:val="00EE69E4"/>
    <w:rsid w:val="00EF455D"/>
    <w:rsid w:val="00F03F05"/>
    <w:rsid w:val="00F05F81"/>
    <w:rsid w:val="00F07E4A"/>
    <w:rsid w:val="00F144AB"/>
    <w:rsid w:val="00F15E26"/>
    <w:rsid w:val="00F165CB"/>
    <w:rsid w:val="00F17B4E"/>
    <w:rsid w:val="00F23508"/>
    <w:rsid w:val="00F335DD"/>
    <w:rsid w:val="00F34BBE"/>
    <w:rsid w:val="00F366D7"/>
    <w:rsid w:val="00F41A08"/>
    <w:rsid w:val="00F42DFE"/>
    <w:rsid w:val="00F47626"/>
    <w:rsid w:val="00F5388C"/>
    <w:rsid w:val="00F6015C"/>
    <w:rsid w:val="00F6088E"/>
    <w:rsid w:val="00F62526"/>
    <w:rsid w:val="00F65F9C"/>
    <w:rsid w:val="00F670C7"/>
    <w:rsid w:val="00F71305"/>
    <w:rsid w:val="00F71C94"/>
    <w:rsid w:val="00F76E9E"/>
    <w:rsid w:val="00F772A8"/>
    <w:rsid w:val="00F8411D"/>
    <w:rsid w:val="00F94407"/>
    <w:rsid w:val="00FA1275"/>
    <w:rsid w:val="00FA6244"/>
    <w:rsid w:val="00FA693D"/>
    <w:rsid w:val="00FA73A6"/>
    <w:rsid w:val="00FA7CD5"/>
    <w:rsid w:val="00FB0445"/>
    <w:rsid w:val="00FB5739"/>
    <w:rsid w:val="00FB70D7"/>
    <w:rsid w:val="00FC09A4"/>
    <w:rsid w:val="00FD4F2F"/>
    <w:rsid w:val="00FD7D78"/>
    <w:rsid w:val="00FD7E92"/>
    <w:rsid w:val="00FE45F3"/>
    <w:rsid w:val="00FE5090"/>
    <w:rsid w:val="00FF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3EC6035"/>
  <w15:chartTrackingRefBased/>
  <w15:docId w15:val="{5F6183FC-77A7-4B05-950D-4B2F990E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abs>
        <w:tab w:val="left" w:pos="708"/>
      </w:tabs>
      <w:ind w:firstLine="400"/>
      <w:jc w:val="both"/>
    </w:pPr>
    <w:rPr>
      <w:sz w:val="24"/>
      <w:szCs w:val="24"/>
      <w:lang w:eastAsia="zh-CN"/>
    </w:rPr>
  </w:style>
  <w:style w:type="paragraph" w:styleId="10">
    <w:name w:val="heading 1"/>
    <w:basedOn w:val="a"/>
    <w:next w:val="a"/>
    <w:link w:val="11"/>
    <w:qFormat/>
    <w:pPr>
      <w:keepNext/>
      <w:widowControl/>
      <w:numPr>
        <w:numId w:val="1"/>
      </w:numPr>
      <w:tabs>
        <w:tab w:val="clear" w:pos="708"/>
      </w:tabs>
      <w:ind w:left="0" w:firstLine="0"/>
      <w:jc w:val="center"/>
      <w:outlineLvl w:val="0"/>
    </w:pPr>
    <w:rPr>
      <w:b/>
      <w:caps/>
      <w:w w:val="90"/>
      <w:szCs w:val="20"/>
    </w:rPr>
  </w:style>
  <w:style w:type="paragraph" w:styleId="2">
    <w:name w:val="heading 2"/>
    <w:basedOn w:val="a"/>
    <w:next w:val="a"/>
    <w:qFormat/>
    <w:rsid w:val="00B77C8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tabs>
        <w:tab w:val="clear" w:pos="708"/>
      </w:tabs>
      <w:ind w:left="0" w:firstLine="0"/>
      <w:jc w:val="center"/>
      <w:outlineLvl w:val="2"/>
    </w:pPr>
    <w:rPr>
      <w:sz w:val="36"/>
      <w:szCs w:val="20"/>
    </w:rPr>
  </w:style>
  <w:style w:type="character" w:default="1" w:styleId="a0">
    <w:name w:val="Default Paragraph Font"/>
    <w:aliases w:val=" Знак Знак2"/>
    <w:link w:val="a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9E79C4"/>
    <w:rPr>
      <w:sz w:val="36"/>
      <w:lang w:eastAsia="zh-CN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12">
    <w:name w:val="Основной шрифт абзаца1"/>
  </w:style>
  <w:style w:type="character" w:styleId="a4">
    <w:name w:val="Hyperlink"/>
    <w:rPr>
      <w:color w:val="0000FF"/>
      <w:u w:val="single"/>
    </w:rPr>
  </w:style>
  <w:style w:type="character" w:customStyle="1" w:styleId="a5">
    <w:name w:val="Символ сноски"/>
    <w:rPr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styleId="a6">
    <w:name w:val="page number"/>
    <w:basedOn w:val="12"/>
  </w:style>
  <w:style w:type="paragraph" w:styleId="a7">
    <w:name w:val="Title"/>
    <w:basedOn w:val="a"/>
    <w:next w:val="a8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8">
    <w:name w:val="Body Text"/>
    <w:basedOn w:val="a"/>
    <w:link w:val="a9"/>
    <w:qFormat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a">
    <w:name w:val="Title"/>
    <w:basedOn w:val="a"/>
    <w:next w:val="a8"/>
    <w:link w:val="ab"/>
    <w:uiPriority w:val="10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c">
    <w:name w:val="Subtitle"/>
    <w:basedOn w:val="a7"/>
    <w:next w:val="a8"/>
    <w:qFormat/>
    <w:pPr>
      <w:jc w:val="center"/>
    </w:pPr>
    <w:rPr>
      <w:i/>
      <w:iCs/>
    </w:rPr>
  </w:style>
  <w:style w:type="paragraph" w:styleId="ad">
    <w:name w:val="List"/>
    <w:basedOn w:val="a8"/>
    <w:rPr>
      <w:rFonts w:ascii="Arial" w:hAnsi="Arial" w:cs="Mang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3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6">
    <w:name w:val="6"/>
    <w:basedOn w:val="a"/>
  </w:style>
  <w:style w:type="paragraph" w:customStyle="1" w:styleId="Normal">
    <w:name w:val="Normal"/>
    <w:pPr>
      <w:suppressAutoHyphens/>
      <w:autoSpaceDE w:val="0"/>
    </w:pPr>
    <w:rPr>
      <w:rFonts w:eastAsia="Arial"/>
      <w:color w:val="000000"/>
      <w:sz w:val="24"/>
      <w:szCs w:val="24"/>
      <w:lang w:eastAsia="zh-CN"/>
    </w:rPr>
  </w:style>
  <w:style w:type="paragraph" w:styleId="af">
    <w:name w:val="footnote text"/>
    <w:basedOn w:val="a"/>
    <w:link w:val="af0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a"/>
    <w:pPr>
      <w:tabs>
        <w:tab w:val="clear" w:pos="708"/>
      </w:tabs>
      <w:autoSpaceDE w:val="0"/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a"/>
    <w:pPr>
      <w:tabs>
        <w:tab w:val="clear" w:pos="708"/>
      </w:tabs>
      <w:autoSpaceDE w:val="0"/>
      <w:ind w:firstLine="0"/>
      <w:jc w:val="left"/>
    </w:pPr>
    <w:rPr>
      <w:rFonts w:ascii="Sylfaen" w:hAnsi="Sylfaen" w:cs="Sylfaen"/>
    </w:rPr>
  </w:style>
  <w:style w:type="paragraph" w:customStyle="1" w:styleId="14">
    <w:name w:val="Обычный отступ1"/>
    <w:basedOn w:val="a"/>
    <w:next w:val="a"/>
    <w:pPr>
      <w:widowControl/>
      <w:tabs>
        <w:tab w:val="clear" w:pos="708"/>
      </w:tabs>
      <w:autoSpaceDE w:val="0"/>
      <w:ind w:firstLine="0"/>
      <w:jc w:val="left"/>
    </w:pPr>
  </w:style>
  <w:style w:type="paragraph" w:styleId="af1">
    <w:name w:val="header"/>
    <w:basedOn w:val="a"/>
    <w:pPr>
      <w:tabs>
        <w:tab w:val="clear" w:pos="708"/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lear" w:pos="708"/>
        <w:tab w:val="center" w:pos="4677"/>
        <w:tab w:val="right" w:pos="9355"/>
      </w:tabs>
    </w:p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customStyle="1" w:styleId="af5">
    <w:name w:val="Содержимое врезки"/>
    <w:basedOn w:val="a8"/>
  </w:style>
  <w:style w:type="paragraph" w:styleId="af6">
    <w:name w:val="List Paragraph"/>
    <w:basedOn w:val="a"/>
    <w:uiPriority w:val="34"/>
    <w:qFormat/>
    <w:rsid w:val="00A04655"/>
    <w:pPr>
      <w:widowControl/>
      <w:tabs>
        <w:tab w:val="clear" w:pos="708"/>
      </w:tabs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ar-SA"/>
    </w:rPr>
  </w:style>
  <w:style w:type="character" w:customStyle="1" w:styleId="apple-style-span">
    <w:name w:val="apple-style-span"/>
    <w:basedOn w:val="a0"/>
    <w:rsid w:val="00C84078"/>
  </w:style>
  <w:style w:type="paragraph" w:customStyle="1" w:styleId="ew1">
    <w:name w:val="ew1"/>
    <w:basedOn w:val="a"/>
    <w:rsid w:val="00C84078"/>
    <w:pPr>
      <w:tabs>
        <w:tab w:val="clear" w:pos="708"/>
      </w:tabs>
      <w:suppressAutoHyphens/>
      <w:ind w:firstLine="0"/>
      <w:jc w:val="left"/>
      <w:textAlignment w:val="baseline"/>
    </w:pPr>
    <w:rPr>
      <w:rFonts w:ascii="Arial" w:eastAsia="Lucida Sans Unicode" w:hAnsi="Arial" w:cs="Tahoma"/>
      <w:kern w:val="1"/>
      <w:sz w:val="21"/>
      <w:lang w:eastAsia="ar-SA"/>
    </w:rPr>
  </w:style>
  <w:style w:type="paragraph" w:styleId="af7">
    <w:name w:val="Normal (Web)"/>
    <w:basedOn w:val="a"/>
    <w:rsid w:val="00EA490A"/>
    <w:pPr>
      <w:widowControl/>
      <w:tabs>
        <w:tab w:val="clear" w:pos="708"/>
        <w:tab w:val="left" w:pos="720"/>
      </w:tabs>
      <w:spacing w:before="280" w:after="280"/>
      <w:ind w:firstLine="0"/>
      <w:jc w:val="left"/>
    </w:pPr>
    <w:rPr>
      <w:lang w:eastAsia="ar-SA"/>
    </w:rPr>
  </w:style>
  <w:style w:type="paragraph" w:customStyle="1" w:styleId="Standard">
    <w:name w:val="Standard"/>
    <w:rsid w:val="0048154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kern w:val="3"/>
      <w:sz w:val="24"/>
      <w:szCs w:val="24"/>
      <w:lang w:eastAsia="zh-CN"/>
    </w:rPr>
  </w:style>
  <w:style w:type="character" w:styleId="af8">
    <w:name w:val="Emphasis"/>
    <w:qFormat/>
    <w:rsid w:val="00481541"/>
    <w:rPr>
      <w:i/>
      <w:iCs/>
    </w:rPr>
  </w:style>
  <w:style w:type="paragraph" w:customStyle="1" w:styleId="Style16">
    <w:name w:val="Style16"/>
    <w:basedOn w:val="a"/>
    <w:rsid w:val="00481541"/>
    <w:pPr>
      <w:tabs>
        <w:tab w:val="clear" w:pos="708"/>
      </w:tabs>
      <w:autoSpaceDE w:val="0"/>
      <w:autoSpaceDN w:val="0"/>
      <w:adjustRightInd w:val="0"/>
      <w:spacing w:line="478" w:lineRule="exact"/>
      <w:ind w:firstLine="706"/>
    </w:pPr>
    <w:rPr>
      <w:lang w:eastAsia="ru-RU"/>
    </w:rPr>
  </w:style>
  <w:style w:type="table" w:styleId="af9">
    <w:name w:val="Table Grid"/>
    <w:basedOn w:val="a2"/>
    <w:uiPriority w:val="59"/>
    <w:rsid w:val="00CB388E"/>
    <w:pPr>
      <w:widowControl w:val="0"/>
      <w:tabs>
        <w:tab w:val="left" w:pos="708"/>
      </w:tabs>
      <w:ind w:firstLine="4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Body Text Indent"/>
    <w:basedOn w:val="a"/>
    <w:rsid w:val="009E79C4"/>
    <w:pPr>
      <w:widowControl/>
      <w:tabs>
        <w:tab w:val="clear" w:pos="708"/>
      </w:tabs>
      <w:spacing w:line="360" w:lineRule="auto"/>
      <w:ind w:left="360" w:firstLine="0"/>
    </w:pPr>
    <w:rPr>
      <w:sz w:val="28"/>
      <w:lang w:eastAsia="ru-RU"/>
    </w:rPr>
  </w:style>
  <w:style w:type="paragraph" w:customStyle="1" w:styleId="15">
    <w:name w:val="Список_1 Знак"/>
    <w:basedOn w:val="a"/>
    <w:link w:val="1"/>
    <w:rsid w:val="009E79C4"/>
    <w:pPr>
      <w:widowControl/>
      <w:numPr>
        <w:numId w:val="2"/>
      </w:numPr>
      <w:shd w:val="clear" w:color="auto" w:fill="FFFFFF"/>
      <w:tabs>
        <w:tab w:val="clear" w:pos="708"/>
        <w:tab w:val="num" w:leader="none" w:pos="1040"/>
      </w:tabs>
    </w:pPr>
    <w:rPr>
      <w:sz w:val="28"/>
      <w:lang w:eastAsia="ru-RU"/>
    </w:rPr>
  </w:style>
  <w:style w:type="character" w:customStyle="1" w:styleId="1">
    <w:name w:val="Список_1 Знак Знак"/>
    <w:link w:val="15"/>
    <w:rsid w:val="009E79C4"/>
    <w:rPr>
      <w:sz w:val="28"/>
      <w:szCs w:val="24"/>
      <w:shd w:val="clear" w:color="auto" w:fill="FFFFFF"/>
    </w:rPr>
  </w:style>
  <w:style w:type="paragraph" w:customStyle="1" w:styleId="31">
    <w:name w:val="Заг_3"/>
    <w:basedOn w:val="a"/>
    <w:rsid w:val="009E79C4"/>
    <w:pPr>
      <w:keepNext/>
      <w:widowControl/>
      <w:tabs>
        <w:tab w:val="clear" w:pos="708"/>
      </w:tabs>
      <w:suppressAutoHyphens/>
      <w:spacing w:before="120" w:after="120"/>
      <w:ind w:firstLine="0"/>
      <w:jc w:val="center"/>
      <w:outlineLvl w:val="0"/>
    </w:pPr>
    <w:rPr>
      <w:rFonts w:cs="Arial"/>
      <w:b/>
      <w:kern w:val="32"/>
      <w:sz w:val="28"/>
      <w:szCs w:val="28"/>
      <w:lang w:eastAsia="ru-RU"/>
    </w:rPr>
  </w:style>
  <w:style w:type="character" w:customStyle="1" w:styleId="WW8Num2z0">
    <w:name w:val="WW8Num2z0"/>
    <w:rsid w:val="009E79C4"/>
    <w:rPr>
      <w:rFonts w:ascii="Courier New" w:hAnsi="Courier New"/>
      <w:sz w:val="24"/>
    </w:rPr>
  </w:style>
  <w:style w:type="character" w:customStyle="1" w:styleId="WW8Num2z1">
    <w:name w:val="WW8Num2z1"/>
    <w:rsid w:val="009E79C4"/>
    <w:rPr>
      <w:rFonts w:ascii="Courier New" w:hAnsi="Courier New"/>
    </w:rPr>
  </w:style>
  <w:style w:type="character" w:customStyle="1" w:styleId="WW8Num2z2">
    <w:name w:val="WW8Num2z2"/>
    <w:rsid w:val="009E79C4"/>
    <w:rPr>
      <w:rFonts w:ascii="Wingdings" w:hAnsi="Wingdings"/>
    </w:rPr>
  </w:style>
  <w:style w:type="character" w:customStyle="1" w:styleId="WW8Num2z3">
    <w:name w:val="WW8Num2z3"/>
    <w:rsid w:val="009E79C4"/>
    <w:rPr>
      <w:rFonts w:ascii="Symbol" w:hAnsi="Symbol"/>
    </w:rPr>
  </w:style>
  <w:style w:type="character" w:customStyle="1" w:styleId="WW8Num4z0">
    <w:name w:val="WW8Num4z0"/>
    <w:rsid w:val="009E79C4"/>
    <w:rPr>
      <w:b w:val="0"/>
    </w:rPr>
  </w:style>
  <w:style w:type="paragraph" w:customStyle="1" w:styleId="16">
    <w:name w:val="Название1"/>
    <w:basedOn w:val="a"/>
    <w:rsid w:val="009E79C4"/>
    <w:pPr>
      <w:widowControl/>
      <w:suppressLineNumbers/>
      <w:tabs>
        <w:tab w:val="clear" w:pos="708"/>
      </w:tabs>
      <w:spacing w:before="120" w:after="120"/>
      <w:ind w:firstLine="0"/>
      <w:jc w:val="left"/>
    </w:pPr>
    <w:rPr>
      <w:rFonts w:cs="Tahoma"/>
      <w:i/>
      <w:iCs/>
      <w:lang w:eastAsia="ar-SA"/>
    </w:rPr>
  </w:style>
  <w:style w:type="character" w:customStyle="1" w:styleId="apple-converted-space">
    <w:name w:val="apple-converted-space"/>
    <w:basedOn w:val="a0"/>
    <w:rsid w:val="00BC6795"/>
  </w:style>
  <w:style w:type="numbering" w:customStyle="1" w:styleId="WW8Num1">
    <w:name w:val="WW8Num1"/>
    <w:basedOn w:val="a3"/>
    <w:rsid w:val="00EB5299"/>
    <w:pPr>
      <w:numPr>
        <w:numId w:val="3"/>
      </w:numPr>
    </w:pPr>
  </w:style>
  <w:style w:type="character" w:customStyle="1" w:styleId="11">
    <w:name w:val="Заголовок 1 Знак"/>
    <w:link w:val="10"/>
    <w:rsid w:val="00EB5299"/>
    <w:rPr>
      <w:b/>
      <w:caps/>
      <w:w w:val="90"/>
      <w:sz w:val="24"/>
      <w:lang w:eastAsia="zh-CN"/>
    </w:rPr>
  </w:style>
  <w:style w:type="paragraph" w:customStyle="1" w:styleId="Style6">
    <w:name w:val="Style6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8">
    <w:name w:val="Style8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11">
    <w:name w:val="Style11"/>
    <w:basedOn w:val="a"/>
    <w:rsid w:val="00EB5299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character" w:customStyle="1" w:styleId="FontStyle20">
    <w:name w:val="Font Style20"/>
    <w:rsid w:val="00EB529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EB5299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EB5299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EB5299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534C21"/>
    <w:rPr>
      <w:rFonts w:ascii="Times New Roman" w:hAnsi="Times New Roman" w:cs="Times New Roman"/>
      <w:sz w:val="22"/>
      <w:szCs w:val="22"/>
    </w:rPr>
  </w:style>
  <w:style w:type="paragraph" w:customStyle="1" w:styleId="NoSpacing">
    <w:name w:val="No Spacing"/>
    <w:rsid w:val="003D7EDF"/>
    <w:rPr>
      <w:rFonts w:ascii="Calibri" w:hAnsi="Calibri"/>
      <w:sz w:val="22"/>
      <w:szCs w:val="22"/>
      <w:lang w:eastAsia="en-US"/>
    </w:rPr>
  </w:style>
  <w:style w:type="paragraph" w:customStyle="1" w:styleId="a1">
    <w:basedOn w:val="a"/>
    <w:link w:val="a0"/>
    <w:rsid w:val="00770A8C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paragraph" w:styleId="afb">
    <w:name w:val="No Spacing"/>
    <w:qFormat/>
    <w:rsid w:val="00D81C90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9">
    <w:name w:val="Основной текст Знак"/>
    <w:link w:val="a8"/>
    <w:rsid w:val="00D81C90"/>
    <w:rPr>
      <w:lang w:val="ru-RU" w:eastAsia="zh-CN" w:bidi="ar-SA"/>
    </w:rPr>
  </w:style>
  <w:style w:type="character" w:customStyle="1" w:styleId="FontStyle31">
    <w:name w:val="Font Style31"/>
    <w:rsid w:val="00D81C90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status">
    <w:name w:val="status"/>
    <w:basedOn w:val="a"/>
    <w:rsid w:val="00B77C8E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customStyle="1" w:styleId="bigtext">
    <w:name w:val="bigtext"/>
    <w:basedOn w:val="a0"/>
    <w:rsid w:val="00B77C8E"/>
  </w:style>
  <w:style w:type="paragraph" w:customStyle="1" w:styleId="TableParagraph">
    <w:name w:val="Table Paragraph"/>
    <w:basedOn w:val="a"/>
    <w:rsid w:val="00B77C8E"/>
    <w:pPr>
      <w:tabs>
        <w:tab w:val="clear" w:pos="708"/>
      </w:tabs>
      <w:autoSpaceDE w:val="0"/>
      <w:autoSpaceDN w:val="0"/>
      <w:ind w:firstLine="0"/>
      <w:jc w:val="left"/>
    </w:pPr>
    <w:rPr>
      <w:sz w:val="22"/>
      <w:szCs w:val="22"/>
      <w:lang w:val="en-US" w:eastAsia="en-US"/>
    </w:rPr>
  </w:style>
  <w:style w:type="paragraph" w:customStyle="1" w:styleId="Default">
    <w:name w:val="Default"/>
    <w:rsid w:val="00B77C8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8">
    <w:name w:val=" Знак Знак8"/>
    <w:rsid w:val="00B352AE"/>
    <w:rPr>
      <w:b/>
      <w:caps/>
      <w:w w:val="90"/>
      <w:sz w:val="24"/>
      <w:lang w:val="ru-RU" w:eastAsia="zh-CN" w:bidi="ar-SA"/>
    </w:rPr>
  </w:style>
  <w:style w:type="paragraph" w:styleId="afc">
    <w:name w:val="Balloon Text"/>
    <w:basedOn w:val="a"/>
    <w:link w:val="afd"/>
    <w:uiPriority w:val="99"/>
    <w:semiHidden/>
    <w:unhideWhenUsed/>
    <w:rsid w:val="00847AE9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semiHidden/>
    <w:rsid w:val="00847AE9"/>
    <w:rPr>
      <w:rFonts w:ascii="Tahoma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E75BEB"/>
    <w:pPr>
      <w:widowControl/>
      <w:tabs>
        <w:tab w:val="clear" w:pos="708"/>
      </w:tabs>
      <w:ind w:left="720" w:firstLine="0"/>
      <w:contextualSpacing/>
      <w:jc w:val="left"/>
    </w:pPr>
    <w:rPr>
      <w:lang w:eastAsia="ru-RU"/>
    </w:rPr>
  </w:style>
  <w:style w:type="paragraph" w:customStyle="1" w:styleId="xmsonormal">
    <w:name w:val="x_msonormal"/>
    <w:basedOn w:val="a"/>
    <w:rsid w:val="00DB6D83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customStyle="1" w:styleId="5">
    <w:name w:val=" Знак Знак5"/>
    <w:rsid w:val="00F144AB"/>
    <w:rPr>
      <w:b/>
      <w:caps/>
      <w:w w:val="90"/>
      <w:sz w:val="24"/>
      <w:lang w:val="ru-RU" w:eastAsia="zh-CN" w:bidi="ar-SA"/>
    </w:rPr>
  </w:style>
  <w:style w:type="character" w:styleId="afe">
    <w:name w:val="annotation reference"/>
    <w:rsid w:val="00C73321"/>
    <w:rPr>
      <w:sz w:val="16"/>
      <w:szCs w:val="16"/>
    </w:rPr>
  </w:style>
  <w:style w:type="paragraph" w:styleId="aff">
    <w:name w:val="annotation text"/>
    <w:basedOn w:val="a"/>
    <w:rsid w:val="00C73321"/>
    <w:pPr>
      <w:tabs>
        <w:tab w:val="clear" w:pos="708"/>
      </w:tabs>
      <w:suppressAutoHyphens/>
      <w:autoSpaceDE w:val="0"/>
      <w:ind w:firstLine="0"/>
      <w:jc w:val="left"/>
    </w:pPr>
    <w:rPr>
      <w:b/>
      <w:sz w:val="20"/>
      <w:szCs w:val="20"/>
    </w:rPr>
  </w:style>
  <w:style w:type="paragraph" w:customStyle="1" w:styleId="17">
    <w:name w:val=" Знак Знак1 Знак Знак"/>
    <w:basedOn w:val="a"/>
    <w:rsid w:val="00204A40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af0">
    <w:name w:val="Текст сноски Знак"/>
    <w:link w:val="af"/>
    <w:rsid w:val="003B6F17"/>
    <w:rPr>
      <w:lang w:eastAsia="zh-CN"/>
    </w:rPr>
  </w:style>
  <w:style w:type="character" w:styleId="aff0">
    <w:name w:val="footnote reference"/>
    <w:unhideWhenUsed/>
    <w:rsid w:val="003B6F17"/>
    <w:rPr>
      <w:vertAlign w:val="superscript"/>
    </w:rPr>
  </w:style>
  <w:style w:type="paragraph" w:customStyle="1" w:styleId="18">
    <w:name w:val="Без интервала1"/>
    <w:rsid w:val="00AF2F50"/>
    <w:rPr>
      <w:rFonts w:ascii="Calibri" w:hAnsi="Calibri"/>
      <w:sz w:val="22"/>
      <w:szCs w:val="22"/>
      <w:lang w:eastAsia="en-US"/>
    </w:rPr>
  </w:style>
  <w:style w:type="character" w:customStyle="1" w:styleId="ab">
    <w:name w:val="Заголовок Знак"/>
    <w:link w:val="aa"/>
    <w:uiPriority w:val="10"/>
    <w:rsid w:val="00AF2F50"/>
    <w:rPr>
      <w:rFonts w:ascii="Arial" w:eastAsia="Arial Unicode MS" w:hAnsi="Arial" w:cs="Mangal"/>
      <w:sz w:val="28"/>
      <w:szCs w:val="28"/>
      <w:lang w:eastAsia="zh-CN"/>
    </w:rPr>
  </w:style>
  <w:style w:type="character" w:styleId="aff1">
    <w:name w:val="Placeholder Text"/>
    <w:uiPriority w:val="99"/>
    <w:semiHidden/>
    <w:rsid w:val="00AF2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iblioclub.ru/index.php?page=book&amp;id=114723" TargetMode="External"/><Relationship Id="rId18" Type="http://schemas.openxmlformats.org/officeDocument/2006/relationships/hyperlink" Target="http://www.mathnet.ru/php/journal.phtml?jrnid=ubs&amp;option_lang=rus" TargetMode="External"/><Relationship Id="rId26" Type="http://schemas.openxmlformats.org/officeDocument/2006/relationships/hyperlink" Target="https://library.rsu.edu.ru/" TargetMode="External"/><Relationship Id="rId39" Type="http://schemas.openxmlformats.org/officeDocument/2006/relationships/hyperlink" Target="http://www.cfin.ru" TargetMode="External"/><Relationship Id="rId21" Type="http://schemas.openxmlformats.org/officeDocument/2006/relationships/hyperlink" Target="http://www.mathnet.ru/php/journal.phtml?jrnid=smj&amp;option_lang=rus" TargetMode="External"/><Relationship Id="rId34" Type="http://schemas.openxmlformats.org/officeDocument/2006/relationships/hyperlink" Target="http://eqworld.ipmnet.ru/indexr.htm" TargetMode="External"/><Relationship Id="rId42" Type="http://schemas.openxmlformats.org/officeDocument/2006/relationships/hyperlink" Target="https://miktex.org/" TargetMode="External"/><Relationship Id="rId47" Type="http://schemas.openxmlformats.org/officeDocument/2006/relationships/hyperlink" Target="http://www.ystu.ru/download/MiMO/math_11.pdf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hyperlink" Target="http://biblioclub.ru/index.php?page=book&amp;id=1147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ej.hse.ru/archive.html" TargetMode="External"/><Relationship Id="rId29" Type="http://schemas.openxmlformats.org/officeDocument/2006/relationships/hyperlink" Target="https://www.biblio-online.ru" TargetMode="External"/><Relationship Id="rId11" Type="http://schemas.openxmlformats.org/officeDocument/2006/relationships/hyperlink" Target="http://biblioclub.ru/index.php?page=book&amp;id=119452" TargetMode="External"/><Relationship Id="rId24" Type="http://schemas.openxmlformats.org/officeDocument/2006/relationships/hyperlink" Target="http://www.book.ru" TargetMode="External"/><Relationship Id="rId32" Type="http://schemas.openxmlformats.org/officeDocument/2006/relationships/hyperlink" Target="http://cyberleninka.ru/" TargetMode="External"/><Relationship Id="rId37" Type="http://schemas.openxmlformats.org/officeDocument/2006/relationships/hyperlink" Target="http://www.gks.ru" TargetMode="External"/><Relationship Id="rId40" Type="http://schemas.openxmlformats.org/officeDocument/2006/relationships/hyperlink" Target="http://www.psed.isr.umich.edu/psed/home" TargetMode="External"/><Relationship Id="rId45" Type="http://schemas.openxmlformats.org/officeDocument/2006/relationships/hyperlink" Target="https://www.anylogic.ru/" TargetMode="External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yperlink" Target="https://www.biblio-online.ru/book/8600D715-1FEB-4159-A50C-F939A48BE9C1" TargetMode="External"/><Relationship Id="rId19" Type="http://schemas.openxmlformats.org/officeDocument/2006/relationships/hyperlink" Target="http://www.mathnet.ru/php/journal.phtml?jrnid=de&amp;option_lang=rus" TargetMode="External"/><Relationship Id="rId31" Type="http://schemas.openxmlformats.org/officeDocument/2006/relationships/hyperlink" Target="https://elibrary.ru" TargetMode="External"/><Relationship Id="rId44" Type="http://schemas.openxmlformats.org/officeDocument/2006/relationships/hyperlink" Target="https://maxima.sourceforge.io/ru/index.html" TargetMode="External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biblioclub.ru/index.php?page=book&amp;id=436330" TargetMode="External"/><Relationship Id="rId14" Type="http://schemas.openxmlformats.org/officeDocument/2006/relationships/hyperlink" Target="http://biblioclub.ru/index.php?page=book&amp;id=114535" TargetMode="External"/><Relationship Id="rId22" Type="http://schemas.openxmlformats.org/officeDocument/2006/relationships/hyperlink" Target="http://www.mathnet.ru/php/journal.phtml?jrnid=into&amp;option_lang=rus" TargetMode="External"/><Relationship Id="rId27" Type="http://schemas.openxmlformats.org/officeDocument/2006/relationships/hyperlink" Target="https://dlib.eastview.com/" TargetMode="External"/><Relationship Id="rId30" Type="http://schemas.openxmlformats.org/officeDocument/2006/relationships/hyperlink" Target="https://e.lanbook.com/" TargetMode="External"/><Relationship Id="rId35" Type="http://schemas.openxmlformats.org/officeDocument/2006/relationships/hyperlink" Target="http://old.exponenta.ru/" TargetMode="External"/><Relationship Id="rId43" Type="http://schemas.openxmlformats.org/officeDocument/2006/relationships/hyperlink" Target="https://texstudio.org/" TargetMode="External"/><Relationship Id="rId48" Type="http://schemas.openxmlformats.org/officeDocument/2006/relationships/header" Target="header1.xml"/><Relationship Id="rId8" Type="http://schemas.openxmlformats.org/officeDocument/2006/relationships/hyperlink" Target="http://biblioclub.ru/index.php?page=book&amp;id=430107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://biblioclub.ru/index.php?page=book&amp;id=363951" TargetMode="External"/><Relationship Id="rId17" Type="http://schemas.openxmlformats.org/officeDocument/2006/relationships/hyperlink" Target="http://esc.vscc.ac.ru/" TargetMode="External"/><Relationship Id="rId25" Type="http://schemas.openxmlformats.org/officeDocument/2006/relationships/hyperlink" Target="http://znanium.com" TargetMode="External"/><Relationship Id="rId33" Type="http://schemas.openxmlformats.org/officeDocument/2006/relationships/hyperlink" Target="http://www.allmath.ru/" TargetMode="External"/><Relationship Id="rId38" Type="http://schemas.openxmlformats.org/officeDocument/2006/relationships/hyperlink" Target="http://www.cbr.ru/" TargetMode="External"/><Relationship Id="rId46" Type="http://schemas.openxmlformats.org/officeDocument/2006/relationships/image" Target="media/image1.png"/><Relationship Id="rId20" Type="http://schemas.openxmlformats.org/officeDocument/2006/relationships/hyperlink" Target="https://diffjournal.spbu.ru/RU/about.html" TargetMode="External"/><Relationship Id="rId41" Type="http://schemas.openxmlformats.org/officeDocument/2006/relationships/hyperlink" Target="https://www.jamovi.org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mm.jes.su/" TargetMode="External"/><Relationship Id="rId23" Type="http://schemas.openxmlformats.org/officeDocument/2006/relationships/hyperlink" Target="http://www.mathnet.ru/php/journal.phtml?jrnid=pu&amp;option_lang=rus" TargetMode="External"/><Relationship Id="rId28" Type="http://schemas.openxmlformats.org/officeDocument/2006/relationships/hyperlink" Target="http://biblioclub.ru/index.php?page=main_ub_red" TargetMode="External"/><Relationship Id="rId36" Type="http://schemas.openxmlformats.org/officeDocument/2006/relationships/hyperlink" Target="http://www.mccme.ru/" TargetMode="External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6317</Words>
  <Characters>47952</Characters>
  <Application>Microsoft Office Word</Application>
  <DocSecurity>4</DocSecurity>
  <Lines>1653</Lines>
  <Paragraphs>786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none</Company>
  <LinksUpToDate>false</LinksUpToDate>
  <CharactersWithSpaces>53483</CharactersWithSpaces>
  <SharedDoc>false</SharedDoc>
  <HLinks>
    <vt:vector size="240" baseType="variant">
      <vt:variant>
        <vt:i4>2818140</vt:i4>
      </vt:variant>
      <vt:variant>
        <vt:i4>117</vt:i4>
      </vt:variant>
      <vt:variant>
        <vt:i4>0</vt:i4>
      </vt:variant>
      <vt:variant>
        <vt:i4>5</vt:i4>
      </vt:variant>
      <vt:variant>
        <vt:lpwstr>http://www.ystu.ru/download/MiMO/math_11.pdf</vt:lpwstr>
      </vt:variant>
      <vt:variant>
        <vt:lpwstr/>
      </vt:variant>
      <vt:variant>
        <vt:i4>1245189</vt:i4>
      </vt:variant>
      <vt:variant>
        <vt:i4>114</vt:i4>
      </vt:variant>
      <vt:variant>
        <vt:i4>0</vt:i4>
      </vt:variant>
      <vt:variant>
        <vt:i4>5</vt:i4>
      </vt:variant>
      <vt:variant>
        <vt:lpwstr>https://www.anylogic.ru/</vt:lpwstr>
      </vt:variant>
      <vt:variant>
        <vt:lpwstr/>
      </vt:variant>
      <vt:variant>
        <vt:i4>3080235</vt:i4>
      </vt:variant>
      <vt:variant>
        <vt:i4>111</vt:i4>
      </vt:variant>
      <vt:variant>
        <vt:i4>0</vt:i4>
      </vt:variant>
      <vt:variant>
        <vt:i4>5</vt:i4>
      </vt:variant>
      <vt:variant>
        <vt:lpwstr>https://maxima.sourceforge.io/ru/index.html</vt:lpwstr>
      </vt:variant>
      <vt:variant>
        <vt:lpwstr/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https://texstudio.org/</vt:lpwstr>
      </vt:variant>
      <vt:variant>
        <vt:lpwstr/>
      </vt:variant>
      <vt:variant>
        <vt:i4>8126591</vt:i4>
      </vt:variant>
      <vt:variant>
        <vt:i4>105</vt:i4>
      </vt:variant>
      <vt:variant>
        <vt:i4>0</vt:i4>
      </vt:variant>
      <vt:variant>
        <vt:i4>5</vt:i4>
      </vt:variant>
      <vt:variant>
        <vt:lpwstr>https://miktex.org/</vt:lpwstr>
      </vt:variant>
      <vt:variant>
        <vt:lpwstr/>
      </vt:variant>
      <vt:variant>
        <vt:i4>2556013</vt:i4>
      </vt:variant>
      <vt:variant>
        <vt:i4>102</vt:i4>
      </vt:variant>
      <vt:variant>
        <vt:i4>0</vt:i4>
      </vt:variant>
      <vt:variant>
        <vt:i4>5</vt:i4>
      </vt:variant>
      <vt:variant>
        <vt:lpwstr>https://www.jamovi.org/</vt:lpwstr>
      </vt:variant>
      <vt:variant>
        <vt:lpwstr/>
      </vt:variant>
      <vt:variant>
        <vt:i4>3407981</vt:i4>
      </vt:variant>
      <vt:variant>
        <vt:i4>99</vt:i4>
      </vt:variant>
      <vt:variant>
        <vt:i4>0</vt:i4>
      </vt:variant>
      <vt:variant>
        <vt:i4>5</vt:i4>
      </vt:variant>
      <vt:variant>
        <vt:lpwstr>http://www.psed.isr.umich.edu/psed/home</vt:lpwstr>
      </vt:variant>
      <vt:variant>
        <vt:lpwstr/>
      </vt:variant>
      <vt:variant>
        <vt:i4>7995434</vt:i4>
      </vt:variant>
      <vt:variant>
        <vt:i4>96</vt:i4>
      </vt:variant>
      <vt:variant>
        <vt:i4>0</vt:i4>
      </vt:variant>
      <vt:variant>
        <vt:i4>5</vt:i4>
      </vt:variant>
      <vt:variant>
        <vt:lpwstr>http://www.cfin.ru/</vt:lpwstr>
      </vt:variant>
      <vt:variant>
        <vt:lpwstr/>
      </vt:variant>
      <vt:variant>
        <vt:i4>6750313</vt:i4>
      </vt:variant>
      <vt:variant>
        <vt:i4>93</vt:i4>
      </vt:variant>
      <vt:variant>
        <vt:i4>0</vt:i4>
      </vt:variant>
      <vt:variant>
        <vt:i4>5</vt:i4>
      </vt:variant>
      <vt:variant>
        <vt:lpwstr>http://www.cbr.ru/</vt:lpwstr>
      </vt:variant>
      <vt:variant>
        <vt:lpwstr/>
      </vt:variant>
      <vt:variant>
        <vt:i4>6422624</vt:i4>
      </vt:variant>
      <vt:variant>
        <vt:i4>90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  <vt:variant>
        <vt:i4>1900549</vt:i4>
      </vt:variant>
      <vt:variant>
        <vt:i4>87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84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81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78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75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72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69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66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63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60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57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54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51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  <vt:variant>
        <vt:i4>2424857</vt:i4>
      </vt:variant>
      <vt:variant>
        <vt:i4>48</vt:i4>
      </vt:variant>
      <vt:variant>
        <vt:i4>0</vt:i4>
      </vt:variant>
      <vt:variant>
        <vt:i4>5</vt:i4>
      </vt:variant>
      <vt:variant>
        <vt:lpwstr>http://www.mathnet.ru/php/journal.phtml?jrnid=pu&amp;option_lang=rus</vt:lpwstr>
      </vt:variant>
      <vt:variant>
        <vt:lpwstr/>
      </vt:variant>
      <vt:variant>
        <vt:i4>5308532</vt:i4>
      </vt:variant>
      <vt:variant>
        <vt:i4>45</vt:i4>
      </vt:variant>
      <vt:variant>
        <vt:i4>0</vt:i4>
      </vt:variant>
      <vt:variant>
        <vt:i4>5</vt:i4>
      </vt:variant>
      <vt:variant>
        <vt:lpwstr>http://www.mathnet.ru/php/journal.phtml?jrnid=into&amp;option_lang=rus</vt:lpwstr>
      </vt:variant>
      <vt:variant>
        <vt:lpwstr/>
      </vt:variant>
      <vt:variant>
        <vt:i4>655412</vt:i4>
      </vt:variant>
      <vt:variant>
        <vt:i4>42</vt:i4>
      </vt:variant>
      <vt:variant>
        <vt:i4>0</vt:i4>
      </vt:variant>
      <vt:variant>
        <vt:i4>5</vt:i4>
      </vt:variant>
      <vt:variant>
        <vt:lpwstr>http://www.mathnet.ru/php/journal.phtml?jrnid=smj&amp;option_lang=rus</vt:lpwstr>
      </vt:variant>
      <vt:variant>
        <vt:lpwstr/>
      </vt:variant>
      <vt:variant>
        <vt:i4>1966085</vt:i4>
      </vt:variant>
      <vt:variant>
        <vt:i4>39</vt:i4>
      </vt:variant>
      <vt:variant>
        <vt:i4>0</vt:i4>
      </vt:variant>
      <vt:variant>
        <vt:i4>5</vt:i4>
      </vt:variant>
      <vt:variant>
        <vt:lpwstr>https://diffjournal.spbu.ru/RU/about.html</vt:lpwstr>
      </vt:variant>
      <vt:variant>
        <vt:lpwstr/>
      </vt:variant>
      <vt:variant>
        <vt:i4>3473421</vt:i4>
      </vt:variant>
      <vt:variant>
        <vt:i4>36</vt:i4>
      </vt:variant>
      <vt:variant>
        <vt:i4>0</vt:i4>
      </vt:variant>
      <vt:variant>
        <vt:i4>5</vt:i4>
      </vt:variant>
      <vt:variant>
        <vt:lpwstr>http://www.mathnet.ru/php/journal.phtml?jrnid=de&amp;option_lang=rus</vt:lpwstr>
      </vt:variant>
      <vt:variant>
        <vt:lpwstr/>
      </vt:variant>
      <vt:variant>
        <vt:i4>327723</vt:i4>
      </vt:variant>
      <vt:variant>
        <vt:i4>33</vt:i4>
      </vt:variant>
      <vt:variant>
        <vt:i4>0</vt:i4>
      </vt:variant>
      <vt:variant>
        <vt:i4>5</vt:i4>
      </vt:variant>
      <vt:variant>
        <vt:lpwstr>http://www.mathnet.ru/php/journal.phtml?jrnid=ubs&amp;option_lang=rus</vt:lpwstr>
      </vt:variant>
      <vt:variant>
        <vt:lpwstr/>
      </vt:variant>
      <vt:variant>
        <vt:i4>2621566</vt:i4>
      </vt:variant>
      <vt:variant>
        <vt:i4>30</vt:i4>
      </vt:variant>
      <vt:variant>
        <vt:i4>0</vt:i4>
      </vt:variant>
      <vt:variant>
        <vt:i4>5</vt:i4>
      </vt:variant>
      <vt:variant>
        <vt:lpwstr>http://esc.vscc.ac.ru/</vt:lpwstr>
      </vt:variant>
      <vt:variant>
        <vt:lpwstr/>
      </vt:variant>
      <vt:variant>
        <vt:i4>7405608</vt:i4>
      </vt:variant>
      <vt:variant>
        <vt:i4>27</vt:i4>
      </vt:variant>
      <vt:variant>
        <vt:i4>0</vt:i4>
      </vt:variant>
      <vt:variant>
        <vt:i4>5</vt:i4>
      </vt:variant>
      <vt:variant>
        <vt:lpwstr>https://ej.hse.ru/archive.html</vt:lpwstr>
      </vt:variant>
      <vt:variant>
        <vt:lpwstr/>
      </vt:variant>
      <vt:variant>
        <vt:i4>7077922</vt:i4>
      </vt:variant>
      <vt:variant>
        <vt:i4>24</vt:i4>
      </vt:variant>
      <vt:variant>
        <vt:i4>0</vt:i4>
      </vt:variant>
      <vt:variant>
        <vt:i4>5</vt:i4>
      </vt:variant>
      <vt:variant>
        <vt:lpwstr>https://emm.jes.su/</vt:lpwstr>
      </vt:variant>
      <vt:variant>
        <vt:lpwstr/>
      </vt:variant>
      <vt:variant>
        <vt:i4>3211327</vt:i4>
      </vt:variant>
      <vt:variant>
        <vt:i4>21</vt:i4>
      </vt:variant>
      <vt:variant>
        <vt:i4>0</vt:i4>
      </vt:variant>
      <vt:variant>
        <vt:i4>5</vt:i4>
      </vt:variant>
      <vt:variant>
        <vt:lpwstr>http://biblioclub.ru/index.php?page=book&amp;id=114535</vt:lpwstr>
      </vt:variant>
      <vt:variant>
        <vt:lpwstr/>
      </vt:variant>
      <vt:variant>
        <vt:i4>3473470</vt:i4>
      </vt:variant>
      <vt:variant>
        <vt:i4>18</vt:i4>
      </vt:variant>
      <vt:variant>
        <vt:i4>0</vt:i4>
      </vt:variant>
      <vt:variant>
        <vt:i4>5</vt:i4>
      </vt:variant>
      <vt:variant>
        <vt:lpwstr>http://biblioclub.ru/index.php?page=book&amp;id=114723</vt:lpwstr>
      </vt:variant>
      <vt:variant>
        <vt:lpwstr/>
      </vt:variant>
      <vt:variant>
        <vt:i4>4063292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http://biblioclub.ru/index.php?page=book&amp;id=363951</vt:lpwstr>
      </vt:variant>
      <vt:variant>
        <vt:lpwstr/>
      </vt:variant>
      <vt:variant>
        <vt:i4>3604532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http://biblioclub.ru/index.php?page=book&amp;id=119452</vt:lpwstr>
      </vt:variant>
      <vt:variant>
        <vt:lpwstr/>
      </vt:variant>
      <vt:variant>
        <vt:i4>6357051</vt:i4>
      </vt:variant>
      <vt:variant>
        <vt:i4>9</vt:i4>
      </vt:variant>
      <vt:variant>
        <vt:i4>0</vt:i4>
      </vt:variant>
      <vt:variant>
        <vt:i4>5</vt:i4>
      </vt:variant>
      <vt:variant>
        <vt:lpwstr>https://www.biblio-online.ru/book/8600D715-1FEB-4159-A50C-F939A48BE9C1</vt:lpwstr>
      </vt:variant>
      <vt:variant>
        <vt:lpwstr/>
      </vt:variant>
      <vt:variant>
        <vt:i4>3145784</vt:i4>
      </vt:variant>
      <vt:variant>
        <vt:i4>6</vt:i4>
      </vt:variant>
      <vt:variant>
        <vt:i4>0</vt:i4>
      </vt:variant>
      <vt:variant>
        <vt:i4>5</vt:i4>
      </vt:variant>
      <vt:variant>
        <vt:lpwstr>http://biblioclub.ru/index.php?page=book&amp;id=436330</vt:lpwstr>
      </vt:variant>
      <vt:variant>
        <vt:lpwstr/>
      </vt:variant>
      <vt:variant>
        <vt:i4>3473469</vt:i4>
      </vt:variant>
      <vt:variant>
        <vt:i4>3</vt:i4>
      </vt:variant>
      <vt:variant>
        <vt:i4>0</vt:i4>
      </vt:variant>
      <vt:variant>
        <vt:i4>5</vt:i4>
      </vt:variant>
      <vt:variant>
        <vt:lpwstr>http://biblioclub.ru/index.php?page=book&amp;id=430107</vt:lpwstr>
      </vt:variant>
      <vt:variant>
        <vt:lpwstr/>
      </vt:variant>
      <vt:variant>
        <vt:i4>4063293</vt:i4>
      </vt:variant>
      <vt:variant>
        <vt:i4>0</vt:i4>
      </vt:variant>
      <vt:variant>
        <vt:i4>0</vt:i4>
      </vt:variant>
      <vt:variant>
        <vt:i4>5</vt:i4>
      </vt:variant>
      <vt:variant>
        <vt:lpwstr>http://biblioclub.ru/index.php?page=book&amp;id=114718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ОРД</dc:creator>
  <cp:keywords/>
  <cp:lastModifiedBy>Daniil Zatsepin</cp:lastModifiedBy>
  <cp:revision>2</cp:revision>
  <cp:lastPrinted>2026-10-24T09:19:00Z</cp:lastPrinted>
  <dcterms:created xsi:type="dcterms:W3CDTF">2026-10-24T09:19:00Z</dcterms:created>
  <dcterms:modified xsi:type="dcterms:W3CDTF">2026-10-24T09:19:00Z</dcterms:modified>
</cp:coreProperties>
</file>