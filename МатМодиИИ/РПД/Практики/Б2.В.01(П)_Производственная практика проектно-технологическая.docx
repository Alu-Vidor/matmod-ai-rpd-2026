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A6B3DE" w14:textId="77777777" w:rsidR="00C2528F" w:rsidRDefault="007071EA" w:rsidP="007071EA">
      <w:pPr>
        <w:pStyle w:val="Standard"/>
        <w:tabs>
          <w:tab w:val="left" w:pos="8222"/>
        </w:tabs>
        <w:ind w:firstLine="0"/>
        <w:jc w:val="center"/>
        <w:outlineLvl w:val="0"/>
      </w:pPr>
      <w:r w:rsidRPr="00DD2E6A">
        <w:t xml:space="preserve">МИНИСТЕРСТВО НАУКИ И ВЫСШЕГО ОБРАЗОВАНИЯ </w:t>
      </w:r>
    </w:p>
    <w:p w14:paraId="054F26D7" w14:textId="77777777" w:rsidR="007071EA" w:rsidRPr="000A5CCC" w:rsidRDefault="007071EA" w:rsidP="007071EA">
      <w:pPr>
        <w:pStyle w:val="Standard"/>
        <w:tabs>
          <w:tab w:val="left" w:pos="8222"/>
        </w:tabs>
        <w:ind w:firstLine="0"/>
        <w:jc w:val="center"/>
        <w:outlineLvl w:val="0"/>
      </w:pPr>
      <w:r w:rsidRPr="00DD2E6A">
        <w:t>РОССИЙСКОЙ ФЕДЕРАЦИИ</w:t>
      </w:r>
    </w:p>
    <w:p w14:paraId="4891BBC1" w14:textId="77777777" w:rsidR="00CB2F98" w:rsidRDefault="00CB2F98" w:rsidP="007071EA">
      <w:pPr>
        <w:ind w:firstLine="0"/>
        <w:jc w:val="center"/>
        <w:rPr>
          <w:iCs/>
        </w:rPr>
      </w:pPr>
      <w:r>
        <w:rPr>
          <w:iCs/>
        </w:rPr>
        <w:t xml:space="preserve">ФЕДЕРАЛЬНОЕ ГОСУДАРСТВЕННОЕ БЮДЖЕТНОЕ ОБРАЗОВАТЕЛЬНОЕ </w:t>
      </w:r>
    </w:p>
    <w:p w14:paraId="19DCB70E" w14:textId="77777777" w:rsidR="00CB2F98" w:rsidRDefault="00CB2F98" w:rsidP="007071EA">
      <w:pPr>
        <w:ind w:firstLine="0"/>
        <w:jc w:val="center"/>
      </w:pPr>
      <w:r>
        <w:rPr>
          <w:iCs/>
        </w:rPr>
        <w:t>УЧРЕЖДЕНИЕ ВЫСШЕГО ОБРАЗОВАНИЯ</w:t>
      </w:r>
    </w:p>
    <w:p w14:paraId="436742B1" w14:textId="77777777" w:rsidR="00CB2F98" w:rsidRDefault="00CB2F98" w:rsidP="007071EA">
      <w:pPr>
        <w:ind w:firstLine="0"/>
        <w:jc w:val="center"/>
      </w:pPr>
      <w:r>
        <w:t>«РЯЗАНСКИЙ ГОСУДАРСТВЕННЫЙ УНИВЕРСИТЕТ ИМЕНИ С.А. ЕСЕНИНА»</w:t>
      </w:r>
    </w:p>
    <w:p w14:paraId="6B765963" w14:textId="77777777" w:rsidR="00CB2F98" w:rsidRDefault="00CB2F98" w:rsidP="00CB2F98">
      <w:pPr>
        <w:ind w:left="5940"/>
        <w:jc w:val="center"/>
        <w:rPr>
          <w:sz w:val="28"/>
          <w:szCs w:val="28"/>
        </w:rPr>
      </w:pPr>
    </w:p>
    <w:p w14:paraId="36502A0B" w14:textId="77777777" w:rsidR="00CB2F98" w:rsidRPr="00D1075E" w:rsidRDefault="00CB2F98" w:rsidP="00CB2F98">
      <w:pPr>
        <w:ind w:left="5940"/>
        <w:jc w:val="center"/>
        <w:rPr>
          <w:sz w:val="32"/>
          <w:szCs w:val="32"/>
        </w:rPr>
      </w:pPr>
    </w:p>
    <w:p w14:paraId="3C69C43C" w14:textId="77777777" w:rsidR="00D55D91" w:rsidRDefault="00D55D91" w:rsidP="00E32A27">
      <w:pPr>
        <w:jc w:val="right"/>
        <w:rPr>
          <w:sz w:val="28"/>
          <w:szCs w:val="28"/>
        </w:rPr>
      </w:pPr>
    </w:p>
    <w:p w14:paraId="4099FC47" w14:textId="77777777" w:rsidR="00AD5A02" w:rsidRDefault="00AD5A02" w:rsidP="00E32A27">
      <w:pPr>
        <w:jc w:val="right"/>
        <w:rPr>
          <w:sz w:val="28"/>
          <w:szCs w:val="28"/>
        </w:rPr>
      </w:pPr>
    </w:p>
    <w:p w14:paraId="6E6FF865" w14:textId="77777777" w:rsidR="00AD5A02" w:rsidRDefault="00AD5A02" w:rsidP="00E32A27">
      <w:pPr>
        <w:jc w:val="right"/>
        <w:rPr>
          <w:sz w:val="28"/>
          <w:szCs w:val="28"/>
        </w:rPr>
      </w:pPr>
    </w:p>
    <w:p w14:paraId="58993B44" w14:textId="77777777" w:rsidR="00AD5A02" w:rsidRDefault="00AD5A02" w:rsidP="00E32A27">
      <w:pPr>
        <w:jc w:val="right"/>
        <w:rPr>
          <w:sz w:val="28"/>
          <w:szCs w:val="28"/>
        </w:rPr>
      </w:pPr>
    </w:p>
    <w:p w14:paraId="09839438" w14:textId="77777777" w:rsidR="00D55D91" w:rsidRPr="000A5CCC" w:rsidRDefault="00D55D91" w:rsidP="00E32A27">
      <w:pPr>
        <w:jc w:val="right"/>
        <w:rPr>
          <w:sz w:val="28"/>
          <w:szCs w:val="28"/>
        </w:rPr>
      </w:pPr>
    </w:p>
    <w:p w14:paraId="17D9ED21" w14:textId="77777777" w:rsidR="00CB2F98" w:rsidRPr="002A521D" w:rsidRDefault="00CB2F98" w:rsidP="0008149E">
      <w:pPr>
        <w:tabs>
          <w:tab w:val="left" w:pos="4035"/>
        </w:tabs>
        <w:ind w:firstLine="0"/>
        <w:jc w:val="center"/>
        <w:rPr>
          <w:b/>
          <w:sz w:val="32"/>
          <w:szCs w:val="32"/>
        </w:rPr>
      </w:pPr>
      <w:bookmarkStart w:id="0" w:name="_Hlk199409576"/>
      <w:r w:rsidRPr="002A521D">
        <w:rPr>
          <w:b/>
          <w:sz w:val="32"/>
          <w:szCs w:val="32"/>
        </w:rPr>
        <w:t xml:space="preserve">ПРОГРАММА </w:t>
      </w:r>
      <w:r w:rsidR="00665653" w:rsidRPr="002A521D">
        <w:rPr>
          <w:b/>
          <w:sz w:val="32"/>
          <w:szCs w:val="32"/>
        </w:rPr>
        <w:t>ПРАКТИКИ</w:t>
      </w:r>
    </w:p>
    <w:p w14:paraId="1E6ADB17" w14:textId="77777777" w:rsidR="00E1514F" w:rsidRPr="002D583E" w:rsidRDefault="00E1514F" w:rsidP="0008149E">
      <w:pPr>
        <w:ind w:firstLine="0"/>
        <w:jc w:val="center"/>
        <w:rPr>
          <w:b/>
          <w:caps/>
          <w:sz w:val="28"/>
          <w:szCs w:val="28"/>
        </w:rPr>
      </w:pPr>
    </w:p>
    <w:tbl>
      <w:tblPr>
        <w:tblW w:w="0" w:type="auto"/>
        <w:tblLook w:val="04A0" w:firstRow="1" w:lastRow="0" w:firstColumn="1" w:lastColumn="0" w:noHBand="0" w:noVBand="1"/>
      </w:tblPr>
      <w:tblGrid>
        <w:gridCol w:w="9570"/>
      </w:tblGrid>
      <w:tr w:rsidR="00AD5A02" w:rsidRPr="00DE63E9" w14:paraId="011CF58B" w14:textId="77777777" w:rsidTr="00395CB4">
        <w:tc>
          <w:tcPr>
            <w:tcW w:w="9570" w:type="dxa"/>
            <w:shd w:val="clear" w:color="auto" w:fill="auto"/>
          </w:tcPr>
          <w:p w14:paraId="0463BB81" w14:textId="77777777" w:rsidR="00AD5A02" w:rsidRPr="00DE63E9" w:rsidRDefault="00AD5A02" w:rsidP="00395CB4">
            <w:pPr>
              <w:pStyle w:val="Standard"/>
              <w:jc w:val="center"/>
              <w:rPr>
                <w:bCs/>
              </w:rPr>
            </w:pPr>
          </w:p>
        </w:tc>
      </w:tr>
      <w:tr w:rsidR="00AD5A02" w:rsidRPr="00DE63E9" w14:paraId="7E7D0DCE" w14:textId="77777777" w:rsidTr="00395CB4">
        <w:trPr>
          <w:trHeight w:val="214"/>
        </w:trPr>
        <w:tc>
          <w:tcPr>
            <w:tcW w:w="9570" w:type="dxa"/>
            <w:tcBorders>
              <w:bottom w:val="single" w:sz="4" w:space="0" w:color="auto"/>
            </w:tcBorders>
            <w:shd w:val="clear" w:color="auto" w:fill="auto"/>
            <w:vAlign w:val="bottom"/>
          </w:tcPr>
          <w:p w14:paraId="4F049961" w14:textId="77777777" w:rsidR="00AD5A02" w:rsidRPr="00DE63E9" w:rsidRDefault="00AD5A02" w:rsidP="00395CB4">
            <w:pPr>
              <w:pStyle w:val="Standard"/>
              <w:jc w:val="center"/>
              <w:rPr>
                <w:bCs/>
                <w:sz w:val="28"/>
                <w:szCs w:val="28"/>
              </w:rPr>
            </w:pPr>
            <w:r>
              <w:rPr>
                <w:bCs/>
                <w:sz w:val="28"/>
                <w:szCs w:val="28"/>
              </w:rPr>
              <w:t>Производственная</w:t>
            </w:r>
            <w:r w:rsidRPr="00DE63E9">
              <w:rPr>
                <w:bCs/>
                <w:sz w:val="28"/>
                <w:szCs w:val="28"/>
              </w:rPr>
              <w:t xml:space="preserve"> практика</w:t>
            </w:r>
          </w:p>
        </w:tc>
      </w:tr>
      <w:tr w:rsidR="00AD5A02" w:rsidRPr="00DE63E9" w14:paraId="7D74B7EF" w14:textId="77777777" w:rsidTr="00395CB4">
        <w:tc>
          <w:tcPr>
            <w:tcW w:w="9570" w:type="dxa"/>
            <w:tcBorders>
              <w:top w:val="single" w:sz="4" w:space="0" w:color="auto"/>
            </w:tcBorders>
            <w:shd w:val="clear" w:color="auto" w:fill="auto"/>
          </w:tcPr>
          <w:p w14:paraId="1E878EE6" w14:textId="77777777" w:rsidR="00AD5A02" w:rsidRPr="00DE63E9" w:rsidRDefault="00AD5A02" w:rsidP="00395CB4">
            <w:pPr>
              <w:pStyle w:val="Standard"/>
              <w:tabs>
                <w:tab w:val="left" w:pos="4035"/>
              </w:tabs>
              <w:jc w:val="center"/>
              <w:rPr>
                <w:bCs/>
              </w:rPr>
            </w:pPr>
          </w:p>
          <w:p w14:paraId="5181D928" w14:textId="77777777" w:rsidR="00AD5A02" w:rsidRPr="00DE63E9" w:rsidRDefault="00AD5A02" w:rsidP="00395CB4">
            <w:pPr>
              <w:pStyle w:val="Standard"/>
              <w:tabs>
                <w:tab w:val="left" w:pos="4035"/>
              </w:tabs>
              <w:jc w:val="center"/>
              <w:rPr>
                <w:bCs/>
              </w:rPr>
            </w:pPr>
          </w:p>
        </w:tc>
      </w:tr>
      <w:tr w:rsidR="00AD5A02" w:rsidRPr="00DE63E9" w14:paraId="6C19221F" w14:textId="77777777" w:rsidTr="00395CB4">
        <w:trPr>
          <w:trHeight w:val="268"/>
        </w:trPr>
        <w:tc>
          <w:tcPr>
            <w:tcW w:w="9570" w:type="dxa"/>
            <w:tcBorders>
              <w:bottom w:val="single" w:sz="4" w:space="0" w:color="auto"/>
            </w:tcBorders>
            <w:shd w:val="clear" w:color="auto" w:fill="auto"/>
            <w:vAlign w:val="bottom"/>
          </w:tcPr>
          <w:p w14:paraId="01C134F4" w14:textId="77777777" w:rsidR="00AD5A02" w:rsidRPr="00DE63E9" w:rsidRDefault="00AD5A02" w:rsidP="00395CB4">
            <w:pPr>
              <w:pStyle w:val="Standard"/>
              <w:tabs>
                <w:tab w:val="left" w:pos="4035"/>
              </w:tabs>
              <w:jc w:val="center"/>
              <w:rPr>
                <w:bCs/>
                <w:i/>
                <w:iCs/>
                <w:color w:val="C00000"/>
                <w:sz w:val="28"/>
                <w:szCs w:val="28"/>
              </w:rPr>
            </w:pPr>
            <w:r w:rsidRPr="00DE63E9">
              <w:rPr>
                <w:bCs/>
                <w:iCs/>
                <w:sz w:val="28"/>
                <w:szCs w:val="28"/>
              </w:rPr>
              <w:t xml:space="preserve">Проектно-технологическая</w:t>
            </w:r>
          </w:p>
        </w:tc>
      </w:tr>
    </w:tbl>
    <w:p w14:paraId="1B3EE2EC" w14:textId="77777777" w:rsidR="00AD5A02" w:rsidRPr="00DE63E9" w:rsidRDefault="00AD5A02" w:rsidP="00AD5A02">
      <w:pPr>
        <w:ind w:firstLine="0"/>
        <w:jc w:val="center"/>
        <w:rPr>
          <w:bCs/>
          <w:caps/>
          <w:sz w:val="28"/>
          <w:szCs w:val="28"/>
        </w:rPr>
      </w:pPr>
    </w:p>
    <w:tbl>
      <w:tblPr>
        <w:tblW w:w="9356" w:type="dxa"/>
        <w:tblInd w:w="108" w:type="dxa"/>
        <w:tblLook w:val="04A0" w:firstRow="1" w:lastRow="0" w:firstColumn="1" w:lastColumn="0" w:noHBand="0" w:noVBand="1"/>
      </w:tblPr>
      <w:tblGrid>
        <w:gridCol w:w="1560"/>
        <w:gridCol w:w="2124"/>
        <w:gridCol w:w="6"/>
        <w:gridCol w:w="5666"/>
      </w:tblGrid>
      <w:tr w:rsidR="00AD5A02" w:rsidRPr="00C17095" w14:paraId="0E58BC23" w14:textId="77777777" w:rsidTr="00395CB4">
        <w:trPr>
          <w:trHeight w:val="89"/>
        </w:trPr>
        <w:tc>
          <w:tcPr>
            <w:tcW w:w="9356" w:type="dxa"/>
            <w:gridSpan w:val="4"/>
            <w:shd w:val="clear" w:color="auto" w:fill="auto"/>
            <w:vAlign w:val="bottom"/>
          </w:tcPr>
          <w:p w14:paraId="56943241" w14:textId="77777777" w:rsidR="00AD5A02" w:rsidRPr="00DE63E9" w:rsidRDefault="00AD5A02" w:rsidP="00395CB4">
            <w:pPr>
              <w:pStyle w:val="a8"/>
              <w:spacing w:after="0"/>
              <w:jc w:val="center"/>
              <w:rPr>
                <w:sz w:val="28"/>
                <w:szCs w:val="28"/>
              </w:rPr>
            </w:pPr>
            <w:r w:rsidRPr="00DE63E9">
              <w:rPr>
                <w:sz w:val="28"/>
                <w:szCs w:val="28"/>
              </w:rPr>
              <w:t>Уровень основной профессиональной образовательной программы</w:t>
            </w:r>
          </w:p>
        </w:tc>
      </w:tr>
      <w:tr w:rsidR="00AD5A02" w:rsidRPr="00C17095" w14:paraId="245BB6B8" w14:textId="77777777" w:rsidTr="00395CB4">
        <w:trPr>
          <w:trHeight w:val="110"/>
        </w:trPr>
        <w:tc>
          <w:tcPr>
            <w:tcW w:w="9356" w:type="dxa"/>
            <w:gridSpan w:val="4"/>
            <w:tcBorders>
              <w:bottom w:val="single" w:sz="4" w:space="0" w:color="auto"/>
            </w:tcBorders>
            <w:shd w:val="clear" w:color="auto" w:fill="auto"/>
            <w:vAlign w:val="bottom"/>
          </w:tcPr>
          <w:p w14:paraId="7D3639FE" w14:textId="77777777" w:rsidR="00AD5A02" w:rsidRPr="00DE63E9" w:rsidRDefault="00AD5A02" w:rsidP="00395CB4">
            <w:pPr>
              <w:pStyle w:val="a8"/>
              <w:spacing w:after="0"/>
              <w:jc w:val="center"/>
              <w:rPr>
                <w:sz w:val="28"/>
                <w:szCs w:val="28"/>
              </w:rPr>
            </w:pPr>
            <w:r w:rsidRPr="00DE63E9">
              <w:rPr>
                <w:sz w:val="28"/>
                <w:szCs w:val="28"/>
              </w:rPr>
              <w:t xml:space="preserve">специалитет</w:t>
            </w:r>
          </w:p>
        </w:tc>
      </w:tr>
      <w:tr w:rsidR="00AD5A02" w:rsidRPr="00C17095" w14:paraId="7E89EEF1" w14:textId="77777777" w:rsidTr="00395CB4">
        <w:trPr>
          <w:trHeight w:val="79"/>
        </w:trPr>
        <w:tc>
          <w:tcPr>
            <w:tcW w:w="9356" w:type="dxa"/>
            <w:gridSpan w:val="4"/>
            <w:tcBorders>
              <w:top w:val="single" w:sz="4" w:space="0" w:color="auto"/>
            </w:tcBorders>
            <w:shd w:val="clear" w:color="auto" w:fill="auto"/>
          </w:tcPr>
          <w:p w14:paraId="6D7D649E" w14:textId="77777777" w:rsidR="00AD5A02" w:rsidRPr="00DE63E9" w:rsidRDefault="00AD5A02" w:rsidP="00395CB4">
            <w:pPr>
              <w:pStyle w:val="a8"/>
              <w:spacing w:after="0"/>
              <w:ind w:right="-2"/>
              <w:jc w:val="center"/>
              <w:rPr>
                <w:sz w:val="16"/>
              </w:rPr>
            </w:pPr>
          </w:p>
        </w:tc>
      </w:tr>
      <w:tr w:rsidR="00AD5A02" w:rsidRPr="00C17095" w14:paraId="516344C5" w14:textId="77777777" w:rsidTr="00395CB4">
        <w:trPr>
          <w:trHeight w:val="351"/>
        </w:trPr>
        <w:tc>
          <w:tcPr>
            <w:tcW w:w="3684" w:type="dxa"/>
            <w:gridSpan w:val="2"/>
            <w:vMerge w:val="restart"/>
            <w:shd w:val="clear" w:color="auto" w:fill="auto"/>
          </w:tcPr>
          <w:p w14:paraId="0CA082F9" w14:textId="77777777" w:rsidR="00AD5A02" w:rsidRPr="00DE63E9" w:rsidRDefault="00AD5A02" w:rsidP="00395CB4">
            <w:pPr>
              <w:pStyle w:val="a8"/>
              <w:spacing w:after="0"/>
              <w:rPr>
                <w:sz w:val="28"/>
                <w:szCs w:val="28"/>
              </w:rPr>
            </w:pPr>
            <w:r w:rsidRPr="00DE63E9">
              <w:rPr>
                <w:sz w:val="28"/>
                <w:szCs w:val="28"/>
              </w:rPr>
              <w:t xml:space="preserve">Специальность</w:t>
            </w:r>
            <w:r w:rsidRPr="00DE63E9">
              <w:rPr>
                <w:sz w:val="28"/>
                <w:szCs w:val="28"/>
              </w:rPr>
              <w:t xml:space="preserve"/>
            </w:r>
            <w:r w:rsidRPr="00DE63E9">
              <w:rPr>
                <w:sz w:val="28"/>
                <w:szCs w:val="28"/>
              </w:rPr>
              <w:t xml:space="preserve"/>
            </w:r>
          </w:p>
        </w:tc>
        <w:tc>
          <w:tcPr>
            <w:tcW w:w="5672" w:type="dxa"/>
            <w:gridSpan w:val="2"/>
            <w:tcBorders>
              <w:bottom w:val="single" w:sz="4" w:space="0" w:color="auto"/>
            </w:tcBorders>
            <w:shd w:val="clear" w:color="auto" w:fill="auto"/>
          </w:tcPr>
          <w:p w14:paraId="04CD41D5" w14:textId="77777777" w:rsidR="00AD5A02" w:rsidRPr="00DE63E9" w:rsidRDefault="00AD5A02" w:rsidP="00395CB4">
            <w:pPr>
              <w:pStyle w:val="a8"/>
              <w:spacing w:after="0"/>
              <w:rPr>
                <w:sz w:val="28"/>
                <w:szCs w:val="28"/>
              </w:rPr>
            </w:pPr>
            <w:r w:rsidRPr="00DE63E9">
              <w:rPr>
                <w:sz w:val="28"/>
                <w:szCs w:val="28"/>
              </w:rPr>
              <w:t xml:space="preserve">01.0</w:t>
            </w:r>
            <w:r w:rsidRPr="00DE63E9">
              <w:rPr>
                <w:sz w:val="28"/>
                <w:szCs w:val="28"/>
                <w:lang w:val="en-US"/>
              </w:rPr>
              <w:t xml:space="preserve">5</w:t>
            </w:r>
            <w:r w:rsidRPr="00DE63E9">
              <w:rPr>
                <w:sz w:val="28"/>
                <w:szCs w:val="28"/>
              </w:rPr>
              <w:t xml:space="preserve">.01 Фундаментальные математика и механика</w:t>
            </w:r>
          </w:p>
        </w:tc>
      </w:tr>
      <w:tr w:rsidR="00AD5A02" w:rsidRPr="00C17095" w14:paraId="15DAC702" w14:textId="77777777" w:rsidTr="00395CB4">
        <w:trPr>
          <w:trHeight w:val="288"/>
        </w:trPr>
        <w:tc>
          <w:tcPr>
            <w:tcW w:w="3684" w:type="dxa"/>
            <w:gridSpan w:val="2"/>
            <w:vMerge/>
            <w:shd w:val="clear" w:color="auto" w:fill="auto"/>
          </w:tcPr>
          <w:p w14:paraId="685222D7" w14:textId="77777777" w:rsidR="00AD5A02" w:rsidRPr="00DE63E9" w:rsidRDefault="00AD5A02" w:rsidP="00395CB4">
            <w:pPr>
              <w:pStyle w:val="a8"/>
              <w:spacing w:after="0"/>
              <w:rPr>
                <w:sz w:val="28"/>
                <w:szCs w:val="28"/>
              </w:rPr>
            </w:pPr>
          </w:p>
        </w:tc>
        <w:tc>
          <w:tcPr>
            <w:tcW w:w="5672" w:type="dxa"/>
            <w:gridSpan w:val="2"/>
            <w:tcBorders>
              <w:top w:val="single" w:sz="4" w:space="0" w:color="auto"/>
              <w:bottom w:val="single" w:sz="4" w:space="0" w:color="auto"/>
            </w:tcBorders>
            <w:shd w:val="clear" w:color="auto" w:fill="auto"/>
          </w:tcPr>
          <w:p w14:paraId="320F73D0" w14:textId="77777777" w:rsidR="00AD5A02" w:rsidRPr="00DE63E9" w:rsidRDefault="00AD5A02" w:rsidP="00395CB4">
            <w:pPr>
              <w:pStyle w:val="a8"/>
              <w:spacing w:after="0"/>
              <w:rPr>
                <w:sz w:val="28"/>
                <w:szCs w:val="28"/>
              </w:rPr>
            </w:pPr>
          </w:p>
        </w:tc>
      </w:tr>
      <w:tr w:rsidR="00AD5A02" w:rsidRPr="00C17095" w14:paraId="12922304" w14:textId="77777777" w:rsidTr="00395CB4">
        <w:trPr>
          <w:trHeight w:val="118"/>
        </w:trPr>
        <w:tc>
          <w:tcPr>
            <w:tcW w:w="3684" w:type="dxa"/>
            <w:gridSpan w:val="2"/>
            <w:shd w:val="clear" w:color="auto" w:fill="auto"/>
          </w:tcPr>
          <w:p w14:paraId="05116668" w14:textId="77777777" w:rsidR="00AD5A02" w:rsidRPr="00DE63E9" w:rsidRDefault="00AD5A02" w:rsidP="00395CB4">
            <w:pPr>
              <w:pStyle w:val="a8"/>
              <w:spacing w:after="0"/>
              <w:ind w:right="-2" w:firstLine="2727"/>
              <w:rPr>
                <w:sz w:val="16"/>
                <w:szCs w:val="16"/>
              </w:rPr>
            </w:pPr>
          </w:p>
        </w:tc>
        <w:tc>
          <w:tcPr>
            <w:tcW w:w="5672" w:type="dxa"/>
            <w:gridSpan w:val="2"/>
            <w:tcBorders>
              <w:left w:val="nil"/>
            </w:tcBorders>
            <w:shd w:val="clear" w:color="auto" w:fill="auto"/>
          </w:tcPr>
          <w:p w14:paraId="07924C9F" w14:textId="77777777" w:rsidR="00AD5A02" w:rsidRPr="00DE63E9" w:rsidRDefault="00AD5A02" w:rsidP="00395CB4">
            <w:pPr>
              <w:pStyle w:val="a8"/>
              <w:spacing w:after="0"/>
              <w:ind w:right="-2" w:firstLine="2727"/>
              <w:rPr>
                <w:sz w:val="16"/>
                <w:szCs w:val="16"/>
              </w:rPr>
            </w:pPr>
          </w:p>
        </w:tc>
      </w:tr>
      <w:tr w:rsidR="00AD5A02" w:rsidRPr="00C17095" w14:paraId="3BF1A32F" w14:textId="77777777" w:rsidTr="00395CB4">
        <w:trPr>
          <w:trHeight w:val="348"/>
        </w:trPr>
        <w:tc>
          <w:tcPr>
            <w:tcW w:w="3684" w:type="dxa"/>
            <w:gridSpan w:val="2"/>
            <w:vMerge w:val="restart"/>
            <w:shd w:val="clear" w:color="auto" w:fill="auto"/>
          </w:tcPr>
          <w:p w14:paraId="0B560D39" w14:textId="77777777" w:rsidR="00AD5A02" w:rsidRPr="00DE63E9" w:rsidRDefault="00AD5A02" w:rsidP="00395CB4">
            <w:pPr>
              <w:pStyle w:val="a8"/>
              <w:spacing w:after="0"/>
              <w:ind w:right="-249"/>
              <w:rPr>
                <w:sz w:val="28"/>
                <w:szCs w:val="28"/>
              </w:rPr>
            </w:pPr>
            <w:r w:rsidRPr="00DE63E9">
              <w:rPr>
                <w:sz w:val="28"/>
                <w:szCs w:val="28"/>
              </w:rPr>
              <w:t xml:space="preserve">Специализац</w:t>
            </w:r>
            <w:r w:rsidRPr="00DE63E9">
              <w:rPr>
                <w:sz w:val="28"/>
                <w:szCs w:val="28"/>
              </w:rPr>
              <w:t xml:space="preserve"/>
            </w:r>
            <w:r w:rsidRPr="00DE63E9">
              <w:rPr>
                <w:sz w:val="28"/>
                <w:szCs w:val="28"/>
              </w:rPr>
              <w:t xml:space="preserve">ия</w:t>
            </w:r>
            <w:r w:rsidR="006B10DE">
              <w:rPr>
                <w:sz w:val="28"/>
                <w:szCs w:val="28"/>
              </w:rPr>
              <w:t xml:space="preserve"/>
            </w:r>
            <w:r w:rsidRPr="00DE63E9">
              <w:rPr>
                <w:sz w:val="28"/>
                <w:szCs w:val="28"/>
              </w:rPr>
              <w:t xml:space="preserve"/>
            </w:r>
          </w:p>
        </w:tc>
        <w:tc>
          <w:tcPr>
            <w:tcW w:w="5672" w:type="dxa"/>
            <w:gridSpan w:val="2"/>
            <w:tcBorders>
              <w:left w:val="nil"/>
              <w:bottom w:val="single" w:sz="4" w:space="0" w:color="auto"/>
            </w:tcBorders>
            <w:shd w:val="clear" w:color="auto" w:fill="auto"/>
          </w:tcPr>
          <w:p w14:paraId="7F460318" w14:textId="77777777" w:rsidR="00AD5A02" w:rsidRPr="00DE63E9" w:rsidRDefault="00AD5A02" w:rsidP="00395CB4">
            <w:pPr>
              <w:pStyle w:val="a8"/>
              <w:spacing w:after="0"/>
              <w:rPr>
                <w:sz w:val="28"/>
                <w:szCs w:val="28"/>
              </w:rPr>
            </w:pPr>
            <w:r w:rsidRPr="00DE63E9">
              <w:rPr>
                <w:sz w:val="28"/>
                <w:szCs w:val="28"/>
              </w:rPr>
              <w:t xml:space="preserve">Математическое моделирование</w:t>
            </w:r>
          </w:p>
        </w:tc>
      </w:tr>
      <w:tr w:rsidR="00AD5A02" w:rsidRPr="00C17095" w14:paraId="207332A2" w14:textId="77777777" w:rsidTr="00395CB4">
        <w:trPr>
          <w:trHeight w:val="318"/>
        </w:trPr>
        <w:tc>
          <w:tcPr>
            <w:tcW w:w="3684" w:type="dxa"/>
            <w:gridSpan w:val="2"/>
            <w:vMerge/>
            <w:shd w:val="clear" w:color="auto" w:fill="auto"/>
          </w:tcPr>
          <w:p w14:paraId="400E1878" w14:textId="77777777" w:rsidR="00AD5A02" w:rsidRPr="00DE63E9" w:rsidRDefault="00AD5A02" w:rsidP="00395CB4">
            <w:pPr>
              <w:pStyle w:val="a8"/>
              <w:spacing w:after="0"/>
              <w:ind w:right="-249"/>
              <w:rPr>
                <w:sz w:val="28"/>
                <w:szCs w:val="28"/>
              </w:rPr>
            </w:pPr>
          </w:p>
        </w:tc>
        <w:tc>
          <w:tcPr>
            <w:tcW w:w="5672" w:type="dxa"/>
            <w:gridSpan w:val="2"/>
            <w:tcBorders>
              <w:top w:val="single" w:sz="4" w:space="0" w:color="auto"/>
              <w:left w:val="nil"/>
              <w:bottom w:val="single" w:sz="4" w:space="0" w:color="auto"/>
            </w:tcBorders>
            <w:shd w:val="clear" w:color="auto" w:fill="auto"/>
          </w:tcPr>
          <w:p w14:paraId="77CD77A0" w14:textId="77777777" w:rsidR="00AD5A02" w:rsidRPr="00DE63E9" w:rsidRDefault="00AD5A02" w:rsidP="00395CB4">
            <w:pPr>
              <w:pStyle w:val="a8"/>
              <w:spacing w:after="0"/>
              <w:rPr>
                <w:sz w:val="28"/>
                <w:szCs w:val="28"/>
              </w:rPr>
            </w:pPr>
            <w:r w:rsidRPr="00DE63E9">
              <w:rPr>
                <w:sz w:val="28"/>
                <w:szCs w:val="28"/>
              </w:rPr>
              <w:t xml:space="preserve">и искусственный интеллект</w:t>
            </w:r>
          </w:p>
        </w:tc>
      </w:tr>
      <w:tr w:rsidR="00AD5A02" w:rsidRPr="00C17095" w14:paraId="55DE08FB" w14:textId="77777777" w:rsidTr="00395CB4">
        <w:tc>
          <w:tcPr>
            <w:tcW w:w="3684" w:type="dxa"/>
            <w:gridSpan w:val="2"/>
            <w:shd w:val="clear" w:color="auto" w:fill="auto"/>
            <w:vAlign w:val="bottom"/>
          </w:tcPr>
          <w:p w14:paraId="7E6A2DEA" w14:textId="77777777" w:rsidR="00AD5A02" w:rsidRPr="00DE63E9" w:rsidRDefault="00AD5A02" w:rsidP="00395CB4">
            <w:pPr>
              <w:pStyle w:val="a8"/>
              <w:spacing w:after="0"/>
              <w:ind w:right="-2"/>
              <w:rPr>
                <w:sz w:val="16"/>
                <w:szCs w:val="16"/>
              </w:rPr>
            </w:pPr>
          </w:p>
        </w:tc>
        <w:tc>
          <w:tcPr>
            <w:tcW w:w="5672" w:type="dxa"/>
            <w:gridSpan w:val="2"/>
            <w:tcBorders>
              <w:top w:val="single" w:sz="4" w:space="0" w:color="auto"/>
              <w:left w:val="nil"/>
            </w:tcBorders>
            <w:shd w:val="clear" w:color="auto" w:fill="auto"/>
            <w:vAlign w:val="bottom"/>
          </w:tcPr>
          <w:p w14:paraId="4A706BA2" w14:textId="77777777" w:rsidR="00AD5A02" w:rsidRPr="00DE63E9" w:rsidRDefault="00AD5A02" w:rsidP="00395CB4">
            <w:pPr>
              <w:pStyle w:val="a8"/>
              <w:spacing w:after="0"/>
              <w:ind w:right="-2"/>
              <w:rPr>
                <w:sz w:val="16"/>
                <w:szCs w:val="16"/>
              </w:rPr>
            </w:pPr>
          </w:p>
        </w:tc>
      </w:tr>
      <w:tr w:rsidR="00AD5A02" w:rsidRPr="00C17095" w14:paraId="171F5B34" w14:textId="77777777" w:rsidTr="00395CB4">
        <w:trPr>
          <w:trHeight w:val="344"/>
        </w:trPr>
        <w:tc>
          <w:tcPr>
            <w:tcW w:w="3684" w:type="dxa"/>
            <w:gridSpan w:val="2"/>
            <w:shd w:val="clear" w:color="auto" w:fill="auto"/>
          </w:tcPr>
          <w:p w14:paraId="420B6AF0" w14:textId="77777777" w:rsidR="00AD5A02" w:rsidRPr="00DE63E9" w:rsidRDefault="00AD5A02" w:rsidP="00395CB4">
            <w:pPr>
              <w:pStyle w:val="a8"/>
              <w:spacing w:after="0"/>
              <w:rPr>
                <w:sz w:val="28"/>
                <w:szCs w:val="28"/>
              </w:rPr>
            </w:pPr>
            <w:r w:rsidRPr="00DE63E9">
              <w:rPr>
                <w:sz w:val="28"/>
                <w:szCs w:val="28"/>
              </w:rPr>
              <w:t>Форма обучения</w:t>
            </w:r>
          </w:p>
        </w:tc>
        <w:tc>
          <w:tcPr>
            <w:tcW w:w="5672" w:type="dxa"/>
            <w:gridSpan w:val="2"/>
            <w:tcBorders>
              <w:left w:val="nil"/>
              <w:bottom w:val="single" w:sz="4" w:space="0" w:color="auto"/>
            </w:tcBorders>
            <w:shd w:val="clear" w:color="auto" w:fill="auto"/>
          </w:tcPr>
          <w:p w14:paraId="4B12464A" w14:textId="77777777" w:rsidR="00AD5A02" w:rsidRPr="00DE63E9" w:rsidRDefault="00AD5A02" w:rsidP="00395CB4">
            <w:pPr>
              <w:pStyle w:val="a8"/>
              <w:spacing w:after="0"/>
              <w:rPr>
                <w:sz w:val="28"/>
                <w:szCs w:val="28"/>
              </w:rPr>
            </w:pPr>
            <w:r w:rsidRPr="00DE63E9">
              <w:rPr>
                <w:sz w:val="28"/>
                <w:szCs w:val="28"/>
              </w:rPr>
              <w:t>очная</w:t>
            </w:r>
          </w:p>
        </w:tc>
      </w:tr>
      <w:tr w:rsidR="00AD5A02" w:rsidRPr="00C17095" w14:paraId="307E1045" w14:textId="77777777" w:rsidTr="00395CB4">
        <w:trPr>
          <w:trHeight w:val="92"/>
        </w:trPr>
        <w:tc>
          <w:tcPr>
            <w:tcW w:w="9356" w:type="dxa"/>
            <w:gridSpan w:val="4"/>
            <w:shd w:val="clear" w:color="auto" w:fill="auto"/>
          </w:tcPr>
          <w:p w14:paraId="28FA96F5" w14:textId="77777777" w:rsidR="00AD5A02" w:rsidRPr="00DE63E9" w:rsidRDefault="00AD5A02" w:rsidP="00395CB4">
            <w:pPr>
              <w:pStyle w:val="a8"/>
              <w:spacing w:after="0"/>
              <w:ind w:right="-2"/>
              <w:jc w:val="center"/>
            </w:pPr>
          </w:p>
        </w:tc>
      </w:tr>
      <w:tr w:rsidR="00AD5A02" w:rsidRPr="00C17095" w14:paraId="5EEE39AB" w14:textId="77777777" w:rsidTr="00395CB4">
        <w:trPr>
          <w:trHeight w:val="256"/>
        </w:trPr>
        <w:tc>
          <w:tcPr>
            <w:tcW w:w="3690" w:type="dxa"/>
            <w:gridSpan w:val="3"/>
            <w:shd w:val="clear" w:color="auto" w:fill="auto"/>
          </w:tcPr>
          <w:p w14:paraId="6F42E3AE" w14:textId="77777777" w:rsidR="00AD5A02" w:rsidRPr="00DE63E9" w:rsidRDefault="00AD5A02" w:rsidP="00395CB4">
            <w:pPr>
              <w:pStyle w:val="a8"/>
              <w:spacing w:after="0"/>
            </w:pPr>
            <w:r w:rsidRPr="00DE63E9">
              <w:rPr>
                <w:sz w:val="28"/>
                <w:szCs w:val="28"/>
              </w:rPr>
              <w:t>Курс, семестр</w:t>
            </w:r>
          </w:p>
        </w:tc>
        <w:tc>
          <w:tcPr>
            <w:tcW w:w="5666" w:type="dxa"/>
            <w:tcBorders>
              <w:left w:val="nil"/>
              <w:bottom w:val="single" w:sz="4" w:space="0" w:color="auto"/>
            </w:tcBorders>
            <w:shd w:val="clear" w:color="auto" w:fill="auto"/>
          </w:tcPr>
          <w:p w14:paraId="74258863" w14:textId="77777777" w:rsidR="00AD5A02" w:rsidRPr="00DE63E9" w:rsidRDefault="00217EA9" w:rsidP="00395CB4">
            <w:pPr>
              <w:pStyle w:val="a8"/>
              <w:spacing w:after="0"/>
              <w:rPr>
                <w:sz w:val="28"/>
                <w:szCs w:val="28"/>
              </w:rPr>
            </w:pPr>
            <w:r>
              <w:rPr>
                <w:sz w:val="28"/>
                <w:szCs w:val="28"/>
              </w:rPr>
              <w:t xml:space="preserve">3</w:t>
            </w:r>
            <w:r w:rsidR="00AD5A02" w:rsidRPr="00DE63E9">
              <w:rPr>
                <w:sz w:val="28"/>
                <w:szCs w:val="28"/>
              </w:rPr>
              <w:t xml:space="preserve"> курс, </w:t>
            </w:r>
            <w:r>
              <w:rPr>
                <w:sz w:val="28"/>
                <w:szCs w:val="28"/>
              </w:rPr>
              <w:t xml:space="preserve">6</w:t>
            </w:r>
            <w:r w:rsidR="00AD5A02" w:rsidRPr="00DE63E9">
              <w:rPr>
                <w:sz w:val="28"/>
                <w:szCs w:val="28"/>
              </w:rPr>
              <w:t xml:space="preserve"> семестр</w:t>
            </w:r>
          </w:p>
        </w:tc>
      </w:tr>
      <w:tr w:rsidR="00AD5A02" w:rsidRPr="00C17095" w14:paraId="3B3AA851" w14:textId="77777777" w:rsidTr="00395CB4">
        <w:trPr>
          <w:trHeight w:val="79"/>
        </w:trPr>
        <w:tc>
          <w:tcPr>
            <w:tcW w:w="3690" w:type="dxa"/>
            <w:gridSpan w:val="3"/>
            <w:shd w:val="clear" w:color="auto" w:fill="auto"/>
          </w:tcPr>
          <w:p w14:paraId="74275120" w14:textId="77777777" w:rsidR="00AD5A02" w:rsidRPr="00DE63E9" w:rsidRDefault="00AD5A02" w:rsidP="00395CB4">
            <w:pPr>
              <w:pStyle w:val="a8"/>
              <w:spacing w:after="0"/>
              <w:ind w:right="-2"/>
              <w:jc w:val="center"/>
              <w:rPr>
                <w:sz w:val="16"/>
                <w:szCs w:val="16"/>
              </w:rPr>
            </w:pPr>
          </w:p>
        </w:tc>
        <w:tc>
          <w:tcPr>
            <w:tcW w:w="5666" w:type="dxa"/>
            <w:tcBorders>
              <w:left w:val="nil"/>
            </w:tcBorders>
            <w:shd w:val="clear" w:color="auto" w:fill="auto"/>
          </w:tcPr>
          <w:p w14:paraId="23602A12" w14:textId="77777777" w:rsidR="00AD5A02" w:rsidRPr="00DE63E9" w:rsidRDefault="00AD5A02" w:rsidP="00395CB4">
            <w:pPr>
              <w:pStyle w:val="a8"/>
              <w:spacing w:after="0"/>
              <w:rPr>
                <w:sz w:val="16"/>
                <w:szCs w:val="16"/>
              </w:rPr>
            </w:pPr>
          </w:p>
        </w:tc>
      </w:tr>
      <w:tr w:rsidR="00AD5A02" w:rsidRPr="00C17095" w14:paraId="0A12E47E" w14:textId="77777777" w:rsidTr="00395CB4">
        <w:tc>
          <w:tcPr>
            <w:tcW w:w="3684" w:type="dxa"/>
            <w:gridSpan w:val="2"/>
            <w:shd w:val="clear" w:color="auto" w:fill="auto"/>
          </w:tcPr>
          <w:p w14:paraId="5457F29B" w14:textId="77777777" w:rsidR="00AD5A02" w:rsidRPr="00DE63E9" w:rsidRDefault="00AD5A02" w:rsidP="00395CB4">
            <w:pPr>
              <w:pStyle w:val="a8"/>
              <w:spacing w:after="0"/>
              <w:rPr>
                <w:sz w:val="28"/>
                <w:szCs w:val="28"/>
              </w:rPr>
            </w:pPr>
            <w:r w:rsidRPr="00DE63E9">
              <w:rPr>
                <w:sz w:val="28"/>
                <w:szCs w:val="28"/>
              </w:rPr>
              <w:t>Сроки освоения ОПОП</w:t>
            </w:r>
          </w:p>
        </w:tc>
        <w:tc>
          <w:tcPr>
            <w:tcW w:w="5672" w:type="dxa"/>
            <w:gridSpan w:val="2"/>
            <w:tcBorders>
              <w:bottom w:val="single" w:sz="4" w:space="0" w:color="auto"/>
            </w:tcBorders>
            <w:shd w:val="clear" w:color="auto" w:fill="auto"/>
          </w:tcPr>
          <w:p w14:paraId="4D031394" w14:textId="77777777" w:rsidR="00AD5A02" w:rsidRPr="00DE63E9" w:rsidRDefault="00AD5A02" w:rsidP="00395CB4">
            <w:pPr>
              <w:pStyle w:val="a8"/>
              <w:spacing w:after="0"/>
              <w:rPr>
                <w:sz w:val="28"/>
                <w:szCs w:val="28"/>
              </w:rPr>
            </w:pPr>
            <w:r w:rsidRPr="00DE63E9">
              <w:rPr>
                <w:sz w:val="28"/>
                <w:szCs w:val="28"/>
              </w:rPr>
              <w:t xml:space="preserve">5 лет</w:t>
            </w:r>
          </w:p>
        </w:tc>
      </w:tr>
      <w:tr w:rsidR="00AD5A02" w:rsidRPr="00C17095" w14:paraId="1E5D7C56" w14:textId="77777777" w:rsidTr="00395CB4">
        <w:tc>
          <w:tcPr>
            <w:tcW w:w="9356" w:type="dxa"/>
            <w:gridSpan w:val="4"/>
            <w:shd w:val="clear" w:color="auto" w:fill="auto"/>
          </w:tcPr>
          <w:p w14:paraId="11D47371" w14:textId="77777777" w:rsidR="00AD5A02" w:rsidRPr="00DE63E9" w:rsidRDefault="00AD5A02" w:rsidP="00395CB4">
            <w:pPr>
              <w:pStyle w:val="a8"/>
              <w:spacing w:after="0"/>
              <w:ind w:right="-2"/>
              <w:jc w:val="center"/>
              <w:rPr>
                <w:sz w:val="16"/>
                <w:szCs w:val="16"/>
              </w:rPr>
            </w:pPr>
          </w:p>
        </w:tc>
      </w:tr>
      <w:tr w:rsidR="00AD5A02" w:rsidRPr="00C17095" w14:paraId="72896621" w14:textId="77777777" w:rsidTr="00395CB4">
        <w:tc>
          <w:tcPr>
            <w:tcW w:w="1560" w:type="dxa"/>
            <w:shd w:val="clear" w:color="auto" w:fill="auto"/>
          </w:tcPr>
          <w:p w14:paraId="0377B142" w14:textId="77777777" w:rsidR="00AD5A02" w:rsidRPr="00DE63E9" w:rsidRDefault="003E42FB" w:rsidP="003E42FB">
            <w:pPr>
              <w:pStyle w:val="a8"/>
              <w:spacing w:after="0"/>
              <w:ind w:right="-318"/>
              <w:rPr>
                <w:sz w:val="28"/>
                <w:szCs w:val="28"/>
              </w:rPr>
            </w:pPr>
            <w:r>
              <w:rPr>
                <w:sz w:val="28"/>
                <w:szCs w:val="28"/>
              </w:rPr>
              <w:t>Институт</w:t>
            </w:r>
          </w:p>
        </w:tc>
        <w:tc>
          <w:tcPr>
            <w:tcW w:w="7796" w:type="dxa"/>
            <w:gridSpan w:val="3"/>
            <w:tcBorders>
              <w:bottom w:val="single" w:sz="4" w:space="0" w:color="auto"/>
            </w:tcBorders>
            <w:shd w:val="clear" w:color="auto" w:fill="auto"/>
          </w:tcPr>
          <w:p w14:paraId="21D7E56E" w14:textId="77777777" w:rsidR="00AD5A02" w:rsidRPr="00DE63E9" w:rsidRDefault="00AD5A02" w:rsidP="00395CB4">
            <w:pPr>
              <w:pStyle w:val="a8"/>
              <w:tabs>
                <w:tab w:val="left" w:pos="317"/>
              </w:tabs>
              <w:spacing w:after="0"/>
              <w:rPr>
                <w:sz w:val="28"/>
                <w:szCs w:val="28"/>
              </w:rPr>
            </w:pPr>
            <w:r w:rsidRPr="00DE63E9">
              <w:rPr>
                <w:sz w:val="28"/>
                <w:szCs w:val="28"/>
              </w:rPr>
              <w:t>физико-математических и компьютерных наук</w:t>
            </w:r>
          </w:p>
        </w:tc>
      </w:tr>
      <w:tr w:rsidR="00AD5A02" w:rsidRPr="00C17095" w14:paraId="1D312CF1" w14:textId="77777777" w:rsidTr="00395CB4">
        <w:tc>
          <w:tcPr>
            <w:tcW w:w="1560" w:type="dxa"/>
            <w:shd w:val="clear" w:color="auto" w:fill="auto"/>
            <w:vAlign w:val="bottom"/>
          </w:tcPr>
          <w:p w14:paraId="1C1FF088" w14:textId="77777777" w:rsidR="00AD5A02" w:rsidRPr="00DE63E9" w:rsidRDefault="00AD5A02" w:rsidP="00395CB4">
            <w:pPr>
              <w:pStyle w:val="a8"/>
              <w:spacing w:after="0"/>
              <w:ind w:right="-318"/>
              <w:rPr>
                <w:sz w:val="16"/>
                <w:szCs w:val="16"/>
              </w:rPr>
            </w:pPr>
          </w:p>
        </w:tc>
        <w:tc>
          <w:tcPr>
            <w:tcW w:w="7796" w:type="dxa"/>
            <w:gridSpan w:val="3"/>
            <w:shd w:val="clear" w:color="auto" w:fill="auto"/>
            <w:vAlign w:val="bottom"/>
          </w:tcPr>
          <w:p w14:paraId="105B64A8" w14:textId="77777777" w:rsidR="00AD5A02" w:rsidRPr="00DE63E9" w:rsidRDefault="00AD5A02" w:rsidP="00395CB4">
            <w:pPr>
              <w:pStyle w:val="a8"/>
              <w:spacing w:after="0"/>
              <w:rPr>
                <w:sz w:val="16"/>
                <w:szCs w:val="16"/>
              </w:rPr>
            </w:pPr>
          </w:p>
        </w:tc>
      </w:tr>
      <w:tr w:rsidR="00AD5A02" w:rsidRPr="00C17095" w14:paraId="6B332DA9" w14:textId="77777777" w:rsidTr="00395CB4">
        <w:trPr>
          <w:trHeight w:val="226"/>
        </w:trPr>
        <w:tc>
          <w:tcPr>
            <w:tcW w:w="1560" w:type="dxa"/>
            <w:shd w:val="clear" w:color="auto" w:fill="auto"/>
          </w:tcPr>
          <w:p w14:paraId="0295DDF7" w14:textId="77777777" w:rsidR="00AD5A02" w:rsidRPr="00DE63E9" w:rsidRDefault="00AD5A02" w:rsidP="00395CB4">
            <w:pPr>
              <w:pStyle w:val="a8"/>
              <w:spacing w:after="0"/>
              <w:ind w:right="-635"/>
              <w:rPr>
                <w:sz w:val="28"/>
                <w:szCs w:val="28"/>
              </w:rPr>
            </w:pPr>
            <w:r w:rsidRPr="00DE63E9">
              <w:rPr>
                <w:sz w:val="28"/>
                <w:szCs w:val="28"/>
              </w:rPr>
              <w:t>Кафедра</w:t>
            </w:r>
          </w:p>
        </w:tc>
        <w:tc>
          <w:tcPr>
            <w:tcW w:w="7796" w:type="dxa"/>
            <w:gridSpan w:val="3"/>
            <w:tcBorders>
              <w:bottom w:val="single" w:sz="4" w:space="0" w:color="auto"/>
            </w:tcBorders>
            <w:shd w:val="clear" w:color="auto" w:fill="auto"/>
          </w:tcPr>
          <w:p w14:paraId="4A70F9FD" w14:textId="77777777" w:rsidR="00AD5A02" w:rsidRPr="00DE63E9" w:rsidRDefault="00AD5A02" w:rsidP="00395CB4">
            <w:pPr>
              <w:pStyle w:val="a8"/>
              <w:spacing w:after="0"/>
              <w:rPr>
                <w:sz w:val="28"/>
                <w:szCs w:val="28"/>
              </w:rPr>
            </w:pPr>
            <w:r w:rsidRPr="00DE63E9">
              <w:rPr>
                <w:sz w:val="28"/>
                <w:szCs w:val="28"/>
              </w:rPr>
              <w:t>Кафедра математики</w:t>
            </w:r>
          </w:p>
        </w:tc>
      </w:tr>
    </w:tbl>
    <w:p w14:paraId="256B9991" w14:textId="77777777" w:rsidR="00AD5A02" w:rsidRDefault="00AD5A02" w:rsidP="00AD5A02"/>
    <w:p w14:paraId="2BEF1C2E" w14:textId="77777777" w:rsidR="0008149E" w:rsidRPr="000A5CCC" w:rsidRDefault="0008149E" w:rsidP="0008149E">
      <w:pPr>
        <w:pStyle w:val="Standard"/>
        <w:ind w:firstLine="0"/>
        <w:rPr>
          <w:sz w:val="28"/>
          <w:szCs w:val="28"/>
        </w:rPr>
      </w:pPr>
    </w:p>
    <w:bookmarkEnd w:id="0"/>
    <w:p w14:paraId="0F18D5A6" w14:textId="77777777" w:rsidR="0008149E" w:rsidRPr="000A5CCC" w:rsidRDefault="0008149E" w:rsidP="0008149E">
      <w:pPr>
        <w:pStyle w:val="Standard"/>
        <w:ind w:firstLine="0"/>
        <w:rPr>
          <w:sz w:val="28"/>
          <w:szCs w:val="28"/>
        </w:rPr>
      </w:pPr>
    </w:p>
    <w:p w14:paraId="46C8F8FA" w14:textId="77777777" w:rsidR="0008149E" w:rsidRPr="000A5CCC" w:rsidRDefault="0008149E" w:rsidP="0008149E">
      <w:pPr>
        <w:pStyle w:val="Standard"/>
        <w:jc w:val="center"/>
      </w:pPr>
      <w:r w:rsidRPr="000A5CCC">
        <w:rPr>
          <w:sz w:val="28"/>
          <w:szCs w:val="28"/>
        </w:rPr>
        <w:t xml:space="preserve">Рязань </w:t>
      </w:r>
      <w:r w:rsidR="00AD5A02">
        <w:rPr>
          <w:sz w:val="28"/>
          <w:szCs w:val="28"/>
        </w:rPr>
        <w:t>202</w:t>
      </w:r>
      <w:r w:rsidR="006B10DE">
        <w:rPr>
          <w:sz w:val="28"/>
          <w:szCs w:val="28"/>
        </w:rPr>
        <w:t>6</w:t>
      </w:r>
    </w:p>
    <w:p w14:paraId="27046716" w14:textId="77777777" w:rsidR="008728E4" w:rsidRPr="00F475A2" w:rsidRDefault="00CB2F98" w:rsidP="008728E4">
      <w:pPr>
        <w:tabs>
          <w:tab w:val="clear" w:pos="708"/>
          <w:tab w:val="left" w:pos="720"/>
        </w:tabs>
        <w:ind w:firstLine="0"/>
        <w:rPr>
          <w:b/>
          <w:sz w:val="28"/>
          <w:szCs w:val="28"/>
        </w:rPr>
      </w:pPr>
      <w:r>
        <w:rPr>
          <w:sz w:val="28"/>
          <w:szCs w:val="28"/>
        </w:rPr>
        <w:br w:type="page"/>
      </w:r>
      <w:r w:rsidR="008728E4">
        <w:rPr>
          <w:b/>
          <w:sz w:val="28"/>
          <w:szCs w:val="28"/>
        </w:rPr>
        <w:lastRenderedPageBreak/>
        <w:t xml:space="preserve">1. </w:t>
      </w:r>
      <w:r w:rsidR="008728E4" w:rsidRPr="00F475A2">
        <w:rPr>
          <w:b/>
          <w:sz w:val="28"/>
          <w:szCs w:val="28"/>
        </w:rPr>
        <w:t xml:space="preserve">ВИД </w:t>
      </w:r>
      <w:r w:rsidR="008728E4">
        <w:rPr>
          <w:b/>
          <w:sz w:val="28"/>
          <w:szCs w:val="28"/>
        </w:rPr>
        <w:t xml:space="preserve">(ТИП) </w:t>
      </w:r>
      <w:r w:rsidR="008728E4" w:rsidRPr="00F475A2">
        <w:rPr>
          <w:b/>
          <w:sz w:val="28"/>
          <w:szCs w:val="28"/>
        </w:rPr>
        <w:t>ПРАКТИКИ:</w:t>
      </w:r>
    </w:p>
    <w:p w14:paraId="6EF38FC8" w14:textId="77777777" w:rsidR="008728E4" w:rsidRDefault="008728E4" w:rsidP="008728E4">
      <w:pPr>
        <w:rPr>
          <w:sz w:val="28"/>
          <w:szCs w:val="28"/>
        </w:rPr>
      </w:pPr>
      <w:r>
        <w:rPr>
          <w:b/>
          <w:sz w:val="28"/>
          <w:szCs w:val="28"/>
        </w:rPr>
        <w:t>ВИД</w:t>
      </w:r>
      <w:r w:rsidR="00E1764E">
        <w:rPr>
          <w:b/>
          <w:sz w:val="28"/>
          <w:szCs w:val="28"/>
        </w:rPr>
        <w:t xml:space="preserve"> </w:t>
      </w:r>
      <w:r w:rsidR="00E1764E" w:rsidRPr="00F475A2">
        <w:rPr>
          <w:b/>
          <w:sz w:val="28"/>
          <w:szCs w:val="28"/>
        </w:rPr>
        <w:t>ПРАКТИКИ</w:t>
      </w:r>
      <w:r>
        <w:rPr>
          <w:b/>
          <w:sz w:val="28"/>
          <w:szCs w:val="28"/>
        </w:rPr>
        <w:t xml:space="preserve">: </w:t>
      </w:r>
      <w:r w:rsidR="00054431">
        <w:rPr>
          <w:sz w:val="28"/>
          <w:szCs w:val="28"/>
        </w:rPr>
        <w:t>производственная</w:t>
      </w:r>
      <w:r w:rsidRPr="00F475A2">
        <w:rPr>
          <w:sz w:val="28"/>
          <w:szCs w:val="28"/>
        </w:rPr>
        <w:t xml:space="preserve"> практика</w:t>
      </w:r>
    </w:p>
    <w:p w14:paraId="10DFCEDD" w14:textId="77777777" w:rsidR="008728E4" w:rsidRPr="00295E89" w:rsidRDefault="008728E4" w:rsidP="008728E4">
      <w:pPr>
        <w:rPr>
          <w:sz w:val="28"/>
          <w:szCs w:val="28"/>
        </w:rPr>
      </w:pPr>
      <w:r w:rsidRPr="00F11174">
        <w:rPr>
          <w:b/>
          <w:sz w:val="28"/>
          <w:szCs w:val="28"/>
        </w:rPr>
        <w:t xml:space="preserve">ТИП</w:t>
      </w:r>
      <w:r w:rsidR="00E1764E" w:rsidRPr="00E1764E">
        <w:rPr>
          <w:b/>
          <w:sz w:val="28"/>
          <w:szCs w:val="28"/>
        </w:rPr>
        <w:t xml:space="preserve"> </w:t>
      </w:r>
      <w:r w:rsidR="00E1764E" w:rsidRPr="00F475A2">
        <w:rPr>
          <w:b/>
          <w:sz w:val="28"/>
          <w:szCs w:val="28"/>
        </w:rPr>
        <w:t xml:space="preserve">ПРАКТИКИ</w:t>
      </w:r>
      <w:r w:rsidR="00295E89">
        <w:rPr>
          <w:b/>
          <w:sz w:val="28"/>
          <w:szCs w:val="28"/>
        </w:rPr>
        <w:t xml:space="preserve">:</w:t>
      </w:r>
      <w:r w:rsidR="00E1764E">
        <w:rPr>
          <w:sz w:val="28"/>
          <w:szCs w:val="28"/>
        </w:rPr>
        <w:t xml:space="preserve"> </w:t>
      </w:r>
      <w:r w:rsidR="00295E89">
        <w:rPr>
          <w:bCs/>
          <w:iCs/>
          <w:sz w:val="28"/>
          <w:szCs w:val="28"/>
        </w:rPr>
        <w:t xml:space="preserve">проект</w:t>
      </w:r>
      <w:r w:rsidR="00295E89" w:rsidRPr="00295E89">
        <w:rPr>
          <w:bCs/>
          <w:iCs/>
          <w:sz w:val="28"/>
          <w:szCs w:val="28"/>
        </w:rPr>
        <w:t xml:space="preserve">но-технологическая. Код практики Б2.В.01(П).</w:t>
      </w:r>
    </w:p>
    <w:p w14:paraId="750FBAA4" w14:textId="77777777" w:rsidR="008728E4" w:rsidRPr="00054431" w:rsidRDefault="008728E4" w:rsidP="008728E4">
      <w:pPr>
        <w:tabs>
          <w:tab w:val="clear" w:pos="708"/>
          <w:tab w:val="left" w:pos="720"/>
        </w:tabs>
        <w:ind w:firstLine="0"/>
        <w:rPr>
          <w:b/>
          <w:sz w:val="28"/>
          <w:szCs w:val="28"/>
        </w:rPr>
      </w:pPr>
    </w:p>
    <w:p w14:paraId="777814EB" w14:textId="77777777" w:rsidR="00E1514F" w:rsidRPr="002D583E" w:rsidRDefault="008728E4" w:rsidP="008728E4">
      <w:pPr>
        <w:tabs>
          <w:tab w:val="clear" w:pos="708"/>
          <w:tab w:val="left" w:pos="720"/>
        </w:tabs>
        <w:ind w:firstLine="0"/>
        <w:rPr>
          <w:b/>
          <w:sz w:val="28"/>
          <w:szCs w:val="28"/>
        </w:rPr>
      </w:pPr>
      <w:r>
        <w:rPr>
          <w:b/>
          <w:sz w:val="28"/>
          <w:szCs w:val="28"/>
        </w:rPr>
        <w:t xml:space="preserve">2. </w:t>
      </w:r>
      <w:r w:rsidR="00E1514F" w:rsidRPr="002D583E">
        <w:rPr>
          <w:b/>
          <w:sz w:val="28"/>
          <w:szCs w:val="28"/>
        </w:rPr>
        <w:t>ЦЕЛ</w:t>
      </w:r>
      <w:r w:rsidR="006B10DE">
        <w:rPr>
          <w:b/>
          <w:sz w:val="28"/>
          <w:szCs w:val="28"/>
        </w:rPr>
        <w:t>Ь</w:t>
      </w:r>
      <w:r w:rsidR="00E1514F" w:rsidRPr="002D583E">
        <w:rPr>
          <w:b/>
          <w:sz w:val="28"/>
          <w:szCs w:val="28"/>
        </w:rPr>
        <w:t xml:space="preserve"> </w:t>
      </w:r>
      <w:r w:rsidR="007F05CC">
        <w:rPr>
          <w:b/>
          <w:sz w:val="28"/>
          <w:szCs w:val="28"/>
        </w:rPr>
        <w:t>ПРОВЕДЕНИЯ ПРАКТИКИ</w:t>
      </w:r>
    </w:p>
    <w:p w14:paraId="54C77893" w14:textId="77777777" w:rsidR="008A78BF" w:rsidRDefault="008728E4" w:rsidP="008F484F">
      <w:pPr>
        <w:widowControl/>
        <w:tabs>
          <w:tab w:val="clear" w:pos="708"/>
        </w:tabs>
        <w:autoSpaceDE w:val="0"/>
        <w:autoSpaceDN w:val="0"/>
        <w:adjustRightInd w:val="0"/>
        <w:ind w:firstLine="567"/>
        <w:rPr>
          <w:sz w:val="28"/>
          <w:szCs w:val="28"/>
          <w:lang w:eastAsia="ru-RU"/>
        </w:rPr>
      </w:pPr>
      <w:r w:rsidRPr="00F11174">
        <w:rPr>
          <w:sz w:val="28"/>
          <w:szCs w:val="28"/>
        </w:rPr>
        <w:t xml:space="preserve">Целью проведения </w:t>
      </w:r>
      <w:r w:rsidR="00054431">
        <w:rPr>
          <w:bCs/>
          <w:sz w:val="28"/>
          <w:szCs w:val="28"/>
        </w:rPr>
        <w:t xml:space="preserve">производственной</w:t>
      </w:r>
      <w:r w:rsidRPr="00F11174">
        <w:rPr>
          <w:bCs/>
          <w:i/>
          <w:sz w:val="28"/>
          <w:szCs w:val="28"/>
        </w:rPr>
        <w:t xml:space="preserve"> </w:t>
      </w:r>
      <w:r w:rsidRPr="00F11174">
        <w:rPr>
          <w:sz w:val="28"/>
          <w:szCs w:val="28"/>
        </w:rPr>
        <w:t xml:space="preserve">практики (проектно-технологической) является </w:t>
      </w:r>
      <w:r w:rsidR="00295E89" w:rsidRPr="006B1398">
        <w:rPr>
          <w:sz w:val="28"/>
          <w:szCs w:val="28"/>
        </w:rPr>
        <w:t xml:space="preserve">закрепление подготовки по математике и програм</w:t>
      </w:r>
      <w:r w:rsidR="00295E89" w:rsidRPr="006B1398">
        <w:rPr>
          <w:sz w:val="28"/>
          <w:szCs w:val="28"/>
        </w:rPr>
        <w:t xml:space="preserve"/>
      </w:r>
      <w:r w:rsidR="00295E89" w:rsidRPr="006B1398">
        <w:rPr>
          <w:sz w:val="28"/>
          <w:szCs w:val="28"/>
        </w:rPr>
        <w:t xml:space="preserve"/>
      </w:r>
      <w:r w:rsidR="00295E89">
        <w:rPr>
          <w:sz w:val="28"/>
          <w:szCs w:val="28"/>
        </w:rPr>
        <w:t xml:space="preserve">мир</w:t>
      </w:r>
      <w:r w:rsidR="00295E89">
        <w:rPr>
          <w:sz w:val="28"/>
          <w:szCs w:val="28"/>
        </w:rPr>
        <w:t xml:space="preserve">о</w:t>
      </w:r>
      <w:r w:rsidR="00295E89">
        <w:rPr>
          <w:sz w:val="28"/>
          <w:szCs w:val="28"/>
        </w:rPr>
        <w:t xml:space="preserve">ванию посредством проектирования, реализации и передачи работающего прототипа для задач математического</w:t>
      </w:r>
      <w:r w:rsidR="00054431">
        <w:rPr>
          <w:sz w:val="28"/>
          <w:szCs w:val="28"/>
        </w:rPr>
        <w:t xml:space="preserve"> моделирования и искусственного интеллекта. Обучающийся осваивает подготовку данных, построение и изменение простой нейронной модели, интеграцию, проверку и первоначальное сопровождение программного решения</w:t>
      </w:r>
      <w:r w:rsidR="00054431">
        <w:rPr>
          <w:sz w:val="28"/>
          <w:szCs w:val="28"/>
        </w:rPr>
        <w:t xml:space="preserve"/>
      </w:r>
      <w:r w:rsidR="00054431">
        <w:rPr>
          <w:sz w:val="28"/>
          <w:szCs w:val="28"/>
        </w:rPr>
        <w:t xml:space="preserve">.</w:t>
      </w:r>
    </w:p>
    <w:p w14:paraId="03698D53" w14:textId="77777777" w:rsidR="008F484F" w:rsidRPr="00054431" w:rsidRDefault="008F484F" w:rsidP="00905366">
      <w:pPr>
        <w:ind w:firstLine="567"/>
        <w:rPr>
          <w:b/>
          <w:caps/>
          <w:spacing w:val="-4"/>
          <w:sz w:val="28"/>
          <w:szCs w:val="28"/>
        </w:rPr>
      </w:pPr>
    </w:p>
    <w:p w14:paraId="035F6E8A" w14:textId="77777777" w:rsidR="00501F7B" w:rsidRPr="00BC232D" w:rsidRDefault="00501F7B" w:rsidP="00501F7B">
      <w:pPr>
        <w:ind w:firstLine="567"/>
        <w:rPr>
          <w:b/>
          <w:caps/>
          <w:spacing w:val="-4"/>
          <w:sz w:val="28"/>
          <w:szCs w:val="28"/>
        </w:rPr>
      </w:pPr>
      <w:r>
        <w:rPr>
          <w:b/>
          <w:caps/>
          <w:spacing w:val="-4"/>
          <w:sz w:val="28"/>
          <w:szCs w:val="28"/>
        </w:rPr>
        <w:t>3</w:t>
      </w:r>
      <w:r w:rsidRPr="00BC232D">
        <w:rPr>
          <w:b/>
          <w:caps/>
          <w:spacing w:val="-4"/>
          <w:sz w:val="28"/>
          <w:szCs w:val="28"/>
        </w:rPr>
        <w:t xml:space="preserve">. </w:t>
      </w:r>
      <w:r>
        <w:rPr>
          <w:b/>
          <w:caps/>
          <w:spacing w:val="-4"/>
          <w:sz w:val="28"/>
          <w:szCs w:val="28"/>
        </w:rPr>
        <w:t xml:space="preserve">ФОРМЫ И СПОСОБЫ </w:t>
      </w:r>
      <w:r>
        <w:rPr>
          <w:b/>
          <w:sz w:val="28"/>
          <w:szCs w:val="28"/>
        </w:rPr>
        <w:t>ПРОВЕДЕНИЯ</w:t>
      </w:r>
      <w:r>
        <w:rPr>
          <w:b/>
          <w:caps/>
          <w:spacing w:val="-4"/>
          <w:sz w:val="28"/>
          <w:szCs w:val="28"/>
        </w:rPr>
        <w:t xml:space="preserve"> ПРАКТИКИ</w:t>
      </w:r>
    </w:p>
    <w:p w14:paraId="7F205F3F" w14:textId="77777777" w:rsidR="00905366" w:rsidRPr="00BC232D" w:rsidRDefault="00501F7B" w:rsidP="00905366">
      <w:pPr>
        <w:ind w:firstLine="567"/>
        <w:rPr>
          <w:b/>
          <w:caps/>
          <w:spacing w:val="-4"/>
          <w:sz w:val="28"/>
          <w:szCs w:val="28"/>
        </w:rPr>
      </w:pPr>
      <w:r>
        <w:rPr>
          <w:b/>
          <w:caps/>
          <w:spacing w:val="-4"/>
          <w:sz w:val="28"/>
          <w:szCs w:val="28"/>
        </w:rPr>
        <w:t>ФОРМА</w:t>
      </w:r>
      <w:r w:rsidR="00E1764E">
        <w:rPr>
          <w:b/>
          <w:caps/>
          <w:spacing w:val="-4"/>
          <w:sz w:val="28"/>
          <w:szCs w:val="28"/>
        </w:rPr>
        <w:t xml:space="preserve"> </w:t>
      </w:r>
      <w:r w:rsidR="00E1764E" w:rsidRPr="00E22382">
        <w:rPr>
          <w:b/>
          <w:sz w:val="28"/>
          <w:szCs w:val="28"/>
        </w:rPr>
        <w:t>ПРОВЕДЕНИЯ</w:t>
      </w:r>
      <w:r>
        <w:rPr>
          <w:b/>
          <w:caps/>
          <w:spacing w:val="-4"/>
          <w:sz w:val="28"/>
          <w:szCs w:val="28"/>
        </w:rPr>
        <w:t xml:space="preserve">: </w:t>
      </w:r>
      <w:r w:rsidR="009427DB">
        <w:rPr>
          <w:spacing w:val="-4"/>
          <w:sz w:val="28"/>
          <w:szCs w:val="28"/>
        </w:rPr>
        <w:t>д</w:t>
      </w:r>
      <w:r>
        <w:rPr>
          <w:spacing w:val="-4"/>
          <w:sz w:val="28"/>
          <w:szCs w:val="28"/>
        </w:rPr>
        <w:t xml:space="preserve">искретно, </w:t>
      </w:r>
      <w:r w:rsidR="009427DB">
        <w:rPr>
          <w:spacing w:val="-4"/>
          <w:sz w:val="28"/>
          <w:szCs w:val="28"/>
        </w:rPr>
        <w:t>концентрированная</w:t>
      </w:r>
    </w:p>
    <w:p w14:paraId="17F30028" w14:textId="77777777" w:rsidR="00054431" w:rsidRDefault="00054431" w:rsidP="00054431">
      <w:pPr>
        <w:widowControl/>
        <w:tabs>
          <w:tab w:val="clear" w:pos="708"/>
        </w:tabs>
        <w:autoSpaceDE w:val="0"/>
        <w:autoSpaceDN w:val="0"/>
        <w:adjustRightInd w:val="0"/>
        <w:ind w:firstLine="567"/>
        <w:rPr>
          <w:sz w:val="28"/>
          <w:szCs w:val="28"/>
        </w:rPr>
      </w:pPr>
      <w:r w:rsidRPr="00E22382">
        <w:rPr>
          <w:b/>
          <w:caps/>
          <w:sz w:val="28"/>
          <w:szCs w:val="28"/>
        </w:rPr>
        <w:t>Способ</w:t>
      </w:r>
      <w:r>
        <w:rPr>
          <w:b/>
          <w:sz w:val="28"/>
          <w:szCs w:val="28"/>
        </w:rPr>
        <w:t xml:space="preserve"> ПРОВЕДЕНИЯ: </w:t>
      </w:r>
      <w:r>
        <w:rPr>
          <w:sz w:val="28"/>
          <w:szCs w:val="28"/>
        </w:rPr>
        <w:t>стационарная</w:t>
      </w:r>
      <w:r w:rsidR="00C2528F">
        <w:rPr>
          <w:sz w:val="28"/>
          <w:szCs w:val="28"/>
        </w:rPr>
        <w:t xml:space="preserve"> (может быть выездной)</w:t>
      </w:r>
    </w:p>
    <w:p w14:paraId="6059B334" w14:textId="77777777" w:rsidR="00E1764E" w:rsidRPr="00E22382" w:rsidRDefault="00E1764E" w:rsidP="00E1764E">
      <w:pPr>
        <w:widowControl/>
        <w:tabs>
          <w:tab w:val="clear" w:pos="708"/>
        </w:tabs>
        <w:autoSpaceDE w:val="0"/>
        <w:autoSpaceDN w:val="0"/>
        <w:adjustRightInd w:val="0"/>
        <w:ind w:firstLine="567"/>
        <w:rPr>
          <w:sz w:val="28"/>
          <w:szCs w:val="28"/>
        </w:rPr>
      </w:pPr>
      <w:r w:rsidRPr="00E22382">
        <w:rPr>
          <w:sz w:val="28"/>
          <w:szCs w:val="28"/>
        </w:rPr>
        <w:t>Практика проводится с частичным применением электронного обучения и диста</w:t>
      </w:r>
      <w:r w:rsidRPr="00E22382">
        <w:rPr>
          <w:sz w:val="28"/>
          <w:szCs w:val="28"/>
        </w:rPr>
        <w:t>н</w:t>
      </w:r>
      <w:r w:rsidRPr="00E22382">
        <w:rPr>
          <w:sz w:val="28"/>
          <w:szCs w:val="28"/>
        </w:rPr>
        <w:t>ционных образовательных технологий</w:t>
      </w:r>
    </w:p>
    <w:p w14:paraId="6C3CC654" w14:textId="77777777" w:rsidR="00054431" w:rsidRDefault="00295E89" w:rsidP="00054431">
      <w:pPr>
        <w:widowControl/>
        <w:tabs>
          <w:tab w:val="clear" w:pos="708"/>
        </w:tabs>
        <w:autoSpaceDE w:val="0"/>
        <w:autoSpaceDN w:val="0"/>
        <w:adjustRightInd w:val="0"/>
        <w:ind w:firstLine="567"/>
        <w:rPr>
          <w:sz w:val="28"/>
          <w:szCs w:val="28"/>
        </w:rPr>
      </w:pPr>
      <w:r>
        <w:rPr>
          <w:b/>
          <w:sz w:val="28"/>
          <w:szCs w:val="28"/>
        </w:rPr>
        <w:t>МЕСТО ПРОВЕДЕНИЯ:</w:t>
      </w:r>
      <w:r>
        <w:rPr>
          <w:sz w:val="28"/>
          <w:szCs w:val="28"/>
        </w:rPr>
        <w:t xml:space="preserve"> </w:t>
      </w:r>
    </w:p>
    <w:p w14:paraId="729168B1" w14:textId="77777777" w:rsidR="00295E89" w:rsidRDefault="00295E89" w:rsidP="00054431">
      <w:pPr>
        <w:widowControl/>
        <w:tabs>
          <w:tab w:val="clear" w:pos="708"/>
        </w:tabs>
        <w:autoSpaceDE w:val="0"/>
        <w:autoSpaceDN w:val="0"/>
        <w:adjustRightInd w:val="0"/>
        <w:ind w:firstLine="567"/>
        <w:rPr>
          <w:sz w:val="28"/>
          <w:szCs w:val="28"/>
        </w:rPr>
      </w:pPr>
      <w:r>
        <w:rPr>
          <w:sz w:val="28"/>
          <w:szCs w:val="28"/>
        </w:rPr>
        <w:t>кафедра математики, РГУ имени С.А. Есен</w:t>
      </w:r>
      <w:r>
        <w:rPr>
          <w:sz w:val="28"/>
          <w:szCs w:val="28"/>
        </w:rPr>
        <w:t>и</w:t>
      </w:r>
      <w:r>
        <w:rPr>
          <w:sz w:val="28"/>
          <w:szCs w:val="28"/>
        </w:rPr>
        <w:t>на, г. Рязань</w:t>
      </w:r>
    </w:p>
    <w:p w14:paraId="4F6A48F5" w14:textId="77777777" w:rsidR="00022A47" w:rsidRDefault="00022A47" w:rsidP="00022A47">
      <w:pPr>
        <w:widowControl/>
        <w:tabs>
          <w:tab w:val="clear" w:pos="708"/>
        </w:tabs>
        <w:autoSpaceDE w:val="0"/>
        <w:autoSpaceDN w:val="0"/>
        <w:adjustRightInd w:val="0"/>
        <w:ind w:firstLine="567"/>
        <w:rPr>
          <w:sz w:val="28"/>
          <w:szCs w:val="28"/>
        </w:rPr>
      </w:pPr>
      <w:r w:rsidRPr="00022A47">
        <w:rPr>
          <w:sz w:val="28"/>
          <w:szCs w:val="28"/>
        </w:rPr>
        <w:t xml:space="preserve">Профильн</w:t>
      </w:r>
      <w:r>
        <w:rPr>
          <w:sz w:val="28"/>
          <w:szCs w:val="28"/>
        </w:rPr>
        <w:t xml:space="preserve">ые</w:t>
      </w:r>
      <w:r w:rsidRPr="00022A47">
        <w:rPr>
          <w:sz w:val="28"/>
          <w:szCs w:val="28"/>
        </w:rPr>
        <w:t xml:space="preserve"> орган</w:t>
      </w:r>
      <w:r>
        <w:rPr>
          <w:sz w:val="28"/>
          <w:szCs w:val="28"/>
        </w:rPr>
        <w:t xml:space="preserve">изации, </w:t>
      </w:r>
      <w:r w:rsidRPr="00022A47">
        <w:rPr>
          <w:sz w:val="28"/>
          <w:szCs w:val="28"/>
        </w:rPr>
        <w:t xml:space="preserve">выполняющие разработку программных решений, математическое моделирование и обработку данных, при наличии оформленных оснований для прохождения прак</w:t>
      </w:r>
      <w:r w:rsidRPr="00022A47">
        <w:rPr>
          <w:sz w:val="28"/>
          <w:szCs w:val="28"/>
        </w:rPr>
        <w:t xml:space="preserve"/>
      </w:r>
      <w:r w:rsidRPr="00022A47">
        <w:rPr>
          <w:sz w:val="28"/>
          <w:szCs w:val="28"/>
        </w:rPr>
        <w:t xml:space="preserve">тики.</w:t>
      </w:r>
      <w:r>
        <w:rPr>
          <w:sz w:val="28"/>
          <w:szCs w:val="28"/>
        </w:rPr>
        <w:t xml:space="preserve"/>
      </w:r>
      <w:proofErr w:type="spellStart"/>
      <w:r>
        <w:rPr>
          <w:sz w:val="28"/>
          <w:szCs w:val="28"/>
        </w:rPr>
        <w:t xml:space="preserve"/>
      </w:r>
      <w:proofErr w:type="spellEnd"/>
      <w:r>
        <w:rPr>
          <w:sz w:val="28"/>
          <w:szCs w:val="28"/>
        </w:rPr>
        <w:t xml:space="preserve"/>
      </w:r>
    </w:p>
    <w:p w14:paraId="3B7DC62E" w14:textId="77777777" w:rsidR="00054431" w:rsidRPr="00023391" w:rsidRDefault="00054431" w:rsidP="00054431">
      <w:pPr>
        <w:widowControl/>
        <w:tabs>
          <w:tab w:val="clear" w:pos="708"/>
        </w:tabs>
        <w:autoSpaceDE w:val="0"/>
        <w:autoSpaceDN w:val="0"/>
        <w:adjustRightInd w:val="0"/>
        <w:ind w:firstLine="567"/>
        <w:rPr>
          <w:sz w:val="28"/>
          <w:szCs w:val="28"/>
        </w:rPr>
      </w:pPr>
      <w:r>
        <w:rPr>
          <w:sz w:val="28"/>
          <w:szCs w:val="28"/>
        </w:rPr>
        <w:t>Другие предприятия и организации г. Рязани</w:t>
      </w:r>
      <w:r w:rsidR="00C2528F">
        <w:rPr>
          <w:sz w:val="28"/>
          <w:szCs w:val="28"/>
        </w:rPr>
        <w:t xml:space="preserve"> и других </w:t>
      </w:r>
      <w:r w:rsidR="00023391">
        <w:rPr>
          <w:sz w:val="28"/>
          <w:szCs w:val="28"/>
        </w:rPr>
        <w:t>городов.</w:t>
      </w:r>
    </w:p>
    <w:p w14:paraId="6328B11E" w14:textId="77777777" w:rsidR="00E1764E" w:rsidRPr="00054431" w:rsidRDefault="00E1764E" w:rsidP="005F59FB">
      <w:pPr>
        <w:widowControl/>
        <w:tabs>
          <w:tab w:val="clear" w:pos="708"/>
        </w:tabs>
        <w:autoSpaceDE w:val="0"/>
        <w:autoSpaceDN w:val="0"/>
        <w:adjustRightInd w:val="0"/>
        <w:ind w:firstLine="567"/>
        <w:rPr>
          <w:sz w:val="28"/>
          <w:szCs w:val="28"/>
        </w:rPr>
      </w:pPr>
    </w:p>
    <w:p w14:paraId="2B1FC702" w14:textId="77777777" w:rsidR="00E1514F" w:rsidRPr="00BC232D" w:rsidRDefault="008F484F" w:rsidP="00BC232D">
      <w:pPr>
        <w:ind w:firstLine="567"/>
        <w:rPr>
          <w:b/>
          <w:caps/>
          <w:spacing w:val="-4"/>
          <w:sz w:val="28"/>
          <w:szCs w:val="28"/>
        </w:rPr>
      </w:pPr>
      <w:r>
        <w:rPr>
          <w:b/>
          <w:caps/>
          <w:spacing w:val="-4"/>
          <w:sz w:val="28"/>
          <w:szCs w:val="28"/>
        </w:rPr>
        <w:t xml:space="preserve">4. </w:t>
      </w:r>
      <w:r w:rsidR="00E1514F" w:rsidRPr="00BC232D">
        <w:rPr>
          <w:b/>
          <w:caps/>
          <w:spacing w:val="-4"/>
          <w:sz w:val="28"/>
          <w:szCs w:val="28"/>
        </w:rPr>
        <w:t xml:space="preserve">МЕСТО </w:t>
      </w:r>
      <w:r w:rsidR="00914EAB">
        <w:rPr>
          <w:b/>
          <w:caps/>
          <w:spacing w:val="-4"/>
          <w:sz w:val="28"/>
          <w:szCs w:val="28"/>
        </w:rPr>
        <w:t xml:space="preserve">ПРАКТИКИ</w:t>
      </w:r>
      <w:r w:rsidR="00E1514F" w:rsidRPr="00BC232D">
        <w:rPr>
          <w:b/>
          <w:caps/>
          <w:spacing w:val="-4"/>
          <w:sz w:val="28"/>
          <w:szCs w:val="28"/>
        </w:rPr>
        <w:t xml:space="preserve"> В СТРУКТУРЕ О</w:t>
      </w:r>
      <w:r w:rsidR="00E52398">
        <w:rPr>
          <w:b/>
          <w:caps/>
          <w:spacing w:val="-4"/>
          <w:sz w:val="28"/>
          <w:szCs w:val="28"/>
        </w:rPr>
        <w:t xml:space="preserve">П</w:t>
      </w:r>
      <w:r w:rsidR="00E1514F" w:rsidRPr="00BC232D">
        <w:rPr>
          <w:b/>
          <w:caps/>
          <w:spacing w:val="-4"/>
          <w:sz w:val="28"/>
          <w:szCs w:val="28"/>
        </w:rPr>
        <w:t xml:space="preserve">ОП </w:t>
      </w:r>
      <w:r w:rsidR="000C323B" w:rsidRPr="00BC232D">
        <w:rPr>
          <w:b/>
          <w:caps/>
          <w:spacing w:val="-4"/>
          <w:sz w:val="28"/>
          <w:szCs w:val="28"/>
        </w:rPr>
        <w:t xml:space="preserve">СПЕЦИАЛИТЕТА</w:t>
      </w:r>
      <w:r w:rsidR="000C323B" w:rsidRPr="00BC232D">
        <w:rPr>
          <w:b/>
          <w:caps/>
          <w:spacing w:val="-4"/>
          <w:sz w:val="28"/>
          <w:szCs w:val="28"/>
        </w:rPr>
        <w:t xml:space="preserve"/>
      </w:r>
      <w:r w:rsidR="000C323B" w:rsidRPr="00BC232D">
        <w:rPr>
          <w:b/>
          <w:caps/>
          <w:spacing w:val="-4"/>
          <w:sz w:val="28"/>
          <w:szCs w:val="28"/>
        </w:rPr>
        <w:t xml:space="preserve"/>
      </w:r>
    </w:p>
    <w:p w14:paraId="7D225BE8" w14:textId="77777777" w:rsidR="00E1514F" w:rsidRDefault="00C2528F" w:rsidP="00BC232D">
      <w:pPr>
        <w:widowControl/>
        <w:tabs>
          <w:tab w:val="clear" w:pos="708"/>
        </w:tabs>
        <w:autoSpaceDE w:val="0"/>
        <w:autoSpaceDN w:val="0"/>
        <w:adjustRightInd w:val="0"/>
        <w:ind w:firstLine="567"/>
        <w:rPr>
          <w:bCs/>
          <w:sz w:val="28"/>
          <w:szCs w:val="28"/>
        </w:rPr>
      </w:pPr>
      <w:r w:rsidRPr="00C2528F">
        <w:rPr>
          <w:b/>
          <w:sz w:val="28"/>
          <w:szCs w:val="28"/>
        </w:rPr>
        <w:t xml:space="preserve">4.1.</w:t>
      </w:r>
      <w:r>
        <w:rPr>
          <w:bCs/>
          <w:sz w:val="28"/>
          <w:szCs w:val="28"/>
        </w:rPr>
        <w:t xml:space="preserve"> </w:t>
      </w:r>
      <w:r w:rsidR="009B0332">
        <w:rPr>
          <w:bCs/>
          <w:sz w:val="28"/>
          <w:szCs w:val="28"/>
        </w:rPr>
        <w:t xml:space="preserve">Производственная </w:t>
      </w:r>
      <w:r w:rsidR="00914EAB">
        <w:rPr>
          <w:bCs/>
          <w:sz w:val="28"/>
          <w:szCs w:val="28"/>
        </w:rPr>
        <w:t xml:space="preserve">практика</w:t>
      </w:r>
      <w:r w:rsidR="00E1514F" w:rsidRPr="00E92287">
        <w:rPr>
          <w:bCs/>
          <w:sz w:val="28"/>
          <w:szCs w:val="28"/>
        </w:rPr>
        <w:t xml:space="preserve"> </w:t>
      </w:r>
      <w:r>
        <w:rPr>
          <w:bCs/>
          <w:sz w:val="28"/>
          <w:szCs w:val="28"/>
        </w:rPr>
        <w:t xml:space="preserve">(</w:t>
      </w:r>
      <w:r>
        <w:rPr>
          <w:bCs/>
          <w:iCs/>
          <w:sz w:val="28"/>
          <w:szCs w:val="28"/>
        </w:rPr>
        <w:t xml:space="preserve">проект</w:t>
      </w:r>
      <w:r w:rsidRPr="00295E89">
        <w:rPr>
          <w:bCs/>
          <w:iCs/>
          <w:sz w:val="28"/>
          <w:szCs w:val="28"/>
        </w:rPr>
        <w:t xml:space="preserve">но-технологическая</w:t>
      </w:r>
      <w:r>
        <w:rPr>
          <w:bCs/>
          <w:iCs/>
          <w:sz w:val="28"/>
          <w:szCs w:val="28"/>
        </w:rPr>
        <w:t xml:space="preserve">) </w:t>
      </w:r>
      <w:r w:rsidR="00E52398">
        <w:rPr>
          <w:bCs/>
          <w:sz w:val="28"/>
          <w:szCs w:val="28"/>
        </w:rPr>
        <w:t xml:space="preserve">ре</w:t>
      </w:r>
      <w:r w:rsidR="00E52398">
        <w:rPr>
          <w:bCs/>
          <w:sz w:val="28"/>
          <w:szCs w:val="28"/>
        </w:rPr>
        <w:t xml:space="preserve">а</w:t>
      </w:r>
      <w:r w:rsidR="00E52398">
        <w:rPr>
          <w:bCs/>
          <w:sz w:val="28"/>
          <w:szCs w:val="28"/>
        </w:rPr>
        <w:t xml:space="preserve">лиз</w:t>
      </w:r>
      <w:r w:rsidR="00E52398">
        <w:rPr>
          <w:bCs/>
          <w:sz w:val="28"/>
          <w:szCs w:val="28"/>
        </w:rPr>
        <w:t xml:space="preserve">у</w:t>
      </w:r>
      <w:r w:rsidR="00E52398">
        <w:rPr>
          <w:bCs/>
          <w:sz w:val="28"/>
          <w:szCs w:val="28"/>
        </w:rPr>
        <w:t xml:space="preserve">ется в части, формируемой участниками </w:t>
      </w:r>
      <w:r w:rsidR="00295E89">
        <w:rPr>
          <w:bCs/>
          <w:sz w:val="28"/>
          <w:szCs w:val="28"/>
        </w:rPr>
        <w:t xml:space="preserve">образовательных отношений,</w:t>
      </w:r>
      <w:r w:rsidR="00E52398">
        <w:rPr>
          <w:bCs/>
          <w:sz w:val="28"/>
          <w:szCs w:val="28"/>
        </w:rPr>
        <w:t xml:space="preserve"> Блока 2</w:t>
      </w:r>
      <w:r w:rsidR="00AD5A02">
        <w:rPr>
          <w:bCs/>
          <w:sz w:val="28"/>
          <w:szCs w:val="28"/>
        </w:rPr>
        <w:t xml:space="preserve"> (3 курс, 6 семестр).</w:t>
      </w:r>
    </w:p>
    <w:p w14:paraId="2A2CDEB9" w14:textId="77777777" w:rsidR="00E1514F" w:rsidRPr="002D583E" w:rsidRDefault="00C2528F" w:rsidP="00BC232D">
      <w:pPr>
        <w:ind w:firstLine="567"/>
        <w:rPr>
          <w:b/>
          <w:sz w:val="28"/>
          <w:szCs w:val="28"/>
        </w:rPr>
      </w:pPr>
      <w:r>
        <w:rPr>
          <w:b/>
          <w:sz w:val="28"/>
          <w:szCs w:val="28"/>
        </w:rPr>
        <w:t xml:space="preserve">4.2. </w:t>
      </w:r>
      <w:r w:rsidR="00E1514F" w:rsidRPr="002D583E">
        <w:rPr>
          <w:b/>
          <w:sz w:val="28"/>
          <w:szCs w:val="28"/>
        </w:rPr>
        <w:t xml:space="preserve">Для </w:t>
      </w:r>
      <w:r w:rsidR="008E409C">
        <w:rPr>
          <w:b/>
          <w:sz w:val="28"/>
          <w:szCs w:val="28"/>
        </w:rPr>
        <w:t xml:space="preserve">прохождения</w:t>
      </w:r>
      <w:r w:rsidR="00E1514F" w:rsidRPr="002D583E">
        <w:rPr>
          <w:b/>
          <w:sz w:val="28"/>
          <w:szCs w:val="28"/>
        </w:rPr>
        <w:t xml:space="preserve"> </w:t>
      </w:r>
      <w:r w:rsidR="008E409C">
        <w:rPr>
          <w:b/>
          <w:sz w:val="28"/>
          <w:szCs w:val="28"/>
        </w:rPr>
        <w:t xml:space="preserve">практики</w:t>
      </w:r>
      <w:r w:rsidR="00E1514F" w:rsidRPr="002D583E">
        <w:rPr>
          <w:b/>
          <w:sz w:val="28"/>
          <w:szCs w:val="28"/>
        </w:rPr>
        <w:t xml:space="preserve"> используются знания, умения и навыки предшествующих дисци</w:t>
      </w:r>
      <w:r w:rsidR="00E1514F" w:rsidRPr="002D583E">
        <w:rPr>
          <w:b/>
          <w:sz w:val="28"/>
          <w:szCs w:val="28"/>
        </w:rPr>
        <w:t xml:space="preserve">п</w:t>
      </w:r>
      <w:r w:rsidR="00E1514F" w:rsidRPr="002D583E">
        <w:rPr>
          <w:b/>
          <w:sz w:val="28"/>
          <w:szCs w:val="28"/>
        </w:rPr>
        <w:t xml:space="preserve">лин</w:t>
      </w:r>
      <w:r>
        <w:rPr>
          <w:b/>
          <w:sz w:val="28"/>
          <w:szCs w:val="28"/>
        </w:rPr>
        <w:t xml:space="preserve"> и практик; из параллельно изучаемых ди</w:t>
      </w:r>
      <w:r w:rsidR="00E1514F" w:rsidRPr="002D583E">
        <w:rPr>
          <w:b/>
          <w:sz w:val="28"/>
          <w:szCs w:val="28"/>
        </w:rPr>
        <w:t xml:space="preserve">сциплин применяются только освоенные разделы:</w:t>
      </w:r>
    </w:p>
    <w:p w14:paraId="16693A66" w14:textId="77777777" w:rsidR="00054431" w:rsidRDefault="00054431" w:rsidP="00054431">
      <w:pPr>
        <w:pStyle w:val="Standard"/>
        <w:tabs>
          <w:tab w:val="clear" w:pos="708"/>
        </w:tabs>
        <w:ind w:firstLine="539"/>
        <w:rPr>
          <w:sz w:val="28"/>
          <w:szCs w:val="28"/>
        </w:rPr>
      </w:pPr>
      <w:r>
        <w:rPr>
          <w:sz w:val="28"/>
          <w:szCs w:val="28"/>
        </w:rPr>
        <w:t xml:space="preserve">– введение в профессиональную деятельность,</w:t>
      </w:r>
    </w:p>
    <w:p w14:paraId="5DF210B4" w14:textId="77777777" w:rsidR="00054431" w:rsidRDefault="00054431" w:rsidP="00054431">
      <w:pPr>
        <w:pStyle w:val="Standard"/>
        <w:tabs>
          <w:tab w:val="clear" w:pos="708"/>
        </w:tabs>
        <w:ind w:firstLine="539"/>
        <w:rPr>
          <w:sz w:val="28"/>
          <w:szCs w:val="28"/>
        </w:rPr>
      </w:pPr>
      <w:r>
        <w:rPr>
          <w:sz w:val="28"/>
          <w:szCs w:val="28"/>
        </w:rPr>
        <w:t>– математический анализ,</w:t>
      </w:r>
    </w:p>
    <w:p w14:paraId="2A77A554" w14:textId="77777777" w:rsidR="00054431" w:rsidRDefault="00054431" w:rsidP="00054431">
      <w:pPr>
        <w:pStyle w:val="Standard"/>
        <w:tabs>
          <w:tab w:val="clear" w:pos="708"/>
        </w:tabs>
        <w:ind w:firstLine="539"/>
        <w:rPr>
          <w:sz w:val="28"/>
          <w:szCs w:val="28"/>
        </w:rPr>
      </w:pPr>
      <w:r>
        <w:rPr>
          <w:sz w:val="28"/>
          <w:szCs w:val="28"/>
        </w:rPr>
        <w:t xml:space="preserve">– алгебра и теория чисел,</w:t>
      </w:r>
    </w:p>
    <w:p w14:paraId="4B0E5C7C" w14:textId="77777777" w:rsidR="00054431" w:rsidRDefault="00054431" w:rsidP="00054431">
      <w:pPr>
        <w:pStyle w:val="Standard"/>
        <w:tabs>
          <w:tab w:val="clear" w:pos="708"/>
        </w:tabs>
        <w:ind w:firstLine="539"/>
        <w:rPr>
          <w:sz w:val="28"/>
          <w:szCs w:val="28"/>
        </w:rPr>
      </w:pPr>
      <w:r>
        <w:rPr>
          <w:sz w:val="28"/>
          <w:szCs w:val="28"/>
        </w:rPr>
        <w:t>– аналитическая геометрия,</w:t>
      </w:r>
    </w:p>
    <w:p w14:paraId="00FEDA24" w14:textId="77777777" w:rsidR="00054431" w:rsidRDefault="00054431" w:rsidP="00054431">
      <w:pPr>
        <w:pStyle w:val="Standard"/>
        <w:tabs>
          <w:tab w:val="clear" w:pos="708"/>
        </w:tabs>
        <w:ind w:firstLine="539"/>
        <w:rPr>
          <w:sz w:val="28"/>
          <w:szCs w:val="28"/>
        </w:rPr>
      </w:pPr>
      <w:r>
        <w:rPr>
          <w:sz w:val="28"/>
          <w:szCs w:val="28"/>
        </w:rPr>
        <w:t xml:space="preserve">– программирование и прикладная математика,</w:t>
      </w:r>
    </w:p>
    <w:p w14:paraId="4C03496E" w14:textId="77777777" w:rsidR="00054431" w:rsidRDefault="00054431" w:rsidP="00054431">
      <w:pPr>
        <w:pStyle w:val="Standard"/>
        <w:tabs>
          <w:tab w:val="clear" w:pos="708"/>
        </w:tabs>
        <w:ind w:firstLine="539"/>
        <w:rPr>
          <w:sz w:val="28"/>
          <w:szCs w:val="28"/>
        </w:rPr>
      </w:pPr>
      <w:r>
        <w:rPr>
          <w:sz w:val="28"/>
          <w:szCs w:val="28"/>
        </w:rPr>
        <w:t xml:space="preserve">– компьютерные технологии в математике,</w:t>
      </w:r>
    </w:p>
    <w:p w14:paraId="3524DD33" w14:textId="77777777" w:rsidR="00054431" w:rsidRDefault="00054431" w:rsidP="00054431">
      <w:pPr>
        <w:pStyle w:val="Standard"/>
        <w:tabs>
          <w:tab w:val="clear" w:pos="708"/>
        </w:tabs>
        <w:ind w:firstLine="539"/>
        <w:rPr>
          <w:sz w:val="28"/>
          <w:szCs w:val="28"/>
        </w:rPr>
      </w:pPr>
      <w:r>
        <w:rPr>
          <w:sz w:val="28"/>
          <w:szCs w:val="28"/>
        </w:rPr>
        <w:t xml:space="preserve">– базы данных,</w:t>
      </w:r>
    </w:p>
    <w:p w14:paraId="6246C378" w14:textId="77777777" w:rsidR="00054431" w:rsidRDefault="00054431" w:rsidP="00054431">
      <w:pPr>
        <w:pStyle w:val="Standard"/>
        <w:tabs>
          <w:tab w:val="clear" w:pos="708"/>
        </w:tabs>
        <w:ind w:firstLine="539"/>
        <w:rPr>
          <w:sz w:val="28"/>
          <w:szCs w:val="28"/>
        </w:rPr>
      </w:pPr>
      <w:r>
        <w:rPr>
          <w:sz w:val="28"/>
          <w:szCs w:val="28"/>
        </w:rPr>
        <w:t xml:space="preserve">– мет</w:t>
      </w:r>
      <w:r w:rsidRPr="00295E89">
        <w:rPr>
          <w:sz w:val="28"/>
          <w:szCs w:val="28"/>
        </w:rPr>
        <w:t xml:space="preserve">оды оптимизации</w:t>
      </w:r>
      <w:r>
        <w:rPr>
          <w:sz w:val="28"/>
          <w:szCs w:val="28"/>
        </w:rPr>
        <w:t xml:space="preserve">,</w:t>
      </w:r>
    </w:p>
    <w:p w14:paraId="4FC5B98B" w14:textId="77777777" w:rsidR="00054431" w:rsidRDefault="00054431" w:rsidP="00054431">
      <w:pPr>
        <w:pStyle w:val="Standard"/>
        <w:tabs>
          <w:tab w:val="clear" w:pos="708"/>
        </w:tabs>
        <w:ind w:firstLine="539"/>
        <w:rPr>
          <w:sz w:val="28"/>
          <w:szCs w:val="28"/>
        </w:rPr>
      </w:pPr>
      <w:r>
        <w:rPr>
          <w:sz w:val="28"/>
          <w:szCs w:val="28"/>
        </w:rPr>
        <w:t xml:space="preserve">– </w:t>
      </w:r>
      <w:r w:rsidRPr="00295E89">
        <w:rPr>
          <w:sz w:val="28"/>
          <w:szCs w:val="28"/>
        </w:rPr>
        <w:t xml:space="preserve">первый этап учебной практики в 5 семестре</w:t>
      </w:r>
      <w:r>
        <w:rPr>
          <w:sz w:val="28"/>
          <w:szCs w:val="28"/>
        </w:rPr>
        <w:t xml:space="preserve">,</w:t>
      </w:r>
    </w:p>
    <w:p w14:paraId="6F6BF95D" w14:textId="77777777" w:rsidR="00054431" w:rsidRDefault="00054431" w:rsidP="00054431">
      <w:pPr>
        <w:pStyle w:val="Standard"/>
        <w:tabs>
          <w:tab w:val="clear" w:pos="708"/>
        </w:tabs>
        <w:ind w:firstLine="539"/>
        <w:rPr>
          <w:sz w:val="28"/>
          <w:szCs w:val="28"/>
        </w:rPr>
      </w:pPr>
      <w:r>
        <w:rPr>
          <w:sz w:val="28"/>
          <w:szCs w:val="28"/>
        </w:rPr>
        <w:t xml:space="preserve">– освоенные разделы численных методов,</w:t>
      </w:r>
    </w:p>
    <w:p w14:paraId="1C4A45E5" w14:textId="77777777" w:rsidR="00054431" w:rsidRDefault="00054431" w:rsidP="00054431">
      <w:pPr>
        <w:pStyle w:val="Standard"/>
        <w:tabs>
          <w:tab w:val="clear" w:pos="708"/>
        </w:tabs>
        <w:ind w:firstLine="539"/>
        <w:rPr>
          <w:sz w:val="28"/>
          <w:szCs w:val="28"/>
        </w:rPr>
      </w:pPr>
      <w:r>
        <w:rPr>
          <w:sz w:val="28"/>
          <w:szCs w:val="28"/>
        </w:rPr>
        <w:t xml:space="preserve">– </w:t>
      </w:r>
      <w:r w:rsidRPr="00295E89">
        <w:rPr>
          <w:sz w:val="28"/>
          <w:szCs w:val="28"/>
        </w:rPr>
        <w:t xml:space="preserve">освоенные разделы дифференциальных уравнений,</w:t>
      </w:r>
    </w:p>
    <w:p w14:paraId="68682540" w14:textId="77777777" w:rsidR="00054431" w:rsidRDefault="00054431" w:rsidP="00054431">
      <w:pPr>
        <w:pStyle w:val="Standard"/>
        <w:tabs>
          <w:tab w:val="clear" w:pos="708"/>
        </w:tabs>
        <w:ind w:firstLine="539"/>
        <w:rPr>
          <w:sz w:val="28"/>
          <w:szCs w:val="28"/>
        </w:rPr>
      </w:pPr>
      <w:r>
        <w:rPr>
          <w:sz w:val="28"/>
          <w:szCs w:val="28"/>
        </w:rPr>
        <w:t xml:space="preserve">– алгоритмы и структуры данных (изучаются параллельно),</w:t>
      </w:r>
    </w:p>
    <w:p w14:paraId="7E69F7E4" w14:textId="77777777" w:rsidR="00054431" w:rsidRDefault="00054431" w:rsidP="00054431">
      <w:pPr>
        <w:pStyle w:val="Standard"/>
        <w:ind w:firstLine="709"/>
        <w:rPr>
          <w:sz w:val="28"/>
          <w:szCs w:val="28"/>
        </w:rPr>
      </w:pPr>
      <w:r w:rsidRPr="00992981">
        <w:rPr>
          <w:sz w:val="28"/>
          <w:szCs w:val="28"/>
        </w:rPr>
        <w:t xml:space="preserve">– </w:t>
      </w:r>
      <w:r>
        <w:rPr>
          <w:sz w:val="28"/>
          <w:szCs w:val="28"/>
        </w:rPr>
        <w:t xml:space="preserve">теория вероятностей и случайные функции (изучается параллельно),</w:t>
      </w:r>
    </w:p>
    <w:p w14:paraId="4257D865" w14:textId="77777777" w:rsidR="00C2528F" w:rsidRDefault="00C2528F" w:rsidP="00054431">
      <w:pPr>
        <w:pStyle w:val="Standard"/>
        <w:ind w:firstLine="709"/>
        <w:rPr>
          <w:sz w:val="28"/>
          <w:szCs w:val="28"/>
        </w:rPr>
      </w:pPr>
      <w:r>
        <w:rPr>
          <w:sz w:val="28"/>
          <w:szCs w:val="28"/>
        </w:rPr>
        <w:lastRenderedPageBreak/>
        <w:t xml:space="preserve">– краткая спецификация простой нейронной модели, выдаваемая руководителем практики. Предварительное освоение курсов машинного и глубокого обучения не тре</w:t>
      </w:r>
      <w:r>
        <w:rPr>
          <w:sz w:val="28"/>
          <w:szCs w:val="28"/>
        </w:rPr>
        <w:t xml:space="preserve">б</w:t>
      </w:r>
      <w:r>
        <w:rPr>
          <w:sz w:val="28"/>
          <w:szCs w:val="28"/>
        </w:rPr>
        <w:t xml:space="preserve">уется.</w:t>
      </w:r>
    </w:p>
    <w:p w14:paraId="3F156A31" w14:textId="77777777" w:rsidR="00054431" w:rsidRDefault="00054431" w:rsidP="00054431">
      <w:pPr>
        <w:pStyle w:val="Standard"/>
        <w:ind w:firstLine="426"/>
        <w:rPr>
          <w:b/>
          <w:sz w:val="28"/>
          <w:szCs w:val="28"/>
        </w:rPr>
      </w:pPr>
    </w:p>
    <w:p w14:paraId="3397A8ED" w14:textId="77777777" w:rsidR="00C2528F" w:rsidRPr="00A71C08" w:rsidRDefault="00C2528F" w:rsidP="00C2528F">
      <w:pPr>
        <w:pStyle w:val="Standard"/>
        <w:ind w:firstLine="426"/>
        <w:rPr>
          <w:b/>
        </w:rPr>
      </w:pPr>
      <w:r>
        <w:rPr>
          <w:b/>
          <w:sz w:val="28"/>
          <w:szCs w:val="28"/>
        </w:rPr>
        <w:t xml:space="preserve">4.3. </w:t>
      </w:r>
      <w:r>
        <w:rPr>
          <w:bCs/>
          <w:sz w:val="28"/>
          <w:szCs w:val="28"/>
        </w:rPr>
        <w:t xml:space="preserve">Производственная практика (проектно-технологическая) формирует базу для последующей научно-исследовательской работы,</w:t>
      </w:r>
      <w:r w:rsidRPr="00E92287">
        <w:rPr>
          <w:bCs/>
          <w:sz w:val="28"/>
          <w:szCs w:val="28"/>
        </w:rPr>
        <w:t xml:space="preserve"/>
      </w:r>
      <w:r>
        <w:rPr>
          <w:sz w:val="28"/>
          <w:szCs w:val="28"/>
        </w:rPr>
        <w:t xml:space="preserve"/>
      </w:r>
      <w:r>
        <w:rPr>
          <w:sz w:val="28"/>
          <w:szCs w:val="28"/>
        </w:rPr>
        <w:t xml:space="preserve"/>
      </w:r>
      <w:r>
        <w:rPr>
          <w:sz w:val="28"/>
          <w:szCs w:val="28"/>
        </w:rPr>
        <w:t xml:space="preserve"> освоения профильных дисциплин</w:t>
      </w:r>
      <w:r w:rsidR="00836767">
        <w:rPr>
          <w:sz w:val="28"/>
          <w:szCs w:val="28"/>
        </w:rPr>
        <w:t xml:space="preserve"> и выполнения выпускной квалификационной работы:</w:t>
      </w:r>
    </w:p>
    <w:p w14:paraId="5C385EBE" w14:textId="77777777" w:rsidR="00054431" w:rsidRDefault="00054431" w:rsidP="00054431">
      <w:pPr>
        <w:pStyle w:val="Standard"/>
        <w:ind w:firstLine="709"/>
        <w:rPr>
          <w:sz w:val="28"/>
          <w:szCs w:val="28"/>
        </w:rPr>
      </w:pPr>
      <w:r>
        <w:rPr>
          <w:sz w:val="28"/>
          <w:szCs w:val="28"/>
        </w:rPr>
        <w:t xml:space="preserve">– производственная практика (научно-исследов</w:t>
      </w:r>
      <w:r w:rsidRPr="00992981">
        <w:rPr>
          <w:sz w:val="28"/>
          <w:szCs w:val="28"/>
        </w:rPr>
        <w:t xml:space="preserve">ательская работа),</w:t>
      </w:r>
    </w:p>
    <w:p w14:paraId="79978645" w14:textId="77777777" w:rsidR="00054431" w:rsidRPr="00992981" w:rsidRDefault="00054431" w:rsidP="00054431">
      <w:pPr>
        <w:pStyle w:val="Standard"/>
        <w:ind w:firstLine="709"/>
        <w:rPr>
          <w:sz w:val="28"/>
          <w:szCs w:val="28"/>
        </w:rPr>
      </w:pPr>
      <w:r>
        <w:rPr>
          <w:sz w:val="28"/>
          <w:szCs w:val="28"/>
        </w:rPr>
        <w:t xml:space="preserve">– дисциплины по машинному обучению, программной инженерии и математическому моделированию,</w:t>
      </w:r>
    </w:p>
    <w:p w14:paraId="450710CF" w14:textId="77777777" w:rsidR="00054431" w:rsidRPr="00992981" w:rsidRDefault="00054431" w:rsidP="00054431">
      <w:pPr>
        <w:pStyle w:val="Standard"/>
        <w:ind w:firstLine="709"/>
        <w:rPr>
          <w:sz w:val="28"/>
          <w:szCs w:val="28"/>
        </w:rPr>
      </w:pPr>
      <w:r w:rsidRPr="00992981">
        <w:rPr>
          <w:sz w:val="28"/>
          <w:szCs w:val="28"/>
        </w:rPr>
        <w:t xml:space="preserve">– производственная практика (</w:t>
      </w:r>
      <w:r w:rsidR="004B1EE5">
        <w:rPr>
          <w:sz w:val="28"/>
          <w:szCs w:val="28"/>
        </w:rPr>
        <w:t xml:space="preserve">п</w:t>
      </w:r>
      <w:r w:rsidRPr="00992981">
        <w:rPr>
          <w:sz w:val="28"/>
          <w:szCs w:val="28"/>
        </w:rPr>
        <w:t xml:space="preserve">реддипломная практика)</w:t>
      </w:r>
      <w:r w:rsidR="00836767">
        <w:rPr>
          <w:sz w:val="28"/>
          <w:szCs w:val="28"/>
        </w:rPr>
        <w:t xml:space="preserve">.</w:t>
      </w:r>
    </w:p>
    <w:p w14:paraId="3B1CA5E6" w14:textId="77777777" w:rsidR="007A05AD" w:rsidRDefault="007A05AD" w:rsidP="00581154">
      <w:pPr>
        <w:ind w:firstLine="0"/>
        <w:rPr>
          <w:b/>
          <w:sz w:val="28"/>
          <w:szCs w:val="28"/>
        </w:rPr>
      </w:pPr>
    </w:p>
    <w:p w14:paraId="55153415" w14:textId="77777777" w:rsidR="00581154" w:rsidRDefault="00581154" w:rsidP="00581154">
      <w:pPr>
        <w:ind w:firstLine="0"/>
        <w:rPr>
          <w:b/>
          <w:sz w:val="28"/>
          <w:szCs w:val="28"/>
        </w:rPr>
      </w:pPr>
      <w:r>
        <w:rPr>
          <w:b/>
          <w:sz w:val="28"/>
          <w:szCs w:val="28"/>
        </w:rPr>
        <w:t xml:space="preserve">4</w:t>
      </w:r>
      <w:r w:rsidR="00897426" w:rsidRPr="00897426">
        <w:rPr>
          <w:b/>
          <w:sz w:val="28"/>
          <w:szCs w:val="28"/>
        </w:rPr>
        <w:t xml:space="preserve">.</w:t>
      </w:r>
      <w:r>
        <w:rPr>
          <w:b/>
          <w:sz w:val="28"/>
          <w:szCs w:val="28"/>
        </w:rPr>
        <w:t xml:space="preserve">4.</w:t>
      </w:r>
      <w:r w:rsidR="00897426" w:rsidRPr="00897426">
        <w:rPr>
          <w:b/>
          <w:sz w:val="28"/>
          <w:szCs w:val="28"/>
        </w:rPr>
        <w:t xml:space="preserve"> </w:t>
      </w:r>
      <w:r>
        <w:rPr>
          <w:b/>
          <w:sz w:val="28"/>
          <w:szCs w:val="28"/>
        </w:rPr>
        <w:t xml:space="preserve">Перечень планируемых результатов обучения при прохождении практики, соотнесенных с планируемыми результатами освоения осно</w:t>
      </w:r>
      <w:r>
        <w:rPr>
          <w:b/>
          <w:sz w:val="28"/>
          <w:szCs w:val="28"/>
        </w:rPr>
        <w:t xml:space="preserve">в</w:t>
      </w:r>
      <w:r>
        <w:rPr>
          <w:b/>
          <w:sz w:val="28"/>
          <w:szCs w:val="28"/>
        </w:rPr>
        <w:t xml:space="preserve">ной профессиональной образовательной программы</w:t>
      </w:r>
    </w:p>
    <w:p w14:paraId="297BE711" w14:textId="77777777" w:rsidR="00E1514F" w:rsidRDefault="001B5929" w:rsidP="00581154">
      <w:pPr>
        <w:ind w:firstLine="0"/>
        <w:rPr>
          <w:sz w:val="28"/>
          <w:szCs w:val="28"/>
        </w:rPr>
      </w:pPr>
      <w:r>
        <w:rPr>
          <w:sz w:val="28"/>
          <w:szCs w:val="28"/>
        </w:rPr>
        <w:t xml:space="preserve">Прохождение производственной практики (проектно-технологической) направлено на формирование у обучающи</w:t>
      </w:r>
      <w:r>
        <w:rPr>
          <w:sz w:val="28"/>
          <w:szCs w:val="28"/>
        </w:rPr>
        <w:t xml:space="preserve">х</w:t>
      </w:r>
      <w:r>
        <w:rPr>
          <w:sz w:val="28"/>
          <w:szCs w:val="28"/>
        </w:rPr>
        <w:t xml:space="preserve">ся следующих </w:t>
      </w:r>
      <w:r w:rsidR="00E1514F" w:rsidRPr="002D583E">
        <w:rPr>
          <w:sz w:val="28"/>
          <w:szCs w:val="28"/>
        </w:rPr>
        <w:t xml:space="preserve">комп</w:t>
      </w:r>
      <w:r w:rsidR="00E1514F" w:rsidRPr="002D583E">
        <w:rPr>
          <w:sz w:val="28"/>
          <w:szCs w:val="28"/>
        </w:rPr>
        <w:t xml:space="preserve">е</w:t>
      </w:r>
      <w:r w:rsidR="00E1514F" w:rsidRPr="002D583E">
        <w:rPr>
          <w:sz w:val="28"/>
          <w:szCs w:val="28"/>
        </w:rPr>
        <w:t xml:space="preserve">тенций:</w:t>
      </w:r>
    </w:p>
    <w:tbl>
      <w:tblPr>
        <w:tblW w:w="1006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1701"/>
        <w:gridCol w:w="2410"/>
        <w:gridCol w:w="2126"/>
        <w:gridCol w:w="1701"/>
        <w:gridCol w:w="1701"/>
      </w:tblGrid>
      <w:tr w:rsidR="00054431" w:rsidRPr="00022A47" w14:paraId="42F9C661" w14:textId="77777777" w:rsidTr="007A05AD">
        <w:trPr>
          <w:trHeight w:val="633"/>
        </w:trPr>
        <w:tc>
          <w:tcPr>
            <w:tcW w:w="426" w:type="dxa"/>
            <w:vMerge w:val="restart"/>
            <w:shd w:val="clear" w:color="auto" w:fill="auto"/>
            <w:vAlign w:val="center"/>
          </w:tcPr>
          <w:p w14:paraId="115C3E10"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 п/п</w:t>
            </w:r>
          </w:p>
        </w:tc>
        <w:tc>
          <w:tcPr>
            <w:tcW w:w="1701" w:type="dxa"/>
            <w:vMerge w:val="restart"/>
            <w:tcBorders>
              <w:top w:val="single" w:sz="4" w:space="0" w:color="auto"/>
              <w:right w:val="single" w:sz="4" w:space="0" w:color="auto"/>
            </w:tcBorders>
            <w:shd w:val="clear" w:color="auto" w:fill="auto"/>
            <w:vAlign w:val="center"/>
          </w:tcPr>
          <w:p w14:paraId="1AC598D9"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lang w:val="ru-RU"/>
              </w:rPr>
              <w:t>Код и соде</w:t>
            </w:r>
            <w:r w:rsidRPr="00022A47">
              <w:rPr>
                <w:rFonts w:eastAsia="Calibri"/>
                <w:sz w:val="24"/>
                <w:szCs w:val="24"/>
                <w:lang w:val="ru-RU"/>
              </w:rPr>
              <w:t>р</w:t>
            </w:r>
            <w:r w:rsidRPr="00022A47">
              <w:rPr>
                <w:rFonts w:eastAsia="Calibri"/>
                <w:sz w:val="24"/>
                <w:szCs w:val="24"/>
                <w:lang w:val="ru-RU"/>
              </w:rPr>
              <w:t>жание</w:t>
            </w:r>
            <w:r w:rsidRPr="00022A47">
              <w:rPr>
                <w:rFonts w:eastAsia="Calibri"/>
                <w:sz w:val="24"/>
                <w:szCs w:val="24"/>
                <w:lang w:val="ru-RU"/>
              </w:rPr>
              <w:br/>
              <w:t xml:space="preserve">компетенции </w:t>
            </w:r>
          </w:p>
        </w:tc>
        <w:tc>
          <w:tcPr>
            <w:tcW w:w="2410" w:type="dxa"/>
            <w:vMerge w:val="restart"/>
            <w:tcBorders>
              <w:top w:val="single" w:sz="4" w:space="0" w:color="auto"/>
              <w:left w:val="single" w:sz="4" w:space="0" w:color="auto"/>
            </w:tcBorders>
            <w:shd w:val="clear" w:color="auto" w:fill="auto"/>
            <w:vAlign w:val="center"/>
          </w:tcPr>
          <w:p w14:paraId="298576AE"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Код и наименование индикатора достиж</w:t>
            </w:r>
            <w:r w:rsidRPr="00022A47">
              <w:rPr>
                <w:rFonts w:eastAsia="Calibri"/>
                <w:sz w:val="24"/>
                <w:szCs w:val="24"/>
                <w:lang w:val="ru-RU"/>
              </w:rPr>
              <w:t>е</w:t>
            </w:r>
            <w:r w:rsidRPr="00022A47">
              <w:rPr>
                <w:rFonts w:eastAsia="Calibri"/>
                <w:sz w:val="24"/>
                <w:szCs w:val="24"/>
                <w:lang w:val="ru-RU"/>
              </w:rPr>
              <w:t>ния комп</w:t>
            </w:r>
            <w:r w:rsidRPr="00022A47">
              <w:rPr>
                <w:rFonts w:eastAsia="Calibri"/>
                <w:sz w:val="24"/>
                <w:szCs w:val="24"/>
                <w:lang w:val="ru-RU"/>
              </w:rPr>
              <w:t>е</w:t>
            </w:r>
            <w:r w:rsidRPr="00022A47">
              <w:rPr>
                <w:rFonts w:eastAsia="Calibri"/>
                <w:sz w:val="24"/>
                <w:szCs w:val="24"/>
                <w:lang w:val="ru-RU"/>
              </w:rPr>
              <w:t>тенции</w:t>
            </w:r>
          </w:p>
        </w:tc>
        <w:tc>
          <w:tcPr>
            <w:tcW w:w="5528" w:type="dxa"/>
            <w:gridSpan w:val="3"/>
            <w:shd w:val="clear" w:color="auto" w:fill="auto"/>
            <w:vAlign w:val="center"/>
          </w:tcPr>
          <w:p w14:paraId="0026AD62" w14:textId="77777777" w:rsidR="00054431" w:rsidRPr="00022A47" w:rsidRDefault="00054431" w:rsidP="001B0570">
            <w:pPr>
              <w:pStyle w:val="TableParagraph"/>
              <w:ind w:left="102"/>
              <w:jc w:val="center"/>
              <w:rPr>
                <w:rFonts w:eastAsia="Calibri"/>
                <w:sz w:val="24"/>
                <w:szCs w:val="24"/>
                <w:lang w:val="ru-RU"/>
              </w:rPr>
            </w:pPr>
            <w:r w:rsidRPr="00022A47">
              <w:rPr>
                <w:rFonts w:eastAsia="Calibri"/>
                <w:sz w:val="24"/>
                <w:szCs w:val="24"/>
                <w:lang w:val="ru-RU"/>
              </w:rPr>
              <w:t xml:space="preserve">Перечень планируемых результатов обучения при прохождении практики
Обучающиеся должны:</w:t>
            </w:r>
          </w:p>
          <w:p w14:paraId="66D6369B" w14:textId="77777777" w:rsidR="00054431" w:rsidRPr="00022A47" w:rsidRDefault="00054431" w:rsidP="001B0570">
            <w:pPr>
              <w:pStyle w:val="TableParagraph"/>
              <w:ind w:left="102"/>
              <w:jc w:val="center"/>
              <w:rPr>
                <w:rFonts w:eastAsia="Calibri"/>
                <w:sz w:val="24"/>
                <w:szCs w:val="24"/>
                <w:lang w:val="ru-RU"/>
              </w:rPr>
            </w:pPr>
            <w:r w:rsidRPr="00022A47">
              <w:rPr>
                <w:rFonts w:eastAsia="Calibri"/>
                <w:sz w:val="24"/>
                <w:szCs w:val="24"/>
                <w:lang w:val="ru-RU"/>
              </w:rPr>
              <w:t xml:space="preserve"/>
            </w:r>
          </w:p>
        </w:tc>
      </w:tr>
      <w:tr w:rsidR="00054431" w:rsidRPr="00022A47" w14:paraId="7E0231AA" w14:textId="77777777" w:rsidTr="007A05AD">
        <w:trPr>
          <w:trHeight w:val="253"/>
        </w:trPr>
        <w:tc>
          <w:tcPr>
            <w:tcW w:w="426" w:type="dxa"/>
            <w:vMerge/>
            <w:tcBorders>
              <w:top w:val="nil"/>
            </w:tcBorders>
            <w:shd w:val="clear" w:color="auto" w:fill="auto"/>
          </w:tcPr>
          <w:p w14:paraId="033C58F3" w14:textId="77777777" w:rsidR="00054431" w:rsidRPr="00022A47" w:rsidRDefault="00054431" w:rsidP="001B0570">
            <w:pPr>
              <w:autoSpaceDE w:val="0"/>
              <w:autoSpaceDN w:val="0"/>
              <w:rPr>
                <w:rFonts w:eastAsia="Calibri"/>
              </w:rPr>
            </w:pPr>
          </w:p>
        </w:tc>
        <w:tc>
          <w:tcPr>
            <w:tcW w:w="1701" w:type="dxa"/>
            <w:vMerge/>
            <w:tcBorders>
              <w:right w:val="single" w:sz="4" w:space="0" w:color="auto"/>
            </w:tcBorders>
            <w:shd w:val="clear" w:color="auto" w:fill="auto"/>
          </w:tcPr>
          <w:p w14:paraId="3D2D105C" w14:textId="77777777" w:rsidR="00054431" w:rsidRPr="00022A47" w:rsidRDefault="00054431" w:rsidP="001B0570">
            <w:pPr>
              <w:autoSpaceDE w:val="0"/>
              <w:autoSpaceDN w:val="0"/>
              <w:ind w:right="84" w:firstLine="141"/>
              <w:rPr>
                <w:rFonts w:eastAsia="Calibri"/>
              </w:rPr>
            </w:pPr>
          </w:p>
        </w:tc>
        <w:tc>
          <w:tcPr>
            <w:tcW w:w="2410" w:type="dxa"/>
            <w:vMerge/>
            <w:tcBorders>
              <w:left w:val="single" w:sz="4" w:space="0" w:color="auto"/>
            </w:tcBorders>
            <w:shd w:val="clear" w:color="auto" w:fill="auto"/>
          </w:tcPr>
          <w:p w14:paraId="04D9681A" w14:textId="77777777" w:rsidR="00054431" w:rsidRPr="00022A47" w:rsidRDefault="00054431" w:rsidP="001B0570">
            <w:pPr>
              <w:autoSpaceDE w:val="0"/>
              <w:autoSpaceDN w:val="0"/>
              <w:rPr>
                <w:rFonts w:eastAsia="Calibri"/>
              </w:rPr>
            </w:pPr>
          </w:p>
        </w:tc>
        <w:tc>
          <w:tcPr>
            <w:tcW w:w="2126" w:type="dxa"/>
            <w:shd w:val="clear" w:color="auto" w:fill="auto"/>
            <w:vAlign w:val="center"/>
          </w:tcPr>
          <w:p w14:paraId="237B6D49" w14:textId="77777777" w:rsidR="00054431" w:rsidRPr="00022A47" w:rsidRDefault="00054431" w:rsidP="001B0570">
            <w:pPr>
              <w:pStyle w:val="TableParagraph"/>
              <w:ind w:left="733" w:right="730"/>
              <w:jc w:val="center"/>
              <w:rPr>
                <w:rFonts w:eastAsia="Calibri"/>
                <w:sz w:val="24"/>
                <w:szCs w:val="24"/>
                <w:lang w:val="ru-RU"/>
              </w:rPr>
            </w:pPr>
            <w:r w:rsidRPr="00022A47">
              <w:rPr>
                <w:rFonts w:eastAsia="Calibri"/>
                <w:sz w:val="24"/>
                <w:szCs w:val="24"/>
                <w:lang w:val="ru-RU"/>
              </w:rPr>
              <w:t>Знать</w:t>
            </w:r>
          </w:p>
        </w:tc>
        <w:tc>
          <w:tcPr>
            <w:tcW w:w="1701" w:type="dxa"/>
            <w:shd w:val="clear" w:color="auto" w:fill="auto"/>
            <w:vAlign w:val="center"/>
          </w:tcPr>
          <w:p w14:paraId="511C5A11" w14:textId="77777777" w:rsidR="00054431" w:rsidRPr="00022A47" w:rsidRDefault="00054431" w:rsidP="001B0570">
            <w:pPr>
              <w:pStyle w:val="TableParagraph"/>
              <w:ind w:left="142" w:right="769"/>
              <w:jc w:val="center"/>
              <w:rPr>
                <w:rFonts w:eastAsia="Calibri"/>
                <w:sz w:val="24"/>
                <w:szCs w:val="24"/>
                <w:lang w:val="ru-RU"/>
              </w:rPr>
            </w:pPr>
            <w:r w:rsidRPr="00022A47">
              <w:rPr>
                <w:rFonts w:eastAsia="Calibri"/>
                <w:sz w:val="24"/>
                <w:szCs w:val="24"/>
                <w:lang w:val="ru-RU"/>
              </w:rPr>
              <w:t>Уметь</w:t>
            </w:r>
          </w:p>
        </w:tc>
        <w:tc>
          <w:tcPr>
            <w:tcW w:w="1701" w:type="dxa"/>
            <w:shd w:val="clear" w:color="auto" w:fill="auto"/>
            <w:vAlign w:val="center"/>
          </w:tcPr>
          <w:p w14:paraId="47B82221" w14:textId="77777777" w:rsidR="00054431" w:rsidRPr="00022A47" w:rsidRDefault="00054431" w:rsidP="001B0570">
            <w:pPr>
              <w:pStyle w:val="TableParagraph"/>
              <w:ind w:left="142" w:right="353"/>
              <w:jc w:val="center"/>
              <w:rPr>
                <w:rFonts w:eastAsia="Calibri"/>
                <w:sz w:val="24"/>
                <w:szCs w:val="24"/>
              </w:rPr>
            </w:pPr>
            <w:proofErr w:type="spellStart"/>
            <w:r w:rsidRPr="00022A47">
              <w:rPr>
                <w:rFonts w:eastAsia="Calibri"/>
                <w:sz w:val="24"/>
                <w:szCs w:val="24"/>
                <w:lang w:val="ru-RU"/>
              </w:rPr>
              <w:t>Вл</w:t>
            </w:r>
            <w:proofErr w:type="spellEnd"/>
            <w:r w:rsidRPr="00022A47">
              <w:rPr>
                <w:rFonts w:eastAsia="Calibri"/>
                <w:sz w:val="24"/>
                <w:szCs w:val="24"/>
              </w:rPr>
              <w:t>адеть</w:t>
            </w:r>
            <w:r w:rsidRPr="00022A47">
              <w:rPr>
                <w:rFonts w:eastAsia="Calibri"/>
                <w:sz w:val="24"/>
                <w:szCs w:val="24"/>
                <w:lang w:val="ru-RU"/>
              </w:rPr>
              <w:t xml:space="preserve"> </w:t>
            </w:r>
            <w:r w:rsidRPr="00022A47">
              <w:rPr>
                <w:rFonts w:eastAsia="Calibri"/>
                <w:sz w:val="24"/>
                <w:szCs w:val="24"/>
              </w:rPr>
              <w:t>(навыками)</w:t>
            </w:r>
          </w:p>
        </w:tc>
      </w:tr>
      <w:tr w:rsidR="00054431" w:rsidRPr="00022A47" w14:paraId="0B766DA6" w14:textId="77777777" w:rsidTr="007A05AD">
        <w:trPr>
          <w:trHeight w:val="73"/>
        </w:trPr>
        <w:tc>
          <w:tcPr>
            <w:tcW w:w="426" w:type="dxa"/>
            <w:shd w:val="clear" w:color="auto" w:fill="auto"/>
          </w:tcPr>
          <w:p w14:paraId="35383341" w14:textId="77777777" w:rsidR="00054431" w:rsidRPr="00022A47" w:rsidRDefault="00054431" w:rsidP="001B0570">
            <w:pPr>
              <w:pStyle w:val="TableParagraph"/>
              <w:ind w:left="9"/>
              <w:jc w:val="center"/>
              <w:rPr>
                <w:rFonts w:eastAsia="Calibri"/>
                <w:sz w:val="24"/>
                <w:szCs w:val="24"/>
              </w:rPr>
            </w:pPr>
            <w:r w:rsidRPr="00022A47">
              <w:rPr>
                <w:rFonts w:eastAsia="Calibri"/>
                <w:sz w:val="24"/>
                <w:szCs w:val="24"/>
              </w:rPr>
              <w:t>1</w:t>
            </w:r>
          </w:p>
        </w:tc>
        <w:tc>
          <w:tcPr>
            <w:tcW w:w="1701" w:type="dxa"/>
            <w:tcBorders>
              <w:right w:val="single" w:sz="4" w:space="0" w:color="auto"/>
            </w:tcBorders>
            <w:shd w:val="clear" w:color="auto" w:fill="auto"/>
          </w:tcPr>
          <w:p w14:paraId="48131F0D"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rPr>
              <w:t>2</w:t>
            </w:r>
          </w:p>
        </w:tc>
        <w:tc>
          <w:tcPr>
            <w:tcW w:w="2410" w:type="dxa"/>
            <w:tcBorders>
              <w:left w:val="single" w:sz="4" w:space="0" w:color="auto"/>
            </w:tcBorders>
            <w:shd w:val="clear" w:color="auto" w:fill="auto"/>
          </w:tcPr>
          <w:p w14:paraId="209B18C8"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3</w:t>
            </w:r>
          </w:p>
        </w:tc>
        <w:tc>
          <w:tcPr>
            <w:tcW w:w="2126" w:type="dxa"/>
            <w:shd w:val="clear" w:color="auto" w:fill="auto"/>
          </w:tcPr>
          <w:p w14:paraId="79126913"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4</w:t>
            </w:r>
          </w:p>
        </w:tc>
        <w:tc>
          <w:tcPr>
            <w:tcW w:w="1701" w:type="dxa"/>
            <w:shd w:val="clear" w:color="auto" w:fill="auto"/>
          </w:tcPr>
          <w:p w14:paraId="5255F57D" w14:textId="77777777" w:rsidR="00054431" w:rsidRPr="00022A47" w:rsidRDefault="00054431" w:rsidP="001B0570">
            <w:pPr>
              <w:pStyle w:val="TableParagraph"/>
              <w:ind w:left="7"/>
              <w:jc w:val="center"/>
              <w:rPr>
                <w:rFonts w:eastAsia="Calibri"/>
                <w:sz w:val="24"/>
                <w:szCs w:val="24"/>
              </w:rPr>
            </w:pPr>
            <w:r w:rsidRPr="00022A47">
              <w:rPr>
                <w:rFonts w:eastAsia="Calibri"/>
                <w:sz w:val="24"/>
                <w:szCs w:val="24"/>
              </w:rPr>
              <w:t>5</w:t>
            </w:r>
          </w:p>
        </w:tc>
        <w:tc>
          <w:tcPr>
            <w:tcW w:w="1701" w:type="dxa"/>
            <w:shd w:val="clear" w:color="auto" w:fill="auto"/>
          </w:tcPr>
          <w:p w14:paraId="46B7925A"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6</w:t>
            </w:r>
          </w:p>
        </w:tc>
      </w:tr>
      <w:tr w:rsidR="00054431" w:rsidRPr="00022A47" w14:paraId="57A79530" w14:textId="77777777" w:rsidTr="007A05AD">
        <w:trPr>
          <w:trHeight w:val="253"/>
        </w:trPr>
        <w:tc>
          <w:tcPr>
            <w:tcW w:w="426" w:type="dxa"/>
            <w:vMerge w:val="restart"/>
            <w:shd w:val="clear" w:color="auto" w:fill="auto"/>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1.</w:t>
            </w:r>
          </w:p>
        </w:tc>
        <w:tc>
          <w:tcPr>
            <w:tcW w:w="1701" w:type="dxa"/>
            <w:vMerge w:val="restart"/>
            <w:tcBorders>
              <w:right w:val="single" w:sz="4" w:space="0" w:color="auto"/>
            </w:tcBorders>
            <w:shd w:val="clear" w:color="auto" w:fill="auto"/>
          </w:tcPr>
          <w:p w14:paraId="5064E04E" w14:textId="77777777" w:rsidR="00054431" w:rsidRPr="00022A47" w:rsidRDefault="00054431" w:rsidP="001B0570">
            <w:pPr>
              <w:ind w:right="84" w:firstLine="141"/>
            </w:pPr>
            <w:r w:rsidRPr="00022A47">
              <w:rPr>
                <w:b/>
                <w:bCs/>
              </w:rPr>
              <w:t xml:space="preserve">ПК-2.</w:t>
            </w:r>
            <w:r w:rsidRPr="00022A47">
              <w:rPr>
                <w:bCs/>
              </w:rPr>
              <w:t xml:space="preserve"> </w:t>
            </w:r>
            <w:r w:rsidRPr="00022A47">
              <w:t xml:space="preserve">Разработка новых архитектур нейронных с</w:t>
            </w:r>
            <w:r w:rsidRPr="00022A47">
              <w:t xml:space="preserve">етей, мето</w:t>
            </w:r>
            <w:r w:rsidRPr="00022A47">
              <w:t xml:space="preserve">дов о</w:t>
            </w:r>
            <w:r w:rsidRPr="00022A47">
              <w:t xml:space="preserve"/>
            </w:r>
            <w:r w:rsidRPr="00022A47">
              <w:t xml:space="preserve">птим</w:t>
            </w:r>
            <w:r w:rsidRPr="00022A47">
              <w:t xml:space="preserve"/>
            </w:r>
            <w:r w:rsidRPr="00022A47">
              <w:t xml:space="preserve">из</w:t>
            </w:r>
            <w:r w:rsidRPr="00022A47">
              <w:t xml:space="preserve"/>
            </w:r>
            <w:r w:rsidRPr="00022A47">
              <w:t xml:space="preserve">ации, алгоритм</w:t>
            </w:r>
            <w:r w:rsidRPr="00022A47">
              <w:t xml:space="preserve">ов</w:t>
            </w:r>
            <w:r w:rsidRPr="00022A47">
              <w:t xml:space="preserve"> </w:t>
            </w:r>
            <w:r w:rsidRPr="00022A47">
              <w:t xml:space="preserve"/>
            </w:r>
            <w:r w:rsidRPr="00022A47">
              <w:t xml:space="preserve">о</w:t>
            </w:r>
            <w:r w:rsidRPr="00022A47">
              <w:t xml:space="preserve">буч</w:t>
            </w:r>
            <w:r w:rsidRPr="00022A47">
              <w:t xml:space="preserve">ения</w:t>
            </w:r>
            <w:r w:rsidRPr="00022A47">
              <w:t xml:space="preserve"/>
            </w:r>
            <w:r w:rsidRPr="00022A47">
              <w:t xml:space="preserve"/>
            </w:r>
          </w:p>
        </w:tc>
        <w:tc>
          <w:tcPr>
            <w:tcW w:w="2410" w:type="dxa"/>
            <w:tcBorders>
              <w:left w:val="single" w:sz="4" w:space="0" w:color="auto"/>
            </w:tcBorders>
            <w:shd w:val="clear" w:color="auto" w:fill="auto"/>
          </w:tcPr>
          <w:p w14:paraId="48FDF9C3" w14:textId="77777777" w:rsidR="00C8187E" w:rsidRPr="00022A47" w:rsidRDefault="00054431" w:rsidP="006B10DE">
            <w:pPr>
              <w:tabs>
                <w:tab w:val="left" w:pos="1359"/>
              </w:tabs>
              <w:ind w:firstLine="49"/>
            </w:pPr>
            <w:r w:rsidRPr="006B10DE">
              <w:t xml:space="preserve">ПК-2.1. </w:t>
            </w:r>
            <w:r w:rsidR="006B10DE" w:rsidRPr="006B10DE">
              <w:t xml:space="preserve">Собирает, накапливает и анализирует</w:t>
            </w:r>
            <w:r w:rsidRPr="006B10DE">
              <w:t xml:space="preserve"> информацию</w:t>
            </w:r>
            <w:r w:rsidRPr="00022A47">
              <w:t xml:space="preserve"> с использованием современных методов сбора и обработки данных</w:t>
            </w:r>
            <w:r w:rsidRPr="00022A47">
              <w:t xml:space="preserve"/>
            </w:r>
            <w:r w:rsidRPr="00022A47">
              <w:t xml:space="preserve">.</w:t>
            </w:r>
          </w:p>
        </w:tc>
        <w:tc>
          <w:tcPr>
            <w:tcW w:w="2126" w:type="dxa"/>
            <w:shd w:val="clear" w:color="auto" w:fill="auto"/>
          </w:tcPr>
          <w:p w14:paraId="5263771E" w14:textId="77777777" w:rsidR="00054431" w:rsidRPr="00022A47" w:rsidRDefault="00054431" w:rsidP="001B0570">
            <w:pPr>
              <w:pStyle w:val="TableParagraph"/>
              <w:rPr>
                <w:sz w:val="24"/>
                <w:szCs w:val="24"/>
                <w:lang w:val="ru-RU"/>
              </w:rPr>
            </w:pPr>
            <w:r w:rsidRPr="00022A47">
              <w:rPr>
                <w:sz w:val="24"/>
                <w:szCs w:val="24"/>
                <w:lang w:val="ru-RU"/>
              </w:rPr>
              <w:t xml:space="preserve">Способы хранения табличных и синтетических данных, проверки диапазонов, пропусков и согласованности пр</w:t>
            </w:r>
            <w:r w:rsidRPr="00022A47">
              <w:rPr>
                <w:sz w:val="24"/>
                <w:szCs w:val="24"/>
                <w:lang w:val="ru-RU"/>
              </w:rPr>
              <w:t xml:space="preserve">и</w:t>
            </w:r>
            <w:r w:rsidRPr="00022A47">
              <w:rPr>
                <w:sz w:val="24"/>
                <w:szCs w:val="24"/>
                <w:lang w:val="ru-RU"/>
              </w:rPr>
              <w:t xml:space="preserve">знаков.</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 xml:space="preserve">Собирать данные для прототипа, фиксировать происхождение, выделять данные</w:t>
            </w:r>
            <w:r w:rsidRPr="00022A47">
              <w:rPr>
                <w:sz w:val="24"/>
                <w:szCs w:val="24"/>
                <w:lang w:val="ru-RU"/>
              </w:rPr>
              <w:t xml:space="preserve"/>
            </w:r>
            <w:r w:rsidRPr="00022A47">
              <w:rPr>
                <w:sz w:val="24"/>
                <w:szCs w:val="24"/>
                <w:lang w:val="ru-RU"/>
              </w:rPr>
              <w:t xml:space="preserve"> настройки и контрольные приме</w:t>
            </w:r>
            <w:r w:rsidRPr="00022A47">
              <w:rPr>
                <w:sz w:val="24"/>
                <w:szCs w:val="24"/>
                <w:lang w:val="ru-RU"/>
              </w:rPr>
              <w:t xml:space="preserve">ры, со</w:t>
            </w:r>
            <w:r w:rsidRPr="00022A47">
              <w:rPr>
                <w:sz w:val="24"/>
                <w:szCs w:val="24"/>
                <w:lang w:val="ru-RU"/>
              </w:rPr>
              <w:t xml:space="preserve">хранять преобразования.</w:t>
            </w:r>
          </w:p>
        </w:tc>
        <w:tc>
          <w:tcPr>
            <w:tcW w:w="1701" w:type="dxa"/>
            <w:shd w:val="clear" w:color="auto" w:fill="auto"/>
          </w:tcPr>
          <w:p w14:paraId="6F2E20A7" w14:textId="77777777" w:rsidR="00054431" w:rsidRPr="00022A47" w:rsidRDefault="00054431" w:rsidP="001B0570">
            <w:pPr>
              <w:pStyle w:val="TableParagraph"/>
              <w:rPr>
                <w:sz w:val="24"/>
                <w:szCs w:val="24"/>
                <w:lang w:val="ru-RU"/>
              </w:rPr>
            </w:pPr>
            <w:r w:rsidRPr="00022A47">
              <w:rPr>
                <w:sz w:val="24"/>
                <w:szCs w:val="24"/>
                <w:lang w:val="ru-RU"/>
              </w:rPr>
              <w:t xml:space="preserve">Подготовк</w:t>
            </w:r>
            <w:r w:rsidRPr="00022A47">
              <w:rPr>
                <w:sz w:val="24"/>
                <w:szCs w:val="24"/>
                <w:lang w:val="ru-RU"/>
              </w:rPr>
              <w:t xml:space="preserve"/>
            </w:r>
            <w:r w:rsidRPr="00022A47">
              <w:rPr>
                <w:sz w:val="24"/>
                <w:szCs w:val="24"/>
                <w:lang w:val="ru-RU"/>
              </w:rPr>
              <w:t xml:space="preserve">ой воспроизводим</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ого набора данных и протокола его пр</w:t>
            </w:r>
            <w:r w:rsidRPr="00022A47">
              <w:rPr>
                <w:sz w:val="24"/>
                <w:szCs w:val="24"/>
                <w:lang w:val="ru-RU"/>
              </w:rPr>
              <w:t xml:space="preserve">о</w:t>
            </w:r>
            <w:r w:rsidRPr="00022A47">
              <w:rPr>
                <w:sz w:val="24"/>
                <w:szCs w:val="24"/>
                <w:lang w:val="ru-RU"/>
              </w:rPr>
              <w:t xml:space="preserve">верки.</w:t>
            </w:r>
          </w:p>
        </w:tc>
      </w:tr>
      <w:tr w:rsidR="00054431" w:rsidRPr="00022A47" w14:paraId="662D70F1" w14:textId="77777777" w:rsidTr="007A05AD">
        <w:trPr>
          <w:trHeight w:val="249"/>
        </w:trPr>
        <w:tc>
          <w:tcPr>
            <w:tcW w:w="426" w:type="dxa"/>
            <w:vMerge w:val="continue"/>
            <w:shd w:val="clear" w:color="auto" w:fill="auto"/>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688B2FFE" w14:textId="77777777" w:rsidR="00054431" w:rsidRPr="00022A47" w:rsidRDefault="00054431" w:rsidP="001B0570">
            <w:pPr>
              <w:ind w:firstLine="49"/>
            </w:pPr>
            <w:r w:rsidRPr="00022A47">
              <w:t xml:space="preserve">ПК-2.2. Применяет знания в области фундаментальной математики и программирования для разработки новых методов оптимизации и алгори</w:t>
            </w:r>
            <w:r w:rsidRPr="00022A47">
              <w:t xml:space="preserve"/>
            </w:r>
            <w:r w:rsidRPr="00022A47">
              <w:t xml:space="preserve">тм</w:t>
            </w:r>
            <w:r w:rsidRPr="00022A47">
              <w:t xml:space="preserve"/>
            </w:r>
            <w:r w:rsidRPr="00022A47">
              <w:t xml:space="preserve">ов обучения ней</w:t>
            </w:r>
            <w:r w:rsidRPr="00022A47">
              <w:t xml:space="preserve"/>
            </w:r>
            <w:r w:rsidRPr="00022A47">
              <w:t xml:space="preserve">рон</w:t>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ных с</w:t>
            </w:r>
            <w:r w:rsidRPr="00022A47">
              <w:t xml:space="preserve">е</w:t>
            </w:r>
            <w:r w:rsidRPr="00022A47">
              <w:t xml:space="preserve">тей</w:t>
            </w:r>
          </w:p>
        </w:tc>
        <w:tc>
          <w:tcPr>
            <w:tcW w:w="2126" w:type="dxa"/>
            <w:shd w:val="clear" w:color="auto" w:fill="auto"/>
          </w:tcPr>
          <w:p w14:paraId="3EBD08E0" w14:textId="77777777" w:rsidR="00054431" w:rsidRPr="00022A47" w:rsidRDefault="00054431" w:rsidP="001B0570">
            <w:pPr>
              <w:pStyle w:val="TableParagraph"/>
              <w:rPr>
                <w:sz w:val="24"/>
                <w:szCs w:val="24"/>
                <w:lang w:val="ru-RU"/>
              </w:rPr>
            </w:pPr>
            <w:r w:rsidRPr="00022A47">
              <w:rPr>
                <w:sz w:val="24"/>
                <w:szCs w:val="24"/>
                <w:lang w:val="ru-RU"/>
              </w:rPr>
              <w:t xml:space="preserve">Матричную запись простой нейронной модели, функцию квадратичной ошибки, градиентный шаг и критерий остановки в объёме выданной специфик</w:t>
            </w:r>
            <w:r w:rsidRPr="00022A47">
              <w:rPr>
                <w:sz w:val="24"/>
                <w:szCs w:val="24"/>
                <w:lang w:val="ru-RU"/>
              </w:rPr>
              <w:t xml:space="preserve">а</w:t>
            </w:r>
            <w:r w:rsidRPr="00022A47">
              <w:rPr>
                <w:sz w:val="24"/>
                <w:szCs w:val="24"/>
                <w:lang w:val="ru-RU"/>
              </w:rPr>
              <w:t xml:space="preserve">ции.</w:t>
            </w:r>
          </w:p>
          <w:p w14:paraId="750A5EE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29E7A27B"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 xml:space="preserve">Реализовать учебный алго</w:t>
            </w:r>
            <w:r w:rsidRPr="00022A47">
              <w:rPr>
                <w:sz w:val="24"/>
                <w:szCs w:val="24"/>
                <w:lang w:val="ru-RU"/>
              </w:rPr>
              <w:t xml:space="preserve">ри</w:t>
            </w:r>
            <w:r w:rsidRPr="00022A47">
              <w:rPr>
                <w:sz w:val="24"/>
                <w:szCs w:val="24"/>
                <w:lang w:val="ru-RU"/>
              </w:rPr>
              <w:t xml:space="preserve">тм</w:t>
            </w:r>
            <w:r w:rsidRPr="00022A47">
              <w:rPr>
                <w:sz w:val="24"/>
                <w:szCs w:val="24"/>
                <w:lang w:val="ru-RU"/>
              </w:rPr>
              <w:t xml:space="preserve"/>
            </w:r>
            <w:r w:rsidRPr="00022A47">
              <w:rPr>
                <w:sz w:val="24"/>
                <w:szCs w:val="24"/>
                <w:lang w:val="ru-RU"/>
              </w:rPr>
              <w:t xml:space="preserve"> обуч</w:t>
            </w:r>
            <w:r w:rsidRPr="00022A47">
              <w:rPr>
                <w:sz w:val="24"/>
                <w:szCs w:val="24"/>
                <w:lang w:val="ru-RU"/>
              </w:rPr>
              <w:t xml:space="preserve">е</w:t>
            </w:r>
            <w:r w:rsidRPr="00022A47">
              <w:rPr>
                <w:sz w:val="24"/>
                <w:szCs w:val="24"/>
                <w:lang w:val="ru-RU"/>
              </w:rPr>
              <w:t xml:space="preserve">ния малой сети, изменить шаг или пр</w:t>
            </w:r>
            <w:r w:rsidRPr="00022A47">
              <w:rPr>
                <w:sz w:val="24"/>
                <w:szCs w:val="24"/>
                <w:lang w:val="ru-RU"/>
              </w:rPr>
              <w:t xml:space="preserve"/>
            </w:r>
            <w:r w:rsidRPr="00022A47">
              <w:rPr>
                <w:sz w:val="24"/>
                <w:szCs w:val="24"/>
                <w:lang w:val="ru-RU"/>
              </w:rPr>
              <w:t xml:space="preserve">авил</w:t>
            </w:r>
            <w:r w:rsidRPr="00022A47">
              <w:rPr>
                <w:sz w:val="24"/>
                <w:szCs w:val="24"/>
                <w:lang w:val="ru-RU"/>
              </w:rPr>
              <w:t xml:space="preserve">о</w:t>
            </w:r>
            <w:r w:rsidRPr="00022A47">
              <w:rPr>
                <w:sz w:val="24"/>
                <w:szCs w:val="24"/>
                <w:lang w:val="ru-RU"/>
              </w:rPr>
              <w:t xml:space="preserve"> его </w:t>
            </w:r>
            <w:r w:rsidRPr="00022A47">
              <w:rPr>
                <w:sz w:val="24"/>
                <w:szCs w:val="24"/>
                <w:lang w:val="ru-RU"/>
              </w:rPr>
              <w:t xml:space="preserve">у</w:t>
            </w:r>
            <w:r w:rsidRPr="00022A47">
              <w:rPr>
                <w:sz w:val="24"/>
                <w:szCs w:val="24"/>
                <w:lang w:val="ru-RU"/>
              </w:rPr>
              <w:t xml:space="preserve">меньш</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ения,</w:t>
            </w:r>
            <w:r w:rsidRPr="00022A47">
              <w:rPr>
                <w:sz w:val="24"/>
                <w:szCs w:val="24"/>
                <w:lang w:val="ru-RU"/>
              </w:rPr>
              <w:t xml:space="preserve"/>
            </w:r>
            <w:r w:rsidRPr="00022A47">
              <w:rPr>
                <w:sz w:val="24"/>
                <w:szCs w:val="24"/>
                <w:lang w:val="ru-RU"/>
              </w:rPr>
              <w:t xml:space="preserve"> пр</w:t>
            </w:r>
            <w:r w:rsidRPr="00022A47">
              <w:rPr>
                <w:sz w:val="24"/>
                <w:szCs w:val="24"/>
                <w:lang w:val="ru-RU"/>
              </w:rPr>
              <w:t xml:space="preserve">овери</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ть гради</w:t>
            </w:r>
            <w:r w:rsidRPr="00022A47">
              <w:rPr>
                <w:sz w:val="24"/>
                <w:szCs w:val="24"/>
                <w:lang w:val="ru-RU"/>
              </w:rPr>
              <w:t xml:space="preserve"/>
            </w:r>
            <w:r w:rsidRPr="00022A47">
              <w:rPr>
                <w:sz w:val="24"/>
                <w:szCs w:val="24"/>
                <w:lang w:val="ru-RU"/>
              </w:rPr>
              <w:t xml:space="preserve">ент конечной разнос</w:t>
            </w:r>
            <w:r w:rsidRPr="00022A47">
              <w:rPr>
                <w:sz w:val="24"/>
                <w:szCs w:val="24"/>
                <w:lang w:val="ru-RU"/>
              </w:rPr>
              <w:t xml:space="preserve"/>
            </w:r>
            <w:r w:rsidRPr="00022A47">
              <w:rPr>
                <w:sz w:val="24"/>
                <w:szCs w:val="24"/>
                <w:lang w:val="ru-RU"/>
              </w:rPr>
              <w:t xml:space="preserve">тью.</w:t>
            </w:r>
          </w:p>
        </w:tc>
        <w:tc>
          <w:tcPr>
            <w:tcW w:w="1701" w:type="dxa"/>
            <w:shd w:val="clear" w:color="auto" w:fill="auto"/>
          </w:tcPr>
          <w:p w14:paraId="5D3F730C" w14:textId="77777777" w:rsidR="00054431" w:rsidRPr="00022A47" w:rsidRDefault="00054431" w:rsidP="001B0570">
            <w:pPr>
              <w:pStyle w:val="TableParagraph"/>
              <w:rPr>
                <w:sz w:val="24"/>
                <w:szCs w:val="24"/>
                <w:lang w:val="ru-RU"/>
              </w:rPr>
            </w:pPr>
            <w:r w:rsidRPr="00022A47">
              <w:rPr>
                <w:sz w:val="24"/>
                <w:szCs w:val="24"/>
                <w:lang w:val="ru-RU"/>
              </w:rPr>
              <w:t xml:space="preserve">Разработкой и сравнением собственного варианта алгоритма обуч</w:t>
            </w:r>
            <w:r w:rsidRPr="00022A47">
              <w:rPr>
                <w:sz w:val="24"/>
                <w:szCs w:val="24"/>
                <w:lang w:val="ru-RU"/>
              </w:rPr>
              <w:t xml:space="preserve"/>
            </w:r>
            <w:r w:rsidRPr="00022A47">
              <w:rPr>
                <w:sz w:val="24"/>
                <w:szCs w:val="24"/>
                <w:lang w:val="ru-RU"/>
              </w:rPr>
              <w:t xml:space="preserve">ения на согласованном контрольном прим</w:t>
            </w:r>
            <w:r w:rsidRPr="00022A47">
              <w:rPr>
                <w:sz w:val="24"/>
                <w:szCs w:val="24"/>
                <w:lang w:val="ru-RU"/>
              </w:rPr>
              <w:t xml:space="preserve"/>
            </w:r>
            <w:r w:rsidRPr="00022A47">
              <w:rPr>
                <w:sz w:val="24"/>
                <w:szCs w:val="24"/>
                <w:lang w:val="ru-RU"/>
              </w:rPr>
              <w:t xml:space="preserve">ер</w:t>
            </w:r>
            <w:r w:rsidRPr="00022A47">
              <w:rPr>
                <w:sz w:val="24"/>
                <w:szCs w:val="24"/>
                <w:lang w:val="ru-RU"/>
              </w:rPr>
              <w:t xml:space="preserve"/>
            </w:r>
            <w:r w:rsidRPr="00022A47">
              <w:rPr>
                <w:sz w:val="24"/>
                <w:szCs w:val="24"/>
                <w:lang w:val="ru-RU"/>
              </w:rPr>
              <w:t xml:space="preserve">е.</w:t>
            </w:r>
            <w:r w:rsidRPr="00022A47">
              <w:rPr>
                <w:sz w:val="24"/>
                <w:szCs w:val="24"/>
                <w:lang w:val="ru-RU"/>
              </w:rPr>
              <w:t xml:space="preserve"/>
            </w:r>
            <w:r w:rsidRPr="00022A47">
              <w:rPr>
                <w:sz w:val="24"/>
                <w:szCs w:val="24"/>
                <w:lang w:val="ru-RU"/>
              </w:rPr>
              <w:t xml:space="preserve"/>
            </w:r>
          </w:p>
        </w:tc>
      </w:tr>
      <w:tr w:rsidR="00054431" w:rsidRPr="00022A47" w14:paraId="79997E5F" w14:textId="77777777" w:rsidTr="007A05AD">
        <w:trPr>
          <w:trHeight w:val="253"/>
        </w:trPr>
        <w:tc>
          <w:tcPr>
            <w:tcW w:w="426" w:type="dxa"/>
            <w:vMerge w:val="continue"/>
            <w:shd w:val="clear" w:color="auto" w:fill="auto"/>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5C50DFCF" w14:textId="77777777" w:rsidR="00054431" w:rsidRPr="00022A47" w:rsidRDefault="00054431" w:rsidP="001B0570">
            <w:pPr>
              <w:ind w:firstLine="49"/>
            </w:pPr>
            <w:r w:rsidRPr="00022A47">
              <w:t xml:space="preserve">ПК-2.3. Разрабатывает и изменяет архит</w:t>
            </w:r>
            <w:r w:rsidRPr="00022A47">
              <w:t xml:space="preserve"/>
            </w:r>
            <w:r w:rsidRPr="00022A47">
              <w:t xml:space="preserve">ектуру нейрон</w:t>
            </w:r>
            <w:r w:rsidRPr="00022A47">
              <w:t xml:space="preserve"/>
            </w:r>
            <w:r w:rsidRPr="00022A47">
              <w:t xml:space="preserve">ных </w:t>
            </w:r>
            <w:r w:rsidRPr="00022A47">
              <w:lastRenderedPageBreak/>
              <w:t xml:space="preserve">сетей</w:t>
            </w:r>
            <w:r w:rsidRPr="00022A47">
              <w:t xml:space="preserve"/>
            </w:r>
            <w:r w:rsidRPr="00022A47">
              <w:t xml:space="preserve"/>
            </w:r>
          </w:p>
        </w:tc>
        <w:tc>
          <w:tcPr>
            <w:tcW w:w="2126" w:type="dxa"/>
            <w:shd w:val="clear" w:color="auto" w:fill="auto"/>
          </w:tcPr>
          <w:p w14:paraId="25A6EAA8"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Роль входного, скрытого и выходного слоёв и влияние ширины слоя или функции актив</w:t>
            </w:r>
            <w:r w:rsidRPr="00022A47">
              <w:rPr>
                <w:sz w:val="24"/>
                <w:szCs w:val="24"/>
                <w:lang w:val="ru-RU"/>
              </w:rPr>
              <w:t xml:space="preserve">а</w:t>
            </w:r>
            <w:r w:rsidRPr="00022A47">
              <w:rPr>
                <w:sz w:val="24"/>
                <w:szCs w:val="24"/>
                <w:lang w:val="ru-RU"/>
              </w:rPr>
              <w:t xml:space="preserve">ции на число параметров.</w:t>
            </w:r>
          </w:p>
          <w:p w14:paraId="0F84FC6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7BD4FA2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 xml:space="preserve">Построить малую полносвязную сеть по спецификации, изменить од</w:t>
            </w:r>
            <w:r w:rsidRPr="00022A47">
              <w:rPr>
                <w:sz w:val="24"/>
                <w:szCs w:val="24"/>
                <w:lang w:val="ru-RU"/>
              </w:rPr>
              <w:t xml:space="preserve"/>
            </w:r>
            <w:r w:rsidRPr="00022A47">
              <w:rPr>
                <w:sz w:val="24"/>
                <w:szCs w:val="24"/>
                <w:lang w:val="ru-RU"/>
              </w:rPr>
              <w:t xml:space="preserve">и</w:t>
            </w:r>
            <w:r w:rsidRPr="00022A47">
              <w:rPr>
                <w:sz w:val="24"/>
                <w:szCs w:val="24"/>
                <w:lang w:val="ru-RU"/>
              </w:rPr>
              <w:t xml:space="preserve">н</w:t>
            </w:r>
            <w:r w:rsidRPr="00022A47">
              <w:rPr>
                <w:sz w:val="24"/>
                <w:szCs w:val="24"/>
                <w:lang w:val="ru-RU"/>
              </w:rPr>
              <w:t xml:space="preserve"> элемент архите</w:t>
            </w:r>
            <w:r w:rsidRPr="00022A47">
              <w:rPr>
                <w:sz w:val="24"/>
                <w:szCs w:val="24"/>
                <w:lang w:val="ru-RU"/>
              </w:rPr>
              <w:t xml:space="preserve">к</w:t>
            </w:r>
            <w:r w:rsidRPr="00022A47">
              <w:rPr>
                <w:sz w:val="24"/>
                <w:szCs w:val="24"/>
                <w:lang w:val="ru-RU"/>
              </w:rPr>
              <w:t xml:space="preserve">туры и сравнить результат на неизменном контрольном </w:t>
            </w:r>
            <w:r w:rsidRPr="00022A47">
              <w:rPr>
                <w:sz w:val="24"/>
                <w:szCs w:val="24"/>
                <w:lang w:val="ru-RU"/>
              </w:rPr>
              <w:lastRenderedPageBreak/>
              <w:t xml:space="preserve">наб</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ор</w:t>
            </w:r>
            <w:r w:rsidRPr="00022A47">
              <w:rPr>
                <w:sz w:val="24"/>
                <w:szCs w:val="24"/>
                <w:lang w:val="ru-RU"/>
              </w:rPr>
              <w:t xml:space="preserve"/>
            </w:r>
            <w:r w:rsidRPr="00022A47">
              <w:rPr>
                <w:sz w:val="24"/>
                <w:szCs w:val="24"/>
                <w:lang w:val="ru-RU"/>
              </w:rPr>
              <w:t xml:space="preserve">е</w:t>
            </w:r>
            <w:r w:rsidRPr="00022A47">
              <w:rPr>
                <w:sz w:val="24"/>
                <w:szCs w:val="24"/>
                <w:lang w:val="ru-RU"/>
              </w:rPr>
              <w:t xml:space="preserve"/>
            </w:r>
            <w:r w:rsidRPr="00022A47">
              <w:rPr>
                <w:sz w:val="24"/>
                <w:szCs w:val="24"/>
                <w:lang w:val="ru-RU"/>
              </w:rPr>
              <w:t xml:space="preserve">.</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3059E5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Документированием архитектуры, параметров и огр</w:t>
            </w:r>
            <w:r w:rsidRPr="00022A47">
              <w:rPr>
                <w:sz w:val="24"/>
                <w:szCs w:val="24"/>
                <w:lang w:val="ru-RU"/>
              </w:rPr>
              <w:t xml:space="preserve">анич</w:t>
            </w:r>
            <w:r w:rsidRPr="00022A47">
              <w:rPr>
                <w:sz w:val="24"/>
                <w:szCs w:val="24"/>
                <w:lang w:val="ru-RU"/>
              </w:rPr>
              <w:t xml:space="preserve">ений учебной н</w:t>
            </w:r>
            <w:r w:rsidRPr="00022A47">
              <w:rPr>
                <w:sz w:val="24"/>
                <w:szCs w:val="24"/>
                <w:lang w:val="ru-RU"/>
              </w:rPr>
              <w:t xml:space="preserve"/>
            </w:r>
            <w:r w:rsidRPr="00022A47">
              <w:rPr>
                <w:sz w:val="24"/>
                <w:szCs w:val="24"/>
                <w:lang w:val="ru-RU"/>
              </w:rPr>
              <w:lastRenderedPageBreak/>
              <w:t xml:space="preserve">ейр</w:t>
            </w:r>
            <w:r w:rsidRPr="00022A47">
              <w:rPr>
                <w:sz w:val="24"/>
                <w:szCs w:val="24"/>
                <w:lang w:val="ru-RU"/>
              </w:rPr>
              <w:t xml:space="preserve"/>
            </w:r>
            <w:r w:rsidRPr="00022A47">
              <w:rPr>
                <w:sz w:val="24"/>
                <w:szCs w:val="24"/>
                <w:lang w:val="ru-RU"/>
              </w:rPr>
              <w:t xml:space="preserve">онной модели.</w:t>
            </w:r>
            <w:r w:rsidRPr="00022A47">
              <w:rPr>
                <w:sz w:val="24"/>
                <w:szCs w:val="24"/>
                <w:lang w:val="ru-RU"/>
              </w:rPr>
              <w:t xml:space="preserve"/>
            </w:r>
            <w:r w:rsidRPr="00022A47">
              <w:rPr>
                <w:sz w:val="24"/>
                <w:szCs w:val="24"/>
                <w:lang w:val="ru-RU"/>
              </w:rPr>
              <w:t xml:space="preserve"/>
            </w:r>
          </w:p>
        </w:tc>
      </w:tr>
      <w:tr w:rsidR="00054431" w:rsidRPr="00022A47" w14:paraId="57A79530" w14:textId="77777777" w:rsidTr="007A05AD">
        <w:trPr>
          <w:trHeight w:val="253"/>
        </w:trPr>
        <w:tc>
          <w:tcPr>
            <w:tcW w:w="426" w:type="dxa"/>
            <w:vMerge w:val="restart"/>
            <w:shd w:val="clear" w:color="auto" w:fill="auto"/>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 xml:space="preserve">2.</w:t>
            </w:r>
          </w:p>
        </w:tc>
        <w:tc>
          <w:tcPr>
            <w:tcW w:w="1701" w:type="dxa"/>
            <w:vMerge w:val="restart"/>
            <w:tcBorders>
              <w:right w:val="single" w:sz="4" w:space="0" w:color="auto"/>
            </w:tcBorders>
            <w:shd w:val="clear" w:color="auto" w:fill="auto"/>
          </w:tcPr>
          <w:p w14:paraId="5064E04E" w14:textId="77777777" w:rsidR="00054431" w:rsidRPr="00022A47" w:rsidRDefault="00054431" w:rsidP="001B0570">
            <w:pPr>
              <w:ind w:right="84" w:firstLine="141"/>
            </w:pPr>
            <w:r w:rsidRPr="00022A47">
              <w:rPr>
                <w:b/>
                <w:bCs/>
              </w:rPr>
              <w:t xml:space="preserve">ПК-4.</w:t>
            </w:r>
            <w:r w:rsidRPr="00022A47">
              <w:rPr>
                <w:bCs/>
              </w:rPr>
              <w:t xml:space="preserve"> </w:t>
            </w:r>
            <w:r w:rsidRPr="00022A47">
              <w:t xml:space="preserve">Спос</w:t>
            </w:r>
            <w:r w:rsidRPr="00022A47">
              <w:t xml:space="preserve">о</w:t>
            </w:r>
            <w:r w:rsidRPr="00022A47">
              <w:t xml:space="preserve">бен осущест</w:t>
            </w:r>
            <w:r w:rsidRPr="00022A47">
              <w:t xml:space="preserve">в</w:t>
            </w:r>
            <w:r w:rsidRPr="00022A47">
              <w:t xml:space="preserve">лять проектирование, внедрени</w:t>
            </w:r>
            <w:r w:rsidRPr="00022A47">
              <w:t xml:space="preserve">е</w:t>
            </w:r>
            <w:r w:rsidRPr="00022A47">
              <w:t xml:space="preserve"> и сопровожден</w:t>
            </w:r>
            <w:r w:rsidRPr="00022A47">
              <w:t xml:space="preserve"/>
            </w:r>
            <w:r w:rsidRPr="00022A47">
              <w:t xml:space="preserve">ие програм</w:t>
            </w:r>
            <w:r w:rsidRPr="00022A47">
              <w:t xml:space="preserve"/>
            </w:r>
            <w:r w:rsidRPr="00022A47">
              <w:t xml:space="preserve"/>
            </w:r>
            <w:r w:rsidRPr="00022A47">
              <w:t xml:space="preserve">м</w:t>
            </w:r>
            <w:r w:rsidRPr="00022A47">
              <w:t xml:space="preserve">ны</w:t>
            </w:r>
            <w:r w:rsidRPr="00022A47">
              <w:t xml:space="preserve"/>
            </w:r>
            <w:r w:rsidRPr="00022A47">
              <w:t xml:space="preserve">х решений для</w:t>
            </w:r>
            <w:r w:rsidRPr="00022A47">
              <w:t xml:space="preserve"/>
            </w:r>
            <w:r w:rsidRPr="00022A47">
              <w:t xml:space="preserve"> задач математического моделирования и искусственного интеллекта.</w:t>
            </w:r>
          </w:p>
        </w:tc>
        <w:tc>
          <w:tcPr>
            <w:tcW w:w="2410" w:type="dxa"/>
            <w:tcBorders>
              <w:left w:val="single" w:sz="4" w:space="0" w:color="auto"/>
            </w:tcBorders>
            <w:shd w:val="clear" w:color="auto" w:fill="auto"/>
          </w:tcPr>
          <w:p w14:paraId="48FDF9C3" w14:textId="77777777" w:rsidR="00C8187E" w:rsidRPr="00022A47" w:rsidRDefault="00054431" w:rsidP="006B10DE">
            <w:pPr>
              <w:tabs>
                <w:tab w:val="left" w:pos="1359"/>
              </w:tabs>
              <w:ind w:firstLine="49"/>
            </w:pPr>
            <w:r w:rsidRPr="006B10DE">
              <w:t xml:space="preserve">ПК-4.1. </w:t>
            </w:r>
            <w:r w:rsidR="006B10DE" w:rsidRPr="006B10DE">
              <w:t xml:space="preserve">Проектирует</w:t>
            </w:r>
            <w:r w:rsidRPr="006B10DE">
              <w:t xml:space="preserve"> архитектуру, структуры данных, базы данных и программные интерфейсы программных решений для задач математического моделир</w:t>
            </w:r>
            <w:r w:rsidRPr="00022A47">
              <w:t xml:space="preserve">ования и искусственного интеллекта</w:t>
            </w:r>
            <w:r w:rsidRPr="00022A47">
              <w:t xml:space="preserve"/>
            </w:r>
            <w:r w:rsidRPr="00022A47">
              <w:t xml:space="preserve">.</w:t>
            </w:r>
          </w:p>
        </w:tc>
        <w:tc>
          <w:tcPr>
            <w:tcW w:w="2126" w:type="dxa"/>
            <w:shd w:val="clear" w:color="auto" w:fill="auto"/>
          </w:tcPr>
          <w:p w14:paraId="5263771E" w14:textId="77777777" w:rsidR="00054431" w:rsidRPr="00022A47" w:rsidRDefault="00054431" w:rsidP="001B0570">
            <w:pPr>
              <w:pStyle w:val="TableParagraph"/>
              <w:rPr>
                <w:sz w:val="24"/>
                <w:szCs w:val="24"/>
                <w:lang w:val="ru-RU"/>
              </w:rPr>
            </w:pPr>
            <w:r w:rsidRPr="00022A47">
              <w:rPr>
                <w:sz w:val="24"/>
                <w:szCs w:val="24"/>
                <w:lang w:val="ru-RU"/>
              </w:rPr>
              <w:t xml:space="preserve">Принципы разделения математическ</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ого ядра, работы с данными, интерфейса и конфигурации.</w:t>
            </w:r>
          </w:p>
        </w:tc>
        <w:tc>
          <w:tcPr>
            <w:tcW w:w="1701" w:type="dxa"/>
            <w:shd w:val="clear" w:color="auto" w:fill="auto"/>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 xml:space="preserve">Проектировать модули, структуры данных, схему хранения и программный интерфейс с</w:t>
            </w:r>
            <w:r w:rsidRPr="00022A47">
              <w:rPr>
                <w:sz w:val="24"/>
                <w:szCs w:val="24"/>
                <w:lang w:val="ru-RU"/>
              </w:rPr>
              <w:t xml:space="preserve"/>
            </w:r>
            <w:r w:rsidRPr="00022A47">
              <w:rPr>
                <w:sz w:val="24"/>
                <w:szCs w:val="24"/>
                <w:lang w:val="ru-RU"/>
              </w:rPr>
              <w:t xml:space="preserve"> проверяемыми входами и выходам</w:t>
            </w:r>
            <w:r w:rsidRPr="00022A47">
              <w:rPr>
                <w:sz w:val="24"/>
                <w:szCs w:val="24"/>
                <w:lang w:val="ru-RU"/>
              </w:rPr>
              <w:t xml:space="preserve"/>
            </w:r>
            <w:r w:rsidRPr="00022A47">
              <w:rPr>
                <w:sz w:val="24"/>
                <w:szCs w:val="24"/>
                <w:lang w:val="ru-RU"/>
              </w:rPr>
              <w:t xml:space="preserve">и.</w:t>
            </w:r>
          </w:p>
        </w:tc>
        <w:tc>
          <w:tcPr>
            <w:tcW w:w="1701" w:type="dxa"/>
            <w:shd w:val="clear" w:color="auto" w:fill="auto"/>
          </w:tcPr>
          <w:p w14:paraId="6F2E20A7" w14:textId="77777777" w:rsidR="00054431" w:rsidRPr="00022A47" w:rsidRDefault="00054431" w:rsidP="001B0570">
            <w:pPr>
              <w:pStyle w:val="TableParagraph"/>
              <w:rPr>
                <w:sz w:val="24"/>
                <w:szCs w:val="24"/>
                <w:lang w:val="ru-RU"/>
              </w:rPr>
            </w:pPr>
            <w:r w:rsidRPr="00022A47">
              <w:rPr>
                <w:sz w:val="24"/>
                <w:szCs w:val="24"/>
                <w:lang w:val="ru-RU"/>
              </w:rPr>
              <w:t xml:space="preserve">Созданием архитектурного описа</w:t>
            </w:r>
            <w:r w:rsidRPr="00022A47">
              <w:rPr>
                <w:sz w:val="24"/>
                <w:szCs w:val="24"/>
                <w:lang w:val="ru-RU"/>
              </w:rPr>
              <w:t xml:space="preserve"/>
            </w:r>
            <w:r w:rsidRPr="00022A47">
              <w:rPr>
                <w:sz w:val="24"/>
                <w:szCs w:val="24"/>
                <w:lang w:val="ru-RU"/>
              </w:rPr>
              <w:t xml:space="preserve">ния и спецификац</w:t>
            </w:r>
            <w:r w:rsidRPr="00022A47">
              <w:rPr>
                <w:sz w:val="24"/>
                <w:szCs w:val="24"/>
                <w:lang w:val="ru-RU"/>
              </w:rPr>
              <w:t xml:space="preserve"/>
            </w:r>
            <w:r w:rsidRPr="00022A47">
              <w:rPr>
                <w:sz w:val="24"/>
                <w:szCs w:val="24"/>
                <w:lang w:val="ru-RU"/>
              </w:rPr>
              <w:t xml:space="preserve">ии ин</w:t>
            </w:r>
            <w:r w:rsidRPr="00022A47">
              <w:rPr>
                <w:sz w:val="24"/>
                <w:szCs w:val="24"/>
                <w:lang w:val="ru-RU"/>
              </w:rPr>
              <w:t xml:space="preserve"/>
            </w:r>
            <w:r w:rsidRPr="00022A47">
              <w:rPr>
                <w:sz w:val="24"/>
                <w:szCs w:val="24"/>
                <w:lang w:val="ru-RU"/>
              </w:rPr>
              <w:t xml:space="preserve">терфейса.</w:t>
            </w:r>
            <w:r w:rsidRPr="00022A47">
              <w:rPr>
                <w:sz w:val="24"/>
                <w:szCs w:val="24"/>
                <w:lang w:val="ru-RU"/>
              </w:rPr>
              <w:t xml:space="preserve"/>
            </w:r>
            <w:r w:rsidRPr="00022A47">
              <w:rPr>
                <w:sz w:val="24"/>
                <w:szCs w:val="24"/>
                <w:lang w:val="ru-RU"/>
              </w:rPr>
              <w:t xml:space="preserve"/>
            </w:r>
          </w:p>
        </w:tc>
      </w:tr>
      <w:tr w:rsidR="00054431" w:rsidRPr="00022A47" w14:paraId="662D70F1" w14:textId="77777777" w:rsidTr="007A05AD">
        <w:trPr>
          <w:trHeight w:val="249"/>
        </w:trPr>
        <w:tc>
          <w:tcPr>
            <w:tcW w:w="426" w:type="dxa"/>
            <w:vMerge w:val="continue"/>
            <w:shd w:val="clear" w:color="auto" w:fill="auto"/>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688B2FFE" w14:textId="77777777" w:rsidR="00054431" w:rsidRPr="00022A47" w:rsidRDefault="00054431" w:rsidP="001B0570">
            <w:pPr>
              <w:ind w:firstLine="49"/>
            </w:pPr>
            <w:r w:rsidRPr="00022A47">
              <w:t xml:space="preserve">ПК-4.2. Обосновывает выбор технологий и программных средств, осуществляет интегр</w:t>
            </w:r>
            <w:r w:rsidRPr="00022A47">
              <w:t xml:space="preserve"/>
            </w:r>
            <w:r w:rsidRPr="00022A47">
              <w:t xml:space="preserve">ацию и</w:t>
            </w:r>
            <w:r w:rsidRPr="00022A47">
              <w:t xml:space="preserve"/>
            </w:r>
            <w:r w:rsidRPr="00022A47">
              <w:t xml:space="preserve"> внедрение программных решений</w:t>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
            </w:r>
            <w:r w:rsidRPr="00022A47">
              <w:t xml:space="preserve">.</w:t>
            </w:r>
          </w:p>
        </w:tc>
        <w:tc>
          <w:tcPr>
            <w:tcW w:w="2126" w:type="dxa"/>
            <w:shd w:val="clear" w:color="auto" w:fill="auto"/>
          </w:tcPr>
          <w:p w14:paraId="3EBD08E0" w14:textId="77777777" w:rsidR="00054431" w:rsidRPr="00022A47" w:rsidRDefault="00054431" w:rsidP="001B0570">
            <w:pPr>
              <w:pStyle w:val="TableParagraph"/>
              <w:rPr>
                <w:sz w:val="24"/>
                <w:szCs w:val="24"/>
                <w:lang w:val="ru-RU"/>
              </w:rPr>
            </w:pPr>
            <w:r w:rsidRPr="00022A47">
              <w:rPr>
                <w:sz w:val="24"/>
                <w:szCs w:val="24"/>
                <w:lang w:val="ru-RU"/>
              </w:rPr>
              <w:t xml:space="preserve">Назначение используемых технологий, способов установки зависимостей и интегр</w:t>
            </w:r>
            <w:r w:rsidRPr="00022A47">
              <w:rPr>
                <w:sz w:val="24"/>
                <w:szCs w:val="24"/>
                <w:lang w:val="ru-RU"/>
              </w:rPr>
              <w:t xml:space="preserve">а</w:t>
            </w:r>
            <w:r w:rsidRPr="00022A47">
              <w:rPr>
                <w:sz w:val="24"/>
                <w:szCs w:val="24"/>
                <w:lang w:val="ru-RU"/>
              </w:rPr>
              <w:t xml:space="preserve">ции модулей.</w:t>
            </w:r>
          </w:p>
          <w:p w14:paraId="750A5EE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29E7A27B"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 xml:space="preserve">Выбирать библиотеки по</w:t>
            </w:r>
            <w:r w:rsidRPr="00022A47">
              <w:rPr>
                <w:sz w:val="24"/>
                <w:szCs w:val="24"/>
                <w:lang w:val="ru-RU"/>
              </w:rPr>
              <w:t xml:space="preserve"> </w:t>
            </w:r>
            <w:r w:rsidRPr="00022A47">
              <w:rPr>
                <w:sz w:val="24"/>
                <w:szCs w:val="24"/>
                <w:lang w:val="ru-RU"/>
              </w:rPr>
              <w:t xml:space="preserve">треб</w:t>
            </w:r>
            <w:r w:rsidRPr="00022A47">
              <w:rPr>
                <w:sz w:val="24"/>
                <w:szCs w:val="24"/>
                <w:lang w:val="ru-RU"/>
              </w:rPr>
              <w:t xml:space="preserve"/>
            </w:r>
            <w:r w:rsidRPr="00022A47">
              <w:rPr>
                <w:sz w:val="24"/>
                <w:szCs w:val="24"/>
                <w:lang w:val="ru-RU"/>
              </w:rPr>
              <w:t xml:space="preserve">ова</w:t>
            </w:r>
            <w:r w:rsidRPr="00022A47">
              <w:rPr>
                <w:sz w:val="24"/>
                <w:szCs w:val="24"/>
                <w:lang w:val="ru-RU"/>
              </w:rPr>
              <w:t xml:space="preserve"/>
            </w:r>
            <w:r w:rsidRPr="00022A47">
              <w:rPr>
                <w:sz w:val="24"/>
                <w:szCs w:val="24"/>
                <w:lang w:val="ru-RU"/>
              </w:rPr>
              <w:t xml:space="preserve">ниям задачи, собирать пр</w:t>
            </w:r>
            <w:r w:rsidRPr="00022A47">
              <w:rPr>
                <w:sz w:val="24"/>
                <w:szCs w:val="24"/>
                <w:lang w:val="ru-RU"/>
              </w:rPr>
              <w:t xml:space="preserve"/>
            </w:r>
            <w:r w:rsidRPr="00022A47">
              <w:rPr>
                <w:sz w:val="24"/>
                <w:szCs w:val="24"/>
                <w:lang w:val="ru-RU"/>
              </w:rPr>
              <w:t xml:space="preserve">от</w:t>
            </w:r>
            <w:r w:rsidRPr="00022A47">
              <w:rPr>
                <w:sz w:val="24"/>
                <w:szCs w:val="24"/>
                <w:lang w:val="ru-RU"/>
              </w:rPr>
              <w:t xml:space="preserve">о</w:t>
            </w:r>
            <w:r w:rsidRPr="00022A47">
              <w:rPr>
                <w:sz w:val="24"/>
                <w:szCs w:val="24"/>
                <w:lang w:val="ru-RU"/>
              </w:rPr>
              <w:t xml:space="preserve">тип и зап</w:t>
            </w:r>
            <w:r w:rsidRPr="00022A47">
              <w:rPr>
                <w:sz w:val="24"/>
                <w:szCs w:val="24"/>
                <w:lang w:val="ru-RU"/>
              </w:rPr>
              <w:t xml:space="preserve">у</w:t>
            </w:r>
            <w:r w:rsidRPr="00022A47">
              <w:rPr>
                <w:sz w:val="24"/>
                <w:szCs w:val="24"/>
                <w:lang w:val="ru-RU"/>
              </w:rPr>
              <w:t xml:space="preserve">скать его</w:t>
            </w:r>
            <w:r w:rsidRPr="00022A47">
              <w:rPr>
                <w:sz w:val="24"/>
                <w:szCs w:val="24"/>
                <w:lang w:val="ru-RU"/>
              </w:rPr>
              <w:t xml:space="preserve"/>
            </w:r>
            <w:r w:rsidRPr="00022A47">
              <w:rPr>
                <w:sz w:val="24"/>
                <w:szCs w:val="24"/>
                <w:lang w:val="ru-RU"/>
              </w:rPr>
              <w:t xml:space="preserve"> в согласованной</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с</w:t>
            </w:r>
            <w:r w:rsidRPr="00022A47">
              <w:rPr>
                <w:sz w:val="24"/>
                <w:szCs w:val="24"/>
                <w:lang w:val="ru-RU"/>
              </w:rPr>
              <w:t xml:space="preserve"/>
            </w:r>
            <w:r w:rsidRPr="00022A47">
              <w:rPr>
                <w:sz w:val="24"/>
                <w:szCs w:val="24"/>
                <w:lang w:val="ru-RU"/>
              </w:rPr>
              <w:t xml:space="preserve">р</w:t>
            </w:r>
            <w:r w:rsidRPr="00022A47">
              <w:rPr>
                <w:sz w:val="24"/>
                <w:szCs w:val="24"/>
                <w:lang w:val="ru-RU"/>
              </w:rPr>
              <w:t xml:space="preserve"/>
            </w:r>
            <w:r w:rsidRPr="00022A47">
              <w:rPr>
                <w:sz w:val="24"/>
                <w:szCs w:val="24"/>
                <w:lang w:val="ru-RU"/>
              </w:rPr>
              <w:t xml:space="preserve">ед</w:t>
            </w:r>
            <w:r w:rsidRPr="00022A47">
              <w:rPr>
                <w:sz w:val="24"/>
                <w:szCs w:val="24"/>
                <w:lang w:val="ru-RU"/>
              </w:rPr>
              <w:t xml:space="preserve">е</w:t>
            </w:r>
            <w:r w:rsidRPr="00022A47">
              <w:rPr>
                <w:sz w:val="24"/>
                <w:szCs w:val="24"/>
                <w:lang w:val="ru-RU"/>
              </w:rPr>
              <w:t xml:space="preserve">.</w:t>
            </w:r>
          </w:p>
        </w:tc>
        <w:tc>
          <w:tcPr>
            <w:tcW w:w="1701" w:type="dxa"/>
            <w:shd w:val="clear" w:color="auto" w:fill="auto"/>
          </w:tcPr>
          <w:p w14:paraId="5D3F730C" w14:textId="77777777" w:rsidR="00054431" w:rsidRPr="00022A47" w:rsidRDefault="00054431" w:rsidP="001B0570">
            <w:pPr>
              <w:pStyle w:val="TableParagraph"/>
              <w:rPr>
                <w:sz w:val="24"/>
                <w:szCs w:val="24"/>
                <w:lang w:val="ru-RU"/>
              </w:rPr>
            </w:pPr>
            <w:r w:rsidRPr="00022A47">
              <w:rPr>
                <w:sz w:val="24"/>
                <w:szCs w:val="24"/>
                <w:lang w:val="ru-RU"/>
              </w:rPr>
              <w:t xml:space="preserve">Подготовк</w:t>
            </w:r>
            <w:r w:rsidRPr="00022A47">
              <w:rPr>
                <w:sz w:val="24"/>
                <w:szCs w:val="24"/>
                <w:lang w:val="ru-RU"/>
              </w:rPr>
              <w:t xml:space="preserve"/>
            </w:r>
            <w:r w:rsidRPr="00022A47">
              <w:rPr>
                <w:sz w:val="24"/>
                <w:szCs w:val="24"/>
                <w:lang w:val="ru-RU"/>
              </w:rPr>
              <w:t xml:space="preserve">ой сбор</w:t>
            </w:r>
            <w:r w:rsidRPr="00022A47">
              <w:rPr>
                <w:sz w:val="24"/>
                <w:szCs w:val="24"/>
                <w:lang w:val="ru-RU"/>
              </w:rPr>
              <w:t xml:space="preserve"/>
            </w:r>
            <w:r w:rsidRPr="00022A47">
              <w:rPr>
                <w:sz w:val="24"/>
                <w:szCs w:val="24"/>
                <w:lang w:val="ru-RU"/>
              </w:rPr>
              <w:t xml:space="preserve">ки и сценария приём</w:t>
            </w:r>
            <w:r w:rsidRPr="00022A47">
              <w:rPr>
                <w:sz w:val="24"/>
                <w:szCs w:val="24"/>
                <w:lang w:val="ru-RU"/>
              </w:rPr>
              <w:t xml:space="preserve">очной д</w:t>
            </w:r>
            <w:r w:rsidRPr="00022A47">
              <w:rPr>
                <w:sz w:val="24"/>
                <w:szCs w:val="24"/>
                <w:lang w:val="ru-RU"/>
              </w:rPr>
              <w:t xml:space="preserve">емонстрации.</w:t>
            </w:r>
            <w:r w:rsidRPr="00022A47">
              <w:rPr>
                <w:sz w:val="24"/>
                <w:szCs w:val="24"/>
                <w:lang w:val="ru-RU"/>
              </w:rPr>
              <w:t xml:space="preserve"/>
            </w:r>
            <w:r w:rsidRPr="00022A47">
              <w:rPr>
                <w:sz w:val="24"/>
                <w:szCs w:val="24"/>
                <w:lang w:val="ru-RU"/>
              </w:rPr>
              <w:t xml:space="preserve"/>
            </w:r>
          </w:p>
        </w:tc>
      </w:tr>
      <w:tr w:rsidR="00054431" w:rsidRPr="00022A47" w14:paraId="79997E5F" w14:textId="77777777" w:rsidTr="007A05AD">
        <w:trPr>
          <w:trHeight w:val="253"/>
        </w:trPr>
        <w:tc>
          <w:tcPr>
            <w:tcW w:w="426" w:type="dxa"/>
            <w:vMerge w:val="continue"/>
            <w:shd w:val="clear" w:color="auto" w:fill="auto"/>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val="continue"/>
            <w:tcBorders>
              <w:right w:val="single" w:sz="4" w:space="0" w:color="auto"/>
            </w:tcBorders>
            <w:shd w:val="clear" w:color="auto" w:fill="auto"/>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shd w:val="clear" w:color="auto" w:fill="auto"/>
          </w:tcPr>
          <w:p w14:paraId="5C50DFCF" w14:textId="77777777" w:rsidR="00054431" w:rsidRPr="00022A47" w:rsidRDefault="00054431" w:rsidP="001B0570">
            <w:pPr>
              <w:ind w:firstLine="49"/>
            </w:pPr>
            <w:r w:rsidRPr="00022A47">
              <w:t xml:space="preserve">ПК-4.3. Осуществляет с</w:t>
            </w:r>
            <w:r w:rsidRPr="00022A47">
              <w:t xml:space="preserve"/>
            </w:r>
            <w:r w:rsidRPr="00022A47">
              <w:t xml:space="preserve"/>
            </w:r>
            <w:r w:rsidRPr="00022A47">
              <w:t xml:space="preserve"/>
            </w:r>
            <w:r w:rsidRPr="00022A47">
              <w:t xml:space="preserve">оп</w:t>
            </w:r>
            <w:r w:rsidRPr="00022A47">
              <w:lastRenderedPageBreak/>
              <w:t xml:space="preserve">ровождение, анализирует функционир</w:t>
            </w:r>
            <w:r w:rsidRPr="00022A47">
              <w:t xml:space="preserve">о</w:t>
            </w:r>
            <w:r w:rsidRPr="00022A47">
              <w:t xml:space="preserve">вание и совершенствует программные решения в процессе их эксплуатации</w:t>
            </w:r>
          </w:p>
        </w:tc>
        <w:tc>
          <w:tcPr>
            <w:tcW w:w="2126" w:type="dxa"/>
            <w:shd w:val="clear" w:color="auto" w:fill="auto"/>
          </w:tcPr>
          <w:p w14:paraId="25A6EAA8"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Способы регистр</w:t>
            </w:r>
            <w:r w:rsidRPr="00022A47">
              <w:rPr>
                <w:sz w:val="24"/>
                <w:szCs w:val="24"/>
                <w:lang w:val="ru-RU"/>
              </w:rPr>
              <w:t xml:space="preserve">а</w:t>
            </w:r>
            <w:r w:rsidRPr="00022A47">
              <w:rPr>
                <w:sz w:val="24"/>
                <w:szCs w:val="24"/>
                <w:lang w:val="ru-RU"/>
              </w:rPr>
              <w:t xml:space="preserve">ции ошибок, анализа работы и изменения программного продукта.</w:t>
            </w:r>
          </w:p>
          <w:p w14:paraId="0F84FC6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p w14:paraId="7BD4FA26" w14:textId="77777777" w:rsidR="00054431" w:rsidRPr="00022A47" w:rsidRDefault="00054431" w:rsidP="001B0570">
            <w:pPr>
              <w:pStyle w:val="TableParagraph"/>
              <w:rPr>
                <w:sz w:val="24"/>
                <w:szCs w:val="24"/>
                <w:lang w:val="ru-RU"/>
              </w:rPr>
            </w:pP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 xml:space="preserve">Воспроизводить дефект, исправлять его, про</w:t>
            </w:r>
            <w:r w:rsidRPr="00022A47">
              <w:rPr>
                <w:sz w:val="24"/>
                <w:szCs w:val="24"/>
                <w:lang w:val="ru-RU"/>
              </w:rPr>
              <w:t xml:space="preserve"/>
            </w:r>
            <w:r w:rsidRPr="00022A47">
              <w:rPr>
                <w:sz w:val="24"/>
                <w:szCs w:val="24"/>
                <w:lang w:val="ru-RU"/>
              </w:rPr>
              <w:t xml:space="preserve">верять сохранение прежней функциональности</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lastRenderedPageBreak/>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и обновлять документацию</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c>
          <w:tcPr>
            <w:tcW w:w="1701" w:type="dxa"/>
            <w:shd w:val="clear" w:color="auto" w:fill="auto"/>
          </w:tcPr>
          <w:p w14:paraId="33059E5F"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Ведением списка дефектов и истории изменений; подготовкой р</w:t>
            </w:r>
            <w:r w:rsidRPr="00022A47">
              <w:rPr>
                <w:sz w:val="24"/>
                <w:szCs w:val="24"/>
                <w:lang w:val="ru-RU"/>
              </w:rPr>
              <w:t xml:space="preserve">е</w:t>
            </w:r>
            <w:r w:rsidRPr="00022A47">
              <w:rPr>
                <w:sz w:val="24"/>
                <w:szCs w:val="24"/>
                <w:lang w:val="ru-RU"/>
              </w:rPr>
              <w:t xml:space="preserve">комендаций по эксплу</w:t>
            </w:r>
            <w:r w:rsidRPr="00022A47">
              <w:rPr>
                <w:sz w:val="24"/>
                <w:szCs w:val="24"/>
                <w:lang w:val="ru-RU"/>
              </w:rPr>
              <w:t xml:space="preserve">а</w:t>
            </w:r>
            <w:r w:rsidRPr="00022A47">
              <w:rPr>
                <w:sz w:val="24"/>
                <w:szCs w:val="24"/>
                <w:lang w:val="ru-RU"/>
              </w:rPr>
              <w:lastRenderedPageBreak/>
              <w:t xml:space="preserve">тации.</w:t>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r w:rsidRPr="00022A47">
              <w:rPr>
                <w:sz w:val="24"/>
                <w:szCs w:val="24"/>
                <w:lang w:val="ru-RU"/>
              </w:rPr>
              <w:t xml:space="preserve"/>
            </w:r>
          </w:p>
        </w:tc>
      </w:tr>
    </w:tbl>
    <w:p w14:paraId="1A7B2732" w14:textId="77777777" w:rsidR="00054431" w:rsidRDefault="00054431" w:rsidP="00581154">
      <w:pPr>
        <w:ind w:firstLine="0"/>
        <w:rPr>
          <w:sz w:val="28"/>
          <w:szCs w:val="28"/>
        </w:rPr>
      </w:pPr>
    </w:p>
    <w:p w14:paraId="019B5800" w14:textId="77777777" w:rsidR="000825A9" w:rsidRDefault="007F3E6B" w:rsidP="000825A9">
      <w:pPr>
        <w:rPr>
          <w:b/>
          <w:sz w:val="28"/>
          <w:szCs w:val="28"/>
        </w:rPr>
      </w:pPr>
      <w:r>
        <w:rPr>
          <w:b/>
          <w:sz w:val="28"/>
          <w:szCs w:val="28"/>
        </w:rPr>
        <w:t xml:space="preserve">5. </w:t>
      </w:r>
      <w:r w:rsidR="000825A9">
        <w:rPr>
          <w:b/>
          <w:sz w:val="28"/>
          <w:szCs w:val="28"/>
        </w:rPr>
        <w:t xml:space="preserve">ОБЪЕМ ПРАКТИКИ В ЗАЧЕТНЫХ ЕДИНИЦАХ </w:t>
      </w:r>
    </w:p>
    <w:p w14:paraId="3F8B9945" w14:textId="77777777" w:rsidR="00DD14D1" w:rsidRDefault="00DD14D1">
      <w:pPr>
        <w:rPr>
          <w:b/>
          <w:sz w:val="28"/>
          <w:szCs w:val="28"/>
        </w:rPr>
      </w:pPr>
    </w:p>
    <w:p w14:paraId="6983B86B" w14:textId="77777777" w:rsidR="000825A9" w:rsidRDefault="007071EA" w:rsidP="0097757B">
      <w:pPr>
        <w:rPr>
          <w:sz w:val="28"/>
          <w:szCs w:val="28"/>
        </w:rPr>
      </w:pPr>
      <w:r w:rsidRPr="007071EA">
        <w:rPr>
          <w:sz w:val="28"/>
          <w:szCs w:val="28"/>
        </w:rPr>
        <w:t xml:space="preserve">Общая трудоемкость практики составляет</w:t>
      </w:r>
      <w:r>
        <w:rPr>
          <w:sz w:val="28"/>
          <w:szCs w:val="28"/>
        </w:rPr>
        <w:t xml:space="preserve"/>
      </w:r>
      <w:r w:rsidR="0097757B">
        <w:rPr>
          <w:sz w:val="28"/>
          <w:szCs w:val="28"/>
        </w:rPr>
        <w:t xml:space="preserve"> </w:t>
      </w:r>
      <w:r w:rsidR="00DF60A6" w:rsidRPr="0097757B">
        <w:rPr>
          <w:sz w:val="28"/>
          <w:szCs w:val="28"/>
          <w:u w:val="single"/>
        </w:rPr>
        <w:t xml:space="preserve">6</w:t>
      </w:r>
      <w:r w:rsidRPr="0097757B">
        <w:rPr>
          <w:sz w:val="28"/>
          <w:szCs w:val="28"/>
          <w:u w:val="single"/>
        </w:rPr>
        <w:t xml:space="preserve"> зач</w:t>
      </w:r>
      <w:r w:rsidR="00217EA9" w:rsidRPr="0097757B">
        <w:rPr>
          <w:sz w:val="28"/>
          <w:szCs w:val="28"/>
          <w:u w:val="single"/>
        </w:rPr>
        <w:t xml:space="preserve">е</w:t>
      </w:r>
      <w:r w:rsidRPr="0097757B">
        <w:rPr>
          <w:sz w:val="28"/>
          <w:szCs w:val="28"/>
          <w:u w:val="single"/>
        </w:rPr>
        <w:t xml:space="preserve">тных единиц</w:t>
      </w:r>
      <w:r w:rsidRPr="007071EA">
        <w:rPr>
          <w:sz w:val="28"/>
          <w:szCs w:val="28"/>
        </w:rPr>
        <w:t xml:space="preserve">, 216 академических часов, в том числе 6 часов контактной и 210 часов самостоятельной работы. Практика проводится в 6 семестре в течение 4 недель. Форма промежуточной аттестации — зачет с оценкой.</w:t>
      </w:r>
    </w:p>
    <w:p w14:paraId="7D46C9B1" w14:textId="77777777" w:rsidR="007071EA" w:rsidRPr="007071EA" w:rsidRDefault="007071EA" w:rsidP="000825A9">
      <w:pPr>
        <w:ind w:firstLine="709"/>
        <w:rPr>
          <w:sz w:val="28"/>
          <w:szCs w:val="28"/>
        </w:rPr>
      </w:pPr>
    </w:p>
    <w:p w14:paraId="1FB48FED" w14:textId="77777777" w:rsidR="00825806" w:rsidRPr="007071EA" w:rsidRDefault="00825806" w:rsidP="00825806">
      <w:pPr>
        <w:rPr>
          <w:b/>
          <w:sz w:val="28"/>
          <w:szCs w:val="28"/>
        </w:rPr>
      </w:pPr>
      <w:r w:rsidRPr="00321BA4">
        <w:rPr>
          <w:b/>
          <w:sz w:val="28"/>
          <w:szCs w:val="28"/>
        </w:rPr>
        <w:t>6. СТРУКТУРА И СОДЕРЖАНИЕ ПРАКТИКИ</w:t>
      </w:r>
    </w:p>
    <w:tbl>
      <w:tblPr>
        <w:tblW w:w="9790" w:type="dxa"/>
        <w:jc w:val="center"/>
        <w:tblLayout w:type="fixed"/>
        <w:tblCellMar>
          <w:left w:w="10" w:type="dxa"/>
          <w:right w:w="10" w:type="dxa"/>
        </w:tblCellMar>
        <w:tblLook w:val="0000" w:firstRow="0" w:lastRow="0" w:firstColumn="0" w:lastColumn="0" w:noHBand="0" w:noVBand="0"/>
      </w:tblPr>
      <w:tblGrid>
        <w:gridCol w:w="544"/>
        <w:gridCol w:w="924"/>
        <w:gridCol w:w="4460"/>
        <w:gridCol w:w="992"/>
        <w:gridCol w:w="992"/>
        <w:gridCol w:w="1878"/>
      </w:tblGrid>
      <w:tr w:rsidR="00501F7B" w:rsidRPr="00F11174" w14:paraId="05C2780D" w14:textId="77777777" w:rsidTr="00822731">
        <w:trPr>
          <w:trHeight w:val="638"/>
          <w:jc w:val="center"/>
        </w:trPr>
        <w:tc>
          <w:tcPr>
            <w:tcW w:w="544" w:type="dxa"/>
            <w:vMerge w:val="restart"/>
            <w:tcBorders>
              <w:top w:val="single" w:sz="4" w:space="0" w:color="000000"/>
              <w:left w:val="single" w:sz="4" w:space="0" w:color="000000"/>
            </w:tcBorders>
            <w:shd w:val="clear" w:color="auto" w:fill="auto"/>
            <w:vAlign w:val="center"/>
          </w:tcPr>
          <w:p w14:paraId="6D023E0D" w14:textId="77777777" w:rsidR="00501F7B" w:rsidRPr="00F11174" w:rsidRDefault="00501F7B" w:rsidP="00365335">
            <w:pPr>
              <w:snapToGrid w:val="0"/>
              <w:ind w:firstLine="0"/>
              <w:jc w:val="center"/>
              <w:rPr>
                <w:b/>
              </w:rPr>
            </w:pPr>
            <w:r w:rsidRPr="00F11174">
              <w:rPr>
                <w:b/>
              </w:rPr>
              <w:t>№</w:t>
            </w:r>
          </w:p>
          <w:p w14:paraId="0A137974" w14:textId="77777777" w:rsidR="00501F7B" w:rsidRPr="00F11174" w:rsidRDefault="00501F7B" w:rsidP="00365335">
            <w:pPr>
              <w:snapToGrid w:val="0"/>
              <w:ind w:firstLine="0"/>
              <w:jc w:val="center"/>
              <w:rPr>
                <w:b/>
              </w:rPr>
            </w:pPr>
            <w:r w:rsidRPr="00F11174">
              <w:rPr>
                <w:b/>
              </w:rPr>
              <w:t>п/п</w:t>
            </w:r>
          </w:p>
        </w:tc>
        <w:tc>
          <w:tcPr>
            <w:tcW w:w="924" w:type="dxa"/>
            <w:vMerge w:val="restart"/>
            <w:tcBorders>
              <w:top w:val="single" w:sz="4" w:space="0" w:color="000000"/>
              <w:left w:val="single" w:sz="4" w:space="0" w:color="000000"/>
            </w:tcBorders>
            <w:shd w:val="clear" w:color="auto" w:fill="auto"/>
            <w:vAlign w:val="center"/>
          </w:tcPr>
          <w:p w14:paraId="28270D04" w14:textId="77777777" w:rsidR="00501F7B" w:rsidRPr="00F11174" w:rsidRDefault="00501F7B" w:rsidP="00365335">
            <w:pPr>
              <w:snapToGrid w:val="0"/>
              <w:ind w:firstLine="0"/>
              <w:jc w:val="center"/>
              <w:rPr>
                <w:b/>
              </w:rPr>
            </w:pPr>
            <w:r w:rsidRPr="00F11174">
              <w:rPr>
                <w:b/>
              </w:rPr>
              <w:t>Этапы пра</w:t>
            </w:r>
            <w:r w:rsidRPr="00F11174">
              <w:rPr>
                <w:b/>
              </w:rPr>
              <w:t>к</w:t>
            </w:r>
            <w:r w:rsidRPr="00F11174">
              <w:rPr>
                <w:b/>
              </w:rPr>
              <w:t>тики</w:t>
            </w:r>
          </w:p>
        </w:tc>
        <w:tc>
          <w:tcPr>
            <w:tcW w:w="4460" w:type="dxa"/>
            <w:vMerge w:val="restart"/>
            <w:tcBorders>
              <w:top w:val="single" w:sz="4" w:space="0" w:color="000000"/>
              <w:left w:val="single" w:sz="4" w:space="0" w:color="000000"/>
            </w:tcBorders>
            <w:shd w:val="clear" w:color="auto" w:fill="auto"/>
            <w:vAlign w:val="center"/>
          </w:tcPr>
          <w:p w14:paraId="7D2B1CEE" w14:textId="77777777" w:rsidR="00501F7B" w:rsidRPr="00F11174" w:rsidRDefault="00501F7B" w:rsidP="00365335">
            <w:pPr>
              <w:snapToGrid w:val="0"/>
              <w:ind w:firstLine="0"/>
              <w:jc w:val="center"/>
              <w:rPr>
                <w:b/>
              </w:rPr>
            </w:pPr>
            <w:r w:rsidRPr="00F11174">
              <w:rPr>
                <w:b/>
              </w:rPr>
              <w:t>Содержание деятельности обуча</w:t>
            </w:r>
            <w:r w:rsidRPr="00F11174">
              <w:rPr>
                <w:b/>
              </w:rPr>
              <w:t>ю</w:t>
            </w:r>
            <w:r w:rsidRPr="00F11174">
              <w:rPr>
                <w:b/>
              </w:rPr>
              <w:t>щихся</w:t>
            </w:r>
          </w:p>
        </w:tc>
        <w:tc>
          <w:tcPr>
            <w:tcW w:w="1984" w:type="dxa"/>
            <w:gridSpan w:val="2"/>
            <w:tcBorders>
              <w:top w:val="single" w:sz="4" w:space="0" w:color="000000"/>
              <w:left w:val="single" w:sz="4" w:space="0" w:color="000000"/>
              <w:bottom w:val="single" w:sz="4" w:space="0" w:color="auto"/>
            </w:tcBorders>
            <w:vAlign w:val="center"/>
          </w:tcPr>
          <w:p w14:paraId="7A01C56D" w14:textId="77777777" w:rsidR="00501F7B" w:rsidRPr="00F11174" w:rsidRDefault="00501F7B" w:rsidP="00365335">
            <w:pPr>
              <w:snapToGrid w:val="0"/>
              <w:ind w:firstLine="0"/>
              <w:jc w:val="center"/>
              <w:rPr>
                <w:b/>
              </w:rPr>
            </w:pPr>
            <w:r w:rsidRPr="00F11174">
              <w:rPr>
                <w:b/>
              </w:rPr>
              <w:t>Трудоемкость</w:t>
            </w:r>
          </w:p>
          <w:p w14:paraId="30FFE740" w14:textId="77777777" w:rsidR="00501F7B" w:rsidRPr="00F11174" w:rsidRDefault="00501F7B" w:rsidP="00365335">
            <w:pPr>
              <w:snapToGrid w:val="0"/>
              <w:ind w:firstLine="0"/>
              <w:jc w:val="center"/>
              <w:rPr>
                <w:b/>
              </w:rPr>
            </w:pPr>
            <w:r w:rsidRPr="00F11174">
              <w:rPr>
                <w:b/>
              </w:rPr>
              <w:t>(в часах)</w:t>
            </w:r>
          </w:p>
        </w:tc>
        <w:tc>
          <w:tcPr>
            <w:tcW w:w="1878" w:type="dxa"/>
            <w:vMerge w:val="restart"/>
            <w:tcBorders>
              <w:top w:val="single" w:sz="4" w:space="0" w:color="000000"/>
              <w:left w:val="single" w:sz="4" w:space="0" w:color="000000"/>
              <w:right w:val="single" w:sz="4" w:space="0" w:color="000000"/>
            </w:tcBorders>
            <w:shd w:val="clear" w:color="auto" w:fill="auto"/>
            <w:vAlign w:val="center"/>
          </w:tcPr>
          <w:p w14:paraId="64575771" w14:textId="77777777" w:rsidR="00501F7B" w:rsidRPr="00F11174" w:rsidRDefault="00501F7B" w:rsidP="00365335">
            <w:pPr>
              <w:snapToGrid w:val="0"/>
              <w:ind w:firstLine="0"/>
              <w:jc w:val="center"/>
              <w:rPr>
                <w:b/>
              </w:rPr>
            </w:pPr>
            <w:r w:rsidRPr="00F11174">
              <w:rPr>
                <w:b/>
              </w:rPr>
              <w:t>Формы текущ</w:t>
            </w:r>
            <w:r w:rsidRPr="00F11174">
              <w:rPr>
                <w:b/>
              </w:rPr>
              <w:t>е</w:t>
            </w:r>
            <w:r w:rsidRPr="00F11174">
              <w:rPr>
                <w:b/>
              </w:rPr>
              <w:t>го ко</w:t>
            </w:r>
            <w:r w:rsidRPr="00F11174">
              <w:rPr>
                <w:b/>
              </w:rPr>
              <w:t>н</w:t>
            </w:r>
            <w:r w:rsidRPr="00F11174">
              <w:rPr>
                <w:b/>
              </w:rPr>
              <w:t>троля</w:t>
            </w:r>
          </w:p>
        </w:tc>
      </w:tr>
      <w:tr w:rsidR="00501F7B" w:rsidRPr="00F11174" w14:paraId="252E6F6D" w14:textId="77777777" w:rsidTr="00822731">
        <w:trPr>
          <w:trHeight w:val="462"/>
          <w:jc w:val="center"/>
        </w:trPr>
        <w:tc>
          <w:tcPr>
            <w:tcW w:w="544" w:type="dxa"/>
            <w:vMerge/>
            <w:tcBorders>
              <w:left w:val="single" w:sz="4" w:space="0" w:color="000000"/>
              <w:bottom w:val="single" w:sz="4" w:space="0" w:color="000000"/>
            </w:tcBorders>
            <w:shd w:val="clear" w:color="auto" w:fill="auto"/>
            <w:vAlign w:val="center"/>
          </w:tcPr>
          <w:p w14:paraId="108430B7" w14:textId="77777777" w:rsidR="00501F7B" w:rsidRPr="00F11174" w:rsidRDefault="00501F7B" w:rsidP="00365335">
            <w:pPr>
              <w:snapToGrid w:val="0"/>
              <w:ind w:firstLine="0"/>
              <w:jc w:val="center"/>
              <w:rPr>
                <w:b/>
              </w:rPr>
            </w:pPr>
          </w:p>
        </w:tc>
        <w:tc>
          <w:tcPr>
            <w:tcW w:w="924" w:type="dxa"/>
            <w:vMerge/>
            <w:tcBorders>
              <w:left w:val="single" w:sz="4" w:space="0" w:color="000000"/>
              <w:bottom w:val="single" w:sz="4" w:space="0" w:color="000000"/>
            </w:tcBorders>
            <w:shd w:val="clear" w:color="auto" w:fill="auto"/>
            <w:vAlign w:val="center"/>
          </w:tcPr>
          <w:p w14:paraId="3A4D937A" w14:textId="77777777" w:rsidR="00501F7B" w:rsidRPr="00F11174" w:rsidRDefault="00501F7B" w:rsidP="00365335">
            <w:pPr>
              <w:snapToGrid w:val="0"/>
              <w:ind w:firstLine="0"/>
              <w:jc w:val="center"/>
              <w:rPr>
                <w:b/>
              </w:rPr>
            </w:pPr>
          </w:p>
        </w:tc>
        <w:tc>
          <w:tcPr>
            <w:tcW w:w="4460" w:type="dxa"/>
            <w:vMerge/>
            <w:tcBorders>
              <w:left w:val="single" w:sz="4" w:space="0" w:color="000000"/>
              <w:bottom w:val="single" w:sz="4" w:space="0" w:color="auto"/>
            </w:tcBorders>
            <w:shd w:val="clear" w:color="auto" w:fill="auto"/>
            <w:vAlign w:val="center"/>
          </w:tcPr>
          <w:p w14:paraId="4D1F9599" w14:textId="77777777" w:rsidR="00501F7B" w:rsidRPr="00F11174" w:rsidRDefault="00501F7B" w:rsidP="00365335">
            <w:pPr>
              <w:snapToGrid w:val="0"/>
              <w:ind w:firstLine="0"/>
              <w:jc w:val="center"/>
              <w:rPr>
                <w:b/>
              </w:rPr>
            </w:pPr>
          </w:p>
        </w:tc>
        <w:tc>
          <w:tcPr>
            <w:tcW w:w="992" w:type="dxa"/>
            <w:tcBorders>
              <w:top w:val="single" w:sz="4" w:space="0" w:color="auto"/>
              <w:left w:val="single" w:sz="4" w:space="0" w:color="000000"/>
              <w:bottom w:val="single" w:sz="4" w:space="0" w:color="auto"/>
              <w:right w:val="single" w:sz="4" w:space="0" w:color="auto"/>
            </w:tcBorders>
            <w:vAlign w:val="center"/>
          </w:tcPr>
          <w:p w14:paraId="4FBAE619" w14:textId="77777777" w:rsidR="00501F7B" w:rsidRPr="00F11174" w:rsidRDefault="00501F7B" w:rsidP="00365335">
            <w:pPr>
              <w:ind w:firstLine="0"/>
              <w:jc w:val="center"/>
              <w:rPr>
                <w:b/>
              </w:rPr>
            </w:pPr>
            <w:r w:rsidRPr="00F11174">
              <w:rPr>
                <w:b/>
              </w:rPr>
              <w:t>Ко</w:t>
            </w:r>
            <w:r w:rsidRPr="00F11174">
              <w:rPr>
                <w:b/>
              </w:rPr>
              <w:t>н</w:t>
            </w:r>
            <w:r w:rsidRPr="00F11174">
              <w:rPr>
                <w:b/>
              </w:rPr>
              <w:t>тактная р</w:t>
            </w:r>
            <w:r w:rsidRPr="00F11174">
              <w:rPr>
                <w:b/>
              </w:rPr>
              <w:t>а</w:t>
            </w:r>
            <w:r w:rsidRPr="00F11174">
              <w:rPr>
                <w:b/>
              </w:rPr>
              <w:t>бота</w:t>
            </w:r>
          </w:p>
        </w:tc>
        <w:tc>
          <w:tcPr>
            <w:tcW w:w="992" w:type="dxa"/>
            <w:tcBorders>
              <w:top w:val="single" w:sz="4" w:space="0" w:color="auto"/>
              <w:left w:val="single" w:sz="4" w:space="0" w:color="auto"/>
              <w:bottom w:val="single" w:sz="4" w:space="0" w:color="auto"/>
            </w:tcBorders>
            <w:vAlign w:val="center"/>
          </w:tcPr>
          <w:p w14:paraId="501A2CEA" w14:textId="77777777" w:rsidR="00501F7B" w:rsidRPr="00F11174" w:rsidRDefault="00501F7B" w:rsidP="00365335">
            <w:pPr>
              <w:snapToGrid w:val="0"/>
              <w:ind w:firstLine="0"/>
              <w:jc w:val="center"/>
              <w:rPr>
                <w:b/>
              </w:rPr>
            </w:pPr>
            <w:r w:rsidRPr="00F11174">
              <w:rPr>
                <w:b/>
              </w:rPr>
              <w:t xml:space="preserve">Самостоятельная работа</w:t>
            </w:r>
          </w:p>
        </w:tc>
        <w:tc>
          <w:tcPr>
            <w:tcW w:w="1878" w:type="dxa"/>
            <w:vMerge/>
            <w:tcBorders>
              <w:left w:val="single" w:sz="4" w:space="0" w:color="000000"/>
              <w:right w:val="single" w:sz="4" w:space="0" w:color="000000"/>
            </w:tcBorders>
            <w:shd w:val="clear" w:color="auto" w:fill="auto"/>
            <w:vAlign w:val="center"/>
          </w:tcPr>
          <w:p w14:paraId="1739F310" w14:textId="77777777" w:rsidR="00501F7B" w:rsidRPr="00F11174" w:rsidRDefault="00501F7B" w:rsidP="00365335">
            <w:pPr>
              <w:snapToGrid w:val="0"/>
              <w:ind w:firstLine="0"/>
              <w:jc w:val="center"/>
              <w:rPr>
                <w:b/>
              </w:rPr>
            </w:pPr>
          </w:p>
        </w:tc>
      </w:tr>
      <w:tr w:rsidR="00501F7B" w:rsidRPr="00F11174" w14:paraId="6138A803" w14:textId="77777777" w:rsidTr="00822731">
        <w:trPr>
          <w:trHeight w:val="191"/>
          <w:jc w:val="center"/>
        </w:trPr>
        <w:tc>
          <w:tcPr>
            <w:tcW w:w="544" w:type="dxa"/>
            <w:vMerge w:val="restart"/>
            <w:tcBorders>
              <w:top w:val="single" w:sz="4" w:space="0" w:color="000000"/>
              <w:left w:val="single" w:sz="4" w:space="0" w:color="000000"/>
            </w:tcBorders>
            <w:shd w:val="clear" w:color="auto" w:fill="auto"/>
            <w:vAlign w:val="center"/>
          </w:tcPr>
          <w:p w14:paraId="01756E6F" w14:textId="77777777" w:rsidR="00501F7B" w:rsidRPr="00F11174" w:rsidRDefault="00501F7B" w:rsidP="00365335">
            <w:pPr>
              <w:snapToGrid w:val="0"/>
              <w:ind w:firstLine="0"/>
              <w:jc w:val="center"/>
            </w:pPr>
            <w:r w:rsidRPr="00F11174">
              <w:t>1</w:t>
            </w:r>
          </w:p>
        </w:tc>
        <w:tc>
          <w:tcPr>
            <w:tcW w:w="924" w:type="dxa"/>
            <w:vMerge w:val="restart"/>
            <w:tcBorders>
              <w:top w:val="single" w:sz="4" w:space="0" w:color="000000"/>
              <w:left w:val="single" w:sz="4" w:space="0" w:color="000000"/>
            </w:tcBorders>
            <w:shd w:val="clear" w:color="auto" w:fill="auto"/>
            <w:vAlign w:val="center"/>
          </w:tcPr>
          <w:p w14:paraId="111A56E4" w14:textId="77777777" w:rsidR="00501F7B" w:rsidRPr="00F11174" w:rsidRDefault="00501F7B" w:rsidP="00365335">
            <w:pPr>
              <w:snapToGrid w:val="0"/>
              <w:ind w:firstLine="0"/>
              <w:jc w:val="center"/>
            </w:pPr>
            <w:r w:rsidRPr="00F11174">
              <w:t>Орган</w:t>
            </w:r>
            <w:r w:rsidRPr="00F11174">
              <w:t>и</w:t>
            </w:r>
            <w:r w:rsidRPr="00F11174">
              <w:t>зацио</w:t>
            </w:r>
            <w:r w:rsidRPr="00F11174">
              <w:t>н</w:t>
            </w:r>
            <w:r w:rsidRPr="00F11174">
              <w:t>ный</w:t>
            </w:r>
          </w:p>
        </w:tc>
        <w:tc>
          <w:tcPr>
            <w:tcW w:w="4460" w:type="dxa"/>
            <w:tcBorders>
              <w:top w:val="single" w:sz="4" w:space="0" w:color="000000"/>
              <w:left w:val="single" w:sz="4" w:space="0" w:color="000000"/>
              <w:bottom w:val="single" w:sz="4" w:space="0" w:color="000000"/>
            </w:tcBorders>
            <w:shd w:val="clear" w:color="auto" w:fill="auto"/>
            <w:vAlign w:val="center"/>
          </w:tcPr>
          <w:p w14:paraId="3A843602" w14:textId="77777777" w:rsidR="00501F7B" w:rsidRPr="00F11174" w:rsidRDefault="00501F7B" w:rsidP="00365335">
            <w:pPr>
              <w:snapToGrid w:val="0"/>
              <w:ind w:firstLine="0"/>
              <w:rPr>
                <w:i/>
              </w:rPr>
            </w:pPr>
            <w:r w:rsidRPr="00F11174">
              <w:rPr>
                <w:i/>
              </w:rPr>
              <w:t xml:space="preserve">1.1. Установочная конфере</w:t>
            </w:r>
            <w:r w:rsidRPr="00F11174">
              <w:rPr>
                <w:i/>
              </w:rPr>
              <w:t xml:space="preserve">н</w:t>
            </w:r>
            <w:r w:rsidRPr="00F11174">
              <w:rPr>
                <w:i/>
              </w:rPr>
              <w:t xml:space="preserve">ция, согласование задачи пользователя, требований и критериев приемки прототипа</w:t>
            </w:r>
          </w:p>
        </w:tc>
        <w:tc>
          <w:tcPr>
            <w:tcW w:w="992" w:type="dxa"/>
            <w:tcBorders>
              <w:top w:val="single" w:sz="4" w:space="0" w:color="000000"/>
              <w:left w:val="single" w:sz="4" w:space="0" w:color="000000"/>
              <w:bottom w:val="single" w:sz="4" w:space="0" w:color="auto"/>
              <w:right w:val="single" w:sz="4" w:space="0" w:color="auto"/>
            </w:tcBorders>
            <w:vAlign w:val="center"/>
          </w:tcPr>
          <w:p w14:paraId="7D18AD26" w14:textId="77777777" w:rsidR="00501F7B" w:rsidRPr="00F11174" w:rsidRDefault="00501F7B" w:rsidP="00365335">
            <w:pPr>
              <w:snapToGrid w:val="0"/>
              <w:ind w:firstLine="0"/>
              <w:jc w:val="center"/>
            </w:pPr>
            <w:r w:rsidRPr="00F11174">
              <w:t>1</w:t>
            </w:r>
          </w:p>
        </w:tc>
        <w:tc>
          <w:tcPr>
            <w:tcW w:w="992" w:type="dxa"/>
            <w:tcBorders>
              <w:top w:val="single" w:sz="4" w:space="0" w:color="000000"/>
              <w:left w:val="single" w:sz="4" w:space="0" w:color="auto"/>
              <w:bottom w:val="single" w:sz="4" w:space="0" w:color="auto"/>
            </w:tcBorders>
            <w:vAlign w:val="center"/>
          </w:tcPr>
          <w:p w14:paraId="36B778CD" w14:textId="77777777" w:rsidR="00501F7B" w:rsidRPr="00F11174" w:rsidRDefault="00501F7B" w:rsidP="00365335">
            <w:pPr>
              <w:snapToGrid w:val="0"/>
              <w:ind w:firstLine="0"/>
              <w:jc w:val="center"/>
            </w:pPr>
          </w:p>
        </w:tc>
        <w:tc>
          <w:tcPr>
            <w:tcW w:w="1878" w:type="dxa"/>
            <w:vMerge w:val="restart"/>
            <w:tcBorders>
              <w:top w:val="single" w:sz="4" w:space="0" w:color="000000"/>
              <w:left w:val="single" w:sz="4" w:space="0" w:color="000000"/>
              <w:right w:val="single" w:sz="4" w:space="0" w:color="000000"/>
            </w:tcBorders>
            <w:shd w:val="clear" w:color="auto" w:fill="auto"/>
            <w:vAlign w:val="center"/>
          </w:tcPr>
          <w:p w14:paraId="37A21CD3" w14:textId="77777777" w:rsidR="00501F7B" w:rsidRPr="00F11174" w:rsidRDefault="00501F7B" w:rsidP="00365335">
            <w:pPr>
              <w:snapToGrid w:val="0"/>
              <w:ind w:firstLine="0"/>
            </w:pPr>
            <w:r w:rsidRPr="00F11174">
              <w:t xml:space="preserve">Индивидуальное задание</w:t>
            </w:r>
          </w:p>
        </w:tc>
      </w:tr>
      <w:tr w:rsidR="00501F7B" w:rsidRPr="00F11174" w14:paraId="06859D56" w14:textId="77777777" w:rsidTr="00822731">
        <w:trPr>
          <w:trHeight w:val="493"/>
          <w:jc w:val="center"/>
        </w:trPr>
        <w:tc>
          <w:tcPr>
            <w:tcW w:w="544" w:type="dxa"/>
            <w:vMerge/>
            <w:tcBorders>
              <w:left w:val="single" w:sz="4" w:space="0" w:color="000000"/>
            </w:tcBorders>
            <w:shd w:val="clear" w:color="auto" w:fill="auto"/>
            <w:vAlign w:val="center"/>
          </w:tcPr>
          <w:p w14:paraId="5592615E" w14:textId="77777777" w:rsidR="00501F7B" w:rsidRPr="00F11174" w:rsidRDefault="00501F7B" w:rsidP="00365335">
            <w:pPr>
              <w:snapToGrid w:val="0"/>
              <w:ind w:firstLine="0"/>
              <w:jc w:val="center"/>
            </w:pPr>
          </w:p>
        </w:tc>
        <w:tc>
          <w:tcPr>
            <w:tcW w:w="924" w:type="dxa"/>
            <w:vMerge/>
            <w:tcBorders>
              <w:left w:val="single" w:sz="4" w:space="0" w:color="000000"/>
            </w:tcBorders>
            <w:shd w:val="clear" w:color="auto" w:fill="auto"/>
          </w:tcPr>
          <w:p w14:paraId="6BAE2AAA" w14:textId="77777777" w:rsidR="00501F7B" w:rsidRPr="00F11174" w:rsidRDefault="00501F7B" w:rsidP="00365335">
            <w:pPr>
              <w:snapToGrid w:val="0"/>
              <w:ind w:firstLine="0"/>
            </w:pPr>
          </w:p>
        </w:tc>
        <w:tc>
          <w:tcPr>
            <w:tcW w:w="4460" w:type="dxa"/>
            <w:tcBorders>
              <w:top w:val="single" w:sz="4" w:space="0" w:color="000000"/>
              <w:left w:val="single" w:sz="4" w:space="0" w:color="000000"/>
            </w:tcBorders>
            <w:shd w:val="clear" w:color="auto" w:fill="auto"/>
          </w:tcPr>
          <w:p w14:paraId="13A79B98" w14:textId="77777777" w:rsidR="00501F7B" w:rsidRPr="00F11174" w:rsidRDefault="00501F7B" w:rsidP="00365335">
            <w:pPr>
              <w:snapToGrid w:val="0"/>
              <w:ind w:firstLine="0"/>
              <w:rPr>
                <w:i/>
              </w:rPr>
            </w:pPr>
            <w:r w:rsidRPr="00F11174">
              <w:rPr>
                <w:i/>
              </w:rPr>
              <w:t xml:space="preserve">1.2. Инструктаж по охране труда, правилам работы с оборудованием, программами и данными</w:t>
            </w:r>
            <w:r w:rsidRPr="00F11174">
              <w:rPr>
                <w:i/>
              </w:rPr>
              <w:t xml:space="preserve"/>
            </w:r>
            <w:r w:rsidRPr="00F11174">
              <w:rPr>
                <w:i/>
              </w:rPr>
              <w:t xml:space="preserve"/>
            </w:r>
          </w:p>
        </w:tc>
        <w:tc>
          <w:tcPr>
            <w:tcW w:w="992" w:type="dxa"/>
            <w:tcBorders>
              <w:top w:val="single" w:sz="4" w:space="0" w:color="auto"/>
              <w:left w:val="single" w:sz="4" w:space="0" w:color="000000"/>
              <w:right w:val="single" w:sz="4" w:space="0" w:color="auto"/>
            </w:tcBorders>
            <w:vAlign w:val="center"/>
          </w:tcPr>
          <w:p w14:paraId="2008D5FC" w14:textId="77777777" w:rsidR="00501F7B" w:rsidRPr="00F11174" w:rsidRDefault="00501F7B" w:rsidP="00365335">
            <w:pPr>
              <w:snapToGrid w:val="0"/>
              <w:ind w:firstLine="0"/>
              <w:jc w:val="center"/>
            </w:pPr>
            <w:r w:rsidRPr="00F11174">
              <w:t xml:space="preserve">1</w:t>
            </w:r>
          </w:p>
        </w:tc>
        <w:tc>
          <w:tcPr>
            <w:tcW w:w="992" w:type="dxa"/>
            <w:tcBorders>
              <w:top w:val="single" w:sz="4" w:space="0" w:color="auto"/>
              <w:left w:val="single" w:sz="4" w:space="0" w:color="auto"/>
            </w:tcBorders>
            <w:vAlign w:val="center"/>
          </w:tcPr>
          <w:p w14:paraId="0E05EE21" w14:textId="77777777" w:rsidR="00501F7B" w:rsidRPr="00F11174" w:rsidRDefault="00501F7B" w:rsidP="00365335">
            <w:pPr>
              <w:snapToGrid w:val="0"/>
              <w:ind w:firstLine="0"/>
              <w:jc w:val="center"/>
            </w:pPr>
          </w:p>
        </w:tc>
        <w:tc>
          <w:tcPr>
            <w:tcW w:w="1878" w:type="dxa"/>
            <w:vMerge/>
            <w:tcBorders>
              <w:left w:val="single" w:sz="4" w:space="0" w:color="000000"/>
              <w:right w:val="single" w:sz="4" w:space="0" w:color="000000"/>
            </w:tcBorders>
            <w:shd w:val="clear" w:color="auto" w:fill="auto"/>
          </w:tcPr>
          <w:p w14:paraId="148D29B4" w14:textId="77777777" w:rsidR="00501F7B" w:rsidRPr="00F11174" w:rsidRDefault="00501F7B" w:rsidP="00365335">
            <w:pPr>
              <w:snapToGrid w:val="0"/>
              <w:ind w:firstLine="0"/>
            </w:pPr>
          </w:p>
        </w:tc>
      </w:tr>
      <w:tr w:rsidR="00501F7B" w:rsidRPr="00F11174" w14:paraId="7446FFD9" w14:textId="77777777" w:rsidTr="00822731">
        <w:trPr>
          <w:trHeight w:val="70"/>
          <w:jc w:val="center"/>
        </w:trPr>
        <w:tc>
          <w:tcPr>
            <w:tcW w:w="544" w:type="dxa"/>
            <w:vMerge w:val="restart"/>
            <w:tcBorders>
              <w:top w:val="single" w:sz="4" w:space="0" w:color="000000"/>
              <w:left w:val="single" w:sz="4" w:space="0" w:color="000000"/>
            </w:tcBorders>
            <w:shd w:val="clear" w:color="auto" w:fill="auto"/>
            <w:vAlign w:val="center"/>
          </w:tcPr>
          <w:p w14:paraId="4EF18F88" w14:textId="77777777" w:rsidR="00501F7B" w:rsidRPr="00F11174" w:rsidRDefault="00501F7B" w:rsidP="00365335">
            <w:pPr>
              <w:snapToGrid w:val="0"/>
              <w:ind w:firstLine="0"/>
              <w:jc w:val="center"/>
            </w:pPr>
            <w:r w:rsidRPr="00F11174">
              <w:t>2</w:t>
            </w:r>
          </w:p>
        </w:tc>
        <w:tc>
          <w:tcPr>
            <w:tcW w:w="924" w:type="dxa"/>
            <w:vMerge w:val="restart"/>
            <w:tcBorders>
              <w:top w:val="single" w:sz="4" w:space="0" w:color="000000"/>
              <w:left w:val="single" w:sz="4" w:space="0" w:color="000000"/>
            </w:tcBorders>
            <w:shd w:val="clear" w:color="auto" w:fill="auto"/>
            <w:vAlign w:val="center"/>
          </w:tcPr>
          <w:p w14:paraId="241C4374" w14:textId="77777777" w:rsidR="00501F7B" w:rsidRPr="00F11174" w:rsidRDefault="00501F7B" w:rsidP="00365335">
            <w:pPr>
              <w:snapToGrid w:val="0"/>
              <w:ind w:firstLine="0"/>
              <w:jc w:val="center"/>
            </w:pPr>
            <w:r w:rsidRPr="00F11174">
              <w:t>Осно</w:t>
            </w:r>
            <w:r w:rsidRPr="00F11174">
              <w:t>в</w:t>
            </w:r>
            <w:r w:rsidRPr="00F11174">
              <w:t>ной</w:t>
            </w:r>
          </w:p>
        </w:tc>
        <w:tc>
          <w:tcPr>
            <w:tcW w:w="4460" w:type="dxa"/>
            <w:tcBorders>
              <w:top w:val="single" w:sz="4" w:space="0" w:color="000000"/>
              <w:left w:val="single" w:sz="4" w:space="0" w:color="000000"/>
              <w:bottom w:val="single" w:sz="4" w:space="0" w:color="auto"/>
            </w:tcBorders>
            <w:shd w:val="clear" w:color="auto" w:fill="auto"/>
          </w:tcPr>
          <w:p w14:paraId="6B5473F5" w14:textId="77777777" w:rsidR="00501F7B" w:rsidRPr="00F11174" w:rsidRDefault="00501F7B" w:rsidP="00365335">
            <w:pPr>
              <w:snapToGrid w:val="0"/>
              <w:ind w:firstLine="0"/>
            </w:pPr>
            <w:r w:rsidRPr="00F11174">
              <w:rPr>
                <w:i/>
              </w:rPr>
              <w:t xml:space="preserve">2.1. Консультации по проект</w:t>
            </w:r>
            <w:r w:rsidRPr="00F11174">
              <w:rPr>
                <w:i/>
              </w:rPr>
              <w:t xml:space="preserve">и</w:t>
            </w:r>
            <w:r w:rsidRPr="00F11174">
              <w:rPr>
                <w:i/>
              </w:rPr>
              <w:t xml:space="preserve">рованию, реализации и проверке протот</w:t>
            </w:r>
            <w:r w:rsidRPr="00F11174">
              <w:rPr>
                <w:i/>
              </w:rPr>
              <w:t xml:space="preserve">и</w:t>
            </w:r>
            <w:r w:rsidRPr="00F11174">
              <w:rPr>
                <w:i/>
              </w:rPr>
              <w:t xml:space="preserve">па</w:t>
            </w:r>
          </w:p>
        </w:tc>
        <w:tc>
          <w:tcPr>
            <w:tcW w:w="992" w:type="dxa"/>
            <w:tcBorders>
              <w:top w:val="single" w:sz="4" w:space="0" w:color="000000"/>
              <w:left w:val="single" w:sz="4" w:space="0" w:color="000000"/>
              <w:bottom w:val="single" w:sz="4" w:space="0" w:color="auto"/>
              <w:right w:val="single" w:sz="4" w:space="0" w:color="auto"/>
            </w:tcBorders>
            <w:vAlign w:val="center"/>
          </w:tcPr>
          <w:p w14:paraId="21F16E66" w14:textId="77777777" w:rsidR="00501F7B" w:rsidRPr="00F11174" w:rsidRDefault="00501F7B" w:rsidP="00365335">
            <w:pPr>
              <w:snapToGrid w:val="0"/>
              <w:ind w:firstLine="0"/>
              <w:jc w:val="center"/>
            </w:pPr>
            <w:r w:rsidRPr="00F11174">
              <w:t xml:space="preserve">2</w:t>
            </w:r>
          </w:p>
        </w:tc>
        <w:tc>
          <w:tcPr>
            <w:tcW w:w="992" w:type="dxa"/>
            <w:tcBorders>
              <w:top w:val="single" w:sz="4" w:space="0" w:color="000000"/>
              <w:left w:val="single" w:sz="4" w:space="0" w:color="auto"/>
              <w:bottom w:val="single" w:sz="4" w:space="0" w:color="auto"/>
            </w:tcBorders>
            <w:vAlign w:val="center"/>
          </w:tcPr>
          <w:p w14:paraId="46250437" w14:textId="77777777" w:rsidR="00501F7B" w:rsidRPr="00F11174" w:rsidRDefault="00501F7B" w:rsidP="00365335">
            <w:pPr>
              <w:ind w:firstLine="0"/>
              <w:jc w:val="center"/>
            </w:pPr>
          </w:p>
        </w:tc>
        <w:tc>
          <w:tcPr>
            <w:tcW w:w="1878" w:type="dxa"/>
            <w:tcBorders>
              <w:top w:val="single" w:sz="4" w:space="0" w:color="000000"/>
              <w:left w:val="single" w:sz="4" w:space="0" w:color="000000"/>
              <w:bottom w:val="single" w:sz="4" w:space="0" w:color="auto"/>
              <w:right w:val="single" w:sz="4" w:space="0" w:color="000000"/>
            </w:tcBorders>
            <w:shd w:val="clear" w:color="auto" w:fill="auto"/>
          </w:tcPr>
          <w:p w14:paraId="151F7E8F" w14:textId="77777777" w:rsidR="00501F7B" w:rsidRPr="00F11174" w:rsidRDefault="00501F7B" w:rsidP="00365335">
            <w:pPr>
              <w:snapToGrid w:val="0"/>
              <w:ind w:firstLine="0"/>
            </w:pPr>
            <w:r w:rsidRPr="00F11174">
              <w:t>Собеседов</w:t>
            </w:r>
            <w:r w:rsidRPr="00F11174">
              <w:t>а</w:t>
            </w:r>
            <w:r w:rsidRPr="00F11174">
              <w:t>ние</w:t>
            </w:r>
          </w:p>
        </w:tc>
      </w:tr>
      <w:tr w:rsidR="00C73321" w:rsidRPr="00F11174" w14:paraId="06A20148" w14:textId="77777777" w:rsidTr="00822731">
        <w:trPr>
          <w:trHeight w:val="70"/>
          <w:jc w:val="center"/>
        </w:trPr>
        <w:tc>
          <w:tcPr>
            <w:tcW w:w="544" w:type="dxa"/>
            <w:vMerge/>
            <w:tcBorders>
              <w:left w:val="single" w:sz="4" w:space="0" w:color="000000"/>
            </w:tcBorders>
            <w:shd w:val="clear" w:color="auto" w:fill="auto"/>
            <w:vAlign w:val="center"/>
          </w:tcPr>
          <w:p w14:paraId="62D2281C" w14:textId="77777777" w:rsidR="00C73321" w:rsidRPr="00F11174" w:rsidRDefault="00C73321" w:rsidP="00365335">
            <w:pPr>
              <w:snapToGrid w:val="0"/>
              <w:ind w:firstLine="0"/>
              <w:jc w:val="center"/>
            </w:pPr>
          </w:p>
        </w:tc>
        <w:tc>
          <w:tcPr>
            <w:tcW w:w="924" w:type="dxa"/>
            <w:vMerge/>
            <w:tcBorders>
              <w:left w:val="single" w:sz="4" w:space="0" w:color="000000"/>
            </w:tcBorders>
            <w:shd w:val="clear" w:color="auto" w:fill="auto"/>
            <w:vAlign w:val="center"/>
          </w:tcPr>
          <w:p w14:paraId="335992D0" w14:textId="77777777" w:rsidR="00C73321" w:rsidRPr="00F11174" w:rsidRDefault="00C73321" w:rsidP="00365335">
            <w:pPr>
              <w:snapToGrid w:val="0"/>
              <w:ind w:firstLine="0"/>
              <w:jc w:val="center"/>
            </w:pPr>
          </w:p>
        </w:tc>
        <w:tc>
          <w:tcPr>
            <w:tcW w:w="4460" w:type="dxa"/>
            <w:tcBorders>
              <w:top w:val="single" w:sz="4" w:space="0" w:color="000000"/>
              <w:left w:val="single" w:sz="4" w:space="0" w:color="000000"/>
              <w:bottom w:val="single" w:sz="4" w:space="0" w:color="auto"/>
            </w:tcBorders>
            <w:shd w:val="clear" w:color="auto" w:fill="auto"/>
          </w:tcPr>
          <w:p w14:paraId="0E620AD6" w14:textId="77777777" w:rsidR="00C73321" w:rsidRPr="00F5669E" w:rsidRDefault="00C73321" w:rsidP="00C73321">
            <w:pPr>
              <w:snapToGrid w:val="0"/>
              <w:ind w:firstLine="0"/>
            </w:pPr>
            <w:r w:rsidRPr="00895A6A">
              <w:t xml:space="preserve">2.</w:t>
            </w:r>
            <w:r>
              <w:t xml:space="preserve">2</w:t>
            </w:r>
            <w:r w:rsidRPr="00895A6A">
              <w:t xml:space="preserve">. А</w:t>
            </w:r>
            <w:r w:rsidRPr="00895A6A">
              <w:t xml:space="preserve"/>
            </w:r>
            <w:r w:rsidRPr="00895A6A">
              <w:t xml:space="preserve"/>
            </w:r>
            <w:r>
              <w:t xml:space="preserve">нализ задачи и ис</w:t>
            </w:r>
            <w:r>
              <w:t xml:space="preserve"/>
            </w:r>
            <w:r>
              <w:t xml:space="preserve">точников, проектирование модулей, структур данных и интерфейса; подготовка и проверка данных</w:t>
            </w:r>
          </w:p>
        </w:tc>
        <w:tc>
          <w:tcPr>
            <w:tcW w:w="992" w:type="dxa"/>
            <w:tcBorders>
              <w:top w:val="single" w:sz="4" w:space="0" w:color="000000"/>
              <w:left w:val="single" w:sz="4" w:space="0" w:color="000000"/>
              <w:bottom w:val="single" w:sz="4" w:space="0" w:color="auto"/>
              <w:right w:val="single" w:sz="4" w:space="0" w:color="auto"/>
            </w:tcBorders>
            <w:vAlign w:val="center"/>
          </w:tcPr>
          <w:p w14:paraId="62465BFA" w14:textId="77777777" w:rsidR="00C73321" w:rsidRPr="00F11174" w:rsidRDefault="00C73321" w:rsidP="00365335">
            <w:pPr>
              <w:snapToGrid w:val="0"/>
              <w:ind w:firstLine="0"/>
              <w:jc w:val="center"/>
            </w:pPr>
          </w:p>
        </w:tc>
        <w:tc>
          <w:tcPr>
            <w:tcW w:w="992" w:type="dxa"/>
            <w:tcBorders>
              <w:top w:val="single" w:sz="4" w:space="0" w:color="000000"/>
              <w:left w:val="single" w:sz="4" w:space="0" w:color="auto"/>
              <w:bottom w:val="single" w:sz="4" w:space="0" w:color="auto"/>
            </w:tcBorders>
            <w:vAlign w:val="center"/>
          </w:tcPr>
          <w:p w14:paraId="4043746A" w14:textId="77777777" w:rsidR="00C73321" w:rsidRPr="00F11174" w:rsidRDefault="00DF60A6" w:rsidP="00365335">
            <w:pPr>
              <w:ind w:firstLine="0"/>
              <w:jc w:val="center"/>
            </w:pPr>
            <w:r>
              <w:t xml:space="preserve">36</w:t>
            </w:r>
          </w:p>
        </w:tc>
        <w:tc>
          <w:tcPr>
            <w:tcW w:w="1878" w:type="dxa"/>
            <w:tcBorders>
              <w:top w:val="single" w:sz="4" w:space="0" w:color="000000"/>
              <w:left w:val="single" w:sz="4" w:space="0" w:color="000000"/>
              <w:bottom w:val="single" w:sz="4" w:space="0" w:color="auto"/>
              <w:right w:val="single" w:sz="4" w:space="0" w:color="000000"/>
            </w:tcBorders>
            <w:shd w:val="clear" w:color="auto" w:fill="auto"/>
          </w:tcPr>
          <w:p w14:paraId="76D5E43D" w14:textId="77777777" w:rsidR="00C73321" w:rsidRPr="00F11174" w:rsidRDefault="00C73321" w:rsidP="00365335">
            <w:pPr>
              <w:snapToGrid w:val="0"/>
              <w:ind w:firstLine="0"/>
            </w:pPr>
            <w:r w:rsidRPr="00F11174">
              <w:t xml:space="preserve">Схема решения, д</w:t>
            </w:r>
            <w:r w:rsidRPr="00F11174">
              <w:t xml:space="preserve">а</w:t>
            </w:r>
            <w:r w:rsidRPr="00F11174">
              <w:t xml:space="preserve">нные</w:t>
            </w:r>
            <w:r>
              <w:t xml:space="preserve">, сп</w:t>
            </w:r>
            <w:r w:rsidR="00217EA9">
              <w:t xml:space="preserve">е</w:t>
            </w:r>
            <w:r>
              <w:t xml:space="preserve">цификация</w:t>
            </w:r>
          </w:p>
        </w:tc>
      </w:tr>
      <w:tr w:rsidR="00C73321" w:rsidRPr="00F11174" w14:paraId="252CD55B" w14:textId="77777777" w:rsidTr="00822731">
        <w:trPr>
          <w:trHeight w:val="70"/>
          <w:jc w:val="center"/>
        </w:trPr>
        <w:tc>
          <w:tcPr>
            <w:tcW w:w="544" w:type="dxa"/>
            <w:vMerge/>
            <w:tcBorders>
              <w:left w:val="single" w:sz="4" w:space="0" w:color="000000"/>
            </w:tcBorders>
            <w:shd w:val="clear" w:color="auto" w:fill="auto"/>
            <w:vAlign w:val="center"/>
          </w:tcPr>
          <w:p w14:paraId="1017EA38" w14:textId="77777777" w:rsidR="00C73321" w:rsidRPr="00F11174" w:rsidRDefault="00C73321" w:rsidP="00365335">
            <w:pPr>
              <w:snapToGrid w:val="0"/>
              <w:ind w:firstLine="0"/>
              <w:jc w:val="center"/>
            </w:pPr>
          </w:p>
        </w:tc>
        <w:tc>
          <w:tcPr>
            <w:tcW w:w="924" w:type="dxa"/>
            <w:vMerge/>
            <w:tcBorders>
              <w:left w:val="single" w:sz="4" w:space="0" w:color="000000"/>
            </w:tcBorders>
            <w:shd w:val="clear" w:color="auto" w:fill="auto"/>
          </w:tcPr>
          <w:p w14:paraId="00812FA1" w14:textId="77777777" w:rsidR="00C73321" w:rsidRPr="00F11174" w:rsidRDefault="00C73321"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770CD953" w14:textId="77777777" w:rsidR="00C73321" w:rsidRPr="00F5669E" w:rsidRDefault="00C73321" w:rsidP="00C73321">
            <w:pPr>
              <w:snapToGrid w:val="0"/>
              <w:ind w:firstLine="0"/>
            </w:pPr>
            <w:r w:rsidRPr="00895A6A">
              <w:t xml:space="preserve">2.</w:t>
            </w:r>
            <w:r>
              <w:t xml:space="preserve">3</w:t>
            </w:r>
            <w:r w:rsidRPr="00895A6A">
              <w:t xml:space="preserve">. Реализация прототипа и пр</w:t>
            </w:r>
            <w:r w:rsidRPr="00895A6A">
              <w:t xml:space="preserve"/>
            </w:r>
            <w:r w:rsidRPr="00895A6A">
              <w:t xml:space="preserve">остой нейронной модели; изменение правила градиентного шага и элемента архит</w:t>
            </w:r>
            <w:r w:rsidRPr="00895A6A">
              <w:t xml:space="preserve">е</w:t>
            </w:r>
            <w:r w:rsidRPr="00895A6A">
              <w:t xml:space="preserve">ктур</w:t>
            </w:r>
            <w:r w:rsidRPr="00895A6A">
              <w:t xml:space="preserve"/>
            </w:r>
            <w:r w:rsidRPr="00895A6A">
              <w:t xml:space="preserve">ы</w:t>
            </w:r>
            <w:r w:rsidRPr="00895A6A">
              <w:t xml:space="preserve"/>
            </w:r>
            <w:r w:rsidRPr="00895A6A">
              <w:t xml:space="preserve"/>
            </w:r>
            <w:r>
              <w:t xml:space="preserve"/>
            </w:r>
          </w:p>
        </w:tc>
        <w:tc>
          <w:tcPr>
            <w:tcW w:w="992" w:type="dxa"/>
            <w:tcBorders>
              <w:top w:val="single" w:sz="4" w:space="0" w:color="auto"/>
              <w:left w:val="single" w:sz="4" w:space="0" w:color="000000"/>
              <w:bottom w:val="single" w:sz="4" w:space="0" w:color="auto"/>
              <w:right w:val="single" w:sz="4" w:space="0" w:color="auto"/>
            </w:tcBorders>
            <w:vAlign w:val="center"/>
          </w:tcPr>
          <w:p w14:paraId="42FA3AF1" w14:textId="77777777" w:rsidR="00C73321" w:rsidRPr="00F11174" w:rsidRDefault="00C73321"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14B40340" w14:textId="77777777" w:rsidR="00C73321" w:rsidRPr="00F11174" w:rsidRDefault="00DF60A6" w:rsidP="00365335">
            <w:pPr>
              <w:ind w:firstLine="0"/>
              <w:jc w:val="center"/>
            </w:pPr>
            <w:r>
              <w:t xml:space="preserve">98</w:t>
            </w:r>
            <w:r w:rsidR="001B0570">
              <w:t xml:space="preserve"/>
            </w:r>
            <w:r>
              <w:t xml:space="preserve"/>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58ED5D9A" w14:textId="77777777" w:rsidR="00C73321" w:rsidRPr="00F11174" w:rsidRDefault="00C73321" w:rsidP="00365335">
            <w:pPr>
              <w:snapToGrid w:val="0"/>
              <w:ind w:firstLine="0"/>
            </w:pPr>
            <w:r w:rsidRPr="00F11174">
              <w:t xml:space="preserve">Код</w:t>
            </w:r>
            <w:r w:rsidRPr="00F11174">
              <w:t xml:space="preserve"/>
            </w:r>
            <w:r w:rsidRPr="00F11174">
              <w:t xml:space="preserve"/>
            </w:r>
            <w:r>
              <w:t xml:space="preserve">, конфигурации, контрольны</w:t>
            </w:r>
            <w:r w:rsidR="00217EA9">
              <w:t xml:space="preserve">е</w:t>
            </w:r>
            <w:r>
              <w:t xml:space="preserve"> результаты</w:t>
            </w:r>
          </w:p>
        </w:tc>
      </w:tr>
      <w:tr w:rsidR="001B0570" w:rsidRPr="00F11174" w14:paraId="697ECB85" w14:textId="77777777" w:rsidTr="00822731">
        <w:trPr>
          <w:trHeight w:val="70"/>
          <w:jc w:val="center"/>
        </w:trPr>
        <w:tc>
          <w:tcPr>
            <w:tcW w:w="544" w:type="dxa"/>
            <w:vMerge/>
            <w:tcBorders>
              <w:left w:val="single" w:sz="4" w:space="0" w:color="000000"/>
            </w:tcBorders>
            <w:shd w:val="clear" w:color="auto" w:fill="auto"/>
            <w:vAlign w:val="center"/>
          </w:tcPr>
          <w:p w14:paraId="4401D9ED" w14:textId="77777777" w:rsidR="001B0570" w:rsidRPr="00F11174" w:rsidRDefault="001B0570" w:rsidP="00365335">
            <w:pPr>
              <w:snapToGrid w:val="0"/>
              <w:ind w:firstLine="0"/>
              <w:jc w:val="center"/>
            </w:pPr>
          </w:p>
        </w:tc>
        <w:tc>
          <w:tcPr>
            <w:tcW w:w="924" w:type="dxa"/>
            <w:vMerge/>
            <w:tcBorders>
              <w:left w:val="single" w:sz="4" w:space="0" w:color="000000"/>
            </w:tcBorders>
            <w:shd w:val="clear" w:color="auto" w:fill="auto"/>
          </w:tcPr>
          <w:p w14:paraId="16123915"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5424A841" w14:textId="77777777" w:rsidR="001B0570" w:rsidRPr="00895A6A" w:rsidRDefault="001B0570" w:rsidP="00C73321">
            <w:pPr>
              <w:snapToGrid w:val="0"/>
              <w:ind w:firstLine="0"/>
            </w:pPr>
            <w:r>
              <w:t xml:space="preserve">2.4. Интеграция модулей и проверка: контрольный пример, градиент, сравнение алгоритма и архитектуры, ош</w:t>
            </w:r>
            <w:r>
              <w:t xml:space="preserve"/>
            </w:r>
            <w:r>
              <w:t xml:space="preserve">иб</w:t>
            </w:r>
            <w:r w:rsidRPr="00895A6A">
              <w:t xml:space="preserve">очный ввод</w:t>
            </w:r>
            <w:r w:rsidRPr="00895A6A">
              <w:t xml:space="preserve"/>
            </w:r>
            <w:r w:rsidRPr="00895A6A">
              <w:t xml:space="preserve"/>
            </w:r>
          </w:p>
        </w:tc>
        <w:tc>
          <w:tcPr>
            <w:tcW w:w="992" w:type="dxa"/>
            <w:tcBorders>
              <w:top w:val="single" w:sz="4" w:space="0" w:color="auto"/>
              <w:left w:val="single" w:sz="4" w:space="0" w:color="000000"/>
              <w:bottom w:val="single" w:sz="4" w:space="0" w:color="auto"/>
              <w:right w:val="single" w:sz="4" w:space="0" w:color="auto"/>
            </w:tcBorders>
            <w:vAlign w:val="center"/>
          </w:tcPr>
          <w:p w14:paraId="1D57A659" w14:textId="77777777" w:rsidR="001B0570" w:rsidRPr="00F11174" w:rsidRDefault="001B0570"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46956AEA" w14:textId="77777777" w:rsidR="001B0570" w:rsidRPr="00F11174" w:rsidRDefault="001B0570" w:rsidP="001B0570">
            <w:pPr>
              <w:ind w:firstLine="0"/>
              <w:jc w:val="center"/>
            </w:pPr>
            <w:r>
              <w:t xml:space="preserve">20</w:t>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6D3370E4" w14:textId="77777777" w:rsidR="001B0570" w:rsidRPr="00F11174" w:rsidRDefault="001B0570" w:rsidP="001B0570">
            <w:pPr>
              <w:snapToGrid w:val="0"/>
              <w:ind w:firstLine="0"/>
            </w:pPr>
            <w:r w:rsidRPr="00F11174">
              <w:t xml:space="preserve">Протокол пров</w:t>
            </w:r>
            <w:r w:rsidRPr="00F11174">
              <w:t xml:space="preserve">ерок, сра</w:t>
            </w:r>
            <w:r w:rsidRPr="00F11174">
              <w:t xml:space="preserve">внение</w:t>
            </w:r>
            <w:r>
              <w:t xml:space="preserve"> вариантов</w:t>
            </w:r>
            <w:r w:rsidR="00217EA9">
              <w:t xml:space="preserve"/>
            </w:r>
            <w:r>
              <w:t xml:space="preserve"/>
            </w:r>
          </w:p>
        </w:tc>
      </w:tr>
      <w:tr w:rsidR="00022A47" w:rsidRPr="00F11174" w14:paraId="4142C9FB" w14:textId="77777777" w:rsidTr="00822731">
        <w:trPr>
          <w:trHeight w:val="70"/>
          <w:jc w:val="center"/>
        </w:trPr>
        <w:tc>
          <w:tcPr>
            <w:tcW w:w="544" w:type="dxa"/>
            <w:vMerge/>
            <w:tcBorders>
              <w:left w:val="single" w:sz="4" w:space="0" w:color="000000"/>
            </w:tcBorders>
            <w:shd w:val="clear" w:color="auto" w:fill="auto"/>
            <w:vAlign w:val="center"/>
          </w:tcPr>
          <w:p w14:paraId="40528E59" w14:textId="77777777" w:rsidR="00022A47" w:rsidRPr="00F11174" w:rsidRDefault="00022A47" w:rsidP="00365335">
            <w:pPr>
              <w:snapToGrid w:val="0"/>
              <w:ind w:firstLine="0"/>
              <w:jc w:val="center"/>
            </w:pPr>
          </w:p>
        </w:tc>
        <w:tc>
          <w:tcPr>
            <w:tcW w:w="924" w:type="dxa"/>
            <w:vMerge/>
            <w:tcBorders>
              <w:left w:val="single" w:sz="4" w:space="0" w:color="000000"/>
            </w:tcBorders>
            <w:shd w:val="clear" w:color="auto" w:fill="auto"/>
          </w:tcPr>
          <w:p w14:paraId="3A2BCECA" w14:textId="77777777" w:rsidR="00022A47" w:rsidRPr="00F11174" w:rsidRDefault="00022A47"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3DA8E8C9" w14:textId="77777777" w:rsidR="00022A47" w:rsidRDefault="00022A47" w:rsidP="00C73321">
            <w:pPr>
              <w:snapToGrid w:val="0"/>
              <w:ind w:firstLine="0"/>
            </w:pPr>
            <w:r>
              <w:t xml:space="preserve">2.5. Установка прототипа в согласованной среде, регистрация и исправление дефекта, повторная проверка</w:t>
            </w:r>
            <w:r>
              <w:t xml:space="preserve"/>
            </w:r>
            <w:r>
              <w:t xml:space="preserve"/>
            </w:r>
          </w:p>
        </w:tc>
        <w:tc>
          <w:tcPr>
            <w:tcW w:w="992" w:type="dxa"/>
            <w:tcBorders>
              <w:top w:val="single" w:sz="4" w:space="0" w:color="auto"/>
              <w:left w:val="single" w:sz="4" w:space="0" w:color="000000"/>
              <w:bottom w:val="single" w:sz="4" w:space="0" w:color="auto"/>
              <w:right w:val="single" w:sz="4" w:space="0" w:color="auto"/>
            </w:tcBorders>
            <w:vAlign w:val="center"/>
          </w:tcPr>
          <w:p w14:paraId="13F732DA" w14:textId="77777777" w:rsidR="00022A47" w:rsidRPr="00F11174" w:rsidRDefault="00022A47"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0D6681C8" w14:textId="77777777" w:rsidR="00022A47" w:rsidRDefault="00022A47" w:rsidP="001B0570">
            <w:pPr>
              <w:ind w:firstLine="0"/>
              <w:jc w:val="center"/>
            </w:pPr>
            <w:r>
              <w:t xml:space="preserve">6</w:t>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308D8C0E" w14:textId="77777777" w:rsidR="00022A47" w:rsidRPr="00F11174" w:rsidRDefault="00022A47" w:rsidP="001B0570">
            <w:pPr>
              <w:snapToGrid w:val="0"/>
              <w:ind w:firstLine="0"/>
            </w:pPr>
            <w:r>
              <w:t xml:space="preserve">Журнал дефекта и измен</w:t>
            </w:r>
            <w:r>
              <w:t xml:space="preserve">е</w:t>
            </w:r>
            <w:r>
              <w:t xml:space="preserve">ний</w:t>
            </w:r>
          </w:p>
        </w:tc>
      </w:tr>
      <w:tr w:rsidR="001B0570" w:rsidRPr="00F11174" w14:paraId="405D2F6D" w14:textId="77777777" w:rsidTr="00822731">
        <w:trPr>
          <w:trHeight w:val="70"/>
          <w:jc w:val="center"/>
        </w:trPr>
        <w:tc>
          <w:tcPr>
            <w:tcW w:w="544" w:type="dxa"/>
            <w:vMerge/>
            <w:tcBorders>
              <w:left w:val="single" w:sz="4" w:space="0" w:color="000000"/>
            </w:tcBorders>
            <w:shd w:val="clear" w:color="auto" w:fill="auto"/>
            <w:vAlign w:val="center"/>
          </w:tcPr>
          <w:p w14:paraId="3A4B744E" w14:textId="77777777" w:rsidR="001B0570" w:rsidRPr="00F11174" w:rsidRDefault="001B0570" w:rsidP="00365335">
            <w:pPr>
              <w:snapToGrid w:val="0"/>
              <w:ind w:firstLine="0"/>
              <w:jc w:val="center"/>
            </w:pPr>
          </w:p>
        </w:tc>
        <w:tc>
          <w:tcPr>
            <w:tcW w:w="924" w:type="dxa"/>
            <w:vMerge/>
            <w:tcBorders>
              <w:left w:val="single" w:sz="4" w:space="0" w:color="000000"/>
            </w:tcBorders>
            <w:shd w:val="clear" w:color="auto" w:fill="auto"/>
          </w:tcPr>
          <w:p w14:paraId="7BB9B12B"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shd w:val="clear" w:color="auto" w:fill="auto"/>
          </w:tcPr>
          <w:p w14:paraId="1DCEC0D9" w14:textId="77777777" w:rsidR="001B0570" w:rsidRPr="00895A6A" w:rsidRDefault="001B0570" w:rsidP="001B0570">
            <w:pPr>
              <w:snapToGrid w:val="0"/>
              <w:ind w:firstLine="0"/>
            </w:pPr>
            <w:r>
              <w:t xml:space="preserve">2.</w:t>
            </w:r>
            <w:r w:rsidR="00022A47">
              <w:t xml:space="preserve">6</w:t>
            </w:r>
            <w:r>
              <w:t xml:space="preserve">. Подготовка инструкции запуска, примера конфигурации и данных, передача прототип</w:t>
            </w:r>
            <w:r>
              <w:t xml:space="preserve">а</w:t>
            </w:r>
            <w:r>
              <w:t xml:space="preserve"/>
            </w:r>
            <w:r>
              <w:t xml:space="preserve"/>
            </w:r>
            <w:r>
              <w:t xml:space="preserve"/>
            </w:r>
          </w:p>
        </w:tc>
        <w:tc>
          <w:tcPr>
            <w:tcW w:w="992" w:type="dxa"/>
            <w:tcBorders>
              <w:top w:val="single" w:sz="4" w:space="0" w:color="auto"/>
              <w:left w:val="single" w:sz="4" w:space="0" w:color="000000"/>
              <w:bottom w:val="single" w:sz="4" w:space="0" w:color="auto"/>
              <w:right w:val="single" w:sz="4" w:space="0" w:color="auto"/>
            </w:tcBorders>
            <w:vAlign w:val="center"/>
          </w:tcPr>
          <w:p w14:paraId="1FC912FC" w14:textId="77777777" w:rsidR="001B0570" w:rsidRPr="00F11174" w:rsidRDefault="001B0570" w:rsidP="001B0570">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7FEA1254" w14:textId="77777777" w:rsidR="001B0570" w:rsidRDefault="00022A47" w:rsidP="001B0570">
            <w:pPr>
              <w:ind w:firstLine="0"/>
              <w:jc w:val="center"/>
            </w:pPr>
            <w:r>
              <w:t xml:space="preserve">14</w:t>
            </w:r>
          </w:p>
        </w:tc>
        <w:tc>
          <w:tcPr>
            <w:tcW w:w="1878" w:type="dxa"/>
            <w:tcBorders>
              <w:top w:val="single" w:sz="4" w:space="0" w:color="auto"/>
              <w:left w:val="single" w:sz="4" w:space="0" w:color="000000"/>
              <w:bottom w:val="single" w:sz="4" w:space="0" w:color="auto"/>
              <w:right w:val="single" w:sz="4" w:space="0" w:color="000000"/>
            </w:tcBorders>
            <w:shd w:val="clear" w:color="auto" w:fill="auto"/>
          </w:tcPr>
          <w:p w14:paraId="51CE16FA" w14:textId="77777777" w:rsidR="001B0570" w:rsidRDefault="001B0570" w:rsidP="001B0570">
            <w:pPr>
              <w:snapToGrid w:val="0"/>
              <w:ind w:firstLine="0"/>
            </w:pPr>
            <w:r>
              <w:t xml:space="preserve">Выпуск прото</w:t>
            </w:r>
            <w:r>
              <w:t xml:space="preserve"/>
            </w:r>
            <w:r>
              <w:t xml:space="preserve">типа и инструкции</w:t>
            </w:r>
          </w:p>
          <w:p w14:paraId="6A545567" w14:textId="77777777" w:rsidR="001B0570" w:rsidRPr="00F11174" w:rsidRDefault="001B0570" w:rsidP="001B0570">
            <w:pPr>
              <w:snapToGrid w:val="0"/>
              <w:ind w:firstLine="0"/>
            </w:pPr>
            <w:r>
              <w:lastRenderedPageBreak/>
              <w:t xml:space="preserve"/>
            </w:r>
          </w:p>
        </w:tc>
      </w:tr>
      <w:tr w:rsidR="001B0570" w:rsidRPr="00F11174" w14:paraId="4FD89E83" w14:textId="77777777" w:rsidTr="00822731">
        <w:trPr>
          <w:trHeight w:val="835"/>
          <w:jc w:val="center"/>
        </w:trPr>
        <w:tc>
          <w:tcPr>
            <w:tcW w:w="544" w:type="dxa"/>
            <w:vMerge/>
            <w:tcBorders>
              <w:left w:val="single" w:sz="4" w:space="0" w:color="000000"/>
            </w:tcBorders>
            <w:shd w:val="clear" w:color="auto" w:fill="auto"/>
            <w:vAlign w:val="center"/>
          </w:tcPr>
          <w:p w14:paraId="51F14EB9" w14:textId="77777777" w:rsidR="001B0570" w:rsidRPr="00F11174" w:rsidRDefault="001B0570" w:rsidP="00365335">
            <w:pPr>
              <w:snapToGrid w:val="0"/>
              <w:ind w:firstLine="0"/>
              <w:jc w:val="center"/>
            </w:pPr>
          </w:p>
        </w:tc>
        <w:tc>
          <w:tcPr>
            <w:tcW w:w="924" w:type="dxa"/>
            <w:vMerge/>
            <w:tcBorders>
              <w:left w:val="single" w:sz="4" w:space="0" w:color="000000"/>
            </w:tcBorders>
            <w:shd w:val="clear" w:color="auto" w:fill="auto"/>
          </w:tcPr>
          <w:p w14:paraId="3165FF27" w14:textId="77777777" w:rsidR="001B0570" w:rsidRPr="00F11174" w:rsidRDefault="001B0570" w:rsidP="00365335">
            <w:pPr>
              <w:snapToGrid w:val="0"/>
              <w:ind w:firstLine="0"/>
            </w:pPr>
          </w:p>
        </w:tc>
        <w:tc>
          <w:tcPr>
            <w:tcW w:w="4460" w:type="dxa"/>
            <w:tcBorders>
              <w:top w:val="single" w:sz="4" w:space="0" w:color="000000"/>
              <w:left w:val="single" w:sz="4" w:space="0" w:color="000000"/>
            </w:tcBorders>
            <w:shd w:val="clear" w:color="auto" w:fill="auto"/>
          </w:tcPr>
          <w:p w14:paraId="30FA3CE2" w14:textId="77777777" w:rsidR="001B0570" w:rsidRPr="00F11174" w:rsidRDefault="001B0570" w:rsidP="001B0570">
            <w:pPr>
              <w:snapToGrid w:val="0"/>
              <w:ind w:firstLine="0"/>
            </w:pPr>
            <w:r>
              <w:t xml:space="preserve">2.</w:t>
            </w:r>
            <w:r w:rsidR="00022A47">
              <w:t xml:space="preserve">7</w:t>
            </w:r>
            <w:r>
              <w:t xml:space="preserve">. Ведение дневника и технического описания прототипа</w:t>
            </w:r>
          </w:p>
        </w:tc>
        <w:tc>
          <w:tcPr>
            <w:tcW w:w="992" w:type="dxa"/>
            <w:tcBorders>
              <w:top w:val="single" w:sz="4" w:space="0" w:color="auto"/>
              <w:left w:val="single" w:sz="4" w:space="0" w:color="000000"/>
              <w:right w:val="single" w:sz="4" w:space="0" w:color="auto"/>
            </w:tcBorders>
            <w:vAlign w:val="center"/>
          </w:tcPr>
          <w:p w14:paraId="0AFE690B" w14:textId="77777777" w:rsidR="001B0570" w:rsidRPr="00F11174" w:rsidRDefault="001B0570" w:rsidP="001B0570">
            <w:pPr>
              <w:snapToGrid w:val="0"/>
              <w:ind w:firstLine="0"/>
              <w:jc w:val="center"/>
            </w:pPr>
          </w:p>
        </w:tc>
        <w:tc>
          <w:tcPr>
            <w:tcW w:w="992" w:type="dxa"/>
            <w:tcBorders>
              <w:top w:val="single" w:sz="4" w:space="0" w:color="auto"/>
              <w:left w:val="single" w:sz="4" w:space="0" w:color="auto"/>
            </w:tcBorders>
            <w:vAlign w:val="center"/>
          </w:tcPr>
          <w:p w14:paraId="5D1094A6" w14:textId="77777777" w:rsidR="001B0570" w:rsidRPr="00F11174" w:rsidRDefault="001B0570" w:rsidP="001B0570">
            <w:pPr>
              <w:snapToGrid w:val="0"/>
              <w:ind w:firstLine="0"/>
              <w:jc w:val="center"/>
            </w:pPr>
            <w:r>
              <w:t xml:space="preserve">16</w:t>
            </w:r>
          </w:p>
        </w:tc>
        <w:tc>
          <w:tcPr>
            <w:tcW w:w="1878" w:type="dxa"/>
            <w:tcBorders>
              <w:top w:val="single" w:sz="4" w:space="0" w:color="auto"/>
              <w:left w:val="single" w:sz="4" w:space="0" w:color="000000"/>
              <w:right w:val="single" w:sz="4" w:space="0" w:color="000000"/>
            </w:tcBorders>
            <w:shd w:val="clear" w:color="auto" w:fill="auto"/>
          </w:tcPr>
          <w:p w14:paraId="60239359" w14:textId="77777777" w:rsidR="001B0570" w:rsidRPr="00F11174" w:rsidRDefault="001B0570" w:rsidP="001B0570">
            <w:pPr>
              <w:snapToGrid w:val="0"/>
              <w:ind w:firstLine="0"/>
            </w:pPr>
            <w:r w:rsidRPr="00F11174">
              <w:t xml:space="preserve">Дневник, техническое опис</w:t>
            </w:r>
            <w:r w:rsidRPr="00F11174">
              <w:t xml:space="preserve">а</w:t>
            </w:r>
            <w:r w:rsidRPr="00F11174">
              <w:t xml:space="preserve">ние</w:t>
            </w:r>
            <w:r>
              <w:t xml:space="preserve"/>
            </w:r>
            <w:r w:rsidR="00217EA9">
              <w:t xml:space="preserve"/>
            </w:r>
            <w:r>
              <w:t xml:space="preserve"/>
            </w:r>
          </w:p>
        </w:tc>
      </w:tr>
      <w:tr w:rsidR="001B0570" w:rsidRPr="00F11174" w14:paraId="1B5B5A8F" w14:textId="77777777" w:rsidTr="00822731">
        <w:trPr>
          <w:trHeight w:val="70"/>
          <w:jc w:val="center"/>
        </w:trPr>
        <w:tc>
          <w:tcPr>
            <w:tcW w:w="544" w:type="dxa"/>
            <w:vMerge w:val="restart"/>
            <w:tcBorders>
              <w:top w:val="single" w:sz="4" w:space="0" w:color="000000"/>
              <w:left w:val="single" w:sz="4" w:space="0" w:color="000000"/>
            </w:tcBorders>
            <w:shd w:val="clear" w:color="auto" w:fill="auto"/>
            <w:vAlign w:val="center"/>
          </w:tcPr>
          <w:p w14:paraId="4445F7FB" w14:textId="77777777" w:rsidR="001B0570" w:rsidRPr="00F11174" w:rsidRDefault="001B0570" w:rsidP="00365335">
            <w:pPr>
              <w:snapToGrid w:val="0"/>
              <w:ind w:firstLine="0"/>
              <w:jc w:val="center"/>
            </w:pPr>
            <w:r w:rsidRPr="00F11174">
              <w:t>3.</w:t>
            </w:r>
          </w:p>
        </w:tc>
        <w:tc>
          <w:tcPr>
            <w:tcW w:w="924" w:type="dxa"/>
            <w:vMerge w:val="restart"/>
            <w:tcBorders>
              <w:top w:val="single" w:sz="4" w:space="0" w:color="000000"/>
              <w:left w:val="single" w:sz="4" w:space="0" w:color="000000"/>
            </w:tcBorders>
            <w:shd w:val="clear" w:color="auto" w:fill="auto"/>
            <w:vAlign w:val="center"/>
          </w:tcPr>
          <w:p w14:paraId="4B4743B5" w14:textId="77777777" w:rsidR="001B0570" w:rsidRPr="00F11174" w:rsidRDefault="001B0570" w:rsidP="00365335">
            <w:pPr>
              <w:snapToGrid w:val="0"/>
              <w:ind w:firstLine="0"/>
              <w:jc w:val="center"/>
            </w:pPr>
            <w:r w:rsidRPr="00F11174">
              <w:t>Закл</w:t>
            </w:r>
            <w:r w:rsidRPr="00F11174">
              <w:t>ю</w:t>
            </w:r>
            <w:r w:rsidRPr="00F11174">
              <w:t>чител</w:t>
            </w:r>
            <w:r w:rsidRPr="00F11174">
              <w:t>ь</w:t>
            </w:r>
            <w:r w:rsidRPr="00F11174">
              <w:t>ный</w:t>
            </w:r>
          </w:p>
        </w:tc>
        <w:tc>
          <w:tcPr>
            <w:tcW w:w="4460" w:type="dxa"/>
            <w:tcBorders>
              <w:top w:val="single" w:sz="4" w:space="0" w:color="000000"/>
              <w:left w:val="single" w:sz="4" w:space="0" w:color="000000"/>
              <w:bottom w:val="single" w:sz="4" w:space="0" w:color="000000"/>
            </w:tcBorders>
            <w:shd w:val="clear" w:color="auto" w:fill="auto"/>
          </w:tcPr>
          <w:p w14:paraId="07FD4356" w14:textId="77777777" w:rsidR="001B0570" w:rsidRPr="00F11174" w:rsidRDefault="001B0570" w:rsidP="00365335">
            <w:pPr>
              <w:snapToGrid w:val="0"/>
              <w:ind w:firstLine="0"/>
            </w:pPr>
            <w:r w:rsidRPr="00F11174">
              <w:t xml:space="preserve">3.1. Подготовка отчета, итоговых выводов и демонстра</w:t>
            </w:r>
            <w:r w:rsidRPr="00F11174">
              <w:t xml:space="preserve">ц</w:t>
            </w:r>
            <w:r w:rsidRPr="00F11174">
              <w:t xml:space="preserve">ионного сценария</w:t>
            </w:r>
          </w:p>
        </w:tc>
        <w:tc>
          <w:tcPr>
            <w:tcW w:w="992" w:type="dxa"/>
            <w:tcBorders>
              <w:top w:val="single" w:sz="4" w:space="0" w:color="000000"/>
              <w:left w:val="single" w:sz="4" w:space="0" w:color="000000"/>
              <w:bottom w:val="single" w:sz="4" w:space="0" w:color="000000"/>
              <w:right w:val="single" w:sz="4" w:space="0" w:color="auto"/>
            </w:tcBorders>
            <w:vAlign w:val="center"/>
          </w:tcPr>
          <w:p w14:paraId="1A0CDFC9" w14:textId="77777777" w:rsidR="001B0570" w:rsidRPr="00F11174" w:rsidRDefault="001B0570" w:rsidP="00365335">
            <w:pPr>
              <w:snapToGrid w:val="0"/>
              <w:ind w:firstLine="0"/>
              <w:jc w:val="center"/>
            </w:pPr>
          </w:p>
        </w:tc>
        <w:tc>
          <w:tcPr>
            <w:tcW w:w="992" w:type="dxa"/>
            <w:tcBorders>
              <w:top w:val="single" w:sz="4" w:space="0" w:color="000000"/>
              <w:left w:val="single" w:sz="4" w:space="0" w:color="auto"/>
              <w:bottom w:val="single" w:sz="4" w:space="0" w:color="000000"/>
            </w:tcBorders>
            <w:vAlign w:val="center"/>
          </w:tcPr>
          <w:p w14:paraId="7AF1D591" w14:textId="77777777" w:rsidR="001B0570" w:rsidRPr="00F11174" w:rsidRDefault="001B0570" w:rsidP="00365335">
            <w:pPr>
              <w:snapToGrid w:val="0"/>
              <w:ind w:firstLine="0"/>
              <w:jc w:val="center"/>
            </w:pPr>
            <w:r w:rsidRPr="00F11174">
              <w:t xml:space="preserve">2</w:t>
            </w:r>
            <w:r>
              <w:t xml:space="preserve">0</w:t>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2A9B1AAE" w14:textId="77777777" w:rsidR="001B0570" w:rsidRPr="00F11174" w:rsidRDefault="001B0570" w:rsidP="00365335">
            <w:pPr>
              <w:snapToGrid w:val="0"/>
              <w:ind w:firstLine="0"/>
            </w:pPr>
            <w:r w:rsidRPr="00F11174">
              <w:t>Отч</w:t>
            </w:r>
            <w:r w:rsidR="00217EA9">
              <w:t>е</w:t>
            </w:r>
            <w:r w:rsidRPr="00F11174">
              <w:t>тная док</w:t>
            </w:r>
            <w:r w:rsidRPr="00F11174">
              <w:t>у</w:t>
            </w:r>
            <w:r w:rsidRPr="00F11174">
              <w:t>ментация</w:t>
            </w:r>
          </w:p>
        </w:tc>
      </w:tr>
      <w:tr w:rsidR="001B0570" w:rsidRPr="00F11174" w14:paraId="3CDDDEFA" w14:textId="77777777" w:rsidTr="00822731">
        <w:trPr>
          <w:trHeight w:val="70"/>
          <w:jc w:val="center"/>
        </w:trPr>
        <w:tc>
          <w:tcPr>
            <w:tcW w:w="544" w:type="dxa"/>
            <w:vMerge/>
            <w:tcBorders>
              <w:top w:val="single" w:sz="4" w:space="0" w:color="000000"/>
              <w:left w:val="single" w:sz="4" w:space="0" w:color="000000"/>
            </w:tcBorders>
            <w:shd w:val="clear" w:color="auto" w:fill="auto"/>
            <w:vAlign w:val="center"/>
          </w:tcPr>
          <w:p w14:paraId="1AADCF28" w14:textId="77777777" w:rsidR="001B0570" w:rsidRPr="00F11174" w:rsidRDefault="001B0570" w:rsidP="00365335">
            <w:pPr>
              <w:snapToGrid w:val="0"/>
              <w:ind w:firstLine="0"/>
              <w:jc w:val="center"/>
            </w:pPr>
          </w:p>
        </w:tc>
        <w:tc>
          <w:tcPr>
            <w:tcW w:w="924" w:type="dxa"/>
            <w:vMerge/>
            <w:tcBorders>
              <w:top w:val="single" w:sz="4" w:space="0" w:color="000000"/>
              <w:left w:val="single" w:sz="4" w:space="0" w:color="000000"/>
            </w:tcBorders>
            <w:shd w:val="clear" w:color="auto" w:fill="auto"/>
            <w:vAlign w:val="center"/>
          </w:tcPr>
          <w:p w14:paraId="18F0F5A5" w14:textId="77777777" w:rsidR="001B0570" w:rsidRPr="00F11174" w:rsidRDefault="001B0570" w:rsidP="00365335">
            <w:pPr>
              <w:snapToGrid w:val="0"/>
              <w:ind w:firstLine="0"/>
              <w:jc w:val="center"/>
            </w:pPr>
          </w:p>
        </w:tc>
        <w:tc>
          <w:tcPr>
            <w:tcW w:w="4460" w:type="dxa"/>
            <w:tcBorders>
              <w:top w:val="single" w:sz="4" w:space="0" w:color="000000"/>
              <w:left w:val="single" w:sz="4" w:space="0" w:color="000000"/>
              <w:bottom w:val="single" w:sz="4" w:space="0" w:color="000000"/>
            </w:tcBorders>
            <w:shd w:val="clear" w:color="auto" w:fill="auto"/>
          </w:tcPr>
          <w:p w14:paraId="6F0C72AF" w14:textId="77777777" w:rsidR="001B0570" w:rsidRPr="00F11174" w:rsidRDefault="001B0570" w:rsidP="00365335">
            <w:pPr>
              <w:snapToGrid w:val="0"/>
              <w:ind w:firstLine="0"/>
            </w:pPr>
            <w:r w:rsidRPr="00F11174">
              <w:rPr>
                <w:i/>
              </w:rPr>
              <w:t xml:space="preserve">3.2. Демонстрация прототипа и обсуждение результатов проверки</w:t>
            </w:r>
          </w:p>
        </w:tc>
        <w:tc>
          <w:tcPr>
            <w:tcW w:w="992" w:type="dxa"/>
            <w:tcBorders>
              <w:top w:val="single" w:sz="4" w:space="0" w:color="000000"/>
              <w:left w:val="single" w:sz="4" w:space="0" w:color="000000"/>
              <w:bottom w:val="single" w:sz="4" w:space="0" w:color="000000"/>
              <w:right w:val="single" w:sz="4" w:space="0" w:color="auto"/>
            </w:tcBorders>
            <w:vAlign w:val="center"/>
          </w:tcPr>
          <w:p w14:paraId="4B98A92C" w14:textId="77777777" w:rsidR="001B0570" w:rsidRPr="00F11174" w:rsidRDefault="001B0570" w:rsidP="00365335">
            <w:pPr>
              <w:snapToGrid w:val="0"/>
              <w:ind w:firstLine="0"/>
              <w:jc w:val="center"/>
            </w:pPr>
            <w:r w:rsidRPr="00F11174">
              <w:t xml:space="preserve">1</w:t>
            </w:r>
          </w:p>
        </w:tc>
        <w:tc>
          <w:tcPr>
            <w:tcW w:w="992" w:type="dxa"/>
            <w:tcBorders>
              <w:top w:val="single" w:sz="4" w:space="0" w:color="000000"/>
              <w:left w:val="single" w:sz="4" w:space="0" w:color="auto"/>
              <w:bottom w:val="single" w:sz="4" w:space="0" w:color="000000"/>
            </w:tcBorders>
            <w:vAlign w:val="center"/>
          </w:tcPr>
          <w:p w14:paraId="3A9ED1BB"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79E0B71D" w14:textId="77777777" w:rsidR="001B0570" w:rsidRPr="00F11174" w:rsidRDefault="00F64D37" w:rsidP="00365335">
            <w:pPr>
              <w:snapToGrid w:val="0"/>
              <w:ind w:firstLine="0"/>
            </w:pPr>
            <w:r>
              <w:t>Защита отчета</w:t>
            </w:r>
          </w:p>
        </w:tc>
      </w:tr>
      <w:tr w:rsidR="001B0570" w:rsidRPr="00F11174" w14:paraId="663DF187" w14:textId="77777777" w:rsidTr="00822731">
        <w:trPr>
          <w:trHeight w:val="70"/>
          <w:jc w:val="center"/>
        </w:trPr>
        <w:tc>
          <w:tcPr>
            <w:tcW w:w="544" w:type="dxa"/>
            <w:vMerge/>
            <w:tcBorders>
              <w:left w:val="single" w:sz="4" w:space="0" w:color="000000"/>
              <w:bottom w:val="single" w:sz="4" w:space="0" w:color="000000"/>
            </w:tcBorders>
            <w:shd w:val="clear" w:color="auto" w:fill="auto"/>
          </w:tcPr>
          <w:p w14:paraId="26BFF803" w14:textId="77777777" w:rsidR="001B0570" w:rsidRPr="00F11174" w:rsidRDefault="001B0570" w:rsidP="00365335">
            <w:pPr>
              <w:snapToGrid w:val="0"/>
              <w:ind w:firstLine="0"/>
              <w:jc w:val="center"/>
            </w:pPr>
          </w:p>
        </w:tc>
        <w:tc>
          <w:tcPr>
            <w:tcW w:w="924" w:type="dxa"/>
            <w:vMerge/>
            <w:tcBorders>
              <w:left w:val="single" w:sz="4" w:space="0" w:color="000000"/>
              <w:bottom w:val="single" w:sz="4" w:space="0" w:color="000000"/>
            </w:tcBorders>
            <w:shd w:val="clear" w:color="auto" w:fill="auto"/>
          </w:tcPr>
          <w:p w14:paraId="2D9A40BD" w14:textId="77777777" w:rsidR="001B0570" w:rsidRPr="00F11174" w:rsidRDefault="001B0570" w:rsidP="00365335">
            <w:pPr>
              <w:snapToGrid w:val="0"/>
              <w:ind w:firstLine="0"/>
            </w:pPr>
          </w:p>
        </w:tc>
        <w:tc>
          <w:tcPr>
            <w:tcW w:w="4460" w:type="dxa"/>
            <w:tcBorders>
              <w:top w:val="single" w:sz="4" w:space="0" w:color="000000"/>
              <w:left w:val="single" w:sz="4" w:space="0" w:color="000000"/>
              <w:bottom w:val="single" w:sz="4" w:space="0" w:color="000000"/>
            </w:tcBorders>
            <w:shd w:val="clear" w:color="auto" w:fill="auto"/>
          </w:tcPr>
          <w:p w14:paraId="11B26E9A" w14:textId="77777777" w:rsidR="001B0570" w:rsidRPr="00F11174" w:rsidRDefault="001B0570" w:rsidP="00365335">
            <w:pPr>
              <w:snapToGrid w:val="0"/>
              <w:ind w:firstLine="0"/>
              <w:rPr>
                <w:i/>
              </w:rPr>
            </w:pPr>
            <w:r w:rsidRPr="00F11174">
              <w:rPr>
                <w:i/>
              </w:rPr>
              <w:t xml:space="preserve">3.3. Промежуточная атт</w:t>
            </w:r>
            <w:r w:rsidRPr="00F11174">
              <w:rPr>
                <w:i/>
              </w:rPr>
              <w:t xml:space="preserve">е</w:t>
            </w:r>
            <w:r w:rsidRPr="00F11174">
              <w:rPr>
                <w:i/>
              </w:rPr>
              <w:t xml:space="preserve">стация</w:t>
            </w:r>
          </w:p>
        </w:tc>
        <w:tc>
          <w:tcPr>
            <w:tcW w:w="992" w:type="dxa"/>
            <w:tcBorders>
              <w:top w:val="single" w:sz="4" w:space="0" w:color="000000"/>
              <w:left w:val="single" w:sz="4" w:space="0" w:color="000000"/>
              <w:bottom w:val="single" w:sz="4" w:space="0" w:color="000000"/>
              <w:right w:val="single" w:sz="4" w:space="0" w:color="auto"/>
            </w:tcBorders>
            <w:vAlign w:val="center"/>
          </w:tcPr>
          <w:p w14:paraId="0549B88E" w14:textId="77777777" w:rsidR="001B0570" w:rsidRPr="00F11174" w:rsidRDefault="001B0570" w:rsidP="00365335">
            <w:pPr>
              <w:snapToGrid w:val="0"/>
              <w:ind w:firstLine="0"/>
              <w:jc w:val="center"/>
            </w:pPr>
            <w:r w:rsidRPr="00F11174">
              <w:t xml:space="preserve">1</w:t>
            </w:r>
          </w:p>
        </w:tc>
        <w:tc>
          <w:tcPr>
            <w:tcW w:w="992" w:type="dxa"/>
            <w:tcBorders>
              <w:top w:val="single" w:sz="4" w:space="0" w:color="000000"/>
              <w:left w:val="single" w:sz="4" w:space="0" w:color="auto"/>
              <w:bottom w:val="single" w:sz="4" w:space="0" w:color="000000"/>
            </w:tcBorders>
            <w:vAlign w:val="center"/>
          </w:tcPr>
          <w:p w14:paraId="7839D24F"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5D461FC7" w14:textId="77777777" w:rsidR="001B0570" w:rsidRPr="00F11174" w:rsidRDefault="001B0570" w:rsidP="00365335">
            <w:pPr>
              <w:snapToGrid w:val="0"/>
              <w:ind w:firstLine="0"/>
            </w:pPr>
            <w:r w:rsidRPr="00F11174">
              <w:t xml:space="preserve">Зач</w:t>
            </w:r>
            <w:r w:rsidR="00217EA9">
              <w:t xml:space="preserve">е</w:t>
            </w:r>
            <w:r w:rsidRPr="00F11174">
              <w:t xml:space="preserve">т с оценкой</w:t>
            </w:r>
          </w:p>
        </w:tc>
      </w:tr>
      <w:tr w:rsidR="001B0570" w:rsidRPr="00F11174" w14:paraId="267A1661" w14:textId="77777777" w:rsidTr="00822731">
        <w:trPr>
          <w:trHeight w:val="70"/>
          <w:jc w:val="center"/>
        </w:trPr>
        <w:tc>
          <w:tcPr>
            <w:tcW w:w="5928" w:type="dxa"/>
            <w:gridSpan w:val="3"/>
            <w:tcBorders>
              <w:top w:val="single" w:sz="4" w:space="0" w:color="000000"/>
              <w:left w:val="single" w:sz="4" w:space="0" w:color="000000"/>
              <w:bottom w:val="single" w:sz="4" w:space="0" w:color="000000"/>
            </w:tcBorders>
            <w:shd w:val="clear" w:color="auto" w:fill="auto"/>
          </w:tcPr>
          <w:p w14:paraId="7167B8E2" w14:textId="77777777" w:rsidR="001B0570" w:rsidRPr="00F11174" w:rsidRDefault="001B0570" w:rsidP="00365335">
            <w:pPr>
              <w:snapToGrid w:val="0"/>
              <w:ind w:firstLine="0"/>
              <w:jc w:val="right"/>
              <w:rPr>
                <w:i/>
              </w:rPr>
            </w:pPr>
            <w:r w:rsidRPr="00F11174">
              <w:rPr>
                <w:i/>
              </w:rPr>
              <w:t>Итого часов по практике:</w:t>
            </w:r>
          </w:p>
        </w:tc>
        <w:tc>
          <w:tcPr>
            <w:tcW w:w="992" w:type="dxa"/>
            <w:tcBorders>
              <w:top w:val="single" w:sz="4" w:space="0" w:color="000000"/>
              <w:left w:val="single" w:sz="4" w:space="0" w:color="000000"/>
              <w:bottom w:val="single" w:sz="4" w:space="0" w:color="000000"/>
              <w:right w:val="single" w:sz="4" w:space="0" w:color="auto"/>
            </w:tcBorders>
            <w:vAlign w:val="center"/>
          </w:tcPr>
          <w:p w14:paraId="332CA512" w14:textId="77777777" w:rsidR="001B0570" w:rsidRPr="00F11174" w:rsidRDefault="001B0570" w:rsidP="00365335">
            <w:pPr>
              <w:snapToGrid w:val="0"/>
              <w:ind w:firstLine="0"/>
              <w:jc w:val="center"/>
            </w:pPr>
            <w:r w:rsidRPr="00F11174">
              <w:t>6</w:t>
            </w:r>
          </w:p>
        </w:tc>
        <w:tc>
          <w:tcPr>
            <w:tcW w:w="992" w:type="dxa"/>
            <w:tcBorders>
              <w:top w:val="single" w:sz="4" w:space="0" w:color="000000"/>
              <w:left w:val="single" w:sz="4" w:space="0" w:color="auto"/>
              <w:bottom w:val="single" w:sz="4" w:space="0" w:color="000000"/>
            </w:tcBorders>
            <w:vAlign w:val="center"/>
          </w:tcPr>
          <w:p w14:paraId="52C57DD4" w14:textId="77777777" w:rsidR="001B0570" w:rsidRPr="00F11174" w:rsidRDefault="001B0570" w:rsidP="00365335">
            <w:pPr>
              <w:snapToGrid w:val="0"/>
              <w:ind w:firstLine="0"/>
              <w:jc w:val="center"/>
            </w:pPr>
            <w:r>
              <w:t>210</w:t>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7D790321" w14:textId="77777777" w:rsidR="001B0570" w:rsidRPr="00F11174" w:rsidRDefault="001B0570" w:rsidP="00365335">
            <w:pPr>
              <w:snapToGrid w:val="0"/>
              <w:ind w:firstLine="0"/>
            </w:pPr>
          </w:p>
        </w:tc>
      </w:tr>
      <w:tr w:rsidR="00F64D37" w:rsidRPr="00F11174" w14:paraId="0C28E7DA" w14:textId="77777777" w:rsidTr="00F64D37">
        <w:trPr>
          <w:trHeight w:val="70"/>
          <w:jc w:val="center"/>
        </w:trPr>
        <w:tc>
          <w:tcPr>
            <w:tcW w:w="5928" w:type="dxa"/>
            <w:gridSpan w:val="3"/>
            <w:tcBorders>
              <w:top w:val="single" w:sz="4" w:space="0" w:color="000000"/>
              <w:left w:val="single" w:sz="4" w:space="0" w:color="000000"/>
              <w:bottom w:val="single" w:sz="4" w:space="0" w:color="000000"/>
            </w:tcBorders>
            <w:shd w:val="clear" w:color="auto" w:fill="auto"/>
          </w:tcPr>
          <w:p w14:paraId="34B957CA" w14:textId="77777777" w:rsidR="00F64D37" w:rsidRPr="00F11174" w:rsidRDefault="00F64D37" w:rsidP="00F64D37">
            <w:pPr>
              <w:snapToGrid w:val="0"/>
              <w:ind w:firstLine="0"/>
              <w:jc w:val="right"/>
              <w:rPr>
                <w:i/>
              </w:rPr>
            </w:pPr>
            <w:r>
              <w:rPr>
                <w:i/>
              </w:rPr>
              <w:t xml:space="preserve">Объем практической подготовки (отдельно в учебном плане не выделен)</w:t>
            </w:r>
          </w:p>
        </w:tc>
        <w:tc>
          <w:tcPr>
            <w:tcW w:w="1984" w:type="dxa"/>
            <w:gridSpan w:val="2"/>
            <w:tcBorders>
              <w:top w:val="single" w:sz="4" w:space="0" w:color="000000"/>
              <w:left w:val="single" w:sz="4" w:space="0" w:color="000000"/>
              <w:bottom w:val="single" w:sz="4" w:space="0" w:color="000000"/>
            </w:tcBorders>
            <w:vAlign w:val="center"/>
          </w:tcPr>
          <w:p w14:paraId="45699DF9" w14:textId="77777777" w:rsidR="00F64D37" w:rsidRDefault="00F64D37" w:rsidP="00365335">
            <w:pPr>
              <w:snapToGrid w:val="0"/>
              <w:ind w:firstLine="0"/>
              <w:jc w:val="center"/>
            </w:pPr>
            <w:r>
              <w:t xml:space="preserve">Не выделен в УП</w:t>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7FDE3F22" w14:textId="77777777" w:rsidR="00F64D37" w:rsidRPr="00F11174" w:rsidRDefault="00F64D37" w:rsidP="00365335">
            <w:pPr>
              <w:snapToGrid w:val="0"/>
              <w:ind w:firstLine="0"/>
            </w:pPr>
          </w:p>
        </w:tc>
      </w:tr>
      <w:tr w:rsidR="00F64D37" w:rsidRPr="00F11174" w14:paraId="44828D95" w14:textId="77777777" w:rsidTr="00F64D37">
        <w:trPr>
          <w:trHeight w:val="70"/>
          <w:jc w:val="center"/>
        </w:trPr>
        <w:tc>
          <w:tcPr>
            <w:tcW w:w="5928" w:type="dxa"/>
            <w:gridSpan w:val="3"/>
            <w:tcBorders>
              <w:top w:val="single" w:sz="4" w:space="0" w:color="000000"/>
              <w:left w:val="single" w:sz="4" w:space="0" w:color="000000"/>
              <w:bottom w:val="single" w:sz="4" w:space="0" w:color="000000"/>
            </w:tcBorders>
            <w:shd w:val="clear" w:color="auto" w:fill="auto"/>
          </w:tcPr>
          <w:p w14:paraId="18534A46" w14:textId="77777777" w:rsidR="00F64D37" w:rsidRPr="002B41A0" w:rsidRDefault="00F64D37" w:rsidP="00F64D37">
            <w:pPr>
              <w:snapToGrid w:val="0"/>
              <w:ind w:firstLine="0"/>
              <w:jc w:val="right"/>
              <w:rPr>
                <w:b/>
                <w:i/>
              </w:rPr>
            </w:pPr>
            <w:r w:rsidRPr="002B41A0">
              <w:rPr>
                <w:b/>
                <w:i/>
              </w:rPr>
              <w:t>Всего часов</w:t>
            </w:r>
          </w:p>
        </w:tc>
        <w:tc>
          <w:tcPr>
            <w:tcW w:w="1984" w:type="dxa"/>
            <w:gridSpan w:val="2"/>
            <w:tcBorders>
              <w:top w:val="single" w:sz="4" w:space="0" w:color="000000"/>
              <w:left w:val="single" w:sz="4" w:space="0" w:color="000000"/>
              <w:bottom w:val="single" w:sz="4" w:space="0" w:color="000000"/>
            </w:tcBorders>
            <w:vAlign w:val="center"/>
          </w:tcPr>
          <w:p w14:paraId="4E551C1F" w14:textId="77777777" w:rsidR="00F64D37" w:rsidRDefault="00F64D37" w:rsidP="00365335">
            <w:pPr>
              <w:snapToGrid w:val="0"/>
              <w:ind w:firstLine="0"/>
              <w:jc w:val="center"/>
            </w:pPr>
            <w:r>
              <w:t>216</w:t>
            </w:r>
          </w:p>
        </w:tc>
        <w:tc>
          <w:tcPr>
            <w:tcW w:w="1878" w:type="dxa"/>
            <w:tcBorders>
              <w:top w:val="single" w:sz="4" w:space="0" w:color="000000"/>
              <w:left w:val="single" w:sz="4" w:space="0" w:color="000000"/>
              <w:bottom w:val="single" w:sz="4" w:space="0" w:color="000000"/>
              <w:right w:val="single" w:sz="4" w:space="0" w:color="000000"/>
            </w:tcBorders>
            <w:shd w:val="clear" w:color="auto" w:fill="auto"/>
          </w:tcPr>
          <w:p w14:paraId="3224B00C" w14:textId="77777777" w:rsidR="00F64D37" w:rsidRPr="00F11174" w:rsidRDefault="00F64D37" w:rsidP="00365335">
            <w:pPr>
              <w:snapToGrid w:val="0"/>
              <w:ind w:firstLine="0"/>
            </w:pPr>
          </w:p>
        </w:tc>
      </w:tr>
    </w:tbl>
    <w:p w14:paraId="5F7E6312" w14:textId="77777777" w:rsidR="00AD5A02" w:rsidRDefault="00AD5A02" w:rsidP="005B7176">
      <w:pPr>
        <w:ind w:firstLine="567"/>
        <w:rPr>
          <w:b/>
          <w:sz w:val="28"/>
          <w:szCs w:val="28"/>
        </w:rPr>
      </w:pPr>
    </w:p>
    <w:p w14:paraId="0EAB907E" w14:textId="77777777" w:rsidR="00634265" w:rsidRDefault="000A44B6" w:rsidP="005B7176">
      <w:pPr>
        <w:ind w:firstLine="567"/>
        <w:rPr>
          <w:b/>
          <w:sz w:val="28"/>
          <w:szCs w:val="28"/>
        </w:rPr>
      </w:pPr>
      <w:r w:rsidRPr="00321BA4">
        <w:rPr>
          <w:b/>
          <w:sz w:val="28"/>
          <w:szCs w:val="28"/>
        </w:rPr>
        <w:t xml:space="preserve">7. </w:t>
      </w:r>
      <w:r w:rsidR="008C26C5">
        <w:rPr>
          <w:b/>
          <w:sz w:val="28"/>
          <w:szCs w:val="28"/>
        </w:rPr>
        <w:t>ФОРМЫ ОТЧЕТНОСТИ ПО ПРАКТИКЕ</w:t>
      </w:r>
    </w:p>
    <w:p w14:paraId="66D2FB47" w14:textId="77777777" w:rsidR="00365335" w:rsidRDefault="00C73321" w:rsidP="00365335">
      <w:pPr>
        <w:pStyle w:val="a8"/>
        <w:spacing w:after="0"/>
        <w:ind w:firstLine="567"/>
        <w:jc w:val="both"/>
        <w:rPr>
          <w:color w:val="000000"/>
          <w:sz w:val="28"/>
          <w:szCs w:val="28"/>
        </w:rPr>
      </w:pPr>
      <w:r w:rsidRPr="00212E86">
        <w:rPr>
          <w:sz w:val="28"/>
          <w:szCs w:val="28"/>
        </w:rPr>
        <w:t xml:space="preserve">В период прохождения </w:t>
      </w:r>
      <w:r w:rsidR="00DF60A6">
        <w:rPr>
          <w:sz w:val="28"/>
          <w:szCs w:val="28"/>
        </w:rPr>
        <w:t xml:space="preserve">производственной</w:t>
      </w:r>
      <w:r w:rsidRPr="00212E86">
        <w:rPr>
          <w:sz w:val="28"/>
          <w:szCs w:val="28"/>
        </w:rPr>
        <w:t xml:space="preserve"> практики </w:t>
      </w:r>
      <w:r>
        <w:rPr>
          <w:sz w:val="28"/>
          <w:szCs w:val="28"/>
        </w:rPr>
        <w:t xml:space="preserve">(проектно-технологической) </w:t>
      </w:r>
      <w:r w:rsidRPr="00212E86">
        <w:rPr>
          <w:sz w:val="28"/>
          <w:szCs w:val="28"/>
        </w:rPr>
        <w:t xml:space="preserve">обучающийся </w:t>
      </w:r>
      <w:r w:rsidRPr="00212E86">
        <w:rPr>
          <w:color w:val="000000"/>
          <w:sz w:val="28"/>
          <w:szCs w:val="28"/>
        </w:rPr>
        <w:t xml:space="preserve">поэтапно формирует отчетные </w:t>
      </w:r>
      <w:r w:rsidRPr="00212E86">
        <w:rPr>
          <w:color w:val="000000"/>
          <w:sz w:val="28"/>
          <w:szCs w:val="28"/>
        </w:rPr>
        <w:t xml:space="preserve"/>
      </w:r>
      <w:r w:rsidRPr="00212E86">
        <w:rPr>
          <w:color w:val="000000"/>
          <w:sz w:val="28"/>
          <w:szCs w:val="28"/>
        </w:rPr>
        <w:t xml:space="preserve">материалы и программный прототип в соответствии с индивидуальным заданием. Документы и электронные приложения представляются на кафедру в установленные сроки. Промежуточная аттестация провод</w:t>
      </w:r>
      <w:r w:rsidRPr="00212E86">
        <w:rPr>
          <w:color w:val="000000"/>
          <w:sz w:val="28"/>
          <w:szCs w:val="28"/>
        </w:rPr>
        <w:t xml:space="preserve"/>
      </w:r>
      <w:r w:rsidRPr="00212E86">
        <w:rPr>
          <w:color w:val="000000"/>
          <w:sz w:val="28"/>
          <w:szCs w:val="28"/>
        </w:rPr>
        <w:t xml:space="preserve"/>
      </w:r>
      <w:r w:rsidRPr="00212E86">
        <w:rPr>
          <w:sz w:val="28"/>
          <w:szCs w:val="28"/>
        </w:rPr>
        <w:t xml:space="preserve"/>
      </w:r>
      <w:r w:rsidRPr="00212E86">
        <w:rPr>
          <w:color w:val="000000"/>
          <w:sz w:val="28"/>
          <w:szCs w:val="28"/>
        </w:rPr>
        <w:t xml:space="preserve">ится в форме зачета с оценкой по результатам отч</w:t>
      </w:r>
      <w:r w:rsidRPr="00212E86">
        <w:rPr>
          <w:color w:val="000000"/>
          <w:sz w:val="28"/>
          <w:szCs w:val="28"/>
        </w:rPr>
        <w:t xml:space="preserve">е</w:t>
      </w:r>
      <w:r w:rsidRPr="00212E86">
        <w:rPr>
          <w:color w:val="000000"/>
          <w:sz w:val="28"/>
          <w:szCs w:val="28"/>
        </w:rPr>
        <w:t xml:space="preserve">та и защиты прото</w:t>
      </w:r>
      <w:r w:rsidRPr="00212E86">
        <w:rPr>
          <w:color w:val="000000"/>
          <w:sz w:val="28"/>
          <w:szCs w:val="28"/>
        </w:rPr>
        <w:t xml:space="preserve"/>
      </w:r>
      <w:r w:rsidRPr="00212E86">
        <w:rPr>
          <w:color w:val="000000"/>
          <w:sz w:val="28"/>
          <w:szCs w:val="28"/>
        </w:rPr>
        <w:t xml:space="preserve">типа.</w:t>
      </w:r>
    </w:p>
    <w:p w14:paraId="46FEB3E6" w14:textId="77777777" w:rsidR="00C73321" w:rsidRDefault="00C73321" w:rsidP="00365335">
      <w:pPr>
        <w:pStyle w:val="a8"/>
        <w:spacing w:after="0"/>
        <w:ind w:firstLine="567"/>
        <w:jc w:val="both"/>
        <w:rPr>
          <w:color w:val="000000"/>
          <w:sz w:val="28"/>
          <w:szCs w:val="28"/>
        </w:rPr>
      </w:pPr>
    </w:p>
    <w:p w14:paraId="344867FB" w14:textId="77777777" w:rsidR="001B0570" w:rsidRDefault="001B0570" w:rsidP="001B0570">
      <w:pPr>
        <w:pStyle w:val="a8"/>
        <w:spacing w:after="0"/>
        <w:ind w:firstLine="567"/>
        <w:jc w:val="both"/>
        <w:rPr>
          <w:color w:val="000000"/>
          <w:sz w:val="28"/>
          <w:szCs w:val="28"/>
        </w:rPr>
      </w:pPr>
      <w:r w:rsidRPr="0049785E">
        <w:rPr>
          <w:color w:val="000000"/>
          <w:sz w:val="28"/>
          <w:szCs w:val="28"/>
        </w:rPr>
        <w:t xml:space="preserve">Предусмотрены следующие формы отчетности по </w:t>
      </w:r>
      <w:r w:rsidRPr="0049785E">
        <w:rPr>
          <w:sz w:val="28"/>
          <w:szCs w:val="28"/>
        </w:rPr>
        <w:t>практике</w:t>
      </w:r>
      <w:r w:rsidRPr="0049785E">
        <w:rPr>
          <w:color w:val="000000"/>
          <w:sz w:val="28"/>
          <w:szCs w:val="28"/>
        </w:rPr>
        <w:t>:</w:t>
      </w:r>
    </w:p>
    <w:p w14:paraId="58C9D176" w14:textId="77777777" w:rsidR="00FE00A3" w:rsidRPr="00FE00A3" w:rsidRDefault="00FE00A3" w:rsidP="001B0570">
      <w:pPr>
        <w:pStyle w:val="a8"/>
        <w:spacing w:after="0"/>
        <w:ind w:firstLine="567"/>
        <w:jc w:val="both"/>
        <w:rPr>
          <w:sz w:val="28"/>
          <w:szCs w:val="28"/>
          <w:u w:val="single"/>
        </w:rPr>
      </w:pPr>
      <w:r w:rsidRPr="00FE00A3">
        <w:rPr>
          <w:color w:val="000000"/>
          <w:sz w:val="28"/>
          <w:szCs w:val="28"/>
          <w:u w:val="single"/>
        </w:rPr>
        <w:t>Обязательно:</w:t>
      </w:r>
    </w:p>
    <w:p w14:paraId="51758E6F" w14:textId="77777777" w:rsidR="00415BD9" w:rsidRPr="00212590" w:rsidRDefault="00415BD9" w:rsidP="00CE703F">
      <w:pPr>
        <w:numPr>
          <w:ilvl w:val="0"/>
          <w:numId w:val="5"/>
        </w:numPr>
        <w:tabs>
          <w:tab w:val="left" w:pos="0"/>
        </w:tabs>
        <w:rPr>
          <w:color w:val="000000"/>
          <w:sz w:val="28"/>
          <w:szCs w:val="28"/>
        </w:rPr>
      </w:pPr>
      <w:r>
        <w:rPr>
          <w:color w:val="000000"/>
          <w:sz w:val="28"/>
          <w:szCs w:val="28"/>
        </w:rPr>
        <w:t>И</w:t>
      </w:r>
      <w:r w:rsidRPr="00212590">
        <w:rPr>
          <w:color w:val="000000"/>
          <w:sz w:val="28"/>
          <w:szCs w:val="28"/>
        </w:rPr>
        <w:t>ндивидуальное задание</w:t>
      </w:r>
      <w:r>
        <w:rPr>
          <w:color w:val="000000"/>
          <w:sz w:val="28"/>
          <w:szCs w:val="28"/>
        </w:rPr>
        <w:t xml:space="preserve"> (Приложени</w:t>
      </w:r>
      <w:r w:rsidR="008E20FC">
        <w:rPr>
          <w:color w:val="000000"/>
          <w:sz w:val="28"/>
          <w:szCs w:val="28"/>
        </w:rPr>
        <w:t>я</w:t>
      </w:r>
      <w:r>
        <w:rPr>
          <w:color w:val="000000"/>
          <w:sz w:val="28"/>
          <w:szCs w:val="28"/>
        </w:rPr>
        <w:t xml:space="preserve"> 1.1</w:t>
      </w:r>
      <w:r w:rsidR="008E20FC">
        <w:rPr>
          <w:color w:val="000000"/>
          <w:sz w:val="28"/>
          <w:szCs w:val="28"/>
        </w:rPr>
        <w:t>, 1.2</w:t>
      </w:r>
      <w:r>
        <w:rPr>
          <w:color w:val="000000"/>
          <w:sz w:val="28"/>
          <w:szCs w:val="28"/>
        </w:rPr>
        <w:t>)</w:t>
      </w:r>
    </w:p>
    <w:p w14:paraId="25E607C0" w14:textId="77777777" w:rsidR="00415BD9" w:rsidRDefault="00415BD9" w:rsidP="00CE703F">
      <w:pPr>
        <w:numPr>
          <w:ilvl w:val="0"/>
          <w:numId w:val="5"/>
        </w:numPr>
        <w:tabs>
          <w:tab w:val="left" w:pos="0"/>
        </w:tabs>
        <w:rPr>
          <w:color w:val="000000"/>
          <w:sz w:val="28"/>
          <w:szCs w:val="28"/>
        </w:rPr>
      </w:pPr>
      <w:r>
        <w:rPr>
          <w:color w:val="000000"/>
          <w:sz w:val="28"/>
          <w:szCs w:val="28"/>
        </w:rPr>
        <w:t>О</w:t>
      </w:r>
      <w:r w:rsidRPr="00212590">
        <w:rPr>
          <w:color w:val="000000"/>
          <w:sz w:val="28"/>
          <w:szCs w:val="28"/>
        </w:rPr>
        <w:t>тчет</w:t>
      </w:r>
      <w:r>
        <w:rPr>
          <w:color w:val="000000"/>
          <w:sz w:val="28"/>
          <w:szCs w:val="28"/>
        </w:rPr>
        <w:t xml:space="preserve"> (Приложени</w:t>
      </w:r>
      <w:r w:rsidR="00583D62">
        <w:rPr>
          <w:color w:val="000000"/>
          <w:sz w:val="28"/>
          <w:szCs w:val="28"/>
        </w:rPr>
        <w:t>я</w:t>
      </w:r>
      <w:r>
        <w:rPr>
          <w:color w:val="000000"/>
          <w:sz w:val="28"/>
          <w:szCs w:val="28"/>
        </w:rPr>
        <w:t xml:space="preserve"> 1.</w:t>
      </w:r>
      <w:r w:rsidR="008E20FC">
        <w:rPr>
          <w:color w:val="000000"/>
          <w:sz w:val="28"/>
          <w:szCs w:val="28"/>
        </w:rPr>
        <w:t>3</w:t>
      </w:r>
      <w:r w:rsidR="00583D62">
        <w:rPr>
          <w:color w:val="000000"/>
          <w:sz w:val="28"/>
          <w:szCs w:val="28"/>
        </w:rPr>
        <w:t>, 1.</w:t>
      </w:r>
      <w:r w:rsidR="008E20FC">
        <w:rPr>
          <w:color w:val="000000"/>
          <w:sz w:val="28"/>
          <w:szCs w:val="28"/>
        </w:rPr>
        <w:t>4</w:t>
      </w:r>
      <w:r>
        <w:rPr>
          <w:color w:val="000000"/>
          <w:sz w:val="28"/>
          <w:szCs w:val="28"/>
        </w:rPr>
        <w:t>)</w:t>
      </w:r>
    </w:p>
    <w:p w14:paraId="04C418E9" w14:textId="77777777" w:rsidR="00415BD9" w:rsidRDefault="00415BD9" w:rsidP="00CE703F">
      <w:pPr>
        <w:numPr>
          <w:ilvl w:val="0"/>
          <w:numId w:val="5"/>
        </w:numPr>
        <w:tabs>
          <w:tab w:val="left" w:pos="0"/>
        </w:tabs>
        <w:rPr>
          <w:color w:val="000000"/>
          <w:sz w:val="28"/>
          <w:szCs w:val="28"/>
        </w:rPr>
      </w:pPr>
      <w:r>
        <w:rPr>
          <w:color w:val="000000"/>
          <w:sz w:val="28"/>
          <w:szCs w:val="28"/>
        </w:rPr>
        <w:t xml:space="preserve">Отзыв руководителя</w:t>
      </w:r>
      <w:r w:rsidR="00023391">
        <w:rPr>
          <w:color w:val="000000"/>
          <w:sz w:val="28"/>
          <w:szCs w:val="28"/>
        </w:rPr>
        <w:t xml:space="preserve"> практики / руководителя от профильной организации</w:t>
      </w:r>
      <w:r>
        <w:rPr>
          <w:color w:val="000000"/>
          <w:sz w:val="28"/>
          <w:szCs w:val="28"/>
        </w:rPr>
        <w:t xml:space="preserve"> о пр</w:t>
      </w:r>
      <w:r>
        <w:rPr>
          <w:color w:val="000000"/>
          <w:sz w:val="28"/>
          <w:szCs w:val="28"/>
        </w:rPr>
        <w:t xml:space="preserve">о</w:t>
      </w:r>
      <w:r>
        <w:rPr>
          <w:color w:val="000000"/>
          <w:sz w:val="28"/>
          <w:szCs w:val="28"/>
        </w:rPr>
        <w:t xml:space="preserve">хождении практики (Приложение 1.</w:t>
      </w:r>
      <w:r w:rsidR="008E20FC">
        <w:rPr>
          <w:color w:val="000000"/>
          <w:sz w:val="28"/>
          <w:szCs w:val="28"/>
        </w:rPr>
        <w:t xml:space="preserve">5</w:t>
      </w:r>
      <w:r>
        <w:rPr>
          <w:color w:val="000000"/>
          <w:sz w:val="28"/>
          <w:szCs w:val="28"/>
        </w:rPr>
        <w:t xml:space="preserve">)</w:t>
      </w:r>
    </w:p>
    <w:p w14:paraId="71FC530C" w14:textId="77777777" w:rsidR="00415BD9" w:rsidRDefault="00415BD9" w:rsidP="00CE703F">
      <w:pPr>
        <w:numPr>
          <w:ilvl w:val="0"/>
          <w:numId w:val="5"/>
        </w:numPr>
        <w:tabs>
          <w:tab w:val="left" w:pos="0"/>
        </w:tabs>
        <w:rPr>
          <w:color w:val="000000"/>
          <w:sz w:val="28"/>
          <w:szCs w:val="28"/>
        </w:rPr>
      </w:pPr>
      <w:r>
        <w:rPr>
          <w:color w:val="000000"/>
          <w:sz w:val="28"/>
          <w:szCs w:val="28"/>
        </w:rPr>
        <w:t xml:space="preserve">Техническое описание разработан</w:t>
      </w:r>
      <w:r w:rsidR="00583D62">
        <w:rPr>
          <w:color w:val="000000"/>
          <w:sz w:val="28"/>
          <w:szCs w:val="28"/>
        </w:rPr>
        <w:t xml:space="preserve"/>
      </w:r>
      <w:r>
        <w:rPr>
          <w:color w:val="000000"/>
          <w:sz w:val="28"/>
          <w:szCs w:val="28"/>
        </w:rPr>
        <w:t xml:space="preserve"/>
      </w:r>
      <w:r w:rsidR="00583D62">
        <w:rPr>
          <w:color w:val="000000"/>
          <w:sz w:val="28"/>
          <w:szCs w:val="28"/>
        </w:rPr>
        <w:t xml:space="preserve"/>
      </w:r>
      <w:r>
        <w:rPr>
          <w:color w:val="000000"/>
          <w:sz w:val="28"/>
          <w:szCs w:val="28"/>
        </w:rPr>
        <w:t xml:space="preserve">ного прототипа и его проверки (Прил</w:t>
      </w:r>
      <w:r>
        <w:rPr>
          <w:color w:val="000000"/>
          <w:sz w:val="28"/>
          <w:szCs w:val="28"/>
        </w:rPr>
        <w:t xml:space="preserve">о</w:t>
      </w:r>
      <w:r>
        <w:rPr>
          <w:color w:val="000000"/>
          <w:sz w:val="28"/>
          <w:szCs w:val="28"/>
        </w:rPr>
        <w:t xml:space="preserve">жение 1.</w:t>
      </w:r>
      <w:r w:rsidR="008E20FC">
        <w:rPr>
          <w:color w:val="000000"/>
          <w:sz w:val="28"/>
          <w:szCs w:val="28"/>
        </w:rPr>
        <w:t xml:space="preserve">6</w:t>
      </w:r>
      <w:r>
        <w:rPr>
          <w:color w:val="000000"/>
          <w:sz w:val="28"/>
          <w:szCs w:val="28"/>
        </w:rPr>
        <w:t xml:space="preserve">)</w:t>
      </w:r>
    </w:p>
    <w:p w14:paraId="780ADA3C" w14:textId="77777777" w:rsidR="00FE00A3" w:rsidRPr="00212590" w:rsidRDefault="00FE00A3" w:rsidP="00FE00A3">
      <w:pPr>
        <w:numPr>
          <w:ilvl w:val="0"/>
          <w:numId w:val="5"/>
        </w:numPr>
        <w:tabs>
          <w:tab w:val="left" w:pos="0"/>
        </w:tabs>
        <w:rPr>
          <w:color w:val="000000"/>
          <w:sz w:val="28"/>
          <w:szCs w:val="28"/>
        </w:rPr>
      </w:pPr>
      <w:r>
        <w:rPr>
          <w:color w:val="000000"/>
          <w:sz w:val="28"/>
          <w:szCs w:val="28"/>
        </w:rPr>
        <w:t>Дневник практики (Приложение 1.</w:t>
      </w:r>
      <w:r w:rsidR="008E20FC">
        <w:rPr>
          <w:color w:val="000000"/>
          <w:sz w:val="28"/>
          <w:szCs w:val="28"/>
        </w:rPr>
        <w:t>7</w:t>
      </w:r>
      <w:r>
        <w:rPr>
          <w:color w:val="000000"/>
          <w:sz w:val="28"/>
          <w:szCs w:val="28"/>
        </w:rPr>
        <w:t>)</w:t>
      </w:r>
    </w:p>
    <w:p w14:paraId="536318C5" w14:textId="77777777" w:rsidR="00FE00A3" w:rsidRPr="00212590" w:rsidRDefault="00FE00A3" w:rsidP="00FE00A3">
      <w:pPr>
        <w:tabs>
          <w:tab w:val="clear" w:pos="708"/>
          <w:tab w:val="left" w:pos="0"/>
        </w:tabs>
        <w:ind w:left="720" w:firstLine="0"/>
        <w:rPr>
          <w:color w:val="000000"/>
          <w:sz w:val="28"/>
          <w:szCs w:val="28"/>
        </w:rPr>
      </w:pPr>
    </w:p>
    <w:p w14:paraId="1BBA29D7" w14:textId="77777777" w:rsidR="00415BD9" w:rsidRPr="00EE69E4" w:rsidRDefault="00415BD9" w:rsidP="00415BD9">
      <w:pPr>
        <w:tabs>
          <w:tab w:val="clear" w:pos="708"/>
          <w:tab w:val="left" w:pos="0"/>
        </w:tabs>
        <w:rPr>
          <w:color w:val="000000"/>
          <w:sz w:val="28"/>
          <w:szCs w:val="28"/>
          <w:u w:val="single"/>
        </w:rPr>
      </w:pPr>
      <w:r w:rsidRPr="00EE69E4">
        <w:rPr>
          <w:color w:val="000000"/>
          <w:sz w:val="28"/>
          <w:szCs w:val="28"/>
          <w:u w:val="single"/>
        </w:rPr>
        <w:t>Факультативно:</w:t>
      </w:r>
    </w:p>
    <w:p w14:paraId="4FE3E2A3" w14:textId="77777777" w:rsidR="00415BD9" w:rsidRDefault="00415BD9" w:rsidP="00CE703F">
      <w:pPr>
        <w:numPr>
          <w:ilvl w:val="0"/>
          <w:numId w:val="5"/>
        </w:numPr>
        <w:tabs>
          <w:tab w:val="left" w:pos="0"/>
        </w:tabs>
        <w:rPr>
          <w:color w:val="000000"/>
          <w:sz w:val="28"/>
          <w:szCs w:val="28"/>
        </w:rPr>
      </w:pPr>
      <w:r>
        <w:rPr>
          <w:color w:val="000000"/>
          <w:sz w:val="28"/>
          <w:szCs w:val="28"/>
        </w:rPr>
        <w:t xml:space="preserve">Список научных публикаций при наличии (Приложение 1.</w:t>
      </w:r>
      <w:r w:rsidR="008E20FC">
        <w:rPr>
          <w:color w:val="000000"/>
          <w:sz w:val="28"/>
          <w:szCs w:val="28"/>
        </w:rPr>
        <w:t xml:space="preserve">8</w:t>
      </w:r>
      <w:r>
        <w:rPr>
          <w:color w:val="000000"/>
          <w:sz w:val="28"/>
          <w:szCs w:val="28"/>
        </w:rPr>
        <w:t xml:space="preserve">); публикация не является обязательным условием прохождения практики.</w:t>
      </w:r>
    </w:p>
    <w:p w14:paraId="747A76A1" w14:textId="77777777" w:rsidR="00415BD9" w:rsidRDefault="00415BD9" w:rsidP="00CE703F">
      <w:pPr>
        <w:numPr>
          <w:ilvl w:val="0"/>
          <w:numId w:val="5"/>
        </w:numPr>
        <w:tabs>
          <w:tab w:val="left" w:pos="0"/>
        </w:tabs>
        <w:rPr>
          <w:color w:val="000000"/>
          <w:sz w:val="28"/>
          <w:szCs w:val="28"/>
        </w:rPr>
      </w:pPr>
      <w:r>
        <w:rPr>
          <w:color w:val="000000"/>
          <w:sz w:val="28"/>
          <w:szCs w:val="28"/>
        </w:rPr>
        <w:t>Портфолио (при наличии): сертификаты, дипломы об участии в конф</w:t>
      </w:r>
      <w:r>
        <w:rPr>
          <w:color w:val="000000"/>
          <w:sz w:val="28"/>
          <w:szCs w:val="28"/>
        </w:rPr>
        <w:t>е</w:t>
      </w:r>
      <w:r>
        <w:rPr>
          <w:color w:val="000000"/>
          <w:sz w:val="28"/>
          <w:szCs w:val="28"/>
        </w:rPr>
        <w:t>ренциях, пр</w:t>
      </w:r>
      <w:r>
        <w:rPr>
          <w:color w:val="000000"/>
          <w:sz w:val="28"/>
          <w:szCs w:val="28"/>
        </w:rPr>
        <w:t>о</w:t>
      </w:r>
      <w:r>
        <w:rPr>
          <w:color w:val="000000"/>
          <w:sz w:val="28"/>
          <w:szCs w:val="28"/>
        </w:rPr>
        <w:t>ектах, конкурсах.</w:t>
      </w:r>
    </w:p>
    <w:p w14:paraId="19260284" w14:textId="77777777" w:rsidR="00C73321" w:rsidRDefault="00C73321" w:rsidP="00C73321">
      <w:pPr>
        <w:pStyle w:val="a8"/>
        <w:spacing w:after="0"/>
        <w:ind w:firstLine="567"/>
        <w:jc w:val="both"/>
        <w:rPr>
          <w:sz w:val="28"/>
          <w:szCs w:val="28"/>
        </w:rPr>
      </w:pPr>
      <w:r>
        <w:rPr>
          <w:sz w:val="28"/>
          <w:szCs w:val="28"/>
        </w:rPr>
        <w:t xml:space="preserve">На основе анализа отч</w:t>
      </w:r>
      <w:r w:rsidR="00217EA9">
        <w:rPr>
          <w:sz w:val="28"/>
          <w:szCs w:val="28"/>
        </w:rPr>
        <w:t xml:space="preserve">е</w:t>
      </w:r>
      <w:r>
        <w:rPr>
          <w:sz w:val="28"/>
          <w:szCs w:val="28"/>
        </w:rPr>
        <w:t xml:space="preserve">тных документов, программного прототипа и ответов обучающегося на защите выставляется зач</w:t>
      </w:r>
      <w:r w:rsidR="00217EA9">
        <w:rPr>
          <w:sz w:val="28"/>
          <w:szCs w:val="28"/>
        </w:rPr>
        <w:t xml:space="preserve">е</w:t>
      </w:r>
      <w:r>
        <w:rPr>
          <w:sz w:val="28"/>
          <w:szCs w:val="28"/>
        </w:rPr>
        <w:t xml:space="preserve">т</w:t>
      </w:r>
      <w:r w:rsidR="00415BD9">
        <w:rPr>
          <w:sz w:val="28"/>
          <w:szCs w:val="28"/>
        </w:rPr>
        <w:t xml:space="preserve"> с оценкой</w:t>
      </w:r>
      <w:r>
        <w:rPr>
          <w:sz w:val="28"/>
          <w:szCs w:val="28"/>
        </w:rPr>
        <w:t xml:space="preserve">.</w:t>
      </w:r>
    </w:p>
    <w:p w14:paraId="623B3786" w14:textId="77777777" w:rsidR="00C24335" w:rsidRDefault="00C24335" w:rsidP="00C24335">
      <w:pPr>
        <w:tabs>
          <w:tab w:val="clear" w:pos="708"/>
          <w:tab w:val="left" w:pos="180"/>
          <w:tab w:val="left" w:pos="720"/>
          <w:tab w:val="left" w:pos="900"/>
        </w:tabs>
        <w:ind w:firstLine="720"/>
        <w:rPr>
          <w:b/>
          <w:sz w:val="28"/>
          <w:szCs w:val="28"/>
        </w:rPr>
      </w:pPr>
    </w:p>
    <w:p w14:paraId="14CE0B04" w14:textId="77777777" w:rsidR="0097757B" w:rsidRDefault="00C73321" w:rsidP="00C73321">
      <w:pPr>
        <w:ind w:firstLine="567"/>
        <w:rPr>
          <w:sz w:val="28"/>
          <w:szCs w:val="28"/>
        </w:rPr>
      </w:pPr>
      <w:r w:rsidRPr="00240F28">
        <w:rPr>
          <w:b/>
          <w:sz w:val="28"/>
          <w:szCs w:val="28"/>
        </w:rPr>
        <w:t xml:space="preserve">Индивидуальное задание </w:t>
      </w:r>
      <w:r w:rsidRPr="00240F28">
        <w:rPr>
          <w:sz w:val="28"/>
          <w:szCs w:val="28"/>
        </w:rPr>
        <w:t>для обучающегося</w:t>
      </w:r>
      <w:r>
        <w:rPr>
          <w:sz w:val="28"/>
          <w:szCs w:val="28"/>
        </w:rPr>
        <w:t xml:space="preserve">, которое </w:t>
      </w:r>
      <w:r w:rsidRPr="00240F28">
        <w:rPr>
          <w:sz w:val="28"/>
          <w:szCs w:val="28"/>
        </w:rPr>
        <w:t>необходимо в</w:t>
      </w:r>
      <w:r w:rsidRPr="00240F28">
        <w:rPr>
          <w:sz w:val="28"/>
          <w:szCs w:val="28"/>
        </w:rPr>
        <w:t>ы</w:t>
      </w:r>
      <w:r w:rsidRPr="00240F28">
        <w:rPr>
          <w:sz w:val="28"/>
          <w:szCs w:val="28"/>
        </w:rPr>
        <w:t xml:space="preserve">полнить в </w:t>
      </w:r>
      <w:r>
        <w:rPr>
          <w:sz w:val="28"/>
          <w:szCs w:val="28"/>
        </w:rPr>
        <w:t xml:space="preserve">течение </w:t>
      </w:r>
      <w:r w:rsidR="00DF60A6">
        <w:rPr>
          <w:sz w:val="28"/>
          <w:szCs w:val="28"/>
        </w:rPr>
        <w:t>практики</w:t>
      </w:r>
      <w:r w:rsidRPr="00240F28">
        <w:rPr>
          <w:sz w:val="28"/>
          <w:szCs w:val="28"/>
        </w:rPr>
        <w:t xml:space="preserve">, разрабатывается </w:t>
      </w:r>
    </w:p>
    <w:p w14:paraId="3F894B2E" w14:textId="77777777" w:rsidR="0097757B" w:rsidRDefault="0097757B" w:rsidP="00C73321">
      <w:pPr>
        <w:ind w:firstLine="567"/>
        <w:rPr>
          <w:sz w:val="28"/>
          <w:szCs w:val="28"/>
        </w:rPr>
      </w:pPr>
      <w:r>
        <w:rPr>
          <w:sz w:val="28"/>
          <w:szCs w:val="28"/>
        </w:rPr>
        <w:t xml:space="preserve">– </w:t>
      </w:r>
      <w:r w:rsidR="00C73321" w:rsidRPr="00240F28">
        <w:rPr>
          <w:sz w:val="28"/>
          <w:szCs w:val="28"/>
        </w:rPr>
        <w:t xml:space="preserve">руководителем </w:t>
      </w:r>
      <w:r>
        <w:rPr>
          <w:sz w:val="28"/>
          <w:szCs w:val="28"/>
        </w:rPr>
        <w:t>практики от университета в случае, если практика проводится на кафедре математики РГУ имени С.А. Есенина</w:t>
      </w:r>
      <w:r w:rsidR="008E20FC">
        <w:rPr>
          <w:sz w:val="28"/>
          <w:szCs w:val="28"/>
        </w:rPr>
        <w:t xml:space="preserve"> (Приложение 1.1)</w:t>
      </w:r>
      <w:r>
        <w:rPr>
          <w:sz w:val="28"/>
          <w:szCs w:val="28"/>
        </w:rPr>
        <w:t>,</w:t>
      </w:r>
    </w:p>
    <w:p w14:paraId="1115FC6E" w14:textId="77777777" w:rsidR="0097757B" w:rsidRDefault="0097757B" w:rsidP="00C73321">
      <w:pPr>
        <w:ind w:firstLine="567"/>
        <w:rPr>
          <w:sz w:val="28"/>
          <w:szCs w:val="28"/>
        </w:rPr>
      </w:pPr>
      <w:r>
        <w:rPr>
          <w:sz w:val="28"/>
          <w:szCs w:val="28"/>
        </w:rPr>
        <w:t xml:space="preserve">– совместно </w:t>
      </w:r>
      <w:r w:rsidRPr="00240F28">
        <w:rPr>
          <w:sz w:val="28"/>
          <w:szCs w:val="28"/>
        </w:rPr>
        <w:t xml:space="preserve">руководителем </w:t>
      </w:r>
      <w:r>
        <w:rPr>
          <w:sz w:val="28"/>
          <w:szCs w:val="28"/>
        </w:rPr>
        <w:t xml:space="preserve">практики от университета и руководителем </w:t>
      </w:r>
      <w:r>
        <w:rPr>
          <w:sz w:val="28"/>
          <w:szCs w:val="28"/>
        </w:rPr>
        <w:lastRenderedPageBreak/>
        <w:t xml:space="preserve">студента </w:t>
      </w:r>
      <w:r w:rsidR="008E20FC">
        <w:rPr>
          <w:sz w:val="28"/>
          <w:szCs w:val="28"/>
        </w:rPr>
        <w:t>в профильной организации</w:t>
      </w:r>
      <w:r>
        <w:rPr>
          <w:sz w:val="28"/>
          <w:szCs w:val="28"/>
        </w:rPr>
        <w:t xml:space="preserve"> в случае, если практика проводится на базе </w:t>
      </w:r>
      <w:r w:rsidR="00C51A9A">
        <w:rPr>
          <w:sz w:val="28"/>
          <w:szCs w:val="28"/>
        </w:rPr>
        <w:t xml:space="preserve">профильной </w:t>
      </w:r>
      <w:r>
        <w:rPr>
          <w:sz w:val="28"/>
          <w:szCs w:val="28"/>
        </w:rPr>
        <w:t>организации</w:t>
      </w:r>
      <w:r w:rsidR="00C51A9A">
        <w:rPr>
          <w:sz w:val="28"/>
          <w:szCs w:val="28"/>
        </w:rPr>
        <w:t xml:space="preserve"> (Приложение 1.2)</w:t>
      </w:r>
      <w:r>
        <w:rPr>
          <w:sz w:val="28"/>
          <w:szCs w:val="28"/>
        </w:rPr>
        <w:t>.</w:t>
      </w:r>
    </w:p>
    <w:p w14:paraId="1381BDD6" w14:textId="77777777" w:rsidR="0097757B" w:rsidRDefault="0097757B" w:rsidP="00C73321">
      <w:pPr>
        <w:ind w:firstLine="567"/>
        <w:rPr>
          <w:sz w:val="28"/>
          <w:szCs w:val="28"/>
        </w:rPr>
      </w:pPr>
      <w:r w:rsidRPr="0097757B">
        <w:rPr>
          <w:bCs/>
          <w:sz w:val="28"/>
          <w:szCs w:val="28"/>
        </w:rPr>
        <w:t>Индивидуальное задание</w:t>
      </w:r>
      <w:r>
        <w:rPr>
          <w:b/>
          <w:sz w:val="28"/>
          <w:szCs w:val="28"/>
        </w:rPr>
        <w:t xml:space="preserve"> </w:t>
      </w:r>
      <w:r w:rsidR="00C73321" w:rsidRPr="00240F28">
        <w:rPr>
          <w:sz w:val="28"/>
          <w:szCs w:val="28"/>
        </w:rPr>
        <w:t xml:space="preserve">и выдается студенту </w:t>
      </w:r>
      <w:r w:rsidR="00C73321">
        <w:rPr>
          <w:sz w:val="28"/>
          <w:szCs w:val="28"/>
        </w:rPr>
        <w:t xml:space="preserve">в начале </w:t>
      </w:r>
      <w:r w:rsidR="00DF60A6">
        <w:rPr>
          <w:sz w:val="28"/>
          <w:szCs w:val="28"/>
        </w:rPr>
        <w:t>практики</w:t>
      </w:r>
      <w:r w:rsidR="00C73321" w:rsidRPr="00240F28">
        <w:rPr>
          <w:sz w:val="28"/>
          <w:szCs w:val="28"/>
        </w:rPr>
        <w:t xml:space="preserve">. </w:t>
      </w:r>
    </w:p>
    <w:p w14:paraId="735C8538" w14:textId="77777777" w:rsidR="00C73321" w:rsidRDefault="00C73321" w:rsidP="00C73321">
      <w:pPr>
        <w:ind w:firstLine="567"/>
        <w:rPr>
          <w:sz w:val="28"/>
          <w:szCs w:val="28"/>
        </w:rPr>
      </w:pPr>
      <w:r w:rsidRPr="00240F28">
        <w:rPr>
          <w:sz w:val="28"/>
          <w:szCs w:val="28"/>
        </w:rPr>
        <w:t>В индивидуальном зад</w:t>
      </w:r>
      <w:r w:rsidRPr="00240F28">
        <w:rPr>
          <w:sz w:val="28"/>
          <w:szCs w:val="28"/>
        </w:rPr>
        <w:t>а</w:t>
      </w:r>
      <w:r w:rsidRPr="00240F28">
        <w:rPr>
          <w:sz w:val="28"/>
          <w:szCs w:val="28"/>
        </w:rPr>
        <w:t>ни</w:t>
      </w:r>
      <w:r>
        <w:rPr>
          <w:sz w:val="28"/>
          <w:szCs w:val="28"/>
        </w:rPr>
        <w:t>и</w:t>
      </w:r>
      <w:r w:rsidRPr="00240F28">
        <w:rPr>
          <w:i/>
          <w:sz w:val="28"/>
          <w:szCs w:val="28"/>
        </w:rPr>
        <w:t xml:space="preserve"> </w:t>
      </w:r>
      <w:r w:rsidR="0097757B">
        <w:rPr>
          <w:bCs/>
          <w:iCs/>
          <w:sz w:val="28"/>
          <w:szCs w:val="28"/>
        </w:rPr>
        <w:t xml:space="preserve">конкретизируется содержание деятельности обучающегося на различных этапах практики (виды работ и участие в запланированных мероприятиях). </w:t>
      </w:r>
      <w:r>
        <w:rPr>
          <w:sz w:val="28"/>
          <w:szCs w:val="28"/>
        </w:rPr>
        <w:t>Образ</w:t>
      </w:r>
      <w:r w:rsidR="00C51A9A">
        <w:rPr>
          <w:sz w:val="28"/>
          <w:szCs w:val="28"/>
        </w:rPr>
        <w:t>цы</w:t>
      </w:r>
      <w:r>
        <w:rPr>
          <w:sz w:val="28"/>
          <w:szCs w:val="28"/>
        </w:rPr>
        <w:t xml:space="preserve"> оформления индивидуального задания с</w:t>
      </w:r>
      <w:r>
        <w:rPr>
          <w:sz w:val="28"/>
          <w:szCs w:val="28"/>
        </w:rPr>
        <w:t>о</w:t>
      </w:r>
      <w:r>
        <w:rPr>
          <w:sz w:val="28"/>
          <w:szCs w:val="28"/>
        </w:rPr>
        <w:t>держится в Прил</w:t>
      </w:r>
      <w:r>
        <w:rPr>
          <w:sz w:val="28"/>
          <w:szCs w:val="28"/>
        </w:rPr>
        <w:t>о</w:t>
      </w:r>
      <w:r>
        <w:rPr>
          <w:sz w:val="28"/>
          <w:szCs w:val="28"/>
        </w:rPr>
        <w:t>жени</w:t>
      </w:r>
      <w:r w:rsidR="00C51A9A">
        <w:rPr>
          <w:sz w:val="28"/>
          <w:szCs w:val="28"/>
        </w:rPr>
        <w:t>ях</w:t>
      </w:r>
      <w:r>
        <w:rPr>
          <w:sz w:val="28"/>
          <w:szCs w:val="28"/>
        </w:rPr>
        <w:t xml:space="preserve"> </w:t>
      </w:r>
      <w:r w:rsidR="00415BD9">
        <w:rPr>
          <w:sz w:val="28"/>
          <w:szCs w:val="28"/>
        </w:rPr>
        <w:t>1</w:t>
      </w:r>
      <w:r>
        <w:rPr>
          <w:sz w:val="28"/>
          <w:szCs w:val="28"/>
        </w:rPr>
        <w:t>.1</w:t>
      </w:r>
      <w:r w:rsidR="00C51A9A">
        <w:rPr>
          <w:sz w:val="28"/>
          <w:szCs w:val="28"/>
        </w:rPr>
        <w:t xml:space="preserve"> и 1.2</w:t>
      </w:r>
      <w:r>
        <w:rPr>
          <w:sz w:val="28"/>
          <w:szCs w:val="28"/>
        </w:rPr>
        <w:t xml:space="preserve">. </w:t>
      </w:r>
    </w:p>
    <w:p w14:paraId="3F6FA450" w14:textId="77777777" w:rsidR="006977C7" w:rsidRDefault="00C73321" w:rsidP="00C73321">
      <w:pPr>
        <w:ind w:firstLine="567"/>
        <w:rPr>
          <w:color w:val="000000"/>
          <w:sz w:val="28"/>
          <w:szCs w:val="28"/>
        </w:rPr>
      </w:pPr>
      <w:r w:rsidRPr="00E9528A">
        <w:rPr>
          <w:b/>
          <w:color w:val="000000"/>
          <w:sz w:val="28"/>
          <w:szCs w:val="28"/>
        </w:rPr>
        <w:t>Отчет о прохождении практики</w:t>
      </w:r>
      <w:r w:rsidRPr="00E9528A">
        <w:rPr>
          <w:color w:val="000000"/>
          <w:sz w:val="28"/>
          <w:szCs w:val="28"/>
        </w:rPr>
        <w:t xml:space="preserve"> должен содержать </w:t>
      </w:r>
      <w:r>
        <w:rPr>
          <w:color w:val="000000"/>
          <w:sz w:val="28"/>
          <w:szCs w:val="28"/>
        </w:rPr>
        <w:t xml:space="preserve">краткое </w:t>
      </w:r>
      <w:r w:rsidRPr="00E9528A">
        <w:rPr>
          <w:color w:val="000000"/>
          <w:sz w:val="28"/>
          <w:szCs w:val="28"/>
        </w:rPr>
        <w:t>описание проделанной работы в соответствии с индивидуальным задани</w:t>
      </w:r>
      <w:r>
        <w:rPr>
          <w:color w:val="000000"/>
          <w:sz w:val="28"/>
          <w:szCs w:val="28"/>
        </w:rPr>
        <w:t>ем. Текст отч</w:t>
      </w:r>
      <w:r w:rsidR="00217EA9">
        <w:rPr>
          <w:color w:val="000000"/>
          <w:sz w:val="28"/>
          <w:szCs w:val="28"/>
        </w:rPr>
        <w:t>е</w:t>
      </w:r>
      <w:r>
        <w:rPr>
          <w:color w:val="000000"/>
          <w:sz w:val="28"/>
          <w:szCs w:val="28"/>
        </w:rPr>
        <w:t xml:space="preserve">та должен быть структурирован по пунктам, соответствующим </w:t>
      </w:r>
      <w:r w:rsidR="006977C7">
        <w:rPr>
          <w:color w:val="000000"/>
          <w:sz w:val="28"/>
          <w:szCs w:val="28"/>
        </w:rPr>
        <w:t>индивидуальному заданию</w:t>
      </w:r>
      <w:r>
        <w:rPr>
          <w:color w:val="000000"/>
          <w:sz w:val="28"/>
          <w:szCs w:val="28"/>
        </w:rPr>
        <w:t>. В зависимости от специфики индивидуального задания отч</w:t>
      </w:r>
      <w:r w:rsidR="00217EA9">
        <w:rPr>
          <w:color w:val="000000"/>
          <w:sz w:val="28"/>
          <w:szCs w:val="28"/>
        </w:rPr>
        <w:t>е</w:t>
      </w:r>
      <w:r>
        <w:rPr>
          <w:color w:val="000000"/>
          <w:sz w:val="28"/>
          <w:szCs w:val="28"/>
        </w:rPr>
        <w:t>т может содержать</w:t>
      </w:r>
      <w:r w:rsidR="006977C7">
        <w:rPr>
          <w:color w:val="000000"/>
          <w:sz w:val="28"/>
          <w:szCs w:val="28"/>
        </w:rPr>
        <w:t>:</w:t>
      </w:r>
    </w:p>
    <w:p w14:paraId="38FF6B5A" w14:textId="77777777" w:rsidR="006977C7" w:rsidRDefault="006977C7" w:rsidP="00C73321">
      <w:pPr>
        <w:ind w:firstLine="567"/>
        <w:rPr>
          <w:color w:val="000000"/>
          <w:sz w:val="28"/>
          <w:szCs w:val="28"/>
        </w:rPr>
      </w:pPr>
      <w:r>
        <w:rPr>
          <w:color w:val="000000"/>
          <w:sz w:val="28"/>
          <w:szCs w:val="28"/>
        </w:rPr>
        <w:t xml:space="preserve">–</w:t>
      </w:r>
      <w:r w:rsidR="00C73321">
        <w:rPr>
          <w:color w:val="000000"/>
          <w:sz w:val="28"/>
          <w:szCs w:val="28"/>
        </w:rPr>
        <w:t xml:space="preserve"> требования к прототипу, постановку математической задачи, описание модулей, структуры данных, интерфейсов и полученного программного результата;</w:t>
      </w:r>
      <w:r w:rsidR="00C73321">
        <w:rPr>
          <w:color w:val="000000"/>
          <w:sz w:val="28"/>
          <w:szCs w:val="28"/>
        </w:rPr>
        <w:t xml:space="preserve"/>
      </w:r>
      <w:r w:rsidR="00C73321">
        <w:rPr>
          <w:color w:val="000000"/>
          <w:sz w:val="28"/>
          <w:szCs w:val="28"/>
        </w:rPr>
        <w:t xml:space="preserve"/>
      </w:r>
    </w:p>
    <w:p w14:paraId="39C630D1" w14:textId="77777777" w:rsidR="006977C7" w:rsidRDefault="006977C7" w:rsidP="00C73321">
      <w:pPr>
        <w:ind w:firstLine="567"/>
        <w:rPr>
          <w:color w:val="000000"/>
          <w:sz w:val="28"/>
          <w:szCs w:val="28"/>
        </w:rPr>
      </w:pPr>
      <w:r>
        <w:rPr>
          <w:color w:val="000000"/>
          <w:sz w:val="28"/>
          <w:szCs w:val="28"/>
        </w:rPr>
        <w:t xml:space="preserve">–</w:t>
      </w:r>
      <w:r w:rsidR="00022A47">
        <w:rPr>
          <w:color w:val="000000"/>
          <w:sz w:val="28"/>
          <w:szCs w:val="28"/>
        </w:rPr>
        <w:t xml:space="preserve"> подготовку данных, </w:t>
      </w:r>
      <w:r>
        <w:rPr>
          <w:color w:val="000000"/>
          <w:sz w:val="28"/>
          <w:szCs w:val="28"/>
        </w:rPr>
        <w:t xml:space="preserve">описание простой нейронной модели, изме</w:t>
      </w:r>
      <w:r w:rsidR="00022A47">
        <w:rPr>
          <w:color w:val="000000"/>
          <w:sz w:val="28"/>
          <w:szCs w:val="28"/>
        </w:rPr>
        <w:t xml:space="preserve">нение правила градиен</w:t>
      </w:r>
      <w:r w:rsidR="00022A47">
        <w:rPr>
          <w:color w:val="000000"/>
          <w:sz w:val="28"/>
          <w:szCs w:val="28"/>
        </w:rPr>
        <w:t xml:space="preserve"/>
      </w:r>
      <w:r w:rsidR="00022A47">
        <w:rPr>
          <w:color w:val="000000"/>
          <w:sz w:val="28"/>
          <w:szCs w:val="28"/>
        </w:rPr>
        <w:t xml:space="preserve">тного шага и элемента архитектуры, результаты численных и функциональных проверок, инструкции запуска и сопровождения</w:t>
      </w:r>
      <w:r w:rsidR="00C73321">
        <w:rPr>
          <w:color w:val="000000"/>
          <w:sz w:val="28"/>
          <w:szCs w:val="28"/>
        </w:rPr>
        <w:t xml:space="preserve">.</w:t>
      </w:r>
    </w:p>
    <w:p w14:paraId="034B8298" w14:textId="77777777" w:rsidR="00C73321" w:rsidRDefault="00C73321" w:rsidP="00C73321">
      <w:pPr>
        <w:ind w:firstLine="567"/>
        <w:rPr>
          <w:sz w:val="28"/>
          <w:szCs w:val="28"/>
        </w:rPr>
      </w:pPr>
      <w:r>
        <w:rPr>
          <w:sz w:val="28"/>
          <w:szCs w:val="28"/>
        </w:rPr>
        <w:t>Образец оформления титульного листа отч</w:t>
      </w:r>
      <w:r w:rsidR="00217EA9">
        <w:rPr>
          <w:sz w:val="28"/>
          <w:szCs w:val="28"/>
        </w:rPr>
        <w:t>е</w:t>
      </w:r>
      <w:r>
        <w:rPr>
          <w:sz w:val="28"/>
          <w:szCs w:val="28"/>
        </w:rPr>
        <w:t>та содерж</w:t>
      </w:r>
      <w:r w:rsidR="00B575CA">
        <w:rPr>
          <w:sz w:val="28"/>
          <w:szCs w:val="28"/>
        </w:rPr>
        <w:t>и</w:t>
      </w:r>
      <w:r>
        <w:rPr>
          <w:sz w:val="28"/>
          <w:szCs w:val="28"/>
        </w:rPr>
        <w:t xml:space="preserve">тся в Приложении </w:t>
      </w:r>
      <w:r w:rsidR="00415BD9">
        <w:rPr>
          <w:sz w:val="28"/>
          <w:szCs w:val="28"/>
        </w:rPr>
        <w:t>1</w:t>
      </w:r>
      <w:r>
        <w:rPr>
          <w:sz w:val="28"/>
          <w:szCs w:val="28"/>
        </w:rPr>
        <w:t>.</w:t>
      </w:r>
      <w:r w:rsidR="00C51A9A">
        <w:rPr>
          <w:sz w:val="28"/>
          <w:szCs w:val="28"/>
        </w:rPr>
        <w:t>3</w:t>
      </w:r>
      <w:r>
        <w:rPr>
          <w:sz w:val="28"/>
          <w:szCs w:val="28"/>
        </w:rPr>
        <w:t xml:space="preserve">. Методические рекомендации к составлению </w:t>
      </w:r>
      <w:r w:rsidR="00C51A9A">
        <w:rPr>
          <w:sz w:val="28"/>
          <w:szCs w:val="28"/>
        </w:rPr>
        <w:t xml:space="preserve">отчета </w:t>
      </w:r>
      <w:r>
        <w:rPr>
          <w:sz w:val="28"/>
          <w:szCs w:val="28"/>
        </w:rPr>
        <w:t xml:space="preserve">содержатся </w:t>
      </w:r>
      <w:r w:rsidR="00FE00A3">
        <w:rPr>
          <w:sz w:val="28"/>
          <w:szCs w:val="28"/>
        </w:rPr>
        <w:t>в</w:t>
      </w:r>
      <w:r>
        <w:rPr>
          <w:sz w:val="28"/>
          <w:szCs w:val="28"/>
        </w:rPr>
        <w:t xml:space="preserve"> п. 1</w:t>
      </w:r>
      <w:r w:rsidR="00415BD9">
        <w:rPr>
          <w:sz w:val="28"/>
          <w:szCs w:val="28"/>
        </w:rPr>
        <w:t>2</w:t>
      </w:r>
      <w:r>
        <w:rPr>
          <w:sz w:val="28"/>
          <w:szCs w:val="28"/>
        </w:rPr>
        <w:t xml:space="preserve"> и Приложении </w:t>
      </w:r>
      <w:r w:rsidR="00415BD9">
        <w:rPr>
          <w:sz w:val="28"/>
          <w:szCs w:val="28"/>
        </w:rPr>
        <w:t>1</w:t>
      </w:r>
      <w:r>
        <w:rPr>
          <w:sz w:val="28"/>
          <w:szCs w:val="28"/>
        </w:rPr>
        <w:t>.</w:t>
      </w:r>
      <w:r w:rsidR="00C51A9A">
        <w:rPr>
          <w:sz w:val="28"/>
          <w:szCs w:val="28"/>
        </w:rPr>
        <w:t>4</w:t>
      </w:r>
    </w:p>
    <w:p w14:paraId="02DDAB55" w14:textId="77777777" w:rsidR="00415BD9" w:rsidRPr="007F4786" w:rsidRDefault="00415BD9" w:rsidP="00415BD9">
      <w:pPr>
        <w:ind w:firstLine="567"/>
        <w:rPr>
          <w:sz w:val="28"/>
          <w:szCs w:val="28"/>
        </w:rPr>
      </w:pPr>
      <w:r>
        <w:rPr>
          <w:b/>
          <w:sz w:val="28"/>
          <w:szCs w:val="28"/>
        </w:rPr>
        <w:t xml:space="preserve">Отзыв </w:t>
      </w:r>
      <w:r w:rsidR="0097757B">
        <w:rPr>
          <w:b/>
          <w:sz w:val="28"/>
          <w:szCs w:val="28"/>
        </w:rPr>
        <w:t>руководителя практики</w:t>
      </w:r>
      <w:r w:rsidR="006977C7">
        <w:rPr>
          <w:b/>
          <w:sz w:val="28"/>
          <w:szCs w:val="28"/>
        </w:rPr>
        <w:t xml:space="preserve"> (руководителя практики на пре</w:t>
      </w:r>
      <w:r w:rsidR="006977C7">
        <w:rPr>
          <w:b/>
          <w:sz w:val="28"/>
          <w:szCs w:val="28"/>
        </w:rPr>
        <w:t>д</w:t>
      </w:r>
      <w:r w:rsidR="006977C7">
        <w:rPr>
          <w:b/>
          <w:sz w:val="28"/>
          <w:szCs w:val="28"/>
        </w:rPr>
        <w:t>приятии</w:t>
      </w:r>
      <w:r w:rsidR="00583D62">
        <w:rPr>
          <w:b/>
          <w:sz w:val="28"/>
          <w:szCs w:val="28"/>
        </w:rPr>
        <w:t xml:space="preserve"> (в организации)</w:t>
      </w:r>
      <w:r w:rsidR="006977C7">
        <w:rPr>
          <w:b/>
          <w:sz w:val="28"/>
          <w:szCs w:val="28"/>
        </w:rPr>
        <w:t>)</w:t>
      </w:r>
      <w:r>
        <w:rPr>
          <w:b/>
          <w:sz w:val="28"/>
          <w:szCs w:val="28"/>
        </w:rPr>
        <w:t xml:space="preserve"> </w:t>
      </w:r>
      <w:r>
        <w:rPr>
          <w:sz w:val="28"/>
          <w:szCs w:val="28"/>
        </w:rPr>
        <w:t>содержит общую характеристику о прохождении практики студе</w:t>
      </w:r>
      <w:r>
        <w:rPr>
          <w:sz w:val="28"/>
          <w:szCs w:val="28"/>
        </w:rPr>
        <w:t>н</w:t>
      </w:r>
      <w:r>
        <w:rPr>
          <w:sz w:val="28"/>
          <w:szCs w:val="28"/>
        </w:rPr>
        <w:t>том и информацию о сформированности заявленных компетенций (Прил</w:t>
      </w:r>
      <w:r>
        <w:rPr>
          <w:sz w:val="28"/>
          <w:szCs w:val="28"/>
        </w:rPr>
        <w:t>о</w:t>
      </w:r>
      <w:r>
        <w:rPr>
          <w:sz w:val="28"/>
          <w:szCs w:val="28"/>
        </w:rPr>
        <w:t xml:space="preserve">жение </w:t>
      </w:r>
      <w:r w:rsidR="006977C7">
        <w:rPr>
          <w:sz w:val="28"/>
          <w:szCs w:val="28"/>
        </w:rPr>
        <w:t>1</w:t>
      </w:r>
      <w:r>
        <w:rPr>
          <w:sz w:val="28"/>
          <w:szCs w:val="28"/>
        </w:rPr>
        <w:t>.</w:t>
      </w:r>
      <w:r w:rsidR="00C51A9A">
        <w:rPr>
          <w:sz w:val="28"/>
          <w:szCs w:val="28"/>
        </w:rPr>
        <w:t>5</w:t>
      </w:r>
      <w:r>
        <w:rPr>
          <w:sz w:val="28"/>
          <w:szCs w:val="28"/>
        </w:rPr>
        <w:t>).</w:t>
      </w:r>
      <w:r w:rsidR="00583D62">
        <w:rPr>
          <w:sz w:val="28"/>
          <w:szCs w:val="28"/>
        </w:rPr>
        <w:t xml:space="preserve"> Если практика проходила </w:t>
      </w:r>
      <w:r w:rsidR="008E20FC">
        <w:rPr>
          <w:sz w:val="28"/>
          <w:szCs w:val="28"/>
        </w:rPr>
        <w:t>в профильной организации</w:t>
      </w:r>
      <w:r w:rsidR="00583D62">
        <w:rPr>
          <w:sz w:val="28"/>
          <w:szCs w:val="28"/>
        </w:rPr>
        <w:t xml:space="preserve">, то отзыв подписывается руководителем практики от </w:t>
      </w:r>
      <w:r w:rsidR="008E20FC">
        <w:rPr>
          <w:sz w:val="28"/>
          <w:szCs w:val="28"/>
        </w:rPr>
        <w:t>профильной организации</w:t>
      </w:r>
      <w:r w:rsidR="00583D62">
        <w:rPr>
          <w:sz w:val="28"/>
          <w:szCs w:val="28"/>
        </w:rPr>
        <w:t xml:space="preserve"> и заверяется штампом или печатью </w:t>
      </w:r>
      <w:r w:rsidR="008E20FC">
        <w:rPr>
          <w:sz w:val="28"/>
          <w:szCs w:val="28"/>
        </w:rPr>
        <w:t>профильной организации</w:t>
      </w:r>
      <w:r w:rsidR="00583D62">
        <w:rPr>
          <w:sz w:val="28"/>
          <w:szCs w:val="28"/>
        </w:rPr>
        <w:t>.</w:t>
      </w:r>
    </w:p>
    <w:p w14:paraId="0D029282" w14:textId="77777777" w:rsidR="00415BD9" w:rsidRPr="000C4960" w:rsidRDefault="00415BD9" w:rsidP="00415BD9">
      <w:pPr>
        <w:ind w:firstLine="567"/>
        <w:rPr>
          <w:sz w:val="28"/>
          <w:szCs w:val="28"/>
        </w:rPr>
      </w:pPr>
      <w:r>
        <w:rPr>
          <w:b/>
          <w:bCs/>
          <w:sz w:val="28"/>
          <w:szCs w:val="28"/>
        </w:rPr>
        <w:t xml:space="preserve">Техническое описание прототип</w:t>
      </w:r>
      <w:r>
        <w:rPr>
          <w:sz w:val="28"/>
          <w:szCs w:val="28"/>
        </w:rPr>
        <w:t xml:space="preserve">а содержит назначение, требования, структуру решения, </w:t>
      </w:r>
      <w:r>
        <w:rPr>
          <w:sz w:val="28"/>
          <w:szCs w:val="28"/>
        </w:rPr>
        <w:t xml:space="preserve"/>
      </w:r>
      <w:r>
        <w:rPr>
          <w:sz w:val="28"/>
          <w:szCs w:val="28"/>
        </w:rPr>
        <w:t xml:space="preserve">форматы данных и интерфейсы, математическое ядро, спецификацию простой нейронной модели, изменения алгоритма обучения и архитектуры, результаты проверок и ограничения. Для повторения результата указываются файлы, параметры и порядок запуска (Приложение 1.</w:t>
      </w:r>
      <w:r w:rsidR="00C51A9A">
        <w:rPr>
          <w:sz w:val="28"/>
          <w:szCs w:val="28"/>
        </w:rPr>
        <w:t xml:space="preserve">6</w:t>
      </w:r>
      <w:r>
        <w:rPr>
          <w:sz w:val="28"/>
          <w:szCs w:val="28"/>
        </w:rPr>
        <w:t xml:space="preserve">).</w:t>
      </w:r>
      <w:r w:rsidR="0097757B">
        <w:rPr>
          <w:sz w:val="28"/>
          <w:szCs w:val="28"/>
        </w:rPr>
        <w:t xml:space="preserve"/>
      </w:r>
    </w:p>
    <w:p w14:paraId="36BB394C" w14:textId="77777777" w:rsidR="00FE00A3" w:rsidRDefault="00FE00A3" w:rsidP="00C73321">
      <w:pPr>
        <w:ind w:firstLine="567"/>
        <w:rPr>
          <w:sz w:val="28"/>
          <w:szCs w:val="28"/>
        </w:rPr>
      </w:pPr>
      <w:r>
        <w:rPr>
          <w:sz w:val="28"/>
          <w:szCs w:val="28"/>
        </w:rPr>
        <w:t xml:space="preserve">В </w:t>
      </w:r>
      <w:r>
        <w:rPr>
          <w:b/>
          <w:bCs/>
          <w:sz w:val="28"/>
          <w:szCs w:val="28"/>
        </w:rPr>
        <w:t>дневнике практики</w:t>
      </w:r>
      <w:r>
        <w:rPr>
          <w:sz w:val="28"/>
          <w:szCs w:val="28"/>
        </w:rPr>
        <w:t xml:space="preserve"> </w:t>
      </w:r>
      <w:r w:rsidR="00583D62">
        <w:rPr>
          <w:sz w:val="28"/>
          <w:szCs w:val="28"/>
        </w:rPr>
        <w:t xml:space="preserve">(Приложение 1.7) </w:t>
      </w:r>
      <w:r>
        <w:rPr>
          <w:sz w:val="28"/>
          <w:szCs w:val="28"/>
        </w:rPr>
        <w:t xml:space="preserve">обучающийся по дням или по неделям, или по иным периодам времени, указывает деятельность, которую вел. </w:t>
      </w:r>
      <w:r w:rsidR="00583D62">
        <w:rPr>
          <w:sz w:val="28"/>
          <w:szCs w:val="28"/>
        </w:rPr>
        <w:t xml:space="preserve">Если практика проходила </w:t>
      </w:r>
      <w:r w:rsidR="001212BE">
        <w:rPr>
          <w:sz w:val="28"/>
          <w:szCs w:val="28"/>
        </w:rPr>
        <w:t>в профильной организации</w:t>
      </w:r>
      <w:r w:rsidR="00583D62">
        <w:rPr>
          <w:sz w:val="28"/>
          <w:szCs w:val="28"/>
        </w:rPr>
        <w:t xml:space="preserve">, то дневник подписывается руководителем практики от </w:t>
      </w:r>
      <w:r w:rsidR="008E20FC">
        <w:rPr>
          <w:sz w:val="28"/>
          <w:szCs w:val="28"/>
        </w:rPr>
        <w:t xml:space="preserve">профильной </w:t>
      </w:r>
      <w:r w:rsidR="00583D62">
        <w:rPr>
          <w:sz w:val="28"/>
          <w:szCs w:val="28"/>
        </w:rPr>
        <w:t xml:space="preserve">организации и заверяется штампом или печатью </w:t>
      </w:r>
      <w:r w:rsidR="008E20FC">
        <w:rPr>
          <w:sz w:val="28"/>
          <w:szCs w:val="28"/>
        </w:rPr>
        <w:t>профильной организации</w:t>
      </w:r>
      <w:r w:rsidR="00583D62">
        <w:rPr>
          <w:sz w:val="28"/>
          <w:szCs w:val="28"/>
        </w:rPr>
        <w:t>.</w:t>
      </w:r>
    </w:p>
    <w:p w14:paraId="4791F40A" w14:textId="77777777" w:rsidR="00583D62" w:rsidRDefault="00583D62" w:rsidP="00583D62">
      <w:pPr>
        <w:ind w:firstLine="567"/>
        <w:rPr>
          <w:sz w:val="28"/>
          <w:szCs w:val="28"/>
        </w:rPr>
      </w:pPr>
      <w:r>
        <w:rPr>
          <w:sz w:val="28"/>
          <w:szCs w:val="28"/>
        </w:rPr>
        <w:t xml:space="preserve">Дополнительно к отчету может быть представлен </w:t>
      </w:r>
      <w:r w:rsidRPr="00415BD9">
        <w:rPr>
          <w:b/>
          <w:bCs/>
          <w:sz w:val="28"/>
          <w:szCs w:val="28"/>
        </w:rPr>
        <w:t>список публикаций</w:t>
      </w:r>
      <w:r>
        <w:rPr>
          <w:sz w:val="28"/>
          <w:szCs w:val="28"/>
        </w:rPr>
        <w:t xml:space="preserve"> по стандартной форме (Приложение 1.</w:t>
      </w:r>
      <w:r w:rsidR="00C51A9A">
        <w:rPr>
          <w:sz w:val="28"/>
          <w:szCs w:val="28"/>
        </w:rPr>
        <w:t>8</w:t>
      </w:r>
      <w:r>
        <w:rPr>
          <w:sz w:val="28"/>
          <w:szCs w:val="28"/>
        </w:rPr>
        <w:t>) и портфолио (копии дипломов, сертификатов учас</w:t>
      </w:r>
      <w:r>
        <w:rPr>
          <w:sz w:val="28"/>
          <w:szCs w:val="28"/>
        </w:rPr>
        <w:t>т</w:t>
      </w:r>
      <w:r>
        <w:rPr>
          <w:sz w:val="28"/>
          <w:szCs w:val="28"/>
        </w:rPr>
        <w:t>ника, грамот за лучший доклад и других наград за участие в научных мероприятиях во время практики). В случае наличия наград и сертификатов обязательно пред</w:t>
      </w:r>
      <w:r>
        <w:rPr>
          <w:sz w:val="28"/>
          <w:szCs w:val="28"/>
        </w:rPr>
        <w:t>о</w:t>
      </w:r>
      <w:r>
        <w:rPr>
          <w:sz w:val="28"/>
          <w:szCs w:val="28"/>
        </w:rPr>
        <w:t xml:space="preserve">ставление их электронных сканированных копий. </w:t>
      </w:r>
    </w:p>
    <w:p w14:paraId="454C0CAF" w14:textId="77777777" w:rsidR="00583D62" w:rsidRDefault="00583D62" w:rsidP="00583D62">
      <w:pPr>
        <w:ind w:firstLine="567"/>
        <w:rPr>
          <w:sz w:val="28"/>
          <w:szCs w:val="28"/>
        </w:rPr>
      </w:pPr>
      <w:r>
        <w:rPr>
          <w:sz w:val="28"/>
          <w:szCs w:val="28"/>
        </w:rPr>
        <w:t>В случае наличия опубликованных статей в журналах и сборниках ко</w:t>
      </w:r>
      <w:r>
        <w:rPr>
          <w:sz w:val="28"/>
          <w:szCs w:val="28"/>
        </w:rPr>
        <w:t>н</w:t>
      </w:r>
      <w:r>
        <w:rPr>
          <w:sz w:val="28"/>
          <w:szCs w:val="28"/>
        </w:rPr>
        <w:t>ференций обязательно предоставление сканированной копии титульного л</w:t>
      </w:r>
      <w:r>
        <w:rPr>
          <w:sz w:val="28"/>
          <w:szCs w:val="28"/>
        </w:rPr>
        <w:t>и</w:t>
      </w:r>
      <w:r>
        <w:rPr>
          <w:sz w:val="28"/>
          <w:szCs w:val="28"/>
        </w:rPr>
        <w:t xml:space="preserve">ста, его оборота с выходными данными и полного содержания печатного </w:t>
      </w:r>
      <w:r>
        <w:rPr>
          <w:sz w:val="28"/>
          <w:szCs w:val="28"/>
        </w:rPr>
        <w:lastRenderedPageBreak/>
        <w:t xml:space="preserve">сборника. </w:t>
      </w:r>
    </w:p>
    <w:p w14:paraId="118F6261" w14:textId="77777777" w:rsidR="00F90696" w:rsidRPr="00F90696" w:rsidRDefault="00F90696" w:rsidP="00F90696">
      <w:pPr>
        <w:ind w:firstLine="709"/>
        <w:rPr>
          <w:rStyle w:val="21"/>
          <w:b/>
          <w:bCs/>
          <w:sz w:val="28"/>
          <w:szCs w:val="28"/>
        </w:rPr>
      </w:pPr>
      <w:bookmarkStart w:id="1" w:name="_Hlk229604878"/>
      <w:r w:rsidRPr="00F90696">
        <w:rPr>
          <w:sz w:val="28"/>
          <w:szCs w:val="28"/>
        </w:rPr>
        <w:t xml:space="preserve">По окончании производственной практики (проектно-технологической) обучающийся представляет руководителю отчетную документацию и электронный комплект прототипа в установленный срок и защищает </w:t>
      </w:r>
      <w:r w:rsidRPr="00F90696">
        <w:rPr>
          <w:rStyle w:val="21"/>
          <w:sz w:val="28"/>
          <w:szCs w:val="28"/>
        </w:rPr>
        <w:t xml:space="preserve">результаты на итоговой конференции или собеседовании по практике.</w:t>
      </w:r>
    </w:p>
    <w:p w14:paraId="44BDDDAF" w14:textId="77777777" w:rsidR="00F90696" w:rsidRDefault="00F90696" w:rsidP="00F90696">
      <w:pPr>
        <w:pStyle w:val="210"/>
        <w:shd w:val="clear" w:color="auto" w:fill="auto"/>
        <w:spacing w:before="0" w:line="240" w:lineRule="auto"/>
        <w:ind w:firstLine="709"/>
        <w:rPr>
          <w:rStyle w:val="21"/>
          <w:sz w:val="28"/>
          <w:szCs w:val="28"/>
        </w:rPr>
      </w:pPr>
      <w:r>
        <w:rPr>
          <w:rStyle w:val="21"/>
          <w:sz w:val="28"/>
          <w:szCs w:val="28"/>
        </w:rPr>
        <w:t xml:space="preserve">На итоговой защите обучающийся демонстрирует основной пользовательский сценарий, обработку ошибочного ввода, сравнение вариантов алгоритма обучения и архитектуры, устраненный дефект и порядок запуска по инструкции. На вопросы руководителя обучающийся объясняет математическую часть, программные решения и собственный вклад.</w:t>
      </w:r>
    </w:p>
    <w:p w14:paraId="42EE5020" w14:textId="77777777" w:rsidR="00F90696" w:rsidRDefault="00F90696" w:rsidP="00F90696">
      <w:pPr>
        <w:pStyle w:val="210"/>
        <w:shd w:val="clear" w:color="auto" w:fill="auto"/>
        <w:spacing w:before="0" w:line="240" w:lineRule="auto"/>
        <w:ind w:firstLine="709"/>
        <w:rPr>
          <w:rStyle w:val="21"/>
          <w:sz w:val="28"/>
          <w:szCs w:val="28"/>
        </w:rPr>
      </w:pPr>
      <w:r>
        <w:rPr>
          <w:sz w:val="28"/>
          <w:szCs w:val="28"/>
          <w:shd w:val="clear" w:color="auto" w:fill="FFFFFF"/>
        </w:rPr>
        <w:t>Проведение промежуточной аттестации предполагает определение руководителем практики уровня овладения студентом практическими навыками работы и степени применения на практике полученных в период обучения теоретических знаний в соответствии с компетенциями, формирование которых предусмотрено программой практики, как на основе представленного отчета, так и с использованием оценочных материалов, предусмотренных программой практики.</w:t>
      </w:r>
    </w:p>
    <w:p w14:paraId="4B84B564" w14:textId="77777777" w:rsidR="00F90696" w:rsidRDefault="00F90696" w:rsidP="00F90696">
      <w:pPr>
        <w:pStyle w:val="20"/>
        <w:spacing w:after="0" w:line="240" w:lineRule="auto"/>
        <w:ind w:left="40" w:right="40" w:firstLine="669"/>
        <w:jc w:val="both"/>
        <w:rPr>
          <w:sz w:val="28"/>
          <w:szCs w:val="28"/>
        </w:rPr>
      </w:pPr>
      <w:r>
        <w:rPr>
          <w:sz w:val="28"/>
          <w:szCs w:val="28"/>
        </w:rPr>
        <w:t>Студент, не выполнивший программу практики по уважительной причине, направляется на практику вторично в свободное от учебы время. В случае невыполнения требований, предъявляемых к практиканту, он может быть отстранен от прохождения практики.</w:t>
      </w:r>
    </w:p>
    <w:p w14:paraId="3D2F8808"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t>Студент, не выполнивший программу практики без уважительной причины и получивший неудовлетворительную оценку, назначается на повторное прохождение практики без отрыва от учебных занятий при соблюдении нормативного срока обучения по ОПОП ВО. При повторном невыполнении программы практики обучающийся подлежит отчислению, как имеющий академическую задолженность.</w:t>
      </w:r>
    </w:p>
    <w:p w14:paraId="6382786A"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t>Итоговая документация сдается на кафедру математики и хранится в течение пяти лет.</w:t>
      </w:r>
    </w:p>
    <w:bookmarkEnd w:id="1"/>
    <w:p w14:paraId="1F526EB9" w14:textId="77777777" w:rsidR="008C26C5" w:rsidRPr="008C26C5" w:rsidRDefault="008C26C5" w:rsidP="001A768D">
      <w:pPr>
        <w:ind w:firstLine="567"/>
        <w:rPr>
          <w:b/>
          <w:sz w:val="28"/>
          <w:szCs w:val="28"/>
        </w:rPr>
      </w:pPr>
    </w:p>
    <w:p w14:paraId="386E7E7B" w14:textId="77777777" w:rsidR="000A44B6" w:rsidRDefault="00DB6D83" w:rsidP="005B7176">
      <w:pPr>
        <w:tabs>
          <w:tab w:val="left" w:pos="0"/>
        </w:tabs>
        <w:ind w:firstLine="567"/>
        <w:rPr>
          <w:b/>
          <w:sz w:val="28"/>
          <w:szCs w:val="28"/>
        </w:rPr>
      </w:pPr>
      <w:r>
        <w:rPr>
          <w:b/>
          <w:sz w:val="28"/>
          <w:szCs w:val="28"/>
        </w:rPr>
        <w:t>8</w:t>
      </w:r>
      <w:r w:rsidR="00E10184">
        <w:rPr>
          <w:b/>
          <w:sz w:val="28"/>
          <w:szCs w:val="28"/>
        </w:rPr>
        <w:t xml:space="preserve"> </w:t>
      </w:r>
      <w:r w:rsidRPr="00F5669E">
        <w:rPr>
          <w:b/>
          <w:sz w:val="28"/>
          <w:szCs w:val="28"/>
        </w:rPr>
        <w:t>ПЕРЕЧЕНЬ УЧЕБНОЙ ЛИТЕРАТУРЫ И РЕСУРСОВ СЕТИ «ИНТЕРНЕТ», НЕОБХОДИМЫХ ДЛЯ ПРОВЕДЕНИЯ ПРАКТИКИ</w:t>
      </w:r>
    </w:p>
    <w:p w14:paraId="01F71545" w14:textId="77777777" w:rsidR="00C73321" w:rsidRDefault="00C73321" w:rsidP="00C73321">
      <w:pPr>
        <w:ind w:firstLine="709"/>
        <w:rPr>
          <w:b/>
          <w:sz w:val="28"/>
          <w:szCs w:val="28"/>
          <w:lang w:val="en-US"/>
        </w:rPr>
      </w:pPr>
      <w:r>
        <w:rPr>
          <w:b/>
          <w:sz w:val="28"/>
          <w:szCs w:val="28"/>
        </w:rPr>
        <w:t>8</w:t>
      </w:r>
      <w:r w:rsidRPr="00E10184">
        <w:rPr>
          <w:b/>
          <w:sz w:val="28"/>
          <w:szCs w:val="28"/>
        </w:rPr>
        <w:t>.1. Основная литература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8794"/>
      </w:tblGrid>
      <w:tr w:rsidR="00C73321" w:rsidRPr="006977C7" w14:paraId="4C9F7D78" w14:textId="77777777" w:rsidTr="00C73321">
        <w:trPr>
          <w:trHeight w:val="417"/>
        </w:trPr>
        <w:tc>
          <w:tcPr>
            <w:tcW w:w="675" w:type="dxa"/>
            <w:vAlign w:val="center"/>
          </w:tcPr>
          <w:p w14:paraId="7EF7B0B5" w14:textId="77777777" w:rsidR="00C73321" w:rsidRPr="006977C7" w:rsidRDefault="00C73321" w:rsidP="00C73321">
            <w:pPr>
              <w:tabs>
                <w:tab w:val="left" w:pos="0"/>
              </w:tabs>
              <w:autoSpaceDE w:val="0"/>
              <w:ind w:firstLine="5"/>
              <w:jc w:val="center"/>
            </w:pPr>
            <w:r w:rsidRPr="006977C7">
              <w:t>№ п/п</w:t>
            </w:r>
          </w:p>
        </w:tc>
        <w:tc>
          <w:tcPr>
            <w:tcW w:w="8794" w:type="dxa"/>
            <w:vAlign w:val="center"/>
          </w:tcPr>
          <w:p w14:paraId="7F431C3E" w14:textId="77777777" w:rsidR="00C73321" w:rsidRPr="006977C7" w:rsidRDefault="00C73321" w:rsidP="00C73321">
            <w:pPr>
              <w:tabs>
                <w:tab w:val="left" w:pos="0"/>
              </w:tabs>
              <w:autoSpaceDE w:val="0"/>
              <w:ind w:firstLine="5"/>
              <w:jc w:val="center"/>
            </w:pPr>
            <w:r w:rsidRPr="006977C7">
              <w:t>Автор (ы), наименование, место издания и издательство, год</w:t>
            </w:r>
          </w:p>
        </w:tc>
      </w:tr>
      <w:tr w:rsidR="00C73321" w:rsidRPr="006977C7" w14:paraId="14747960" w14:textId="77777777" w:rsidTr="00C73321">
        <w:trPr>
          <w:trHeight w:val="90"/>
        </w:trPr>
        <w:tc>
          <w:tcPr>
            <w:tcW w:w="675" w:type="dxa"/>
            <w:vAlign w:val="center"/>
          </w:tcPr>
          <w:p w14:paraId="1D9D43AE" w14:textId="77777777" w:rsidR="00C73321" w:rsidRPr="006977C7" w:rsidRDefault="00C73321" w:rsidP="00C73321">
            <w:pPr>
              <w:tabs>
                <w:tab w:val="left" w:pos="0"/>
              </w:tabs>
              <w:autoSpaceDE w:val="0"/>
              <w:ind w:firstLine="5"/>
              <w:jc w:val="center"/>
              <w:rPr>
                <w:b/>
                <w:i/>
              </w:rPr>
            </w:pPr>
            <w:r w:rsidRPr="006977C7">
              <w:rPr>
                <w:b/>
                <w:i/>
              </w:rPr>
              <w:t>1</w:t>
            </w:r>
          </w:p>
        </w:tc>
        <w:tc>
          <w:tcPr>
            <w:tcW w:w="8794" w:type="dxa"/>
            <w:vAlign w:val="center"/>
          </w:tcPr>
          <w:p w14:paraId="353A30F2" w14:textId="77777777" w:rsidR="00C73321" w:rsidRPr="006977C7" w:rsidRDefault="00C73321" w:rsidP="00C73321">
            <w:pPr>
              <w:tabs>
                <w:tab w:val="left" w:pos="0"/>
              </w:tabs>
              <w:autoSpaceDE w:val="0"/>
              <w:ind w:firstLine="5"/>
              <w:jc w:val="center"/>
              <w:rPr>
                <w:b/>
                <w:i/>
                <w:lang w:val="en-US"/>
              </w:rPr>
            </w:pPr>
            <w:r w:rsidRPr="006977C7">
              <w:rPr>
                <w:b/>
                <w:i/>
                <w:lang w:val="en-US"/>
              </w:rPr>
              <w:t xml:space="preserve">Бахвалов Н. С., Жидков Н. П., Кобельков Г. М. Численные методы. Москва: Лаборатория знаний, 2020. — Текст: электронный. ЭБС «Лань». URL: https://e.lanbook.com/book/126099 (дата обращения: 01.10.2026).</w:t>
            </w:r>
          </w:p>
        </w:tc>
      </w:tr>
      <w:tr w:rsidR="00C73321" w:rsidRPr="006977C7" w14:paraId="2C309138" w14:textId="77777777" w:rsidTr="00C73321">
        <w:trPr>
          <w:cantSplit/>
          <w:trHeight w:val="607"/>
        </w:trPr>
        <w:tc>
          <w:tcPr>
            <w:tcW w:w="675" w:type="dxa"/>
            <w:vAlign w:val="center"/>
          </w:tcPr>
          <w:p w14:paraId="536119F6" w14:textId="77777777" w:rsidR="00C73321" w:rsidRPr="006977C7" w:rsidRDefault="00C73321" w:rsidP="00C73321">
            <w:pPr>
              <w:tabs>
                <w:tab w:val="left" w:pos="0"/>
              </w:tabs>
              <w:autoSpaceDE w:val="0"/>
              <w:ind w:firstLine="5"/>
              <w:contextualSpacing/>
            </w:pPr>
            <w:r w:rsidRPr="006977C7">
              <w:t>1.</w:t>
            </w:r>
          </w:p>
        </w:tc>
        <w:tc>
          <w:tcPr>
            <w:tcW w:w="8794" w:type="dxa"/>
          </w:tcPr>
          <w:p w14:paraId="4F2DD426" w14:textId="77777777" w:rsidR="00C73321" w:rsidRPr="006977C7" w:rsidRDefault="00583D62" w:rsidP="00C73321">
            <w:pPr>
              <w:pStyle w:val="af6"/>
              <w:tabs>
                <w:tab w:val="left" w:pos="0"/>
              </w:tabs>
              <w:spacing w:before="0" w:after="0"/>
              <w:ind w:firstLine="5"/>
              <w:rPr>
                <w:shd w:val="clear" w:color="auto" w:fill="FFFFFF"/>
              </w:rPr>
            </w:pPr>
            <w:proofErr w:type="spellStart"/>
            <w:r w:rsidRPr="00583D62">
              <w:rPr>
                <w:b/>
                <w:bCs/>
                <w:spacing w:val="-4"/>
              </w:rPr>
              <w:t xml:space="preserve">Хилл К. Научное программирование на Python / перев</w:t>
            </w:r>
            <w:proofErr w:type="spellEnd"/>
            <w:r w:rsidRPr="00583D62">
              <w:rPr>
                <w:spacing w:val="-4"/>
              </w:rPr>
              <w:t xml:space="preserve">од А. В. Сн</w:t>
            </w:r>
            <w:r w:rsidRPr="00583D62">
              <w:rPr>
                <w:b/>
                <w:bCs/>
                <w:spacing w:val="-4"/>
              </w:rPr>
              <w:t xml:space="preserve">астина</w:t>
            </w:r>
            <w:r w:rsidRPr="00583D62">
              <w:rPr>
                <w:spacing w:val="-4"/>
              </w:rPr>
              <w:t xml:space="preserve"/>
            </w:r>
            <w:r w:rsidRPr="00583D62">
              <w:rPr>
                <w:b/>
                <w:bCs/>
                <w:spacing w:val="-4"/>
              </w:rPr>
              <w:t xml:space="preserve"/>
            </w:r>
            <w:r w:rsidRPr="00583D62">
              <w:rPr>
                <w:spacing w:val="-4"/>
              </w:rPr>
              <w:t xml:space="preserve">.</w:t>
            </w:r>
            <w:proofErr w:type="spellStart"/>
            <w:r w:rsidRPr="00583D62">
              <w:rPr>
                <w:b/>
                <w:bCs/>
                <w:spacing w:val="-4"/>
              </w:rPr>
              <w:t xml:space="preserve"/>
            </w:r>
            <w:proofErr w:type="spellEnd"/>
            <w:r w:rsidRPr="00583D62">
              <w:rPr>
                <w:spacing w:val="-4"/>
              </w:rPr>
              <w:t xml:space="preserve"> Москва: </w:t>
            </w:r>
            <w:proofErr w:type="spellStart"/>
            <w:r w:rsidRPr="00583D62">
              <w:rPr>
                <w:spacing w:val="-4"/>
              </w:rPr>
              <w:t xml:space="preserve"/>
            </w:r>
            <w:proofErr w:type="spellEnd"/>
            <w:r w:rsidRPr="00583D62">
              <w:rPr>
                <w:spacing w:val="-4"/>
              </w:rPr>
              <w:t xml:space="preserve">ДМК Пресс, 2021. 646 с. — Текст: электронный. ЭБС «Лань». URL: </w:t>
            </w:r>
            <w:hyperlink r:id="rId7" w:history="1">
              <w:r w:rsidRPr="00583D62">
                <w:rPr>
                  <w:rStyle w:val="a4"/>
                  <w:spacing w:val="-4"/>
                </w:rPr>
                <w:t xml:space="preserve">https://e.lanbook.com/book/241031 </w:t>
              </w:r>
            </w:hyperlink>
            <w:r w:rsidRPr="00583D62">
              <w:rPr>
                <w:spacing w:val="-4"/>
              </w:rPr>
              <w:t xml:space="preserve">(дата обращения: 01.10.2026).</w:t>
            </w:r>
            <w:proofErr w:type="spellStart"/>
            <w:r w:rsidRPr="00583D62">
              <w:rPr>
                <w:spacing w:val="-4"/>
              </w:rPr>
              <w:t xml:space="preserve"/>
            </w:r>
            <w:proofErr w:type="spellEnd"/>
            <w:r w:rsidRPr="00583D62">
              <w:rPr>
                <w:spacing w:val="-4"/>
              </w:rPr>
              <w:t xml:space="preserve"/>
            </w:r>
          </w:p>
        </w:tc>
      </w:tr>
      <w:tr w:rsidR="00C73321" w:rsidRPr="006977C7" w14:paraId="099A8616" w14:textId="77777777" w:rsidTr="00C73321">
        <w:trPr>
          <w:cantSplit/>
          <w:trHeight w:val="827"/>
        </w:trPr>
        <w:tc>
          <w:tcPr>
            <w:tcW w:w="675" w:type="dxa"/>
            <w:vAlign w:val="center"/>
          </w:tcPr>
          <w:p w14:paraId="5E3FDBE5" w14:textId="77777777" w:rsidR="00C73321" w:rsidRPr="006977C7" w:rsidRDefault="00C73321" w:rsidP="00C73321">
            <w:pPr>
              <w:tabs>
                <w:tab w:val="left" w:pos="0"/>
              </w:tabs>
              <w:autoSpaceDE w:val="0"/>
              <w:ind w:firstLine="5"/>
              <w:contextualSpacing/>
            </w:pPr>
            <w:r w:rsidRPr="006977C7">
              <w:lastRenderedPageBreak/>
              <w:t>2.</w:t>
            </w:r>
          </w:p>
        </w:tc>
        <w:tc>
          <w:tcPr>
            <w:tcW w:w="8794" w:type="dxa"/>
          </w:tcPr>
          <w:p w14:paraId="52E3D621" w14:textId="77777777" w:rsidR="00C73321" w:rsidRPr="006977C7" w:rsidRDefault="00583D62" w:rsidP="00C73321">
            <w:pPr>
              <w:pStyle w:val="af6"/>
              <w:tabs>
                <w:tab w:val="left" w:pos="0"/>
              </w:tabs>
              <w:spacing w:before="0" w:after="0"/>
              <w:ind w:firstLine="5"/>
            </w:pPr>
            <w:r w:rsidRPr="00583D62">
              <w:t xml:space="preserve">Шкляр М. Ф. Основы научных исследований. Москва: Дашков и К, 2017. 208 с. — Текст: элек</w:t>
            </w:r>
            <w:proofErr w:type="spellStart"/>
            <w:r w:rsidRPr="00583D62">
              <w:t xml:space="preserve">тронный</w:t>
            </w:r>
            <w:proofErr w:type="spellEnd"/>
            <w:r w:rsidRPr="00583D62">
              <w:t xml:space="preserve">. ЭБС «Лань». URL: </w:t>
            </w:r>
            <w:hyperlink r:id="rId8" w:history="1">
              <w:r w:rsidRPr="00583D62">
                <w:rPr>
                  <w:rStyle w:val="a4"/>
                </w:rPr>
                <w:t xml:space="preserve">https://e.lanbook.com/book/93545 </w:t>
              </w:r>
            </w:hyperlink>
            <w:r w:rsidRPr="00583D62">
              <w:t xml:space="preserve">(дата обращения: 01.10.2026).</w:t>
            </w:r>
            <w:proofErr w:type="spellStart"/>
            <w:r w:rsidRPr="00583D62">
              <w:t xml:space="preserve"/>
            </w:r>
            <w:proofErr w:type="spellEnd"/>
            <w:r w:rsidRPr="00583D62">
              <w:t xml:space="preserve"/>
            </w:r>
          </w:p>
        </w:tc>
      </w:tr>
    </w:tbl>
    <w:p w14:paraId="0816A228" w14:textId="77777777" w:rsidR="00822731" w:rsidRDefault="00822731" w:rsidP="00C73321">
      <w:pPr>
        <w:ind w:firstLine="709"/>
        <w:rPr>
          <w:b/>
          <w:sz w:val="28"/>
          <w:szCs w:val="28"/>
        </w:rPr>
      </w:pPr>
    </w:p>
    <w:p w14:paraId="675799CB" w14:textId="77777777" w:rsidR="00C73321" w:rsidRDefault="00C73321" w:rsidP="00C73321">
      <w:pPr>
        <w:ind w:firstLine="709"/>
        <w:rPr>
          <w:b/>
          <w:sz w:val="28"/>
          <w:szCs w:val="28"/>
          <w:lang w:val="en-US"/>
        </w:rPr>
      </w:pPr>
      <w:r>
        <w:rPr>
          <w:b/>
          <w:sz w:val="28"/>
          <w:szCs w:val="28"/>
        </w:rPr>
        <w:t>8.2. Дополнительная литература</w:t>
      </w:r>
    </w:p>
    <w:tbl>
      <w:tblPr>
        <w:tblW w:w="9536" w:type="dxa"/>
        <w:tblInd w:w="-72" w:type="dxa"/>
        <w:tblLayout w:type="fixed"/>
        <w:tblLook w:val="0000" w:firstRow="0" w:lastRow="0" w:firstColumn="0" w:lastColumn="0" w:noHBand="0" w:noVBand="0"/>
      </w:tblPr>
      <w:tblGrid>
        <w:gridCol w:w="680"/>
        <w:gridCol w:w="8856"/>
      </w:tblGrid>
      <w:tr w:rsidR="00C73321" w:rsidRPr="006977C7" w14:paraId="1CC42CF3" w14:textId="77777777" w:rsidTr="00C73321">
        <w:trPr>
          <w:cantSplit/>
          <w:trHeight w:val="211"/>
        </w:trPr>
        <w:tc>
          <w:tcPr>
            <w:tcW w:w="680" w:type="dxa"/>
            <w:tcBorders>
              <w:top w:val="single" w:sz="4" w:space="0" w:color="000000"/>
              <w:left w:val="single" w:sz="4" w:space="0" w:color="000000"/>
              <w:bottom w:val="single" w:sz="4" w:space="0" w:color="000000"/>
            </w:tcBorders>
            <w:shd w:val="clear" w:color="auto" w:fill="auto"/>
            <w:vAlign w:val="center"/>
          </w:tcPr>
          <w:p w14:paraId="26B3E29B" w14:textId="77777777" w:rsidR="00C73321" w:rsidRPr="006977C7" w:rsidRDefault="00C73321" w:rsidP="00C73321">
            <w:pPr>
              <w:snapToGrid w:val="0"/>
              <w:ind w:firstLine="0"/>
              <w:jc w:val="center"/>
            </w:pPr>
            <w:r w:rsidRPr="006977C7">
              <w:t>№ п/п</w:t>
            </w:r>
          </w:p>
        </w:tc>
        <w:tc>
          <w:tcPr>
            <w:tcW w:w="8856" w:type="dxa"/>
            <w:tcBorders>
              <w:top w:val="single" w:sz="4" w:space="0" w:color="000000"/>
              <w:left w:val="single" w:sz="4" w:space="0" w:color="000000"/>
            </w:tcBorders>
            <w:shd w:val="clear" w:color="auto" w:fill="auto"/>
            <w:vAlign w:val="center"/>
          </w:tcPr>
          <w:p w14:paraId="5E091053" w14:textId="77777777" w:rsidR="00C73321" w:rsidRPr="006977C7" w:rsidRDefault="00C73321" w:rsidP="00C73321">
            <w:pPr>
              <w:ind w:firstLine="0"/>
              <w:jc w:val="center"/>
            </w:pPr>
            <w:r w:rsidRPr="006977C7">
              <w:t>Наименование А</w:t>
            </w:r>
            <w:r w:rsidRPr="006977C7">
              <w:t>в</w:t>
            </w:r>
            <w:r w:rsidRPr="006977C7">
              <w:t>тор(ы) Год и место издания</w:t>
            </w:r>
          </w:p>
        </w:tc>
      </w:tr>
      <w:tr w:rsidR="00C73321" w:rsidRPr="006977C7" w14:paraId="311570DD"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2CFD363A" w14:textId="77777777" w:rsidR="00C73321" w:rsidRPr="006977C7" w:rsidRDefault="00C73321" w:rsidP="00C73321">
            <w:pPr>
              <w:tabs>
                <w:tab w:val="left" w:pos="0"/>
              </w:tabs>
              <w:autoSpaceDE w:val="0"/>
              <w:ind w:firstLine="5"/>
              <w:contextualSpacing/>
            </w:pPr>
            <w:r w:rsidRPr="006977C7">
              <w:t>1.</w:t>
            </w:r>
          </w:p>
        </w:tc>
        <w:tc>
          <w:tcPr>
            <w:tcW w:w="8856" w:type="dxa"/>
            <w:tcBorders>
              <w:top w:val="single" w:sz="4" w:space="0" w:color="000000"/>
              <w:left w:val="single" w:sz="4" w:space="0" w:color="000000"/>
              <w:bottom w:val="single" w:sz="4" w:space="0" w:color="000000"/>
            </w:tcBorders>
            <w:shd w:val="clear" w:color="auto" w:fill="auto"/>
          </w:tcPr>
          <w:p w14:paraId="091621A5" w14:textId="77777777" w:rsidR="00C73321" w:rsidRPr="006977C7" w:rsidRDefault="00583D62" w:rsidP="00C73321">
            <w:pPr>
              <w:pStyle w:val="af6"/>
              <w:spacing w:before="0" w:after="0"/>
              <w:rPr>
                <w:b/>
                <w:bCs/>
              </w:rPr>
            </w:pPr>
            <w:r w:rsidRPr="00583D62">
              <w:t xml:space="preserve">Амосов А. А., Дубинский Ю. А., Копченова Н. В. Вычислительные методы. Санкт-Петербург: Лань, 2014. 672 с. — Текст: электронный. ЭБС «Лань». URL: </w:t>
            </w:r>
            <w:hyperlink r:id="rId9" w:history="1">
              <w:r w:rsidRPr="00583D62">
                <w:rPr>
                  <w:rStyle w:val="a4"/>
                </w:rPr>
                <w:t xml:space="preserve">https://e.lanbook.com/book/42190</w:t>
              </w:r>
            </w:hyperlink>
            <w:r w:rsidRPr="00583D62">
              <w:t xml:space="preserve"> (дата обращения: 01.10.2026).</w:t>
            </w:r>
            <w:proofErr w:type="spellStart"/>
            <w:r w:rsidRPr="00583D62">
              <w:t xml:space="preserve"/>
            </w:r>
            <w:proofErr w:type="spellEnd"/>
            <w:r w:rsidRPr="00583D62">
              <w:t xml:space="preserve"/>
            </w:r>
          </w:p>
        </w:tc>
      </w:tr>
      <w:tr w:rsidR="00C73321" w:rsidRPr="006977C7" w14:paraId="5C8FD920"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1E97916C" w14:textId="77777777" w:rsidR="00C73321" w:rsidRPr="006977C7" w:rsidRDefault="00C73321" w:rsidP="00C73321">
            <w:pPr>
              <w:snapToGrid w:val="0"/>
              <w:ind w:firstLine="0"/>
              <w:jc w:val="center"/>
            </w:pPr>
            <w:r w:rsidRPr="006977C7">
              <w:t>2.</w:t>
            </w:r>
          </w:p>
        </w:tc>
        <w:tc>
          <w:tcPr>
            <w:tcW w:w="8856" w:type="dxa"/>
            <w:tcBorders>
              <w:top w:val="single" w:sz="4" w:space="0" w:color="000000"/>
              <w:left w:val="single" w:sz="4" w:space="0" w:color="000000"/>
              <w:bottom w:val="single" w:sz="4" w:space="0" w:color="000000"/>
            </w:tcBorders>
            <w:shd w:val="clear" w:color="auto" w:fill="auto"/>
          </w:tcPr>
          <w:p w14:paraId="37B2AC7C" w14:textId="77777777" w:rsidR="00C73321" w:rsidRPr="006977C7" w:rsidRDefault="00583D62" w:rsidP="00C73321">
            <w:pPr>
              <w:pStyle w:val="af6"/>
              <w:spacing w:before="0" w:after="0"/>
            </w:pPr>
            <w:proofErr w:type="spellStart"/>
            <w:r w:rsidRPr="00583D62">
              <w:rPr>
                <w:i/>
                <w:iCs/>
              </w:rPr>
              <w:t xml:space="preserve">Python</w:t>
            </w:r>
            <w:proofErr w:type="spellEnd"/>
            <w:r w:rsidRPr="00583D62">
              <w:rPr>
                <w:i/>
                <w:iCs/>
              </w:rPr>
              <w:t xml:space="preserve"/>
            </w:r>
            <w:r w:rsidRPr="00583D62">
              <w:rPr>
                <w:iCs/>
              </w:rPr>
              <w:t xml:space="preserve">: официа</w:t>
            </w:r>
            <w:proofErr w:type="spellStart"/>
            <w:r w:rsidRPr="00583D62">
              <w:rPr>
                <w:iCs/>
              </w:rPr>
              <w:t xml:space="preserve"/>
            </w:r>
            <w:proofErr w:type="spellEnd"/>
            <w:r w:rsidRPr="00583D62">
              <w:rPr>
                <w:iCs/>
              </w:rPr>
              <w:t xml:space="preserve"/>
            </w:r>
            <w:proofErr w:type="spellStart"/>
            <w:r w:rsidRPr="00583D62">
              <w:rPr>
                <w:iCs/>
              </w:rPr>
              <w:t xml:space="preserve"/>
            </w:r>
            <w:proofErr w:type="spellEnd"/>
            <w:r w:rsidRPr="00583D62">
              <w:rPr>
                <w:iCs/>
              </w:rPr>
              <w:t xml:space="preserve"/>
            </w:r>
            <w:proofErr w:type="spellStart"/>
            <w:r w:rsidRPr="00583D62">
              <w:rPr>
                <w:iCs/>
              </w:rPr>
              <w:t xml:space="preserve"/>
            </w:r>
            <w:proofErr w:type="spellEnd"/>
            <w:r w:rsidRPr="00583D62">
              <w:rPr>
                <w:iCs/>
              </w:rPr>
              <w:t xml:space="preserve">льная документация</w:t>
            </w:r>
            <w:proofErr w:type="spellStart"/>
            <w:r w:rsidRPr="00583D62">
              <w:rPr>
                <w:iCs/>
              </w:rPr>
              <w:t xml:space="preserve"/>
            </w:r>
            <w:proofErr w:type="spellEnd"/>
            <w:r w:rsidRPr="00583D62">
              <w:rPr>
                <w:iCs/>
              </w:rPr>
              <w:t xml:space="preserve">. URL: </w:t>
            </w:r>
            <w:hyperlink r:id="rId10" w:tgtFrame="_blank" w:history="1">
              <w:r w:rsidRPr="00583D62">
                <w:rPr>
                  <w:rStyle w:val="a4"/>
                  <w:iCs/>
                </w:rPr>
                <w:t xml:space="preserve">https://docs.python.org/3/ . Режим </w:t>
              </w:r>
            </w:hyperlink>
            <w:r w:rsidRPr="00583D62">
              <w:rPr>
                <w:iCs/>
              </w:rPr>
              <w:t xml:space="preserve">доступа: свободный.</w:t>
            </w:r>
          </w:p>
        </w:tc>
      </w:tr>
      <w:tr w:rsidR="00C73321" w:rsidRPr="006977C7" w14:paraId="43F0E9FA"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158996CA" w14:textId="77777777" w:rsidR="00C73321" w:rsidRPr="006977C7" w:rsidRDefault="00C73321" w:rsidP="00C73321">
            <w:pPr>
              <w:snapToGrid w:val="0"/>
              <w:ind w:firstLine="0"/>
              <w:jc w:val="center"/>
            </w:pPr>
            <w:r w:rsidRPr="006977C7">
              <w:t xml:space="preserve">3.</w:t>
            </w:r>
          </w:p>
        </w:tc>
        <w:tc>
          <w:tcPr>
            <w:tcW w:w="8856" w:type="dxa"/>
            <w:tcBorders>
              <w:top w:val="single" w:sz="4" w:space="0" w:color="000000"/>
              <w:left w:val="single" w:sz="4" w:space="0" w:color="000000"/>
              <w:bottom w:val="single" w:sz="4" w:space="0" w:color="000000"/>
            </w:tcBorders>
            <w:shd w:val="clear" w:color="auto" w:fill="auto"/>
          </w:tcPr>
          <w:p w14:paraId="5A6A8804" w14:textId="77777777" w:rsidR="00C73321" w:rsidRPr="006977C7" w:rsidRDefault="00583D62" w:rsidP="00C73321">
            <w:pPr>
              <w:pStyle w:val="af6"/>
              <w:tabs>
                <w:tab w:val="left" w:pos="0"/>
              </w:tabs>
              <w:spacing w:before="0" w:after="0"/>
              <w:ind w:firstLine="5"/>
            </w:pPr>
            <w:r w:rsidRPr="00583D62">
              <w:rPr>
                <w:b/>
                <w:bCs/>
                <w:shd w:val="clear" w:color="auto" w:fill="FFFFFF"/>
              </w:rPr>
              <w:t xml:space="preserve">NumPy</w:t>
            </w:r>
            <w:r w:rsidRPr="00583D62">
              <w:rPr>
                <w:shd w:val="clear" w:color="auto" w:fill="FFFFFF"/>
              </w:rPr>
              <w:t xml:space="preserve"/>
            </w:r>
            <w:r w:rsidRPr="00583D62">
              <w:rPr>
                <w:b/>
                <w:bCs/>
                <w:shd w:val="clear" w:color="auto" w:fill="FFFFFF"/>
              </w:rPr>
              <w:t xml:space="preserve"/>
            </w:r>
            <w:r w:rsidRPr="00583D62">
              <w:rPr>
                <w:shd w:val="clear" w:color="auto" w:fill="FFFFFF"/>
              </w:rPr>
              <w:t xml:space="preserve"/>
            </w:r>
            <w:r w:rsidRPr="00583D62">
              <w:rPr>
                <w:b/>
                <w:bCs/>
                <w:shd w:val="clear" w:color="auto" w:fill="FFFFFF"/>
              </w:rPr>
              <w:t xml:space="preserve"/>
            </w:r>
            <w:r w:rsidRPr="00583D62">
              <w:rPr>
                <w:shd w:val="clear" w:color="auto" w:fill="FFFFFF"/>
              </w:rPr>
              <w:t xml:space="preserve">: официальна</w:t>
            </w:r>
            <w:proofErr w:type="spellStart"/>
            <w:r w:rsidRPr="00583D62">
              <w:rPr>
                <w:shd w:val="clear" w:color="auto" w:fill="FFFFFF"/>
              </w:rPr>
              <w:t xml:space="preserve">я</w:t>
            </w:r>
            <w:proofErr w:type="spellEnd"/>
            <w:r w:rsidRPr="00583D62">
              <w:rPr>
                <w:shd w:val="clear" w:color="auto" w:fill="FFFFFF"/>
              </w:rPr>
              <w:t xml:space="preserve"/>
            </w:r>
            <w:proofErr w:type="spellStart"/>
            <w:r w:rsidRPr="00583D62">
              <w:rPr>
                <w:shd w:val="clear" w:color="auto" w:fill="FFFFFF"/>
              </w:rPr>
              <w:t xml:space="preserve"/>
            </w:r>
            <w:proofErr w:type="spellEnd"/>
            <w:r w:rsidRPr="00583D62">
              <w:rPr>
                <w:shd w:val="clear" w:color="auto" w:fill="FFFFFF"/>
              </w:rPr>
              <w:t xml:space="preserve"> документация. URL: </w:t>
            </w:r>
            <w:proofErr w:type="spellStart"/>
            <w:r w:rsidRPr="00583D62">
              <w:rPr>
                <w:shd w:val="clear" w:color="auto" w:fill="FFFFFF"/>
              </w:rPr>
              <w:t xml:space="preserve">https://numpy.org/doc/</w:t>
            </w:r>
            <w:proofErr w:type="spellEnd"/>
            <w:r w:rsidRPr="00583D62">
              <w:rPr>
                <w:shd w:val="clear" w:color="auto" w:fill="FFFFFF"/>
              </w:rPr>
              <w:t xml:space="preserve"> . Режим доступа: свобод</w:t>
            </w:r>
            <w:hyperlink r:id="rId11" w:history="1">
              <w:r w:rsidRPr="00583D62">
                <w:rPr>
                  <w:rStyle w:val="a4"/>
                  <w:shd w:val="clear" w:color="auto" w:fill="FFFFFF"/>
                </w:rPr>
                <w:t xml:space="preserve"/>
              </w:r>
            </w:hyperlink>
            <w:r w:rsidRPr="00583D62">
              <w:rPr>
                <w:shd w:val="clear" w:color="auto" w:fill="FFFFFF"/>
              </w:rPr>
              <w:t xml:space="preserve"/>
            </w:r>
            <w:proofErr w:type="spellStart"/>
            <w:r w:rsidRPr="00583D62">
              <w:rPr>
                <w:shd w:val="clear" w:color="auto" w:fill="FFFFFF"/>
              </w:rPr>
              <w:t xml:space="preserve"/>
            </w:r>
            <w:proofErr w:type="spellEnd"/>
            <w:r w:rsidRPr="00583D62">
              <w:rPr>
                <w:shd w:val="clear" w:color="auto" w:fill="FFFFFF"/>
              </w:rPr>
              <w:t xml:space="preserve">ный.</w:t>
            </w:r>
          </w:p>
        </w:tc>
      </w:tr>
      <w:tr w:rsidR="00C73321" w:rsidRPr="006977C7" w14:paraId="1E7283CF"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0C4D0493" w14:textId="77777777" w:rsidR="00C73321" w:rsidRPr="006977C7" w:rsidRDefault="00C73321" w:rsidP="00C73321">
            <w:pPr>
              <w:snapToGrid w:val="0"/>
              <w:ind w:firstLine="0"/>
              <w:jc w:val="center"/>
            </w:pPr>
            <w:r w:rsidRPr="006977C7">
              <w:t xml:space="preserve">4.</w:t>
            </w:r>
          </w:p>
        </w:tc>
        <w:tc>
          <w:tcPr>
            <w:tcW w:w="8856" w:type="dxa"/>
            <w:tcBorders>
              <w:top w:val="single" w:sz="4" w:space="0" w:color="000000"/>
              <w:left w:val="single" w:sz="4" w:space="0" w:color="000000"/>
              <w:bottom w:val="single" w:sz="4" w:space="0" w:color="000000"/>
            </w:tcBorders>
            <w:shd w:val="clear" w:color="auto" w:fill="auto"/>
          </w:tcPr>
          <w:p w14:paraId="01B52C56" w14:textId="77777777" w:rsidR="00C73321" w:rsidRPr="006977C7" w:rsidRDefault="00583D62" w:rsidP="00C73321">
            <w:pPr>
              <w:pStyle w:val="af6"/>
              <w:tabs>
                <w:tab w:val="left" w:pos="0"/>
              </w:tabs>
              <w:spacing w:before="0" w:after="0"/>
              <w:ind w:firstLine="5"/>
            </w:pPr>
            <w:proofErr w:type="spellStart"/>
            <w:r w:rsidRPr="00583D62">
              <w:t xml:space="preserve">SciPy:</w:t>
            </w:r>
            <w:proofErr w:type="spellEnd"/>
            <w:r w:rsidRPr="00583D62">
              <w:t xml:space="preserve"> официальная доку</w:t>
            </w:r>
            <w:proofErr w:type="spellStart"/>
            <w:r w:rsidRPr="00583D62">
              <w:t xml:space="preserve"/>
            </w:r>
            <w:proofErr w:type="spellEnd"/>
            <w:r w:rsidRPr="00583D62">
              <w:t xml:space="preserve"/>
            </w:r>
            <w:proofErr w:type="spellStart"/>
            <w:r w:rsidRPr="00583D62">
              <w:t xml:space="preserve">ментация</w:t>
            </w:r>
            <w:proofErr w:type="spellEnd"/>
            <w:r w:rsidRPr="00583D62">
              <w:t xml:space="preserve">. URL: https://docs.scipy.org/doc/scipy/ . Режим доступа: свобод</w:t>
            </w:r>
            <w:hyperlink r:id="rId12" w:history="1">
              <w:r w:rsidRPr="00583D62">
                <w:rPr>
                  <w:rStyle w:val="a4"/>
                </w:rPr>
                <w:t xml:space="preserve"/>
              </w:r>
            </w:hyperlink>
            <w:r w:rsidR="001212BE">
              <w:t xml:space="preserve"/>
            </w:r>
            <w:r w:rsidRPr="00583D62">
              <w:t xml:space="preserve"/>
            </w:r>
            <w:proofErr w:type="spellStart"/>
            <w:r w:rsidRPr="00583D62">
              <w:t xml:space="preserve"/>
            </w:r>
            <w:proofErr w:type="spellEnd"/>
            <w:r w:rsidRPr="00583D62">
              <w:t xml:space="preserve">ный.</w:t>
            </w:r>
          </w:p>
        </w:tc>
      </w:tr>
      <w:tr w:rsidR="00C73321" w:rsidRPr="006977C7" w14:paraId="71D1F923"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2A376841" w14:textId="77777777" w:rsidR="00C73321" w:rsidRPr="006977C7" w:rsidRDefault="00C73321" w:rsidP="00C73321">
            <w:pPr>
              <w:snapToGrid w:val="0"/>
              <w:ind w:firstLine="0"/>
              <w:jc w:val="center"/>
            </w:pPr>
            <w:r w:rsidRPr="006977C7">
              <w:t xml:space="preserve">5.</w:t>
            </w:r>
          </w:p>
        </w:tc>
        <w:tc>
          <w:tcPr>
            <w:tcW w:w="8856" w:type="dxa"/>
            <w:tcBorders>
              <w:top w:val="single" w:sz="4" w:space="0" w:color="000000"/>
              <w:left w:val="single" w:sz="4" w:space="0" w:color="000000"/>
              <w:bottom w:val="single" w:sz="4" w:space="0" w:color="000000"/>
            </w:tcBorders>
            <w:shd w:val="clear" w:color="auto" w:fill="auto"/>
            <w:vAlign w:val="center"/>
          </w:tcPr>
          <w:p w14:paraId="2AA75E1B" w14:textId="77777777" w:rsidR="00C73321" w:rsidRPr="006977C7" w:rsidRDefault="00583D62" w:rsidP="00C73321">
            <w:pPr>
              <w:pStyle w:val="af6"/>
              <w:widowControl w:val="0"/>
              <w:spacing w:before="0" w:after="0"/>
              <w:rPr>
                <w:rFonts w:eastAsia="Arial Unicode MS"/>
                <w:kern w:val="3"/>
                <w:lang w:eastAsia="zh-CN" w:bidi="hi-IN"/>
              </w:rPr>
            </w:pPr>
            <w:r w:rsidRPr="00583D62">
              <w:rPr>
                <w:rFonts w:eastAsia="Arial Unicode MS"/>
                <w:kern w:val="3"/>
                <w:lang w:eastAsia="zh-CN" w:bidi="hi-IN"/>
              </w:rPr>
              <w:t xml:space="preserve">SageMath: официальная документация. URL: https://doc.sagemath.org/ .</w:t>
            </w:r>
            <w:proofErr w:type="spellStart"/>
            <w:r w:rsidRPr="00583D62">
              <w:rPr>
                <w:rFonts w:eastAsia="Arial Unicode MS"/>
                <w:kern w:val="3"/>
                <w:lang w:eastAsia="zh-CN" w:bidi="hi-IN"/>
              </w:rPr>
              <w:t xml:space="preserve"/>
            </w:r>
            <w:proofErr w:type="spellEnd"/>
            <w:r w:rsidRPr="00583D62">
              <w:rPr>
                <w:rFonts w:eastAsia="Arial Unicode MS"/>
                <w:kern w:val="3"/>
                <w:lang w:eastAsia="zh-CN" w:bidi="hi-IN"/>
              </w:rPr>
              <w:t xml:space="preserve"> Режим доступа: свобод</w:t>
            </w:r>
            <w:hyperlink r:id="rId13" w:history="1">
              <w:r w:rsidRPr="00583D62">
                <w:rPr>
                  <w:rStyle w:val="a4"/>
                  <w:rFonts w:eastAsia="Arial Unicode MS"/>
                  <w:kern w:val="3"/>
                  <w:lang w:eastAsia="zh-CN" w:bidi="hi-IN"/>
                </w:rPr>
                <w:t xml:space="preserve"/>
              </w:r>
            </w:hyperlink>
            <w:r w:rsidRPr="00583D62">
              <w:rPr>
                <w:rFonts w:eastAsia="Arial Unicode MS"/>
                <w:kern w:val="3"/>
                <w:lang w:eastAsia="zh-CN" w:bidi="hi-IN"/>
              </w:rPr>
              <w:t xml:space="preserve"/>
            </w:r>
            <w:proofErr w:type="spellStart"/>
            <w:r w:rsidRPr="00583D62">
              <w:rPr>
                <w:rFonts w:eastAsia="Arial Unicode MS"/>
                <w:kern w:val="3"/>
                <w:lang w:eastAsia="zh-CN" w:bidi="hi-IN"/>
              </w:rPr>
              <w:t xml:space="preserve"/>
            </w:r>
            <w:proofErr w:type="spellEnd"/>
            <w:r w:rsidRPr="00583D62">
              <w:rPr>
                <w:rFonts w:eastAsia="Arial Unicode MS"/>
                <w:kern w:val="3"/>
                <w:lang w:eastAsia="zh-CN" w:bidi="hi-IN"/>
              </w:rPr>
              <w:t xml:space="preserve">ный.</w:t>
            </w:r>
          </w:p>
        </w:tc>
      </w:tr>
      <w:tr w:rsidR="00C73321" w:rsidRPr="006977C7" w14:paraId="5B94A3A1" w14:textId="77777777" w:rsidTr="00C73321">
        <w:tc>
          <w:tcPr>
            <w:tcW w:w="680" w:type="dxa"/>
            <w:tcBorders>
              <w:top w:val="single" w:sz="4" w:space="0" w:color="000000"/>
              <w:left w:val="single" w:sz="4" w:space="0" w:color="000000"/>
              <w:bottom w:val="single" w:sz="4" w:space="0" w:color="000000"/>
            </w:tcBorders>
            <w:shd w:val="clear" w:color="auto" w:fill="auto"/>
            <w:vAlign w:val="center"/>
          </w:tcPr>
          <w:p w14:paraId="1F4FB0EC" w14:textId="77777777" w:rsidR="00C73321" w:rsidRPr="006977C7" w:rsidRDefault="00C73321" w:rsidP="00C73321">
            <w:pPr>
              <w:snapToGrid w:val="0"/>
              <w:ind w:firstLine="0"/>
              <w:jc w:val="center"/>
            </w:pPr>
            <w:r w:rsidRPr="006977C7">
              <w:t xml:space="preserve">6.</w:t>
            </w:r>
          </w:p>
        </w:tc>
        <w:tc>
          <w:tcPr>
            <w:tcW w:w="8856" w:type="dxa"/>
            <w:tcBorders>
              <w:top w:val="single" w:sz="4" w:space="0" w:color="000000"/>
              <w:left w:val="single" w:sz="4" w:space="0" w:color="000000"/>
              <w:bottom w:val="single" w:sz="4" w:space="0" w:color="000000"/>
            </w:tcBorders>
            <w:shd w:val="clear" w:color="auto" w:fill="auto"/>
            <w:vAlign w:val="center"/>
          </w:tcPr>
          <w:p w14:paraId="4F43154A" w14:textId="77777777" w:rsidR="00C73321" w:rsidRPr="006977C7" w:rsidRDefault="00583D62" w:rsidP="00C73321">
            <w:pPr>
              <w:pStyle w:val="af6"/>
              <w:widowControl w:val="0"/>
              <w:spacing w:before="0" w:after="0"/>
              <w:rPr>
                <w:rFonts w:eastAsia="Arial Unicode MS"/>
                <w:kern w:val="3"/>
                <w:lang w:eastAsia="zh-CN" w:bidi="hi-IN"/>
              </w:rPr>
            </w:pPr>
            <w:r w:rsidRPr="00583D62">
              <w:rPr>
                <w:rFonts w:eastAsia="Arial Unicode MS"/>
                <w:kern w:val="3"/>
                <w:lang w:eastAsia="zh-CN" w:bidi="hi-IN"/>
              </w:rPr>
              <w:t xml:space="preserve">scikit-learn: официальн</w:t>
            </w:r>
            <w:proofErr w:type="spellStart"/>
            <w:r w:rsidRPr="00583D62">
              <w:rPr>
                <w:rFonts w:eastAsia="Arial Unicode MS"/>
                <w:kern w:val="3"/>
                <w:lang w:eastAsia="zh-CN" w:bidi="hi-IN"/>
              </w:rPr>
              <w:t xml:space="preserve">ая</w:t>
            </w:r>
            <w:proofErr w:type="spellEnd"/>
            <w:r w:rsidRPr="00583D62">
              <w:rPr>
                <w:rFonts w:eastAsia="Arial Unicode MS"/>
                <w:kern w:val="3"/>
                <w:lang w:eastAsia="zh-CN" w:bidi="hi-IN"/>
              </w:rPr>
              <w:t xml:space="preserve"/>
            </w:r>
            <w:proofErr w:type="spellStart"/>
            <w:r w:rsidRPr="00583D62">
              <w:rPr>
                <w:rFonts w:eastAsia="Arial Unicode MS"/>
                <w:kern w:val="3"/>
                <w:lang w:eastAsia="zh-CN" w:bidi="hi-IN"/>
              </w:rPr>
              <w:t xml:space="preserve"/>
            </w:r>
            <w:proofErr w:type="spellEnd"/>
            <w:r w:rsidRPr="00583D62">
              <w:rPr>
                <w:rFonts w:eastAsia="Arial Unicode MS"/>
                <w:kern w:val="3"/>
                <w:lang w:eastAsia="zh-CN" w:bidi="hi-IN"/>
              </w:rPr>
              <w:t xml:space="preserve"> документация. URL: </w:t>
            </w:r>
            <w:proofErr w:type="spellStart"/>
            <w:r w:rsidRPr="00583D62">
              <w:rPr>
                <w:rFonts w:eastAsia="Arial Unicode MS"/>
                <w:kern w:val="3"/>
                <w:lang w:eastAsia="zh-CN" w:bidi="hi-IN"/>
              </w:rPr>
              <w:t xml:space="preserve">https://scikit</w:t>
            </w:r>
            <w:proofErr w:type="spellEnd"/>
            <w:r w:rsidRPr="00583D62">
              <w:rPr>
                <w:rFonts w:eastAsia="Arial Unicode MS"/>
                <w:kern w:val="3"/>
                <w:lang w:eastAsia="zh-CN" w:bidi="hi-IN"/>
              </w:rPr>
              <w:t xml:space="preserve">-learn.org/stable/ . Режим доступа: свобод</w:t>
            </w:r>
            <w:hyperlink r:id="rId14" w:history="1">
              <w:r w:rsidRPr="00583D62">
                <w:rPr>
                  <w:rStyle w:val="a4"/>
                  <w:rFonts w:eastAsia="Arial Unicode MS"/>
                  <w:kern w:val="3"/>
                  <w:lang w:eastAsia="zh-CN" w:bidi="hi-IN"/>
                </w:rPr>
                <w:t xml:space="preserve"/>
              </w:r>
            </w:hyperlink>
            <w:r w:rsidR="001212BE">
              <w:rPr>
                <w:rFonts w:eastAsia="Arial Unicode MS"/>
                <w:kern w:val="3"/>
                <w:lang w:eastAsia="zh-CN" w:bidi="hi-IN"/>
              </w:rPr>
              <w:t xml:space="preserve"/>
            </w:r>
            <w:r w:rsidRPr="00583D62">
              <w:rPr>
                <w:rFonts w:eastAsia="Arial Unicode MS"/>
                <w:kern w:val="3"/>
                <w:lang w:eastAsia="zh-CN" w:bidi="hi-IN"/>
              </w:rPr>
              <w:t xml:space="preserve"/>
            </w:r>
            <w:proofErr w:type="spellStart"/>
            <w:r w:rsidRPr="00583D62">
              <w:rPr>
                <w:rFonts w:eastAsia="Arial Unicode MS"/>
                <w:kern w:val="3"/>
                <w:lang w:eastAsia="zh-CN" w:bidi="hi-IN"/>
              </w:rPr>
              <w:t xml:space="preserve"/>
            </w:r>
            <w:proofErr w:type="spellEnd"/>
            <w:r w:rsidRPr="00583D62">
              <w:rPr>
                <w:rFonts w:eastAsia="Arial Unicode MS"/>
                <w:kern w:val="3"/>
                <w:lang w:eastAsia="zh-CN" w:bidi="hi-IN"/>
              </w:rPr>
              <w:t xml:space="preserve">ный.</w:t>
            </w:r>
          </w:p>
        </w:tc>
      </w:tr>
    </w:tbl>
    <w:p w14:paraId="705638F8" w14:textId="77777777" w:rsidR="00822731" w:rsidRDefault="00822731" w:rsidP="00C73321">
      <w:pPr>
        <w:ind w:firstLine="709"/>
        <w:rPr>
          <w:b/>
          <w:sz w:val="28"/>
          <w:szCs w:val="28"/>
        </w:rPr>
      </w:pPr>
    </w:p>
    <w:p w14:paraId="36D467FF" w14:textId="77777777" w:rsidR="00C73321" w:rsidRDefault="00C73321" w:rsidP="00C73321">
      <w:pPr>
        <w:ind w:firstLine="709"/>
        <w:rPr>
          <w:b/>
          <w:sz w:val="28"/>
          <w:szCs w:val="28"/>
        </w:rPr>
      </w:pPr>
      <w:r>
        <w:rPr>
          <w:b/>
          <w:sz w:val="28"/>
          <w:szCs w:val="28"/>
        </w:rPr>
        <w:t xml:space="preserve">Периодические издания и профессиональные ресурсы:</w:t>
      </w:r>
    </w:p>
    <w:p w14:paraId="0DA67CAE" w14:textId="77777777" w:rsidR="00415BD9" w:rsidRPr="00862D13" w:rsidRDefault="00415BD9" w:rsidP="00415BD9">
      <w:pPr>
        <w:ind w:firstLine="567"/>
        <w:rPr>
          <w:sz w:val="28"/>
          <w:szCs w:val="28"/>
          <w:lang w:eastAsia="ar-SA"/>
        </w:rPr>
      </w:pPr>
      <w:r w:rsidRPr="00862D13">
        <w:rPr>
          <w:spacing w:val="-4"/>
          <w:sz w:val="28"/>
          <w:szCs w:val="28"/>
        </w:rPr>
        <w:t xml:space="preserve">1) Python: официальная документация языка и стандартной библиотеки. URL: https://docs.python.org/3/ . </w:t>
      </w:r>
      <w:r w:rsidRPr="00862D13">
        <w:rPr>
          <w:rStyle w:val="FontStyle30"/>
          <w:rFonts w:eastAsia="Courier New"/>
          <w:sz w:val="28"/>
          <w:szCs w:val="28"/>
        </w:rPr>
        <w:t xml:space="preserve">Режим дост</w:t>
      </w:r>
      <w:r w:rsidRPr="00862D13">
        <w:rPr>
          <w:rStyle w:val="FontStyle30"/>
          <w:rFonts w:eastAsia="Courier New"/>
          <w:sz w:val="28"/>
          <w:szCs w:val="28"/>
        </w:rPr>
        <w:t xml:space="preserve">у</w:t>
      </w:r>
      <w:r w:rsidRPr="00862D13">
        <w:rPr>
          <w:rStyle w:val="FontStyle30"/>
          <w:rFonts w:eastAsia="Courier New"/>
          <w:sz w:val="28"/>
          <w:szCs w:val="28"/>
        </w:rPr>
        <w:lastRenderedPageBreak/>
        <w:t xml:space="preserve">па:</w:t>
      </w:r>
      <w:r w:rsidRPr="00862D13">
        <w:rPr>
          <w:spacing w:val="-4"/>
          <w:sz w:val="28"/>
          <w:szCs w:val="28"/>
        </w:rPr>
        <w:t xml:space="preserve"/>
      </w:r>
      <w:hyperlink r:id="rId15" w:history="1">
        <w:r w:rsidRPr="00862D13">
          <w:rPr>
            <w:rStyle w:val="a4"/>
            <w:spacing w:val="-4"/>
            <w:sz w:val="28"/>
            <w:szCs w:val="28"/>
            <w:lang w:val="en-US"/>
          </w:rPr>
          <w:t xml:space="preserve"/>
        </w:r>
        <w:r w:rsidRPr="00862D13">
          <w:rPr>
            <w:rStyle w:val="a4"/>
            <w:spacing w:val="-4"/>
            <w:sz w:val="28"/>
            <w:szCs w:val="28"/>
          </w:rPr>
          <w:t xml:space="preserve"/>
        </w:r>
        <w:proofErr w:type="spellStart"/>
        <w:r w:rsidRPr="00862D13">
          <w:rPr>
            <w:rStyle w:val="a4"/>
            <w:spacing w:val="-4"/>
            <w:sz w:val="28"/>
            <w:szCs w:val="28"/>
            <w:lang w:val="en-US"/>
          </w:rPr>
          <w:t xml:space="preserve"/>
        </w:r>
        <w:proofErr w:type="spellEnd"/>
        <w:r w:rsidRPr="00862D13">
          <w:rPr>
            <w:rStyle w:val="a4"/>
            <w:spacing w:val="-4"/>
            <w:sz w:val="28"/>
            <w:szCs w:val="28"/>
          </w:rPr>
          <w:t xml:space="preserve"/>
        </w:r>
        <w:proofErr w:type="spellStart"/>
        <w:r w:rsidRPr="00862D13">
          <w:rPr>
            <w:rStyle w:val="a4"/>
            <w:spacing w:val="-4"/>
            <w:sz w:val="28"/>
            <w:szCs w:val="28"/>
            <w:lang w:val="en-US"/>
          </w:rPr>
          <w:t xml:space="preserve"/>
        </w:r>
        <w:proofErr w:type="spellEnd"/>
        <w:r w:rsidRPr="00862D13">
          <w:rPr>
            <w:rStyle w:val="a4"/>
            <w:spacing w:val="-4"/>
            <w:sz w:val="28"/>
            <w:szCs w:val="28"/>
          </w:rPr>
          <w:t xml:space="preserve"/>
        </w:r>
        <w:proofErr w:type="spellStart"/>
        <w:r w:rsidRPr="00862D13">
          <w:rPr>
            <w:rStyle w:val="a4"/>
            <w:spacing w:val="-4"/>
            <w:sz w:val="28"/>
            <w:szCs w:val="28"/>
            <w:lang w:val="en-US"/>
          </w:rPr>
          <w:t xml:space="preserve"/>
        </w:r>
        <w:proofErr w:type="spellEnd"/>
        <w:r w:rsidRPr="00862D13">
          <w:rPr>
            <w:rStyle w:val="a4"/>
            <w:spacing w:val="-4"/>
            <w:sz w:val="28"/>
            <w:szCs w:val="28"/>
          </w:rPr>
          <w:t xml:space="preserve"/>
        </w:r>
      </w:hyperlink>
      <w:r w:rsidRPr="00862D13">
        <w:rPr>
          <w:spacing w:val="-4"/>
          <w:sz w:val="28"/>
          <w:szCs w:val="28"/>
        </w:rPr>
        <w:t xml:space="preserve"> свободный</w:t>
      </w:r>
      <w:r w:rsidRPr="00862D13">
        <w:rPr>
          <w:sz w:val="28"/>
          <w:szCs w:val="28"/>
        </w:rPr>
        <w:t xml:space="preserve"/>
      </w:r>
      <w:r w:rsidR="001212BE" w:rsidRPr="001212BE">
        <w:rPr>
          <w:sz w:val="28"/>
          <w:szCs w:val="28"/>
          <w:shd w:val="clear" w:color="auto" w:fill="FFFFFF"/>
        </w:rPr>
        <w:t xml:space="preserve">.</w:t>
      </w:r>
      <w:r w:rsidRPr="00862D13">
        <w:rPr>
          <w:sz w:val="28"/>
          <w:szCs w:val="28"/>
        </w:rPr>
        <w:t xml:space="preserve"/>
      </w:r>
      <w:r w:rsidRPr="00862D13">
        <w:rPr>
          <w:sz w:val="28"/>
          <w:szCs w:val="28"/>
          <w:lang w:eastAsia="ar-SA"/>
        </w:rPr>
        <w:t xml:space="preserve"/>
      </w:r>
    </w:p>
    <w:p w14:paraId="4709C6EC" w14:textId="77777777" w:rsidR="00415BD9" w:rsidRPr="00862D13" w:rsidRDefault="00415BD9" w:rsidP="00415BD9">
      <w:pPr>
        <w:ind w:firstLine="567"/>
        <w:rPr>
          <w:sz w:val="28"/>
          <w:szCs w:val="28"/>
          <w:lang w:eastAsia="ar-SA"/>
        </w:rPr>
      </w:pPr>
      <w:r w:rsidRPr="00862D13">
        <w:rPr>
          <w:sz w:val="28"/>
          <w:szCs w:val="28"/>
          <w:lang w:eastAsia="ar-SA"/>
        </w:rPr>
        <w:t xml:space="preserve">2) NumPy: официальная документация численных вычислений. URL: https://numpy.org/doc/ . Режим доступа</w:t>
      </w:r>
      <w:hyperlink r:id="rId16" w:history="1">
        <w:r w:rsidRPr="00862D13">
          <w:rPr>
            <w:rStyle w:val="a4"/>
            <w:sz w:val="28"/>
            <w:szCs w:val="28"/>
            <w:lang w:eastAsia="ar-SA"/>
          </w:rPr>
          <w:t xml:space="preserve">:</w:t>
        </w:r>
      </w:hyperlink>
      <w:r w:rsidRPr="00862D13">
        <w:rPr>
          <w:sz w:val="28"/>
          <w:szCs w:val="28"/>
          <w:lang w:eastAsia="ar-SA"/>
        </w:rPr>
        <w:t xml:space="preserve"> свободный</w:t>
      </w:r>
      <w:r w:rsidRPr="00862D13">
        <w:rPr>
          <w:sz w:val="28"/>
          <w:szCs w:val="28"/>
        </w:rPr>
        <w:t xml:space="preserve"/>
      </w:r>
      <w:r w:rsidR="001212BE" w:rsidRPr="001212BE">
        <w:rPr>
          <w:sz w:val="28"/>
          <w:szCs w:val="28"/>
          <w:shd w:val="clear" w:color="auto" w:fill="FFFFFF"/>
        </w:rPr>
        <w:t xml:space="preserve">.</w:t>
      </w:r>
      <w:r w:rsidRPr="00862D13">
        <w:rPr>
          <w:sz w:val="28"/>
          <w:szCs w:val="28"/>
        </w:rPr>
        <w:t xml:space="preserve"/>
      </w:r>
      <w:r w:rsidRPr="00862D13">
        <w:rPr>
          <w:sz w:val="28"/>
          <w:szCs w:val="28"/>
          <w:lang w:eastAsia="ar-SA"/>
        </w:rPr>
        <w:t xml:space="preserve"/>
      </w:r>
    </w:p>
    <w:p w14:paraId="5D212FE9" w14:textId="77777777" w:rsidR="00415BD9" w:rsidRPr="00862D13" w:rsidRDefault="00415BD9" w:rsidP="00415BD9">
      <w:pPr>
        <w:ind w:firstLine="567"/>
        <w:rPr>
          <w:sz w:val="28"/>
          <w:szCs w:val="28"/>
          <w:lang w:eastAsia="ar-SA"/>
        </w:rPr>
      </w:pPr>
      <w:r w:rsidRPr="00862D13">
        <w:rPr>
          <w:sz w:val="28"/>
          <w:szCs w:val="28"/>
          <w:lang w:eastAsia="ar-SA"/>
        </w:rPr>
        <w:t xml:space="preserve">3) SciPy: официальная документация численных методов. URL: https://docs.scipy.org/doc/scipy/ . Режим доступа: </w:t>
      </w:r>
      <w:hyperlink r:id="rId17" w:history="1">
        <w:r w:rsidRPr="00862D13">
          <w:rPr>
            <w:rStyle w:val="a4"/>
            <w:sz w:val="28"/>
            <w:szCs w:val="28"/>
            <w:lang w:eastAsia="ar-SA"/>
          </w:rPr>
          <w:t xml:space="preserve"/>
        </w:r>
      </w:hyperlink>
      <w:r w:rsidRPr="00862D13">
        <w:rPr>
          <w:sz w:val="28"/>
          <w:szCs w:val="28"/>
          <w:lang w:eastAsia="ar-SA"/>
        </w:rPr>
        <w:t xml:space="preserve">свободный</w:t>
      </w:r>
      <w:r w:rsidRPr="00862D13">
        <w:rPr>
          <w:sz w:val="28"/>
          <w:szCs w:val="28"/>
        </w:rPr>
        <w:t xml:space="preserve"/>
      </w:r>
      <w:r w:rsidRPr="00862D13">
        <w:rPr>
          <w:sz w:val="28"/>
          <w:szCs w:val="28"/>
        </w:rPr>
        <w:t xml:space="preserve"/>
      </w:r>
      <w:r w:rsidRPr="00862D13">
        <w:rPr>
          <w:sz w:val="28"/>
          <w:szCs w:val="28"/>
        </w:rPr>
        <w:t xml:space="preserve"/>
      </w:r>
      <w:r w:rsidR="001212BE" w:rsidRPr="001212BE">
        <w:rPr>
          <w:sz w:val="28"/>
          <w:szCs w:val="28"/>
          <w:shd w:val="clear" w:color="auto" w:fill="FFFFFF"/>
        </w:rPr>
        <w:t xml:space="preserve">.</w:t>
      </w:r>
      <w:r w:rsidRPr="00862D13">
        <w:rPr>
          <w:sz w:val="28"/>
          <w:szCs w:val="28"/>
        </w:rPr>
        <w:t xml:space="preserve"/>
      </w:r>
      <w:r w:rsidRPr="00862D13">
        <w:rPr>
          <w:sz w:val="28"/>
          <w:szCs w:val="28"/>
          <w:lang w:eastAsia="ar-SA"/>
        </w:rPr>
        <w:t xml:space="preserve"/>
      </w:r>
    </w:p>
    <w:p w14:paraId="5D37F83A" w14:textId="77777777" w:rsidR="00415BD9" w:rsidRPr="00862D13" w:rsidRDefault="00415BD9" w:rsidP="00415BD9">
      <w:pPr>
        <w:ind w:firstLine="567"/>
        <w:rPr>
          <w:sz w:val="28"/>
          <w:szCs w:val="28"/>
          <w:lang w:eastAsia="ar-SA"/>
        </w:rPr>
      </w:pPr>
      <w:r w:rsidRPr="00862D13">
        <w:rPr>
          <w:sz w:val="28"/>
          <w:szCs w:val="28"/>
          <w:lang w:eastAsia="ar-SA"/>
        </w:rPr>
        <w:t xml:space="preserve">4) Управление большими системами: научный журнал. Режим доступа: </w:t>
      </w:r>
      <w:hyperlink r:id="rId18" w:history="1">
        <w:r w:rsidRPr="00862D13">
          <w:rPr>
            <w:rStyle w:val="a4"/>
            <w:sz w:val="28"/>
            <w:szCs w:val="28"/>
            <w:lang w:eastAsia="ar-SA"/>
          </w:rPr>
          <w:t>http://www.mathnet.ru/php/journal.phtml?jrnid=ubs&amp;option_lang=rus</w:t>
        </w:r>
      </w:hyperlink>
      <w:r w:rsidRPr="00862D13">
        <w:rPr>
          <w:sz w:val="28"/>
          <w:szCs w:val="28"/>
          <w:lang w:eastAsia="ar-SA"/>
        </w:rPr>
        <w:t xml:space="preserve"> свободный </w:t>
      </w:r>
      <w:r w:rsidRPr="00862D13">
        <w:rPr>
          <w:sz w:val="28"/>
          <w:szCs w:val="28"/>
        </w:rPr>
        <w:t>(дата обр</w:t>
      </w:r>
      <w:r w:rsidRPr="00862D13">
        <w:rPr>
          <w:sz w:val="28"/>
          <w:szCs w:val="28"/>
        </w:rPr>
        <w:t>а</w:t>
      </w:r>
      <w:r w:rsidRPr="00862D13">
        <w:rPr>
          <w:sz w:val="28"/>
          <w:szCs w:val="28"/>
        </w:rPr>
        <w:t xml:space="preserve">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473AA934"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5) Дифференциальные уравнения: научный журнал. Режим доступа: </w:t>
      </w:r>
      <w:hyperlink r:id="rId19" w:history="1">
        <w:r w:rsidRPr="00862D13">
          <w:rPr>
            <w:rStyle w:val="a4"/>
            <w:rFonts w:ascii="Times New Roman" w:hAnsi="Times New Roman"/>
            <w:sz w:val="28"/>
            <w:szCs w:val="28"/>
          </w:rPr>
          <w:t>http://www.mathnet.ru/php/journal.phtml?jrnid=de&amp;option_lang=rus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307A0B74"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6) Дифференциальные уравнения и процессы управления: научный жу</w:t>
      </w:r>
      <w:r w:rsidRPr="00862D13">
        <w:rPr>
          <w:rFonts w:ascii="Times New Roman" w:hAnsi="Times New Roman"/>
          <w:sz w:val="28"/>
          <w:szCs w:val="28"/>
        </w:rPr>
        <w:t>р</w:t>
      </w:r>
      <w:r w:rsidRPr="00862D13">
        <w:rPr>
          <w:rFonts w:ascii="Times New Roman" w:hAnsi="Times New Roman"/>
          <w:sz w:val="28"/>
          <w:szCs w:val="28"/>
        </w:rPr>
        <w:t xml:space="preserve">нал. Режим доступа:  </w:t>
      </w:r>
      <w:hyperlink r:id="rId20" w:history="1">
        <w:r w:rsidRPr="00862D13">
          <w:rPr>
            <w:rStyle w:val="a4"/>
            <w:rFonts w:ascii="Times New Roman" w:hAnsi="Times New Roman"/>
            <w:sz w:val="28"/>
            <w:szCs w:val="28"/>
          </w:rPr>
          <w:t>https://diffjournal.spbu.ru/RU/about.html</w:t>
        </w:r>
      </w:hyperlink>
      <w:r w:rsidRPr="00862D13">
        <w:rPr>
          <w:rFonts w:ascii="Times New Roman" w:hAnsi="Times New Roman"/>
          <w:sz w:val="28"/>
          <w:szCs w:val="28"/>
        </w:rPr>
        <w:t xml:space="preserve"> свободный (дата о</w:t>
      </w:r>
      <w:r w:rsidRPr="00862D13">
        <w:rPr>
          <w:rFonts w:ascii="Times New Roman" w:hAnsi="Times New Roman"/>
          <w:sz w:val="28"/>
          <w:szCs w:val="28"/>
        </w:rPr>
        <w:t>б</w:t>
      </w:r>
      <w:r w:rsidRPr="00862D13">
        <w:rPr>
          <w:rFonts w:ascii="Times New Roman" w:hAnsi="Times New Roman"/>
          <w:sz w:val="28"/>
          <w:szCs w:val="28"/>
        </w:rPr>
        <w:t xml:space="preserve">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51639A1"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7) Сибирский математический журнал: научный журнал. Режим доступа:  </w:t>
      </w:r>
      <w:hyperlink r:id="rId21" w:history="1">
        <w:r w:rsidRPr="00862D13">
          <w:rPr>
            <w:rStyle w:val="a4"/>
            <w:rFonts w:ascii="Times New Roman" w:hAnsi="Times New Roman"/>
            <w:sz w:val="28"/>
            <w:szCs w:val="28"/>
          </w:rPr>
          <w:t>http://www.mathnet.ru/php/journal.phtml?jrnid=smj&amp;option_lang=rus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0ADC32F"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8) </w:t>
      </w:r>
      <w:r w:rsidRPr="00862D13">
        <w:rPr>
          <w:rFonts w:ascii="Times New Roman" w:hAnsi="Times New Roman"/>
          <w:bCs/>
          <w:color w:val="000000"/>
          <w:sz w:val="28"/>
          <w:szCs w:val="28"/>
          <w:shd w:val="clear" w:color="auto" w:fill="FFFFFF"/>
        </w:rPr>
        <w:t>Итоги науки и техники. Серия «Современная математика и ее прил</w:t>
      </w:r>
      <w:r w:rsidRPr="00862D13">
        <w:rPr>
          <w:rFonts w:ascii="Times New Roman" w:hAnsi="Times New Roman"/>
          <w:bCs/>
          <w:color w:val="000000"/>
          <w:sz w:val="28"/>
          <w:szCs w:val="28"/>
          <w:shd w:val="clear" w:color="auto" w:fill="FFFFFF"/>
        </w:rPr>
        <w:t>о</w:t>
      </w:r>
      <w:r w:rsidRPr="00862D13">
        <w:rPr>
          <w:rFonts w:ascii="Times New Roman" w:hAnsi="Times New Roman"/>
          <w:bCs/>
          <w:color w:val="000000"/>
          <w:sz w:val="28"/>
          <w:szCs w:val="28"/>
          <w:shd w:val="clear" w:color="auto" w:fill="FFFFFF"/>
        </w:rPr>
        <w:t>жения. Тематические обзоры»</w:t>
      </w:r>
      <w:r w:rsidRPr="00862D13">
        <w:rPr>
          <w:rFonts w:ascii="Times New Roman" w:hAnsi="Times New Roman"/>
          <w:sz w:val="28"/>
          <w:szCs w:val="28"/>
        </w:rPr>
        <w:t xml:space="preserve"> . Режим доступа:  </w:t>
      </w:r>
      <w:hyperlink r:id="rId22" w:history="1">
        <w:r w:rsidRPr="00862D13">
          <w:rPr>
            <w:rStyle w:val="a4"/>
            <w:rFonts w:ascii="Times New Roman" w:hAnsi="Times New Roman"/>
            <w:sz w:val="28"/>
            <w:szCs w:val="28"/>
          </w:rPr>
          <w:t>http://www.mathnet.ru/php/journal.phtml?jrnid=into&amp;option_lang=rus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color w:val="000000"/>
          <w:sz w:val="28"/>
          <w:szCs w:val="28"/>
        </w:rPr>
        <w:t>13.05.2026</w:t>
      </w:r>
      <w:r w:rsidRPr="00862D13">
        <w:rPr>
          <w:rFonts w:ascii="Times New Roman" w:hAnsi="Times New Roman"/>
          <w:sz w:val="28"/>
          <w:szCs w:val="28"/>
        </w:rPr>
        <w:t>).</w:t>
      </w:r>
    </w:p>
    <w:p w14:paraId="3525B8EB" w14:textId="77777777" w:rsidR="00415BD9" w:rsidRPr="00862D13" w:rsidRDefault="00415BD9" w:rsidP="00415BD9">
      <w:pPr>
        <w:pStyle w:val="af5"/>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9) Проблемы управления: научный журнал. Режим доступа:  </w:t>
      </w:r>
      <w:hyperlink r:id="rId23" w:history="1">
        <w:r w:rsidRPr="00862D13">
          <w:rPr>
            <w:rStyle w:val="a4"/>
            <w:rFonts w:ascii="Times New Roman" w:hAnsi="Times New Roman"/>
            <w:sz w:val="28"/>
            <w:szCs w:val="28"/>
          </w:rPr>
          <w:t>http://www.mathnet.ru/php/journal.phtml?jrnid=pu&amp;option_lang=rus</w:t>
        </w:r>
      </w:hyperlink>
      <w:r w:rsidRPr="00862D13">
        <w:rPr>
          <w:rFonts w:ascii="Times New Roman" w:hAnsi="Times New Roman"/>
          <w:sz w:val="28"/>
          <w:szCs w:val="28"/>
        </w:rPr>
        <w:t xml:space="preserve"> свободный (дата обр</w:t>
      </w:r>
      <w:r w:rsidRPr="00862D13">
        <w:rPr>
          <w:rFonts w:ascii="Times New Roman" w:hAnsi="Times New Roman"/>
          <w:sz w:val="28"/>
          <w:szCs w:val="28"/>
        </w:rPr>
        <w:t>а</w:t>
      </w:r>
      <w:r w:rsidRPr="00862D13">
        <w:rPr>
          <w:rFonts w:ascii="Times New Roman" w:hAnsi="Times New Roman"/>
          <w:sz w:val="28"/>
          <w:szCs w:val="28"/>
        </w:rPr>
        <w:t xml:space="preserve">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0333D6DB" w14:textId="77777777" w:rsidR="00415BD9" w:rsidRDefault="00415BD9" w:rsidP="00415BD9">
      <w:pPr>
        <w:ind w:firstLine="709"/>
        <w:rPr>
          <w:b/>
          <w:sz w:val="28"/>
          <w:szCs w:val="28"/>
        </w:rPr>
      </w:pPr>
    </w:p>
    <w:p w14:paraId="76C64DF9" w14:textId="77777777" w:rsidR="00C73321" w:rsidRPr="009C38AE" w:rsidRDefault="00C73321" w:rsidP="00C73321">
      <w:pPr>
        <w:pStyle w:val="a8"/>
        <w:tabs>
          <w:tab w:val="left" w:pos="1260"/>
        </w:tabs>
        <w:ind w:firstLine="720"/>
        <w:jc w:val="both"/>
        <w:rPr>
          <w:sz w:val="28"/>
          <w:szCs w:val="28"/>
          <w:lang w:eastAsia="ar-SA"/>
        </w:rPr>
      </w:pPr>
      <w:r>
        <w:rPr>
          <w:b/>
          <w:sz w:val="28"/>
          <w:szCs w:val="28"/>
        </w:rPr>
        <w:t>8.</w:t>
      </w:r>
      <w:r w:rsidRPr="006D0A83">
        <w:rPr>
          <w:b/>
          <w:sz w:val="28"/>
          <w:szCs w:val="28"/>
        </w:rPr>
        <w:t>3</w:t>
      </w:r>
      <w:r>
        <w:rPr>
          <w:b/>
          <w:sz w:val="28"/>
          <w:szCs w:val="28"/>
        </w:rPr>
        <w:t>.</w:t>
      </w:r>
      <w:r w:rsidRPr="006D0A83">
        <w:rPr>
          <w:b/>
          <w:sz w:val="28"/>
          <w:szCs w:val="28"/>
        </w:rPr>
        <w:t xml:space="preserve"> </w:t>
      </w:r>
      <w:bookmarkStart w:id="2" w:name="_Hlk171597324"/>
      <w:r w:rsidR="006977C7">
        <w:rPr>
          <w:b/>
          <w:sz w:val="28"/>
          <w:szCs w:val="28"/>
        </w:rPr>
        <w:t>Профессиональные</w:t>
      </w:r>
      <w:bookmarkEnd w:id="2"/>
      <w:r w:rsidR="006977C7">
        <w:rPr>
          <w:b/>
          <w:sz w:val="28"/>
          <w:szCs w:val="28"/>
        </w:rPr>
        <w:t xml:space="preserve"> б</w:t>
      </w:r>
      <w:r w:rsidRPr="006D0A83">
        <w:rPr>
          <w:b/>
          <w:sz w:val="28"/>
          <w:szCs w:val="28"/>
        </w:rPr>
        <w:t>азы данных, информационно-справочные и поисковые системы, Инте</w:t>
      </w:r>
      <w:r w:rsidRPr="006D0A83">
        <w:rPr>
          <w:b/>
          <w:sz w:val="28"/>
          <w:szCs w:val="28"/>
        </w:rPr>
        <w:t>р</w:t>
      </w:r>
      <w:r w:rsidRPr="006D0A83">
        <w:rPr>
          <w:b/>
          <w:sz w:val="28"/>
          <w:szCs w:val="28"/>
        </w:rPr>
        <w:t>нет-ресурсы</w:t>
      </w:r>
      <w:r w:rsidRPr="006D0A83">
        <w:rPr>
          <w:sz w:val="28"/>
          <w:szCs w:val="28"/>
          <w:lang w:eastAsia="ar-SA"/>
        </w:rPr>
        <w:t xml:space="preserve"> </w:t>
      </w:r>
    </w:p>
    <w:p w14:paraId="30AA2F10" w14:textId="77777777" w:rsidR="001212BE" w:rsidRPr="001212BE" w:rsidRDefault="001212BE" w:rsidP="001212BE">
      <w:pPr>
        <w:widowControl/>
        <w:numPr>
          <w:ilvl w:val="0"/>
          <w:numId w:val="15"/>
        </w:numPr>
        <w:tabs>
          <w:tab w:val="clear" w:pos="720"/>
          <w:tab w:val="left" w:pos="708"/>
        </w:tabs>
        <w:rPr>
          <w:bCs/>
          <w:sz w:val="28"/>
          <w:szCs w:val="28"/>
          <w:lang w:eastAsia="en-US"/>
        </w:rPr>
      </w:pPr>
      <w:bookmarkStart w:id="3" w:name="_Hlk171597346"/>
      <w:r w:rsidRPr="001212BE">
        <w:rPr>
          <w:bCs/>
          <w:sz w:val="28"/>
          <w:szCs w:val="28"/>
          <w:lang w:eastAsia="en-US"/>
        </w:rPr>
        <w:t xml:space="preserve">Национальная электронная библиотека (НЭБ):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rusneb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w:t>
      </w:r>
      <w:r w:rsidRPr="001212BE">
        <w:rPr>
          <w:bCs/>
          <w:sz w:val="28"/>
          <w:szCs w:val="28"/>
          <w:lang w:val="en-US" w:eastAsia="en-US"/>
        </w:rPr>
        <w:t> </w:t>
      </w:r>
      <w:r w:rsidRPr="001212BE">
        <w:rPr>
          <w:bCs/>
          <w:sz w:val="28"/>
          <w:szCs w:val="28"/>
          <w:lang w:eastAsia="en-US"/>
        </w:rPr>
        <w:t>зарегистрированных пользователей. – Текст электронный.</w:t>
      </w:r>
    </w:p>
    <w:p w14:paraId="0BDC4F0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Научная библиотека РГУ имени С. А. Есенина: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library</w:t>
      </w:r>
      <w:r w:rsidRPr="001212BE">
        <w:rPr>
          <w:bCs/>
          <w:sz w:val="28"/>
          <w:szCs w:val="28"/>
          <w:lang w:eastAsia="en-US"/>
        </w:rPr>
        <w:t>.</w:t>
      </w:r>
      <w:proofErr w:type="spellStart"/>
      <w:r w:rsidRPr="001212BE">
        <w:rPr>
          <w:bCs/>
          <w:sz w:val="28"/>
          <w:szCs w:val="28"/>
          <w:lang w:val="en-US" w:eastAsia="en-US"/>
        </w:rPr>
        <w:t>rsu</w:t>
      </w:r>
      <w:proofErr w:type="spellEnd"/>
      <w:r w:rsidRPr="001212BE">
        <w:rPr>
          <w:bCs/>
          <w:sz w:val="28"/>
          <w:szCs w:val="28"/>
          <w:lang w:eastAsia="en-US"/>
        </w:rPr>
        <w:t>-</w:t>
      </w:r>
      <w:proofErr w:type="spellStart"/>
      <w:r w:rsidRPr="001212BE">
        <w:rPr>
          <w:bCs/>
          <w:sz w:val="28"/>
          <w:szCs w:val="28"/>
          <w:lang w:val="en-US" w:eastAsia="en-US"/>
        </w:rPr>
        <w:t>rzn</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w:t>
      </w:r>
      <w:r w:rsidRPr="001212BE">
        <w:rPr>
          <w:bCs/>
          <w:sz w:val="28"/>
          <w:szCs w:val="28"/>
          <w:lang w:val="en-US" w:eastAsia="en-US"/>
        </w:rPr>
        <w:t>marc</w:t>
      </w:r>
      <w:r w:rsidRPr="001212BE">
        <w:rPr>
          <w:bCs/>
          <w:sz w:val="28"/>
          <w:szCs w:val="28"/>
          <w:lang w:eastAsia="en-US"/>
        </w:rPr>
        <w:t>/</w:t>
      </w:r>
      <w:r w:rsidRPr="001212BE">
        <w:rPr>
          <w:bCs/>
          <w:sz w:val="28"/>
          <w:szCs w:val="28"/>
          <w:lang w:val="en-US" w:eastAsia="en-US"/>
        </w:rPr>
        <w:t>Default</w:t>
      </w:r>
      <w:r w:rsidRPr="001212BE">
        <w:rPr>
          <w:bCs/>
          <w:sz w:val="28"/>
          <w:szCs w:val="28"/>
          <w:lang w:eastAsia="en-US"/>
        </w:rPr>
        <w:t>.</w:t>
      </w:r>
      <w:r w:rsidRPr="001212BE">
        <w:rPr>
          <w:bCs/>
          <w:sz w:val="28"/>
          <w:szCs w:val="28"/>
          <w:lang w:val="en-US" w:eastAsia="en-US"/>
        </w:rPr>
        <w:t>asp</w:t>
      </w:r>
      <w:r w:rsidRPr="001212BE">
        <w:rPr>
          <w:bCs/>
          <w:sz w:val="28"/>
          <w:szCs w:val="28"/>
          <w:lang w:eastAsia="en-US"/>
        </w:rPr>
        <w:t xml:space="preserve"> (дата обращения: 11.05.2026). – Режим доступа: для зарегистрированных пользователей. – Текст электронный.</w:t>
      </w:r>
    </w:p>
    <w:p w14:paraId="1DD1A88D"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 электронная библиотека :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 зарегистрированных пользователей. – Текст электронный.</w:t>
      </w:r>
    </w:p>
    <w:p w14:paraId="0F3BE23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Консорциум сетевых электронных библиотек на платформе ЭБС «Лань». – </w:t>
      </w:r>
      <w:r w:rsidRPr="001212BE">
        <w:rPr>
          <w:bCs/>
          <w:sz w:val="28"/>
          <w:szCs w:val="28"/>
          <w:lang w:val="en-US" w:eastAsia="en-US"/>
        </w:rPr>
        <w:t>URL</w:t>
      </w:r>
      <w:r w:rsidRPr="001212BE">
        <w:rPr>
          <w:bCs/>
          <w:sz w:val="28"/>
          <w:szCs w:val="28"/>
          <w:lang w:eastAsia="en-US"/>
        </w:rPr>
        <w:t xml:space="preserve">: </w:t>
      </w:r>
      <w:hyperlink r:id="rId24" w:history="1">
        <w:r w:rsidRPr="001212BE">
          <w:rPr>
            <w:rStyle w:val="a4"/>
            <w:bCs/>
            <w:sz w:val="28"/>
            <w:szCs w:val="28"/>
            <w:lang w:val="en-US" w:eastAsia="en-US"/>
          </w:rPr>
          <w:t>https</w:t>
        </w:r>
        <w:r w:rsidRPr="001212BE">
          <w:rPr>
            <w:rStyle w:val="a4"/>
            <w:bCs/>
            <w:sz w:val="28"/>
            <w:szCs w:val="28"/>
            <w:lang w:eastAsia="en-US"/>
          </w:rPr>
          <w:t>://</w:t>
        </w:r>
        <w:proofErr w:type="spellStart"/>
        <w:r w:rsidRPr="001212BE">
          <w:rPr>
            <w:rStyle w:val="a4"/>
            <w:bCs/>
            <w:sz w:val="28"/>
            <w:szCs w:val="28"/>
            <w:lang w:val="en-US" w:eastAsia="en-US"/>
          </w:rPr>
          <w:t>seb</w:t>
        </w:r>
        <w:proofErr w:type="spellEnd"/>
        <w:r w:rsidRPr="001212BE">
          <w:rPr>
            <w:rStyle w:val="a4"/>
            <w:bCs/>
            <w:sz w:val="28"/>
            <w:szCs w:val="28"/>
            <w:lang w:eastAsia="en-US"/>
          </w:rPr>
          <w:t>.</w:t>
        </w:r>
        <w:r w:rsidRPr="001212BE">
          <w:rPr>
            <w:rStyle w:val="a4"/>
            <w:bCs/>
            <w:sz w:val="28"/>
            <w:szCs w:val="28"/>
            <w:lang w:val="en-US" w:eastAsia="en-US"/>
          </w:rPr>
          <w:t>e</w:t>
        </w:r>
        <w:r w:rsidRPr="001212BE">
          <w:rPr>
            <w:rStyle w:val="a4"/>
            <w:bCs/>
            <w:sz w:val="28"/>
            <w:szCs w:val="28"/>
            <w:lang w:eastAsia="en-US"/>
          </w:rPr>
          <w:t>.</w:t>
        </w:r>
        <w:proofErr w:type="spellStart"/>
        <w:r w:rsidRPr="001212BE">
          <w:rPr>
            <w:rStyle w:val="a4"/>
            <w:bCs/>
            <w:sz w:val="28"/>
            <w:szCs w:val="28"/>
            <w:lang w:val="en-US" w:eastAsia="en-US"/>
          </w:rPr>
          <w:t>lanbook</w:t>
        </w:r>
        <w:proofErr w:type="spellEnd"/>
        <w:r w:rsidRPr="001212BE">
          <w:rPr>
            <w:rStyle w:val="a4"/>
            <w:bCs/>
            <w:sz w:val="28"/>
            <w:szCs w:val="28"/>
            <w:lang w:eastAsia="en-US"/>
          </w:rPr>
          <w:t>.</w:t>
        </w:r>
        <w:r w:rsidRPr="001212BE">
          <w:rPr>
            <w:rStyle w:val="a4"/>
            <w:bCs/>
            <w:sz w:val="28"/>
            <w:szCs w:val="28"/>
            <w:lang w:val="en-US" w:eastAsia="en-US"/>
          </w:rPr>
          <w:t>com</w:t>
        </w:r>
        <w:r w:rsidRPr="001212BE">
          <w:rPr>
            <w:rStyle w:val="a4"/>
            <w:bCs/>
            <w:sz w:val="28"/>
            <w:szCs w:val="28"/>
            <w:lang w:eastAsia="en-US"/>
          </w:rPr>
          <w:t>/</w:t>
        </w:r>
      </w:hyperlink>
      <w:r w:rsidRPr="001212BE">
        <w:rPr>
          <w:bCs/>
          <w:sz w:val="28"/>
          <w:szCs w:val="28"/>
          <w:lang w:eastAsia="en-US"/>
        </w:rPr>
        <w:t xml:space="preserve"> (дата обращения: 11.05.2026). – Режим доступа: для зарегистрированных пользователей. – Текст: электронный.</w:t>
      </w:r>
    </w:p>
    <w:p w14:paraId="07634722"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lastRenderedPageBreak/>
        <w:t xml:space="preserve">Лань : электронная библиотека : сайт. – </w:t>
      </w:r>
      <w:r w:rsidRPr="001212BE">
        <w:rPr>
          <w:bCs/>
          <w:sz w:val="28"/>
          <w:szCs w:val="28"/>
          <w:lang w:val="en-US" w:eastAsia="en-US"/>
        </w:rPr>
        <w:t>URL</w:t>
      </w:r>
      <w:r w:rsidRPr="001212BE">
        <w:rPr>
          <w:bCs/>
          <w:sz w:val="28"/>
          <w:szCs w:val="28"/>
          <w:lang w:eastAsia="en-US"/>
        </w:rPr>
        <w:t xml:space="preserve">: </w:t>
      </w:r>
      <w:hyperlink r:id="rId25" w:history="1">
        <w:r w:rsidRPr="001212BE">
          <w:rPr>
            <w:rStyle w:val="a4"/>
            <w:bCs/>
            <w:sz w:val="28"/>
            <w:szCs w:val="28"/>
            <w:lang w:val="en-US" w:eastAsia="en-US"/>
          </w:rPr>
          <w:t>https</w:t>
        </w:r>
        <w:r w:rsidRPr="001212BE">
          <w:rPr>
            <w:rStyle w:val="a4"/>
            <w:bCs/>
            <w:sz w:val="28"/>
            <w:szCs w:val="28"/>
            <w:lang w:eastAsia="en-US"/>
          </w:rPr>
          <w:t>://</w:t>
        </w:r>
        <w:r w:rsidRPr="001212BE">
          <w:rPr>
            <w:rStyle w:val="a4"/>
            <w:bCs/>
            <w:sz w:val="28"/>
            <w:szCs w:val="28"/>
            <w:lang w:val="en-US" w:eastAsia="en-US"/>
          </w:rPr>
          <w:t>e</w:t>
        </w:r>
        <w:r w:rsidRPr="001212BE">
          <w:rPr>
            <w:rStyle w:val="a4"/>
            <w:bCs/>
            <w:sz w:val="28"/>
            <w:szCs w:val="28"/>
            <w:lang w:eastAsia="en-US"/>
          </w:rPr>
          <w:t>.</w:t>
        </w:r>
        <w:proofErr w:type="spellStart"/>
        <w:r w:rsidRPr="001212BE">
          <w:rPr>
            <w:rStyle w:val="a4"/>
            <w:bCs/>
            <w:sz w:val="28"/>
            <w:szCs w:val="28"/>
            <w:lang w:val="en-US" w:eastAsia="en-US"/>
          </w:rPr>
          <w:t>lanbook</w:t>
        </w:r>
        <w:proofErr w:type="spellEnd"/>
        <w:r w:rsidRPr="001212BE">
          <w:rPr>
            <w:rStyle w:val="a4"/>
            <w:bCs/>
            <w:sz w:val="28"/>
            <w:szCs w:val="28"/>
            <w:lang w:eastAsia="en-US"/>
          </w:rPr>
          <w:t>.</w:t>
        </w:r>
        <w:r w:rsidRPr="001212BE">
          <w:rPr>
            <w:rStyle w:val="a4"/>
            <w:bCs/>
            <w:sz w:val="28"/>
            <w:szCs w:val="28"/>
            <w:lang w:val="en-US" w:eastAsia="en-US"/>
          </w:rPr>
          <w:t>com</w:t>
        </w:r>
        <w:r w:rsidRPr="001212BE">
          <w:rPr>
            <w:rStyle w:val="a4"/>
            <w:bCs/>
            <w:sz w:val="28"/>
            <w:szCs w:val="28"/>
            <w:lang w:eastAsia="en-US"/>
          </w:rPr>
          <w:t>/</w:t>
        </w:r>
      </w:hyperlink>
      <w:r w:rsidRPr="001212BE">
        <w:rPr>
          <w:bCs/>
          <w:sz w:val="28"/>
          <w:szCs w:val="28"/>
          <w:lang w:eastAsia="en-US"/>
        </w:rPr>
        <w:t xml:space="preserve"> (дата обращения: 11.05.2026). – Режим доступа: для зарегистрированных пользователей.  – Текст : электронный. </w:t>
      </w:r>
    </w:p>
    <w:p w14:paraId="06AC9854"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Университетская библиотека </w:t>
      </w:r>
      <w:r w:rsidRPr="001212BE">
        <w:rPr>
          <w:bCs/>
          <w:sz w:val="28"/>
          <w:szCs w:val="28"/>
          <w:lang w:val="en-US" w:eastAsia="en-US"/>
        </w:rPr>
        <w:t>ONLINE</w:t>
      </w:r>
      <w:r w:rsidRPr="001212BE">
        <w:rPr>
          <w:bCs/>
          <w:sz w:val="28"/>
          <w:szCs w:val="28"/>
          <w:lang w:eastAsia="en-US"/>
        </w:rPr>
        <w:t xml:space="preserve"> : электронная библиотека :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biblioclub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(дата обращения: 11.05.2026). – Режим доступа: для зарегистрированных пользователей. – Текст : электронный. </w:t>
      </w:r>
    </w:p>
    <w:p w14:paraId="265C921A"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ЮРАЙТ : электронная библиотека :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urait</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 зарегистрированных пользователей. – Текст : электронный.</w:t>
      </w:r>
    </w:p>
    <w:p w14:paraId="485DC324" w14:textId="77777777" w:rsidR="006977C7" w:rsidRPr="005C7038" w:rsidRDefault="006977C7" w:rsidP="006977C7">
      <w:pPr>
        <w:widowControl/>
        <w:ind w:firstLine="360"/>
        <w:rPr>
          <w:b/>
          <w:bCs/>
          <w:sz w:val="28"/>
          <w:szCs w:val="28"/>
          <w:lang w:eastAsia="en-US"/>
        </w:rPr>
      </w:pPr>
    </w:p>
    <w:p w14:paraId="501411CC" w14:textId="77777777" w:rsidR="006977C7" w:rsidRPr="006F6607" w:rsidRDefault="006977C7" w:rsidP="006977C7">
      <w:pPr>
        <w:widowControl/>
        <w:ind w:firstLine="360"/>
        <w:rPr>
          <w:sz w:val="28"/>
          <w:szCs w:val="28"/>
          <w:lang w:eastAsia="en-US"/>
        </w:rPr>
      </w:pPr>
      <w:r w:rsidRPr="006F6607">
        <w:rPr>
          <w:sz w:val="28"/>
          <w:szCs w:val="28"/>
          <w:lang w:eastAsia="en-US"/>
        </w:rPr>
        <w:t>Перечень ресурсов информационно-телекоммуникационной сети «Инте</w:t>
      </w:r>
      <w:r w:rsidRPr="006F6607">
        <w:rPr>
          <w:sz w:val="28"/>
          <w:szCs w:val="28"/>
          <w:lang w:eastAsia="en-US"/>
        </w:rPr>
        <w:t>р</w:t>
      </w:r>
      <w:r w:rsidRPr="006F6607">
        <w:rPr>
          <w:sz w:val="28"/>
          <w:szCs w:val="28"/>
          <w:lang w:eastAsia="en-US"/>
        </w:rPr>
        <w:t xml:space="preserve">нет» (далее – сеть «Интернет»), необходимых для освоения </w:t>
      </w:r>
      <w:r>
        <w:rPr>
          <w:sz w:val="28"/>
          <w:szCs w:val="28"/>
          <w:lang w:eastAsia="en-US"/>
        </w:rPr>
        <w:t>практики</w:t>
      </w:r>
      <w:r w:rsidRPr="006F6607">
        <w:rPr>
          <w:sz w:val="28"/>
          <w:szCs w:val="28"/>
          <w:lang w:eastAsia="en-US"/>
        </w:rPr>
        <w:t>:</w:t>
      </w:r>
    </w:p>
    <w:bookmarkEnd w:id="3"/>
    <w:p w14:paraId="2CFB9128"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sz w:val="28"/>
          <w:szCs w:val="28"/>
          <w:lang w:eastAsia="en-US"/>
        </w:rPr>
        <w:t xml:space="preserve">Среда электронного обучения: электронный ресурс. – URL: https://e-learn.rsu-rzn.ru (дата обращения: </w:t>
      </w:r>
      <w:r w:rsidRPr="002301F7">
        <w:rPr>
          <w:bCs/>
          <w:sz w:val="28"/>
          <w:szCs w:val="28"/>
          <w:lang w:eastAsia="en-US"/>
        </w:rPr>
        <w:t>11.05.2026</w:t>
      </w:r>
      <w:r w:rsidRPr="002301F7">
        <w:rPr>
          <w:sz w:val="28"/>
          <w:szCs w:val="28"/>
          <w:lang w:eastAsia="en-US"/>
        </w:rPr>
        <w:t>) – Режим доступа: доступ после регистрации из сети РГУ им. С.А. Есенина.</w:t>
      </w:r>
    </w:p>
    <w:p w14:paraId="49FC8166"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r w:rsidRPr="002301F7">
        <w:rPr>
          <w:sz w:val="28"/>
          <w:szCs w:val="28"/>
          <w:lang w:val="en-US" w:eastAsia="en-US"/>
        </w:rPr>
        <w:t>eLIBRARY</w:t>
      </w:r>
      <w:proofErr w:type="spellEnd"/>
      <w:r w:rsidRPr="002301F7">
        <w:rPr>
          <w:sz w:val="28"/>
          <w:szCs w:val="28"/>
          <w:lang w:eastAsia="en-US"/>
        </w:rPr>
        <w:t>.</w:t>
      </w:r>
      <w:r w:rsidRPr="002301F7">
        <w:rPr>
          <w:sz w:val="28"/>
          <w:szCs w:val="28"/>
          <w:lang w:val="en-US" w:eastAsia="en-US"/>
        </w:rPr>
        <w:t>RU</w:t>
      </w:r>
      <w:r w:rsidRPr="002301F7">
        <w:rPr>
          <w:sz w:val="28"/>
          <w:szCs w:val="28"/>
          <w:lang w:eastAsia="en-US"/>
        </w:rPr>
        <w:t xml:space="preserve"> : научная электронная библиотека : сайт. – Москва, 2000. – </w:t>
      </w:r>
      <w:r w:rsidRPr="002301F7">
        <w:rPr>
          <w:sz w:val="28"/>
          <w:szCs w:val="28"/>
          <w:lang w:val="en-US" w:eastAsia="en-US"/>
        </w:rPr>
        <w:t>URL</w:t>
      </w:r>
      <w:r w:rsidRPr="002301F7">
        <w:rPr>
          <w:sz w:val="28"/>
          <w:szCs w:val="28"/>
          <w:lang w:eastAsia="en-US"/>
        </w:rPr>
        <w:t xml:space="preserve">: </w:t>
      </w:r>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elibrary</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xml:space="preserve">/  (дата обращения: </w:t>
      </w:r>
      <w:r w:rsidRPr="002301F7">
        <w:rPr>
          <w:bCs/>
          <w:sz w:val="28"/>
          <w:szCs w:val="28"/>
          <w:lang w:eastAsia="en-US"/>
        </w:rPr>
        <w:t>11.05.2026</w:t>
      </w:r>
      <w:r w:rsidRPr="002301F7">
        <w:rPr>
          <w:sz w:val="28"/>
          <w:szCs w:val="28"/>
          <w:lang w:eastAsia="en-US"/>
        </w:rPr>
        <w:t>). – Режим доступа: для зарегистрированных пользователей. – Текст : электронный.</w:t>
      </w:r>
    </w:p>
    <w:p w14:paraId="76FD0609"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r w:rsidRPr="002301F7">
        <w:rPr>
          <w:sz w:val="28"/>
          <w:szCs w:val="28"/>
          <w:lang w:eastAsia="en-US"/>
        </w:rPr>
        <w:t>КиберЛенинка</w:t>
      </w:r>
      <w:proofErr w:type="spellEnd"/>
      <w:r w:rsidRPr="002301F7">
        <w:rPr>
          <w:sz w:val="28"/>
          <w:szCs w:val="28"/>
          <w:lang w:eastAsia="en-US"/>
        </w:rPr>
        <w:t xml:space="preserve"> : научная электронная библиотека : сайт. – </w:t>
      </w:r>
      <w:r w:rsidRPr="002301F7">
        <w:rPr>
          <w:sz w:val="28"/>
          <w:szCs w:val="28"/>
          <w:lang w:val="en-US" w:eastAsia="en-US"/>
        </w:rPr>
        <w:t>URL</w:t>
      </w:r>
      <w:r w:rsidRPr="002301F7">
        <w:rPr>
          <w:sz w:val="28"/>
          <w:szCs w:val="28"/>
          <w:lang w:eastAsia="en-US"/>
        </w:rPr>
        <w:t xml:space="preserve">: </w:t>
      </w:r>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cyberleninka</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xml:space="preserve">/ (дата обращения: </w:t>
      </w:r>
      <w:r w:rsidRPr="002301F7">
        <w:rPr>
          <w:bCs/>
          <w:sz w:val="28"/>
          <w:szCs w:val="28"/>
          <w:lang w:eastAsia="en-US"/>
        </w:rPr>
        <w:t>11.05.2026</w:t>
      </w:r>
      <w:r w:rsidRPr="002301F7">
        <w:rPr>
          <w:sz w:val="28"/>
          <w:szCs w:val="28"/>
          <w:lang w:eastAsia="en-US"/>
        </w:rPr>
        <w:t>). – Режим доступа: свободный. – Текст : электронный.</w:t>
      </w:r>
    </w:p>
    <w:p w14:paraId="63DD7B42"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bCs/>
          <w:sz w:val="28"/>
          <w:szCs w:val="28"/>
          <w:lang w:eastAsia="en-US"/>
        </w:rPr>
        <w:t xml:space="preserve">Московский Центр Непрерывного Математического Образования (МЦНМО) </w:t>
      </w:r>
      <w:r w:rsidRPr="002301F7">
        <w:rPr>
          <w:sz w:val="28"/>
          <w:szCs w:val="28"/>
          <w:lang w:eastAsia="en-US"/>
        </w:rPr>
        <w:t>[Электронный ресурс]. – Режим доступа:</w:t>
      </w:r>
      <w:r w:rsidRPr="002301F7">
        <w:rPr>
          <w:bCs/>
          <w:sz w:val="28"/>
          <w:szCs w:val="28"/>
          <w:lang w:eastAsia="en-US"/>
        </w:rPr>
        <w:t xml:space="preserve"> </w:t>
      </w:r>
      <w:hyperlink r:id="rId26" w:history="1">
        <w:r w:rsidRPr="002301F7">
          <w:rPr>
            <w:rStyle w:val="a4"/>
            <w:sz w:val="28"/>
            <w:szCs w:val="28"/>
            <w:lang w:val="en-US" w:eastAsia="en-US"/>
          </w:rPr>
          <w:t>http</w:t>
        </w:r>
        <w:r w:rsidRPr="002301F7">
          <w:rPr>
            <w:rStyle w:val="a4"/>
            <w:sz w:val="28"/>
            <w:szCs w:val="28"/>
            <w:lang w:eastAsia="en-US"/>
          </w:rPr>
          <w:t>://</w:t>
        </w:r>
        <w:r w:rsidRPr="002301F7">
          <w:rPr>
            <w:rStyle w:val="a4"/>
            <w:sz w:val="28"/>
            <w:szCs w:val="28"/>
            <w:lang w:val="en-US" w:eastAsia="en-US"/>
          </w:rPr>
          <w:t>www</w:t>
        </w:r>
        <w:r w:rsidRPr="002301F7">
          <w:rPr>
            <w:rStyle w:val="a4"/>
            <w:sz w:val="28"/>
            <w:szCs w:val="28"/>
            <w:lang w:eastAsia="en-US"/>
          </w:rPr>
          <w:t>.</w:t>
        </w:r>
        <w:proofErr w:type="spellStart"/>
        <w:r w:rsidRPr="002301F7">
          <w:rPr>
            <w:rStyle w:val="a4"/>
            <w:sz w:val="28"/>
            <w:szCs w:val="28"/>
            <w:lang w:val="en-US" w:eastAsia="en-US"/>
          </w:rPr>
          <w:t>mccme</w:t>
        </w:r>
        <w:proofErr w:type="spellEnd"/>
        <w:r w:rsidRPr="002301F7">
          <w:rPr>
            <w:rStyle w:val="a4"/>
            <w:sz w:val="28"/>
            <w:szCs w:val="28"/>
            <w:lang w:eastAsia="en-US"/>
          </w:rPr>
          <w:t>.</w:t>
        </w:r>
        <w:proofErr w:type="spellStart"/>
        <w:r w:rsidRPr="002301F7">
          <w:rPr>
            <w:rStyle w:val="a4"/>
            <w:sz w:val="28"/>
            <w:szCs w:val="28"/>
            <w:lang w:val="en-US" w:eastAsia="en-US"/>
          </w:rPr>
          <w:t>ru</w:t>
        </w:r>
        <w:proofErr w:type="spellEnd"/>
      </w:hyperlink>
      <w:r w:rsidRPr="002301F7">
        <w:rPr>
          <w:sz w:val="28"/>
          <w:szCs w:val="28"/>
          <w:lang w:eastAsia="en-US"/>
        </w:rPr>
        <w:t>, свободный (дата обращения: 11.05.2026).</w:t>
      </w:r>
    </w:p>
    <w:p w14:paraId="42CE73B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en-US"/>
        </w:rPr>
        <w:t xml:space="preserve">Python</w:t>
      </w:r>
      <w:r w:rsidRPr="00C93CB7">
        <w:rPr>
          <w:sz w:val="28"/>
          <w:lang w:eastAsia="en-US"/>
        </w:rPr>
        <w:t xml:space="preserve"/>
      </w:r>
      <w:r w:rsidRPr="00C93CB7">
        <w:rPr>
          <w:sz w:val="28"/>
          <w:lang w:eastAsia="en-US"/>
        </w:rPr>
        <w:t xml:space="preserve"/>
      </w:r>
      <w:r w:rsidRPr="00C93CB7">
        <w:rPr>
          <w:sz w:val="28"/>
          <w:lang w:eastAsia="en-US"/>
        </w:rPr>
        <w:t xml:space="preserve"/>
      </w:r>
      <w:r w:rsidRPr="00C93CB7">
        <w:rPr>
          <w:sz w:val="28"/>
          <w:szCs w:val="28"/>
          <w:lang w:eastAsia="ar-SA"/>
        </w:rPr>
        <w:t xml:space="preserve">: официальная документация языка программирования. URL: https://docs.python.org/3/ . Режим доступа</w:t>
      </w:r>
      <w:hyperlink r:id="rId27" w:history="1">
        <w:r w:rsidRPr="00C93CB7">
          <w:rPr>
            <w:color w:val="0000FF"/>
            <w:sz w:val="28"/>
            <w:u w:val="single"/>
            <w:lang w:val="en-US" w:eastAsia="en-US"/>
          </w:rPr>
          <w:t xml:space="preserve"/>
        </w:r>
        <w:r w:rsidRPr="00C93CB7">
          <w:rPr>
            <w:color w:val="0000FF"/>
            <w:sz w:val="28"/>
            <w:u w:val="single"/>
            <w:lang w:eastAsia="en-US"/>
          </w:rPr>
          <w:t xml:space="preserve">:</w:t>
        </w:r>
        <w:r w:rsidRPr="00C93CB7">
          <w:rPr>
            <w:color w:val="0000FF"/>
            <w:sz w:val="28"/>
            <w:u w:val="single"/>
            <w:lang w:val="en-US" w:eastAsia="en-US"/>
          </w:rPr>
          <w:t xml:space="preserve"/>
        </w:r>
        <w:r w:rsidRPr="00C93CB7">
          <w:rPr>
            <w:color w:val="0000FF"/>
            <w:sz w:val="28"/>
            <w:u w:val="single"/>
            <w:lang w:eastAsia="en-US"/>
          </w:rPr>
          <w:t xml:space="preserve"/>
        </w:r>
        <w:proofErr w:type="spellStart"/>
        <w:r w:rsidRPr="00C93CB7">
          <w:rPr>
            <w:color w:val="0000FF"/>
            <w:sz w:val="28"/>
            <w:u w:val="single"/>
            <w:lang w:val="en-US" w:eastAsia="en-US"/>
          </w:rPr>
          <w:t xml:space="preserve"/>
        </w:r>
        <w:proofErr w:type="spellEnd"/>
        <w:r w:rsidRPr="00C93CB7">
          <w:rPr>
            <w:color w:val="0000FF"/>
            <w:sz w:val="28"/>
            <w:u w:val="single"/>
            <w:lang w:eastAsia="en-US"/>
          </w:rPr>
          <w:t xml:space="preserve"/>
        </w:r>
        <w:proofErr w:type="spellStart"/>
        <w:r w:rsidRPr="00C93CB7">
          <w:rPr>
            <w:color w:val="0000FF"/>
            <w:sz w:val="28"/>
            <w:u w:val="single"/>
            <w:lang w:val="en-US" w:eastAsia="en-US"/>
          </w:rPr>
          <w:t xml:space="preserve"/>
        </w:r>
        <w:proofErr w:type="spellEnd"/>
      </w:hyperlink>
      <w:r w:rsidRPr="00C93CB7">
        <w:rPr>
          <w:sz w:val="28"/>
          <w:szCs w:val="28"/>
          <w:lang w:eastAsia="en-US"/>
        </w:rPr>
        <w:t xml:space="preserve"> свобо</w:t>
      </w:r>
      <w:r w:rsidRPr="00C93CB7">
        <w:rPr>
          <w:sz w:val="28"/>
          <w:szCs w:val="28"/>
          <w:lang w:eastAsia="en-US"/>
        </w:rPr>
        <w:t xml:space="preserve">д</w:t>
      </w:r>
      <w:r w:rsidRPr="00C93CB7">
        <w:rPr>
          <w:sz w:val="28"/>
          <w:szCs w:val="28"/>
          <w:lang w:eastAsia="en-US"/>
        </w:rPr>
        <w:t xml:space="preserve">ный</w:t>
      </w:r>
      <w:r w:rsidRPr="002301F7">
        <w:rPr>
          <w:bCs/>
          <w:sz w:val="28"/>
          <w:szCs w:val="28"/>
          <w:lang w:eastAsia="en-US"/>
        </w:rPr>
        <w:t xml:space="preserve">.</w:t>
      </w:r>
      <w:r w:rsidRPr="00C93CB7">
        <w:rPr>
          <w:sz w:val="28"/>
          <w:szCs w:val="28"/>
          <w:lang w:eastAsia="en-US"/>
        </w:rPr>
        <w:t xml:space="preserve"/>
      </w:r>
    </w:p>
    <w:p w14:paraId="0539D3B4"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bookmarkStart w:id="4" w:name="_Hlk171593317"/>
      <w:r w:rsidRPr="00C93CB7">
        <w:rPr>
          <w:sz w:val="28"/>
          <w:szCs w:val="28"/>
          <w:lang w:eastAsia="ar-SA"/>
        </w:rPr>
        <w:t xml:space="preserve">NumPy: официальная документация. URL: https://numpy.org/doc/ . Режим доступа: свободный</w:t>
      </w:r>
      <w:r w:rsidRPr="002301F7">
        <w:rPr>
          <w:bCs/>
          <w:sz w:val="28"/>
          <w:szCs w:val="28"/>
          <w:lang w:eastAsia="en-US"/>
        </w:rPr>
        <w:t xml:space="preserve">.</w:t>
      </w:r>
      <w:r w:rsidRPr="00C93CB7">
        <w:rPr>
          <w:sz w:val="28"/>
          <w:szCs w:val="28"/>
          <w:lang w:eastAsia="ar-SA"/>
        </w:rPr>
        <w:t xml:space="preserve"/>
      </w:r>
    </w:p>
    <w:p w14:paraId="167B57EA"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 xml:space="preserve">SciPy: официальная документация. URL: https://docs.scipy.org/doc/scipy/ . Режим доступа: свободный</w:t>
      </w:r>
      <w:r w:rsidRPr="002301F7">
        <w:rPr>
          <w:bCs/>
          <w:sz w:val="28"/>
          <w:szCs w:val="28"/>
          <w:lang w:eastAsia="en-US"/>
        </w:rPr>
        <w:t xml:space="preserve">.</w:t>
      </w:r>
      <w:r w:rsidRPr="00C93CB7">
        <w:rPr>
          <w:sz w:val="28"/>
          <w:szCs w:val="28"/>
          <w:lang w:eastAsia="ar-SA"/>
        </w:rPr>
        <w:t xml:space="preserve"/>
      </w:r>
    </w:p>
    <w:p w14:paraId="14E87657"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 xml:space="preserve">SageMath</w:t>
      </w:r>
      <w:proofErr w:type="spellStart"/>
      <w:r w:rsidRPr="00C93CB7">
        <w:rPr>
          <w:sz w:val="28"/>
          <w:szCs w:val="28"/>
          <w:lang w:eastAsia="ar-SA"/>
        </w:rPr>
        <w:t xml:space="preserve"/>
      </w:r>
      <w:proofErr w:type="spellEnd"/>
      <w:r w:rsidRPr="00C93CB7">
        <w:rPr>
          <w:sz w:val="28"/>
          <w:szCs w:val="28"/>
          <w:lang w:eastAsia="ar-SA"/>
        </w:rPr>
        <w:t xml:space="preserve"/>
      </w:r>
      <w:proofErr w:type="spellStart"/>
      <w:r w:rsidRPr="00C93CB7">
        <w:rPr>
          <w:sz w:val="28"/>
          <w:szCs w:val="28"/>
          <w:lang w:eastAsia="ar-SA"/>
        </w:rPr>
        <w:t xml:space="preserve"/>
      </w:r>
      <w:proofErr w:type="spellEnd"/>
      <w:r w:rsidRPr="00C93CB7">
        <w:rPr>
          <w:sz w:val="28"/>
          <w:szCs w:val="28"/>
          <w:lang w:eastAsia="ar-SA"/>
        </w:rPr>
        <w:t xml:space="preserve"/>
      </w:r>
      <w:proofErr w:type="spellStart"/>
      <w:r w:rsidRPr="00C93CB7">
        <w:rPr>
          <w:sz w:val="28"/>
          <w:szCs w:val="28"/>
          <w:lang w:eastAsia="ar-SA"/>
        </w:rPr>
        <w:t xml:space="preserve"/>
      </w:r>
      <w:proofErr w:type="spellEnd"/>
      <w:r w:rsidRPr="00C93CB7">
        <w:rPr>
          <w:sz w:val="28"/>
          <w:szCs w:val="28"/>
          <w:lang w:eastAsia="ar-SA"/>
        </w:rPr>
        <w:t xml:space="preserve">: официальная документация системы математических вычислений. URL: https://doc.sagemath.org/ . Режим доступа: свободный</w:t>
      </w:r>
      <w:r w:rsidRPr="002301F7">
        <w:rPr>
          <w:bCs/>
          <w:sz w:val="28"/>
          <w:szCs w:val="28"/>
          <w:lang w:eastAsia="en-US"/>
        </w:rPr>
        <w:t xml:space="preserve">.</w:t>
      </w:r>
      <w:r w:rsidRPr="00C93CB7">
        <w:rPr>
          <w:sz w:val="28"/>
          <w:szCs w:val="28"/>
          <w:lang w:eastAsia="ar-SA"/>
        </w:rPr>
        <w:t xml:space="preserve"/>
      </w:r>
    </w:p>
    <w:p w14:paraId="3510A24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 xml:space="preserve">scikit-learn: офиц</w:t>
      </w:r>
      <w:r w:rsidRPr="00C93CB7">
        <w:rPr>
          <w:sz w:val="28"/>
          <w:szCs w:val="28"/>
          <w:lang w:eastAsia="ar-SA"/>
        </w:rPr>
        <w:t xml:space="preserve">и</w:t>
      </w:r>
      <w:r w:rsidRPr="00C93CB7">
        <w:rPr>
          <w:sz w:val="28"/>
          <w:szCs w:val="28"/>
          <w:lang w:eastAsia="ar-SA"/>
        </w:rPr>
        <w:t xml:space="preserve">альная документация средств машинного обучения при их использовании в прототипе. URL: https://scikit-learn.org/stable/ . Режим доступа: св</w:t>
      </w:r>
      <w:hyperlink r:id="rId28" w:history="1">
        <w:r w:rsidRPr="00C93CB7">
          <w:rPr>
            <w:rStyle w:val="a4"/>
            <w:sz w:val="28"/>
            <w:szCs w:val="28"/>
            <w:lang w:eastAsia="ar-SA"/>
          </w:rPr>
          <w:t xml:space="preserve"/>
        </w:r>
      </w:hyperlink>
      <w:r w:rsidRPr="00C93CB7">
        <w:rPr>
          <w:sz w:val="28"/>
          <w:szCs w:val="28"/>
          <w:lang w:eastAsia="ar-SA"/>
        </w:rPr>
        <w:t xml:space="preserve">обод</w:t>
      </w:r>
      <w:r w:rsidRPr="00C93CB7">
        <w:rPr>
          <w:sz w:val="28"/>
          <w:szCs w:val="28"/>
          <w:lang w:eastAsia="ar-SA"/>
        </w:rPr>
        <w:t xml:space="preserve"/>
      </w:r>
      <w:r w:rsidRPr="00C93CB7">
        <w:rPr>
          <w:sz w:val="28"/>
          <w:szCs w:val="28"/>
          <w:lang w:eastAsia="ar-SA"/>
        </w:rPr>
        <w:t xml:space="preserve">ный</w:t>
      </w:r>
      <w:r w:rsidRPr="002301F7">
        <w:rPr>
          <w:bCs/>
          <w:sz w:val="28"/>
          <w:szCs w:val="28"/>
          <w:lang w:eastAsia="en-US"/>
        </w:rPr>
        <w:t xml:space="preserve">.</w:t>
      </w:r>
      <w:r w:rsidRPr="00C93CB7">
        <w:rPr>
          <w:sz w:val="28"/>
          <w:szCs w:val="28"/>
          <w:lang w:eastAsia="ar-SA"/>
        </w:rPr>
        <w:t xml:space="preserve"/>
      </w:r>
      <w:bookmarkEnd w:id="4"/>
    </w:p>
    <w:p w14:paraId="5A2E39E2" w14:textId="77777777" w:rsidR="00C73321" w:rsidRPr="008C26C5" w:rsidRDefault="00C73321" w:rsidP="00C73321">
      <w:pPr>
        <w:ind w:firstLine="567"/>
        <w:rPr>
          <w:b/>
          <w:sz w:val="28"/>
          <w:szCs w:val="28"/>
        </w:rPr>
      </w:pPr>
    </w:p>
    <w:p w14:paraId="3A6F86DE" w14:textId="77777777" w:rsidR="00C73321" w:rsidRPr="00422FCA" w:rsidRDefault="00C73321" w:rsidP="00C73321">
      <w:pPr>
        <w:ind w:firstLine="567"/>
        <w:rPr>
          <w:b/>
          <w:caps/>
          <w:sz w:val="28"/>
          <w:szCs w:val="28"/>
        </w:rPr>
      </w:pPr>
      <w:r>
        <w:rPr>
          <w:b/>
          <w:sz w:val="28"/>
          <w:szCs w:val="28"/>
        </w:rPr>
        <w:t xml:space="preserve">9. </w:t>
      </w:r>
      <w:r w:rsidRPr="00F5669E">
        <w:rPr>
          <w:b/>
          <w:sz w:val="28"/>
          <w:szCs w:val="28"/>
        </w:rPr>
        <w:t>ПЕРЕЧЕНЬ ИНФОРМАЦИ</w:t>
      </w:r>
      <w:r>
        <w:rPr>
          <w:b/>
          <w:sz w:val="28"/>
          <w:szCs w:val="28"/>
        </w:rPr>
        <w:t xml:space="preserve">ОННЫХ ТЕХНОЛОГИЙ </w:t>
      </w:r>
      <w:r>
        <w:rPr>
          <w:b/>
          <w:sz w:val="28"/>
          <w:szCs w:val="28"/>
        </w:rPr>
        <w:lastRenderedPageBreak/>
        <w:t>И</w:t>
      </w:r>
      <w:r>
        <w:rPr>
          <w:b/>
          <w:sz w:val="28"/>
          <w:szCs w:val="28"/>
          <w:lang w:val="en-US"/>
        </w:rPr>
        <w:t> </w:t>
      </w:r>
      <w:r w:rsidRPr="00F5669E">
        <w:rPr>
          <w:b/>
          <w:sz w:val="28"/>
          <w:szCs w:val="28"/>
        </w:rPr>
        <w:t>ПРОГРАММНОГО ОБЕСПЕЧЕНИЯ, ИСПОЛЬЗУЕМЫХ ПРИ ПР</w:t>
      </w:r>
      <w:r w:rsidRPr="00F5669E">
        <w:rPr>
          <w:b/>
          <w:sz w:val="28"/>
          <w:szCs w:val="28"/>
        </w:rPr>
        <w:t>О</w:t>
      </w:r>
      <w:r w:rsidRPr="00F5669E">
        <w:rPr>
          <w:b/>
          <w:sz w:val="28"/>
          <w:szCs w:val="28"/>
        </w:rPr>
        <w:t>ВЕДЕНИИ  ПРАКТИК</w:t>
      </w:r>
      <w:r>
        <w:rPr>
          <w:b/>
          <w:sz w:val="28"/>
          <w:szCs w:val="28"/>
        </w:rPr>
        <w:t>И</w:t>
      </w:r>
    </w:p>
    <w:p w14:paraId="6395BE79" w14:textId="77777777" w:rsidR="00C73321" w:rsidRPr="00DE3C82" w:rsidRDefault="00C73321" w:rsidP="00C73321">
      <w:pPr>
        <w:pStyle w:val="a8"/>
        <w:spacing w:after="0"/>
        <w:ind w:firstLine="720"/>
        <w:jc w:val="both"/>
        <w:rPr>
          <w:b/>
          <w:sz w:val="28"/>
          <w:szCs w:val="28"/>
        </w:rPr>
      </w:pPr>
      <w:r w:rsidRPr="00DE3C82">
        <w:rPr>
          <w:b/>
          <w:sz w:val="28"/>
          <w:szCs w:val="28"/>
        </w:rPr>
        <w:t>9.1. Информационные технологии:</w:t>
      </w:r>
    </w:p>
    <w:p w14:paraId="02B92145"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использование сервисов электронной почты</w:t>
      </w:r>
      <w:r w:rsidR="001212BE">
        <w:rPr>
          <w:sz w:val="28"/>
          <w:szCs w:val="28"/>
        </w:rPr>
        <w:t>, социальных сетей и национального мессенджера</w:t>
      </w:r>
      <w:r w:rsidRPr="00CF3BA0">
        <w:rPr>
          <w:sz w:val="28"/>
          <w:szCs w:val="28"/>
        </w:rPr>
        <w:t xml:space="preserve"> для обмена оперативной информац</w:t>
      </w:r>
      <w:r w:rsidRPr="00CF3BA0">
        <w:rPr>
          <w:sz w:val="28"/>
          <w:szCs w:val="28"/>
        </w:rPr>
        <w:t>и</w:t>
      </w:r>
      <w:r w:rsidRPr="00CF3BA0">
        <w:rPr>
          <w:sz w:val="28"/>
          <w:szCs w:val="28"/>
        </w:rPr>
        <w:t>ей;</w:t>
      </w:r>
    </w:p>
    <w:p w14:paraId="133E0A78"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 xml:space="preserve">проведение установочной и итоговой </w:t>
      </w:r>
      <w:r w:rsidR="004B1EE5">
        <w:rPr>
          <w:sz w:val="28"/>
          <w:szCs w:val="28"/>
        </w:rPr>
        <w:t>видео</w:t>
      </w:r>
      <w:r w:rsidRPr="00CF3BA0">
        <w:rPr>
          <w:sz w:val="28"/>
          <w:szCs w:val="28"/>
        </w:rPr>
        <w:t>конференций;</w:t>
      </w:r>
    </w:p>
    <w:p w14:paraId="4E244C20"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 xml:space="preserve">использование программных средств для проектирования, реализации, проверки и сопровождения прототипа в период практ</w:t>
      </w:r>
      <w:r w:rsidRPr="00CF3BA0">
        <w:rPr>
          <w:sz w:val="28"/>
          <w:szCs w:val="28"/>
        </w:rPr>
        <w:t xml:space="preserve">и</w:t>
      </w:r>
      <w:r w:rsidRPr="00CF3BA0">
        <w:rPr>
          <w:sz w:val="28"/>
          <w:szCs w:val="28"/>
        </w:rPr>
        <w:t xml:space="preserve">ки;</w:t>
      </w:r>
    </w:p>
    <w:p w14:paraId="618950BF" w14:textId="77777777" w:rsidR="00C73321" w:rsidRPr="00CF3BA0" w:rsidRDefault="00C73321" w:rsidP="00CE703F">
      <w:pPr>
        <w:pStyle w:val="a8"/>
        <w:numPr>
          <w:ilvl w:val="0"/>
          <w:numId w:val="6"/>
        </w:numPr>
        <w:tabs>
          <w:tab w:val="clear" w:pos="1800"/>
          <w:tab w:val="left" w:pos="567"/>
          <w:tab w:val="left" w:pos="1043"/>
        </w:tabs>
        <w:spacing w:after="0"/>
        <w:ind w:left="426"/>
        <w:jc w:val="both"/>
        <w:rPr>
          <w:sz w:val="28"/>
          <w:szCs w:val="28"/>
        </w:rPr>
      </w:pPr>
      <w:r w:rsidRPr="00CF3BA0">
        <w:rPr>
          <w:sz w:val="28"/>
          <w:szCs w:val="28"/>
        </w:rPr>
        <w:t xml:space="preserve">работа в электронных библиотечных системах; </w:t>
      </w:r>
    </w:p>
    <w:p w14:paraId="6BEBA984" w14:textId="77777777" w:rsidR="00C73321" w:rsidRPr="00CF3BA0" w:rsidRDefault="00C73321" w:rsidP="00CE703F">
      <w:pPr>
        <w:pStyle w:val="a8"/>
        <w:numPr>
          <w:ilvl w:val="0"/>
          <w:numId w:val="6"/>
        </w:numPr>
        <w:tabs>
          <w:tab w:val="clear" w:pos="1800"/>
          <w:tab w:val="left" w:pos="567"/>
        </w:tabs>
        <w:spacing w:after="0"/>
        <w:ind w:left="426"/>
        <w:jc w:val="both"/>
        <w:rPr>
          <w:sz w:val="28"/>
          <w:szCs w:val="28"/>
        </w:rPr>
      </w:pPr>
      <w:r w:rsidRPr="00CF3BA0">
        <w:rPr>
          <w:sz w:val="28"/>
          <w:szCs w:val="28"/>
        </w:rPr>
        <w:t>мультимедийные презентации проектов, отчетов по практике</w:t>
      </w:r>
      <w:r w:rsidR="001212BE">
        <w:rPr>
          <w:sz w:val="28"/>
          <w:szCs w:val="28"/>
        </w:rPr>
        <w:t>;</w:t>
      </w:r>
    </w:p>
    <w:p w14:paraId="4AD33001" w14:textId="77777777" w:rsidR="00C73321" w:rsidRDefault="00C73321" w:rsidP="00CE703F">
      <w:pPr>
        <w:pStyle w:val="a8"/>
        <w:numPr>
          <w:ilvl w:val="0"/>
          <w:numId w:val="6"/>
        </w:numPr>
        <w:tabs>
          <w:tab w:val="clear" w:pos="1800"/>
          <w:tab w:val="left" w:pos="567"/>
        </w:tabs>
        <w:spacing w:after="0"/>
        <w:ind w:left="426"/>
        <w:jc w:val="both"/>
        <w:rPr>
          <w:sz w:val="28"/>
          <w:szCs w:val="28"/>
        </w:rPr>
      </w:pPr>
      <w:r w:rsidRPr="00CF3BA0">
        <w:rPr>
          <w:sz w:val="28"/>
          <w:szCs w:val="28"/>
        </w:rPr>
        <w:t>использование специализированных текстовых редакторов и р</w:t>
      </w:r>
      <w:r w:rsidRPr="00CF3BA0">
        <w:rPr>
          <w:sz w:val="28"/>
          <w:szCs w:val="28"/>
        </w:rPr>
        <w:t>е</w:t>
      </w:r>
      <w:r w:rsidRPr="00CF3BA0">
        <w:rPr>
          <w:sz w:val="28"/>
          <w:szCs w:val="28"/>
        </w:rPr>
        <w:t>дакторов формул для грамотной в</w:t>
      </w:r>
      <w:r w:rsidR="00217EA9">
        <w:rPr>
          <w:sz w:val="28"/>
          <w:szCs w:val="28"/>
        </w:rPr>
        <w:t>е</w:t>
      </w:r>
      <w:r w:rsidRPr="00CF3BA0">
        <w:rPr>
          <w:sz w:val="28"/>
          <w:szCs w:val="28"/>
        </w:rPr>
        <w:t>рстки математического текста,</w:t>
      </w:r>
    </w:p>
    <w:p w14:paraId="22E5645E" w14:textId="77777777" w:rsidR="00C73321" w:rsidRDefault="00C73321" w:rsidP="00CE703F">
      <w:pPr>
        <w:pStyle w:val="a8"/>
        <w:numPr>
          <w:ilvl w:val="0"/>
          <w:numId w:val="6"/>
        </w:numPr>
        <w:tabs>
          <w:tab w:val="clear" w:pos="1800"/>
          <w:tab w:val="left" w:pos="567"/>
        </w:tabs>
        <w:spacing w:after="0"/>
        <w:ind w:left="426"/>
        <w:jc w:val="both"/>
        <w:rPr>
          <w:sz w:val="28"/>
          <w:szCs w:val="28"/>
        </w:rPr>
      </w:pPr>
      <w:r>
        <w:rPr>
          <w:sz w:val="28"/>
          <w:szCs w:val="28"/>
        </w:rPr>
        <w:t>поиск актуальной научной информации с использованием сети Инте</w:t>
      </w:r>
      <w:r>
        <w:rPr>
          <w:sz w:val="28"/>
          <w:szCs w:val="28"/>
        </w:rPr>
        <w:t>р</w:t>
      </w:r>
      <w:r>
        <w:rPr>
          <w:sz w:val="28"/>
          <w:szCs w:val="28"/>
        </w:rPr>
        <w:t>нет</w:t>
      </w:r>
    </w:p>
    <w:p w14:paraId="554820FF" w14:textId="77777777" w:rsidR="009E4B71" w:rsidRDefault="009E4B71" w:rsidP="00CE703F">
      <w:pPr>
        <w:pStyle w:val="a8"/>
        <w:numPr>
          <w:ilvl w:val="0"/>
          <w:numId w:val="6"/>
        </w:numPr>
        <w:tabs>
          <w:tab w:val="clear" w:pos="1800"/>
          <w:tab w:val="left" w:pos="567"/>
        </w:tabs>
        <w:spacing w:after="0"/>
        <w:ind w:left="426"/>
        <w:jc w:val="both"/>
        <w:rPr>
          <w:sz w:val="28"/>
          <w:szCs w:val="28"/>
        </w:rPr>
      </w:pPr>
      <w:r>
        <w:rPr>
          <w:sz w:val="28"/>
          <w:szCs w:val="28"/>
        </w:rPr>
        <w:t xml:space="preserve">использование открытых или синтетических данных с фиксацией происхождения, формата и правил подготовки;</w:t>
      </w:r>
    </w:p>
    <w:p w14:paraId="4B26AEFA" w14:textId="77777777" w:rsidR="001212BE" w:rsidRPr="00CF3BA0" w:rsidRDefault="001212BE" w:rsidP="00CE703F">
      <w:pPr>
        <w:pStyle w:val="a8"/>
        <w:numPr>
          <w:ilvl w:val="0"/>
          <w:numId w:val="6"/>
        </w:numPr>
        <w:tabs>
          <w:tab w:val="clear" w:pos="1800"/>
          <w:tab w:val="left" w:pos="567"/>
        </w:tabs>
        <w:spacing w:after="0"/>
        <w:ind w:left="426"/>
        <w:jc w:val="both"/>
        <w:rPr>
          <w:sz w:val="28"/>
          <w:szCs w:val="28"/>
        </w:rPr>
      </w:pPr>
      <w:r>
        <w:rPr>
          <w:sz w:val="28"/>
          <w:szCs w:val="28"/>
        </w:rPr>
        <w:t xml:space="preserve">использование инструментов ИИ для помощи при программировании и визуализации с проверкой результата и указанием собственного вклада обучающегося.</w:t>
      </w:r>
    </w:p>
    <w:p w14:paraId="26138C95" w14:textId="77777777" w:rsidR="00C73321" w:rsidRDefault="00C73321" w:rsidP="00C73321">
      <w:pPr>
        <w:pStyle w:val="a8"/>
        <w:tabs>
          <w:tab w:val="left" w:pos="567"/>
        </w:tabs>
        <w:spacing w:after="0"/>
        <w:ind w:left="426" w:firstLine="720"/>
        <w:jc w:val="both"/>
        <w:rPr>
          <w:sz w:val="24"/>
          <w:szCs w:val="24"/>
        </w:rPr>
      </w:pPr>
    </w:p>
    <w:p w14:paraId="5704E8D9" w14:textId="77777777" w:rsidR="00C73321" w:rsidRPr="00CF3BA0" w:rsidRDefault="00C73321" w:rsidP="00C73321">
      <w:pPr>
        <w:pStyle w:val="a8"/>
        <w:ind w:firstLine="720"/>
        <w:jc w:val="both"/>
        <w:rPr>
          <w:b/>
          <w:sz w:val="28"/>
          <w:szCs w:val="28"/>
        </w:rPr>
      </w:pPr>
      <w:r w:rsidRPr="00CF3BA0">
        <w:rPr>
          <w:b/>
          <w:sz w:val="28"/>
          <w:szCs w:val="28"/>
        </w:rPr>
        <w:t>9.2 Требования к программному обеспечению</w:t>
      </w:r>
    </w:p>
    <w:p w14:paraId="7265B9ED" w14:textId="77777777" w:rsidR="00DF1563" w:rsidRPr="00B00E3E" w:rsidRDefault="00DF1563" w:rsidP="00DF1563">
      <w:pPr>
        <w:ind w:firstLine="567"/>
        <w:rPr>
          <w:b/>
          <w:sz w:val="28"/>
          <w:szCs w:val="28"/>
        </w:rPr>
      </w:pPr>
      <w:bookmarkStart w:id="5" w:name="_Hlk163485998"/>
      <w:r w:rsidRPr="00B00E3E">
        <w:rPr>
          <w:b/>
          <w:sz w:val="28"/>
          <w:szCs w:val="28"/>
        </w:rPr>
        <w:t>Стандартный набор ПО: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6"/>
        <w:gridCol w:w="4014"/>
      </w:tblGrid>
      <w:tr w:rsidR="001212BE" w:rsidRPr="00930F24" w14:paraId="3BC340F1" w14:textId="77777777" w:rsidTr="00253EA5">
        <w:trPr>
          <w:trHeight w:val="184"/>
        </w:trPr>
        <w:tc>
          <w:tcPr>
            <w:tcW w:w="2903" w:type="pct"/>
            <w:shd w:val="clear" w:color="auto" w:fill="auto"/>
            <w:vAlign w:val="center"/>
          </w:tcPr>
          <w:p w14:paraId="439AA4EB" w14:textId="77777777" w:rsidR="001212BE" w:rsidRPr="00930F24" w:rsidRDefault="001212BE" w:rsidP="001212BE">
            <w:pPr>
              <w:ind w:firstLine="0"/>
            </w:pPr>
            <w:r w:rsidRPr="00930F24">
              <w:t>Название ПО</w:t>
            </w:r>
          </w:p>
        </w:tc>
        <w:tc>
          <w:tcPr>
            <w:tcW w:w="2097" w:type="pct"/>
            <w:shd w:val="clear" w:color="auto" w:fill="auto"/>
            <w:vAlign w:val="center"/>
          </w:tcPr>
          <w:p w14:paraId="1EB5B3E6" w14:textId="77777777" w:rsidR="001212BE" w:rsidRPr="00930F24" w:rsidRDefault="001212BE" w:rsidP="001212BE">
            <w:pPr>
              <w:ind w:firstLine="0"/>
            </w:pPr>
            <w:r w:rsidRPr="00930F24">
              <w:t>Основание</w:t>
            </w:r>
          </w:p>
        </w:tc>
      </w:tr>
      <w:tr w:rsidR="001212BE" w:rsidRPr="00930F24" w14:paraId="2CFDCE1C" w14:textId="77777777" w:rsidTr="00253EA5">
        <w:trPr>
          <w:trHeight w:val="329"/>
        </w:trPr>
        <w:tc>
          <w:tcPr>
            <w:tcW w:w="2903" w:type="pct"/>
            <w:shd w:val="clear" w:color="auto" w:fill="auto"/>
          </w:tcPr>
          <w:p w14:paraId="4C9F34D8" w14:textId="77777777" w:rsidR="001212BE" w:rsidRPr="00930F24" w:rsidRDefault="001212BE" w:rsidP="001212BE">
            <w:pPr>
              <w:ind w:firstLine="0"/>
            </w:pPr>
            <w:r w:rsidRPr="00930F24">
              <w:t xml:space="preserve">Операционная система </w:t>
            </w:r>
            <w:r w:rsidRPr="00930F24">
              <w:br/>
              <w:t>РЕД ОС 8.0 «Рабочая станция»</w:t>
            </w:r>
          </w:p>
        </w:tc>
        <w:tc>
          <w:tcPr>
            <w:tcW w:w="2097" w:type="pct"/>
            <w:shd w:val="clear" w:color="auto" w:fill="auto"/>
          </w:tcPr>
          <w:p w14:paraId="12BB0D66" w14:textId="77777777" w:rsidR="001212BE" w:rsidRPr="00930F24" w:rsidRDefault="001212BE" w:rsidP="001212BE">
            <w:pPr>
              <w:ind w:firstLine="0"/>
            </w:pPr>
            <w:r w:rsidRPr="00930F24">
              <w:t>Соглашение №93/03-22У от 11.03.2022</w:t>
            </w:r>
          </w:p>
        </w:tc>
      </w:tr>
      <w:tr w:rsidR="001212BE" w:rsidRPr="00930F24" w14:paraId="25D2C9C4" w14:textId="77777777" w:rsidTr="00253EA5">
        <w:trPr>
          <w:trHeight w:val="323"/>
        </w:trPr>
        <w:tc>
          <w:tcPr>
            <w:tcW w:w="2903" w:type="pct"/>
            <w:shd w:val="clear" w:color="auto" w:fill="auto"/>
          </w:tcPr>
          <w:p w14:paraId="1FD8C9A9" w14:textId="77777777" w:rsidR="001212BE" w:rsidRPr="00930F24" w:rsidRDefault="001212BE" w:rsidP="001212BE">
            <w:pPr>
              <w:ind w:firstLine="0"/>
            </w:pPr>
            <w:r w:rsidRPr="00930F24">
              <w:t>Офисный пакет Р7-Офис</w:t>
            </w:r>
          </w:p>
        </w:tc>
        <w:tc>
          <w:tcPr>
            <w:tcW w:w="2097" w:type="pct"/>
            <w:shd w:val="clear" w:color="auto" w:fill="auto"/>
          </w:tcPr>
          <w:p w14:paraId="5ABD28CB" w14:textId="77777777" w:rsidR="001212BE" w:rsidRPr="00930F24" w:rsidRDefault="001212BE" w:rsidP="001212BE">
            <w:pPr>
              <w:ind w:firstLine="0"/>
            </w:pPr>
            <w:r w:rsidRPr="00930F24">
              <w:t>Соглашение б/н от 19.01.2026</w:t>
            </w:r>
          </w:p>
        </w:tc>
      </w:tr>
      <w:tr w:rsidR="001212BE" w:rsidRPr="00930F24" w14:paraId="16567531" w14:textId="77777777" w:rsidTr="00253EA5">
        <w:trPr>
          <w:trHeight w:val="272"/>
        </w:trPr>
        <w:tc>
          <w:tcPr>
            <w:tcW w:w="2903" w:type="pct"/>
            <w:shd w:val="clear" w:color="auto" w:fill="auto"/>
          </w:tcPr>
          <w:p w14:paraId="22932BC3" w14:textId="77777777" w:rsidR="001212BE" w:rsidRPr="00930F24" w:rsidRDefault="001212BE" w:rsidP="001212BE">
            <w:pPr>
              <w:ind w:firstLine="0"/>
            </w:pPr>
            <w:r w:rsidRPr="00930F24">
              <w:t xml:space="preserve">Офисный пакет </w:t>
            </w:r>
            <w:proofErr w:type="spellStart"/>
            <w:r w:rsidRPr="00930F24">
              <w:t>Libre</w:t>
            </w:r>
            <w:proofErr w:type="spellEnd"/>
            <w:r w:rsidRPr="00930F24">
              <w:t xml:space="preserve"> Office </w:t>
            </w:r>
          </w:p>
        </w:tc>
        <w:tc>
          <w:tcPr>
            <w:tcW w:w="2097" w:type="pct"/>
            <w:shd w:val="clear" w:color="auto" w:fill="auto"/>
          </w:tcPr>
          <w:p w14:paraId="03029D3A" w14:textId="77777777" w:rsidR="001212BE" w:rsidRPr="00930F24" w:rsidRDefault="001212BE" w:rsidP="001212BE">
            <w:pPr>
              <w:ind w:firstLine="0"/>
            </w:pPr>
            <w:r w:rsidRPr="00930F24">
              <w:t>Свободно распространяемое ПО</w:t>
            </w:r>
          </w:p>
        </w:tc>
      </w:tr>
      <w:tr w:rsidR="001212BE" w:rsidRPr="00930F24" w14:paraId="79B12C4F" w14:textId="77777777" w:rsidTr="00253EA5">
        <w:trPr>
          <w:trHeight w:val="275"/>
        </w:trPr>
        <w:tc>
          <w:tcPr>
            <w:tcW w:w="2903" w:type="pct"/>
            <w:shd w:val="clear" w:color="auto" w:fill="auto"/>
          </w:tcPr>
          <w:p w14:paraId="0DDA9859" w14:textId="77777777" w:rsidR="001212BE" w:rsidRPr="00930F24" w:rsidRDefault="001212BE" w:rsidP="001212BE">
            <w:pPr>
              <w:ind w:firstLine="0"/>
            </w:pPr>
            <w:r w:rsidRPr="00930F24">
              <w:t xml:space="preserve">Архиватор: </w:t>
            </w:r>
            <w:r w:rsidRPr="00930F24">
              <w:br/>
            </w:r>
            <w:proofErr w:type="spellStart"/>
            <w:r w:rsidRPr="00930F24">
              <w:rPr>
                <w:lang w:val="en-US"/>
              </w:rPr>
              <w:t>Engrampa</w:t>
            </w:r>
            <w:proofErr w:type="spellEnd"/>
            <w:r w:rsidRPr="00930F24">
              <w:t xml:space="preserve"> – </w:t>
            </w:r>
            <w:r w:rsidRPr="00930F24">
              <w:rPr>
                <w:lang w:val="en-US"/>
              </w:rPr>
              <w:t>Archive</w:t>
            </w:r>
            <w:r w:rsidRPr="00930F24">
              <w:t xml:space="preserve"> </w:t>
            </w:r>
            <w:r w:rsidRPr="00930F24">
              <w:rPr>
                <w:lang w:val="en-US"/>
              </w:rPr>
              <w:t>Manager</w:t>
            </w:r>
            <w:r w:rsidRPr="00930F24">
              <w:t xml:space="preserve"> </w:t>
            </w:r>
          </w:p>
        </w:tc>
        <w:tc>
          <w:tcPr>
            <w:tcW w:w="2097" w:type="pct"/>
            <w:shd w:val="clear" w:color="auto" w:fill="auto"/>
          </w:tcPr>
          <w:p w14:paraId="161333A6" w14:textId="77777777" w:rsidR="001212BE" w:rsidRPr="00930F24" w:rsidRDefault="001212BE" w:rsidP="001212BE">
            <w:pPr>
              <w:ind w:firstLine="0"/>
            </w:pPr>
            <w:r w:rsidRPr="00930F24">
              <w:t>Свободно распространяемое ПО</w:t>
            </w:r>
          </w:p>
        </w:tc>
      </w:tr>
      <w:tr w:rsidR="001212BE" w:rsidRPr="00930F24" w14:paraId="47B68053" w14:textId="77777777" w:rsidTr="00253EA5">
        <w:trPr>
          <w:trHeight w:val="567"/>
        </w:trPr>
        <w:tc>
          <w:tcPr>
            <w:tcW w:w="2903" w:type="pct"/>
            <w:shd w:val="clear" w:color="auto" w:fill="auto"/>
          </w:tcPr>
          <w:p w14:paraId="1CFDDE11" w14:textId="77777777" w:rsidR="001212BE" w:rsidRPr="00930F24" w:rsidRDefault="001212BE" w:rsidP="001212BE">
            <w:pPr>
              <w:ind w:firstLine="0"/>
              <w:rPr>
                <w:lang w:val="en-US"/>
              </w:rPr>
            </w:pPr>
            <w:r w:rsidRPr="00930F24">
              <w:t>Файловые</w:t>
            </w:r>
            <w:r w:rsidRPr="00930F24">
              <w:rPr>
                <w:lang w:val="en-US"/>
              </w:rPr>
              <w:t xml:space="preserve"> </w:t>
            </w:r>
            <w:r w:rsidRPr="00930F24">
              <w:t>менеджеры</w:t>
            </w:r>
            <w:r w:rsidRPr="00930F24">
              <w:rPr>
                <w:lang w:val="en-US"/>
              </w:rPr>
              <w:t>:</w:t>
            </w:r>
          </w:p>
          <w:p w14:paraId="523D0652" w14:textId="77777777" w:rsidR="001212BE" w:rsidRPr="00930F24" w:rsidRDefault="001212BE" w:rsidP="001212BE">
            <w:pPr>
              <w:ind w:firstLine="0"/>
              <w:rPr>
                <w:lang w:val="en-US"/>
              </w:rPr>
            </w:pPr>
            <w:r w:rsidRPr="00930F24">
              <w:rPr>
                <w:lang w:val="en-US"/>
              </w:rPr>
              <w:t>Midnight Commander, Double Commander</w:t>
            </w:r>
          </w:p>
        </w:tc>
        <w:tc>
          <w:tcPr>
            <w:tcW w:w="2097" w:type="pct"/>
            <w:shd w:val="clear" w:color="auto" w:fill="auto"/>
          </w:tcPr>
          <w:p w14:paraId="0A2850F5" w14:textId="77777777" w:rsidR="001212BE" w:rsidRPr="00930F24" w:rsidRDefault="001212BE" w:rsidP="001212BE">
            <w:pPr>
              <w:ind w:firstLine="0"/>
            </w:pPr>
            <w:r w:rsidRPr="00930F24">
              <w:t>Свободно распространяемое ПО</w:t>
            </w:r>
          </w:p>
        </w:tc>
      </w:tr>
      <w:tr w:rsidR="001212BE" w:rsidRPr="00930F24" w14:paraId="050F27D2" w14:textId="77777777" w:rsidTr="00253EA5">
        <w:trPr>
          <w:trHeight w:val="405"/>
        </w:trPr>
        <w:tc>
          <w:tcPr>
            <w:tcW w:w="2903" w:type="pct"/>
            <w:shd w:val="clear" w:color="auto" w:fill="auto"/>
          </w:tcPr>
          <w:p w14:paraId="3F65C845" w14:textId="77777777" w:rsidR="001212BE" w:rsidRPr="00930F24" w:rsidRDefault="001212BE" w:rsidP="001212BE">
            <w:pPr>
              <w:ind w:firstLine="0"/>
            </w:pPr>
            <w:r w:rsidRPr="00930F24">
              <w:t>Интернет-браузеры:</w:t>
            </w:r>
            <w:r w:rsidRPr="00930F24">
              <w:br/>
            </w:r>
            <w:r w:rsidRPr="00930F24">
              <w:rPr>
                <w:lang w:val="en-US"/>
              </w:rPr>
              <w:t>Chromium</w:t>
            </w:r>
            <w:r w:rsidRPr="00930F24">
              <w:t xml:space="preserve">, </w:t>
            </w:r>
            <w:r w:rsidRPr="00930F24">
              <w:rPr>
                <w:lang w:val="en-US"/>
              </w:rPr>
              <w:t>Firefox</w:t>
            </w:r>
          </w:p>
        </w:tc>
        <w:tc>
          <w:tcPr>
            <w:tcW w:w="2097" w:type="pct"/>
            <w:shd w:val="clear" w:color="auto" w:fill="auto"/>
          </w:tcPr>
          <w:p w14:paraId="3EC0C9EC" w14:textId="77777777" w:rsidR="001212BE" w:rsidRPr="00930F24" w:rsidRDefault="001212BE" w:rsidP="001212BE">
            <w:pPr>
              <w:ind w:firstLine="0"/>
            </w:pPr>
            <w:r w:rsidRPr="00930F24">
              <w:t>Свободно распространяемое ПО</w:t>
            </w:r>
          </w:p>
        </w:tc>
      </w:tr>
      <w:tr w:rsidR="001212BE" w:rsidRPr="00930F24" w14:paraId="16627A4F" w14:textId="77777777" w:rsidTr="00253EA5">
        <w:trPr>
          <w:trHeight w:val="569"/>
        </w:trPr>
        <w:tc>
          <w:tcPr>
            <w:tcW w:w="2903" w:type="pct"/>
            <w:shd w:val="clear" w:color="auto" w:fill="auto"/>
          </w:tcPr>
          <w:p w14:paraId="317768E6" w14:textId="77777777" w:rsidR="001212BE" w:rsidRPr="00930F24" w:rsidRDefault="001212BE" w:rsidP="001212BE">
            <w:pPr>
              <w:ind w:firstLine="0"/>
            </w:pPr>
            <w:r w:rsidRPr="00930F24">
              <w:t xml:space="preserve">Программа для просмотра и редактирования графических файлов </w:t>
            </w:r>
            <w:r w:rsidRPr="00930F24">
              <w:rPr>
                <w:lang w:val="en-US"/>
              </w:rPr>
              <w:t>Pix</w:t>
            </w:r>
          </w:p>
        </w:tc>
        <w:tc>
          <w:tcPr>
            <w:tcW w:w="2097" w:type="pct"/>
            <w:shd w:val="clear" w:color="auto" w:fill="auto"/>
          </w:tcPr>
          <w:p w14:paraId="4D000F94" w14:textId="77777777" w:rsidR="001212BE" w:rsidRPr="00930F24" w:rsidRDefault="001212BE" w:rsidP="001212BE">
            <w:pPr>
              <w:ind w:firstLine="0"/>
            </w:pPr>
            <w:r w:rsidRPr="00930F24">
              <w:t>Свободно распространяемое ПО</w:t>
            </w:r>
          </w:p>
        </w:tc>
      </w:tr>
      <w:tr w:rsidR="001212BE" w:rsidRPr="00930F24" w14:paraId="7A7277D0" w14:textId="77777777" w:rsidTr="00253EA5">
        <w:trPr>
          <w:trHeight w:val="549"/>
        </w:trPr>
        <w:tc>
          <w:tcPr>
            <w:tcW w:w="2903" w:type="pct"/>
            <w:shd w:val="clear" w:color="auto" w:fill="auto"/>
          </w:tcPr>
          <w:p w14:paraId="5AFADE7F" w14:textId="77777777" w:rsidR="001212BE" w:rsidRPr="00930F24" w:rsidRDefault="001212BE" w:rsidP="001212BE">
            <w:pPr>
              <w:ind w:firstLine="0"/>
            </w:pPr>
            <w:r w:rsidRPr="00930F24">
              <w:t xml:space="preserve">Программа для просмотра и редактирования </w:t>
            </w:r>
            <w:r w:rsidRPr="00930F24">
              <w:br/>
            </w:r>
            <w:proofErr w:type="spellStart"/>
            <w:r w:rsidRPr="00930F24">
              <w:rPr>
                <w:lang w:val="en-US"/>
              </w:rPr>
              <w:t>Atril</w:t>
            </w:r>
            <w:proofErr w:type="spellEnd"/>
            <w:r w:rsidRPr="00930F24">
              <w:t xml:space="preserve"> – </w:t>
            </w:r>
            <w:r w:rsidRPr="00930F24">
              <w:rPr>
                <w:lang w:val="en-US"/>
              </w:rPr>
              <w:t>Document</w:t>
            </w:r>
            <w:r w:rsidRPr="00930F24">
              <w:t xml:space="preserve"> </w:t>
            </w:r>
            <w:r w:rsidRPr="00930F24">
              <w:rPr>
                <w:lang w:val="en-US"/>
              </w:rPr>
              <w:t>Viewer</w:t>
            </w:r>
          </w:p>
        </w:tc>
        <w:tc>
          <w:tcPr>
            <w:tcW w:w="2097" w:type="pct"/>
            <w:shd w:val="clear" w:color="auto" w:fill="auto"/>
          </w:tcPr>
          <w:p w14:paraId="65369802" w14:textId="77777777" w:rsidR="001212BE" w:rsidRPr="00930F24" w:rsidRDefault="001212BE" w:rsidP="001212BE">
            <w:pPr>
              <w:ind w:firstLine="0"/>
            </w:pPr>
            <w:r w:rsidRPr="00930F24">
              <w:t>Свободно распространяемое ПО</w:t>
            </w:r>
          </w:p>
        </w:tc>
      </w:tr>
      <w:tr w:rsidR="001212BE" w:rsidRPr="00930F24" w14:paraId="2945D0A3" w14:textId="77777777" w:rsidTr="00253EA5">
        <w:trPr>
          <w:trHeight w:val="273"/>
        </w:trPr>
        <w:tc>
          <w:tcPr>
            <w:tcW w:w="2903" w:type="pct"/>
            <w:shd w:val="clear" w:color="auto" w:fill="auto"/>
          </w:tcPr>
          <w:p w14:paraId="146B66C5" w14:textId="77777777" w:rsidR="001212BE" w:rsidRPr="00930F24" w:rsidRDefault="001212BE" w:rsidP="001212BE">
            <w:pPr>
              <w:ind w:firstLine="0"/>
              <w:rPr>
                <w:lang w:val="en-US"/>
              </w:rPr>
            </w:pPr>
            <w:r w:rsidRPr="00930F24">
              <w:t>Медиа</w:t>
            </w:r>
            <w:r w:rsidRPr="00930F24">
              <w:rPr>
                <w:lang w:val="en-US"/>
              </w:rPr>
              <w:t>-</w:t>
            </w:r>
            <w:r w:rsidRPr="00930F24">
              <w:t>плеер</w:t>
            </w:r>
            <w:r w:rsidRPr="00930F24">
              <w:rPr>
                <w:lang w:val="en-US"/>
              </w:rPr>
              <w:t xml:space="preserve"> VLC media player </w:t>
            </w:r>
          </w:p>
        </w:tc>
        <w:tc>
          <w:tcPr>
            <w:tcW w:w="2097" w:type="pct"/>
            <w:shd w:val="clear" w:color="auto" w:fill="auto"/>
          </w:tcPr>
          <w:p w14:paraId="77523EF2" w14:textId="77777777" w:rsidR="001212BE" w:rsidRPr="00930F24" w:rsidRDefault="001212BE" w:rsidP="001212BE">
            <w:pPr>
              <w:ind w:firstLine="0"/>
            </w:pPr>
            <w:r w:rsidRPr="00930F24">
              <w:t>Свободно распространяемое ПО</w:t>
            </w:r>
          </w:p>
        </w:tc>
      </w:tr>
    </w:tbl>
    <w:p w14:paraId="7661C777" w14:textId="77777777" w:rsidR="00DF1563" w:rsidRPr="007165E0" w:rsidRDefault="00DF1563" w:rsidP="00DF1563"/>
    <w:bookmarkEnd w:id="5"/>
    <w:p w14:paraId="202E20A9" w14:textId="77777777" w:rsidR="00AD5A02" w:rsidRDefault="00AD5A02" w:rsidP="00AD5A02"/>
    <w:p w14:paraId="24A7B3C3" w14:textId="77777777" w:rsidR="00AD5A02" w:rsidRPr="00521822" w:rsidRDefault="00AD5A02" w:rsidP="00AD5A02">
      <w:pPr>
        <w:ind w:left="360"/>
        <w:rPr>
          <w:b/>
          <w:sz w:val="28"/>
          <w:szCs w:val="28"/>
        </w:rPr>
      </w:pPr>
      <w:r w:rsidRPr="00521822">
        <w:rPr>
          <w:b/>
          <w:sz w:val="28"/>
          <w:szCs w:val="28"/>
        </w:rPr>
        <w:t xml:space="preserve">С</w:t>
      </w:r>
      <w:r>
        <w:rPr>
          <w:b/>
          <w:sz w:val="28"/>
          <w:szCs w:val="28"/>
        </w:rPr>
        <w:t xml:space="preserve">пециализированный</w:t>
      </w:r>
      <w:r w:rsidRPr="00521822">
        <w:rPr>
          <w:b/>
          <w:sz w:val="28"/>
          <w:szCs w:val="28"/>
        </w:rPr>
        <w:t xml:space="preserve"> набор ПО для </w:t>
      </w:r>
      <w:r>
        <w:rPr>
          <w:b/>
          <w:sz w:val="28"/>
          <w:szCs w:val="28"/>
        </w:rPr>
        <w:t xml:space="preserve">моделирования и разработки прототипа</w:t>
      </w:r>
      <w:r w:rsidRPr="00521822">
        <w:rPr>
          <w:b/>
          <w:sz w:val="28"/>
          <w:szCs w:val="28"/>
        </w:rPr>
        <w:t xml:space="preserve"/>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2"/>
        <w:gridCol w:w="3402"/>
      </w:tblGrid>
      <w:tr w:rsidR="00AD5A02" w:rsidRPr="005411BB" w14:paraId="3CE498D5" w14:textId="77777777" w:rsidTr="00395CB4">
        <w:tc>
          <w:tcPr>
            <w:tcW w:w="6062" w:type="dxa"/>
            <w:shd w:val="clear" w:color="auto" w:fill="auto"/>
            <w:vAlign w:val="center"/>
          </w:tcPr>
          <w:p w14:paraId="50A7F470" w14:textId="77777777" w:rsidR="00AD5A02" w:rsidRPr="005411BB" w:rsidRDefault="00AD5A02" w:rsidP="00395CB4">
            <w:pPr>
              <w:ind w:firstLine="0"/>
              <w:jc w:val="center"/>
            </w:pPr>
            <w:proofErr w:type="spellStart"/>
            <w:r w:rsidRPr="005411BB">
              <w:rPr>
                <w:lang w:val="en-US"/>
              </w:rPr>
              <w:t>Название</w:t>
            </w:r>
            <w:proofErr w:type="spellEnd"/>
            <w:r w:rsidRPr="005411BB">
              <w:rPr>
                <w:lang w:val="en-US"/>
              </w:rPr>
              <w:t xml:space="preserve"> ПО</w:t>
            </w:r>
          </w:p>
        </w:tc>
        <w:tc>
          <w:tcPr>
            <w:tcW w:w="3402" w:type="dxa"/>
            <w:shd w:val="clear" w:color="auto" w:fill="auto"/>
            <w:vAlign w:val="center"/>
          </w:tcPr>
          <w:p w14:paraId="56595A28" w14:textId="77777777" w:rsidR="00AD5A02" w:rsidRPr="005411BB" w:rsidRDefault="00AD5A02" w:rsidP="00395CB4">
            <w:pPr>
              <w:ind w:firstLine="0"/>
              <w:jc w:val="center"/>
            </w:pPr>
            <w:r w:rsidRPr="005411BB">
              <w:rPr>
                <w:lang w:val="en-US"/>
              </w:rPr>
              <w:t xml:space="preserve">Основан</w:t>
            </w:r>
            <w:r w:rsidRPr="005411BB">
              <w:t xml:space="preserve">ие</w:t>
            </w:r>
          </w:p>
        </w:tc>
      </w:tr>
      <w:tr w:rsidR="00AD5A02" w:rsidRPr="005411BB" w14:paraId="0F939E98" w14:textId="77777777" w:rsidTr="00395CB4">
        <w:tc>
          <w:tcPr>
            <w:tcW w:w="6062" w:type="dxa"/>
            <w:shd w:val="clear" w:color="auto" w:fill="auto"/>
          </w:tcPr>
          <w:p w14:paraId="28C7F73A" w14:textId="77777777" w:rsidR="00AD5A02" w:rsidRPr="005411BB" w:rsidRDefault="00AD5A02" w:rsidP="00395CB4">
            <w:pPr>
              <w:ind w:firstLine="0"/>
            </w:pPr>
            <w:r w:rsidRPr="00CD30B3">
              <w:t xml:space="preserve">Python с библиотеками NumPy и SciPy для программирования и численных </w:t>
            </w:r>
            <w:proofErr w:type="spellStart"/>
            <w:r w:rsidRPr="00CD30B3">
              <w:t xml:space="preserve">расчетов</w:t>
            </w:r>
            <w:proofErr w:type="spellEnd"/>
            <w:r>
              <w:t xml:space="preserve"/>
            </w:r>
            <w:r>
              <w:rPr>
                <w:lang w:val="en-US"/>
              </w:rPr>
              <w:t xml:space="preserve"/>
            </w:r>
            <w:r w:rsidRPr="00CD30B3">
              <w:t xml:space="preserve"/>
            </w:r>
            <w:hyperlink r:id="rId29" w:history="1">
              <w:r w:rsidRPr="00CD30B3">
                <w:rPr>
                  <w:rStyle w:val="a4"/>
                </w:rPr>
                <w:t xml:space="preserve"/>
              </w:r>
            </w:hyperlink>
          </w:p>
        </w:tc>
        <w:tc>
          <w:tcPr>
            <w:tcW w:w="3402" w:type="dxa"/>
            <w:shd w:val="clear" w:color="auto" w:fill="auto"/>
          </w:tcPr>
          <w:p w14:paraId="1A64295D" w14:textId="77777777" w:rsidR="00AD5A02" w:rsidRPr="005411BB" w:rsidRDefault="00AD5A02" w:rsidP="00395CB4">
            <w:pPr>
              <w:ind w:firstLine="0"/>
            </w:pPr>
            <w:r w:rsidRPr="005411BB">
              <w:t>Свободно распространяемое ПО</w:t>
            </w:r>
          </w:p>
        </w:tc>
      </w:tr>
      <w:tr w:rsidR="00AD5A02" w:rsidRPr="005411BB" w14:paraId="30919956" w14:textId="77777777" w:rsidTr="00395CB4">
        <w:tc>
          <w:tcPr>
            <w:tcW w:w="6062" w:type="dxa"/>
            <w:shd w:val="clear" w:color="auto" w:fill="auto"/>
          </w:tcPr>
          <w:p w14:paraId="2D37DD79" w14:textId="77777777" w:rsidR="00AD5A02" w:rsidRPr="00827A73" w:rsidRDefault="00AD5A02" w:rsidP="00395CB4">
            <w:pPr>
              <w:ind w:firstLine="0"/>
              <w:rPr>
                <w:bCs/>
              </w:rPr>
            </w:pPr>
            <w:r w:rsidRPr="00827A73">
              <w:rPr>
                <w:bCs/>
              </w:rPr>
              <w:t xml:space="preserve">Открытый дистрибутив </w:t>
            </w:r>
            <w:r>
              <w:rPr>
                <w:bCs/>
              </w:rPr>
              <w:t>для верстки математических текстов</w:t>
            </w:r>
            <w:r w:rsidRPr="00827A73">
              <w:rPr>
                <w:bCs/>
              </w:rPr>
              <w:t xml:space="preserve"> </w:t>
            </w:r>
            <w:proofErr w:type="spellStart"/>
            <w:r w:rsidRPr="00827A73">
              <w:rPr>
                <w:bCs/>
                <w:lang w:val="en-US"/>
              </w:rPr>
              <w:t>TeX</w:t>
            </w:r>
            <w:proofErr w:type="spellEnd"/>
            <w:r w:rsidRPr="00827A73">
              <w:rPr>
                <w:bCs/>
              </w:rPr>
              <w:t xml:space="preserve"> </w:t>
            </w:r>
            <w:r>
              <w:rPr>
                <w:bCs/>
              </w:rPr>
              <w:t xml:space="preserve">– консоль </w:t>
            </w:r>
            <w:proofErr w:type="spellStart"/>
            <w:r>
              <w:rPr>
                <w:bCs/>
                <w:lang w:val="en-US"/>
              </w:rPr>
              <w:t>micTeX</w:t>
            </w:r>
            <w:proofErr w:type="spellEnd"/>
            <w:r w:rsidRPr="00827A73">
              <w:rPr>
                <w:bCs/>
              </w:rPr>
              <w:t xml:space="preserve"> 2.9, </w:t>
            </w:r>
            <w:hyperlink r:id="rId30" w:history="1">
              <w:r w:rsidRPr="005F63AB">
                <w:rPr>
                  <w:rStyle w:val="a4"/>
                  <w:bCs/>
                </w:rPr>
                <w:t>https://miktex.org/</w:t>
              </w:r>
            </w:hyperlink>
            <w:r w:rsidRPr="00827A73">
              <w:rPr>
                <w:bCs/>
              </w:rPr>
              <w:t xml:space="preserve"> </w:t>
            </w:r>
          </w:p>
        </w:tc>
        <w:tc>
          <w:tcPr>
            <w:tcW w:w="3402" w:type="dxa"/>
            <w:shd w:val="clear" w:color="auto" w:fill="auto"/>
          </w:tcPr>
          <w:p w14:paraId="533843E5" w14:textId="77777777" w:rsidR="00AD5A02" w:rsidRPr="005411BB" w:rsidRDefault="00AD5A02" w:rsidP="00395CB4">
            <w:pPr>
              <w:ind w:firstLine="0"/>
              <w:rPr>
                <w:b/>
              </w:rPr>
            </w:pPr>
            <w:r w:rsidRPr="005411BB">
              <w:t>Свободно распространяемое ПО</w:t>
            </w:r>
          </w:p>
        </w:tc>
      </w:tr>
      <w:tr w:rsidR="00AD5A02" w:rsidRPr="005411BB" w14:paraId="04E874D2" w14:textId="77777777" w:rsidTr="00395CB4">
        <w:tc>
          <w:tcPr>
            <w:tcW w:w="6062" w:type="dxa"/>
            <w:shd w:val="clear" w:color="auto" w:fill="auto"/>
          </w:tcPr>
          <w:p w14:paraId="5CB4365B" w14:textId="77777777" w:rsidR="00AD5A02" w:rsidRPr="00827A73" w:rsidRDefault="00AD5A02" w:rsidP="00395CB4">
            <w:pPr>
              <w:ind w:firstLine="0"/>
              <w:rPr>
                <w:bCs/>
              </w:rPr>
            </w:pPr>
            <w:r w:rsidRPr="00827A73">
              <w:rPr>
                <w:bCs/>
              </w:rPr>
              <w:t xml:space="preserve">Кросс-платформенный редактор LAΤΕΧ с открытым кодом </w:t>
            </w:r>
            <w:proofErr w:type="spellStart"/>
            <w:r w:rsidRPr="00827A73">
              <w:rPr>
                <w:bCs/>
              </w:rPr>
              <w:t>TeXstudio</w:t>
            </w:r>
            <w:proofErr w:type="spellEnd"/>
            <w:r w:rsidRPr="00827A73">
              <w:rPr>
                <w:bCs/>
              </w:rPr>
              <w:t xml:space="preserve">, </w:t>
            </w:r>
            <w:hyperlink r:id="rId31" w:history="1">
              <w:r w:rsidRPr="005F63AB">
                <w:rPr>
                  <w:rStyle w:val="a4"/>
                  <w:bCs/>
                </w:rPr>
                <w:t>https://texstudio.org/</w:t>
              </w:r>
            </w:hyperlink>
            <w:r w:rsidRPr="00827A73">
              <w:rPr>
                <w:bCs/>
              </w:rPr>
              <w:t xml:space="preserve"> </w:t>
            </w:r>
          </w:p>
        </w:tc>
        <w:tc>
          <w:tcPr>
            <w:tcW w:w="3402" w:type="dxa"/>
            <w:shd w:val="clear" w:color="auto" w:fill="auto"/>
          </w:tcPr>
          <w:p w14:paraId="08963128" w14:textId="77777777" w:rsidR="00AD5A02" w:rsidRPr="005411BB" w:rsidRDefault="00AD5A02" w:rsidP="00395CB4">
            <w:pPr>
              <w:ind w:firstLine="0"/>
              <w:rPr>
                <w:b/>
              </w:rPr>
            </w:pPr>
            <w:r w:rsidRPr="005411BB">
              <w:t>Свободно распространяемое ПО</w:t>
            </w:r>
          </w:p>
        </w:tc>
      </w:tr>
      <w:tr w:rsidR="00AD5A02" w:rsidRPr="005411BB" w14:paraId="390B6326" w14:textId="77777777" w:rsidTr="00395CB4">
        <w:tc>
          <w:tcPr>
            <w:tcW w:w="6062" w:type="dxa"/>
            <w:shd w:val="clear" w:color="auto" w:fill="auto"/>
          </w:tcPr>
          <w:p w14:paraId="64D652FC" w14:textId="77777777" w:rsidR="00AD5A02" w:rsidRPr="00B63DAD" w:rsidRDefault="00AD5A02" w:rsidP="00395CB4">
            <w:pPr>
              <w:ind w:firstLine="0"/>
            </w:pPr>
            <w:r w:rsidRPr="00477909">
              <w:lastRenderedPageBreak/>
              <w:t xml:space="preserve">Средства управления </w:t>
            </w:r>
            <w:proofErr w:type="spellStart"/>
            <w:r w:rsidRPr="00477909">
              <w:t xml:space="preserve">версиями и журнал</w:t>
            </w:r>
            <w:proofErr w:type="spellEnd"/>
            <w:r w:rsidRPr="00477909">
              <w:t xml:space="preserve">ом изменений проекта; конкретный инструмент согласуется </w:t>
            </w:r>
            <w:r w:rsidR="00217EA9">
              <w:t xml:space="preserve"/>
            </w:r>
            <w:r w:rsidRPr="00477909">
              <w:t xml:space="preserve">с руководителем</w:t>
            </w:r>
            <w:proofErr w:type="spellStart"/>
            <w:r w:rsidRPr="00477909">
              <w:t xml:space="preserve"/>
            </w:r>
            <w:proofErr w:type="spellEnd"/>
          </w:p>
          <w:p w14:paraId="0D3A7E51" w14:textId="77777777" w:rsidR="00AD5A02" w:rsidRPr="00827A73" w:rsidRDefault="00AD5A02" w:rsidP="00395CB4">
            <w:pPr>
              <w:ind w:firstLine="0"/>
              <w:rPr>
                <w:bCs/>
              </w:rPr>
            </w:pPr>
            <w:proofErr w:type="spellStart"/>
            <w:r w:rsidRPr="00477909">
              <w:t xml:space="preserve"/>
            </w:r>
            <w:proofErr w:type="spellEnd"/>
          </w:p>
        </w:tc>
        <w:tc>
          <w:tcPr>
            <w:tcW w:w="3402" w:type="dxa"/>
            <w:shd w:val="clear" w:color="auto" w:fill="auto"/>
          </w:tcPr>
          <w:p w14:paraId="180CAB11" w14:textId="77777777" w:rsidR="00AD5A02" w:rsidRPr="005411BB" w:rsidRDefault="00AD5A02" w:rsidP="00395CB4">
            <w:pPr>
              <w:ind w:firstLine="0"/>
            </w:pPr>
            <w:r w:rsidRPr="005411BB">
              <w:t xml:space="preserve">По выбранному средству и условиям его использования</w:t>
            </w:r>
          </w:p>
        </w:tc>
      </w:tr>
      <w:tr w:rsidR="00AD5A02" w:rsidRPr="005411BB" w14:paraId="72E05906" w14:textId="77777777" w:rsidTr="00395CB4">
        <w:tc>
          <w:tcPr>
            <w:tcW w:w="6062" w:type="dxa"/>
            <w:shd w:val="clear" w:color="auto" w:fill="auto"/>
          </w:tcPr>
          <w:p w14:paraId="04E77696" w14:textId="77777777" w:rsidR="00AD5A02" w:rsidRPr="00C4230E" w:rsidRDefault="00AD5A02" w:rsidP="00395CB4">
            <w:pPr>
              <w:ind w:firstLine="0"/>
              <w:rPr>
                <w:bCs/>
              </w:rPr>
            </w:pPr>
            <w:r>
              <w:rPr>
                <w:bCs/>
              </w:rPr>
              <w:t xml:space="preserve">Система компьютерной алгебры </w:t>
            </w:r>
            <w:proofErr w:type="spellStart"/>
            <w:r>
              <w:rPr>
                <w:bCs/>
                <w:lang w:val="en-US"/>
              </w:rPr>
              <w:t>wxMaxima</w:t>
            </w:r>
            <w:proofErr w:type="spellEnd"/>
            <w:r w:rsidRPr="006769DB">
              <w:rPr>
                <w:bCs/>
              </w:rPr>
              <w:t xml:space="preserve"> </w:t>
            </w:r>
            <w:hyperlink r:id="rId32" w:history="1">
              <w:r w:rsidRPr="005F63AB">
                <w:rPr>
                  <w:rStyle w:val="a4"/>
                  <w:bCs/>
                </w:rPr>
                <w:t>https://maxima.sourceforge.io/ru/index.html</w:t>
              </w:r>
            </w:hyperlink>
          </w:p>
        </w:tc>
        <w:tc>
          <w:tcPr>
            <w:tcW w:w="3402" w:type="dxa"/>
            <w:shd w:val="clear" w:color="auto" w:fill="auto"/>
          </w:tcPr>
          <w:p w14:paraId="3EBCFA6F" w14:textId="77777777" w:rsidR="00AD5A02" w:rsidRPr="005411BB" w:rsidRDefault="00AD5A02" w:rsidP="00395CB4">
            <w:pPr>
              <w:ind w:firstLine="0"/>
              <w:rPr>
                <w:b/>
              </w:rPr>
            </w:pPr>
            <w:r w:rsidRPr="005411BB">
              <w:t>Свободно распространяемое ПО</w:t>
            </w:r>
          </w:p>
        </w:tc>
      </w:tr>
      <w:tr w:rsidR="00AD5A02" w:rsidRPr="005411BB" w14:paraId="1479DFB2" w14:textId="77777777" w:rsidTr="00395CB4">
        <w:tc>
          <w:tcPr>
            <w:tcW w:w="6062" w:type="dxa"/>
            <w:shd w:val="clear" w:color="auto" w:fill="auto"/>
          </w:tcPr>
          <w:p w14:paraId="23C4402E" w14:textId="77777777" w:rsidR="00AD5A02" w:rsidRPr="00AE0565" w:rsidRDefault="00AD5A02" w:rsidP="00395CB4">
            <w:pPr>
              <w:ind w:firstLine="0"/>
              <w:rPr>
                <w:bCs/>
              </w:rPr>
            </w:pPr>
            <w:proofErr w:type="spellStart"/>
            <w:r w:rsidRPr="00AE0565">
              <w:t xml:space="preserve">SageMath</w:t>
            </w:r>
            <w:proofErr w:type="spellEnd"/>
            <w:r w:rsidRPr="00AE0565">
              <w:t xml:space="preserve"/>
            </w:r>
            <w:r w:rsidRPr="00AE0565">
              <w:rPr>
                <w:bCs/>
              </w:rPr>
              <w:t xml:space="preserve"> для математических вычисл</w:t>
            </w:r>
            <w:r w:rsidRPr="00AE0565">
              <w:rPr>
                <w:bCs/>
              </w:rPr>
              <w:t xml:space="preserve"/>
            </w:r>
            <w:r w:rsidRPr="00AE0565">
              <w:rPr>
                <w:bCs/>
              </w:rPr>
              <w:t xml:space="preserve">ений, </w:t>
            </w:r>
            <w:hyperlink r:id="rId33" w:history="1">
              <w:r w:rsidRPr="00FB79B4">
                <w:rPr>
                  <w:rStyle w:val="a4"/>
                  <w:bCs/>
                </w:rPr>
                <w:t xml:space="preserve">https://www.sagemath.org/</w:t>
              </w:r>
            </w:hyperlink>
            <w:r>
              <w:rPr>
                <w:bCs/>
              </w:rPr>
              <w:t xml:space="preserve"/>
            </w:r>
          </w:p>
        </w:tc>
        <w:tc>
          <w:tcPr>
            <w:tcW w:w="3402" w:type="dxa"/>
            <w:shd w:val="clear" w:color="auto" w:fill="auto"/>
          </w:tcPr>
          <w:p w14:paraId="3ADEE812" w14:textId="77777777" w:rsidR="00AD5A02" w:rsidRPr="00AE0565" w:rsidRDefault="00AD5A02" w:rsidP="00395CB4">
            <w:pPr>
              <w:ind w:firstLine="0"/>
              <w:rPr>
                <w:b/>
              </w:rPr>
            </w:pPr>
            <w:r w:rsidRPr="005411BB">
              <w:t xml:space="preserve">Свободно распространяемое ПО</w:t>
            </w:r>
            <w:r w:rsidRPr="00AE0565">
              <w:t xml:space="preserve"/>
            </w:r>
            <w:r>
              <w:rPr>
                <w:lang w:val="en-US"/>
              </w:rPr>
              <w:t xml:space="preserve"/>
            </w:r>
            <w:r w:rsidRPr="00E94783">
              <w:t xml:space="preserve"/>
            </w:r>
            <w:r>
              <w:t xml:space="preserve"/>
            </w:r>
            <w:r>
              <w:t xml:space="preserve"/>
            </w:r>
            <w:r>
              <w:t xml:space="preserve"/>
            </w:r>
            <w:r w:rsidRPr="00AE0565">
              <w:t xml:space="preserve"/>
            </w:r>
          </w:p>
        </w:tc>
      </w:tr>
    </w:tbl>
    <w:p w14:paraId="22876B62" w14:textId="77777777" w:rsidR="00AD5A02" w:rsidRDefault="00AD5A02" w:rsidP="00AD5A02">
      <w:pPr>
        <w:rPr>
          <w:sz w:val="28"/>
          <w:szCs w:val="28"/>
        </w:rPr>
      </w:pPr>
    </w:p>
    <w:p w14:paraId="402F5F86" w14:textId="77777777" w:rsidR="00C73321" w:rsidRPr="00321BA4" w:rsidRDefault="00C73321" w:rsidP="00C73321">
      <w:pPr>
        <w:ind w:firstLine="567"/>
        <w:rPr>
          <w:b/>
          <w:sz w:val="28"/>
          <w:szCs w:val="28"/>
        </w:rPr>
      </w:pPr>
    </w:p>
    <w:p w14:paraId="7470781C" w14:textId="77777777" w:rsidR="00C73321" w:rsidRDefault="00C73321" w:rsidP="00C73321">
      <w:pPr>
        <w:spacing w:line="360" w:lineRule="auto"/>
        <w:ind w:firstLine="0"/>
        <w:rPr>
          <w:b/>
          <w:sz w:val="28"/>
          <w:szCs w:val="28"/>
        </w:rPr>
      </w:pPr>
      <w:r w:rsidRPr="001212BE">
        <w:rPr>
          <w:b/>
          <w:sz w:val="28"/>
          <w:szCs w:val="28"/>
        </w:rPr>
        <w:t>10. МАТЕРИАЛЬНО-ТЕХНИЧЕСКОЕ ОБЕСПЕЧЕНИЕ ПРАКТ</w:t>
      </w:r>
      <w:r w:rsidRPr="001212BE">
        <w:rPr>
          <w:b/>
          <w:sz w:val="28"/>
          <w:szCs w:val="28"/>
        </w:rPr>
        <w:t>И</w:t>
      </w:r>
      <w:r w:rsidRPr="001212BE">
        <w:rPr>
          <w:b/>
          <w:sz w:val="28"/>
          <w:szCs w:val="28"/>
        </w:rPr>
        <w:t>КИ</w:t>
      </w:r>
    </w:p>
    <w:p w14:paraId="19BCC19C" w14:textId="77777777" w:rsidR="00AD5A02" w:rsidRPr="00AD5A02" w:rsidRDefault="00AD5A02" w:rsidP="00C73321">
      <w:pPr>
        <w:ind w:firstLine="709"/>
        <w:rPr>
          <w:sz w:val="28"/>
          <w:szCs w:val="28"/>
          <w:u w:val="single"/>
        </w:rPr>
      </w:pPr>
      <w:r w:rsidRPr="00AD5A02">
        <w:rPr>
          <w:sz w:val="28"/>
          <w:szCs w:val="28"/>
          <w:u w:val="single"/>
        </w:rPr>
        <w:t>При прохождении практики в РГУ имени С.А. Есенина</w:t>
      </w:r>
    </w:p>
    <w:p w14:paraId="795C45D3" w14:textId="77777777" w:rsidR="00C73321" w:rsidRDefault="00C73321" w:rsidP="00C73321">
      <w:pPr>
        <w:ind w:firstLine="709"/>
        <w:rPr>
          <w:sz w:val="28"/>
          <w:szCs w:val="28"/>
        </w:rPr>
      </w:pPr>
      <w:bookmarkStart w:id="6" w:name="_Hlk199409068"/>
      <w:r>
        <w:rPr>
          <w:sz w:val="28"/>
          <w:szCs w:val="28"/>
        </w:rPr>
        <w:t>Материально-техническое обеспечение практики предоставляется РГУ имени С.А. Есенина. Помещения, в которых проводятся занятия и консул</w:t>
      </w:r>
      <w:r>
        <w:rPr>
          <w:sz w:val="28"/>
          <w:szCs w:val="28"/>
        </w:rPr>
        <w:t>ь</w:t>
      </w:r>
      <w:r>
        <w:rPr>
          <w:sz w:val="28"/>
          <w:szCs w:val="28"/>
        </w:rPr>
        <w:t>тации с</w:t>
      </w:r>
      <w:r w:rsidR="00AD5A02">
        <w:rPr>
          <w:sz w:val="28"/>
          <w:szCs w:val="28"/>
        </w:rPr>
        <w:t>о</w:t>
      </w:r>
      <w:r>
        <w:rPr>
          <w:sz w:val="28"/>
          <w:szCs w:val="28"/>
        </w:rPr>
        <w:t xml:space="preserve"> </w:t>
      </w:r>
      <w:r w:rsidR="00AD5A02">
        <w:rPr>
          <w:sz w:val="28"/>
          <w:szCs w:val="28"/>
        </w:rPr>
        <w:t>студентами</w:t>
      </w:r>
      <w:r>
        <w:rPr>
          <w:sz w:val="28"/>
          <w:szCs w:val="28"/>
        </w:rPr>
        <w:t xml:space="preserve">, </w:t>
      </w:r>
      <w:r w:rsidRPr="0016337A">
        <w:rPr>
          <w:sz w:val="28"/>
          <w:szCs w:val="28"/>
        </w:rPr>
        <w:t>соответствую</w:t>
      </w:r>
      <w:r w:rsidR="00AD5A02">
        <w:rPr>
          <w:sz w:val="28"/>
          <w:szCs w:val="28"/>
        </w:rPr>
        <w:t>т</w:t>
      </w:r>
      <w:r w:rsidRPr="0016337A">
        <w:rPr>
          <w:sz w:val="28"/>
          <w:szCs w:val="28"/>
        </w:rPr>
        <w:t xml:space="preserve"> действующим санитарным и против</w:t>
      </w:r>
      <w:r w:rsidRPr="0016337A">
        <w:rPr>
          <w:sz w:val="28"/>
          <w:szCs w:val="28"/>
        </w:rPr>
        <w:t>о</w:t>
      </w:r>
      <w:r w:rsidRPr="0016337A">
        <w:rPr>
          <w:sz w:val="28"/>
          <w:szCs w:val="28"/>
        </w:rPr>
        <w:t>пожарным нормам, а также требованиям техники безопасности при провед</w:t>
      </w:r>
      <w:r w:rsidRPr="0016337A">
        <w:rPr>
          <w:sz w:val="28"/>
          <w:szCs w:val="28"/>
        </w:rPr>
        <w:t>е</w:t>
      </w:r>
      <w:r w:rsidRPr="0016337A">
        <w:rPr>
          <w:sz w:val="28"/>
          <w:szCs w:val="28"/>
        </w:rPr>
        <w:t>нии практики</w:t>
      </w:r>
      <w:bookmarkEnd w:id="6"/>
      <w:r w:rsidRPr="0016337A">
        <w:rPr>
          <w:sz w:val="28"/>
          <w:szCs w:val="28"/>
        </w:rPr>
        <w:t>.</w:t>
      </w:r>
    </w:p>
    <w:p w14:paraId="63EFACC8" w14:textId="77777777" w:rsidR="00C73321" w:rsidRDefault="00C73321" w:rsidP="00C73321">
      <w:pPr>
        <w:ind w:firstLine="426"/>
        <w:rPr>
          <w:sz w:val="28"/>
          <w:szCs w:val="28"/>
        </w:rPr>
      </w:pPr>
    </w:p>
    <w:p w14:paraId="7CC45BAE" w14:textId="77777777" w:rsidR="00C73321" w:rsidRDefault="00C73321" w:rsidP="00C73321">
      <w:pPr>
        <w:ind w:firstLine="426"/>
        <w:rPr>
          <w:sz w:val="28"/>
          <w:szCs w:val="28"/>
        </w:rPr>
      </w:pPr>
      <w:r>
        <w:rPr>
          <w:sz w:val="28"/>
          <w:szCs w:val="28"/>
        </w:rPr>
        <w:t>Аудитория для проведения консультаций с преподавателями:</w:t>
      </w:r>
    </w:p>
    <w:p w14:paraId="13FE190D" w14:textId="77777777" w:rsidR="00C73321" w:rsidRDefault="00C73321" w:rsidP="00C73321">
      <w:pPr>
        <w:ind w:firstLine="426"/>
      </w:pPr>
      <w:r w:rsidRPr="009E131D">
        <w:t>Аудитория № 28 (учебный корпус № 1: г. Рязань, ул. Свободы, 46, лит. А)</w:t>
      </w:r>
    </w:p>
    <w:p w14:paraId="1613BE80" w14:textId="77777777" w:rsidR="00C73321" w:rsidRPr="009E131D" w:rsidRDefault="00C73321" w:rsidP="00C73321">
      <w:r w:rsidRPr="009E131D">
        <w:t>Учебная аудитория для проведения занятий лекционного, семинарского (практическ</w:t>
      </w:r>
      <w:r w:rsidRPr="009E131D">
        <w:t>о</w:t>
      </w:r>
      <w:r w:rsidRPr="009E131D">
        <w:t>го) типа, проведения групповых и индивидуальных консультаций, проведения текущего контроля и промежуточной аттестации.</w:t>
      </w:r>
    </w:p>
    <w:p w14:paraId="0E7FDF83" w14:textId="77777777" w:rsidR="00C73321" w:rsidRPr="009E131D" w:rsidRDefault="00C73321" w:rsidP="00C73321">
      <w:r w:rsidRPr="009E131D">
        <w:t>Комплект учебной мебели, доска меловая; оснащена: стационарным экраном, стаци</w:t>
      </w:r>
      <w:r w:rsidRPr="009E131D">
        <w:t>о</w:t>
      </w:r>
      <w:r w:rsidRPr="009E131D">
        <w:t>нарным мультимедиа проектором A</w:t>
      </w:r>
      <w:r w:rsidRPr="009E131D">
        <w:rPr>
          <w:lang w:val="en-US"/>
        </w:rPr>
        <w:t>CER</w:t>
      </w:r>
      <w:r w:rsidRPr="009E131D">
        <w:t>, имеются источники доступа в Интернет, пер</w:t>
      </w:r>
      <w:r w:rsidRPr="009E131D">
        <w:t>е</w:t>
      </w:r>
      <w:r w:rsidRPr="009E131D">
        <w:t xml:space="preserve">носным ноутбуком </w:t>
      </w:r>
      <w:r w:rsidRPr="009E131D">
        <w:rPr>
          <w:lang w:val="en-US"/>
        </w:rPr>
        <w:t>HP</w:t>
      </w:r>
    </w:p>
    <w:p w14:paraId="5AAE621B" w14:textId="77777777" w:rsidR="00C73321" w:rsidRPr="009E131D" w:rsidRDefault="00C73321" w:rsidP="00C73321">
      <w:pPr>
        <w:ind w:firstLine="0"/>
      </w:pPr>
      <w:r w:rsidRPr="009E131D">
        <w:t>Процессор</w:t>
      </w:r>
      <w:r w:rsidRPr="00423BEB">
        <w:t xml:space="preserve">: </w:t>
      </w:r>
      <w:r w:rsidRPr="009E131D">
        <w:rPr>
          <w:lang w:val="en-US"/>
        </w:rPr>
        <w:t>Intel</w:t>
      </w:r>
      <w:r w:rsidRPr="00423BEB">
        <w:t xml:space="preserve"> ® </w:t>
      </w:r>
      <w:r w:rsidRPr="009E131D">
        <w:rPr>
          <w:lang w:val="en-US"/>
        </w:rPr>
        <w:t>Core</w:t>
      </w:r>
      <w:r w:rsidRPr="00423BEB">
        <w:t xml:space="preserve"> 2 </w:t>
      </w:r>
      <w:r w:rsidRPr="009E131D">
        <w:rPr>
          <w:lang w:val="en-US"/>
        </w:rPr>
        <w:t>Duo</w:t>
      </w:r>
      <w:r w:rsidRPr="00423BEB">
        <w:t xml:space="preserve"> </w:t>
      </w:r>
      <w:r w:rsidRPr="009E131D">
        <w:rPr>
          <w:lang w:val="en-US"/>
        </w:rPr>
        <w:t>CPU</w:t>
      </w:r>
      <w:r w:rsidRPr="00423BEB">
        <w:t xml:space="preserve"> </w:t>
      </w:r>
      <w:r w:rsidRPr="009E131D">
        <w:rPr>
          <w:lang w:val="en-US"/>
        </w:rPr>
        <w:t>E</w:t>
      </w:r>
      <w:r w:rsidRPr="00423BEB">
        <w:t xml:space="preserve">4500  2.20 </w:t>
      </w:r>
      <w:r w:rsidRPr="009E131D">
        <w:rPr>
          <w:lang w:val="en-US"/>
        </w:rPr>
        <w:t>GHz</w:t>
      </w:r>
      <w:r w:rsidRPr="00423BEB">
        <w:t>,</w:t>
      </w:r>
      <w:r>
        <w:t xml:space="preserve"> ОЗУ 3 ГБ</w:t>
      </w:r>
      <w:r w:rsidRPr="009E131D">
        <w:t>,</w:t>
      </w:r>
      <w:r>
        <w:t xml:space="preserve"> </w:t>
      </w:r>
      <w:r w:rsidRPr="009E131D">
        <w:t xml:space="preserve">Жесткий диск 100 </w:t>
      </w:r>
      <w:r w:rsidRPr="009E131D">
        <w:rPr>
          <w:lang w:val="en-US"/>
        </w:rPr>
        <w:t>Gb</w:t>
      </w:r>
      <w:r>
        <w:t xml:space="preserve">, </w:t>
      </w:r>
      <w:r w:rsidRPr="009E131D">
        <w:rPr>
          <w:lang w:val="en-US"/>
        </w:rPr>
        <w:t>DVDRW</w:t>
      </w:r>
    </w:p>
    <w:p w14:paraId="6EF68484" w14:textId="77777777" w:rsidR="00C73321" w:rsidRPr="009E131D" w:rsidRDefault="00C73321" w:rsidP="00C73321">
      <w:pPr>
        <w:rPr>
          <w:u w:val="single"/>
        </w:rPr>
      </w:pPr>
      <w:r w:rsidRPr="009E131D">
        <w:rPr>
          <w:u w:val="single"/>
        </w:rPr>
        <w:t xml:space="preserve">Рабочие станции: </w:t>
      </w:r>
    </w:p>
    <w:p w14:paraId="0246AC93" w14:textId="77777777" w:rsidR="00C73321" w:rsidRPr="00423BEB" w:rsidRDefault="00C73321" w:rsidP="00C73321">
      <w:r w:rsidRPr="009E131D">
        <w:t>Компьютер 1.</w:t>
      </w:r>
      <w:r>
        <w:t xml:space="preserve"> </w:t>
      </w:r>
      <w:r w:rsidRPr="009E131D">
        <w:t xml:space="preserve">Процессор: </w:t>
      </w:r>
      <w:r w:rsidRPr="009E131D">
        <w:rPr>
          <w:lang w:val="en-US"/>
        </w:rPr>
        <w:t>Intel</w:t>
      </w:r>
      <w:r w:rsidRPr="009E131D">
        <w:t xml:space="preserve"> </w:t>
      </w:r>
      <w:r w:rsidRPr="009E131D">
        <w:rPr>
          <w:lang w:val="en-US"/>
        </w:rPr>
        <w:t>Pentium</w:t>
      </w:r>
      <w:r w:rsidRPr="009E131D">
        <w:t xml:space="preserve"> </w:t>
      </w:r>
      <w:r w:rsidRPr="009E131D">
        <w:rPr>
          <w:lang w:val="en-US"/>
        </w:rPr>
        <w:t>Dual</w:t>
      </w:r>
      <w:r w:rsidRPr="009E131D">
        <w:t xml:space="preserve"> </w:t>
      </w:r>
      <w:r w:rsidRPr="009E131D">
        <w:rPr>
          <w:lang w:val="en-US"/>
        </w:rPr>
        <w:t>Core</w:t>
      </w:r>
      <w:r w:rsidRPr="009E131D">
        <w:t xml:space="preserve"> </w:t>
      </w:r>
      <w:r w:rsidRPr="009E131D">
        <w:rPr>
          <w:lang w:val="en-US"/>
        </w:rPr>
        <w:t>E</w:t>
      </w:r>
      <w:r w:rsidRPr="009E131D">
        <w:t xml:space="preserve">5200 2.5 </w:t>
      </w:r>
      <w:r w:rsidRPr="009E131D">
        <w:rPr>
          <w:lang w:val="en-US"/>
        </w:rPr>
        <w:t>GHz</w:t>
      </w:r>
      <w:r w:rsidRPr="009E131D">
        <w:t>;</w:t>
      </w:r>
      <w:r>
        <w:t xml:space="preserve"> </w:t>
      </w:r>
      <w:r w:rsidRPr="009E131D">
        <w:t>ОЗУ: 3 Гб;</w:t>
      </w:r>
      <w:r>
        <w:t xml:space="preserve"> </w:t>
      </w:r>
      <w:r w:rsidRPr="009E131D">
        <w:t>Жесткие диски: 120</w:t>
      </w:r>
      <w:r w:rsidRPr="009E131D">
        <w:rPr>
          <w:lang w:val="en-US"/>
        </w:rPr>
        <w:t>Gb</w:t>
      </w:r>
      <w:r w:rsidRPr="009E131D">
        <w:t xml:space="preserve"> + 250 </w:t>
      </w:r>
      <w:r w:rsidRPr="009E131D">
        <w:rPr>
          <w:lang w:val="en-US"/>
        </w:rPr>
        <w:t>Gb</w:t>
      </w:r>
      <w:r w:rsidRPr="009E131D">
        <w:t>;</w:t>
      </w:r>
      <w:r>
        <w:t xml:space="preserve"> </w:t>
      </w:r>
      <w:r w:rsidRPr="009E131D">
        <w:rPr>
          <w:lang w:val="en-US"/>
        </w:rPr>
        <w:t>DVDRW</w:t>
      </w:r>
      <w:r w:rsidRPr="00423BEB">
        <w:t>;</w:t>
      </w:r>
      <w:r>
        <w:t xml:space="preserve"> </w:t>
      </w:r>
      <w:r w:rsidRPr="009E131D">
        <w:t>ОС</w:t>
      </w:r>
      <w:r w:rsidRPr="00423BEB">
        <w:t xml:space="preserve">: </w:t>
      </w:r>
      <w:r w:rsidRPr="009E131D">
        <w:rPr>
          <w:lang w:val="en-US"/>
        </w:rPr>
        <w:t>Windows</w:t>
      </w:r>
      <w:r w:rsidRPr="00423BEB">
        <w:t xml:space="preserve"> 10 </w:t>
      </w:r>
      <w:r w:rsidRPr="009E131D">
        <w:rPr>
          <w:lang w:val="en-US"/>
        </w:rPr>
        <w:t>Pro</w:t>
      </w:r>
      <w:r w:rsidRPr="00423BEB">
        <w:t>.</w:t>
      </w:r>
    </w:p>
    <w:p w14:paraId="6C57372D" w14:textId="77777777" w:rsidR="00C73321" w:rsidRPr="00A63211" w:rsidRDefault="00C73321" w:rsidP="00C73321">
      <w:pPr>
        <w:rPr>
          <w:sz w:val="28"/>
          <w:szCs w:val="28"/>
        </w:rPr>
      </w:pPr>
      <w:r w:rsidRPr="009E131D">
        <w:t>Компьютер</w:t>
      </w:r>
      <w:r w:rsidRPr="00423BEB">
        <w:t xml:space="preserve"> 2.</w:t>
      </w:r>
      <w:r>
        <w:t xml:space="preserve"> </w:t>
      </w:r>
      <w:r w:rsidRPr="009E131D">
        <w:t>Процессор</w:t>
      </w:r>
      <w:r w:rsidRPr="00423BEB">
        <w:t xml:space="preserve">: </w:t>
      </w:r>
      <w:r w:rsidRPr="009E131D">
        <w:rPr>
          <w:lang w:val="en-US"/>
        </w:rPr>
        <w:t>Intel</w:t>
      </w:r>
      <w:r w:rsidRPr="00423BEB">
        <w:t xml:space="preserve"> </w:t>
      </w:r>
      <w:r w:rsidRPr="009E131D">
        <w:rPr>
          <w:lang w:val="en-US"/>
        </w:rPr>
        <w:t>Core</w:t>
      </w:r>
      <w:r w:rsidRPr="00423BEB">
        <w:t xml:space="preserve"> </w:t>
      </w:r>
      <w:r w:rsidRPr="009E131D">
        <w:rPr>
          <w:lang w:val="en-US"/>
        </w:rPr>
        <w:t>i</w:t>
      </w:r>
      <w:r w:rsidRPr="00423BEB">
        <w:t xml:space="preserve">3-4170 3.7 </w:t>
      </w:r>
      <w:r w:rsidRPr="009E131D">
        <w:rPr>
          <w:lang w:val="en-US"/>
        </w:rPr>
        <w:t>GHz</w:t>
      </w:r>
      <w:r w:rsidRPr="00423BEB">
        <w:t>;</w:t>
      </w:r>
      <w:r>
        <w:t xml:space="preserve"> </w:t>
      </w:r>
      <w:r w:rsidRPr="009E131D">
        <w:t>ОЗУ: 4 Гб;</w:t>
      </w:r>
      <w:r>
        <w:t xml:space="preserve"> </w:t>
      </w:r>
      <w:r w:rsidRPr="009E131D">
        <w:t>Жесткие диски: 120</w:t>
      </w:r>
      <w:r w:rsidRPr="009E131D">
        <w:rPr>
          <w:lang w:val="en-US"/>
        </w:rPr>
        <w:t>Gb</w:t>
      </w:r>
      <w:r w:rsidRPr="009E131D">
        <w:t xml:space="preserve"> + 300 </w:t>
      </w:r>
      <w:r w:rsidRPr="009E131D">
        <w:rPr>
          <w:lang w:val="en-US"/>
        </w:rPr>
        <w:t>Gb</w:t>
      </w:r>
      <w:r w:rsidRPr="009E131D">
        <w:t>;</w:t>
      </w:r>
      <w:r>
        <w:t xml:space="preserve"> </w:t>
      </w:r>
      <w:r w:rsidRPr="009E131D">
        <w:rPr>
          <w:lang w:val="en-US"/>
        </w:rPr>
        <w:t>DVDRW</w:t>
      </w:r>
      <w:r w:rsidRPr="00423BEB">
        <w:t>;</w:t>
      </w:r>
      <w:r>
        <w:t xml:space="preserve"> </w:t>
      </w:r>
    </w:p>
    <w:p w14:paraId="68ECA6E5" w14:textId="77777777" w:rsidR="00C73321" w:rsidRDefault="00C73321" w:rsidP="00C73321">
      <w:pPr>
        <w:rPr>
          <w:sz w:val="28"/>
          <w:szCs w:val="28"/>
        </w:rPr>
      </w:pPr>
    </w:p>
    <w:p w14:paraId="59CB7F2C" w14:textId="77777777" w:rsidR="00C73321" w:rsidRDefault="00C73321" w:rsidP="00C73321">
      <w:pPr>
        <w:rPr>
          <w:sz w:val="28"/>
          <w:szCs w:val="28"/>
        </w:rPr>
      </w:pPr>
      <w:r>
        <w:rPr>
          <w:sz w:val="28"/>
          <w:szCs w:val="28"/>
        </w:rPr>
        <w:t>Аудитория для проведения заседаний научного семинара:</w:t>
      </w:r>
    </w:p>
    <w:p w14:paraId="6EDAAEF9" w14:textId="77777777" w:rsidR="00C73321" w:rsidRDefault="00C73321" w:rsidP="00C73321">
      <w:r w:rsidRPr="00BB0DEC">
        <w:t>Аудитория № 68 (учебный корпус № 2: г. Рязань, ул. Свободы, 46, лит. А)</w:t>
      </w:r>
    </w:p>
    <w:p w14:paraId="56776730" w14:textId="77777777" w:rsidR="00C73321" w:rsidRDefault="00C73321" w:rsidP="00C73321">
      <w:r w:rsidRPr="00BB0DEC">
        <w:t>Учебная аудитория для проведения занятий лекционного, семинарского (практическ</w:t>
      </w:r>
      <w:r w:rsidRPr="00BB0DEC">
        <w:t>о</w:t>
      </w:r>
      <w:r w:rsidRPr="00BB0DEC">
        <w:t>го) типа, пр</w:t>
      </w:r>
      <w:r w:rsidRPr="00BB0DEC">
        <w:t>о</w:t>
      </w:r>
      <w:r w:rsidRPr="00BB0DEC">
        <w:t xml:space="preserve">ведения групповых и индивидуальных консультаций, проведения текущего контроля и промежуточной аттестации. </w:t>
      </w:r>
    </w:p>
    <w:p w14:paraId="3DBE8975" w14:textId="77777777" w:rsidR="00C73321" w:rsidRPr="00BB0DEC" w:rsidRDefault="00C73321" w:rsidP="00C73321">
      <w:r w:rsidRPr="00BB0DEC">
        <w:t>Комплект учебной мебели,  доска меловая; оснащена: стационарным экраном, стаци</w:t>
      </w:r>
      <w:r w:rsidRPr="00BB0DEC">
        <w:t>о</w:t>
      </w:r>
      <w:r w:rsidRPr="00BB0DEC">
        <w:t xml:space="preserve">нарным мультимедиа проектором </w:t>
      </w:r>
      <w:r w:rsidRPr="00BB0DEC">
        <w:rPr>
          <w:lang w:val="en-US"/>
        </w:rPr>
        <w:t>BENQ</w:t>
      </w:r>
      <w:r w:rsidRPr="00BB0DEC">
        <w:t xml:space="preserve"> имеются источники доступа в Интернет,</w:t>
      </w:r>
    </w:p>
    <w:p w14:paraId="51AC325B" w14:textId="77777777" w:rsidR="00C73321" w:rsidRPr="00BB0DEC" w:rsidRDefault="00C73321" w:rsidP="00C73321">
      <w:r w:rsidRPr="00BB0DEC">
        <w:t xml:space="preserve">переносным ноутбуком </w:t>
      </w:r>
      <w:r w:rsidRPr="00BB0DEC">
        <w:rPr>
          <w:lang w:val="en-US"/>
        </w:rPr>
        <w:t>HP</w:t>
      </w:r>
    </w:p>
    <w:p w14:paraId="5614B9A1" w14:textId="77777777" w:rsidR="00C73321" w:rsidRDefault="00C73321" w:rsidP="00C73321">
      <w:pPr>
        <w:rPr>
          <w:sz w:val="28"/>
          <w:szCs w:val="28"/>
        </w:rPr>
      </w:pPr>
      <w:r w:rsidRPr="00BB0DEC">
        <w:t>Процессор</w:t>
      </w:r>
      <w:r w:rsidRPr="00423BEB">
        <w:t xml:space="preserve">: </w:t>
      </w:r>
      <w:r w:rsidRPr="00BB0DEC">
        <w:rPr>
          <w:lang w:val="en-US"/>
        </w:rPr>
        <w:t>Intel</w:t>
      </w:r>
      <w:r w:rsidRPr="00423BEB">
        <w:t xml:space="preserve"> ® </w:t>
      </w:r>
      <w:r w:rsidRPr="00BB0DEC">
        <w:rPr>
          <w:lang w:val="en-US"/>
        </w:rPr>
        <w:t>Core</w:t>
      </w:r>
      <w:r w:rsidRPr="00423BEB">
        <w:t xml:space="preserve"> 2 </w:t>
      </w:r>
      <w:r w:rsidRPr="00BB0DEC">
        <w:rPr>
          <w:lang w:val="en-US"/>
        </w:rPr>
        <w:t>Duo</w:t>
      </w:r>
      <w:r w:rsidRPr="00423BEB">
        <w:t xml:space="preserve"> </w:t>
      </w:r>
      <w:r w:rsidRPr="00BB0DEC">
        <w:rPr>
          <w:lang w:val="en-US"/>
        </w:rPr>
        <w:t>CPU</w:t>
      </w:r>
      <w:r w:rsidRPr="00423BEB">
        <w:t xml:space="preserve"> </w:t>
      </w:r>
      <w:r w:rsidRPr="00BB0DEC">
        <w:rPr>
          <w:lang w:val="en-US"/>
        </w:rPr>
        <w:t>E</w:t>
      </w:r>
      <w:r w:rsidRPr="00423BEB">
        <w:t xml:space="preserve">4500  2.20 </w:t>
      </w:r>
      <w:r w:rsidRPr="00BB0DEC">
        <w:rPr>
          <w:lang w:val="en-US"/>
        </w:rPr>
        <w:t>GHz</w:t>
      </w:r>
      <w:r w:rsidRPr="00423BEB">
        <w:t xml:space="preserve">, </w:t>
      </w:r>
      <w:r>
        <w:t>ОЗУ</w:t>
      </w:r>
      <w:r w:rsidRPr="00423BEB">
        <w:t xml:space="preserve"> 3 </w:t>
      </w:r>
      <w:r>
        <w:t>ГБ</w:t>
      </w:r>
      <w:r w:rsidRPr="00423BEB">
        <w:t xml:space="preserve">, </w:t>
      </w:r>
      <w:r w:rsidRPr="00BB0DEC">
        <w:t xml:space="preserve">Жесткий диск 100 </w:t>
      </w:r>
      <w:r w:rsidRPr="00BB0DEC">
        <w:rPr>
          <w:lang w:val="en-US"/>
        </w:rPr>
        <w:t>Gb</w:t>
      </w:r>
      <w:r>
        <w:t xml:space="preserve">, </w:t>
      </w:r>
      <w:r w:rsidRPr="00BB0DEC">
        <w:rPr>
          <w:lang w:val="en-US"/>
        </w:rPr>
        <w:t>DVDRW</w:t>
      </w:r>
    </w:p>
    <w:p w14:paraId="742236E4" w14:textId="77777777" w:rsidR="00C73321" w:rsidRDefault="00C73321" w:rsidP="00C73321">
      <w:pPr>
        <w:rPr>
          <w:sz w:val="28"/>
          <w:szCs w:val="28"/>
        </w:rPr>
      </w:pPr>
    </w:p>
    <w:p w14:paraId="5FA0CE20" w14:textId="77777777" w:rsidR="00C73321" w:rsidRDefault="00C73321" w:rsidP="00C73321">
      <w:pPr>
        <w:rPr>
          <w:sz w:val="28"/>
          <w:szCs w:val="28"/>
        </w:rPr>
      </w:pPr>
      <w:r>
        <w:rPr>
          <w:sz w:val="28"/>
          <w:szCs w:val="28"/>
        </w:rPr>
        <w:t>Помещения для самостоятельной работы:</w:t>
      </w:r>
    </w:p>
    <w:p w14:paraId="371080DC" w14:textId="77777777" w:rsidR="00C73321" w:rsidRPr="009E131D" w:rsidRDefault="00C73321" w:rsidP="00C73321">
      <w:pPr>
        <w:pStyle w:val="af6"/>
        <w:spacing w:before="0" w:after="0"/>
      </w:pPr>
      <w:r>
        <w:t xml:space="preserve">1) </w:t>
      </w:r>
      <w:r w:rsidRPr="009E131D">
        <w:t>Аудитория для самостоятельной работы студентов.</w:t>
      </w:r>
    </w:p>
    <w:p w14:paraId="0F2C4C98" w14:textId="77777777" w:rsidR="00C73321" w:rsidRDefault="00C73321" w:rsidP="00C73321">
      <w:r w:rsidRPr="009E131D">
        <w:lastRenderedPageBreak/>
        <w:t>Аудитория  № 77б (учебный корпус № 1: г. Рязань, ул. Свободы, 46, лит. А)</w:t>
      </w:r>
    </w:p>
    <w:p w14:paraId="31832070" w14:textId="77777777" w:rsidR="00C73321" w:rsidRPr="009E131D" w:rsidRDefault="00C73321" w:rsidP="00C73321">
      <w:r w:rsidRPr="009E131D">
        <w:t>Комплект учебной мебели, имеются источники доступа в Интернет</w:t>
      </w:r>
    </w:p>
    <w:p w14:paraId="0E802B87" w14:textId="77777777" w:rsidR="00C73321" w:rsidRPr="009E131D" w:rsidRDefault="00C73321" w:rsidP="00C73321">
      <w:pPr>
        <w:rPr>
          <w:u w:val="single"/>
        </w:rPr>
      </w:pPr>
      <w:r w:rsidRPr="009E131D">
        <w:rPr>
          <w:u w:val="single"/>
        </w:rPr>
        <w:t>Рабочие станции:</w:t>
      </w:r>
    </w:p>
    <w:p w14:paraId="66128E6A" w14:textId="77777777" w:rsidR="00C73321" w:rsidRPr="009E131D" w:rsidRDefault="00C73321" w:rsidP="00C73321">
      <w:r w:rsidRPr="009E131D">
        <w:t>Компьютер</w:t>
      </w:r>
    </w:p>
    <w:p w14:paraId="70EE776F" w14:textId="77777777" w:rsidR="00C73321" w:rsidRPr="009E131D" w:rsidRDefault="00C73321" w:rsidP="00C73321">
      <w:r w:rsidRPr="009E131D">
        <w:t>Процессор</w:t>
      </w:r>
      <w:r w:rsidRPr="00423BEB">
        <w:t xml:space="preserve">: </w:t>
      </w:r>
      <w:r w:rsidRPr="009E131D">
        <w:rPr>
          <w:lang w:val="en-US"/>
        </w:rPr>
        <w:t>Intel</w:t>
      </w:r>
      <w:r w:rsidRPr="00423BEB">
        <w:t xml:space="preserve"> ® </w:t>
      </w:r>
      <w:r w:rsidRPr="009E131D">
        <w:rPr>
          <w:lang w:val="en-US"/>
        </w:rPr>
        <w:t>Celeron</w:t>
      </w:r>
      <w:r w:rsidRPr="00423BEB">
        <w:t xml:space="preserve"> 2.79 </w:t>
      </w:r>
      <w:r w:rsidRPr="009E131D">
        <w:rPr>
          <w:lang w:val="en-US"/>
        </w:rPr>
        <w:t>GHz</w:t>
      </w:r>
      <w:r w:rsidRPr="00423BEB">
        <w:t xml:space="preserve">, </w:t>
      </w:r>
      <w:r w:rsidRPr="009E131D">
        <w:t>ОЗУ</w:t>
      </w:r>
      <w:r w:rsidRPr="00423BEB">
        <w:t xml:space="preserve"> 2 </w:t>
      </w:r>
      <w:r w:rsidRPr="009E131D">
        <w:t>ГБ</w:t>
      </w:r>
      <w:r w:rsidRPr="00423BEB">
        <w:t>,</w:t>
      </w:r>
      <w:r>
        <w:t xml:space="preserve"> </w:t>
      </w:r>
      <w:r w:rsidRPr="009E131D">
        <w:t xml:space="preserve">Жесткий диск 120 </w:t>
      </w:r>
      <w:r w:rsidRPr="009E131D">
        <w:rPr>
          <w:lang w:val="en-US"/>
        </w:rPr>
        <w:t>Gb</w:t>
      </w:r>
      <w:r>
        <w:t xml:space="preserve">, </w:t>
      </w:r>
      <w:r w:rsidRPr="009E131D">
        <w:rPr>
          <w:lang w:val="en-US"/>
        </w:rPr>
        <w:t>DVDRW</w:t>
      </w:r>
      <w:r>
        <w:t xml:space="preserve">, </w:t>
      </w:r>
      <w:r w:rsidRPr="009E131D">
        <w:t xml:space="preserve">ОС: </w:t>
      </w:r>
      <w:r w:rsidRPr="009E131D">
        <w:rPr>
          <w:lang w:val="en-US"/>
        </w:rPr>
        <w:t>Windows</w:t>
      </w:r>
      <w:r w:rsidRPr="009E131D">
        <w:t xml:space="preserve"> 7 </w:t>
      </w:r>
      <w:r w:rsidRPr="009E131D">
        <w:rPr>
          <w:lang w:val="en-US"/>
        </w:rPr>
        <w:t>Pro</w:t>
      </w:r>
    </w:p>
    <w:p w14:paraId="0768D1FE" w14:textId="77777777" w:rsidR="00C73321" w:rsidRPr="009E131D" w:rsidRDefault="00C73321" w:rsidP="00C73321">
      <w:r w:rsidRPr="009E131D">
        <w:t>Компьютеры – 2шт.</w:t>
      </w:r>
    </w:p>
    <w:p w14:paraId="5B4CA9B4" w14:textId="77777777" w:rsidR="00C73321" w:rsidRDefault="00C73321" w:rsidP="00C73321">
      <w:r w:rsidRPr="009E131D">
        <w:t>Процессор</w:t>
      </w:r>
      <w:r w:rsidRPr="00423BEB">
        <w:t xml:space="preserve">: </w:t>
      </w:r>
      <w:r w:rsidRPr="009E131D">
        <w:rPr>
          <w:lang w:val="en-US"/>
        </w:rPr>
        <w:t>Intel</w:t>
      </w:r>
      <w:r w:rsidRPr="00423BEB">
        <w:t xml:space="preserve"> </w:t>
      </w:r>
      <w:r w:rsidRPr="009E131D">
        <w:rPr>
          <w:lang w:val="en-US"/>
        </w:rPr>
        <w:t>Celeron</w:t>
      </w:r>
      <w:r w:rsidRPr="00423BEB">
        <w:t xml:space="preserve"> </w:t>
      </w:r>
      <w:r w:rsidRPr="009E131D">
        <w:rPr>
          <w:lang w:val="en-US"/>
        </w:rPr>
        <w:t>D</w:t>
      </w:r>
      <w:r w:rsidRPr="00423BEB">
        <w:t xml:space="preserve"> 3.46</w:t>
      </w:r>
      <w:r w:rsidRPr="009E131D">
        <w:rPr>
          <w:lang w:val="en-US"/>
        </w:rPr>
        <w:t>GHz</w:t>
      </w:r>
      <w:r>
        <w:t xml:space="preserve">, </w:t>
      </w:r>
      <w:r w:rsidRPr="009E131D">
        <w:t>ОЗУ</w:t>
      </w:r>
      <w:r w:rsidRPr="00423BEB">
        <w:t xml:space="preserve">: 1 </w:t>
      </w:r>
      <w:r w:rsidRPr="009E131D">
        <w:rPr>
          <w:lang w:val="en-US"/>
        </w:rPr>
        <w:t>Gb</w:t>
      </w:r>
      <w:r>
        <w:t xml:space="preserve">, </w:t>
      </w:r>
      <w:r w:rsidRPr="009E131D">
        <w:t>Жесткий</w:t>
      </w:r>
      <w:r w:rsidRPr="00423BEB">
        <w:t xml:space="preserve"> </w:t>
      </w:r>
      <w:r w:rsidRPr="009E131D">
        <w:t>диск</w:t>
      </w:r>
      <w:r w:rsidRPr="00423BEB">
        <w:t xml:space="preserve">: 120 </w:t>
      </w:r>
      <w:r w:rsidRPr="009E131D">
        <w:rPr>
          <w:lang w:val="en-US"/>
        </w:rPr>
        <w:t>Gb</w:t>
      </w:r>
      <w:r>
        <w:t xml:space="preserve">, </w:t>
      </w:r>
      <w:r w:rsidRPr="009E131D">
        <w:rPr>
          <w:lang w:val="en-US"/>
        </w:rPr>
        <w:t>DVDRW</w:t>
      </w:r>
      <w:r>
        <w:t xml:space="preserve">, </w:t>
      </w:r>
      <w:r w:rsidRPr="009E131D">
        <w:t>ОС</w:t>
      </w:r>
      <w:r w:rsidRPr="00423BEB">
        <w:t xml:space="preserve">: </w:t>
      </w:r>
      <w:r w:rsidRPr="009E131D">
        <w:rPr>
          <w:lang w:val="en-US"/>
        </w:rPr>
        <w:t>Windows</w:t>
      </w:r>
      <w:r w:rsidRPr="00423BEB">
        <w:t xml:space="preserve"> </w:t>
      </w:r>
      <w:r w:rsidRPr="009E131D">
        <w:rPr>
          <w:lang w:val="en-US"/>
        </w:rPr>
        <w:t>XP</w:t>
      </w:r>
      <w:r w:rsidRPr="00423BEB">
        <w:t xml:space="preserve"> </w:t>
      </w:r>
      <w:r w:rsidRPr="009E131D">
        <w:rPr>
          <w:lang w:val="en-US"/>
        </w:rPr>
        <w:t>Pro</w:t>
      </w:r>
      <w:r w:rsidRPr="00423BEB">
        <w:t xml:space="preserve"> </w:t>
      </w:r>
      <w:r w:rsidRPr="009E131D">
        <w:rPr>
          <w:lang w:val="en-US"/>
        </w:rPr>
        <w:t>SP</w:t>
      </w:r>
      <w:r w:rsidRPr="00423BEB">
        <w:t>3</w:t>
      </w:r>
      <w:r>
        <w:t xml:space="preserve"> </w:t>
      </w:r>
    </w:p>
    <w:p w14:paraId="27175395" w14:textId="77777777" w:rsidR="00C73321" w:rsidRDefault="00C73321" w:rsidP="00C73321">
      <w:r w:rsidRPr="009E131D">
        <w:t>Компьютер</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w:t>
      </w:r>
      <w:r w:rsidRPr="009E131D">
        <w:rPr>
          <w:lang w:val="en-US"/>
        </w:rPr>
        <w:t>GHz</w:t>
      </w:r>
      <w:r>
        <w:t xml:space="preserve">, </w:t>
      </w:r>
      <w:r w:rsidRPr="009E131D">
        <w:t xml:space="preserve">ОЗУ: 1,21 </w:t>
      </w:r>
      <w:r w:rsidRPr="009E131D">
        <w:rPr>
          <w:lang w:val="en-US"/>
        </w:rPr>
        <w:t>Gb</w:t>
      </w:r>
      <w:r>
        <w:t xml:space="preserve">, </w:t>
      </w:r>
      <w:r w:rsidRPr="009E131D">
        <w:t xml:space="preserve">Жесткий диск: 80 </w:t>
      </w:r>
      <w:r w:rsidRPr="009E131D">
        <w:rPr>
          <w:lang w:val="en-US"/>
        </w:rPr>
        <w:t>Gb</w:t>
      </w:r>
      <w:r>
        <w:t xml:space="preserve">, </w:t>
      </w:r>
      <w:r w:rsidRPr="009E131D">
        <w:rPr>
          <w:lang w:val="en-US"/>
        </w:rPr>
        <w:t>DVDRW</w:t>
      </w:r>
      <w:r>
        <w:t xml:space="preserve">, </w:t>
      </w:r>
      <w:r w:rsidRPr="009E131D">
        <w:t>ОС</w:t>
      </w:r>
      <w:r w:rsidR="001212BE">
        <w:t xml:space="preserve"> </w:t>
      </w:r>
    </w:p>
    <w:p w14:paraId="44EE31E7" w14:textId="77777777" w:rsidR="00C73321" w:rsidRDefault="00C73321" w:rsidP="00C73321"/>
    <w:p w14:paraId="00FD3C4B" w14:textId="77777777" w:rsidR="00C73321" w:rsidRPr="009E131D" w:rsidRDefault="00C73321" w:rsidP="00C73321">
      <w:pPr>
        <w:pStyle w:val="af6"/>
        <w:spacing w:before="0" w:after="0"/>
      </w:pPr>
      <w:r>
        <w:t xml:space="preserve">2) </w:t>
      </w:r>
      <w:r w:rsidRPr="009E131D">
        <w:t>Аудитория для самостоятельной работы студентов.</w:t>
      </w:r>
    </w:p>
    <w:p w14:paraId="0DFEC6C4" w14:textId="77777777" w:rsidR="00C73321" w:rsidRDefault="00C73321" w:rsidP="00C73321">
      <w:r w:rsidRPr="009E131D">
        <w:t>Комплексный читальный зал (учебный корпус № 1: г. Рязань, ул. Свободы, 46, лит. А)</w:t>
      </w:r>
    </w:p>
    <w:p w14:paraId="021C058E" w14:textId="77777777" w:rsidR="00C73321" w:rsidRPr="009E131D" w:rsidRDefault="00C73321" w:rsidP="00C73321">
      <w:r w:rsidRPr="009E131D">
        <w:t>Комплект учебной мебели, имеются источники доступа в Интернет</w:t>
      </w:r>
    </w:p>
    <w:p w14:paraId="080DC7FB" w14:textId="77777777" w:rsidR="00C73321" w:rsidRPr="009E131D" w:rsidRDefault="00C73321" w:rsidP="00C73321">
      <w:pPr>
        <w:rPr>
          <w:u w:val="single"/>
        </w:rPr>
      </w:pPr>
      <w:r w:rsidRPr="009E131D">
        <w:rPr>
          <w:u w:val="single"/>
        </w:rPr>
        <w:t>Рабочие станции:</w:t>
      </w:r>
    </w:p>
    <w:p w14:paraId="13BDAA8A" w14:textId="77777777" w:rsidR="00C73321" w:rsidRPr="009E131D" w:rsidRDefault="00C73321" w:rsidP="00C73321">
      <w:r w:rsidRPr="009E131D">
        <w:t>Компьютер</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2.8 </w:t>
      </w:r>
      <w:r w:rsidRPr="009E131D">
        <w:rPr>
          <w:lang w:val="en-US"/>
        </w:rPr>
        <w:t>GHz</w:t>
      </w:r>
      <w:r w:rsidRPr="009E131D">
        <w:t>,</w:t>
      </w:r>
      <w:r>
        <w:t xml:space="preserve"> </w:t>
      </w:r>
      <w:r w:rsidRPr="009E131D">
        <w:t>ОЗУ 1,5 ГБ ,</w:t>
      </w:r>
      <w:r>
        <w:t xml:space="preserve"> </w:t>
      </w:r>
      <w:r w:rsidRPr="009E131D">
        <w:t xml:space="preserve">Жесткий диск 120 </w:t>
      </w:r>
      <w:r w:rsidRPr="009E131D">
        <w:rPr>
          <w:lang w:val="en-US"/>
        </w:rPr>
        <w:t>Gb</w:t>
      </w:r>
      <w:r>
        <w:t xml:space="preserve">, </w:t>
      </w:r>
      <w:r w:rsidRPr="009E131D">
        <w:rPr>
          <w:lang w:val="en-US"/>
        </w:rPr>
        <w:t>DVDRW</w:t>
      </w:r>
      <w:r>
        <w:t xml:space="preserve">, </w:t>
      </w:r>
      <w:r w:rsidRPr="009E131D">
        <w:t>ОС</w:t>
      </w:r>
    </w:p>
    <w:p w14:paraId="6E442163" w14:textId="77777777" w:rsidR="00C73321" w:rsidRPr="00423BEB" w:rsidRDefault="00C73321" w:rsidP="00C73321">
      <w:r w:rsidRPr="009E131D">
        <w:t>Компьютеры – 2шт.</w:t>
      </w:r>
      <w:r>
        <w:t xml:space="preserve"> </w:t>
      </w:r>
      <w:r w:rsidRPr="009E131D">
        <w:t>Процессор</w:t>
      </w:r>
      <w:r w:rsidRPr="00423BEB">
        <w:t xml:space="preserve">: </w:t>
      </w:r>
      <w:r w:rsidRPr="009E131D">
        <w:rPr>
          <w:lang w:val="en-US"/>
        </w:rPr>
        <w:t>Intel</w:t>
      </w:r>
      <w:r w:rsidRPr="00423BEB">
        <w:t xml:space="preserve"> </w:t>
      </w:r>
      <w:r w:rsidRPr="009E131D">
        <w:rPr>
          <w:lang w:val="en-US"/>
        </w:rPr>
        <w:t>Celeron</w:t>
      </w:r>
      <w:r w:rsidRPr="00423BEB">
        <w:t xml:space="preserve"> 2.4 </w:t>
      </w:r>
      <w:r w:rsidRPr="009E131D">
        <w:rPr>
          <w:lang w:val="en-US"/>
        </w:rPr>
        <w:t>GHz</w:t>
      </w:r>
      <w:r w:rsidRPr="00423BEB">
        <w:t>,</w:t>
      </w:r>
      <w:r>
        <w:t xml:space="preserve"> </w:t>
      </w:r>
      <w:r w:rsidRPr="009E131D">
        <w:t>ОЗУ</w:t>
      </w:r>
      <w:r w:rsidRPr="00423BEB">
        <w:t xml:space="preserve"> 1,252 </w:t>
      </w:r>
      <w:r w:rsidRPr="009E131D">
        <w:t>ГБ</w:t>
      </w:r>
      <w:r w:rsidRPr="00423BEB">
        <w:t xml:space="preserve"> ,</w:t>
      </w:r>
      <w:r>
        <w:t xml:space="preserve"> </w:t>
      </w:r>
      <w:r w:rsidRPr="009E131D">
        <w:t>Жесткий</w:t>
      </w:r>
      <w:r w:rsidRPr="00423BEB">
        <w:t xml:space="preserve"> </w:t>
      </w:r>
      <w:r w:rsidRPr="009E131D">
        <w:t>диск</w:t>
      </w:r>
      <w:r w:rsidRPr="00423BEB">
        <w:t xml:space="preserve"> 80 </w:t>
      </w:r>
      <w:r w:rsidRPr="009E131D">
        <w:rPr>
          <w:lang w:val="en-US"/>
        </w:rPr>
        <w:t>Gb</w:t>
      </w:r>
      <w:r>
        <w:t xml:space="preserve">, </w:t>
      </w:r>
      <w:r w:rsidRPr="009E131D">
        <w:rPr>
          <w:lang w:val="en-US"/>
        </w:rPr>
        <w:t>CDROM</w:t>
      </w:r>
      <w:r>
        <w:t xml:space="preserve">, </w:t>
      </w:r>
      <w:r w:rsidRPr="009E131D">
        <w:t>ОС</w:t>
      </w:r>
      <w:r w:rsidRPr="00423BEB">
        <w:t xml:space="preserve">: </w:t>
      </w:r>
      <w:r w:rsidRPr="009E131D">
        <w:rPr>
          <w:lang w:val="en-US"/>
        </w:rPr>
        <w:t>Xubuntu</w:t>
      </w:r>
    </w:p>
    <w:p w14:paraId="46C1C12F" w14:textId="77777777" w:rsidR="00C73321" w:rsidRPr="009E131D" w:rsidRDefault="00C73321" w:rsidP="00C73321">
      <w:r w:rsidRPr="009E131D">
        <w:t>Компьютеры – 2шт.</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 </w:t>
      </w:r>
      <w:r w:rsidRPr="009E131D">
        <w:rPr>
          <w:lang w:val="en-US"/>
        </w:rPr>
        <w:t>GHz</w:t>
      </w:r>
      <w:r w:rsidRPr="009E131D">
        <w:t>,</w:t>
      </w:r>
      <w:r>
        <w:t xml:space="preserve"> </w:t>
      </w:r>
      <w:r w:rsidRPr="009E131D">
        <w:t>ОЗУ 512 МБ ,</w:t>
      </w:r>
      <w:r>
        <w:t xml:space="preserve"> </w:t>
      </w:r>
      <w:r w:rsidRPr="009E131D">
        <w:t xml:space="preserve">Жесткий диск 60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121D0969" w14:textId="77777777" w:rsidR="00C73321" w:rsidRPr="009E131D" w:rsidRDefault="00C73321" w:rsidP="00C73321">
      <w:r w:rsidRPr="009E131D">
        <w:t>Компьютеры – 3шт.</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2.4 </w:t>
      </w:r>
      <w:r w:rsidRPr="009E131D">
        <w:rPr>
          <w:lang w:val="en-US"/>
        </w:rPr>
        <w:t>GHz</w:t>
      </w:r>
      <w:r w:rsidRPr="009E131D">
        <w:t>,</w:t>
      </w:r>
      <w:r>
        <w:t xml:space="preserve"> </w:t>
      </w:r>
      <w:r w:rsidRPr="009E131D">
        <w:t>ОЗУ 512 МБ ,</w:t>
      </w:r>
      <w:r>
        <w:t xml:space="preserve"> </w:t>
      </w:r>
      <w:r w:rsidRPr="009E131D">
        <w:t xml:space="preserve">Жесткий диск 120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7EFEB2BE" w14:textId="77777777" w:rsidR="00C73321" w:rsidRPr="009E131D" w:rsidRDefault="00C73321" w:rsidP="00C73321">
      <w:r w:rsidRPr="009E131D">
        <w:t>Компьютер</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 </w:t>
      </w:r>
      <w:r w:rsidRPr="009E131D">
        <w:rPr>
          <w:lang w:val="en-US"/>
        </w:rPr>
        <w:t>GHz</w:t>
      </w:r>
      <w:r w:rsidRPr="009E131D">
        <w:t>,</w:t>
      </w:r>
      <w:r>
        <w:t xml:space="preserve"> </w:t>
      </w:r>
      <w:r w:rsidRPr="009E131D">
        <w:t>ОЗУ 1,536 МБ ,</w:t>
      </w:r>
      <w:r>
        <w:t xml:space="preserve"> </w:t>
      </w:r>
      <w:r w:rsidRPr="009E131D">
        <w:t xml:space="preserve">Жесткий диск 80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0C1C2CAC" w14:textId="77777777" w:rsidR="00C73321" w:rsidRDefault="00C73321" w:rsidP="00C73321">
      <w:r w:rsidRPr="009E131D">
        <w:t>Компьютеры – 3шт.</w:t>
      </w:r>
      <w:r>
        <w:t xml:space="preserve"> </w:t>
      </w:r>
      <w:r w:rsidRPr="009E131D">
        <w:t xml:space="preserve">Процессор: </w:t>
      </w:r>
      <w:r w:rsidRPr="009E131D">
        <w:rPr>
          <w:lang w:val="en-US"/>
        </w:rPr>
        <w:t>Intel</w:t>
      </w:r>
      <w:r w:rsidRPr="009E131D">
        <w:t xml:space="preserve"> </w:t>
      </w:r>
      <w:r w:rsidRPr="009E131D">
        <w:rPr>
          <w:lang w:val="en-US"/>
        </w:rPr>
        <w:t>Celeron</w:t>
      </w:r>
      <w:r w:rsidRPr="009E131D">
        <w:t xml:space="preserve"> 2.26 </w:t>
      </w:r>
      <w:r w:rsidRPr="009E131D">
        <w:rPr>
          <w:lang w:val="en-US"/>
        </w:rPr>
        <w:t>GHz</w:t>
      </w:r>
      <w:r w:rsidRPr="009E131D">
        <w:t>,</w:t>
      </w:r>
      <w:r>
        <w:t xml:space="preserve"> </w:t>
      </w:r>
      <w:r w:rsidRPr="009E131D">
        <w:t>ОЗУ 1ГБ ,</w:t>
      </w:r>
      <w:r>
        <w:t xml:space="preserve"> </w:t>
      </w:r>
      <w:r w:rsidRPr="009E131D">
        <w:t xml:space="preserve">Жесткий диск 80 </w:t>
      </w:r>
      <w:r w:rsidRPr="009E131D">
        <w:rPr>
          <w:lang w:val="en-US"/>
        </w:rPr>
        <w:t>Gb</w:t>
      </w:r>
      <w:r>
        <w:t xml:space="preserve">, </w:t>
      </w:r>
      <w:r w:rsidRPr="009E131D">
        <w:rPr>
          <w:lang w:val="en-US"/>
        </w:rPr>
        <w:t>CDROM</w:t>
      </w:r>
      <w:r>
        <w:t xml:space="preserve">, </w:t>
      </w:r>
      <w:r w:rsidRPr="009E131D">
        <w:t xml:space="preserve">ОС: </w:t>
      </w:r>
      <w:r w:rsidRPr="009E131D">
        <w:rPr>
          <w:lang w:val="en-US"/>
        </w:rPr>
        <w:t>Xubuntu</w:t>
      </w:r>
    </w:p>
    <w:p w14:paraId="2FEA6986" w14:textId="77777777" w:rsidR="00C73321" w:rsidRDefault="00C73321" w:rsidP="00C73321">
      <w:pPr>
        <w:rPr>
          <w:sz w:val="28"/>
          <w:szCs w:val="28"/>
        </w:rPr>
      </w:pPr>
    </w:p>
    <w:p w14:paraId="4EDF0582" w14:textId="77777777" w:rsidR="00AD5A02" w:rsidRPr="00AD5A02" w:rsidRDefault="00AD5A02" w:rsidP="00C73321">
      <w:pPr>
        <w:rPr>
          <w:sz w:val="28"/>
          <w:szCs w:val="28"/>
          <w:u w:val="single"/>
        </w:rPr>
      </w:pPr>
      <w:r w:rsidRPr="00AD5A02">
        <w:rPr>
          <w:sz w:val="28"/>
          <w:szCs w:val="28"/>
          <w:u w:val="single"/>
        </w:rPr>
        <w:t xml:space="preserve">При прохождении практики в профильных организациях </w:t>
      </w:r>
    </w:p>
    <w:p w14:paraId="5CE31F2C" w14:textId="77777777" w:rsidR="00AD5A02" w:rsidRDefault="00AD5A02" w:rsidP="00C73321">
      <w:pPr>
        <w:rPr>
          <w:sz w:val="28"/>
          <w:szCs w:val="28"/>
        </w:rPr>
      </w:pPr>
      <w:r>
        <w:rPr>
          <w:sz w:val="28"/>
          <w:szCs w:val="28"/>
        </w:rPr>
        <w:t>Материально-техническое обеспечение практики предоставляется пр</w:t>
      </w:r>
      <w:r>
        <w:rPr>
          <w:sz w:val="28"/>
          <w:szCs w:val="28"/>
        </w:rPr>
        <w:t>о</w:t>
      </w:r>
      <w:r>
        <w:rPr>
          <w:sz w:val="28"/>
          <w:szCs w:val="28"/>
        </w:rPr>
        <w:t>фильной организацией. Помещения, в которых проводятся занятия и ко</w:t>
      </w:r>
      <w:r>
        <w:rPr>
          <w:sz w:val="28"/>
          <w:szCs w:val="28"/>
        </w:rPr>
        <w:t>н</w:t>
      </w:r>
      <w:r>
        <w:rPr>
          <w:sz w:val="28"/>
          <w:szCs w:val="28"/>
        </w:rPr>
        <w:t xml:space="preserve">сультации со студентами, </w:t>
      </w:r>
      <w:r w:rsidRPr="0016337A">
        <w:rPr>
          <w:sz w:val="28"/>
          <w:szCs w:val="28"/>
        </w:rPr>
        <w:t>соответствую</w:t>
      </w:r>
      <w:r>
        <w:rPr>
          <w:sz w:val="28"/>
          <w:szCs w:val="28"/>
        </w:rPr>
        <w:t>т</w:t>
      </w:r>
      <w:r w:rsidRPr="0016337A">
        <w:rPr>
          <w:sz w:val="28"/>
          <w:szCs w:val="28"/>
        </w:rPr>
        <w:t xml:space="preserve"> действующим санитарным и прот</w:t>
      </w:r>
      <w:r w:rsidRPr="0016337A">
        <w:rPr>
          <w:sz w:val="28"/>
          <w:szCs w:val="28"/>
        </w:rPr>
        <w:t>и</w:t>
      </w:r>
      <w:r w:rsidRPr="0016337A">
        <w:rPr>
          <w:sz w:val="28"/>
          <w:szCs w:val="28"/>
        </w:rPr>
        <w:t>вопожарным нормам, а также требованиям техники безопасности при пров</w:t>
      </w:r>
      <w:r w:rsidRPr="0016337A">
        <w:rPr>
          <w:sz w:val="28"/>
          <w:szCs w:val="28"/>
        </w:rPr>
        <w:t>е</w:t>
      </w:r>
      <w:r w:rsidRPr="0016337A">
        <w:rPr>
          <w:sz w:val="28"/>
          <w:szCs w:val="28"/>
        </w:rPr>
        <w:t>дении практики.</w:t>
      </w:r>
    </w:p>
    <w:p w14:paraId="102FB7C0" w14:textId="77777777" w:rsidR="001212BE" w:rsidRPr="00423BEB" w:rsidRDefault="001212BE" w:rsidP="00C73321">
      <w:pPr>
        <w:rPr>
          <w:sz w:val="28"/>
          <w:szCs w:val="28"/>
        </w:rPr>
      </w:pPr>
    </w:p>
    <w:p w14:paraId="11A8EF49" w14:textId="77777777" w:rsidR="00C73321" w:rsidRPr="006F1B47" w:rsidRDefault="00C73321" w:rsidP="00C73321">
      <w:pPr>
        <w:pStyle w:val="a8"/>
        <w:jc w:val="both"/>
        <w:rPr>
          <w:b/>
          <w:sz w:val="28"/>
          <w:szCs w:val="28"/>
        </w:rPr>
      </w:pPr>
      <w:r w:rsidRPr="006F1B47">
        <w:rPr>
          <w:b/>
          <w:sz w:val="28"/>
          <w:szCs w:val="28"/>
        </w:rPr>
        <w:t>1</w:t>
      </w:r>
      <w:r>
        <w:rPr>
          <w:b/>
          <w:sz w:val="28"/>
          <w:szCs w:val="28"/>
        </w:rPr>
        <w:t>1</w:t>
      </w:r>
      <w:r w:rsidRPr="006F1B47">
        <w:rPr>
          <w:b/>
          <w:sz w:val="28"/>
          <w:szCs w:val="28"/>
        </w:rPr>
        <w:t>. ОСОБЕННОСТИ ОРГАНИЗАЦИИ ПРАКТИКИ ДЛЯ ИНВАЛ</w:t>
      </w:r>
      <w:r w:rsidRPr="006F1B47">
        <w:rPr>
          <w:b/>
          <w:sz w:val="28"/>
          <w:szCs w:val="28"/>
        </w:rPr>
        <w:t>И</w:t>
      </w:r>
      <w:r w:rsidRPr="006F1B47">
        <w:rPr>
          <w:b/>
          <w:sz w:val="28"/>
          <w:szCs w:val="28"/>
        </w:rPr>
        <w:t xml:space="preserve">ДОВ И ЛИЦ С ОГРАНИЧЕННЫМИ ВОЗМОЖНОСТЯМИ ЗДОРОВЬЯ </w:t>
      </w:r>
    </w:p>
    <w:p w14:paraId="18F06F48" w14:textId="77777777" w:rsidR="00C73321" w:rsidRPr="00A97FE0" w:rsidRDefault="00C73321" w:rsidP="00C73321">
      <w:pPr>
        <w:pStyle w:val="a8"/>
        <w:spacing w:after="0"/>
        <w:ind w:firstLine="709"/>
        <w:jc w:val="both"/>
        <w:rPr>
          <w:sz w:val="28"/>
          <w:szCs w:val="28"/>
        </w:rPr>
      </w:pPr>
      <w:r w:rsidRPr="00A97FE0">
        <w:rPr>
          <w:sz w:val="28"/>
          <w:szCs w:val="28"/>
        </w:rPr>
        <w:t>Практика для инвалидов и лиц с ограниченными возможностями зд</w:t>
      </w:r>
      <w:r w:rsidRPr="00A97FE0">
        <w:rPr>
          <w:sz w:val="28"/>
          <w:szCs w:val="28"/>
        </w:rPr>
        <w:t>о</w:t>
      </w:r>
      <w:r w:rsidRPr="00A97FE0">
        <w:rPr>
          <w:sz w:val="28"/>
          <w:szCs w:val="28"/>
        </w:rPr>
        <w:t>ровья проводится с учетом особенностей их психофизического развития, и</w:t>
      </w:r>
      <w:r w:rsidRPr="00A97FE0">
        <w:rPr>
          <w:sz w:val="28"/>
          <w:szCs w:val="28"/>
        </w:rPr>
        <w:t>н</w:t>
      </w:r>
      <w:r w:rsidRPr="00A97FE0">
        <w:rPr>
          <w:sz w:val="28"/>
          <w:szCs w:val="28"/>
        </w:rPr>
        <w:t>дивидуальных возможн</w:t>
      </w:r>
      <w:r w:rsidRPr="00A97FE0">
        <w:rPr>
          <w:sz w:val="28"/>
          <w:szCs w:val="28"/>
        </w:rPr>
        <w:t>о</w:t>
      </w:r>
      <w:r w:rsidRPr="00A97FE0">
        <w:rPr>
          <w:sz w:val="28"/>
          <w:szCs w:val="28"/>
        </w:rPr>
        <w:t xml:space="preserve">стей и состояния здоровья. </w:t>
      </w:r>
    </w:p>
    <w:p w14:paraId="5AE9D3A1" w14:textId="77777777" w:rsidR="00C73321" w:rsidRPr="00A97FE0" w:rsidRDefault="00C73321" w:rsidP="00C73321">
      <w:pPr>
        <w:pStyle w:val="a8"/>
        <w:spacing w:after="0"/>
        <w:ind w:firstLine="709"/>
        <w:jc w:val="both"/>
        <w:rPr>
          <w:sz w:val="28"/>
          <w:szCs w:val="28"/>
        </w:rPr>
      </w:pPr>
      <w:r w:rsidRPr="00A97FE0">
        <w:rPr>
          <w:sz w:val="28"/>
          <w:szCs w:val="28"/>
        </w:rPr>
        <w:t>Выбор мест прохождения практики для инвалидов и лиц с ОВЗ ос</w:t>
      </w:r>
      <w:r w:rsidRPr="00A97FE0">
        <w:rPr>
          <w:sz w:val="28"/>
          <w:szCs w:val="28"/>
        </w:rPr>
        <w:t>у</w:t>
      </w:r>
      <w:r w:rsidRPr="00A97FE0">
        <w:rPr>
          <w:sz w:val="28"/>
          <w:szCs w:val="28"/>
        </w:rPr>
        <w:t>ществляется с учетом их доступности для данной категории об</w:t>
      </w:r>
      <w:r w:rsidRPr="00A97FE0">
        <w:rPr>
          <w:sz w:val="28"/>
          <w:szCs w:val="28"/>
        </w:rPr>
        <w:t>у</w:t>
      </w:r>
      <w:r w:rsidRPr="00A97FE0">
        <w:rPr>
          <w:sz w:val="28"/>
          <w:szCs w:val="28"/>
        </w:rPr>
        <w:t>чающихся.</w:t>
      </w:r>
    </w:p>
    <w:p w14:paraId="5768A359" w14:textId="77777777" w:rsidR="00C73321" w:rsidRDefault="00C73321" w:rsidP="00C73321"/>
    <w:p w14:paraId="644F81B2" w14:textId="77777777" w:rsidR="00C73321" w:rsidRPr="00422FCA" w:rsidRDefault="00C73321" w:rsidP="00C73321">
      <w:pPr>
        <w:pStyle w:val="a8"/>
        <w:jc w:val="both"/>
        <w:rPr>
          <w:b/>
          <w:caps/>
          <w:sz w:val="28"/>
          <w:szCs w:val="28"/>
        </w:rPr>
      </w:pPr>
      <w:r w:rsidRPr="00422FCA">
        <w:rPr>
          <w:b/>
          <w:caps/>
          <w:sz w:val="28"/>
          <w:szCs w:val="28"/>
        </w:rPr>
        <w:t>1</w:t>
      </w:r>
      <w:r>
        <w:rPr>
          <w:b/>
          <w:caps/>
          <w:sz w:val="28"/>
          <w:szCs w:val="28"/>
        </w:rPr>
        <w:t>2</w:t>
      </w:r>
      <w:r w:rsidRPr="00422FCA">
        <w:rPr>
          <w:b/>
          <w:caps/>
          <w:sz w:val="28"/>
          <w:szCs w:val="28"/>
        </w:rPr>
        <w:t>. Иные сведения и материалы</w:t>
      </w:r>
    </w:p>
    <w:p w14:paraId="592F66E0" w14:textId="77777777" w:rsidR="00AD5A02" w:rsidRDefault="00AD5A02" w:rsidP="00C73321">
      <w:pPr>
        <w:ind w:firstLine="0"/>
        <w:jc w:val="center"/>
        <w:rPr>
          <w:b/>
          <w:sz w:val="28"/>
          <w:szCs w:val="28"/>
        </w:rPr>
      </w:pPr>
      <w:r>
        <w:rPr>
          <w:b/>
          <w:sz w:val="28"/>
          <w:szCs w:val="28"/>
        </w:rPr>
        <w:t xml:space="preserve">12.1. Методические рекомендации </w:t>
      </w:r>
      <w:r w:rsidR="008E20FC">
        <w:rPr>
          <w:b/>
          <w:sz w:val="28"/>
          <w:szCs w:val="28"/>
        </w:rPr>
        <w:t xml:space="preserve">к составлению отчета </w:t>
      </w:r>
      <w:r w:rsidR="008E20FC">
        <w:rPr>
          <w:b/>
          <w:sz w:val="28"/>
          <w:szCs w:val="28"/>
        </w:rPr>
        <w:br/>
      </w:r>
      <w:r>
        <w:rPr>
          <w:b/>
          <w:sz w:val="28"/>
          <w:szCs w:val="28"/>
        </w:rPr>
        <w:lastRenderedPageBreak/>
        <w:t xml:space="preserve">при прохождении производственной практики на </w:t>
      </w:r>
      <w:r w:rsidR="008E20FC">
        <w:rPr>
          <w:b/>
          <w:sz w:val="28"/>
          <w:szCs w:val="28"/>
        </w:rPr>
        <w:t>кафедре математики</w:t>
      </w:r>
      <w:r>
        <w:rPr>
          <w:b/>
          <w:sz w:val="28"/>
          <w:szCs w:val="28"/>
        </w:rPr>
        <w:t xml:space="preserve"> РГУ имени С.А. Есенина</w:t>
      </w:r>
    </w:p>
    <w:p w14:paraId="0A8A77B8" w14:textId="77777777" w:rsidR="00C73321" w:rsidRDefault="00C73321" w:rsidP="00C73321">
      <w:pPr>
        <w:ind w:firstLine="426"/>
        <w:rPr>
          <w:sz w:val="28"/>
          <w:szCs w:val="28"/>
        </w:rPr>
      </w:pPr>
      <w:r>
        <w:rPr>
          <w:sz w:val="28"/>
          <w:szCs w:val="28"/>
        </w:rPr>
        <w:t>При составлении отч</w:t>
      </w:r>
      <w:r w:rsidR="00217EA9">
        <w:rPr>
          <w:sz w:val="28"/>
          <w:szCs w:val="28"/>
        </w:rPr>
        <w:t>е</w:t>
      </w:r>
      <w:r>
        <w:rPr>
          <w:sz w:val="28"/>
          <w:szCs w:val="28"/>
        </w:rPr>
        <w:t>та рекомендовано придерживаться следующего плана.</w:t>
      </w:r>
    </w:p>
    <w:p w14:paraId="7D1F873C" w14:textId="77777777" w:rsidR="00A2631C" w:rsidRPr="00A2631C" w:rsidRDefault="00C73321" w:rsidP="00C73321">
      <w:pPr>
        <w:ind w:firstLine="426"/>
        <w:rPr>
          <w:b/>
          <w:iCs/>
          <w:sz w:val="28"/>
          <w:szCs w:val="28"/>
        </w:rPr>
      </w:pPr>
      <w:r w:rsidRPr="00C51A9A">
        <w:rPr>
          <w:b/>
          <w:sz w:val="28"/>
          <w:szCs w:val="28"/>
        </w:rPr>
        <w:t xml:space="preserve">1. </w:t>
      </w:r>
      <w:r w:rsidR="00A2631C" w:rsidRPr="00A2631C">
        <w:rPr>
          <w:b/>
          <w:iCs/>
          <w:sz w:val="28"/>
          <w:szCs w:val="28"/>
        </w:rPr>
        <w:t>Консультации руководителя практики от университета</w:t>
      </w:r>
    </w:p>
    <w:p w14:paraId="3D940E3F" w14:textId="77777777" w:rsidR="00A2631C" w:rsidRDefault="00A2631C" w:rsidP="00A2631C">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A2631C" w:rsidRPr="00EB431C" w14:paraId="713DC0AF" w14:textId="77777777" w:rsidTr="00253EA5">
        <w:tc>
          <w:tcPr>
            <w:tcW w:w="453" w:type="dxa"/>
          </w:tcPr>
          <w:p w14:paraId="73F34DB1" w14:textId="77777777" w:rsidR="00A2631C" w:rsidRPr="00EB431C" w:rsidRDefault="00A2631C" w:rsidP="00253EA5">
            <w:pPr>
              <w:ind w:firstLine="0"/>
              <w:rPr>
                <w:sz w:val="26"/>
                <w:szCs w:val="26"/>
              </w:rPr>
            </w:pPr>
            <w:r w:rsidRPr="00EB431C">
              <w:rPr>
                <w:sz w:val="26"/>
                <w:szCs w:val="26"/>
              </w:rPr>
              <w:t>Дата</w:t>
            </w:r>
          </w:p>
        </w:tc>
        <w:tc>
          <w:tcPr>
            <w:tcW w:w="4423" w:type="dxa"/>
          </w:tcPr>
          <w:p w14:paraId="57F87217" w14:textId="77777777" w:rsidR="00A2631C" w:rsidRPr="00EB431C" w:rsidRDefault="00A2631C" w:rsidP="00253EA5">
            <w:pPr>
              <w:ind w:firstLine="0"/>
              <w:rPr>
                <w:sz w:val="26"/>
                <w:szCs w:val="26"/>
              </w:rPr>
            </w:pPr>
            <w:r w:rsidRPr="00EB431C">
              <w:rPr>
                <w:sz w:val="26"/>
                <w:szCs w:val="26"/>
              </w:rPr>
              <w:t>Содержание</w:t>
            </w:r>
            <w:r>
              <w:rPr>
                <w:sz w:val="26"/>
                <w:szCs w:val="26"/>
              </w:rPr>
              <w:t xml:space="preserve"> консультации</w:t>
            </w:r>
          </w:p>
        </w:tc>
      </w:tr>
      <w:tr w:rsidR="00A2631C" w:rsidRPr="00EB431C" w14:paraId="13B076B5" w14:textId="77777777" w:rsidTr="00253EA5">
        <w:tc>
          <w:tcPr>
            <w:tcW w:w="453" w:type="dxa"/>
          </w:tcPr>
          <w:p w14:paraId="6915DBBA" w14:textId="77777777" w:rsidR="00A2631C" w:rsidRPr="00EB431C" w:rsidRDefault="00A2631C" w:rsidP="00253EA5">
            <w:pPr>
              <w:ind w:firstLine="0"/>
              <w:rPr>
                <w:sz w:val="26"/>
                <w:szCs w:val="26"/>
              </w:rPr>
            </w:pPr>
          </w:p>
        </w:tc>
        <w:tc>
          <w:tcPr>
            <w:tcW w:w="4423" w:type="dxa"/>
          </w:tcPr>
          <w:p w14:paraId="069B6CFA" w14:textId="77777777" w:rsidR="00A2631C" w:rsidRPr="00EB431C" w:rsidRDefault="00A2631C" w:rsidP="00253EA5">
            <w:pPr>
              <w:ind w:firstLine="0"/>
              <w:rPr>
                <w:i/>
                <w:sz w:val="26"/>
                <w:szCs w:val="26"/>
              </w:rPr>
            </w:pPr>
          </w:p>
        </w:tc>
      </w:tr>
      <w:tr w:rsidR="00A2631C" w:rsidRPr="00EB431C" w14:paraId="3B77377E" w14:textId="77777777" w:rsidTr="00253EA5">
        <w:trPr>
          <w:trHeight w:val="307"/>
        </w:trPr>
        <w:tc>
          <w:tcPr>
            <w:tcW w:w="453" w:type="dxa"/>
          </w:tcPr>
          <w:p w14:paraId="73C6C6F5" w14:textId="77777777" w:rsidR="00A2631C" w:rsidRPr="00EB431C" w:rsidRDefault="00A2631C" w:rsidP="00253EA5">
            <w:pPr>
              <w:ind w:firstLine="0"/>
              <w:rPr>
                <w:sz w:val="26"/>
                <w:szCs w:val="26"/>
              </w:rPr>
            </w:pPr>
          </w:p>
        </w:tc>
        <w:tc>
          <w:tcPr>
            <w:tcW w:w="4423" w:type="dxa"/>
          </w:tcPr>
          <w:p w14:paraId="2BCB909A" w14:textId="77777777" w:rsidR="00A2631C" w:rsidRPr="00EB431C" w:rsidRDefault="00A2631C" w:rsidP="00253EA5">
            <w:pPr>
              <w:ind w:firstLine="0"/>
              <w:rPr>
                <w:sz w:val="26"/>
                <w:szCs w:val="26"/>
              </w:rPr>
            </w:pPr>
          </w:p>
        </w:tc>
      </w:tr>
      <w:tr w:rsidR="00A2631C" w:rsidRPr="00EB431C" w14:paraId="6B67277E" w14:textId="77777777" w:rsidTr="00253EA5">
        <w:trPr>
          <w:trHeight w:val="307"/>
        </w:trPr>
        <w:tc>
          <w:tcPr>
            <w:tcW w:w="453" w:type="dxa"/>
          </w:tcPr>
          <w:p w14:paraId="6798A48D" w14:textId="77777777" w:rsidR="00A2631C" w:rsidRPr="00EB431C" w:rsidRDefault="00A2631C" w:rsidP="00253EA5">
            <w:pPr>
              <w:ind w:firstLine="0"/>
              <w:rPr>
                <w:sz w:val="26"/>
                <w:szCs w:val="26"/>
              </w:rPr>
            </w:pPr>
          </w:p>
        </w:tc>
        <w:tc>
          <w:tcPr>
            <w:tcW w:w="4423" w:type="dxa"/>
          </w:tcPr>
          <w:p w14:paraId="65EDB5DF" w14:textId="77777777" w:rsidR="00A2631C" w:rsidRPr="00EB431C" w:rsidRDefault="00A2631C" w:rsidP="00253EA5">
            <w:pPr>
              <w:ind w:firstLine="0"/>
              <w:rPr>
                <w:sz w:val="26"/>
                <w:szCs w:val="26"/>
              </w:rPr>
            </w:pPr>
          </w:p>
        </w:tc>
      </w:tr>
      <w:tr w:rsidR="00A2631C" w:rsidRPr="00EB431C" w14:paraId="3F4C33D9" w14:textId="77777777" w:rsidTr="00253EA5">
        <w:trPr>
          <w:trHeight w:val="404"/>
        </w:trPr>
        <w:tc>
          <w:tcPr>
            <w:tcW w:w="453" w:type="dxa"/>
          </w:tcPr>
          <w:p w14:paraId="6F62F3CC" w14:textId="77777777" w:rsidR="00A2631C" w:rsidRPr="00EB431C" w:rsidRDefault="00A2631C" w:rsidP="00253EA5">
            <w:pPr>
              <w:ind w:firstLine="0"/>
              <w:rPr>
                <w:sz w:val="26"/>
                <w:szCs w:val="26"/>
              </w:rPr>
            </w:pPr>
          </w:p>
        </w:tc>
        <w:tc>
          <w:tcPr>
            <w:tcW w:w="4423" w:type="dxa"/>
          </w:tcPr>
          <w:p w14:paraId="422FD005" w14:textId="77777777" w:rsidR="00A2631C" w:rsidRPr="00EB431C" w:rsidRDefault="00A2631C" w:rsidP="00253EA5">
            <w:pPr>
              <w:ind w:firstLine="0"/>
              <w:rPr>
                <w:sz w:val="26"/>
                <w:szCs w:val="26"/>
              </w:rPr>
            </w:pPr>
          </w:p>
        </w:tc>
      </w:tr>
    </w:tbl>
    <w:p w14:paraId="696DD21D" w14:textId="77777777" w:rsidR="00A2631C" w:rsidRDefault="00A2631C" w:rsidP="00C73321">
      <w:pPr>
        <w:ind w:firstLine="426"/>
        <w:rPr>
          <w:b/>
          <w:sz w:val="28"/>
          <w:szCs w:val="28"/>
        </w:rPr>
      </w:pPr>
    </w:p>
    <w:p w14:paraId="35228AE9" w14:textId="77777777" w:rsidR="00C73321" w:rsidRPr="00C51A9A" w:rsidRDefault="00A2631C" w:rsidP="00C73321">
      <w:pPr>
        <w:ind w:firstLine="426"/>
        <w:rPr>
          <w:b/>
          <w:sz w:val="28"/>
          <w:szCs w:val="28"/>
        </w:rPr>
      </w:pPr>
      <w:r>
        <w:rPr>
          <w:b/>
          <w:sz w:val="28"/>
          <w:szCs w:val="28"/>
        </w:rPr>
        <w:t xml:space="preserve">2. </w:t>
      </w:r>
      <w:r w:rsidR="008E20FC" w:rsidRPr="00C51A9A">
        <w:rPr>
          <w:b/>
          <w:sz w:val="28"/>
          <w:szCs w:val="28"/>
        </w:rPr>
        <w:t xml:space="preserve">Проектирование и реализация прототипа по заданию руководителя практики от </w:t>
      </w:r>
      <w:r w:rsidR="001235C1">
        <w:rPr>
          <w:b/>
          <w:sz w:val="28"/>
          <w:szCs w:val="28"/>
        </w:rPr>
        <w:t xml:space="preserve">университета. Ведение отчетной документации</w:t>
      </w:r>
    </w:p>
    <w:p w14:paraId="0937E776" w14:textId="77777777" w:rsidR="00C73321" w:rsidRDefault="00C73321" w:rsidP="00C73321">
      <w:pPr>
        <w:ind w:firstLine="426"/>
        <w:rPr>
          <w:sz w:val="28"/>
          <w:szCs w:val="28"/>
        </w:rPr>
      </w:pPr>
      <w:r w:rsidRPr="00C51A9A">
        <w:rPr>
          <w:sz w:val="28"/>
          <w:szCs w:val="28"/>
        </w:rPr>
        <w:t xml:space="preserve">В этом пункте следует </w:t>
      </w:r>
      <w:r w:rsidR="008E20FC" w:rsidRPr="00C51A9A">
        <w:rPr>
          <w:sz w:val="28"/>
          <w:szCs w:val="28"/>
        </w:rPr>
        <w:t xml:space="preserve">сформулировать задачу</w:t>
      </w:r>
      <w:r w:rsidRPr="00C51A9A">
        <w:rPr>
          <w:sz w:val="28"/>
          <w:szCs w:val="28"/>
        </w:rPr>
        <w:t xml:space="preserve"> </w:t>
      </w:r>
      <w:r w:rsidR="008E20FC" w:rsidRPr="00C51A9A">
        <w:rPr>
          <w:sz w:val="28"/>
          <w:szCs w:val="28"/>
        </w:rPr>
        <w:t xml:space="preserve">пользователя, требовани</w:t>
      </w:r>
      <w:r w:rsidRPr="00C51A9A">
        <w:rPr>
          <w:sz w:val="28"/>
          <w:szCs w:val="28"/>
        </w:rPr>
        <w:t xml:space="preserve">я к прототипу, математическую постановку, состав модулей, форматы данных и критерии приемки; </w:t>
      </w:r>
      <w:r w:rsidR="00C51A9A" w:rsidRPr="00C51A9A">
        <w:rPr>
          <w:sz w:val="28"/>
          <w:szCs w:val="28"/>
        </w:rPr>
        <w:t xml:space="preserve">кратко описать реализованный </w:t>
      </w:r>
      <w:r w:rsidRPr="00C51A9A">
        <w:rPr>
          <w:sz w:val="28"/>
          <w:szCs w:val="28"/>
        </w:rPr>
        <w:t xml:space="preserve">результат.</w:t>
      </w:r>
    </w:p>
    <w:p w14:paraId="40B7530A" w14:textId="77777777" w:rsidR="00A2631C" w:rsidRDefault="00A2631C" w:rsidP="008E20FC">
      <w:pPr>
        <w:rPr>
          <w:b/>
          <w:sz w:val="28"/>
          <w:szCs w:val="28"/>
        </w:rPr>
      </w:pPr>
    </w:p>
    <w:p w14:paraId="53F970D0" w14:textId="77777777" w:rsidR="008E20FC" w:rsidRPr="00C51A9A" w:rsidRDefault="00A2631C" w:rsidP="008E20FC">
      <w:pPr>
        <w:rPr>
          <w:b/>
          <w:bCs/>
          <w:sz w:val="28"/>
          <w:szCs w:val="28"/>
        </w:rPr>
      </w:pPr>
      <w:r>
        <w:rPr>
          <w:b/>
          <w:sz w:val="28"/>
          <w:szCs w:val="28"/>
        </w:rPr>
        <w:t xml:space="preserve">3</w:t>
      </w:r>
      <w:r w:rsidR="008E20FC" w:rsidRPr="00C51A9A">
        <w:rPr>
          <w:b/>
          <w:sz w:val="28"/>
          <w:szCs w:val="28"/>
        </w:rPr>
        <w:t xml:space="preserve">. </w:t>
      </w:r>
      <w:r w:rsidR="00C51A9A" w:rsidRPr="00C51A9A">
        <w:rPr>
          <w:b/>
          <w:bCs/>
          <w:sz w:val="28"/>
          <w:szCs w:val="28"/>
        </w:rPr>
        <w:t xml:space="preserve">Подготовка технического описания</w:t>
      </w:r>
      <w:r w:rsidR="008E20FC" w:rsidRPr="00C51A9A">
        <w:rPr>
          <w:b/>
          <w:bCs/>
          <w:sz w:val="28"/>
          <w:szCs w:val="28"/>
        </w:rPr>
        <w:t xml:space="preserve"> про</w:t>
      </w:r>
      <w:r w:rsidR="00C51A9A" w:rsidRPr="00C51A9A">
        <w:rPr>
          <w:b/>
          <w:bCs/>
          <w:sz w:val="28"/>
          <w:szCs w:val="28"/>
        </w:rPr>
        <w:t xml:space="preserve">тотипа</w:t>
      </w:r>
      <w:r w:rsidR="008E20FC" w:rsidRPr="00C51A9A">
        <w:rPr>
          <w:b/>
          <w:bCs/>
          <w:sz w:val="28"/>
          <w:szCs w:val="28"/>
        </w:rPr>
        <w:t xml:space="preserve"/>
      </w:r>
    </w:p>
    <w:p w14:paraId="2369AEA9" w14:textId="77777777" w:rsidR="008E20FC" w:rsidRPr="00C51A9A" w:rsidRDefault="008E20FC" w:rsidP="008E20FC">
      <w:pPr>
        <w:rPr>
          <w:bCs/>
          <w:sz w:val="28"/>
          <w:szCs w:val="28"/>
        </w:rPr>
      </w:pPr>
      <w:r w:rsidRPr="00C51A9A">
        <w:rPr>
          <w:bCs/>
          <w:sz w:val="28"/>
          <w:szCs w:val="28"/>
        </w:rPr>
        <w:t xml:space="preserve">Подготовлено техническое описание прототипа по форме Приложения 1.6; приведены порядок запуска, параметры и результаты проверок.</w:t>
      </w:r>
    </w:p>
    <w:p w14:paraId="285E4DBB" w14:textId="77777777" w:rsidR="008E20FC" w:rsidRPr="00C51A9A" w:rsidRDefault="008E20FC" w:rsidP="008E20FC">
      <w:pPr>
        <w:rPr>
          <w:bCs/>
          <w:sz w:val="28"/>
          <w:szCs w:val="28"/>
        </w:rPr>
      </w:pPr>
      <w:r w:rsidRPr="00C51A9A">
        <w:rPr>
          <w:bCs/>
          <w:sz w:val="28"/>
          <w:szCs w:val="28"/>
        </w:rPr>
        <w:t xml:space="preserve">В описание включаются схемы исходной и измененной нейронной модели, проверка градиента, сравнение двух правил шага на неизменных данных, результаты изменения архитектуры и известные ограничения.</w:t>
      </w:r>
    </w:p>
    <w:p w14:paraId="44D8CB96" w14:textId="77777777" w:rsidR="00476C70" w:rsidRDefault="00476C70" w:rsidP="00C73321">
      <w:pPr>
        <w:ind w:firstLine="426"/>
        <w:rPr>
          <w:b/>
          <w:bCs/>
          <w:sz w:val="28"/>
          <w:szCs w:val="28"/>
        </w:rPr>
      </w:pPr>
    </w:p>
    <w:p w14:paraId="4C070C5D" w14:textId="77777777" w:rsidR="00C51A9A" w:rsidRPr="00290F2D" w:rsidRDefault="00A2631C" w:rsidP="00C51A9A">
      <w:pPr>
        <w:ind w:firstLine="426"/>
        <w:rPr>
          <w:b/>
          <w:sz w:val="28"/>
          <w:szCs w:val="28"/>
        </w:rPr>
      </w:pPr>
      <w:r>
        <w:rPr>
          <w:b/>
          <w:sz w:val="28"/>
          <w:szCs w:val="28"/>
        </w:rPr>
        <w:t xml:space="preserve">4</w:t>
      </w:r>
      <w:r w:rsidR="00C51A9A" w:rsidRPr="00290F2D">
        <w:rPr>
          <w:b/>
          <w:sz w:val="28"/>
          <w:szCs w:val="28"/>
        </w:rPr>
        <w:t xml:space="preserve">. Демонстрация, проверка и сопровождение прототипа.</w:t>
      </w:r>
    </w:p>
    <w:p w14:paraId="45722194" w14:textId="77777777" w:rsidR="00C51A9A" w:rsidRDefault="00C51A9A" w:rsidP="00C51A9A">
      <w:pPr>
        <w:ind w:firstLine="426"/>
        <w:rPr>
          <w:sz w:val="28"/>
          <w:szCs w:val="28"/>
        </w:rPr>
      </w:pPr>
      <w:r>
        <w:rPr>
          <w:sz w:val="28"/>
          <w:szCs w:val="28"/>
        </w:rPr>
        <w:t xml:space="preserve">В этом пункте приводятся сценарий демонстрации, результаты проверок правильного и ошибочного ввода, установка в согласованной среде, зарегистрированный дефект, его исправление</w:t>
      </w:r>
      <w:r>
        <w:rPr>
          <w:rStyle w:val="a6"/>
        </w:rPr>
        <w:t xml:space="preserve"> </w:t>
      </w:r>
      <w:r>
        <w:rPr>
          <w:sz w:val="28"/>
          <w:szCs w:val="28"/>
        </w:rPr>
        <w:t xml:space="preserve">и повторная проверка.</w:t>
      </w:r>
      <w:r>
        <w:rPr>
          <w:sz w:val="28"/>
          <w:szCs w:val="28"/>
        </w:rPr>
        <w:t xml:space="preserve"/>
      </w:r>
      <w:r>
        <w:rPr>
          <w:sz w:val="28"/>
          <w:szCs w:val="28"/>
        </w:rPr>
        <w:t xml:space="preserve"/>
      </w:r>
    </w:p>
    <w:p w14:paraId="467F03C8" w14:textId="77777777" w:rsidR="00C51A9A" w:rsidRPr="00290F2D" w:rsidRDefault="00C51A9A" w:rsidP="00C51A9A">
      <w:pPr>
        <w:ind w:firstLine="426"/>
        <w:rPr>
          <w:i/>
          <w:sz w:val="28"/>
          <w:szCs w:val="28"/>
        </w:rPr>
      </w:pPr>
      <w:r>
        <w:rPr>
          <w:i/>
          <w:sz w:val="28"/>
          <w:szCs w:val="28"/>
        </w:rPr>
        <w:t xml:space="preserve">Например: </w:t>
      </w:r>
    </w:p>
    <w:p w14:paraId="11C0E168" w14:textId="77777777" w:rsidR="00C51A9A" w:rsidRDefault="00C51A9A" w:rsidP="00C51A9A">
      <w:pPr>
        <w:ind w:firstLine="426"/>
      </w:pPr>
      <w:r>
        <w:t xml:space="preserve">Во время практики подготовлен работающий прототип, выполнена его демонстрация руководителю и проверен запуск по инструкции.</w:t>
      </w:r>
    </w:p>
    <w:p w14:paraId="2F940CC7" w14:textId="77777777" w:rsidR="00476C70" w:rsidRDefault="00476C70" w:rsidP="00476C70">
      <w:pPr>
        <w:ind w:firstLine="426"/>
        <w:rPr>
          <w:bCs/>
          <w:sz w:val="28"/>
          <w:szCs w:val="28"/>
        </w:rPr>
      </w:pPr>
      <w:r w:rsidRPr="00336F4E">
        <w:rPr>
          <w:sz w:val="28"/>
          <w:szCs w:val="28"/>
        </w:rPr>
        <w:t xml:space="preserve">На итоговом обсуждении необходимо предст</w:t>
      </w:r>
      <w:r w:rsidR="00336F4E">
        <w:rPr>
          <w:sz w:val="28"/>
          <w:szCs w:val="28"/>
        </w:rPr>
        <w:t xml:space="preserve">авить м</w:t>
      </w:r>
      <w:r w:rsidRPr="00336F4E">
        <w:rPr>
          <w:sz w:val="28"/>
          <w:szCs w:val="28"/>
        </w:rPr>
        <w:t xml:space="preserve">атематическое ядро</w:t>
      </w:r>
      <w:r w:rsidRPr="00336F4E">
        <w:rPr>
          <w:sz w:val="28"/>
          <w:szCs w:val="28"/>
        </w:rPr>
        <w:t xml:space="preserve"/>
      </w:r>
      <w:r w:rsidRPr="00336F4E">
        <w:rPr>
          <w:sz w:val="28"/>
          <w:szCs w:val="28"/>
        </w:rPr>
        <w:t xml:space="preserve"/>
      </w:r>
      <w:r w:rsidR="00336F4E">
        <w:rPr>
          <w:sz w:val="28"/>
          <w:szCs w:val="28"/>
        </w:rPr>
        <w:t xml:space="preserve"/>
      </w:r>
      <w:r>
        <w:rPr>
          <w:bCs/>
          <w:sz w:val="28"/>
          <w:szCs w:val="28"/>
        </w:rPr>
        <w:t xml:space="preserve"/>
      </w:r>
      <w:r w:rsidR="00336F4E">
        <w:rPr>
          <w:bCs/>
          <w:sz w:val="28"/>
          <w:szCs w:val="28"/>
        </w:rPr>
        <w:t xml:space="preserve"/>
      </w:r>
      <w:r>
        <w:rPr>
          <w:bCs/>
          <w:sz w:val="28"/>
          <w:szCs w:val="28"/>
        </w:rPr>
        <w:t xml:space="preserve">, данные и их проверку, простой нейронный модуль, изменения алгоритма обучения и архитектуры, а также результат исправления дефекта.</w:t>
      </w:r>
    </w:p>
    <w:p w14:paraId="5DBAF865" w14:textId="77777777" w:rsidR="00476C70" w:rsidRPr="00192146" w:rsidRDefault="00476C70" w:rsidP="00476C70">
      <w:pPr>
        <w:ind w:firstLine="426"/>
        <w:rPr>
          <w:bCs/>
          <w:sz w:val="28"/>
          <w:szCs w:val="28"/>
        </w:rPr>
      </w:pPr>
      <w:r>
        <w:rPr>
          <w:bCs/>
          <w:sz w:val="28"/>
          <w:szCs w:val="28"/>
        </w:rPr>
        <w:t xml:space="preserve">Указать замечания руководителя, выполненные исправления и ограничения дальнейшего использования</w:t>
      </w:r>
      <w:r w:rsidR="00AC69BD">
        <w:rPr>
          <w:bCs/>
          <w:sz w:val="28"/>
          <w:szCs w:val="28"/>
        </w:rPr>
        <w:t xml:space="preserve"/>
      </w:r>
      <w:r>
        <w:rPr>
          <w:bCs/>
          <w:sz w:val="28"/>
          <w:szCs w:val="28"/>
        </w:rPr>
        <w:t xml:space="preserve">.</w:t>
      </w:r>
    </w:p>
    <w:p w14:paraId="68D82D2E" w14:textId="77777777" w:rsidR="009E4B71" w:rsidRDefault="009E4B71" w:rsidP="00C73321">
      <w:pPr>
        <w:ind w:firstLine="426"/>
        <w:rPr>
          <w:b/>
          <w:sz w:val="28"/>
          <w:szCs w:val="28"/>
        </w:rPr>
      </w:pPr>
    </w:p>
    <w:p w14:paraId="484A2C88" w14:textId="77777777" w:rsidR="00AD5A02" w:rsidRDefault="00AD5A02" w:rsidP="00AD5A02">
      <w:pPr>
        <w:ind w:firstLine="0"/>
        <w:jc w:val="center"/>
        <w:rPr>
          <w:b/>
          <w:sz w:val="28"/>
          <w:szCs w:val="28"/>
        </w:rPr>
      </w:pPr>
      <w:r>
        <w:rPr>
          <w:b/>
          <w:sz w:val="28"/>
          <w:szCs w:val="28"/>
        </w:rPr>
        <w:t>12.2. Методические рекомендации при прохождении производственной практики в профильной организации</w:t>
      </w:r>
    </w:p>
    <w:p w14:paraId="609B29AE" w14:textId="77777777" w:rsidR="00AD5A02" w:rsidRDefault="00AD5A02" w:rsidP="007A05AD">
      <w:pPr>
        <w:ind w:firstLine="0"/>
        <w:jc w:val="center"/>
        <w:rPr>
          <w:b/>
          <w:sz w:val="28"/>
          <w:szCs w:val="28"/>
        </w:rPr>
      </w:pPr>
    </w:p>
    <w:p w14:paraId="3B9AF4F8" w14:textId="77777777" w:rsidR="00AD5A02" w:rsidRDefault="00AD5A02" w:rsidP="005B5B86">
      <w:pPr>
        <w:ind w:firstLine="567"/>
        <w:rPr>
          <w:bCs/>
          <w:sz w:val="28"/>
          <w:szCs w:val="28"/>
        </w:rPr>
      </w:pPr>
      <w:r>
        <w:rPr>
          <w:bCs/>
          <w:sz w:val="28"/>
          <w:szCs w:val="28"/>
        </w:rPr>
        <w:t>Рекомендуется придерживаться следующей структуры отчета</w:t>
      </w:r>
    </w:p>
    <w:p w14:paraId="42B49221" w14:textId="77777777" w:rsidR="00BA6681" w:rsidRPr="00A2631C" w:rsidRDefault="00BA6681" w:rsidP="00BA6681">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2456D322" w14:textId="77777777" w:rsidR="00BA6681" w:rsidRDefault="00BA6681" w:rsidP="00BA6681">
      <w:pPr>
        <w:ind w:firstLine="426"/>
        <w:rPr>
          <w:sz w:val="28"/>
          <w:szCs w:val="28"/>
        </w:rPr>
      </w:pPr>
      <w:r>
        <w:rPr>
          <w:sz w:val="28"/>
          <w:szCs w:val="28"/>
        </w:rPr>
        <w:lastRenderedPageBreak/>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A6681" w:rsidRPr="00EB431C" w14:paraId="19EDC172" w14:textId="77777777" w:rsidTr="00253EA5">
        <w:tc>
          <w:tcPr>
            <w:tcW w:w="453" w:type="dxa"/>
          </w:tcPr>
          <w:p w14:paraId="31EE7C58" w14:textId="77777777" w:rsidR="00BA6681" w:rsidRPr="00EB431C" w:rsidRDefault="00BA6681" w:rsidP="00253EA5">
            <w:pPr>
              <w:ind w:firstLine="0"/>
              <w:rPr>
                <w:sz w:val="26"/>
                <w:szCs w:val="26"/>
              </w:rPr>
            </w:pPr>
            <w:r w:rsidRPr="00EB431C">
              <w:rPr>
                <w:sz w:val="26"/>
                <w:szCs w:val="26"/>
              </w:rPr>
              <w:t>Дата</w:t>
            </w:r>
          </w:p>
        </w:tc>
        <w:tc>
          <w:tcPr>
            <w:tcW w:w="4423" w:type="dxa"/>
          </w:tcPr>
          <w:p w14:paraId="25251044" w14:textId="77777777" w:rsidR="00BA6681" w:rsidRPr="00EB431C" w:rsidRDefault="00BA6681" w:rsidP="00253EA5">
            <w:pPr>
              <w:ind w:firstLine="0"/>
              <w:rPr>
                <w:sz w:val="26"/>
                <w:szCs w:val="26"/>
              </w:rPr>
            </w:pPr>
            <w:r w:rsidRPr="00EB431C">
              <w:rPr>
                <w:sz w:val="26"/>
                <w:szCs w:val="26"/>
              </w:rPr>
              <w:t>Содержание</w:t>
            </w:r>
            <w:r>
              <w:rPr>
                <w:sz w:val="26"/>
                <w:szCs w:val="26"/>
              </w:rPr>
              <w:t xml:space="preserve"> консультации</w:t>
            </w:r>
          </w:p>
        </w:tc>
      </w:tr>
      <w:tr w:rsidR="00BA6681" w:rsidRPr="00EB431C" w14:paraId="7E432462" w14:textId="77777777" w:rsidTr="00253EA5">
        <w:tc>
          <w:tcPr>
            <w:tcW w:w="453" w:type="dxa"/>
          </w:tcPr>
          <w:p w14:paraId="5122E37E" w14:textId="77777777" w:rsidR="00BA6681" w:rsidRPr="00EB431C" w:rsidRDefault="00BA6681" w:rsidP="00253EA5">
            <w:pPr>
              <w:ind w:firstLine="0"/>
              <w:rPr>
                <w:sz w:val="26"/>
                <w:szCs w:val="26"/>
              </w:rPr>
            </w:pPr>
          </w:p>
        </w:tc>
        <w:tc>
          <w:tcPr>
            <w:tcW w:w="4423" w:type="dxa"/>
          </w:tcPr>
          <w:p w14:paraId="427E31A3" w14:textId="77777777" w:rsidR="00BA6681" w:rsidRPr="00EB431C" w:rsidRDefault="00BA6681" w:rsidP="00253EA5">
            <w:pPr>
              <w:ind w:firstLine="0"/>
              <w:rPr>
                <w:i/>
                <w:sz w:val="26"/>
                <w:szCs w:val="26"/>
              </w:rPr>
            </w:pPr>
          </w:p>
        </w:tc>
      </w:tr>
      <w:tr w:rsidR="00BA6681" w:rsidRPr="00EB431C" w14:paraId="33ADDC27" w14:textId="77777777" w:rsidTr="00253EA5">
        <w:trPr>
          <w:trHeight w:val="307"/>
        </w:trPr>
        <w:tc>
          <w:tcPr>
            <w:tcW w:w="453" w:type="dxa"/>
          </w:tcPr>
          <w:p w14:paraId="70D7D290" w14:textId="77777777" w:rsidR="00BA6681" w:rsidRPr="00EB431C" w:rsidRDefault="00BA6681" w:rsidP="00253EA5">
            <w:pPr>
              <w:ind w:firstLine="0"/>
              <w:rPr>
                <w:sz w:val="26"/>
                <w:szCs w:val="26"/>
              </w:rPr>
            </w:pPr>
          </w:p>
        </w:tc>
        <w:tc>
          <w:tcPr>
            <w:tcW w:w="4423" w:type="dxa"/>
          </w:tcPr>
          <w:p w14:paraId="22B5CE08" w14:textId="77777777" w:rsidR="00BA6681" w:rsidRPr="00EB431C" w:rsidRDefault="00BA6681" w:rsidP="00253EA5">
            <w:pPr>
              <w:ind w:firstLine="0"/>
              <w:rPr>
                <w:sz w:val="26"/>
                <w:szCs w:val="26"/>
              </w:rPr>
            </w:pPr>
          </w:p>
        </w:tc>
      </w:tr>
      <w:tr w:rsidR="00BA6681" w:rsidRPr="00EB431C" w14:paraId="66E94F7C" w14:textId="77777777" w:rsidTr="00253EA5">
        <w:trPr>
          <w:trHeight w:val="307"/>
        </w:trPr>
        <w:tc>
          <w:tcPr>
            <w:tcW w:w="453" w:type="dxa"/>
          </w:tcPr>
          <w:p w14:paraId="2FE39671" w14:textId="77777777" w:rsidR="00BA6681" w:rsidRPr="00EB431C" w:rsidRDefault="00BA6681" w:rsidP="00253EA5">
            <w:pPr>
              <w:ind w:firstLine="0"/>
              <w:rPr>
                <w:sz w:val="26"/>
                <w:szCs w:val="26"/>
              </w:rPr>
            </w:pPr>
          </w:p>
        </w:tc>
        <w:tc>
          <w:tcPr>
            <w:tcW w:w="4423" w:type="dxa"/>
          </w:tcPr>
          <w:p w14:paraId="490F3176" w14:textId="77777777" w:rsidR="00BA6681" w:rsidRPr="00EB431C" w:rsidRDefault="00BA6681" w:rsidP="00253EA5">
            <w:pPr>
              <w:ind w:firstLine="0"/>
              <w:rPr>
                <w:sz w:val="26"/>
                <w:szCs w:val="26"/>
              </w:rPr>
            </w:pPr>
          </w:p>
        </w:tc>
      </w:tr>
      <w:tr w:rsidR="00BA6681" w:rsidRPr="00EB431C" w14:paraId="32224F4F" w14:textId="77777777" w:rsidTr="00253EA5">
        <w:trPr>
          <w:trHeight w:val="404"/>
        </w:trPr>
        <w:tc>
          <w:tcPr>
            <w:tcW w:w="453" w:type="dxa"/>
          </w:tcPr>
          <w:p w14:paraId="1F9B3D29" w14:textId="77777777" w:rsidR="00BA6681" w:rsidRPr="00EB431C" w:rsidRDefault="00BA6681" w:rsidP="00253EA5">
            <w:pPr>
              <w:ind w:firstLine="0"/>
              <w:rPr>
                <w:sz w:val="26"/>
                <w:szCs w:val="26"/>
              </w:rPr>
            </w:pPr>
          </w:p>
        </w:tc>
        <w:tc>
          <w:tcPr>
            <w:tcW w:w="4423" w:type="dxa"/>
          </w:tcPr>
          <w:p w14:paraId="21862410" w14:textId="77777777" w:rsidR="00BA6681" w:rsidRPr="00EB431C" w:rsidRDefault="00BA6681" w:rsidP="00253EA5">
            <w:pPr>
              <w:ind w:firstLine="0"/>
              <w:rPr>
                <w:sz w:val="26"/>
                <w:szCs w:val="26"/>
              </w:rPr>
            </w:pPr>
          </w:p>
        </w:tc>
      </w:tr>
    </w:tbl>
    <w:p w14:paraId="694946D7" w14:textId="77777777" w:rsidR="00BA6681" w:rsidRDefault="00BA6681" w:rsidP="00AC69BD">
      <w:pPr>
        <w:ind w:firstLine="567"/>
        <w:rPr>
          <w:b/>
          <w:sz w:val="28"/>
          <w:szCs w:val="28"/>
        </w:rPr>
      </w:pPr>
    </w:p>
    <w:p w14:paraId="3B2F8856" w14:textId="77777777" w:rsidR="00BA6681" w:rsidRDefault="00BA6681" w:rsidP="00AC69BD">
      <w:pPr>
        <w:ind w:firstLine="567"/>
        <w:rPr>
          <w:b/>
          <w:sz w:val="28"/>
          <w:szCs w:val="28"/>
        </w:rPr>
      </w:pPr>
      <w:r>
        <w:rPr>
          <w:b/>
          <w:sz w:val="28"/>
          <w:szCs w:val="28"/>
        </w:rPr>
        <w:t>2. Работа по заданию руководителя практики в профильной организации</w:t>
      </w:r>
      <w:r w:rsidR="001235C1">
        <w:rPr>
          <w:b/>
          <w:sz w:val="28"/>
          <w:szCs w:val="28"/>
        </w:rPr>
        <w:t>. Ведение отчетной документации</w:t>
      </w:r>
    </w:p>
    <w:p w14:paraId="298E2A1A" w14:textId="77777777" w:rsidR="00AD5A02" w:rsidRPr="00476C70" w:rsidRDefault="00AD5A02" w:rsidP="00AC69BD">
      <w:pPr>
        <w:ind w:firstLine="567"/>
        <w:rPr>
          <w:sz w:val="28"/>
          <w:szCs w:val="28"/>
        </w:rPr>
      </w:pPr>
      <w:r w:rsidRPr="00476C70">
        <w:rPr>
          <w:b/>
          <w:sz w:val="28"/>
          <w:szCs w:val="28"/>
        </w:rPr>
        <w:t xml:space="preserve">1</w:t>
      </w:r>
      <w:r w:rsidR="00BA6681">
        <w:rPr>
          <w:b/>
          <w:sz w:val="28"/>
          <w:szCs w:val="28"/>
        </w:rPr>
        <w:t xml:space="preserve">)</w:t>
      </w:r>
      <w:r w:rsidRPr="00476C70">
        <w:rPr>
          <w:b/>
          <w:sz w:val="28"/>
          <w:szCs w:val="28"/>
        </w:rPr>
        <w:t xml:space="preserve"> Цель практики: </w:t>
      </w:r>
      <w:r w:rsidRPr="00476C70">
        <w:rPr>
          <w:sz w:val="28"/>
          <w:szCs w:val="28"/>
        </w:rPr>
        <w:t xml:space="preserve">согласов</w:t>
      </w:r>
      <w:r w:rsidR="00AC69BD">
        <w:rPr>
          <w:sz w:val="28"/>
          <w:szCs w:val="28"/>
        </w:rPr>
        <w:t xml:space="preserve"/>
      </w:r>
      <w:r w:rsidRPr="00476C70">
        <w:rPr>
          <w:sz w:val="28"/>
          <w:szCs w:val="28"/>
        </w:rPr>
        <w:t xml:space="preserve">ать за</w:t>
      </w:r>
      <w:r w:rsidRPr="00476C70">
        <w:rPr>
          <w:sz w:val="28"/>
          <w:szCs w:val="28"/>
        </w:rPr>
        <w:t xml:space="preserve"/>
      </w:r>
      <w:r w:rsidRPr="00476C70">
        <w:rPr>
          <w:sz w:val="28"/>
          <w:szCs w:val="28"/>
        </w:rPr>
        <w:t xml:space="preserve">дачу</w:t>
      </w:r>
      <w:r w:rsidR="00217EA9">
        <w:rPr>
          <w:sz w:val="28"/>
          <w:szCs w:val="28"/>
        </w:rPr>
        <w:t xml:space="preserve"/>
      </w:r>
      <w:r w:rsidRPr="00476C70">
        <w:rPr>
          <w:sz w:val="28"/>
          <w:szCs w:val="28"/>
        </w:rPr>
        <w:t xml:space="preserve"> профиль</w:t>
      </w:r>
      <w:r w:rsidRPr="00476C70">
        <w:rPr>
          <w:sz w:val="28"/>
          <w:szCs w:val="28"/>
        </w:rPr>
        <w:t xml:space="preserve"/>
      </w:r>
      <w:r w:rsidRPr="00476C70">
        <w:rPr>
          <w:sz w:val="28"/>
          <w:szCs w:val="28"/>
        </w:rPr>
        <w:t xml:space="preserve">ной организации и разработать работающий программный прототип для математического моделирования или обработки данных с простым нейронным модулем, результатами проверки и инстру</w:t>
      </w:r>
      <w:r w:rsidRPr="00476C70">
        <w:rPr>
          <w:sz w:val="28"/>
          <w:szCs w:val="28"/>
        </w:rPr>
        <w:t xml:space="preserve"/>
      </w:r>
      <w:r w:rsidRPr="00476C70">
        <w:rPr>
          <w:sz w:val="28"/>
          <w:szCs w:val="28"/>
        </w:rPr>
        <w:t xml:space="preserve">кцие</w:t>
      </w:r>
      <w:r w:rsidRPr="00476C70">
        <w:rPr>
          <w:sz w:val="28"/>
          <w:szCs w:val="28"/>
        </w:rPr>
        <w:t xml:space="preserve"/>
      </w:r>
      <w:r w:rsidRPr="00476C70">
        <w:rPr>
          <w:sz w:val="28"/>
          <w:szCs w:val="28"/>
        </w:rPr>
        <w:t xml:space="preserve">й передачи.</w:t>
      </w:r>
    </w:p>
    <w:p w14:paraId="4DF1FFA3" w14:textId="77777777" w:rsidR="00AD5A02" w:rsidRPr="00476C70" w:rsidRDefault="00AD5A02" w:rsidP="005B5B86">
      <w:pPr>
        <w:ind w:firstLine="567"/>
        <w:jc w:val="left"/>
        <w:rPr>
          <w:b/>
          <w:sz w:val="28"/>
          <w:szCs w:val="28"/>
        </w:rPr>
      </w:pPr>
      <w:r w:rsidRPr="00476C70">
        <w:rPr>
          <w:b/>
          <w:sz w:val="28"/>
          <w:szCs w:val="28"/>
        </w:rPr>
        <w:t>2</w:t>
      </w:r>
      <w:r w:rsidR="00BA6681">
        <w:rPr>
          <w:b/>
          <w:sz w:val="28"/>
          <w:szCs w:val="28"/>
        </w:rPr>
        <w:t>)</w:t>
      </w:r>
      <w:r w:rsidRPr="00476C70">
        <w:rPr>
          <w:b/>
          <w:sz w:val="28"/>
          <w:szCs w:val="28"/>
        </w:rPr>
        <w:t xml:space="preserve"> Задачи практики</w:t>
      </w:r>
    </w:p>
    <w:p w14:paraId="57E8E209" w14:textId="77777777" w:rsidR="00AD5A02" w:rsidRPr="00476C70" w:rsidRDefault="00AD5A02" w:rsidP="005B5B86">
      <w:pPr>
        <w:ind w:firstLine="567"/>
        <w:jc w:val="left"/>
        <w:rPr>
          <w:sz w:val="28"/>
          <w:szCs w:val="28"/>
        </w:rPr>
      </w:pPr>
      <w:r w:rsidRPr="00476C70">
        <w:rPr>
          <w:sz w:val="28"/>
          <w:szCs w:val="28"/>
        </w:rPr>
        <w:t>Перечислить задачи практики, определяемые спецификой деятельности пре</w:t>
      </w:r>
      <w:r w:rsidRPr="00476C70">
        <w:rPr>
          <w:sz w:val="28"/>
          <w:szCs w:val="28"/>
        </w:rPr>
        <w:t>д</w:t>
      </w:r>
      <w:r w:rsidRPr="00476C70">
        <w:rPr>
          <w:sz w:val="28"/>
          <w:szCs w:val="28"/>
        </w:rPr>
        <w:t>приятия</w:t>
      </w:r>
    </w:p>
    <w:p w14:paraId="1C345A99" w14:textId="77777777" w:rsidR="00AD5A02" w:rsidRPr="00476C70" w:rsidRDefault="00AD5A02" w:rsidP="005B5B86">
      <w:pPr>
        <w:ind w:firstLine="567"/>
        <w:jc w:val="left"/>
        <w:rPr>
          <w:i/>
          <w:sz w:val="28"/>
          <w:szCs w:val="28"/>
        </w:rPr>
      </w:pPr>
      <w:r w:rsidRPr="00476C70">
        <w:rPr>
          <w:i/>
          <w:sz w:val="28"/>
          <w:szCs w:val="28"/>
        </w:rPr>
        <w:t>Например:</w:t>
      </w:r>
    </w:p>
    <w:p w14:paraId="1F846591" w14:textId="77777777" w:rsidR="00AD5A02" w:rsidRPr="00476C70" w:rsidRDefault="00AD5A02" w:rsidP="005B5B86">
      <w:pPr>
        <w:numPr>
          <w:ilvl w:val="0"/>
          <w:numId w:val="3"/>
        </w:numPr>
        <w:ind w:firstLine="567"/>
        <w:jc w:val="left"/>
        <w:rPr>
          <w:i/>
          <w:sz w:val="28"/>
          <w:szCs w:val="28"/>
        </w:rPr>
      </w:pPr>
      <w:r w:rsidRPr="00476C70">
        <w:rPr>
          <w:i/>
          <w:sz w:val="28"/>
          <w:szCs w:val="28"/>
        </w:rPr>
        <w:t xml:space="preserve">изучить требования к входным данным, функциям прототипа и результатам вычислений,</w:t>
      </w:r>
    </w:p>
    <w:p w14:paraId="3539382E" w14:textId="77777777" w:rsidR="00AD5A02" w:rsidRPr="00476C70" w:rsidRDefault="00AD5A02" w:rsidP="005B5B86">
      <w:pPr>
        <w:numPr>
          <w:ilvl w:val="0"/>
          <w:numId w:val="3"/>
        </w:numPr>
        <w:ind w:firstLine="567"/>
        <w:jc w:val="left"/>
        <w:rPr>
          <w:i/>
          <w:sz w:val="28"/>
          <w:szCs w:val="28"/>
        </w:rPr>
      </w:pPr>
      <w:r w:rsidRPr="00476C70">
        <w:rPr>
          <w:i/>
          <w:sz w:val="28"/>
          <w:szCs w:val="28"/>
        </w:rPr>
        <w:t xml:space="preserve">спроектировать модули, структуры данных и программные интерфейсы,</w:t>
      </w:r>
    </w:p>
    <w:p w14:paraId="6F2D01A4" w14:textId="77777777" w:rsidR="00AD5A02" w:rsidRPr="00476C70" w:rsidRDefault="00AD5A02" w:rsidP="005B5B86">
      <w:pPr>
        <w:numPr>
          <w:ilvl w:val="0"/>
          <w:numId w:val="3"/>
        </w:numPr>
        <w:ind w:firstLine="567"/>
        <w:jc w:val="left"/>
        <w:rPr>
          <w:i/>
          <w:sz w:val="28"/>
          <w:szCs w:val="28"/>
        </w:rPr>
      </w:pPr>
      <w:r w:rsidRPr="00476C70">
        <w:rPr>
          <w:i/>
          <w:sz w:val="28"/>
          <w:szCs w:val="28"/>
        </w:rPr>
        <w:t xml:space="preserve">реализовать математическое ядро и простой нейронный модуль, проверить результат и подготовить инструкцию запуска.</w:t>
      </w:r>
    </w:p>
    <w:p w14:paraId="2CA4F4FA" w14:textId="77777777" w:rsidR="00AD5A02" w:rsidRPr="00476C70" w:rsidRDefault="00AD5A02" w:rsidP="00AC69BD">
      <w:pPr>
        <w:ind w:firstLine="567"/>
        <w:rPr>
          <w:b/>
          <w:sz w:val="28"/>
          <w:szCs w:val="28"/>
        </w:rPr>
      </w:pPr>
      <w:r w:rsidRPr="00476C70">
        <w:rPr>
          <w:b/>
          <w:sz w:val="28"/>
          <w:szCs w:val="28"/>
        </w:rPr>
        <w:t>3</w:t>
      </w:r>
      <w:r w:rsidR="00BA6681">
        <w:rPr>
          <w:b/>
          <w:sz w:val="28"/>
          <w:szCs w:val="28"/>
        </w:rPr>
        <w:t>)</w:t>
      </w:r>
      <w:r w:rsidRPr="00476C70">
        <w:rPr>
          <w:b/>
          <w:sz w:val="28"/>
          <w:szCs w:val="28"/>
        </w:rPr>
        <w:t xml:space="preserve"> Виды деятельности и новые технологии, освоенные за время практики</w:t>
      </w:r>
    </w:p>
    <w:p w14:paraId="4F56F329" w14:textId="77777777" w:rsidR="00AD5A02" w:rsidRPr="00476C70" w:rsidRDefault="00AD5A02" w:rsidP="00AC69BD">
      <w:pPr>
        <w:ind w:firstLine="567"/>
        <w:rPr>
          <w:sz w:val="28"/>
          <w:szCs w:val="28"/>
        </w:rPr>
      </w:pPr>
      <w:r w:rsidRPr="00476C70">
        <w:rPr>
          <w:sz w:val="28"/>
          <w:szCs w:val="28"/>
        </w:rPr>
        <w:t xml:space="preserve">3.1.</w:t>
      </w:r>
      <w:r w:rsidRPr="00476C70">
        <w:rPr>
          <w:i/>
          <w:sz w:val="28"/>
          <w:szCs w:val="28"/>
        </w:rPr>
        <w:t xml:space="preserve"> </w:t>
      </w:r>
      <w:r w:rsidRPr="00476C70">
        <w:rPr>
          <w:sz w:val="28"/>
          <w:szCs w:val="28"/>
        </w:rPr>
        <w:t xml:space="preserve">Перечислить выполненные виды деятельности:</w:t>
      </w:r>
      <w:r w:rsidRPr="00476C70">
        <w:rPr>
          <w:i/>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
      </w:r>
      <w:r w:rsidR="00217EA9">
        <w:rPr>
          <w:i/>
          <w:sz w:val="28"/>
          <w:szCs w:val="28"/>
        </w:rPr>
        <w:t xml:space="preserve"/>
      </w:r>
      <w:r w:rsidRPr="00476C70">
        <w:rPr>
          <w:i/>
          <w:sz w:val="28"/>
          <w:szCs w:val="28"/>
        </w:rPr>
        <w:t xml:space="preserve"> подготовка и проверка данных, проектирование модулей и интерфейсов, разработка, изменение алгоритма обучения и архитектуры,</w:t>
      </w:r>
      <w:r w:rsidRPr="00476C70">
        <w:rPr>
          <w:sz w:val="28"/>
          <w:szCs w:val="28"/>
        </w:rPr>
        <w:t xml:space="preserve"> проверка, установка и сопровождение прото</w:t>
      </w:r>
      <w:r w:rsidRPr="00476C70">
        <w:rPr>
          <w:i/>
          <w:sz w:val="28"/>
          <w:szCs w:val="28"/>
        </w:rPr>
        <w:t xml:space="preserve">типа. </w:t>
      </w:r>
      <w:r w:rsidRPr="00476C70">
        <w:rPr>
          <w:sz w:val="28"/>
          <w:szCs w:val="28"/>
        </w:rPr>
        <w:t xml:space="preserve">Результаты анализа предст</w:t>
      </w:r>
      <w:r w:rsidRPr="00476C70">
        <w:rPr>
          <w:sz w:val="28"/>
          <w:szCs w:val="28"/>
        </w:rPr>
        <w:t xml:space="preserve">а</w:t>
      </w:r>
      <w:r w:rsidRPr="00476C70">
        <w:rPr>
          <w:sz w:val="28"/>
          <w:szCs w:val="28"/>
        </w:rPr>
        <w:t xml:space="preserve">вить в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AD5A02" w:rsidRPr="00476C70" w14:paraId="1FD1384B" w14:textId="77777777" w:rsidTr="00395CB4">
        <w:trPr>
          <w:jc w:val="center"/>
        </w:trPr>
        <w:tc>
          <w:tcPr>
            <w:tcW w:w="817" w:type="dxa"/>
            <w:shd w:val="clear" w:color="auto" w:fill="auto"/>
          </w:tcPr>
          <w:p w14:paraId="55BB4BA7" w14:textId="77777777" w:rsidR="00AD5A02" w:rsidRPr="00476C70" w:rsidRDefault="00AD5A02" w:rsidP="00395CB4">
            <w:pPr>
              <w:ind w:firstLine="0"/>
              <w:jc w:val="left"/>
            </w:pPr>
            <w:r w:rsidRPr="00476C70">
              <w:t>№</w:t>
            </w:r>
          </w:p>
        </w:tc>
        <w:tc>
          <w:tcPr>
            <w:tcW w:w="3686" w:type="dxa"/>
            <w:shd w:val="clear" w:color="auto" w:fill="auto"/>
          </w:tcPr>
          <w:p w14:paraId="0D5224C1" w14:textId="77777777" w:rsidR="00AD5A02" w:rsidRPr="00476C70" w:rsidRDefault="00AD5A02" w:rsidP="00395CB4">
            <w:pPr>
              <w:ind w:firstLine="0"/>
              <w:jc w:val="left"/>
            </w:pPr>
            <w:r w:rsidRPr="00476C70">
              <w:t>Вид деятельности</w:t>
            </w:r>
          </w:p>
        </w:tc>
        <w:tc>
          <w:tcPr>
            <w:tcW w:w="4252" w:type="dxa"/>
            <w:shd w:val="clear" w:color="auto" w:fill="auto"/>
          </w:tcPr>
          <w:p w14:paraId="2358C6D9" w14:textId="77777777" w:rsidR="00AD5A02" w:rsidRPr="00476C70" w:rsidRDefault="00AD5A02" w:rsidP="00395CB4">
            <w:pPr>
              <w:ind w:firstLine="0"/>
              <w:jc w:val="left"/>
            </w:pPr>
            <w:r w:rsidRPr="00476C70">
              <w:t>Новые знания, умения, навыки</w:t>
            </w:r>
          </w:p>
        </w:tc>
      </w:tr>
      <w:tr w:rsidR="00AD5A02" w:rsidRPr="00476C70" w14:paraId="50A846C1" w14:textId="77777777" w:rsidTr="00395CB4">
        <w:trPr>
          <w:jc w:val="center"/>
        </w:trPr>
        <w:tc>
          <w:tcPr>
            <w:tcW w:w="817" w:type="dxa"/>
            <w:shd w:val="clear" w:color="auto" w:fill="auto"/>
          </w:tcPr>
          <w:p w14:paraId="38695755" w14:textId="77777777" w:rsidR="00AD5A02" w:rsidRPr="00476C70" w:rsidRDefault="00AD5A02" w:rsidP="00395CB4">
            <w:pPr>
              <w:ind w:firstLine="0"/>
              <w:jc w:val="left"/>
            </w:pPr>
          </w:p>
        </w:tc>
        <w:tc>
          <w:tcPr>
            <w:tcW w:w="3686" w:type="dxa"/>
            <w:shd w:val="clear" w:color="auto" w:fill="auto"/>
          </w:tcPr>
          <w:p w14:paraId="3C4839A9" w14:textId="77777777" w:rsidR="00AD5A02" w:rsidRPr="00476C70" w:rsidRDefault="00AD5A02" w:rsidP="00395CB4">
            <w:pPr>
              <w:ind w:firstLine="0"/>
              <w:jc w:val="left"/>
            </w:pPr>
          </w:p>
        </w:tc>
        <w:tc>
          <w:tcPr>
            <w:tcW w:w="4252" w:type="dxa"/>
            <w:shd w:val="clear" w:color="auto" w:fill="auto"/>
          </w:tcPr>
          <w:p w14:paraId="39D8E3CF" w14:textId="77777777" w:rsidR="00AD5A02" w:rsidRPr="00476C70" w:rsidRDefault="00AD5A02" w:rsidP="00395CB4">
            <w:pPr>
              <w:ind w:firstLine="0"/>
              <w:jc w:val="left"/>
            </w:pPr>
          </w:p>
        </w:tc>
      </w:tr>
      <w:tr w:rsidR="00AD5A02" w:rsidRPr="00476C70" w14:paraId="2274F397" w14:textId="77777777" w:rsidTr="00395CB4">
        <w:trPr>
          <w:jc w:val="center"/>
        </w:trPr>
        <w:tc>
          <w:tcPr>
            <w:tcW w:w="817" w:type="dxa"/>
            <w:shd w:val="clear" w:color="auto" w:fill="auto"/>
          </w:tcPr>
          <w:p w14:paraId="62AF29AF" w14:textId="77777777" w:rsidR="00AD5A02" w:rsidRPr="00476C70" w:rsidRDefault="00AD5A02" w:rsidP="00395CB4">
            <w:pPr>
              <w:ind w:firstLine="0"/>
              <w:jc w:val="left"/>
            </w:pPr>
          </w:p>
        </w:tc>
        <w:tc>
          <w:tcPr>
            <w:tcW w:w="3686" w:type="dxa"/>
            <w:shd w:val="clear" w:color="auto" w:fill="auto"/>
          </w:tcPr>
          <w:p w14:paraId="74DF1B07" w14:textId="77777777" w:rsidR="00AD5A02" w:rsidRPr="00476C70" w:rsidRDefault="00AD5A02" w:rsidP="00395CB4">
            <w:pPr>
              <w:ind w:firstLine="0"/>
              <w:jc w:val="left"/>
            </w:pPr>
          </w:p>
        </w:tc>
        <w:tc>
          <w:tcPr>
            <w:tcW w:w="4252" w:type="dxa"/>
            <w:shd w:val="clear" w:color="auto" w:fill="auto"/>
          </w:tcPr>
          <w:p w14:paraId="2E1CD06F" w14:textId="77777777" w:rsidR="00AD5A02" w:rsidRPr="00476C70" w:rsidRDefault="00AD5A02" w:rsidP="00395CB4">
            <w:pPr>
              <w:ind w:firstLine="0"/>
              <w:jc w:val="left"/>
            </w:pPr>
          </w:p>
        </w:tc>
      </w:tr>
    </w:tbl>
    <w:p w14:paraId="7BB1A358" w14:textId="77777777" w:rsidR="00AD5A02" w:rsidRPr="00476C70" w:rsidRDefault="00AD5A02" w:rsidP="00AD5A02">
      <w:pPr>
        <w:jc w:val="left"/>
        <w:rPr>
          <w:sz w:val="28"/>
          <w:szCs w:val="28"/>
        </w:rPr>
      </w:pPr>
    </w:p>
    <w:p w14:paraId="68D46FB6" w14:textId="77777777" w:rsidR="00AD5A02" w:rsidRPr="00476C70" w:rsidRDefault="00AD5A02" w:rsidP="005B5B86">
      <w:pPr>
        <w:ind w:firstLine="567"/>
        <w:jc w:val="left"/>
        <w:rPr>
          <w:sz w:val="28"/>
          <w:szCs w:val="28"/>
        </w:rPr>
      </w:pPr>
      <w:r w:rsidRPr="00476C70">
        <w:rPr>
          <w:sz w:val="28"/>
          <w:szCs w:val="28"/>
        </w:rPr>
        <w:t xml:space="preserve">3.2. Перечислить освоенные программ</w:t>
      </w:r>
      <w:r w:rsidRPr="00476C70">
        <w:rPr>
          <w:i/>
          <w:sz w:val="28"/>
          <w:szCs w:val="28"/>
        </w:rPr>
        <w:t xml:space="preserve">ные средства, обосновать </w:t>
      </w:r>
      <w:r w:rsidRPr="00476C70">
        <w:rPr>
          <w:i/>
          <w:sz w:val="28"/>
          <w:szCs w:val="28"/>
        </w:rPr>
        <w:t xml:space="preserve">и</w:t>
      </w:r>
      <w:r w:rsidRPr="00476C70">
        <w:rPr>
          <w:i/>
          <w:sz w:val="28"/>
          <w:szCs w:val="28"/>
        </w:rPr>
        <w:t xml:space="preserve">х выбор, указать зависимости </w:t>
      </w:r>
      <w:r w:rsidRPr="00476C70">
        <w:rPr>
          <w:sz w:val="28"/>
          <w:szCs w:val="28"/>
        </w:rPr>
        <w:t xml:space="preserve">и условия установки</w:t>
      </w:r>
      <w:r w:rsidRPr="00476C70">
        <w:rPr>
          <w:i/>
          <w:sz w:val="28"/>
          <w:szCs w:val="28"/>
        </w:rPr>
        <w:t xml:space="preserve">.</w:t>
      </w:r>
    </w:p>
    <w:p w14:paraId="38CE85FD" w14:textId="77777777" w:rsidR="00AD5A02" w:rsidRPr="00476C70" w:rsidRDefault="00AD5A02" w:rsidP="005B5B86">
      <w:pPr>
        <w:ind w:firstLine="567"/>
        <w:jc w:val="left"/>
        <w:rPr>
          <w:sz w:val="28"/>
          <w:szCs w:val="28"/>
        </w:rPr>
      </w:pPr>
    </w:p>
    <w:p w14:paraId="65F711D3" w14:textId="77777777" w:rsidR="00AD5A02" w:rsidRPr="00476C70" w:rsidRDefault="00AD5A02" w:rsidP="005B5B86">
      <w:pPr>
        <w:ind w:firstLine="567"/>
        <w:jc w:val="left"/>
        <w:rPr>
          <w:b/>
          <w:sz w:val="28"/>
          <w:szCs w:val="28"/>
        </w:rPr>
      </w:pPr>
      <w:r w:rsidRPr="00476C70">
        <w:rPr>
          <w:b/>
          <w:sz w:val="28"/>
          <w:szCs w:val="28"/>
        </w:rPr>
        <w:t xml:space="preserve">4</w:t>
      </w:r>
      <w:r w:rsidR="00BA6681">
        <w:rPr>
          <w:b/>
          <w:sz w:val="28"/>
          <w:szCs w:val="28"/>
        </w:rPr>
        <w:t xml:space="preserve">)</w:t>
      </w:r>
      <w:r w:rsidRPr="00476C70">
        <w:rPr>
          <w:b/>
          <w:sz w:val="28"/>
          <w:szCs w:val="28"/>
        </w:rPr>
        <w:t xml:space="preserve"> Оценка перспектив использования и сопровождения прототипа в организации</w:t>
      </w:r>
    </w:p>
    <w:p w14:paraId="5273C077" w14:textId="77777777" w:rsidR="00AD5A02" w:rsidRPr="00476C70" w:rsidRDefault="00AD5A02" w:rsidP="005B5B86">
      <w:pPr>
        <w:ind w:firstLine="567"/>
        <w:jc w:val="left"/>
        <w:rPr>
          <w:i/>
          <w:sz w:val="28"/>
          <w:szCs w:val="28"/>
        </w:rPr>
      </w:pPr>
      <w:r w:rsidRPr="00476C70">
        <w:rPr>
          <w:sz w:val="28"/>
          <w:szCs w:val="28"/>
        </w:rPr>
        <w:t xml:space="preserve">4.1. Оценить соответствие прототипа согласованным требованиям, возможность его установки и использования, необходимые ресурсы и ограниче</w:t>
      </w:r>
      <w:r w:rsidRPr="00476C70">
        <w:rPr>
          <w:sz w:val="28"/>
          <w:szCs w:val="28"/>
        </w:rPr>
        <w:t xml:space="preserve"/>
      </w:r>
      <w:r w:rsidRPr="00476C70">
        <w:rPr>
          <w:sz w:val="28"/>
          <w:szCs w:val="28"/>
        </w:rPr>
        <w:t xml:space="preserve">ни</w:t>
      </w:r>
      <w:r w:rsidRPr="00476C70">
        <w:rPr>
          <w:i/>
          <w:sz w:val="28"/>
          <w:szCs w:val="28"/>
        </w:rPr>
        <w:t xml:space="preserve">я.</w:t>
      </w:r>
      <w:r w:rsidRPr="00476C70">
        <w:rPr>
          <w:i/>
          <w:sz w:val="28"/>
          <w:szCs w:val="28"/>
        </w:rPr>
        <w:t xml:space="preserve"/>
      </w:r>
      <w:r w:rsidRPr="00476C70">
        <w:rPr>
          <w:i/>
          <w:sz w:val="28"/>
          <w:szCs w:val="28"/>
        </w:rPr>
        <w:t xml:space="preserve"/>
      </w:r>
    </w:p>
    <w:p w14:paraId="3DAB75E3" w14:textId="77777777" w:rsidR="00AD5A02" w:rsidRPr="00476C70" w:rsidRDefault="00AD5A02" w:rsidP="005B5B86">
      <w:pPr>
        <w:ind w:firstLine="567"/>
        <w:jc w:val="left"/>
        <w:rPr>
          <w:i/>
          <w:sz w:val="28"/>
          <w:szCs w:val="28"/>
        </w:rPr>
      </w:pPr>
      <w:r w:rsidRPr="00476C70">
        <w:rPr>
          <w:sz w:val="28"/>
          <w:szCs w:val="28"/>
        </w:rPr>
        <w:t xml:space="preserve">4.2. Описать направления развития: улучше</w:t>
      </w:r>
      <w:r w:rsidRPr="00476C70">
        <w:rPr>
          <w:sz w:val="28"/>
          <w:szCs w:val="28"/>
        </w:rPr>
        <w:t xml:space="preserve"/>
      </w:r>
      <w:r w:rsidRPr="00476C70">
        <w:rPr>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ние </w:t>
      </w:r>
      <w:r w:rsidRPr="00476C70">
        <w:rPr>
          <w:i/>
          <w:sz w:val="28"/>
          <w:szCs w:val="28"/>
        </w:rPr>
        <w:lastRenderedPageBreak/>
        <w:t xml:space="preserve">проверки данных, уточнение модели, изменение алгоритма или интерфейса, повышение надежности, ведение журнала ошибок и обновление документации.</w:t>
      </w:r>
    </w:p>
    <w:p w14:paraId="75D66B70" w14:textId="77777777" w:rsidR="00AD5A02" w:rsidRPr="00476C70" w:rsidRDefault="00AD5A02" w:rsidP="00AD5A02">
      <w:pPr>
        <w:jc w:val="left"/>
        <w:rPr>
          <w:i/>
          <w:sz w:val="28"/>
          <w:szCs w:val="28"/>
        </w:rPr>
      </w:pPr>
    </w:p>
    <w:p w14:paraId="3DE4B00F" w14:textId="77777777" w:rsidR="00AD5A02" w:rsidRPr="00476C70" w:rsidRDefault="00AD5A02" w:rsidP="00AD5A02">
      <w:pPr>
        <w:jc w:val="left"/>
        <w:rPr>
          <w:sz w:val="28"/>
          <w:szCs w:val="28"/>
        </w:rPr>
      </w:pPr>
      <w:r w:rsidRPr="00476C70">
        <w:rPr>
          <w:b/>
          <w:sz w:val="28"/>
          <w:szCs w:val="28"/>
        </w:rPr>
        <w:t xml:space="preserve">5</w:t>
      </w:r>
      <w:r w:rsidR="00BA6681">
        <w:rPr>
          <w:b/>
          <w:sz w:val="28"/>
          <w:szCs w:val="28"/>
        </w:rPr>
        <w:t xml:space="preserve">)</w:t>
      </w:r>
      <w:r w:rsidRPr="00476C70">
        <w:rPr>
          <w:b/>
          <w:sz w:val="28"/>
          <w:szCs w:val="28"/>
        </w:rPr>
        <w:t xml:space="preserve"> Разработка и проверка программного решения по задаче </w:t>
      </w:r>
      <w:r w:rsidR="00AC69BD">
        <w:rPr>
          <w:b/>
          <w:sz w:val="28"/>
          <w:szCs w:val="28"/>
        </w:rPr>
        <w:t xml:space="preserve">профильной организации</w:t>
      </w:r>
      <w:r w:rsidRPr="00476C70">
        <w:rPr>
          <w:b/>
          <w:sz w:val="28"/>
          <w:szCs w:val="28"/>
        </w:rPr>
        <w:t xml:space="preserve">.</w:t>
      </w:r>
    </w:p>
    <w:p w14:paraId="0942F968" w14:textId="77777777" w:rsidR="00AD5A02" w:rsidRPr="00476C70" w:rsidRDefault="00AD5A02" w:rsidP="00AD5A02">
      <w:pPr>
        <w:jc w:val="left"/>
        <w:rPr>
          <w:i/>
          <w:sz w:val="28"/>
          <w:szCs w:val="28"/>
        </w:rPr>
      </w:pPr>
      <w:r w:rsidRPr="00476C70">
        <w:rPr>
          <w:i/>
          <w:sz w:val="28"/>
          <w:szCs w:val="28"/>
        </w:rPr>
        <w:t xml:space="preserve">Кратко описать прототип, реализованные модули, подготовленные данные, изменение </w:t>
      </w:r>
      <w:r w:rsidR="00AC69BD">
        <w:rPr>
          <w:i/>
          <w:sz w:val="28"/>
          <w:szCs w:val="28"/>
        </w:rPr>
        <w:t xml:space="preserve">алгоритма обучения</w:t>
      </w:r>
      <w:r w:rsidRPr="00476C70">
        <w:rPr>
          <w:i/>
          <w:sz w:val="28"/>
          <w:szCs w:val="28"/>
        </w:rPr>
        <w:t xml:space="preserve"> и архитектуры, р</w:t>
      </w:r>
      <w:r w:rsidRPr="00476C70">
        <w:rPr>
          <w:i/>
          <w:sz w:val="28"/>
          <w:szCs w:val="28"/>
        </w:rPr>
        <w:t xml:space="preserve">е</w:t>
      </w:r>
      <w:r w:rsidRPr="00476C70">
        <w:rPr>
          <w:i/>
          <w:sz w:val="28"/>
          <w:szCs w:val="28"/>
        </w:rPr>
        <w:t xml:space="preserve">зультаты испытаний и передачи.</w:t>
      </w:r>
    </w:p>
    <w:p w14:paraId="6966C8F8" w14:textId="77777777" w:rsidR="00AD5A02" w:rsidRPr="00476C70" w:rsidRDefault="00AD5A02" w:rsidP="00AD5A02">
      <w:pPr>
        <w:jc w:val="left"/>
        <w:rPr>
          <w:i/>
          <w:sz w:val="28"/>
          <w:szCs w:val="28"/>
        </w:rPr>
      </w:pPr>
      <w:r w:rsidRPr="00476C70">
        <w:rPr>
          <w:i/>
          <w:sz w:val="28"/>
          <w:szCs w:val="28"/>
        </w:rPr>
        <w:t xml:space="preserve">Тема проекта, требования, математические методы и критерии приемки опр</w:t>
      </w:r>
      <w:r w:rsidRPr="00476C70">
        <w:rPr>
          <w:i/>
          <w:sz w:val="28"/>
          <w:szCs w:val="28"/>
        </w:rPr>
        <w:t xml:space="preserve">е</w:t>
      </w:r>
      <w:r w:rsidRPr="00476C70">
        <w:rPr>
          <w:i/>
          <w:sz w:val="28"/>
          <w:szCs w:val="28"/>
        </w:rPr>
        <w:t xml:space="preserve">деляются индивидуальным заданием и спецификой профильной организации.</w:t>
      </w:r>
    </w:p>
    <w:p w14:paraId="2738C928" w14:textId="77777777" w:rsidR="00AD5A02" w:rsidRPr="00476C70" w:rsidRDefault="00AD5A02" w:rsidP="00AD5A02">
      <w:pPr>
        <w:jc w:val="left"/>
        <w:rPr>
          <w:sz w:val="28"/>
          <w:szCs w:val="28"/>
        </w:rPr>
      </w:pPr>
    </w:p>
    <w:p w14:paraId="4889CF0F" w14:textId="77777777" w:rsidR="00AD5A02" w:rsidRPr="00476C70" w:rsidRDefault="00AD5A02" w:rsidP="00AD5A02">
      <w:pPr>
        <w:jc w:val="left"/>
        <w:rPr>
          <w:b/>
          <w:sz w:val="28"/>
          <w:szCs w:val="28"/>
        </w:rPr>
      </w:pPr>
      <w:r w:rsidRPr="00476C70">
        <w:rPr>
          <w:b/>
          <w:sz w:val="28"/>
          <w:szCs w:val="28"/>
        </w:rPr>
        <w:t>6</w:t>
      </w:r>
      <w:r w:rsidR="00BA6681">
        <w:rPr>
          <w:b/>
          <w:sz w:val="28"/>
          <w:szCs w:val="28"/>
        </w:rPr>
        <w:t>)</w:t>
      </w:r>
      <w:r w:rsidRPr="00476C70">
        <w:rPr>
          <w:b/>
          <w:sz w:val="28"/>
          <w:szCs w:val="28"/>
        </w:rPr>
        <w:t xml:space="preserve"> Оценка личностного роста </w:t>
      </w:r>
    </w:p>
    <w:p w14:paraId="69D94FE2" w14:textId="77777777" w:rsidR="00AD5A02" w:rsidRPr="00476C70" w:rsidRDefault="00AD5A02" w:rsidP="00AD5A02">
      <w:pPr>
        <w:jc w:val="left"/>
        <w:rPr>
          <w:b/>
          <w:sz w:val="28"/>
          <w:szCs w:val="28"/>
        </w:rPr>
      </w:pPr>
      <w:r w:rsidRPr="00476C70">
        <w:rPr>
          <w:b/>
          <w:sz w:val="28"/>
          <w:szCs w:val="28"/>
        </w:rPr>
        <w:t>6.1</w:t>
      </w:r>
      <w:r w:rsidR="00BA6681">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0DA7E59" w14:textId="77777777" w:rsidR="00AD5A02" w:rsidRPr="00476C70" w:rsidRDefault="00AD5A02" w:rsidP="00AD5A02">
      <w:pPr>
        <w:jc w:val="left"/>
        <w:rPr>
          <w:b/>
          <w:sz w:val="28"/>
          <w:szCs w:val="28"/>
        </w:rPr>
      </w:pPr>
      <w:r w:rsidRPr="00476C70">
        <w:rPr>
          <w:b/>
          <w:sz w:val="28"/>
          <w:szCs w:val="28"/>
        </w:rPr>
        <w:t>6.2</w:t>
      </w:r>
      <w:r w:rsidR="00BA6681">
        <w:rPr>
          <w:b/>
          <w:sz w:val="28"/>
          <w:szCs w:val="28"/>
        </w:rPr>
        <w:t>)</w:t>
      </w:r>
      <w:r w:rsidRPr="00476C70">
        <w:rPr>
          <w:b/>
          <w:sz w:val="28"/>
          <w:szCs w:val="28"/>
        </w:rPr>
        <w:t xml:space="preserve"> Ответить на вопросы:</w:t>
      </w:r>
    </w:p>
    <w:p w14:paraId="692DEFBA" w14:textId="77777777" w:rsidR="00AD5A02" w:rsidRPr="00A2631C" w:rsidRDefault="00AD5A02" w:rsidP="00A2631C">
      <w:pPr>
        <w:ind w:firstLine="851"/>
        <w:jc w:val="left"/>
        <w:rPr>
          <w:bCs/>
          <w:sz w:val="28"/>
          <w:szCs w:val="28"/>
        </w:rPr>
      </w:pPr>
      <w:r w:rsidRPr="00A2631C">
        <w:rPr>
          <w:bCs/>
          <w:sz w:val="28"/>
          <w:szCs w:val="28"/>
        </w:rPr>
        <w:t xml:space="preserve">1. Какие персональные задачи решены на практике и достигнута ли пе</w:t>
      </w:r>
      <w:r w:rsidRPr="00A2631C">
        <w:rPr>
          <w:bCs/>
          <w:sz w:val="28"/>
          <w:szCs w:val="28"/>
        </w:rPr>
        <w:t xml:space="preserve">р</w:t>
      </w:r>
      <w:r w:rsidRPr="00A2631C">
        <w:rPr>
          <w:bCs/>
          <w:sz w:val="28"/>
          <w:szCs w:val="28"/>
        </w:rPr>
        <w:t xml:space="preserve">сонал</w:t>
      </w:r>
      <w:r w:rsidRPr="00A2631C">
        <w:rPr>
          <w:bCs/>
          <w:sz w:val="28"/>
          <w:szCs w:val="28"/>
        </w:rPr>
        <w:t xml:space="preserve">ь</w:t>
      </w:r>
      <w:r w:rsidRPr="00A2631C">
        <w:rPr>
          <w:bCs/>
          <w:sz w:val="28"/>
          <w:szCs w:val="28"/>
        </w:rPr>
        <w:t xml:space="preserve">ная цель проектно-технологической практики?</w:t>
      </w:r>
    </w:p>
    <w:p w14:paraId="225292C8" w14:textId="77777777" w:rsidR="00AD5A02" w:rsidRPr="00A2631C" w:rsidRDefault="00AD5A02" w:rsidP="00A2631C">
      <w:pPr>
        <w:ind w:firstLine="851"/>
        <w:jc w:val="left"/>
        <w:rPr>
          <w:bCs/>
          <w:sz w:val="28"/>
          <w:szCs w:val="28"/>
        </w:rPr>
      </w:pPr>
      <w:r w:rsidRPr="00A2631C">
        <w:rPr>
          <w:bCs/>
          <w:sz w:val="28"/>
          <w:szCs w:val="28"/>
        </w:rPr>
        <w:t>2. Какие знания из каких дисциплин образовательной программы были востр</w:t>
      </w:r>
      <w:r w:rsidRPr="00A2631C">
        <w:rPr>
          <w:bCs/>
          <w:sz w:val="28"/>
          <w:szCs w:val="28"/>
        </w:rPr>
        <w:t>е</w:t>
      </w:r>
      <w:r w:rsidRPr="00A2631C">
        <w:rPr>
          <w:bCs/>
          <w:sz w:val="28"/>
          <w:szCs w:val="28"/>
        </w:rPr>
        <w:t>бованы в практической деятельности?</w:t>
      </w:r>
    </w:p>
    <w:p w14:paraId="54D5BED3" w14:textId="77777777" w:rsidR="00AD5A02" w:rsidRPr="00A2631C" w:rsidRDefault="00AD5A02" w:rsidP="00A2631C">
      <w:pPr>
        <w:ind w:firstLine="851"/>
        <w:jc w:val="left"/>
        <w:rPr>
          <w:bCs/>
          <w:sz w:val="28"/>
          <w:szCs w:val="28"/>
        </w:rPr>
      </w:pPr>
      <w:r w:rsidRPr="00A2631C">
        <w:rPr>
          <w:bCs/>
          <w:sz w:val="28"/>
          <w:szCs w:val="28"/>
        </w:rPr>
        <w:t>4. Какие новые сведения, умения и навыки были получены за время пра</w:t>
      </w:r>
      <w:r w:rsidRPr="00A2631C">
        <w:rPr>
          <w:bCs/>
          <w:sz w:val="28"/>
          <w:szCs w:val="28"/>
        </w:rPr>
        <w:t>к</w:t>
      </w:r>
      <w:r w:rsidRPr="00A2631C">
        <w:rPr>
          <w:bCs/>
          <w:sz w:val="28"/>
          <w:szCs w:val="28"/>
        </w:rPr>
        <w:t>тики?</w:t>
      </w:r>
    </w:p>
    <w:p w14:paraId="27067906" w14:textId="77777777" w:rsidR="00AD5A02" w:rsidRPr="00A2631C" w:rsidRDefault="00AD5A02" w:rsidP="00A2631C">
      <w:pPr>
        <w:ind w:firstLine="851"/>
        <w:jc w:val="left"/>
        <w:rPr>
          <w:bCs/>
          <w:sz w:val="28"/>
          <w:szCs w:val="28"/>
        </w:rPr>
      </w:pPr>
      <w:r w:rsidRPr="00A2631C">
        <w:rPr>
          <w:bCs/>
          <w:sz w:val="28"/>
          <w:szCs w:val="28"/>
        </w:rPr>
        <w:t>5. В каких областях знаний было недостаточно?</w:t>
      </w:r>
    </w:p>
    <w:p w14:paraId="3E5DA2E3" w14:textId="77777777" w:rsidR="00AD5A02" w:rsidRPr="00A2631C" w:rsidRDefault="00AD5A02" w:rsidP="00A2631C">
      <w:pPr>
        <w:ind w:firstLine="851"/>
        <w:jc w:val="left"/>
        <w:rPr>
          <w:bCs/>
          <w:sz w:val="28"/>
          <w:szCs w:val="28"/>
        </w:rPr>
      </w:pPr>
      <w:r w:rsidRPr="00A2631C">
        <w:rPr>
          <w:bCs/>
          <w:sz w:val="28"/>
          <w:szCs w:val="28"/>
        </w:rPr>
        <w:t xml:space="preserve">6. Что понравилось? </w:t>
      </w:r>
    </w:p>
    <w:p w14:paraId="293EB1C9" w14:textId="77777777" w:rsidR="00AD5A02" w:rsidRPr="00A2631C" w:rsidRDefault="00AD5A02" w:rsidP="00A2631C">
      <w:pPr>
        <w:ind w:firstLine="851"/>
        <w:jc w:val="left"/>
        <w:rPr>
          <w:bCs/>
          <w:sz w:val="28"/>
          <w:szCs w:val="28"/>
        </w:rPr>
      </w:pPr>
      <w:r w:rsidRPr="00A2631C">
        <w:rPr>
          <w:bCs/>
          <w:sz w:val="28"/>
          <w:szCs w:val="28"/>
        </w:rPr>
        <w:t xml:space="preserve">7. Что не понравилось? </w:t>
      </w:r>
    </w:p>
    <w:p w14:paraId="65374542" w14:textId="77777777" w:rsidR="00AD5A02" w:rsidRPr="00476C70" w:rsidRDefault="00AD5A02" w:rsidP="00A2631C">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468DBA2" w14:textId="77777777" w:rsidR="00AD5A02" w:rsidRPr="00476C70" w:rsidRDefault="00AD5A02" w:rsidP="00AD5A02">
      <w:pPr>
        <w:jc w:val="left"/>
        <w:rPr>
          <w:sz w:val="28"/>
          <w:szCs w:val="28"/>
        </w:rPr>
      </w:pPr>
      <w:r w:rsidRPr="00476C70">
        <w:rPr>
          <w:sz w:val="28"/>
          <w:szCs w:val="28"/>
        </w:rPr>
        <w:t xml:space="preserve">А) в данную организацию? </w:t>
      </w:r>
    </w:p>
    <w:p w14:paraId="15BE837C" w14:textId="77777777" w:rsidR="00AD5A02" w:rsidRPr="00476C70" w:rsidRDefault="00AD5A02" w:rsidP="00AD5A02">
      <w:pPr>
        <w:jc w:val="left"/>
        <w:rPr>
          <w:sz w:val="28"/>
          <w:szCs w:val="28"/>
        </w:rPr>
      </w:pPr>
      <w:r w:rsidRPr="00476C70">
        <w:rPr>
          <w:sz w:val="28"/>
          <w:szCs w:val="28"/>
        </w:rPr>
        <w:t>Б) в данную сферу деятельности?</w:t>
      </w:r>
    </w:p>
    <w:p w14:paraId="48C6F746" w14:textId="77777777" w:rsidR="00AD5A02" w:rsidRDefault="00AD5A02" w:rsidP="00AD5A02">
      <w:pPr>
        <w:jc w:val="left"/>
        <w:rPr>
          <w:b/>
          <w:sz w:val="28"/>
          <w:szCs w:val="28"/>
        </w:rPr>
      </w:pPr>
    </w:p>
    <w:p w14:paraId="1409205C" w14:textId="77777777" w:rsidR="00A2631C" w:rsidRPr="00C51A9A" w:rsidRDefault="00BA6681" w:rsidP="00A2631C">
      <w:pPr>
        <w:ind w:firstLine="426"/>
        <w:rPr>
          <w:b/>
          <w:sz w:val="28"/>
          <w:szCs w:val="28"/>
        </w:rPr>
      </w:pPr>
      <w:r>
        <w:rPr>
          <w:b/>
          <w:sz w:val="28"/>
          <w:szCs w:val="28"/>
        </w:rPr>
        <w:t xml:space="preserve">3</w:t>
      </w:r>
      <w:r w:rsidR="00A2631C">
        <w:rPr>
          <w:b/>
          <w:sz w:val="28"/>
          <w:szCs w:val="28"/>
        </w:rPr>
        <w:t xml:space="preserve">. </w:t>
      </w:r>
      <w:r w:rsidR="00A2631C" w:rsidRPr="00C51A9A">
        <w:rPr>
          <w:b/>
          <w:sz w:val="28"/>
          <w:szCs w:val="28"/>
        </w:rPr>
        <w:t xml:space="preserve">Работа по математическому и нейронному модулю по заданию руководителя практики от </w:t>
      </w:r>
      <w:r w:rsidR="001235C1">
        <w:rPr>
          <w:b/>
          <w:sz w:val="28"/>
          <w:szCs w:val="28"/>
        </w:rPr>
        <w:t xml:space="preserve">университета</w:t>
      </w:r>
    </w:p>
    <w:p w14:paraId="3D2B1A6D" w14:textId="77777777" w:rsidR="00A2631C" w:rsidRDefault="00A2631C" w:rsidP="00A2631C">
      <w:pPr>
        <w:ind w:firstLine="426"/>
        <w:rPr>
          <w:sz w:val="28"/>
          <w:szCs w:val="28"/>
        </w:rPr>
      </w:pPr>
      <w:r w:rsidRPr="00C51A9A">
        <w:rPr>
          <w:sz w:val="28"/>
          <w:szCs w:val="28"/>
        </w:rPr>
        <w:t xml:space="preserve">Указать математическую модель, правило обучения, результаты проверки градиента и сравнения вариантов алгоритма и архитектуры на общих контрольных данных.</w:t>
      </w:r>
    </w:p>
    <w:p w14:paraId="39A1997F" w14:textId="77777777" w:rsidR="00AC69BD" w:rsidRPr="00C51A9A" w:rsidRDefault="00BA6681" w:rsidP="00AC69BD">
      <w:pPr>
        <w:rPr>
          <w:b/>
          <w:bCs/>
          <w:sz w:val="28"/>
          <w:szCs w:val="28"/>
        </w:rPr>
      </w:pPr>
      <w:r>
        <w:rPr>
          <w:b/>
          <w:sz w:val="28"/>
          <w:szCs w:val="28"/>
        </w:rPr>
        <w:t xml:space="preserve">4</w:t>
      </w:r>
      <w:r w:rsidR="00AC69BD" w:rsidRPr="00C51A9A">
        <w:rPr>
          <w:b/>
          <w:sz w:val="28"/>
          <w:szCs w:val="28"/>
        </w:rPr>
        <w:t xml:space="preserve">. </w:t>
      </w:r>
      <w:r w:rsidR="00AC69BD" w:rsidRPr="00C51A9A">
        <w:rPr>
          <w:b/>
          <w:bCs/>
          <w:sz w:val="28"/>
          <w:szCs w:val="28"/>
        </w:rPr>
        <w:t xml:space="preserve">Подготовка технического описания прототипа</w:t>
      </w:r>
    </w:p>
    <w:p w14:paraId="078A6512" w14:textId="77777777" w:rsidR="00AC69BD" w:rsidRPr="00C51A9A" w:rsidRDefault="00AC69BD" w:rsidP="00AC69BD">
      <w:pPr>
        <w:rPr>
          <w:bCs/>
          <w:sz w:val="28"/>
          <w:szCs w:val="28"/>
        </w:rPr>
      </w:pPr>
      <w:r w:rsidRPr="00C51A9A">
        <w:rPr>
          <w:bCs/>
          <w:sz w:val="28"/>
          <w:szCs w:val="28"/>
        </w:rPr>
        <w:t xml:space="preserve">Подготовлено техническое описание прототипа по форме Приложения 1.6.</w:t>
      </w:r>
    </w:p>
    <w:p w14:paraId="63542566" w14:textId="77777777" w:rsidR="00AC69BD" w:rsidRPr="00C51A9A" w:rsidRDefault="00AC69BD" w:rsidP="00AC69BD">
      <w:pPr>
        <w:rPr>
          <w:bCs/>
          <w:sz w:val="28"/>
          <w:szCs w:val="28"/>
        </w:rPr>
      </w:pPr>
      <w:r w:rsidRPr="00C51A9A">
        <w:rPr>
          <w:bCs/>
          <w:sz w:val="28"/>
          <w:szCs w:val="28"/>
        </w:rPr>
        <w:t xml:space="preserve">Описать состав выпуска, порядок установки, входные данные, конфигурацию, контрольный пример, исправленный дефект и ограничения использования.</w:t>
      </w:r>
    </w:p>
    <w:p w14:paraId="2E2BAD4C" w14:textId="77777777" w:rsidR="00AC69BD" w:rsidRDefault="00AC69BD" w:rsidP="00AC69BD">
      <w:pPr>
        <w:ind w:firstLine="426"/>
        <w:rPr>
          <w:b/>
          <w:bCs/>
          <w:sz w:val="28"/>
          <w:szCs w:val="28"/>
        </w:rPr>
      </w:pPr>
    </w:p>
    <w:p w14:paraId="5CA3FE05" w14:textId="77777777" w:rsidR="00AC69BD" w:rsidRPr="00290F2D" w:rsidRDefault="00BA6681" w:rsidP="00AC69BD">
      <w:pPr>
        <w:ind w:firstLine="426"/>
        <w:rPr>
          <w:b/>
          <w:sz w:val="28"/>
          <w:szCs w:val="28"/>
        </w:rPr>
      </w:pPr>
      <w:r>
        <w:rPr>
          <w:b/>
          <w:sz w:val="28"/>
          <w:szCs w:val="28"/>
        </w:rPr>
        <w:t xml:space="preserve">5</w:t>
      </w:r>
      <w:r w:rsidR="00AC69BD" w:rsidRPr="00290F2D">
        <w:rPr>
          <w:b/>
          <w:sz w:val="28"/>
          <w:szCs w:val="28"/>
        </w:rPr>
        <w:t xml:space="preserve">. Демонстрация и обсуждение результатов.</w:t>
      </w:r>
    </w:p>
    <w:p w14:paraId="1A54F59D" w14:textId="77777777" w:rsidR="00AC69BD" w:rsidRDefault="00AC69BD" w:rsidP="00AC69BD">
      <w:pPr>
        <w:ind w:firstLine="426"/>
        <w:rPr>
          <w:sz w:val="28"/>
          <w:szCs w:val="28"/>
        </w:rPr>
      </w:pPr>
      <w:r>
        <w:rPr>
          <w:sz w:val="28"/>
          <w:szCs w:val="28"/>
        </w:rPr>
        <w:t xml:space="preserve">Указать проведенную демонстрацию прототипа, вопросы руководителей, замечания к результату и выполненные исправления. Участие в научных мероприятиях отражается при наличии.</w:t>
      </w:r>
      <w:r>
        <w:rPr>
          <w:rStyle w:val="a6"/>
        </w:rPr>
        <w:t xml:space="preserve"/>
      </w:r>
      <w:r>
        <w:rPr>
          <w:sz w:val="28"/>
          <w:szCs w:val="28"/>
        </w:rPr>
        <w:t xml:space="preserve"/>
      </w:r>
      <w:r>
        <w:rPr>
          <w:sz w:val="28"/>
          <w:szCs w:val="28"/>
        </w:rPr>
        <w:t xml:space="preserve"/>
      </w:r>
      <w:r>
        <w:rPr>
          <w:sz w:val="28"/>
          <w:szCs w:val="28"/>
        </w:rPr>
        <w:t xml:space="preserve"/>
      </w:r>
    </w:p>
    <w:p w14:paraId="485F3BCF" w14:textId="77777777" w:rsidR="00AC69BD" w:rsidRPr="00290F2D" w:rsidRDefault="00AC69BD" w:rsidP="00AC69BD">
      <w:pPr>
        <w:ind w:firstLine="426"/>
        <w:rPr>
          <w:i/>
          <w:sz w:val="28"/>
          <w:szCs w:val="28"/>
        </w:rPr>
      </w:pPr>
      <w:r>
        <w:rPr>
          <w:i/>
          <w:sz w:val="28"/>
          <w:szCs w:val="28"/>
        </w:rPr>
        <w:t xml:space="preserve">Например: </w:t>
      </w:r>
    </w:p>
    <w:p w14:paraId="088661C0" w14:textId="77777777" w:rsidR="00AC69BD" w:rsidRDefault="00AC69BD" w:rsidP="00AC69BD">
      <w:pPr>
        <w:ind w:firstLine="426"/>
      </w:pPr>
      <w:r>
        <w:lastRenderedPageBreak/>
        <w:t xml:space="preserve">Во время практики проведена демонстрация прототипа и обсуждены результаты его проверки.</w:t>
      </w:r>
    </w:p>
    <w:p w14:paraId="2660A54B" w14:textId="77777777" w:rsidR="00AC69BD" w:rsidRDefault="00AC69BD" w:rsidP="00AC69BD">
      <w:pPr>
        <w:ind w:firstLine="426"/>
        <w:rPr>
          <w:bCs/>
          <w:sz w:val="28"/>
          <w:szCs w:val="28"/>
        </w:rPr>
      </w:pPr>
      <w:r w:rsidRPr="00336F4E">
        <w:rPr>
          <w:sz w:val="28"/>
          <w:szCs w:val="28"/>
        </w:rPr>
        <w:t xml:space="preserve">На и</w:t>
      </w:r>
      <w:r>
        <w:rPr>
          <w:sz w:val="28"/>
          <w:szCs w:val="28"/>
        </w:rPr>
        <w:t xml:space="preserve"/>
      </w:r>
      <w:r w:rsidRPr="00336F4E">
        <w:rPr>
          <w:sz w:val="28"/>
          <w:szCs w:val="28"/>
        </w:rPr>
        <w:t xml:space="preserve">тоговой </w:t>
      </w:r>
      <w:r w:rsidRPr="00336F4E">
        <w:rPr>
          <w:sz w:val="28"/>
          <w:szCs w:val="28"/>
        </w:rPr>
        <w:t xml:space="preserve"/>
      </w:r>
      <w:r w:rsidRPr="00336F4E">
        <w:rPr>
          <w:sz w:val="28"/>
          <w:szCs w:val="28"/>
        </w:rPr>
        <w:t xml:space="preserve"/>
      </w:r>
      <w:r>
        <w:rPr>
          <w:sz w:val="28"/>
          <w:szCs w:val="28"/>
        </w:rPr>
        <w:t xml:space="preserve">защи</w:t>
      </w:r>
      <w:r>
        <w:rPr>
          <w:bCs/>
          <w:sz w:val="28"/>
          <w:szCs w:val="28"/>
        </w:rPr>
        <w:t xml:space="preserve">те показать основной сценарий, обработку ошибочного ввода, сравнение вариантов и исправление дефекта.</w:t>
      </w:r>
    </w:p>
    <w:p w14:paraId="64B1FDF8" w14:textId="77777777" w:rsidR="00AC69BD" w:rsidRPr="00192146" w:rsidRDefault="00AC69BD" w:rsidP="00AC69BD">
      <w:pPr>
        <w:ind w:firstLine="426"/>
        <w:rPr>
          <w:bCs/>
          <w:sz w:val="28"/>
          <w:szCs w:val="28"/>
        </w:rPr>
      </w:pPr>
      <w:r>
        <w:rPr>
          <w:bCs/>
          <w:sz w:val="28"/>
          <w:szCs w:val="28"/>
        </w:rPr>
        <w:t xml:space="preserve">Привести замечания и пояснить изменения, внесенные по итогам обсуждения.</w:t>
      </w:r>
    </w:p>
    <w:p w14:paraId="1B68F720" w14:textId="77777777" w:rsidR="00AC69BD" w:rsidRPr="00476C70" w:rsidRDefault="00AC69BD" w:rsidP="00AD5A02">
      <w:pPr>
        <w:jc w:val="left"/>
        <w:rPr>
          <w:b/>
          <w:sz w:val="28"/>
          <w:szCs w:val="28"/>
        </w:rPr>
      </w:pPr>
    </w:p>
    <w:p w14:paraId="24DD4CE9" w14:textId="77777777" w:rsidR="00AD5A02" w:rsidRPr="00AD5A02" w:rsidRDefault="00AD5A02" w:rsidP="00AD5A02">
      <w:pPr>
        <w:ind w:firstLine="709"/>
        <w:rPr>
          <w:bCs/>
          <w:sz w:val="28"/>
          <w:szCs w:val="28"/>
        </w:rPr>
      </w:pPr>
    </w:p>
    <w:p w14:paraId="58DC48A8" w14:textId="77777777" w:rsidR="009E4B71" w:rsidRDefault="00415BD9" w:rsidP="009E4B71">
      <w:pPr>
        <w:rPr>
          <w:b/>
        </w:rPr>
      </w:pPr>
      <w:r>
        <w:rPr>
          <w:b/>
        </w:rPr>
        <w:br w:type="page"/>
      </w:r>
    </w:p>
    <w:p w14:paraId="15DC2FD9" w14:textId="77777777" w:rsidR="00C73321" w:rsidRPr="0030551E" w:rsidRDefault="00C73321" w:rsidP="004A20B3">
      <w:pPr>
        <w:jc w:val="right"/>
        <w:rPr>
          <w:b/>
        </w:rPr>
      </w:pPr>
      <w:r>
        <w:rPr>
          <w:b/>
        </w:rPr>
        <w:t xml:space="preserve">Приложение </w:t>
      </w:r>
      <w:r w:rsidR="00415BD9">
        <w:rPr>
          <w:b/>
        </w:rPr>
        <w:t>1</w:t>
      </w:r>
    </w:p>
    <w:p w14:paraId="3B245101" w14:textId="77777777" w:rsidR="00C73321" w:rsidRDefault="00C73321" w:rsidP="00C73321">
      <w:pPr>
        <w:spacing w:before="22"/>
        <w:ind w:left="1208"/>
        <w:jc w:val="center"/>
        <w:rPr>
          <w:b/>
          <w:bCs/>
          <w:caps/>
          <w:sz w:val="28"/>
          <w:szCs w:val="28"/>
        </w:rPr>
      </w:pPr>
    </w:p>
    <w:p w14:paraId="7B445D8A" w14:textId="77777777" w:rsidR="00C73321" w:rsidRDefault="00C73321" w:rsidP="00C73321">
      <w:pPr>
        <w:spacing w:before="22"/>
        <w:ind w:left="1208"/>
        <w:jc w:val="center"/>
        <w:rPr>
          <w:b/>
          <w:bCs/>
          <w:caps/>
          <w:sz w:val="28"/>
          <w:szCs w:val="28"/>
        </w:rPr>
      </w:pPr>
    </w:p>
    <w:p w14:paraId="08C57098" w14:textId="77777777" w:rsidR="00C73321" w:rsidRDefault="00C73321" w:rsidP="00C73321">
      <w:pPr>
        <w:spacing w:before="22"/>
        <w:ind w:left="1208"/>
        <w:jc w:val="center"/>
        <w:rPr>
          <w:b/>
          <w:bCs/>
          <w:caps/>
          <w:sz w:val="28"/>
          <w:szCs w:val="28"/>
        </w:rPr>
      </w:pPr>
    </w:p>
    <w:p w14:paraId="197D3BA2" w14:textId="77777777" w:rsidR="00C73321" w:rsidRDefault="00C73321" w:rsidP="00C73321">
      <w:pPr>
        <w:spacing w:before="22"/>
        <w:ind w:left="1208"/>
        <w:jc w:val="center"/>
        <w:rPr>
          <w:b/>
          <w:bCs/>
          <w:caps/>
          <w:sz w:val="28"/>
          <w:szCs w:val="28"/>
        </w:rPr>
      </w:pPr>
    </w:p>
    <w:p w14:paraId="7465631B" w14:textId="77777777" w:rsidR="00C73321" w:rsidRDefault="00C73321" w:rsidP="00C73321">
      <w:pPr>
        <w:spacing w:before="22"/>
        <w:ind w:left="1208"/>
        <w:jc w:val="center"/>
        <w:rPr>
          <w:b/>
          <w:bCs/>
          <w:caps/>
          <w:sz w:val="28"/>
          <w:szCs w:val="28"/>
        </w:rPr>
      </w:pPr>
    </w:p>
    <w:p w14:paraId="7097F7EB" w14:textId="77777777" w:rsidR="00C73321" w:rsidRDefault="00C73321" w:rsidP="00C73321">
      <w:pPr>
        <w:spacing w:before="22"/>
        <w:ind w:left="1208"/>
        <w:jc w:val="center"/>
        <w:rPr>
          <w:b/>
          <w:bCs/>
          <w:caps/>
          <w:sz w:val="28"/>
          <w:szCs w:val="28"/>
        </w:rPr>
      </w:pPr>
    </w:p>
    <w:p w14:paraId="110EEEFB" w14:textId="77777777" w:rsidR="00C73321" w:rsidRDefault="00C73321" w:rsidP="00C73321">
      <w:pPr>
        <w:spacing w:before="22"/>
        <w:ind w:left="1208"/>
        <w:jc w:val="center"/>
        <w:rPr>
          <w:b/>
          <w:bCs/>
          <w:caps/>
          <w:sz w:val="28"/>
          <w:szCs w:val="28"/>
        </w:rPr>
      </w:pPr>
    </w:p>
    <w:p w14:paraId="04F2C95C" w14:textId="77777777" w:rsidR="00C73321" w:rsidRDefault="00C73321" w:rsidP="00C73321">
      <w:pPr>
        <w:spacing w:before="22"/>
        <w:ind w:left="1208"/>
        <w:jc w:val="center"/>
        <w:rPr>
          <w:b/>
          <w:bCs/>
          <w:caps/>
          <w:sz w:val="28"/>
          <w:szCs w:val="28"/>
        </w:rPr>
      </w:pPr>
    </w:p>
    <w:p w14:paraId="71238E68" w14:textId="77777777" w:rsidR="00C73321" w:rsidRDefault="00C73321" w:rsidP="00C73321">
      <w:pPr>
        <w:spacing w:before="22"/>
        <w:ind w:left="1208"/>
        <w:jc w:val="center"/>
        <w:rPr>
          <w:b/>
          <w:bCs/>
          <w:caps/>
          <w:sz w:val="28"/>
          <w:szCs w:val="28"/>
        </w:rPr>
      </w:pPr>
    </w:p>
    <w:p w14:paraId="7C1B30A0" w14:textId="77777777" w:rsidR="00C73321" w:rsidRDefault="00C73321" w:rsidP="00C73321">
      <w:pPr>
        <w:spacing w:before="22"/>
        <w:ind w:left="1208"/>
        <w:jc w:val="center"/>
        <w:rPr>
          <w:b/>
          <w:bCs/>
          <w:caps/>
          <w:sz w:val="28"/>
          <w:szCs w:val="28"/>
        </w:rPr>
      </w:pPr>
    </w:p>
    <w:p w14:paraId="3A256C47" w14:textId="77777777" w:rsidR="00C73321" w:rsidRDefault="00C73321" w:rsidP="00C73321">
      <w:pPr>
        <w:spacing w:before="22"/>
        <w:ind w:left="1208"/>
        <w:jc w:val="center"/>
        <w:rPr>
          <w:b/>
          <w:bCs/>
          <w:caps/>
          <w:sz w:val="28"/>
          <w:szCs w:val="28"/>
        </w:rPr>
      </w:pPr>
    </w:p>
    <w:p w14:paraId="48B7A6E6" w14:textId="77777777" w:rsidR="00C73321" w:rsidRPr="006D18DA" w:rsidRDefault="00C73321" w:rsidP="00C73321">
      <w:pPr>
        <w:spacing w:before="22"/>
        <w:ind w:firstLine="0"/>
        <w:jc w:val="center"/>
        <w:rPr>
          <w:b/>
          <w:bCs/>
          <w:caps/>
          <w:sz w:val="28"/>
          <w:szCs w:val="28"/>
        </w:rPr>
      </w:pPr>
      <w:r w:rsidRPr="0030551E">
        <w:rPr>
          <w:b/>
          <w:bCs/>
          <w:caps/>
          <w:sz w:val="28"/>
          <w:szCs w:val="28"/>
        </w:rPr>
        <w:t>Формы отчетности</w:t>
      </w:r>
      <w:r>
        <w:rPr>
          <w:b/>
          <w:bCs/>
          <w:caps/>
          <w:sz w:val="28"/>
          <w:szCs w:val="28"/>
        </w:rPr>
        <w:t xml:space="preserve"> </w:t>
      </w:r>
      <w:r w:rsidRPr="00B16BD7">
        <w:rPr>
          <w:b/>
          <w:bCs/>
          <w:sz w:val="28"/>
          <w:szCs w:val="28"/>
        </w:rPr>
        <w:t xml:space="preserve">ПО </w:t>
      </w:r>
      <w:r w:rsidRPr="006D18DA">
        <w:rPr>
          <w:b/>
          <w:caps/>
          <w:sz w:val="28"/>
          <w:szCs w:val="28"/>
        </w:rPr>
        <w:t>практик</w:t>
      </w:r>
      <w:r>
        <w:rPr>
          <w:b/>
          <w:caps/>
          <w:sz w:val="28"/>
          <w:szCs w:val="28"/>
        </w:rPr>
        <w:t>Е</w:t>
      </w:r>
      <w:r w:rsidRPr="006D18DA">
        <w:rPr>
          <w:b/>
          <w:caps/>
          <w:sz w:val="28"/>
          <w:szCs w:val="28"/>
        </w:rPr>
        <w:t xml:space="preserve"> </w:t>
      </w:r>
      <w:r>
        <w:rPr>
          <w:b/>
          <w:caps/>
          <w:sz w:val="28"/>
          <w:szCs w:val="28"/>
        </w:rPr>
        <w:br/>
      </w:r>
    </w:p>
    <w:p w14:paraId="488AADDB" w14:textId="77777777" w:rsidR="00C73321" w:rsidRPr="0030551E" w:rsidRDefault="00C73321" w:rsidP="00C73321">
      <w:pPr>
        <w:pStyle w:val="a8"/>
        <w:spacing w:line="300" w:lineRule="auto"/>
        <w:ind w:left="124" w:right="371"/>
        <w:jc w:val="center"/>
        <w:rPr>
          <w:sz w:val="28"/>
          <w:szCs w:val="28"/>
        </w:rPr>
      </w:pPr>
    </w:p>
    <w:p w14:paraId="0B3C7E68" w14:textId="77777777" w:rsidR="00C73321" w:rsidRPr="00151743" w:rsidRDefault="00C73321" w:rsidP="00C73321">
      <w:pPr>
        <w:rPr>
          <w:sz w:val="28"/>
          <w:szCs w:val="28"/>
          <w:lang w:val="ru-RU"/>
        </w:rPr>
      </w:pPr>
    </w:p>
    <w:p w14:paraId="2ACA1913" w14:textId="77777777" w:rsidR="00C73321" w:rsidRPr="007878BE" w:rsidRDefault="00C73321" w:rsidP="00C73321">
      <w:pPr>
        <w:pStyle w:val="Standard"/>
        <w:jc w:val="right"/>
        <w:rPr>
          <w:b/>
          <w:i/>
        </w:rPr>
      </w:pPr>
      <w:r>
        <w:rPr>
          <w:b/>
          <w:i/>
          <w:lang w:val="ru-RU"/>
        </w:rPr>
        <w:br w:type="page"/>
      </w:r>
      <w:r w:rsidRPr="007878BE">
        <w:rPr>
          <w:b/>
          <w:i/>
        </w:rPr>
        <w:lastRenderedPageBreak/>
        <w:t xml:space="preserve">Приложение </w:t>
      </w:r>
      <w:r w:rsidR="00415BD9">
        <w:rPr>
          <w:b/>
          <w:i/>
        </w:rPr>
        <w:t>1</w:t>
      </w:r>
      <w:r>
        <w:rPr>
          <w:b/>
          <w:i/>
        </w:rPr>
        <w:t>.</w:t>
      </w:r>
      <w:r w:rsidRPr="007878BE">
        <w:rPr>
          <w:b/>
          <w:i/>
        </w:rPr>
        <w:t>1</w:t>
      </w:r>
    </w:p>
    <w:p w14:paraId="2630B7B5" w14:textId="77777777" w:rsidR="00C73321" w:rsidRPr="002730C6" w:rsidRDefault="00C73321" w:rsidP="00C73321">
      <w:pPr>
        <w:jc w:val="center"/>
        <w:rPr>
          <w:i/>
        </w:rPr>
      </w:pPr>
    </w:p>
    <w:p w14:paraId="3604715F" w14:textId="77777777" w:rsidR="00C73321" w:rsidRPr="002730C6" w:rsidRDefault="00C73321" w:rsidP="00C73321">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637E2273" w14:textId="77777777" w:rsidR="00C73321" w:rsidRPr="002730C6" w:rsidRDefault="00C73321" w:rsidP="00C73321">
      <w:pPr>
        <w:jc w:val="center"/>
        <w:rPr>
          <w:sz w:val="22"/>
        </w:rPr>
      </w:pPr>
      <w:r w:rsidRPr="002730C6">
        <w:rPr>
          <w:sz w:val="22"/>
        </w:rPr>
        <w:t>ФЕДЕРАЛЬНОЕ ГОСУДАРСТВЕННОЕ БЮДЖЕТНОЕ ОБРАЗОВАТЕЛЬНОЕ</w:t>
      </w:r>
    </w:p>
    <w:p w14:paraId="78FC86EA" w14:textId="77777777" w:rsidR="00C73321" w:rsidRPr="002730C6" w:rsidRDefault="00C73321" w:rsidP="00C73321">
      <w:pPr>
        <w:jc w:val="center"/>
        <w:rPr>
          <w:sz w:val="22"/>
        </w:rPr>
      </w:pPr>
      <w:r w:rsidRPr="002730C6">
        <w:rPr>
          <w:sz w:val="22"/>
        </w:rPr>
        <w:t>УЧРЕЖДЕНИЕ ВЫСШЕГО ОБРАЗОВАНИЯ</w:t>
      </w:r>
    </w:p>
    <w:p w14:paraId="0AD0C9DA" w14:textId="77777777" w:rsidR="00C73321" w:rsidRPr="002730C6" w:rsidRDefault="00C73321" w:rsidP="00C73321">
      <w:pPr>
        <w:jc w:val="center"/>
        <w:rPr>
          <w:sz w:val="22"/>
        </w:rPr>
      </w:pPr>
      <w:r w:rsidRPr="002730C6">
        <w:rPr>
          <w:sz w:val="22"/>
        </w:rPr>
        <w:t>«РЯЗАНСКИЙ ГОСУДАРСТВЕННЫЙ УНИВЕРСИТЕТ ИМЕНИ С.А. ЕСЕНИНА»</w:t>
      </w:r>
    </w:p>
    <w:p w14:paraId="06DC7A01" w14:textId="77777777" w:rsidR="00C73321" w:rsidRDefault="00C73321" w:rsidP="00C73321">
      <w:pPr>
        <w:rPr>
          <w:b/>
          <w:u w:val="single"/>
        </w:rPr>
      </w:pPr>
    </w:p>
    <w:p w14:paraId="5341289E" w14:textId="77777777" w:rsidR="00117E5A" w:rsidRDefault="00117E5A" w:rsidP="00117E5A">
      <w:r>
        <w:t>Институт физико-математических и компьютерных наук</w:t>
      </w:r>
      <w:r w:rsidRPr="008A5DDA">
        <w:t xml:space="preserve"> </w:t>
      </w:r>
    </w:p>
    <w:p w14:paraId="05C00E58" w14:textId="77777777" w:rsidR="00117E5A" w:rsidRPr="008A5DDA" w:rsidRDefault="00117E5A" w:rsidP="00117E5A">
      <w:r w:rsidRPr="008A5DDA">
        <w:t xml:space="preserve">Кафедра </w:t>
      </w:r>
      <w:r>
        <w:t xml:space="preserve">математики </w:t>
      </w:r>
    </w:p>
    <w:p w14:paraId="33F2EA63" w14:textId="77777777" w:rsidR="00C73321" w:rsidRDefault="00C73321" w:rsidP="00C73321">
      <w:r>
        <w:t xml:space="preserve">Специ</w:t>
      </w:r>
      <w:r w:rsidRPr="008A5DDA">
        <w:t xml:space="preserve">альн</w:t>
      </w:r>
      <w:r>
        <w:t xml:space="preserve">ость: 01.05.01</w:t>
      </w:r>
      <w:r w:rsidR="00572B3C">
        <w:t xml:space="preserve"> </w:t>
      </w:r>
      <w:r>
        <w:t xml:space="preserve">Фундаментальные математика и механика</w:t>
      </w:r>
    </w:p>
    <w:p w14:paraId="09169616" w14:textId="77777777" w:rsidR="00C73321" w:rsidRPr="008A5DDA" w:rsidRDefault="00C73321" w:rsidP="00C73321">
      <w:r>
        <w:t xml:space="preserve">Специализация Математическое моделирование и искусственный интеллект</w:t>
      </w:r>
    </w:p>
    <w:p w14:paraId="42886D5C" w14:textId="77777777" w:rsidR="00C73321" w:rsidRDefault="00C73321" w:rsidP="00C73321">
      <w:pPr>
        <w:jc w:val="center"/>
      </w:pPr>
    </w:p>
    <w:p w14:paraId="06D83213" w14:textId="77777777" w:rsidR="00C73321" w:rsidRDefault="00C73321" w:rsidP="00C73321">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sidR="00914BCA">
        <w:rPr>
          <w:b/>
          <w:caps/>
          <w:sz w:val="28"/>
        </w:rPr>
        <w:t>ПРОИЗВОДСТВЕННУЮ</w:t>
      </w:r>
      <w:r w:rsidRPr="000478D0">
        <w:rPr>
          <w:b/>
          <w:caps/>
          <w:sz w:val="28"/>
        </w:rPr>
        <w:t xml:space="preserve"> практику</w:t>
      </w:r>
    </w:p>
    <w:p w14:paraId="2F05B99A" w14:textId="77777777" w:rsidR="00C73321" w:rsidRPr="00CD4942" w:rsidRDefault="00C73321" w:rsidP="00C73321">
      <w:pPr>
        <w:ind w:firstLine="0"/>
        <w:jc w:val="center"/>
        <w:rPr>
          <w:b/>
          <w:sz w:val="28"/>
        </w:rPr>
      </w:pPr>
      <w:r>
        <w:rPr>
          <w:b/>
          <w:sz w:val="28"/>
          <w:szCs w:val="28"/>
        </w:rPr>
        <w:t xml:space="preserve">Проектно-технологическая</w:t>
      </w:r>
    </w:p>
    <w:p w14:paraId="09AE135A" w14:textId="77777777" w:rsidR="00C73321" w:rsidRDefault="00591D71" w:rsidP="00C73321">
      <w:r>
        <w:t>обучающегося</w:t>
      </w:r>
      <w:r w:rsidR="00C73321">
        <w:t xml:space="preserve"> _____________________________________________________</w:t>
      </w:r>
    </w:p>
    <w:p w14:paraId="76292554" w14:textId="77777777" w:rsidR="00C73321" w:rsidRPr="004925FD" w:rsidRDefault="00C73321" w:rsidP="00C73321">
      <w:pPr>
        <w:jc w:val="center"/>
        <w:rPr>
          <w:sz w:val="16"/>
          <w:szCs w:val="16"/>
        </w:rPr>
      </w:pPr>
      <w:r w:rsidRPr="002672D9">
        <w:rPr>
          <w:sz w:val="16"/>
          <w:szCs w:val="16"/>
        </w:rPr>
        <w:t>(фамилия, имя, отчество)</w:t>
      </w:r>
    </w:p>
    <w:p w14:paraId="238A0C37" w14:textId="77777777" w:rsidR="00C73321" w:rsidRPr="007878BE" w:rsidRDefault="00C73321" w:rsidP="00C73321">
      <w:r>
        <w:t xml:space="preserve">Курс_</w:t>
      </w:r>
      <w:r w:rsidR="00914BCA">
        <w:t xml:space="preserve">3</w:t>
      </w:r>
      <w:r>
        <w:t xml:space="preserve">, семестр </w:t>
      </w:r>
      <w:r w:rsidR="00914BCA">
        <w:t xml:space="preserve">6</w:t>
      </w:r>
      <w:r>
        <w:t xml:space="preserve">_, </w:t>
      </w:r>
      <w:r w:rsidRPr="007878BE">
        <w:t xml:space="preserve">группа</w:t>
      </w:r>
      <w:r>
        <w:t xml:space="preserve">___________ </w:t>
      </w:r>
      <w:r w:rsidRPr="007878BE">
        <w:t xml:space="preserve">очной формы обуч</w:t>
      </w:r>
      <w:r w:rsidRPr="007878BE">
        <w:t xml:space="preserve">е</w:t>
      </w:r>
      <w:r>
        <w:t xml:space="preserve">ния</w:t>
      </w:r>
    </w:p>
    <w:p w14:paraId="020367D6" w14:textId="77777777" w:rsidR="00C73321" w:rsidRDefault="00C73321" w:rsidP="00C73321"/>
    <w:p w14:paraId="57B325A7" w14:textId="77777777" w:rsidR="00591D71" w:rsidRDefault="00591D71" w:rsidP="00591D71">
      <w:pPr>
        <w:ind w:firstLine="0"/>
      </w:pPr>
      <w:r>
        <w:t xml:space="preserve">1. Срок практики с «___» ___________ 20____ г. </w:t>
      </w:r>
      <w:r w:rsidRPr="008A5DDA">
        <w:t xml:space="preserve"> по </w:t>
      </w:r>
      <w:r>
        <w:t>«____» __________ 20___г.</w:t>
      </w:r>
    </w:p>
    <w:p w14:paraId="0EB85842" w14:textId="77777777" w:rsidR="00591D71" w:rsidRPr="008A5DDA" w:rsidRDefault="00591D71" w:rsidP="00591D71">
      <w:pPr>
        <w:ind w:firstLine="0"/>
      </w:pPr>
      <w:r>
        <w:t xml:space="preserve">                                      </w:t>
      </w:r>
      <w:r w:rsidRPr="006C48DD">
        <w:t>Срок сдачи студентом отчета</w:t>
      </w:r>
      <w:r>
        <w:t xml:space="preserve"> «___» ___________ 20____ г. </w:t>
      </w:r>
      <w:r w:rsidRPr="008A5DDA">
        <w:t xml:space="preserve"> </w:t>
      </w:r>
    </w:p>
    <w:p w14:paraId="511E8543" w14:textId="77777777" w:rsidR="00591D71" w:rsidRDefault="00591D71" w:rsidP="00591D71">
      <w:pPr>
        <w:ind w:firstLine="0"/>
      </w:pPr>
      <w:r>
        <w:t>2</w:t>
      </w:r>
      <w:r w:rsidRPr="008A5DDA">
        <w:t>. Место прохождения практ</w:t>
      </w:r>
      <w:r w:rsidRPr="008A5DDA">
        <w:t>и</w:t>
      </w:r>
      <w:r w:rsidRPr="008A5DDA">
        <w:t>ки</w:t>
      </w:r>
      <w:r>
        <w:t xml:space="preserve"> </w:t>
      </w:r>
      <w:r w:rsidRPr="00862D13">
        <w:rPr>
          <w:u w:val="single"/>
        </w:rPr>
        <w:t>кафедра математики,</w:t>
      </w:r>
      <w:r>
        <w:t xml:space="preserve"> </w:t>
      </w:r>
      <w:r w:rsidRPr="00D5523C">
        <w:rPr>
          <w:u w:val="single"/>
        </w:rPr>
        <w:t>РГУ имени С.А. Есенина</w:t>
      </w:r>
    </w:p>
    <w:p w14:paraId="1AEB3867" w14:textId="77777777" w:rsidR="00591D71" w:rsidRDefault="00591D71" w:rsidP="00591D71">
      <w:pPr>
        <w:ind w:firstLine="0"/>
      </w:pPr>
    </w:p>
    <w:p w14:paraId="4CDF91D2" w14:textId="77777777" w:rsidR="00591D71" w:rsidRPr="009B590F" w:rsidRDefault="00591D71" w:rsidP="00591D71">
      <w:pPr>
        <w:ind w:firstLine="0"/>
        <w:rPr>
          <w:b/>
        </w:rPr>
      </w:pPr>
      <w:r w:rsidRPr="009B590F">
        <w:t xml:space="preserve">3. </w:t>
      </w:r>
      <w:r w:rsidRPr="009B590F">
        <w:rPr>
          <w:b/>
        </w:rPr>
        <w:t>Календарный план прохождения практики</w:t>
      </w:r>
    </w:p>
    <w:tbl>
      <w:tblPr>
        <w:tblW w:w="9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6"/>
        <w:gridCol w:w="4262"/>
        <w:gridCol w:w="1464"/>
        <w:gridCol w:w="1506"/>
      </w:tblGrid>
      <w:tr w:rsidR="00591D71" w:rsidRPr="009B590F" w14:paraId="5D62E061" w14:textId="77777777" w:rsidTr="00AC69BD">
        <w:tc>
          <w:tcPr>
            <w:tcW w:w="2096" w:type="dxa"/>
            <w:shd w:val="clear" w:color="auto" w:fill="auto"/>
          </w:tcPr>
          <w:p w14:paraId="37EA0D4A" w14:textId="77777777" w:rsidR="00591D71" w:rsidRPr="009B590F" w:rsidRDefault="00591D71" w:rsidP="00677463">
            <w:pPr>
              <w:ind w:firstLine="0"/>
              <w:jc w:val="center"/>
              <w:rPr>
                <w:b/>
                <w:sz w:val="22"/>
                <w:szCs w:val="22"/>
              </w:rPr>
            </w:pPr>
            <w:r w:rsidRPr="009B590F">
              <w:rPr>
                <w:b/>
                <w:sz w:val="22"/>
                <w:szCs w:val="22"/>
              </w:rPr>
              <w:t>Этапы практики</w:t>
            </w:r>
          </w:p>
        </w:tc>
        <w:tc>
          <w:tcPr>
            <w:tcW w:w="4718" w:type="dxa"/>
            <w:gridSpan w:val="2"/>
            <w:shd w:val="clear" w:color="auto" w:fill="auto"/>
          </w:tcPr>
          <w:p w14:paraId="290CAE38" w14:textId="77777777" w:rsidR="00591D71" w:rsidRPr="009B590F" w:rsidRDefault="00591D71" w:rsidP="00677463">
            <w:pPr>
              <w:ind w:firstLine="0"/>
              <w:jc w:val="center"/>
              <w:rPr>
                <w:b/>
                <w:sz w:val="22"/>
                <w:szCs w:val="22"/>
              </w:rPr>
            </w:pPr>
            <w:r w:rsidRPr="009B590F">
              <w:rPr>
                <w:b/>
                <w:sz w:val="22"/>
                <w:szCs w:val="22"/>
              </w:rPr>
              <w:t xml:space="preserve">Содержание выполняемых работ и заданий </w:t>
            </w:r>
          </w:p>
        </w:tc>
        <w:tc>
          <w:tcPr>
            <w:tcW w:w="1464" w:type="dxa"/>
            <w:shd w:val="clear" w:color="auto" w:fill="auto"/>
          </w:tcPr>
          <w:p w14:paraId="6684681E" w14:textId="77777777" w:rsidR="00591D71" w:rsidRPr="009B590F" w:rsidRDefault="00591D71" w:rsidP="00677463">
            <w:pPr>
              <w:ind w:firstLine="0"/>
              <w:jc w:val="center"/>
              <w:rPr>
                <w:b/>
                <w:sz w:val="22"/>
                <w:szCs w:val="22"/>
              </w:rPr>
            </w:pPr>
            <w:r w:rsidRPr="009B590F">
              <w:rPr>
                <w:b/>
                <w:sz w:val="22"/>
                <w:szCs w:val="22"/>
              </w:rPr>
              <w:t>Сроки в</w:t>
            </w:r>
            <w:r w:rsidRPr="009B590F">
              <w:rPr>
                <w:b/>
                <w:sz w:val="22"/>
                <w:szCs w:val="22"/>
              </w:rPr>
              <w:t>ы</w:t>
            </w:r>
            <w:r w:rsidRPr="009B590F">
              <w:rPr>
                <w:b/>
                <w:sz w:val="22"/>
                <w:szCs w:val="22"/>
              </w:rPr>
              <w:t>полнения</w:t>
            </w:r>
          </w:p>
        </w:tc>
        <w:tc>
          <w:tcPr>
            <w:tcW w:w="1506" w:type="dxa"/>
          </w:tcPr>
          <w:p w14:paraId="009B3592" w14:textId="77777777" w:rsidR="00591D71" w:rsidRPr="009B590F" w:rsidRDefault="00591D71" w:rsidP="00677463">
            <w:pPr>
              <w:ind w:firstLine="0"/>
              <w:jc w:val="center"/>
              <w:rPr>
                <w:b/>
                <w:sz w:val="22"/>
                <w:szCs w:val="22"/>
              </w:rPr>
            </w:pPr>
            <w:r w:rsidRPr="009B590F">
              <w:rPr>
                <w:b/>
                <w:sz w:val="22"/>
                <w:szCs w:val="22"/>
              </w:rPr>
              <w:t>Форма о</w:t>
            </w:r>
            <w:r w:rsidRPr="009B590F">
              <w:rPr>
                <w:b/>
                <w:sz w:val="22"/>
                <w:szCs w:val="22"/>
              </w:rPr>
              <w:t>т</w:t>
            </w:r>
            <w:r w:rsidRPr="009B590F">
              <w:rPr>
                <w:b/>
                <w:sz w:val="22"/>
                <w:szCs w:val="22"/>
              </w:rPr>
              <w:t>четности</w:t>
            </w:r>
          </w:p>
        </w:tc>
      </w:tr>
      <w:tr w:rsidR="00AC69BD" w:rsidRPr="009B590F" w14:paraId="3EFA63A4" w14:textId="77777777" w:rsidTr="00AC69BD">
        <w:tc>
          <w:tcPr>
            <w:tcW w:w="2096" w:type="dxa"/>
            <w:vMerge w:val="restart"/>
            <w:shd w:val="clear" w:color="auto" w:fill="auto"/>
            <w:vAlign w:val="center"/>
          </w:tcPr>
          <w:p w14:paraId="3546C7E0" w14:textId="77777777" w:rsidR="00AC69BD" w:rsidRPr="009B590F" w:rsidRDefault="00AC69BD" w:rsidP="00AC69BD">
            <w:pPr>
              <w:ind w:firstLine="0"/>
              <w:jc w:val="center"/>
            </w:pPr>
            <w:r w:rsidRPr="00F11174">
              <w:t>Организацио</w:t>
            </w:r>
            <w:r w:rsidRPr="00F11174">
              <w:t>н</w:t>
            </w:r>
            <w:r w:rsidRPr="00F11174">
              <w:t>ный</w:t>
            </w:r>
          </w:p>
        </w:tc>
        <w:tc>
          <w:tcPr>
            <w:tcW w:w="456" w:type="dxa"/>
            <w:shd w:val="clear" w:color="auto" w:fill="auto"/>
          </w:tcPr>
          <w:p w14:paraId="776EAB1F" w14:textId="77777777" w:rsidR="00AC69BD" w:rsidRPr="009B590F" w:rsidRDefault="00AC69BD" w:rsidP="00AC69BD">
            <w:pPr>
              <w:ind w:firstLine="0"/>
            </w:pPr>
            <w:r w:rsidRPr="009B590F">
              <w:t>1</w:t>
            </w:r>
          </w:p>
        </w:tc>
        <w:tc>
          <w:tcPr>
            <w:tcW w:w="4262" w:type="dxa"/>
            <w:shd w:val="clear" w:color="auto" w:fill="auto"/>
          </w:tcPr>
          <w:p w14:paraId="6BA7C0CA" w14:textId="77777777" w:rsidR="00AC69BD" w:rsidRPr="00AC69BD" w:rsidRDefault="00AC69BD" w:rsidP="00AC69BD">
            <w:pPr>
              <w:ind w:firstLine="0"/>
              <w:rPr>
                <w:iCs/>
              </w:rPr>
            </w:pPr>
            <w:r w:rsidRPr="00AC69BD">
              <w:rPr>
                <w:iCs/>
                <w:sz w:val="20"/>
                <w:szCs w:val="20"/>
              </w:rPr>
              <w:t>Прохождение инструктажа по охране труда и технике безопасности</w:t>
            </w:r>
          </w:p>
        </w:tc>
        <w:tc>
          <w:tcPr>
            <w:tcW w:w="1464" w:type="dxa"/>
            <w:shd w:val="clear" w:color="auto" w:fill="auto"/>
          </w:tcPr>
          <w:p w14:paraId="1D9C0164" w14:textId="77777777" w:rsidR="00AC69BD" w:rsidRPr="009B590F" w:rsidRDefault="00AC69BD" w:rsidP="00AC69BD">
            <w:pPr>
              <w:ind w:firstLine="0"/>
            </w:pPr>
          </w:p>
        </w:tc>
        <w:tc>
          <w:tcPr>
            <w:tcW w:w="1506" w:type="dxa"/>
          </w:tcPr>
          <w:p w14:paraId="04EE247C" w14:textId="77777777" w:rsidR="00AC69BD" w:rsidRPr="009B590F" w:rsidRDefault="00AC69BD" w:rsidP="00AC69BD">
            <w:pPr>
              <w:ind w:firstLine="0"/>
            </w:pPr>
            <w:r w:rsidRPr="003C2A6A">
              <w:rPr>
                <w:sz w:val="20"/>
                <w:szCs w:val="20"/>
              </w:rPr>
              <w:t>Ведомость по охране труда</w:t>
            </w:r>
          </w:p>
        </w:tc>
      </w:tr>
      <w:tr w:rsidR="00AC69BD" w:rsidRPr="009B590F" w14:paraId="43C9FFBF" w14:textId="77777777" w:rsidTr="00AC69BD">
        <w:trPr>
          <w:trHeight w:val="268"/>
        </w:trPr>
        <w:tc>
          <w:tcPr>
            <w:tcW w:w="2096" w:type="dxa"/>
            <w:vMerge/>
            <w:shd w:val="clear" w:color="auto" w:fill="auto"/>
          </w:tcPr>
          <w:p w14:paraId="26CD6611" w14:textId="77777777" w:rsidR="00AC69BD" w:rsidRPr="009B590F" w:rsidRDefault="00AC69BD" w:rsidP="00AC69BD">
            <w:pPr>
              <w:ind w:firstLine="0"/>
              <w:jc w:val="center"/>
            </w:pPr>
          </w:p>
        </w:tc>
        <w:tc>
          <w:tcPr>
            <w:tcW w:w="456" w:type="dxa"/>
            <w:shd w:val="clear" w:color="auto" w:fill="auto"/>
          </w:tcPr>
          <w:p w14:paraId="30D16BB3" w14:textId="77777777" w:rsidR="00AC69BD" w:rsidRPr="009B590F" w:rsidRDefault="00AC69BD" w:rsidP="00AC69BD">
            <w:pPr>
              <w:ind w:firstLine="0"/>
            </w:pPr>
            <w:r w:rsidRPr="009B590F">
              <w:t>2</w:t>
            </w:r>
          </w:p>
        </w:tc>
        <w:tc>
          <w:tcPr>
            <w:tcW w:w="4262" w:type="dxa"/>
            <w:shd w:val="clear" w:color="auto" w:fill="auto"/>
            <w:vAlign w:val="center"/>
          </w:tcPr>
          <w:p w14:paraId="6D1D7D7A" w14:textId="77777777" w:rsidR="00AC69BD" w:rsidRPr="00AC69BD" w:rsidRDefault="00AC69BD" w:rsidP="00AC69BD">
            <w:pPr>
              <w:ind w:firstLine="0"/>
              <w:rPr>
                <w:iCs/>
              </w:rPr>
            </w:pPr>
            <w:r w:rsidRPr="00AC69BD">
              <w:rPr>
                <w:iCs/>
                <w:sz w:val="20"/>
                <w:szCs w:val="20"/>
              </w:rPr>
              <w:t>Участие в установочной конференции</w:t>
            </w:r>
          </w:p>
        </w:tc>
        <w:tc>
          <w:tcPr>
            <w:tcW w:w="1464" w:type="dxa"/>
            <w:shd w:val="clear" w:color="auto" w:fill="auto"/>
          </w:tcPr>
          <w:p w14:paraId="1F63AE27" w14:textId="77777777" w:rsidR="00AC69BD" w:rsidRPr="009B590F" w:rsidRDefault="00AC69BD" w:rsidP="00AC69BD">
            <w:pPr>
              <w:ind w:firstLine="0"/>
            </w:pPr>
          </w:p>
        </w:tc>
        <w:tc>
          <w:tcPr>
            <w:tcW w:w="1506" w:type="dxa"/>
          </w:tcPr>
          <w:p w14:paraId="4E1CD952" w14:textId="77777777" w:rsidR="00AC69BD" w:rsidRPr="009B590F" w:rsidRDefault="00AC69BD" w:rsidP="00AC69BD">
            <w:pPr>
              <w:ind w:firstLine="0"/>
            </w:pPr>
            <w:r>
              <w:rPr>
                <w:sz w:val="20"/>
                <w:szCs w:val="20"/>
              </w:rPr>
              <w:t>Собеседование</w:t>
            </w:r>
          </w:p>
        </w:tc>
      </w:tr>
      <w:tr w:rsidR="00AC69BD" w:rsidRPr="009B590F" w14:paraId="08E76EA5" w14:textId="77777777" w:rsidTr="00AC69BD">
        <w:tc>
          <w:tcPr>
            <w:tcW w:w="2096" w:type="dxa"/>
            <w:vMerge w:val="restart"/>
            <w:shd w:val="clear" w:color="auto" w:fill="auto"/>
            <w:vAlign w:val="center"/>
          </w:tcPr>
          <w:p w14:paraId="37651DE0" w14:textId="77777777" w:rsidR="00AC69BD" w:rsidRPr="009B590F" w:rsidRDefault="00AC69BD" w:rsidP="00AC69BD">
            <w:pPr>
              <w:ind w:firstLine="0"/>
              <w:jc w:val="center"/>
            </w:pPr>
            <w:r w:rsidRPr="00F11174">
              <w:t>Осно</w:t>
            </w:r>
            <w:r w:rsidRPr="00F11174">
              <w:t>в</w:t>
            </w:r>
            <w:r w:rsidRPr="00F11174">
              <w:t>ной</w:t>
            </w:r>
          </w:p>
        </w:tc>
        <w:tc>
          <w:tcPr>
            <w:tcW w:w="456" w:type="dxa"/>
            <w:shd w:val="clear" w:color="auto" w:fill="auto"/>
          </w:tcPr>
          <w:p w14:paraId="3D37EBE6" w14:textId="77777777" w:rsidR="00AC69BD" w:rsidRPr="00AC69BD" w:rsidRDefault="00AC69BD" w:rsidP="00AC69BD">
            <w:pPr>
              <w:ind w:firstLine="0"/>
            </w:pPr>
            <w:r w:rsidRPr="00AC69BD">
              <w:rPr>
                <w:sz w:val="20"/>
                <w:szCs w:val="20"/>
              </w:rPr>
              <w:t>1</w:t>
            </w:r>
          </w:p>
        </w:tc>
        <w:tc>
          <w:tcPr>
            <w:tcW w:w="4262" w:type="dxa"/>
            <w:shd w:val="clear" w:color="auto" w:fill="auto"/>
          </w:tcPr>
          <w:p w14:paraId="2561A202" w14:textId="77777777" w:rsidR="00AC69BD" w:rsidRPr="00AC69BD" w:rsidRDefault="00AC69BD" w:rsidP="00AC69BD">
            <w:pPr>
              <w:ind w:firstLine="0"/>
            </w:pPr>
            <w:r w:rsidRPr="00AC69BD">
              <w:rPr>
                <w:sz w:val="20"/>
                <w:szCs w:val="20"/>
              </w:rPr>
              <w:t>Консультации руководител</w:t>
            </w:r>
            <w:r w:rsidR="006B4FE6">
              <w:rPr>
                <w:sz w:val="20"/>
                <w:szCs w:val="20"/>
              </w:rPr>
              <w:t>я</w:t>
            </w:r>
            <w:r w:rsidRPr="00AC69BD">
              <w:rPr>
                <w:sz w:val="20"/>
                <w:szCs w:val="20"/>
              </w:rPr>
              <w:t xml:space="preserve"> практики от университета</w:t>
            </w:r>
          </w:p>
        </w:tc>
        <w:tc>
          <w:tcPr>
            <w:tcW w:w="1464" w:type="dxa"/>
            <w:shd w:val="clear" w:color="auto" w:fill="auto"/>
          </w:tcPr>
          <w:p w14:paraId="2D90FD32" w14:textId="77777777" w:rsidR="00AC69BD" w:rsidRPr="009B590F" w:rsidRDefault="00AC69BD" w:rsidP="00AC69BD">
            <w:pPr>
              <w:ind w:firstLine="0"/>
            </w:pPr>
          </w:p>
        </w:tc>
        <w:tc>
          <w:tcPr>
            <w:tcW w:w="1506" w:type="dxa"/>
          </w:tcPr>
          <w:p w14:paraId="2E4E322B" w14:textId="77777777" w:rsidR="00AC69BD" w:rsidRPr="009B590F" w:rsidRDefault="00AC69BD" w:rsidP="00AC69BD">
            <w:pPr>
              <w:ind w:firstLine="0"/>
            </w:pPr>
            <w:r w:rsidRPr="003C2A6A">
              <w:rPr>
                <w:sz w:val="20"/>
                <w:szCs w:val="20"/>
              </w:rPr>
              <w:t>Собеседование</w:t>
            </w:r>
          </w:p>
        </w:tc>
      </w:tr>
      <w:tr w:rsidR="00AC69BD" w:rsidRPr="009B590F" w14:paraId="5611939B" w14:textId="77777777" w:rsidTr="00AC69BD">
        <w:tc>
          <w:tcPr>
            <w:tcW w:w="2096" w:type="dxa"/>
            <w:vMerge/>
            <w:shd w:val="clear" w:color="auto" w:fill="auto"/>
          </w:tcPr>
          <w:p w14:paraId="318C6D4F" w14:textId="77777777" w:rsidR="00AC69BD" w:rsidRPr="009B590F" w:rsidRDefault="00AC69BD" w:rsidP="00AC69BD">
            <w:pPr>
              <w:ind w:firstLine="0"/>
              <w:jc w:val="center"/>
            </w:pPr>
          </w:p>
        </w:tc>
        <w:tc>
          <w:tcPr>
            <w:tcW w:w="456" w:type="dxa"/>
            <w:shd w:val="clear" w:color="auto" w:fill="auto"/>
          </w:tcPr>
          <w:p w14:paraId="734A4078" w14:textId="77777777" w:rsidR="00AC69BD" w:rsidRPr="00AC69BD" w:rsidRDefault="00AC69BD" w:rsidP="00AC69BD">
            <w:pPr>
              <w:ind w:firstLine="0"/>
            </w:pPr>
            <w:r w:rsidRPr="00AC69BD">
              <w:rPr>
                <w:sz w:val="20"/>
                <w:szCs w:val="20"/>
              </w:rPr>
              <w:t>2</w:t>
            </w:r>
          </w:p>
        </w:tc>
        <w:tc>
          <w:tcPr>
            <w:tcW w:w="4262" w:type="dxa"/>
            <w:shd w:val="clear" w:color="auto" w:fill="auto"/>
          </w:tcPr>
          <w:p w14:paraId="02983475" w14:textId="77777777" w:rsidR="00AC69BD" w:rsidRPr="00AC69BD" w:rsidRDefault="00AC69BD" w:rsidP="001235C1">
            <w:pPr>
              <w:ind w:firstLine="0"/>
            </w:pPr>
            <w:r w:rsidRPr="00AC69BD">
              <w:rPr>
                <w:sz w:val="20"/>
                <w:szCs w:val="20"/>
              </w:rPr>
              <w:t xml:space="preserve">Проектирование и реализация </w:t>
            </w:r>
            <w:r>
              <w:rPr>
                <w:sz w:val="20"/>
                <w:szCs w:val="20"/>
              </w:rPr>
              <w:t xml:space="preserve">прототипа; подготовка данных; в</w:t>
            </w:r>
            <w:r w:rsidR="001235C1">
              <w:rPr>
                <w:sz w:val="20"/>
                <w:szCs w:val="20"/>
              </w:rPr>
              <w:t xml:space="preserve"/>
            </w:r>
            <w:r w:rsidRPr="00AC69BD">
              <w:rPr>
                <w:sz w:val="20"/>
                <w:szCs w:val="20"/>
              </w:rPr>
              <w:t xml:space="preserve">едение отчетной документации</w:t>
            </w:r>
          </w:p>
        </w:tc>
        <w:tc>
          <w:tcPr>
            <w:tcW w:w="1464" w:type="dxa"/>
            <w:shd w:val="clear" w:color="auto" w:fill="auto"/>
          </w:tcPr>
          <w:p w14:paraId="24211F88" w14:textId="77777777" w:rsidR="00AC69BD" w:rsidRPr="009B590F" w:rsidRDefault="00AC69BD" w:rsidP="00AC69BD">
            <w:pPr>
              <w:ind w:firstLine="0"/>
            </w:pPr>
          </w:p>
        </w:tc>
        <w:tc>
          <w:tcPr>
            <w:tcW w:w="1506" w:type="dxa"/>
          </w:tcPr>
          <w:p w14:paraId="25C372A3" w14:textId="77777777" w:rsidR="00AC69BD" w:rsidRPr="009B590F" w:rsidRDefault="00AC69BD" w:rsidP="00AC69BD">
            <w:pPr>
              <w:ind w:firstLine="0"/>
            </w:pPr>
            <w:r>
              <w:rPr>
                <w:sz w:val="20"/>
                <w:szCs w:val="20"/>
              </w:rPr>
              <w:t>Отчет</w:t>
            </w:r>
          </w:p>
        </w:tc>
      </w:tr>
      <w:tr w:rsidR="00AC69BD" w:rsidRPr="009B590F" w14:paraId="24D3B5EA" w14:textId="77777777" w:rsidTr="00AC69BD">
        <w:tc>
          <w:tcPr>
            <w:tcW w:w="2096" w:type="dxa"/>
            <w:vMerge/>
            <w:shd w:val="clear" w:color="auto" w:fill="auto"/>
          </w:tcPr>
          <w:p w14:paraId="7B588A94" w14:textId="77777777" w:rsidR="00AC69BD" w:rsidRPr="009B590F" w:rsidRDefault="00AC69BD" w:rsidP="00AC69BD">
            <w:pPr>
              <w:ind w:firstLine="0"/>
              <w:jc w:val="center"/>
            </w:pPr>
          </w:p>
        </w:tc>
        <w:tc>
          <w:tcPr>
            <w:tcW w:w="456" w:type="dxa"/>
            <w:shd w:val="clear" w:color="auto" w:fill="auto"/>
          </w:tcPr>
          <w:p w14:paraId="0EC957D7" w14:textId="77777777" w:rsidR="00AC69BD" w:rsidRPr="00AC69BD" w:rsidRDefault="00AC69BD" w:rsidP="00AC69BD">
            <w:pPr>
              <w:ind w:firstLine="0"/>
            </w:pPr>
            <w:r w:rsidRPr="00AC69BD">
              <w:rPr>
                <w:sz w:val="20"/>
                <w:szCs w:val="20"/>
              </w:rPr>
              <w:t>3</w:t>
            </w:r>
          </w:p>
        </w:tc>
        <w:tc>
          <w:tcPr>
            <w:tcW w:w="4262" w:type="dxa"/>
            <w:shd w:val="clear" w:color="auto" w:fill="auto"/>
          </w:tcPr>
          <w:p w14:paraId="5D3B812F" w14:textId="77777777" w:rsidR="00AC69BD" w:rsidRPr="00AC69BD" w:rsidRDefault="00AC69BD" w:rsidP="00AC69BD">
            <w:pPr>
              <w:ind w:firstLine="0"/>
            </w:pPr>
            <w:r w:rsidRPr="00AC69BD">
              <w:rPr>
                <w:sz w:val="20"/>
                <w:szCs w:val="20"/>
              </w:rPr>
              <w:t xml:space="preserve">Реализация простой нейронной модели, изменение алгоритма обучения и архитектуры, сравнение вариантов</w:t>
            </w:r>
          </w:p>
        </w:tc>
        <w:tc>
          <w:tcPr>
            <w:tcW w:w="1464" w:type="dxa"/>
            <w:shd w:val="clear" w:color="auto" w:fill="auto"/>
          </w:tcPr>
          <w:p w14:paraId="4ED7DD1D" w14:textId="77777777" w:rsidR="00AC69BD" w:rsidRPr="009B590F" w:rsidRDefault="00AC69BD" w:rsidP="00AC69BD">
            <w:pPr>
              <w:ind w:firstLine="0"/>
            </w:pPr>
          </w:p>
        </w:tc>
        <w:tc>
          <w:tcPr>
            <w:tcW w:w="1506" w:type="dxa"/>
          </w:tcPr>
          <w:p w14:paraId="4A4A70BC" w14:textId="77777777" w:rsidR="00AC69BD" w:rsidRPr="009B590F" w:rsidRDefault="00AC69BD" w:rsidP="00AC69BD">
            <w:pPr>
              <w:ind w:firstLine="0"/>
            </w:pPr>
            <w:r w:rsidRPr="003C2A6A">
              <w:rPr>
                <w:sz w:val="20"/>
                <w:szCs w:val="20"/>
              </w:rPr>
              <w:t xml:space="preserve">Код, контрольные результаты</w:t>
            </w:r>
          </w:p>
        </w:tc>
      </w:tr>
      <w:tr w:rsidR="00A2631C" w:rsidRPr="009B590F" w14:paraId="5B6D0133" w14:textId="77777777" w:rsidTr="00A2631C">
        <w:trPr>
          <w:trHeight w:val="284"/>
        </w:trPr>
        <w:tc>
          <w:tcPr>
            <w:tcW w:w="2096" w:type="dxa"/>
            <w:vMerge/>
            <w:shd w:val="clear" w:color="auto" w:fill="auto"/>
          </w:tcPr>
          <w:p w14:paraId="68F68EC6" w14:textId="77777777" w:rsidR="00A2631C" w:rsidRPr="009B590F" w:rsidRDefault="00A2631C" w:rsidP="00AC69BD">
            <w:pPr>
              <w:ind w:firstLine="0"/>
              <w:jc w:val="center"/>
            </w:pPr>
          </w:p>
        </w:tc>
        <w:tc>
          <w:tcPr>
            <w:tcW w:w="456" w:type="dxa"/>
            <w:shd w:val="clear" w:color="auto" w:fill="auto"/>
          </w:tcPr>
          <w:p w14:paraId="55D027AE" w14:textId="77777777" w:rsidR="00A2631C" w:rsidRPr="00AC69BD" w:rsidRDefault="00A2631C" w:rsidP="00A2631C">
            <w:pPr>
              <w:ind w:firstLine="0"/>
            </w:pPr>
            <w:r w:rsidRPr="00AC69BD">
              <w:rPr>
                <w:sz w:val="20"/>
                <w:szCs w:val="20"/>
              </w:rPr>
              <w:t>4</w:t>
            </w:r>
          </w:p>
        </w:tc>
        <w:tc>
          <w:tcPr>
            <w:tcW w:w="4262" w:type="dxa"/>
            <w:shd w:val="clear" w:color="auto" w:fill="auto"/>
          </w:tcPr>
          <w:p w14:paraId="2D8F31AD" w14:textId="77777777" w:rsidR="00A2631C" w:rsidRPr="00AC69BD" w:rsidRDefault="00A2631C" w:rsidP="00AC69BD">
            <w:pPr>
              <w:ind w:firstLine="0"/>
              <w:rPr>
                <w:sz w:val="20"/>
                <w:szCs w:val="20"/>
              </w:rPr>
            </w:pPr>
            <w:r w:rsidRPr="00AC69BD">
              <w:rPr>
                <w:sz w:val="20"/>
                <w:szCs w:val="20"/>
              </w:rPr>
              <w:t xml:space="preserve">Проверка, установка и сопровождение прототипа; исправление дефекта</w:t>
            </w:r>
          </w:p>
        </w:tc>
        <w:tc>
          <w:tcPr>
            <w:tcW w:w="1464" w:type="dxa"/>
            <w:shd w:val="clear" w:color="auto" w:fill="auto"/>
          </w:tcPr>
          <w:p w14:paraId="6971902A" w14:textId="77777777" w:rsidR="00A2631C" w:rsidRPr="009B590F" w:rsidRDefault="00A2631C" w:rsidP="00AC69BD">
            <w:pPr>
              <w:ind w:firstLine="0"/>
            </w:pPr>
          </w:p>
        </w:tc>
        <w:tc>
          <w:tcPr>
            <w:tcW w:w="1506" w:type="dxa"/>
          </w:tcPr>
          <w:p w14:paraId="44B47EB0" w14:textId="77777777" w:rsidR="00A2631C" w:rsidRPr="009B590F" w:rsidRDefault="00A2631C" w:rsidP="00AC69BD">
            <w:pPr>
              <w:ind w:firstLine="0"/>
            </w:pPr>
            <w:r w:rsidRPr="003C2A6A">
              <w:rPr>
                <w:sz w:val="20"/>
                <w:szCs w:val="20"/>
              </w:rPr>
              <w:t xml:space="preserve">Протокол проверок, журнал изменений</w:t>
            </w:r>
          </w:p>
        </w:tc>
      </w:tr>
      <w:tr w:rsidR="00A2631C" w:rsidRPr="009B590F" w14:paraId="307D5F81" w14:textId="77777777" w:rsidTr="00AC69BD">
        <w:tc>
          <w:tcPr>
            <w:tcW w:w="2096" w:type="dxa"/>
            <w:vMerge w:val="restart"/>
            <w:shd w:val="clear" w:color="auto" w:fill="auto"/>
            <w:vAlign w:val="center"/>
          </w:tcPr>
          <w:p w14:paraId="7FD3E481" w14:textId="77777777" w:rsidR="00A2631C" w:rsidRPr="009B590F" w:rsidRDefault="00A2631C" w:rsidP="00A2631C">
            <w:pPr>
              <w:ind w:firstLine="0"/>
              <w:jc w:val="center"/>
            </w:pPr>
            <w:r w:rsidRPr="00F11174">
              <w:t>Заключител</w:t>
            </w:r>
            <w:r w:rsidRPr="00F11174">
              <w:t>ь</w:t>
            </w:r>
            <w:r w:rsidRPr="00F11174">
              <w:t>ный</w:t>
            </w:r>
          </w:p>
        </w:tc>
        <w:tc>
          <w:tcPr>
            <w:tcW w:w="456" w:type="dxa"/>
            <w:shd w:val="clear" w:color="auto" w:fill="auto"/>
          </w:tcPr>
          <w:p w14:paraId="7EF2270A" w14:textId="77777777" w:rsidR="00A2631C" w:rsidRPr="009B590F" w:rsidRDefault="00A2631C" w:rsidP="00A2631C">
            <w:pPr>
              <w:ind w:firstLine="0"/>
            </w:pPr>
            <w:r w:rsidRPr="003C2A6A">
              <w:rPr>
                <w:sz w:val="20"/>
                <w:szCs w:val="20"/>
              </w:rPr>
              <w:t>1</w:t>
            </w:r>
          </w:p>
        </w:tc>
        <w:tc>
          <w:tcPr>
            <w:tcW w:w="4262" w:type="dxa"/>
            <w:shd w:val="clear" w:color="auto" w:fill="auto"/>
          </w:tcPr>
          <w:p w14:paraId="2AD0A657" w14:textId="77777777" w:rsidR="00A2631C" w:rsidRPr="00AC69BD" w:rsidRDefault="00A2631C" w:rsidP="00A2631C">
            <w:pPr>
              <w:ind w:firstLine="0"/>
              <w:rPr>
                <w:iCs/>
              </w:rPr>
            </w:pPr>
            <w:r w:rsidRPr="003C2A6A">
              <w:rPr>
                <w:sz w:val="20"/>
                <w:szCs w:val="20"/>
              </w:rPr>
              <w:t>Подготовка отчета об итогах практики</w:t>
            </w:r>
          </w:p>
        </w:tc>
        <w:tc>
          <w:tcPr>
            <w:tcW w:w="1464" w:type="dxa"/>
            <w:shd w:val="clear" w:color="auto" w:fill="auto"/>
          </w:tcPr>
          <w:p w14:paraId="218A2D40" w14:textId="77777777" w:rsidR="00A2631C" w:rsidRPr="009B590F" w:rsidRDefault="00A2631C" w:rsidP="00A2631C">
            <w:pPr>
              <w:ind w:firstLine="0"/>
            </w:pPr>
          </w:p>
        </w:tc>
        <w:tc>
          <w:tcPr>
            <w:tcW w:w="1506" w:type="dxa"/>
          </w:tcPr>
          <w:p w14:paraId="4CF6BB54" w14:textId="77777777" w:rsidR="00A2631C" w:rsidRPr="009B590F" w:rsidRDefault="00A2631C" w:rsidP="00A2631C">
            <w:pPr>
              <w:ind w:firstLine="0"/>
            </w:pPr>
            <w:r w:rsidRPr="003C2A6A">
              <w:rPr>
                <w:sz w:val="20"/>
                <w:szCs w:val="20"/>
              </w:rPr>
              <w:t>Отчётная документация</w:t>
            </w:r>
          </w:p>
        </w:tc>
      </w:tr>
      <w:tr w:rsidR="00A2631C" w:rsidRPr="009B590F" w14:paraId="49FBC871" w14:textId="77777777" w:rsidTr="00AC69BD">
        <w:tc>
          <w:tcPr>
            <w:tcW w:w="2096" w:type="dxa"/>
            <w:vMerge/>
            <w:shd w:val="clear" w:color="auto" w:fill="auto"/>
          </w:tcPr>
          <w:p w14:paraId="54C5B779" w14:textId="77777777" w:rsidR="00A2631C" w:rsidRPr="009B590F" w:rsidRDefault="00A2631C" w:rsidP="00A2631C">
            <w:pPr>
              <w:ind w:firstLine="0"/>
              <w:jc w:val="center"/>
            </w:pPr>
          </w:p>
        </w:tc>
        <w:tc>
          <w:tcPr>
            <w:tcW w:w="456" w:type="dxa"/>
            <w:shd w:val="clear" w:color="auto" w:fill="auto"/>
          </w:tcPr>
          <w:p w14:paraId="401C6E1B" w14:textId="77777777" w:rsidR="00A2631C" w:rsidRPr="009B590F" w:rsidRDefault="00A2631C" w:rsidP="00A2631C">
            <w:pPr>
              <w:ind w:firstLine="0"/>
            </w:pPr>
            <w:r w:rsidRPr="003C2A6A">
              <w:rPr>
                <w:sz w:val="20"/>
                <w:szCs w:val="20"/>
              </w:rPr>
              <w:t>2</w:t>
            </w:r>
          </w:p>
        </w:tc>
        <w:tc>
          <w:tcPr>
            <w:tcW w:w="4262" w:type="dxa"/>
            <w:shd w:val="clear" w:color="auto" w:fill="auto"/>
          </w:tcPr>
          <w:p w14:paraId="1DB8D0C9" w14:textId="77777777" w:rsidR="00A2631C" w:rsidRPr="00AC69BD" w:rsidRDefault="00A2631C" w:rsidP="00A2631C">
            <w:pPr>
              <w:ind w:firstLine="0"/>
              <w:rPr>
                <w:iCs/>
              </w:rPr>
            </w:pPr>
            <w:r w:rsidRPr="003C2A6A">
              <w:rPr>
                <w:i/>
                <w:sz w:val="20"/>
                <w:szCs w:val="20"/>
              </w:rPr>
              <w:t>Участие в итоговой конференции</w:t>
            </w:r>
          </w:p>
        </w:tc>
        <w:tc>
          <w:tcPr>
            <w:tcW w:w="1464" w:type="dxa"/>
            <w:shd w:val="clear" w:color="auto" w:fill="auto"/>
          </w:tcPr>
          <w:p w14:paraId="562E73BA" w14:textId="77777777" w:rsidR="00A2631C" w:rsidRPr="009B590F" w:rsidRDefault="00A2631C" w:rsidP="00A2631C">
            <w:pPr>
              <w:ind w:firstLine="0"/>
            </w:pPr>
          </w:p>
        </w:tc>
        <w:tc>
          <w:tcPr>
            <w:tcW w:w="1506" w:type="dxa"/>
          </w:tcPr>
          <w:p w14:paraId="4F1A9610" w14:textId="77777777" w:rsidR="00A2631C" w:rsidRPr="009B590F" w:rsidRDefault="00A2631C" w:rsidP="00A2631C">
            <w:pPr>
              <w:ind w:firstLine="0"/>
            </w:pPr>
            <w:r w:rsidRPr="003C2A6A">
              <w:rPr>
                <w:sz w:val="20"/>
                <w:szCs w:val="20"/>
              </w:rPr>
              <w:t>Защита отчета</w:t>
            </w:r>
          </w:p>
        </w:tc>
      </w:tr>
      <w:tr w:rsidR="00A2631C" w:rsidRPr="009B590F" w14:paraId="46F233AB" w14:textId="77777777" w:rsidTr="00AC69BD">
        <w:tc>
          <w:tcPr>
            <w:tcW w:w="2096" w:type="dxa"/>
            <w:vMerge/>
            <w:shd w:val="clear" w:color="auto" w:fill="auto"/>
          </w:tcPr>
          <w:p w14:paraId="5B456EB7" w14:textId="77777777" w:rsidR="00A2631C" w:rsidRPr="009B590F" w:rsidRDefault="00A2631C" w:rsidP="00A2631C">
            <w:pPr>
              <w:ind w:firstLine="0"/>
              <w:jc w:val="center"/>
            </w:pPr>
          </w:p>
        </w:tc>
        <w:tc>
          <w:tcPr>
            <w:tcW w:w="456" w:type="dxa"/>
            <w:shd w:val="clear" w:color="auto" w:fill="auto"/>
          </w:tcPr>
          <w:p w14:paraId="11B55041" w14:textId="77777777" w:rsidR="00A2631C" w:rsidRPr="009B590F" w:rsidRDefault="00A2631C" w:rsidP="00A2631C">
            <w:pPr>
              <w:ind w:firstLine="0"/>
            </w:pPr>
            <w:r w:rsidRPr="003C2A6A">
              <w:rPr>
                <w:sz w:val="20"/>
                <w:szCs w:val="20"/>
              </w:rPr>
              <w:t>3</w:t>
            </w:r>
          </w:p>
        </w:tc>
        <w:tc>
          <w:tcPr>
            <w:tcW w:w="4262" w:type="dxa"/>
            <w:shd w:val="clear" w:color="auto" w:fill="auto"/>
          </w:tcPr>
          <w:p w14:paraId="73D4850F" w14:textId="77777777" w:rsidR="00A2631C" w:rsidRPr="00AC69BD" w:rsidRDefault="00A2631C" w:rsidP="00A2631C">
            <w:pPr>
              <w:ind w:firstLine="0"/>
              <w:rPr>
                <w:iCs/>
              </w:rPr>
            </w:pPr>
            <w:r w:rsidRPr="003C2A6A">
              <w:rPr>
                <w:i/>
                <w:sz w:val="20"/>
                <w:szCs w:val="20"/>
              </w:rPr>
              <w:t>Прохождение промежуточной аттестации</w:t>
            </w:r>
          </w:p>
        </w:tc>
        <w:tc>
          <w:tcPr>
            <w:tcW w:w="1464" w:type="dxa"/>
            <w:shd w:val="clear" w:color="auto" w:fill="auto"/>
          </w:tcPr>
          <w:p w14:paraId="3B017A2C" w14:textId="77777777" w:rsidR="00A2631C" w:rsidRPr="009B590F" w:rsidRDefault="00A2631C" w:rsidP="00A2631C">
            <w:pPr>
              <w:ind w:firstLine="0"/>
            </w:pPr>
          </w:p>
        </w:tc>
        <w:tc>
          <w:tcPr>
            <w:tcW w:w="1506" w:type="dxa"/>
          </w:tcPr>
          <w:p w14:paraId="42B8CF36" w14:textId="77777777" w:rsidR="00A2631C" w:rsidRPr="009B590F" w:rsidRDefault="00A2631C" w:rsidP="00A2631C">
            <w:pPr>
              <w:ind w:firstLine="0"/>
            </w:pPr>
            <w:r w:rsidRPr="003C2A6A">
              <w:rPr>
                <w:sz w:val="20"/>
                <w:szCs w:val="20"/>
              </w:rPr>
              <w:t>Зачёт</w:t>
            </w:r>
            <w:r>
              <w:rPr>
                <w:sz w:val="20"/>
                <w:szCs w:val="20"/>
              </w:rPr>
              <w:t xml:space="preserve"> с оценкой</w:t>
            </w:r>
          </w:p>
        </w:tc>
      </w:tr>
    </w:tbl>
    <w:p w14:paraId="54B4F3EC" w14:textId="77777777" w:rsidR="00591D71" w:rsidRPr="009B590F" w:rsidRDefault="00591D71" w:rsidP="00591D71">
      <w:pPr>
        <w:ind w:firstLine="0"/>
        <w:rPr>
          <w:b/>
          <w:u w:val="single"/>
        </w:rPr>
      </w:pPr>
    </w:p>
    <w:p w14:paraId="3CFE858B" w14:textId="77777777" w:rsidR="00C73321" w:rsidRPr="00776B97" w:rsidRDefault="00C73321" w:rsidP="00C73321">
      <w:pPr>
        <w:pStyle w:val="NoSpacing"/>
        <w:rPr>
          <w:rFonts w:ascii="Times New Roman" w:hAnsi="Times New Roman"/>
          <w:sz w:val="24"/>
          <w:szCs w:val="24"/>
          <w:lang w:eastAsia="ru-RU"/>
        </w:rPr>
      </w:pPr>
      <w:r w:rsidRPr="00776B97">
        <w:rPr>
          <w:rFonts w:ascii="Times New Roman" w:hAnsi="Times New Roman"/>
          <w:sz w:val="24"/>
          <w:szCs w:val="24"/>
          <w:lang w:eastAsia="ru-RU"/>
        </w:rPr>
        <w:t xml:space="preserve">Руководитель практики </w:t>
      </w:r>
    </w:p>
    <w:p w14:paraId="0B55F30D" w14:textId="77777777" w:rsidR="00C73321" w:rsidRPr="001E6964" w:rsidRDefault="00C73321" w:rsidP="00C73321">
      <w:pPr>
        <w:pStyle w:val="NoSpacing"/>
        <w:rPr>
          <w:rFonts w:ascii="Times New Roman" w:hAnsi="Times New Roman"/>
          <w:lang w:eastAsia="ru-RU"/>
        </w:rPr>
      </w:pPr>
      <w:r w:rsidRPr="00776B97">
        <w:rPr>
          <w:rFonts w:ascii="Times New Roman" w:hAnsi="Times New Roman"/>
          <w:sz w:val="24"/>
          <w:szCs w:val="24"/>
          <w:lang w:eastAsia="ru-RU"/>
        </w:rPr>
        <w:t>от РГУ имени С.А.Есенина</w:t>
      </w:r>
      <w:r w:rsidRPr="001E6964">
        <w:rPr>
          <w:rFonts w:ascii="Times New Roman" w:hAnsi="Times New Roman"/>
          <w:lang w:eastAsia="ru-RU"/>
        </w:rPr>
        <w:t xml:space="preserve"> </w:t>
      </w:r>
      <w:r>
        <w:rPr>
          <w:rFonts w:ascii="Times New Roman" w:hAnsi="Times New Roman"/>
          <w:lang w:eastAsia="ru-RU"/>
        </w:rPr>
        <w:t>_________________________          _____________________________</w:t>
      </w:r>
    </w:p>
    <w:p w14:paraId="7B59ED1F" w14:textId="77777777" w:rsidR="00C73321" w:rsidRPr="001E6964" w:rsidRDefault="00C73321" w:rsidP="00C73321">
      <w:pPr>
        <w:pStyle w:val="NoSpacing"/>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43EAAF54" w14:textId="77777777" w:rsidR="00C73321" w:rsidRPr="001E6964" w:rsidRDefault="00C73321" w:rsidP="00C73321">
      <w:pPr>
        <w:pStyle w:val="NoSpacing"/>
        <w:rPr>
          <w:rFonts w:ascii="Times New Roman" w:hAnsi="Times New Roman"/>
          <w:sz w:val="28"/>
          <w:szCs w:val="28"/>
          <w:lang w:eastAsia="ru-RU"/>
        </w:rPr>
      </w:pPr>
      <w:r w:rsidRPr="001E6964">
        <w:rPr>
          <w:rFonts w:ascii="Times New Roman" w:hAnsi="Times New Roman"/>
          <w:lang w:eastAsia="ru-RU"/>
        </w:rPr>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______________________</w:t>
      </w:r>
    </w:p>
    <w:p w14:paraId="1D55071A" w14:textId="77777777" w:rsidR="00C73321" w:rsidRPr="002730C6" w:rsidRDefault="00C73321" w:rsidP="00C73321">
      <w:pPr>
        <w:pStyle w:val="NoSpacing"/>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61FE4543" w14:textId="77777777" w:rsidR="00C73321" w:rsidRDefault="00C73321" w:rsidP="00C73321">
      <w:r>
        <w:rPr>
          <w:color w:val="000000"/>
        </w:rPr>
        <w:t>«____»___________ 20___г.</w:t>
      </w:r>
    </w:p>
    <w:p w14:paraId="72B40CDA" w14:textId="77777777" w:rsidR="00A2631C" w:rsidRPr="007878BE" w:rsidRDefault="00C73321" w:rsidP="00A2631C">
      <w:pPr>
        <w:pStyle w:val="Standard"/>
        <w:jc w:val="right"/>
        <w:rPr>
          <w:b/>
          <w:i/>
        </w:rPr>
      </w:pPr>
      <w:r>
        <w:rPr>
          <w:b/>
          <w:i/>
        </w:rPr>
        <w:br w:type="page"/>
      </w:r>
      <w:r w:rsidR="00A2631C" w:rsidRPr="007878BE">
        <w:rPr>
          <w:b/>
          <w:i/>
        </w:rPr>
        <w:lastRenderedPageBreak/>
        <w:t xml:space="preserve">Приложение </w:t>
      </w:r>
      <w:r w:rsidR="00A2631C">
        <w:rPr>
          <w:b/>
          <w:i/>
        </w:rPr>
        <w:t>1.2</w:t>
      </w:r>
    </w:p>
    <w:p w14:paraId="005E0E85" w14:textId="77777777" w:rsidR="00A2631C" w:rsidRPr="002730C6" w:rsidRDefault="00A2631C" w:rsidP="00A2631C">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335FB997" w14:textId="77777777" w:rsidR="00A2631C" w:rsidRPr="002730C6" w:rsidRDefault="00A2631C" w:rsidP="00A2631C">
      <w:pPr>
        <w:jc w:val="center"/>
        <w:rPr>
          <w:sz w:val="22"/>
        </w:rPr>
      </w:pPr>
      <w:r w:rsidRPr="002730C6">
        <w:rPr>
          <w:sz w:val="22"/>
        </w:rPr>
        <w:t>ФЕДЕРАЛЬНОЕ ГОСУДАРСТВЕННОЕ БЮДЖЕТНОЕ ОБРАЗОВАТЕЛЬНОЕ</w:t>
      </w:r>
    </w:p>
    <w:p w14:paraId="7A5FB550" w14:textId="77777777" w:rsidR="00A2631C" w:rsidRPr="002730C6" w:rsidRDefault="00A2631C" w:rsidP="00A2631C">
      <w:pPr>
        <w:jc w:val="center"/>
        <w:rPr>
          <w:sz w:val="22"/>
        </w:rPr>
      </w:pPr>
      <w:r w:rsidRPr="002730C6">
        <w:rPr>
          <w:sz w:val="22"/>
        </w:rPr>
        <w:t>УЧРЕЖДЕНИЕ ВЫСШЕГО ОБРАЗОВАНИЯ</w:t>
      </w:r>
    </w:p>
    <w:p w14:paraId="44BBB606" w14:textId="77777777" w:rsidR="00A2631C" w:rsidRPr="002730C6" w:rsidRDefault="00A2631C" w:rsidP="00A2631C">
      <w:pPr>
        <w:jc w:val="center"/>
        <w:rPr>
          <w:sz w:val="22"/>
        </w:rPr>
      </w:pPr>
      <w:r w:rsidRPr="002730C6">
        <w:rPr>
          <w:sz w:val="22"/>
        </w:rPr>
        <w:t>«РЯЗАНСКИЙ ГОСУДАРСТВЕННЫЙ УНИВЕРСИТЕТ ИМЕНИ С.А. ЕСЕНИНА»</w:t>
      </w:r>
    </w:p>
    <w:p w14:paraId="7042D6AC" w14:textId="77777777" w:rsidR="00A2631C" w:rsidRDefault="00A2631C" w:rsidP="00A2631C">
      <w:pPr>
        <w:rPr>
          <w:b/>
          <w:u w:val="single"/>
        </w:rPr>
      </w:pPr>
    </w:p>
    <w:p w14:paraId="4F328429" w14:textId="77777777" w:rsidR="00A2631C" w:rsidRDefault="00A2631C" w:rsidP="00A2631C">
      <w:r>
        <w:t>Институт физико-математических и компьютерных наук</w:t>
      </w:r>
      <w:r w:rsidRPr="008A5DDA">
        <w:t xml:space="preserve"> </w:t>
      </w:r>
    </w:p>
    <w:p w14:paraId="60050683" w14:textId="77777777" w:rsidR="00A2631C" w:rsidRPr="008A5DDA" w:rsidRDefault="00A2631C" w:rsidP="00A2631C">
      <w:r w:rsidRPr="008A5DDA">
        <w:t xml:space="preserve">Кафедра </w:t>
      </w:r>
      <w:r>
        <w:t xml:space="preserve">математики </w:t>
      </w:r>
    </w:p>
    <w:p w14:paraId="3BD7C5D4" w14:textId="77777777" w:rsidR="00A2631C" w:rsidRDefault="00A2631C" w:rsidP="00A2631C">
      <w:r>
        <w:t xml:space="preserve">Специ</w:t>
      </w:r>
      <w:r w:rsidRPr="008A5DDA">
        <w:t xml:space="preserve">альн</w:t>
      </w:r>
      <w:r>
        <w:t xml:space="preserve">ость: 01.05.01 Фундаментальные математика и механика</w:t>
      </w:r>
    </w:p>
    <w:p w14:paraId="5FCD219E" w14:textId="77777777" w:rsidR="00A2631C" w:rsidRPr="008A5DDA" w:rsidRDefault="00A2631C" w:rsidP="00A2631C">
      <w:r>
        <w:t xml:space="preserve">Специализация Математическое моделирование и искусственный интеллект</w:t>
      </w:r>
    </w:p>
    <w:p w14:paraId="5B8F8ECD" w14:textId="77777777" w:rsidR="00A2631C" w:rsidRDefault="00A2631C" w:rsidP="00A2631C">
      <w:pPr>
        <w:jc w:val="center"/>
      </w:pPr>
    </w:p>
    <w:p w14:paraId="2D663799" w14:textId="77777777" w:rsidR="00A2631C" w:rsidRDefault="00A2631C" w:rsidP="00A2631C">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Pr>
          <w:b/>
          <w:caps/>
          <w:sz w:val="28"/>
        </w:rPr>
        <w:t>ПРОИЗВОДСТВЕННУЮ</w:t>
      </w:r>
      <w:r w:rsidRPr="000478D0">
        <w:rPr>
          <w:b/>
          <w:caps/>
          <w:sz w:val="28"/>
        </w:rPr>
        <w:t xml:space="preserve"> практику</w:t>
      </w:r>
    </w:p>
    <w:p w14:paraId="456FBC5A" w14:textId="77777777" w:rsidR="00A2631C" w:rsidRPr="00CD4942" w:rsidRDefault="00A2631C" w:rsidP="00A2631C">
      <w:pPr>
        <w:ind w:firstLine="0"/>
        <w:jc w:val="center"/>
        <w:rPr>
          <w:b/>
          <w:sz w:val="28"/>
        </w:rPr>
      </w:pPr>
      <w:r>
        <w:rPr>
          <w:b/>
          <w:sz w:val="28"/>
          <w:szCs w:val="28"/>
        </w:rPr>
        <w:t xml:space="preserve">Проектно-технологическая</w:t>
      </w:r>
    </w:p>
    <w:p w14:paraId="6A99A561" w14:textId="77777777" w:rsidR="00A2631C" w:rsidRDefault="00A2631C" w:rsidP="00A2631C">
      <w:r>
        <w:t>обучающегося _____________________________________________________</w:t>
      </w:r>
    </w:p>
    <w:p w14:paraId="236A6E87" w14:textId="77777777" w:rsidR="00A2631C" w:rsidRPr="004925FD" w:rsidRDefault="00A2631C" w:rsidP="00A2631C">
      <w:pPr>
        <w:jc w:val="center"/>
        <w:rPr>
          <w:sz w:val="16"/>
          <w:szCs w:val="16"/>
        </w:rPr>
      </w:pPr>
      <w:r w:rsidRPr="002672D9">
        <w:rPr>
          <w:sz w:val="16"/>
          <w:szCs w:val="16"/>
        </w:rPr>
        <w:t>(фамилия, имя, отчество)</w:t>
      </w:r>
    </w:p>
    <w:p w14:paraId="451F0749" w14:textId="77777777" w:rsidR="00A2631C" w:rsidRPr="007878BE" w:rsidRDefault="00A2631C" w:rsidP="00A2631C">
      <w:r>
        <w:t xml:space="preserve">Курс_3, семестр 6_, </w:t>
      </w:r>
      <w:r w:rsidRPr="007878BE">
        <w:t xml:space="preserve">группа</w:t>
      </w:r>
      <w:r>
        <w:t xml:space="preserve">___________ </w:t>
      </w:r>
      <w:r w:rsidRPr="007878BE">
        <w:t xml:space="preserve">очной формы обуч</w:t>
      </w:r>
      <w:r w:rsidRPr="007878BE">
        <w:t xml:space="preserve">е</w:t>
      </w:r>
      <w:r>
        <w:t xml:space="preserve">ния</w:t>
      </w:r>
    </w:p>
    <w:p w14:paraId="526757FB" w14:textId="77777777" w:rsidR="00A2631C" w:rsidRDefault="00A2631C" w:rsidP="00A2631C"/>
    <w:p w14:paraId="61A71791" w14:textId="77777777" w:rsidR="00A2631C" w:rsidRDefault="00A2631C" w:rsidP="00A2631C">
      <w:pPr>
        <w:ind w:firstLine="0"/>
      </w:pPr>
      <w:r>
        <w:t xml:space="preserve">1. Срок практики с «___» ___________ 20____ г. </w:t>
      </w:r>
      <w:r w:rsidRPr="008A5DDA">
        <w:t xml:space="preserve"> по </w:t>
      </w:r>
      <w:r>
        <w:t>«____» __________ 20___г.</w:t>
      </w:r>
    </w:p>
    <w:p w14:paraId="623FF848" w14:textId="77777777" w:rsidR="00A2631C" w:rsidRPr="008A5DDA" w:rsidRDefault="00A2631C" w:rsidP="00A2631C">
      <w:pPr>
        <w:ind w:firstLine="0"/>
      </w:pPr>
      <w:r>
        <w:t xml:space="preserve">                                      </w:t>
      </w:r>
      <w:r w:rsidRPr="006C48DD">
        <w:t>Срок сдачи студентом отчета</w:t>
      </w:r>
      <w:r>
        <w:t xml:space="preserve"> «___» ___________ 20____ г. </w:t>
      </w:r>
      <w:r w:rsidRPr="008A5DDA">
        <w:t xml:space="preserve"> </w:t>
      </w:r>
    </w:p>
    <w:p w14:paraId="4B24BD7E" w14:textId="77777777" w:rsidR="00A2631C" w:rsidRDefault="00A2631C" w:rsidP="00A2631C">
      <w:pPr>
        <w:ind w:firstLine="0"/>
      </w:pPr>
      <w:r>
        <w:t>2</w:t>
      </w:r>
      <w:r w:rsidRPr="008A5DDA">
        <w:t>. Место прохождения практ</w:t>
      </w:r>
      <w:r w:rsidRPr="008A5DDA">
        <w:t>и</w:t>
      </w:r>
      <w:r w:rsidRPr="008A5DDA">
        <w:t>ки</w:t>
      </w:r>
      <w:r>
        <w:t xml:space="preserve"> </w:t>
      </w:r>
      <w:r w:rsidR="006B4FE6" w:rsidRPr="006B4FE6">
        <w:rPr>
          <w:i/>
          <w:iCs/>
          <w:u w:val="single"/>
        </w:rPr>
        <w:t>наименование подразделения организации, наименование организации, адрес организации</w:t>
      </w:r>
    </w:p>
    <w:p w14:paraId="5B8674B8" w14:textId="77777777" w:rsidR="00A2631C" w:rsidRDefault="00A2631C" w:rsidP="00A2631C">
      <w:pPr>
        <w:ind w:firstLine="0"/>
      </w:pPr>
    </w:p>
    <w:p w14:paraId="5038B0E7" w14:textId="77777777" w:rsidR="00A2631C" w:rsidRPr="009B590F" w:rsidRDefault="00A2631C" w:rsidP="00A2631C">
      <w:pPr>
        <w:ind w:firstLine="0"/>
        <w:rPr>
          <w:b/>
        </w:rPr>
      </w:pPr>
      <w:r w:rsidRPr="009B590F">
        <w:t xml:space="preserve">3. </w:t>
      </w:r>
      <w:r w:rsidRPr="009B590F">
        <w:rPr>
          <w:b/>
        </w:rPr>
        <w:t>Календарный план прохождения практики</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2"/>
        <w:gridCol w:w="4176"/>
        <w:gridCol w:w="1464"/>
        <w:gridCol w:w="1506"/>
      </w:tblGrid>
      <w:tr w:rsidR="00A2631C" w:rsidRPr="009B590F" w14:paraId="0DB0CCCA" w14:textId="77777777" w:rsidTr="001235C1">
        <w:tc>
          <w:tcPr>
            <w:tcW w:w="2096" w:type="dxa"/>
            <w:shd w:val="clear" w:color="auto" w:fill="auto"/>
          </w:tcPr>
          <w:p w14:paraId="29E763A3" w14:textId="77777777" w:rsidR="00A2631C" w:rsidRPr="009B590F" w:rsidRDefault="00A2631C" w:rsidP="00253EA5">
            <w:pPr>
              <w:ind w:firstLine="0"/>
              <w:jc w:val="center"/>
              <w:rPr>
                <w:b/>
                <w:sz w:val="22"/>
                <w:szCs w:val="22"/>
              </w:rPr>
            </w:pPr>
            <w:r w:rsidRPr="009B590F">
              <w:rPr>
                <w:b/>
                <w:sz w:val="22"/>
                <w:szCs w:val="22"/>
              </w:rPr>
              <w:t>Этапы практики</w:t>
            </w:r>
          </w:p>
        </w:tc>
        <w:tc>
          <w:tcPr>
            <w:tcW w:w="4628" w:type="dxa"/>
            <w:gridSpan w:val="2"/>
            <w:shd w:val="clear" w:color="auto" w:fill="auto"/>
          </w:tcPr>
          <w:p w14:paraId="2CE63643" w14:textId="77777777" w:rsidR="00A2631C" w:rsidRPr="009B590F" w:rsidRDefault="00A2631C" w:rsidP="00253EA5">
            <w:pPr>
              <w:ind w:firstLine="0"/>
              <w:jc w:val="center"/>
              <w:rPr>
                <w:b/>
                <w:sz w:val="22"/>
                <w:szCs w:val="22"/>
              </w:rPr>
            </w:pPr>
            <w:r w:rsidRPr="009B590F">
              <w:rPr>
                <w:b/>
                <w:sz w:val="22"/>
                <w:szCs w:val="22"/>
              </w:rPr>
              <w:t xml:space="preserve">Содержание выполняемых работ и заданий </w:t>
            </w:r>
          </w:p>
        </w:tc>
        <w:tc>
          <w:tcPr>
            <w:tcW w:w="1464" w:type="dxa"/>
            <w:shd w:val="clear" w:color="auto" w:fill="auto"/>
          </w:tcPr>
          <w:p w14:paraId="16BC7E36" w14:textId="77777777" w:rsidR="00A2631C" w:rsidRPr="009B590F" w:rsidRDefault="00A2631C" w:rsidP="00253EA5">
            <w:pPr>
              <w:ind w:firstLine="0"/>
              <w:jc w:val="center"/>
              <w:rPr>
                <w:b/>
                <w:sz w:val="22"/>
                <w:szCs w:val="22"/>
              </w:rPr>
            </w:pPr>
            <w:r w:rsidRPr="009B590F">
              <w:rPr>
                <w:b/>
                <w:sz w:val="22"/>
                <w:szCs w:val="22"/>
              </w:rPr>
              <w:t>Сроки в</w:t>
            </w:r>
            <w:r w:rsidRPr="009B590F">
              <w:rPr>
                <w:b/>
                <w:sz w:val="22"/>
                <w:szCs w:val="22"/>
              </w:rPr>
              <w:t>ы</w:t>
            </w:r>
            <w:r w:rsidRPr="009B590F">
              <w:rPr>
                <w:b/>
                <w:sz w:val="22"/>
                <w:szCs w:val="22"/>
              </w:rPr>
              <w:t>полнения</w:t>
            </w:r>
          </w:p>
        </w:tc>
        <w:tc>
          <w:tcPr>
            <w:tcW w:w="1506" w:type="dxa"/>
          </w:tcPr>
          <w:p w14:paraId="5842973C" w14:textId="77777777" w:rsidR="00A2631C" w:rsidRPr="009B590F" w:rsidRDefault="00A2631C" w:rsidP="00253EA5">
            <w:pPr>
              <w:ind w:firstLine="0"/>
              <w:jc w:val="center"/>
              <w:rPr>
                <w:b/>
                <w:sz w:val="22"/>
                <w:szCs w:val="22"/>
              </w:rPr>
            </w:pPr>
            <w:r w:rsidRPr="009B590F">
              <w:rPr>
                <w:b/>
                <w:sz w:val="22"/>
                <w:szCs w:val="22"/>
              </w:rPr>
              <w:t>Форма о</w:t>
            </w:r>
            <w:r w:rsidRPr="009B590F">
              <w:rPr>
                <w:b/>
                <w:sz w:val="22"/>
                <w:szCs w:val="22"/>
              </w:rPr>
              <w:t>т</w:t>
            </w:r>
            <w:r w:rsidRPr="009B590F">
              <w:rPr>
                <w:b/>
                <w:sz w:val="22"/>
                <w:szCs w:val="22"/>
              </w:rPr>
              <w:t>четности</w:t>
            </w:r>
          </w:p>
        </w:tc>
      </w:tr>
      <w:tr w:rsidR="00A2631C" w:rsidRPr="009B590F" w14:paraId="1131E012" w14:textId="77777777" w:rsidTr="001235C1">
        <w:tc>
          <w:tcPr>
            <w:tcW w:w="2096" w:type="dxa"/>
            <w:vMerge w:val="restart"/>
            <w:shd w:val="clear" w:color="auto" w:fill="auto"/>
            <w:vAlign w:val="center"/>
          </w:tcPr>
          <w:p w14:paraId="52AD1BC0" w14:textId="77777777" w:rsidR="00A2631C" w:rsidRPr="009B590F" w:rsidRDefault="00A2631C" w:rsidP="00253EA5">
            <w:pPr>
              <w:ind w:firstLine="0"/>
              <w:jc w:val="center"/>
            </w:pPr>
            <w:r w:rsidRPr="00F11174">
              <w:t>Организацио</w:t>
            </w:r>
            <w:r w:rsidRPr="00F11174">
              <w:t>н</w:t>
            </w:r>
            <w:r w:rsidRPr="00F11174">
              <w:t>ный</w:t>
            </w:r>
          </w:p>
        </w:tc>
        <w:tc>
          <w:tcPr>
            <w:tcW w:w="452" w:type="dxa"/>
            <w:shd w:val="clear" w:color="auto" w:fill="auto"/>
          </w:tcPr>
          <w:p w14:paraId="560E81B2" w14:textId="77777777" w:rsidR="00A2631C" w:rsidRPr="009B590F" w:rsidRDefault="00A2631C" w:rsidP="00253EA5">
            <w:pPr>
              <w:ind w:firstLine="0"/>
            </w:pPr>
            <w:r w:rsidRPr="009B590F">
              <w:t>1</w:t>
            </w:r>
          </w:p>
        </w:tc>
        <w:tc>
          <w:tcPr>
            <w:tcW w:w="4176" w:type="dxa"/>
            <w:shd w:val="clear" w:color="auto" w:fill="auto"/>
          </w:tcPr>
          <w:p w14:paraId="0592678E" w14:textId="77777777" w:rsidR="00A2631C" w:rsidRPr="00AC69BD" w:rsidRDefault="00A2631C" w:rsidP="00253EA5">
            <w:pPr>
              <w:ind w:firstLine="0"/>
              <w:rPr>
                <w:iCs/>
              </w:rPr>
            </w:pPr>
            <w:r w:rsidRPr="00AC69BD">
              <w:rPr>
                <w:iCs/>
                <w:sz w:val="20"/>
                <w:szCs w:val="20"/>
              </w:rPr>
              <w:t>Прохождение инструктажа по охране труда и технике безопасности</w:t>
            </w:r>
          </w:p>
        </w:tc>
        <w:tc>
          <w:tcPr>
            <w:tcW w:w="1464" w:type="dxa"/>
            <w:shd w:val="clear" w:color="auto" w:fill="auto"/>
          </w:tcPr>
          <w:p w14:paraId="5C9B568D" w14:textId="77777777" w:rsidR="00A2631C" w:rsidRPr="009B590F" w:rsidRDefault="00A2631C" w:rsidP="00253EA5">
            <w:pPr>
              <w:ind w:firstLine="0"/>
            </w:pPr>
          </w:p>
        </w:tc>
        <w:tc>
          <w:tcPr>
            <w:tcW w:w="1506" w:type="dxa"/>
          </w:tcPr>
          <w:p w14:paraId="4E544041" w14:textId="77777777" w:rsidR="00A2631C" w:rsidRPr="009B590F" w:rsidRDefault="00A2631C" w:rsidP="00253EA5">
            <w:pPr>
              <w:ind w:firstLine="0"/>
            </w:pPr>
            <w:r w:rsidRPr="003C2A6A">
              <w:rPr>
                <w:sz w:val="20"/>
                <w:szCs w:val="20"/>
              </w:rPr>
              <w:t>Ведомость по охране труда</w:t>
            </w:r>
          </w:p>
        </w:tc>
      </w:tr>
      <w:tr w:rsidR="00A2631C" w:rsidRPr="009B590F" w14:paraId="0255A457" w14:textId="77777777" w:rsidTr="001235C1">
        <w:trPr>
          <w:trHeight w:val="268"/>
        </w:trPr>
        <w:tc>
          <w:tcPr>
            <w:tcW w:w="2096" w:type="dxa"/>
            <w:vMerge/>
            <w:shd w:val="clear" w:color="auto" w:fill="auto"/>
          </w:tcPr>
          <w:p w14:paraId="416DDFF1" w14:textId="77777777" w:rsidR="00A2631C" w:rsidRPr="009B590F" w:rsidRDefault="00A2631C" w:rsidP="00253EA5">
            <w:pPr>
              <w:ind w:firstLine="0"/>
              <w:jc w:val="center"/>
            </w:pPr>
          </w:p>
        </w:tc>
        <w:tc>
          <w:tcPr>
            <w:tcW w:w="452" w:type="dxa"/>
            <w:shd w:val="clear" w:color="auto" w:fill="auto"/>
          </w:tcPr>
          <w:p w14:paraId="2F34EC61" w14:textId="77777777" w:rsidR="00A2631C" w:rsidRPr="009B590F" w:rsidRDefault="00A2631C" w:rsidP="00253EA5">
            <w:pPr>
              <w:ind w:firstLine="0"/>
            </w:pPr>
            <w:r w:rsidRPr="009B590F">
              <w:t>2</w:t>
            </w:r>
          </w:p>
        </w:tc>
        <w:tc>
          <w:tcPr>
            <w:tcW w:w="4176" w:type="dxa"/>
            <w:shd w:val="clear" w:color="auto" w:fill="auto"/>
            <w:vAlign w:val="center"/>
          </w:tcPr>
          <w:p w14:paraId="1C5D1830" w14:textId="77777777" w:rsidR="00A2631C" w:rsidRPr="00AC69BD" w:rsidRDefault="00A2631C" w:rsidP="00253EA5">
            <w:pPr>
              <w:ind w:firstLine="0"/>
              <w:rPr>
                <w:iCs/>
              </w:rPr>
            </w:pPr>
            <w:r w:rsidRPr="00AC69BD">
              <w:rPr>
                <w:iCs/>
                <w:sz w:val="20"/>
                <w:szCs w:val="20"/>
              </w:rPr>
              <w:t>Участие в установочной конференции</w:t>
            </w:r>
          </w:p>
        </w:tc>
        <w:tc>
          <w:tcPr>
            <w:tcW w:w="1464" w:type="dxa"/>
            <w:shd w:val="clear" w:color="auto" w:fill="auto"/>
          </w:tcPr>
          <w:p w14:paraId="3A759FD6" w14:textId="77777777" w:rsidR="00A2631C" w:rsidRPr="009B590F" w:rsidRDefault="00A2631C" w:rsidP="00253EA5">
            <w:pPr>
              <w:ind w:firstLine="0"/>
            </w:pPr>
          </w:p>
        </w:tc>
        <w:tc>
          <w:tcPr>
            <w:tcW w:w="1506" w:type="dxa"/>
          </w:tcPr>
          <w:p w14:paraId="4D81A9A3" w14:textId="77777777" w:rsidR="00A2631C" w:rsidRPr="009B590F" w:rsidRDefault="00A2631C" w:rsidP="00253EA5">
            <w:pPr>
              <w:ind w:firstLine="0"/>
            </w:pPr>
            <w:r>
              <w:rPr>
                <w:sz w:val="20"/>
                <w:szCs w:val="20"/>
              </w:rPr>
              <w:t>Собеседование</w:t>
            </w:r>
          </w:p>
        </w:tc>
      </w:tr>
      <w:tr w:rsidR="00A2631C" w:rsidRPr="009B590F" w14:paraId="7C6FF3D2" w14:textId="77777777" w:rsidTr="001235C1">
        <w:tc>
          <w:tcPr>
            <w:tcW w:w="2096" w:type="dxa"/>
            <w:vMerge w:val="restart"/>
            <w:shd w:val="clear" w:color="auto" w:fill="auto"/>
            <w:vAlign w:val="center"/>
          </w:tcPr>
          <w:p w14:paraId="2A8E5414" w14:textId="77777777" w:rsidR="00A2631C" w:rsidRPr="009B590F" w:rsidRDefault="00A2631C" w:rsidP="00253EA5">
            <w:pPr>
              <w:ind w:firstLine="0"/>
              <w:jc w:val="center"/>
            </w:pPr>
            <w:r w:rsidRPr="00F11174">
              <w:t>Осно</w:t>
            </w:r>
            <w:r w:rsidRPr="00F11174">
              <w:t>в</w:t>
            </w:r>
            <w:r w:rsidRPr="00F11174">
              <w:t>ной</w:t>
            </w:r>
          </w:p>
        </w:tc>
        <w:tc>
          <w:tcPr>
            <w:tcW w:w="452" w:type="dxa"/>
            <w:shd w:val="clear" w:color="auto" w:fill="auto"/>
          </w:tcPr>
          <w:p w14:paraId="313C5F22" w14:textId="77777777" w:rsidR="00A2631C" w:rsidRPr="00AC69BD" w:rsidRDefault="00A2631C" w:rsidP="00253EA5">
            <w:pPr>
              <w:ind w:firstLine="0"/>
            </w:pPr>
            <w:r w:rsidRPr="00AC69BD">
              <w:rPr>
                <w:sz w:val="20"/>
                <w:szCs w:val="20"/>
              </w:rPr>
              <w:t>1</w:t>
            </w:r>
          </w:p>
        </w:tc>
        <w:tc>
          <w:tcPr>
            <w:tcW w:w="4176" w:type="dxa"/>
            <w:shd w:val="clear" w:color="auto" w:fill="auto"/>
          </w:tcPr>
          <w:p w14:paraId="741A59FD" w14:textId="77777777" w:rsidR="00A2631C" w:rsidRPr="00AC69BD" w:rsidRDefault="00A2631C" w:rsidP="00253EA5">
            <w:pPr>
              <w:ind w:firstLine="0"/>
            </w:pPr>
            <w:r w:rsidRPr="00AC69BD">
              <w:rPr>
                <w:sz w:val="20"/>
                <w:szCs w:val="20"/>
              </w:rPr>
              <w:t>Консультаци</w:t>
            </w:r>
            <w:r w:rsidR="006B4FE6">
              <w:rPr>
                <w:sz w:val="20"/>
                <w:szCs w:val="20"/>
              </w:rPr>
              <w:t>и</w:t>
            </w:r>
            <w:r w:rsidRPr="00AC69BD">
              <w:rPr>
                <w:sz w:val="20"/>
                <w:szCs w:val="20"/>
              </w:rPr>
              <w:t xml:space="preserve"> руководител</w:t>
            </w:r>
            <w:r w:rsidR="006B4FE6">
              <w:rPr>
                <w:sz w:val="20"/>
                <w:szCs w:val="20"/>
              </w:rPr>
              <w:t>я</w:t>
            </w:r>
            <w:r w:rsidRPr="00AC69BD">
              <w:rPr>
                <w:sz w:val="20"/>
                <w:szCs w:val="20"/>
              </w:rPr>
              <w:t xml:space="preserve"> практики от университета</w:t>
            </w:r>
          </w:p>
        </w:tc>
        <w:tc>
          <w:tcPr>
            <w:tcW w:w="1464" w:type="dxa"/>
            <w:shd w:val="clear" w:color="auto" w:fill="auto"/>
          </w:tcPr>
          <w:p w14:paraId="31FB396B" w14:textId="77777777" w:rsidR="00A2631C" w:rsidRPr="009B590F" w:rsidRDefault="00A2631C" w:rsidP="00253EA5">
            <w:pPr>
              <w:ind w:firstLine="0"/>
            </w:pPr>
          </w:p>
        </w:tc>
        <w:tc>
          <w:tcPr>
            <w:tcW w:w="1506" w:type="dxa"/>
          </w:tcPr>
          <w:p w14:paraId="0DD6971D" w14:textId="77777777" w:rsidR="00A2631C" w:rsidRPr="009B590F" w:rsidRDefault="00A2631C" w:rsidP="00253EA5">
            <w:pPr>
              <w:ind w:firstLine="0"/>
            </w:pPr>
            <w:r w:rsidRPr="003C2A6A">
              <w:rPr>
                <w:sz w:val="20"/>
                <w:szCs w:val="20"/>
              </w:rPr>
              <w:t>Собеседование</w:t>
            </w:r>
          </w:p>
        </w:tc>
      </w:tr>
      <w:tr w:rsidR="00A2631C" w:rsidRPr="009B590F" w14:paraId="67CB8985" w14:textId="77777777" w:rsidTr="001235C1">
        <w:tc>
          <w:tcPr>
            <w:tcW w:w="2096" w:type="dxa"/>
            <w:vMerge/>
            <w:shd w:val="clear" w:color="auto" w:fill="auto"/>
          </w:tcPr>
          <w:p w14:paraId="6DE9B9A5" w14:textId="77777777" w:rsidR="00A2631C" w:rsidRPr="009B590F" w:rsidRDefault="00A2631C" w:rsidP="00253EA5">
            <w:pPr>
              <w:ind w:firstLine="0"/>
              <w:jc w:val="center"/>
            </w:pPr>
          </w:p>
        </w:tc>
        <w:tc>
          <w:tcPr>
            <w:tcW w:w="452" w:type="dxa"/>
            <w:shd w:val="clear" w:color="auto" w:fill="auto"/>
          </w:tcPr>
          <w:p w14:paraId="3A83E09C" w14:textId="77777777" w:rsidR="00A2631C" w:rsidRPr="00AC69BD" w:rsidRDefault="00A2631C" w:rsidP="00253EA5">
            <w:pPr>
              <w:ind w:firstLine="0"/>
            </w:pPr>
            <w:r w:rsidRPr="00AC69BD">
              <w:rPr>
                <w:sz w:val="20"/>
                <w:szCs w:val="20"/>
              </w:rPr>
              <w:t>2</w:t>
            </w:r>
          </w:p>
        </w:tc>
        <w:tc>
          <w:tcPr>
            <w:tcW w:w="4176" w:type="dxa"/>
            <w:shd w:val="clear" w:color="auto" w:fill="auto"/>
          </w:tcPr>
          <w:p w14:paraId="704C8946" w14:textId="77777777" w:rsidR="00BA6681" w:rsidRPr="00AC69BD" w:rsidRDefault="00A2631C" w:rsidP="001235C1">
            <w:pPr>
              <w:ind w:firstLine="0"/>
            </w:pPr>
            <w:r w:rsidRPr="00AC69BD">
              <w:rPr>
                <w:sz w:val="20"/>
                <w:szCs w:val="20"/>
              </w:rPr>
              <w:t xml:space="preserve">Проектирование и реализация прототипа по задаче </w:t>
            </w:r>
            <w:r>
              <w:rPr>
                <w:sz w:val="20"/>
                <w:szCs w:val="20"/>
              </w:rPr>
              <w:t xml:space="preserve">профиль</w:t>
            </w:r>
            <w:r w:rsidR="00BA6681">
              <w:rPr>
                <w:sz w:val="20"/>
                <w:szCs w:val="20"/>
              </w:rPr>
              <w:t xml:space="preserve"/>
            </w:r>
            <w:r w:rsidRPr="00AC69BD">
              <w:rPr>
                <w:sz w:val="20"/>
                <w:szCs w:val="20"/>
              </w:rPr>
              <w:t xml:space="preserve">ной организации; подготовка данных и документации</w:t>
            </w:r>
          </w:p>
        </w:tc>
        <w:tc>
          <w:tcPr>
            <w:tcW w:w="1464" w:type="dxa"/>
            <w:shd w:val="clear" w:color="auto" w:fill="auto"/>
          </w:tcPr>
          <w:p w14:paraId="433B4302" w14:textId="77777777" w:rsidR="00A2631C" w:rsidRPr="009B590F" w:rsidRDefault="00A2631C" w:rsidP="00253EA5">
            <w:pPr>
              <w:ind w:firstLine="0"/>
            </w:pPr>
          </w:p>
        </w:tc>
        <w:tc>
          <w:tcPr>
            <w:tcW w:w="1506" w:type="dxa"/>
          </w:tcPr>
          <w:p w14:paraId="538671E0" w14:textId="77777777" w:rsidR="00A2631C" w:rsidRPr="009B590F" w:rsidRDefault="00A2631C" w:rsidP="00253EA5">
            <w:pPr>
              <w:ind w:firstLine="0"/>
            </w:pPr>
            <w:r>
              <w:rPr>
                <w:sz w:val="20"/>
                <w:szCs w:val="20"/>
              </w:rPr>
              <w:t>Отчет</w:t>
            </w:r>
          </w:p>
        </w:tc>
      </w:tr>
      <w:tr w:rsidR="001235C1" w:rsidRPr="009B590F" w14:paraId="78B09909" w14:textId="77777777" w:rsidTr="001235C1">
        <w:tc>
          <w:tcPr>
            <w:tcW w:w="2096" w:type="dxa"/>
            <w:vMerge/>
            <w:shd w:val="clear" w:color="auto" w:fill="auto"/>
          </w:tcPr>
          <w:p w14:paraId="0667A9C8" w14:textId="77777777" w:rsidR="001235C1" w:rsidRPr="009B590F" w:rsidRDefault="001235C1" w:rsidP="00253EA5">
            <w:pPr>
              <w:ind w:firstLine="0"/>
              <w:jc w:val="center"/>
            </w:pPr>
          </w:p>
        </w:tc>
        <w:tc>
          <w:tcPr>
            <w:tcW w:w="452" w:type="dxa"/>
            <w:shd w:val="clear" w:color="auto" w:fill="auto"/>
          </w:tcPr>
          <w:p w14:paraId="51E917CD" w14:textId="77777777" w:rsidR="001235C1" w:rsidRPr="00AC69BD" w:rsidRDefault="001235C1" w:rsidP="00253EA5">
            <w:pPr>
              <w:ind w:firstLine="0"/>
              <w:rPr>
                <w:sz w:val="20"/>
                <w:szCs w:val="20"/>
              </w:rPr>
            </w:pPr>
            <w:r>
              <w:rPr>
                <w:sz w:val="20"/>
                <w:szCs w:val="20"/>
              </w:rPr>
              <w:t>3</w:t>
            </w:r>
          </w:p>
        </w:tc>
        <w:tc>
          <w:tcPr>
            <w:tcW w:w="4176" w:type="dxa"/>
            <w:shd w:val="clear" w:color="auto" w:fill="auto"/>
          </w:tcPr>
          <w:p w14:paraId="7642EB83" w14:textId="77777777" w:rsidR="001235C1" w:rsidRPr="001235C1" w:rsidRDefault="001235C1" w:rsidP="001235C1">
            <w:pPr>
              <w:ind w:firstLine="0"/>
              <w:rPr>
                <w:bCs/>
                <w:sz w:val="20"/>
                <w:szCs w:val="20"/>
              </w:rPr>
            </w:pPr>
            <w:r w:rsidRPr="001235C1">
              <w:rPr>
                <w:bCs/>
                <w:sz w:val="20"/>
                <w:szCs w:val="20"/>
              </w:rPr>
              <w:t xml:space="preserve">Разработка математического и простого нейронного модуля; изменение алгоритма обучения и архитектуры</w:t>
            </w:r>
          </w:p>
        </w:tc>
        <w:tc>
          <w:tcPr>
            <w:tcW w:w="1464" w:type="dxa"/>
            <w:shd w:val="clear" w:color="auto" w:fill="auto"/>
          </w:tcPr>
          <w:p w14:paraId="0051EAD8" w14:textId="77777777" w:rsidR="001235C1" w:rsidRPr="009B590F" w:rsidRDefault="001235C1" w:rsidP="00253EA5">
            <w:pPr>
              <w:ind w:firstLine="0"/>
            </w:pPr>
          </w:p>
        </w:tc>
        <w:tc>
          <w:tcPr>
            <w:tcW w:w="1506" w:type="dxa"/>
          </w:tcPr>
          <w:p w14:paraId="61AB0375" w14:textId="77777777" w:rsidR="001235C1" w:rsidRDefault="001235C1" w:rsidP="00253EA5">
            <w:pPr>
              <w:ind w:firstLine="0"/>
              <w:rPr>
                <w:sz w:val="20"/>
                <w:szCs w:val="20"/>
              </w:rPr>
            </w:pPr>
            <w:r>
              <w:t>Код и сравнение вариантов</w:t>
            </w:r>
          </w:p>
        </w:tc>
      </w:tr>
      <w:tr w:rsidR="00A2631C" w:rsidRPr="009B590F" w14:paraId="34FAE895" w14:textId="77777777" w:rsidTr="001235C1">
        <w:tc>
          <w:tcPr>
            <w:tcW w:w="2096" w:type="dxa"/>
            <w:vMerge/>
            <w:shd w:val="clear" w:color="auto" w:fill="auto"/>
          </w:tcPr>
          <w:p w14:paraId="29EBEE53" w14:textId="77777777" w:rsidR="00A2631C" w:rsidRPr="009B590F" w:rsidRDefault="00A2631C" w:rsidP="00253EA5">
            <w:pPr>
              <w:ind w:firstLine="0"/>
              <w:jc w:val="center"/>
            </w:pPr>
          </w:p>
        </w:tc>
        <w:tc>
          <w:tcPr>
            <w:tcW w:w="452" w:type="dxa"/>
            <w:shd w:val="clear" w:color="auto" w:fill="auto"/>
          </w:tcPr>
          <w:p w14:paraId="5B22A9F6" w14:textId="77777777" w:rsidR="00A2631C" w:rsidRPr="00AC69BD" w:rsidRDefault="001235C1" w:rsidP="00253EA5">
            <w:pPr>
              <w:ind w:firstLine="0"/>
            </w:pPr>
            <w:r>
              <w:rPr>
                <w:sz w:val="20"/>
                <w:szCs w:val="20"/>
              </w:rPr>
              <w:t>4</w:t>
            </w:r>
          </w:p>
        </w:tc>
        <w:tc>
          <w:tcPr>
            <w:tcW w:w="4176" w:type="dxa"/>
            <w:shd w:val="clear" w:color="auto" w:fill="auto"/>
          </w:tcPr>
          <w:p w14:paraId="5BDF2AF7" w14:textId="77777777" w:rsidR="00A2631C" w:rsidRPr="00AC69BD" w:rsidRDefault="00A2631C" w:rsidP="00253EA5">
            <w:pPr>
              <w:ind w:firstLine="0"/>
            </w:pPr>
            <w:r w:rsidRPr="00AC69BD">
              <w:rPr>
                <w:sz w:val="20"/>
                <w:szCs w:val="20"/>
              </w:rPr>
              <w:t xml:space="preserve">Подготовка технического описания и инструкции запуска прототипа</w:t>
            </w:r>
            <w:r w:rsidR="001235C1">
              <w:rPr>
                <w:sz w:val="20"/>
                <w:szCs w:val="20"/>
              </w:rPr>
              <w:t xml:space="preserve"/>
            </w:r>
          </w:p>
        </w:tc>
        <w:tc>
          <w:tcPr>
            <w:tcW w:w="1464" w:type="dxa"/>
            <w:shd w:val="clear" w:color="auto" w:fill="auto"/>
          </w:tcPr>
          <w:p w14:paraId="1B803573" w14:textId="77777777" w:rsidR="00A2631C" w:rsidRPr="009B590F" w:rsidRDefault="00A2631C" w:rsidP="00253EA5">
            <w:pPr>
              <w:ind w:firstLine="0"/>
            </w:pPr>
          </w:p>
        </w:tc>
        <w:tc>
          <w:tcPr>
            <w:tcW w:w="1506" w:type="dxa"/>
          </w:tcPr>
          <w:p w14:paraId="208F4FF3" w14:textId="77777777" w:rsidR="00A2631C" w:rsidRPr="009B590F" w:rsidRDefault="00A2631C" w:rsidP="00253EA5">
            <w:pPr>
              <w:ind w:firstLine="0"/>
            </w:pPr>
            <w:r w:rsidRPr="003C2A6A">
              <w:rPr>
                <w:sz w:val="20"/>
                <w:szCs w:val="20"/>
              </w:rPr>
              <w:t xml:space="preserve">Техническое описание</w:t>
            </w:r>
          </w:p>
        </w:tc>
      </w:tr>
      <w:tr w:rsidR="001235C1" w:rsidRPr="009B590F" w14:paraId="45F9EC36" w14:textId="77777777" w:rsidTr="001235C1">
        <w:trPr>
          <w:trHeight w:val="152"/>
        </w:trPr>
        <w:tc>
          <w:tcPr>
            <w:tcW w:w="2096" w:type="dxa"/>
            <w:vMerge/>
            <w:shd w:val="clear" w:color="auto" w:fill="auto"/>
          </w:tcPr>
          <w:p w14:paraId="18B964AA" w14:textId="77777777" w:rsidR="001235C1" w:rsidRPr="009B590F" w:rsidRDefault="001235C1" w:rsidP="00253EA5">
            <w:pPr>
              <w:ind w:firstLine="0"/>
              <w:jc w:val="center"/>
            </w:pPr>
          </w:p>
        </w:tc>
        <w:tc>
          <w:tcPr>
            <w:tcW w:w="452" w:type="dxa"/>
            <w:shd w:val="clear" w:color="auto" w:fill="auto"/>
          </w:tcPr>
          <w:p w14:paraId="1B577AA4" w14:textId="77777777" w:rsidR="001235C1" w:rsidRPr="00AC69BD" w:rsidRDefault="001235C1" w:rsidP="001235C1">
            <w:pPr>
              <w:ind w:firstLine="0"/>
              <w:rPr>
                <w:sz w:val="20"/>
                <w:szCs w:val="20"/>
              </w:rPr>
            </w:pPr>
            <w:r>
              <w:rPr>
                <w:sz w:val="20"/>
                <w:szCs w:val="20"/>
              </w:rPr>
              <w:t>5</w:t>
            </w:r>
          </w:p>
        </w:tc>
        <w:tc>
          <w:tcPr>
            <w:tcW w:w="4176" w:type="dxa"/>
            <w:shd w:val="clear" w:color="auto" w:fill="auto"/>
          </w:tcPr>
          <w:p w14:paraId="0608B7DA" w14:textId="77777777" w:rsidR="001235C1" w:rsidRPr="00AC69BD" w:rsidRDefault="001235C1" w:rsidP="001235C1">
            <w:pPr>
              <w:ind w:firstLine="0"/>
              <w:rPr>
                <w:sz w:val="20"/>
                <w:szCs w:val="20"/>
              </w:rPr>
            </w:pPr>
            <w:r>
              <w:rPr>
                <w:sz w:val="20"/>
                <w:szCs w:val="20"/>
              </w:rPr>
              <w:t xml:space="preserve">Проверка и сопровождение прототипа; исправление дефекта</w:t>
            </w:r>
          </w:p>
        </w:tc>
        <w:tc>
          <w:tcPr>
            <w:tcW w:w="1464" w:type="dxa"/>
            <w:shd w:val="clear" w:color="auto" w:fill="auto"/>
          </w:tcPr>
          <w:p w14:paraId="1781EA9C" w14:textId="77777777" w:rsidR="001235C1" w:rsidRPr="009B590F" w:rsidRDefault="001235C1" w:rsidP="00253EA5">
            <w:pPr>
              <w:ind w:firstLine="0"/>
            </w:pPr>
          </w:p>
        </w:tc>
        <w:tc>
          <w:tcPr>
            <w:tcW w:w="1506" w:type="dxa"/>
          </w:tcPr>
          <w:p w14:paraId="6E120FED" w14:textId="77777777" w:rsidR="001235C1" w:rsidRPr="003C2A6A" w:rsidRDefault="001235C1" w:rsidP="001235C1">
            <w:pPr>
              <w:ind w:firstLine="0"/>
              <w:rPr>
                <w:sz w:val="20"/>
                <w:szCs w:val="20"/>
              </w:rPr>
            </w:pPr>
            <w:r w:rsidRPr="003C2A6A">
              <w:rPr>
                <w:sz w:val="20"/>
                <w:szCs w:val="20"/>
              </w:rPr>
              <w:t xml:space="preserve">Протокол проверок, журнал изменений</w:t>
            </w:r>
          </w:p>
        </w:tc>
      </w:tr>
      <w:tr w:rsidR="00A2631C" w:rsidRPr="009B590F" w14:paraId="1192EAD1" w14:textId="77777777" w:rsidTr="001235C1">
        <w:tc>
          <w:tcPr>
            <w:tcW w:w="2096" w:type="dxa"/>
            <w:vMerge w:val="restart"/>
            <w:shd w:val="clear" w:color="auto" w:fill="auto"/>
            <w:vAlign w:val="center"/>
          </w:tcPr>
          <w:p w14:paraId="1FE7A9DD" w14:textId="77777777" w:rsidR="00A2631C" w:rsidRPr="009B590F" w:rsidRDefault="00A2631C" w:rsidP="00253EA5">
            <w:pPr>
              <w:ind w:firstLine="0"/>
              <w:jc w:val="center"/>
            </w:pPr>
            <w:r w:rsidRPr="00F11174">
              <w:t>Заключител</w:t>
            </w:r>
            <w:r w:rsidRPr="00F11174">
              <w:t>ь</w:t>
            </w:r>
            <w:r w:rsidRPr="00F11174">
              <w:t>ный</w:t>
            </w:r>
          </w:p>
        </w:tc>
        <w:tc>
          <w:tcPr>
            <w:tcW w:w="452" w:type="dxa"/>
            <w:shd w:val="clear" w:color="auto" w:fill="auto"/>
          </w:tcPr>
          <w:p w14:paraId="156C3963" w14:textId="77777777" w:rsidR="00A2631C" w:rsidRPr="009B590F" w:rsidRDefault="00A2631C" w:rsidP="00253EA5">
            <w:pPr>
              <w:ind w:firstLine="0"/>
            </w:pPr>
            <w:r w:rsidRPr="003C2A6A">
              <w:rPr>
                <w:sz w:val="20"/>
                <w:szCs w:val="20"/>
              </w:rPr>
              <w:t>1</w:t>
            </w:r>
          </w:p>
        </w:tc>
        <w:tc>
          <w:tcPr>
            <w:tcW w:w="4176" w:type="dxa"/>
            <w:shd w:val="clear" w:color="auto" w:fill="auto"/>
          </w:tcPr>
          <w:p w14:paraId="73E243FC" w14:textId="77777777" w:rsidR="00A2631C" w:rsidRPr="00AC69BD" w:rsidRDefault="00A2631C" w:rsidP="00253EA5">
            <w:pPr>
              <w:ind w:firstLine="0"/>
              <w:rPr>
                <w:iCs/>
              </w:rPr>
            </w:pPr>
            <w:r w:rsidRPr="003C2A6A">
              <w:rPr>
                <w:sz w:val="20"/>
                <w:szCs w:val="20"/>
              </w:rPr>
              <w:t>Подготовка отчета об итогах практики</w:t>
            </w:r>
          </w:p>
        </w:tc>
        <w:tc>
          <w:tcPr>
            <w:tcW w:w="1464" w:type="dxa"/>
            <w:shd w:val="clear" w:color="auto" w:fill="auto"/>
          </w:tcPr>
          <w:p w14:paraId="4A56FD27" w14:textId="77777777" w:rsidR="00A2631C" w:rsidRPr="009B590F" w:rsidRDefault="00A2631C" w:rsidP="00253EA5">
            <w:pPr>
              <w:ind w:firstLine="0"/>
            </w:pPr>
          </w:p>
        </w:tc>
        <w:tc>
          <w:tcPr>
            <w:tcW w:w="1506" w:type="dxa"/>
          </w:tcPr>
          <w:p w14:paraId="063A9C82" w14:textId="77777777" w:rsidR="00A2631C" w:rsidRPr="009B590F" w:rsidRDefault="00A2631C" w:rsidP="00253EA5">
            <w:pPr>
              <w:ind w:firstLine="0"/>
            </w:pPr>
            <w:r w:rsidRPr="003C2A6A">
              <w:rPr>
                <w:sz w:val="20"/>
                <w:szCs w:val="20"/>
              </w:rPr>
              <w:t>Отчётная документация</w:t>
            </w:r>
          </w:p>
        </w:tc>
      </w:tr>
      <w:tr w:rsidR="00A2631C" w:rsidRPr="009B590F" w14:paraId="22CE0509" w14:textId="77777777" w:rsidTr="001235C1">
        <w:tc>
          <w:tcPr>
            <w:tcW w:w="2096" w:type="dxa"/>
            <w:vMerge/>
            <w:shd w:val="clear" w:color="auto" w:fill="auto"/>
          </w:tcPr>
          <w:p w14:paraId="4C470142" w14:textId="77777777" w:rsidR="00A2631C" w:rsidRPr="009B590F" w:rsidRDefault="00A2631C" w:rsidP="00253EA5">
            <w:pPr>
              <w:ind w:firstLine="0"/>
              <w:jc w:val="center"/>
            </w:pPr>
          </w:p>
        </w:tc>
        <w:tc>
          <w:tcPr>
            <w:tcW w:w="452" w:type="dxa"/>
            <w:shd w:val="clear" w:color="auto" w:fill="auto"/>
          </w:tcPr>
          <w:p w14:paraId="5B0816B1" w14:textId="77777777" w:rsidR="00A2631C" w:rsidRPr="009B590F" w:rsidRDefault="00A2631C" w:rsidP="00253EA5">
            <w:pPr>
              <w:ind w:firstLine="0"/>
            </w:pPr>
            <w:r w:rsidRPr="003C2A6A">
              <w:rPr>
                <w:sz w:val="20"/>
                <w:szCs w:val="20"/>
              </w:rPr>
              <w:t>2</w:t>
            </w:r>
          </w:p>
        </w:tc>
        <w:tc>
          <w:tcPr>
            <w:tcW w:w="4176" w:type="dxa"/>
            <w:shd w:val="clear" w:color="auto" w:fill="auto"/>
          </w:tcPr>
          <w:p w14:paraId="605B7CB5" w14:textId="77777777" w:rsidR="00A2631C" w:rsidRPr="00AC69BD" w:rsidRDefault="00A2631C" w:rsidP="00253EA5">
            <w:pPr>
              <w:ind w:firstLine="0"/>
              <w:rPr>
                <w:iCs/>
              </w:rPr>
            </w:pPr>
            <w:r w:rsidRPr="003C2A6A">
              <w:rPr>
                <w:i/>
                <w:sz w:val="20"/>
                <w:szCs w:val="20"/>
              </w:rPr>
              <w:t>Участие в итоговой конференции</w:t>
            </w:r>
          </w:p>
        </w:tc>
        <w:tc>
          <w:tcPr>
            <w:tcW w:w="1464" w:type="dxa"/>
            <w:shd w:val="clear" w:color="auto" w:fill="auto"/>
          </w:tcPr>
          <w:p w14:paraId="30CC27FC" w14:textId="77777777" w:rsidR="00A2631C" w:rsidRPr="009B590F" w:rsidRDefault="00A2631C" w:rsidP="00253EA5">
            <w:pPr>
              <w:ind w:firstLine="0"/>
            </w:pPr>
          </w:p>
        </w:tc>
        <w:tc>
          <w:tcPr>
            <w:tcW w:w="1506" w:type="dxa"/>
          </w:tcPr>
          <w:p w14:paraId="2326CE88" w14:textId="77777777" w:rsidR="00A2631C" w:rsidRPr="009B590F" w:rsidRDefault="00A2631C" w:rsidP="00253EA5">
            <w:pPr>
              <w:ind w:firstLine="0"/>
            </w:pPr>
            <w:r w:rsidRPr="003C2A6A">
              <w:rPr>
                <w:sz w:val="20"/>
                <w:szCs w:val="20"/>
              </w:rPr>
              <w:t>Защита отчета</w:t>
            </w:r>
          </w:p>
        </w:tc>
      </w:tr>
      <w:tr w:rsidR="00A2631C" w:rsidRPr="009B590F" w14:paraId="4B7A8E39" w14:textId="77777777" w:rsidTr="001235C1">
        <w:tc>
          <w:tcPr>
            <w:tcW w:w="2096" w:type="dxa"/>
            <w:vMerge/>
            <w:shd w:val="clear" w:color="auto" w:fill="auto"/>
          </w:tcPr>
          <w:p w14:paraId="54A3E4A3" w14:textId="77777777" w:rsidR="00A2631C" w:rsidRPr="009B590F" w:rsidRDefault="00A2631C" w:rsidP="00253EA5">
            <w:pPr>
              <w:ind w:firstLine="0"/>
              <w:jc w:val="center"/>
            </w:pPr>
          </w:p>
        </w:tc>
        <w:tc>
          <w:tcPr>
            <w:tcW w:w="452" w:type="dxa"/>
            <w:shd w:val="clear" w:color="auto" w:fill="auto"/>
          </w:tcPr>
          <w:p w14:paraId="2E872E29" w14:textId="77777777" w:rsidR="00A2631C" w:rsidRPr="009B590F" w:rsidRDefault="00A2631C" w:rsidP="00253EA5">
            <w:pPr>
              <w:ind w:firstLine="0"/>
            </w:pPr>
            <w:r w:rsidRPr="003C2A6A">
              <w:rPr>
                <w:sz w:val="20"/>
                <w:szCs w:val="20"/>
              </w:rPr>
              <w:t>3</w:t>
            </w:r>
          </w:p>
        </w:tc>
        <w:tc>
          <w:tcPr>
            <w:tcW w:w="4176" w:type="dxa"/>
            <w:shd w:val="clear" w:color="auto" w:fill="auto"/>
          </w:tcPr>
          <w:p w14:paraId="1302B8C8" w14:textId="77777777" w:rsidR="00A2631C" w:rsidRPr="00AC69BD" w:rsidRDefault="00A2631C" w:rsidP="00253EA5">
            <w:pPr>
              <w:ind w:firstLine="0"/>
              <w:rPr>
                <w:iCs/>
              </w:rPr>
            </w:pPr>
            <w:r w:rsidRPr="003C2A6A">
              <w:rPr>
                <w:i/>
                <w:sz w:val="20"/>
                <w:szCs w:val="20"/>
              </w:rPr>
              <w:t>Прохождение промежуточной аттестации</w:t>
            </w:r>
          </w:p>
        </w:tc>
        <w:tc>
          <w:tcPr>
            <w:tcW w:w="1464" w:type="dxa"/>
            <w:shd w:val="clear" w:color="auto" w:fill="auto"/>
          </w:tcPr>
          <w:p w14:paraId="6A779AFC" w14:textId="77777777" w:rsidR="00A2631C" w:rsidRPr="009B590F" w:rsidRDefault="00A2631C" w:rsidP="00253EA5">
            <w:pPr>
              <w:ind w:firstLine="0"/>
            </w:pPr>
          </w:p>
        </w:tc>
        <w:tc>
          <w:tcPr>
            <w:tcW w:w="1506" w:type="dxa"/>
          </w:tcPr>
          <w:p w14:paraId="09819695" w14:textId="77777777" w:rsidR="00A2631C" w:rsidRPr="009B590F" w:rsidRDefault="00A2631C" w:rsidP="00253EA5">
            <w:pPr>
              <w:ind w:firstLine="0"/>
            </w:pPr>
            <w:r w:rsidRPr="003C2A6A">
              <w:rPr>
                <w:sz w:val="20"/>
                <w:szCs w:val="20"/>
              </w:rPr>
              <w:t>Зачёт</w:t>
            </w:r>
            <w:r>
              <w:rPr>
                <w:sz w:val="20"/>
                <w:szCs w:val="20"/>
              </w:rPr>
              <w:t xml:space="preserve"> с оценкой</w:t>
            </w:r>
          </w:p>
        </w:tc>
      </w:tr>
    </w:tbl>
    <w:p w14:paraId="37AEEE1C" w14:textId="77777777" w:rsidR="00A2631C" w:rsidRPr="009B590F" w:rsidRDefault="00A2631C" w:rsidP="00A2631C">
      <w:pPr>
        <w:ind w:firstLine="0"/>
        <w:rPr>
          <w:b/>
          <w:u w:val="single"/>
        </w:rPr>
      </w:pPr>
    </w:p>
    <w:p w14:paraId="4CF17400" w14:textId="77777777" w:rsidR="00A2631C" w:rsidRDefault="00A2631C" w:rsidP="00A2631C">
      <w:pPr>
        <w:pStyle w:val="NoSpacing"/>
        <w:rPr>
          <w:rFonts w:ascii="Times New Roman" w:hAnsi="Times New Roman"/>
          <w:lang w:eastAsia="ru-RU"/>
        </w:rPr>
      </w:pPr>
      <w:r w:rsidRPr="00776B97">
        <w:rPr>
          <w:rFonts w:ascii="Times New Roman" w:hAnsi="Times New Roman"/>
          <w:sz w:val="24"/>
          <w:szCs w:val="24"/>
          <w:lang w:eastAsia="ru-RU"/>
        </w:rPr>
        <w:t>Руководитель практики от РГУ имени С.А.</w:t>
      </w:r>
      <w:r w:rsidR="001235C1">
        <w:rPr>
          <w:rFonts w:ascii="Times New Roman" w:hAnsi="Times New Roman"/>
          <w:sz w:val="24"/>
          <w:szCs w:val="24"/>
          <w:lang w:eastAsia="ru-RU"/>
        </w:rPr>
        <w:t xml:space="preserve"> </w:t>
      </w:r>
      <w:r w:rsidRPr="00776B97">
        <w:rPr>
          <w:rFonts w:ascii="Times New Roman" w:hAnsi="Times New Roman"/>
          <w:sz w:val="24"/>
          <w:szCs w:val="24"/>
          <w:lang w:eastAsia="ru-RU"/>
        </w:rPr>
        <w:t>Есенина</w:t>
      </w:r>
      <w:r w:rsidR="001235C1">
        <w:rPr>
          <w:rFonts w:ascii="Times New Roman" w:hAnsi="Times New Roman"/>
          <w:sz w:val="24"/>
          <w:szCs w:val="24"/>
          <w:lang w:eastAsia="ru-RU"/>
        </w:rPr>
        <w:t xml:space="preserve">  </w:t>
      </w:r>
      <w:r>
        <w:rPr>
          <w:rFonts w:ascii="Times New Roman" w:hAnsi="Times New Roman"/>
          <w:lang w:eastAsia="ru-RU"/>
        </w:rPr>
        <w:t>____________       ___________________</w:t>
      </w:r>
    </w:p>
    <w:p w14:paraId="65FBF6F2" w14:textId="77777777" w:rsidR="00A2631C" w:rsidRPr="001E6964" w:rsidRDefault="00A2631C" w:rsidP="001235C1">
      <w:pPr>
        <w:pStyle w:val="NoSpacing"/>
        <w:jc w:val="right"/>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0E3D7EAE" w14:textId="77777777" w:rsidR="001235C1" w:rsidRDefault="001235C1" w:rsidP="001235C1">
      <w:pPr>
        <w:pStyle w:val="NoSpacing"/>
        <w:rPr>
          <w:rFonts w:ascii="Times New Roman" w:hAnsi="Times New Roman"/>
          <w:lang w:eastAsia="ru-RU"/>
        </w:rPr>
      </w:pPr>
      <w:r w:rsidRPr="00776B97">
        <w:rPr>
          <w:rFonts w:ascii="Times New Roman" w:hAnsi="Times New Roman"/>
          <w:sz w:val="24"/>
          <w:szCs w:val="24"/>
          <w:lang w:eastAsia="ru-RU"/>
        </w:rPr>
        <w:t xml:space="preserve">Руководитель практики от </w:t>
      </w:r>
      <w:r>
        <w:rPr>
          <w:rFonts w:ascii="Times New Roman" w:hAnsi="Times New Roman"/>
          <w:sz w:val="24"/>
          <w:szCs w:val="24"/>
          <w:lang w:eastAsia="ru-RU"/>
        </w:rPr>
        <w:t xml:space="preserve">профильной организации    </w:t>
      </w:r>
      <w:r w:rsidRPr="001E6964">
        <w:rPr>
          <w:rFonts w:ascii="Times New Roman" w:hAnsi="Times New Roman"/>
          <w:lang w:eastAsia="ru-RU"/>
        </w:rPr>
        <w:t xml:space="preserve"> </w:t>
      </w:r>
      <w:r>
        <w:rPr>
          <w:rFonts w:ascii="Times New Roman" w:hAnsi="Times New Roman"/>
          <w:lang w:eastAsia="ru-RU"/>
        </w:rPr>
        <w:t>___________      __________________</w:t>
      </w:r>
    </w:p>
    <w:p w14:paraId="683187BD" w14:textId="77777777" w:rsidR="001235C1" w:rsidRPr="001E6964" w:rsidRDefault="001235C1" w:rsidP="001235C1">
      <w:pPr>
        <w:pStyle w:val="NoSpacing"/>
        <w:jc w:val="right"/>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4F315625" w14:textId="77777777" w:rsidR="00A2631C" w:rsidRPr="001E6964" w:rsidRDefault="00A2631C" w:rsidP="00A2631C">
      <w:pPr>
        <w:pStyle w:val="NoSpacing"/>
        <w:rPr>
          <w:rFonts w:ascii="Times New Roman" w:hAnsi="Times New Roman"/>
          <w:sz w:val="28"/>
          <w:szCs w:val="28"/>
          <w:lang w:eastAsia="ru-RU"/>
        </w:rPr>
      </w:pPr>
      <w:r w:rsidRPr="001235C1">
        <w:rPr>
          <w:rFonts w:ascii="Times New Roman" w:hAnsi="Times New Roman"/>
          <w:sz w:val="24"/>
          <w:szCs w:val="24"/>
          <w:lang w:eastAsia="ru-RU"/>
        </w:rPr>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w:t>
      </w:r>
    </w:p>
    <w:p w14:paraId="32C2A647" w14:textId="77777777" w:rsidR="00A2631C" w:rsidRPr="002730C6" w:rsidRDefault="00A2631C" w:rsidP="00A2631C">
      <w:pPr>
        <w:pStyle w:val="NoSpacing"/>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w:t>
      </w:r>
      <w:r w:rsidRPr="001E6964">
        <w:rPr>
          <w:rFonts w:ascii="Times New Roman" w:hAnsi="Times New Roman"/>
          <w:vertAlign w:val="superscript"/>
          <w:lang w:eastAsia="ru-RU"/>
        </w:rPr>
        <w:t>ф</w:t>
      </w:r>
      <w:r w:rsidRPr="001E6964">
        <w:rPr>
          <w:rFonts w:ascii="Times New Roman" w:hAnsi="Times New Roman"/>
          <w:vertAlign w:val="superscript"/>
          <w:lang w:eastAsia="ru-RU"/>
        </w:rPr>
        <w:t>ровка подписи</w:t>
      </w:r>
    </w:p>
    <w:p w14:paraId="7071CDA7" w14:textId="77777777" w:rsidR="00A2631C" w:rsidRDefault="00A2631C" w:rsidP="00A2631C">
      <w:r>
        <w:rPr>
          <w:color w:val="000000"/>
        </w:rPr>
        <w:t>«____»___________ 20___г.</w:t>
      </w:r>
    </w:p>
    <w:p w14:paraId="58EB7408" w14:textId="77777777" w:rsidR="00C73321" w:rsidRDefault="00A2631C" w:rsidP="00C73321">
      <w:pPr>
        <w:jc w:val="right"/>
        <w:rPr>
          <w:b/>
          <w:i/>
        </w:rPr>
      </w:pPr>
      <w:r>
        <w:rPr>
          <w:b/>
          <w:i/>
        </w:rPr>
        <w:br w:type="page"/>
      </w:r>
      <w:r w:rsidR="00C73321">
        <w:rPr>
          <w:b/>
          <w:i/>
        </w:rPr>
        <w:lastRenderedPageBreak/>
        <w:t xml:space="preserve">Приложение </w:t>
      </w:r>
      <w:r w:rsidR="00591D71">
        <w:rPr>
          <w:b/>
          <w:i/>
        </w:rPr>
        <w:t>1</w:t>
      </w:r>
      <w:r w:rsidR="00C73321">
        <w:rPr>
          <w:b/>
          <w:i/>
        </w:rPr>
        <w:t>.</w:t>
      </w:r>
      <w:r w:rsidR="001235C1">
        <w:rPr>
          <w:b/>
          <w:i/>
        </w:rPr>
        <w:t>3</w:t>
      </w:r>
    </w:p>
    <w:p w14:paraId="5BCF3431" w14:textId="77777777" w:rsidR="00C73321" w:rsidRPr="001701AA" w:rsidRDefault="00C73321" w:rsidP="00C73321">
      <w:pPr>
        <w:jc w:val="center"/>
        <w:outlineLvl w:val="0"/>
        <w:rPr>
          <w:sz w:val="22"/>
        </w:rPr>
      </w:pPr>
      <w:r w:rsidRPr="001701AA">
        <w:rPr>
          <w:sz w:val="22"/>
        </w:rPr>
        <w:t xml:space="preserve">МИНИСТЕРСТВО </w:t>
      </w:r>
      <w:r>
        <w:rPr>
          <w:sz w:val="22"/>
        </w:rPr>
        <w:t>НАУКИ И ВЫСШЕГО ОБРАЗОВАНИЯ</w:t>
      </w:r>
      <w:r w:rsidRPr="001701AA">
        <w:rPr>
          <w:sz w:val="22"/>
        </w:rPr>
        <w:t xml:space="preserve"> РОССИЙСКОЙ ФЕДЕРАЦИИ</w:t>
      </w:r>
    </w:p>
    <w:p w14:paraId="37121B1C" w14:textId="77777777" w:rsidR="00C73321" w:rsidRPr="001701AA" w:rsidRDefault="00C73321" w:rsidP="00C73321">
      <w:pPr>
        <w:jc w:val="center"/>
        <w:outlineLvl w:val="0"/>
        <w:rPr>
          <w:iCs/>
          <w:sz w:val="22"/>
        </w:rPr>
      </w:pPr>
      <w:r w:rsidRPr="001701AA">
        <w:rPr>
          <w:iCs/>
          <w:sz w:val="22"/>
        </w:rPr>
        <w:t xml:space="preserve">ФЕДЕРАЛЬНОЕ ГОСУДАРСТВЕННОЕ БЮДЖЕТНОЕ ОБРАЗОВАТЕЛЬНОЕ </w:t>
      </w:r>
    </w:p>
    <w:p w14:paraId="4CA6DCCF" w14:textId="77777777" w:rsidR="00C73321" w:rsidRPr="001701AA" w:rsidRDefault="00C73321" w:rsidP="00C73321">
      <w:pPr>
        <w:jc w:val="center"/>
        <w:outlineLvl w:val="0"/>
        <w:rPr>
          <w:sz w:val="22"/>
        </w:rPr>
      </w:pPr>
      <w:r w:rsidRPr="001701AA">
        <w:rPr>
          <w:iCs/>
          <w:sz w:val="22"/>
        </w:rPr>
        <w:t>УЧРЕЖДЕНИЕ ВЫСШЕГО ОБРАЗОВАНИЯ</w:t>
      </w:r>
    </w:p>
    <w:p w14:paraId="3871D0A9" w14:textId="77777777" w:rsidR="00C73321" w:rsidRPr="001701AA" w:rsidRDefault="00C73321" w:rsidP="00C73321">
      <w:pPr>
        <w:jc w:val="center"/>
        <w:outlineLvl w:val="0"/>
        <w:rPr>
          <w:sz w:val="22"/>
        </w:rPr>
      </w:pPr>
      <w:r w:rsidRPr="001701AA">
        <w:rPr>
          <w:sz w:val="22"/>
        </w:rPr>
        <w:t>«РЯЗАНСКИЙ ГОСУДАРСТВЕННЫЙ УНИВЕРСИТЕТ ИМЕНИ С.А. ЕСЕНИНА»</w:t>
      </w:r>
    </w:p>
    <w:p w14:paraId="015EA69C" w14:textId="77777777" w:rsidR="00C73321" w:rsidRDefault="00C73321" w:rsidP="00C73321">
      <w:pPr>
        <w:jc w:val="center"/>
        <w:rPr>
          <w:sz w:val="28"/>
          <w:szCs w:val="28"/>
        </w:rPr>
      </w:pPr>
    </w:p>
    <w:p w14:paraId="272A5F87" w14:textId="77777777" w:rsidR="00117E5A" w:rsidRDefault="00117E5A" w:rsidP="001235C1">
      <w:pPr>
        <w:jc w:val="center"/>
      </w:pPr>
      <w:r>
        <w:t>Институт физико-математических и компьютерных наук</w:t>
      </w:r>
    </w:p>
    <w:p w14:paraId="1F9F8202" w14:textId="77777777" w:rsidR="00117E5A" w:rsidRPr="008A5DDA" w:rsidRDefault="00117E5A" w:rsidP="001235C1">
      <w:pPr>
        <w:jc w:val="center"/>
      </w:pPr>
      <w:r w:rsidRPr="008A5DDA">
        <w:t xml:space="preserve">Кафедра </w:t>
      </w:r>
      <w:r>
        <w:t>математики</w:t>
      </w:r>
    </w:p>
    <w:p w14:paraId="454B3C0A" w14:textId="77777777" w:rsidR="00C73321" w:rsidRDefault="00C73321" w:rsidP="00C73321">
      <w:pPr>
        <w:spacing w:line="360" w:lineRule="auto"/>
        <w:ind w:firstLine="0"/>
        <w:jc w:val="center"/>
        <w:rPr>
          <w:b/>
          <w:sz w:val="32"/>
          <w:szCs w:val="32"/>
        </w:rPr>
      </w:pPr>
    </w:p>
    <w:p w14:paraId="724B1B64" w14:textId="77777777" w:rsidR="00C73321" w:rsidRPr="00B575CA" w:rsidRDefault="00C73321" w:rsidP="00B575CA">
      <w:pPr>
        <w:ind w:firstLine="0"/>
        <w:jc w:val="center"/>
        <w:rPr>
          <w:b/>
          <w:caps/>
          <w:sz w:val="32"/>
          <w:szCs w:val="32"/>
        </w:rPr>
      </w:pPr>
      <w:r w:rsidRPr="00674AF0">
        <w:rPr>
          <w:b/>
          <w:sz w:val="32"/>
          <w:szCs w:val="32"/>
        </w:rPr>
        <w:t xml:space="preserve">ОТЧЕТ
</w:t>
      </w:r>
      <w:r w:rsidR="00B575CA">
        <w:rPr>
          <w:b/>
          <w:sz w:val="32"/>
          <w:szCs w:val="32"/>
        </w:rPr>
        <w:br/>
      </w:r>
      <w:r w:rsidR="00B575CA" w:rsidRPr="00674AF0">
        <w:rPr>
          <w:b/>
          <w:sz w:val="32"/>
          <w:szCs w:val="32"/>
        </w:rPr>
        <w:t xml:space="preserve">по </w:t>
      </w:r>
      <w:r w:rsidR="00B575CA">
        <w:rPr>
          <w:b/>
          <w:sz w:val="32"/>
          <w:szCs w:val="32"/>
        </w:rPr>
        <w:t xml:space="preserve">производственной</w:t>
      </w:r>
      <w:r w:rsidR="00B575CA" w:rsidRPr="00674AF0">
        <w:rPr>
          <w:b/>
          <w:sz w:val="32"/>
          <w:szCs w:val="32"/>
        </w:rPr>
        <w:t xml:space="preserve"> практике</w:t>
      </w:r>
      <w:r w:rsidR="00B575CA">
        <w:rPr>
          <w:b/>
          <w:sz w:val="32"/>
          <w:szCs w:val="32"/>
        </w:rPr>
        <w:br/>
      </w:r>
      <w:r w:rsidR="00B575CA" w:rsidRPr="00B575CA">
        <w:rPr>
          <w:b/>
          <w:sz w:val="32"/>
          <w:szCs w:val="32"/>
        </w:rPr>
        <w:t xml:space="preserve">
(проект</w:t>
      </w:r>
      <w:r w:rsidRPr="00B575CA">
        <w:rPr>
          <w:b/>
          <w:sz w:val="32"/>
          <w:szCs w:val="32"/>
        </w:rPr>
        <w:t xml:space="preserve">но-технологическая</w:t>
      </w:r>
      <w:r w:rsidR="00B575CA" w:rsidRPr="00B575CA">
        <w:rPr>
          <w:b/>
          <w:sz w:val="32"/>
          <w:szCs w:val="32"/>
        </w:rPr>
        <w:t xml:space="preserve">)</w:t>
      </w:r>
      <w:r w:rsidRPr="00B575CA">
        <w:rPr>
          <w:b/>
          <w:sz w:val="32"/>
          <w:szCs w:val="32"/>
        </w:rPr>
        <w:t xml:space="preserve"/>
      </w:r>
    </w:p>
    <w:p w14:paraId="4666C610" w14:textId="77777777" w:rsidR="00C73321" w:rsidRDefault="00591D71" w:rsidP="00C73321">
      <w:bookmarkStart w:id="7" w:name="_Hlk95265902"/>
      <w:r w:rsidRPr="009B590F">
        <w:rPr>
          <w:sz w:val="26"/>
          <w:szCs w:val="26"/>
        </w:rPr>
        <w:t>Обучающийся</w:t>
      </w:r>
      <w:bookmarkEnd w:id="7"/>
      <w:r w:rsidRPr="009B590F">
        <w:t xml:space="preserve"> </w:t>
      </w:r>
      <w:r w:rsidR="00C73321">
        <w:t>______________________________________________________</w:t>
      </w:r>
      <w:r w:rsidR="00C73321">
        <w:rPr>
          <w:rStyle w:val="a6"/>
        </w:rPr>
        <w:t>____</w:t>
      </w:r>
    </w:p>
    <w:p w14:paraId="6FC91BAB" w14:textId="77777777" w:rsidR="00C73321" w:rsidRPr="004925FD" w:rsidRDefault="00C73321" w:rsidP="00C73321">
      <w:pPr>
        <w:jc w:val="center"/>
        <w:rPr>
          <w:sz w:val="16"/>
          <w:szCs w:val="16"/>
        </w:rPr>
      </w:pPr>
      <w:r w:rsidRPr="002672D9">
        <w:rPr>
          <w:sz w:val="16"/>
          <w:szCs w:val="16"/>
        </w:rPr>
        <w:t>(фамилия, имя, отчество)</w:t>
      </w:r>
    </w:p>
    <w:p w14:paraId="11375062" w14:textId="77777777" w:rsidR="00C73321" w:rsidRPr="007878BE" w:rsidRDefault="00C73321" w:rsidP="00C73321">
      <w:r>
        <w:t xml:space="preserve">Курс_</w:t>
      </w:r>
      <w:r w:rsidR="00914BCA">
        <w:t xml:space="preserve">3</w:t>
      </w:r>
      <w:r>
        <w:t xml:space="preserve">_, семестр_</w:t>
      </w:r>
      <w:r w:rsidR="00914BCA">
        <w:t xml:space="preserve">6</w:t>
      </w:r>
      <w:r>
        <w:t xml:space="preserve">_, </w:t>
      </w:r>
      <w:r w:rsidRPr="007878BE">
        <w:t xml:space="preserve">группа</w:t>
      </w:r>
      <w:r>
        <w:t xml:space="preserve">___________ </w:t>
      </w:r>
      <w:r w:rsidRPr="007878BE">
        <w:t xml:space="preserve">очной формы обуч</w:t>
      </w:r>
      <w:r w:rsidRPr="007878BE">
        <w:t xml:space="preserve">е</w:t>
      </w:r>
      <w:r>
        <w:t xml:space="preserve">ния</w:t>
      </w:r>
    </w:p>
    <w:p w14:paraId="12136A64" w14:textId="77777777" w:rsidR="00C73321" w:rsidRDefault="00C73321" w:rsidP="00C73321"/>
    <w:p w14:paraId="0DE526F1" w14:textId="77777777" w:rsidR="00E10010" w:rsidRDefault="00E10010" w:rsidP="00E10010">
      <w:r>
        <w:t xml:space="preserve">Специ</w:t>
      </w:r>
      <w:r w:rsidRPr="008A5DDA">
        <w:t xml:space="preserve">альн</w:t>
      </w:r>
      <w:r>
        <w:t xml:space="preserve">ость: 01.05.01</w:t>
      </w:r>
      <w:r w:rsidR="00572B3C">
        <w:t xml:space="preserve"> </w:t>
      </w:r>
      <w:r>
        <w:t xml:space="preserve">Фундаментальные математика и механика</w:t>
      </w:r>
    </w:p>
    <w:p w14:paraId="2B13B043" w14:textId="77777777" w:rsidR="00E10010" w:rsidRPr="008A5DDA" w:rsidRDefault="00E10010" w:rsidP="00E10010">
      <w:r>
        <w:t xml:space="preserve">Специализация: Математическое моделирование и искусственный интеллект</w:t>
      </w:r>
    </w:p>
    <w:p w14:paraId="2D5DC379" w14:textId="77777777" w:rsidR="00C73321" w:rsidRPr="003C1E7E" w:rsidRDefault="00C73321" w:rsidP="00C73321">
      <w:pPr>
        <w:tabs>
          <w:tab w:val="left" w:leader="underscore" w:pos="9072"/>
        </w:tabs>
        <w:spacing w:line="360" w:lineRule="auto"/>
        <w:rPr>
          <w:sz w:val="26"/>
          <w:szCs w:val="28"/>
        </w:rPr>
      </w:pPr>
    </w:p>
    <w:p w14:paraId="0120B73A" w14:textId="77777777" w:rsidR="00C73321" w:rsidRPr="003C1E7E" w:rsidRDefault="00C73321" w:rsidP="00C73321">
      <w:pPr>
        <w:tabs>
          <w:tab w:val="left" w:leader="underscore" w:pos="9072"/>
        </w:tabs>
        <w:spacing w:line="360" w:lineRule="auto"/>
        <w:rPr>
          <w:b/>
          <w:sz w:val="26"/>
          <w:szCs w:val="28"/>
        </w:rPr>
      </w:pPr>
      <w:r w:rsidRPr="003C1E7E">
        <w:rPr>
          <w:b/>
          <w:sz w:val="26"/>
          <w:szCs w:val="28"/>
        </w:rPr>
        <w:t>Место прохождения практики</w:t>
      </w:r>
      <w:r>
        <w:rPr>
          <w:b/>
          <w:sz w:val="26"/>
          <w:szCs w:val="28"/>
        </w:rPr>
        <w:t xml:space="preserve"> </w:t>
      </w:r>
      <w:r w:rsidR="00572B3C" w:rsidRPr="00572B3C">
        <w:rPr>
          <w:b/>
          <w:bCs/>
          <w:sz w:val="26"/>
          <w:szCs w:val="28"/>
          <w:u w:val="single"/>
        </w:rPr>
        <w:t>____________________________________</w:t>
      </w:r>
    </w:p>
    <w:p w14:paraId="5F21DD5F" w14:textId="77777777" w:rsidR="00C73321" w:rsidRPr="003C1E7E" w:rsidRDefault="00C73321" w:rsidP="00C73321">
      <w:pPr>
        <w:tabs>
          <w:tab w:val="left" w:leader="underscore" w:pos="9072"/>
        </w:tabs>
        <w:spacing w:line="360" w:lineRule="auto"/>
        <w:rPr>
          <w:sz w:val="26"/>
          <w:szCs w:val="28"/>
        </w:rPr>
      </w:pPr>
      <w:r w:rsidRPr="003C1E7E">
        <w:rPr>
          <w:sz w:val="26"/>
          <w:szCs w:val="28"/>
        </w:rPr>
        <w:tab/>
      </w:r>
    </w:p>
    <w:p w14:paraId="31367349" w14:textId="77777777" w:rsidR="00C73321" w:rsidRPr="003C1E7E" w:rsidRDefault="00C73321" w:rsidP="00C73321">
      <w:pPr>
        <w:spacing w:line="360" w:lineRule="auto"/>
        <w:rPr>
          <w:spacing w:val="-5"/>
          <w:sz w:val="26"/>
          <w:szCs w:val="28"/>
        </w:rPr>
      </w:pPr>
      <w:r w:rsidRPr="003C1E7E">
        <w:rPr>
          <w:b/>
          <w:spacing w:val="-5"/>
          <w:sz w:val="26"/>
          <w:szCs w:val="28"/>
        </w:rPr>
        <w:t xml:space="preserve">Сроки прохождения практики </w:t>
      </w:r>
      <w:r w:rsidRPr="003C1E7E">
        <w:rPr>
          <w:spacing w:val="-5"/>
          <w:sz w:val="26"/>
          <w:szCs w:val="28"/>
        </w:rPr>
        <w:t xml:space="preserve"> </w:t>
      </w:r>
    </w:p>
    <w:p w14:paraId="10F17A6F" w14:textId="77777777" w:rsidR="00C73321" w:rsidRPr="003C1E7E" w:rsidRDefault="00C73321" w:rsidP="00C73321">
      <w:pPr>
        <w:spacing w:line="360" w:lineRule="auto"/>
        <w:rPr>
          <w:spacing w:val="-5"/>
          <w:sz w:val="26"/>
          <w:szCs w:val="28"/>
        </w:rPr>
      </w:pPr>
      <w:r w:rsidRPr="003C1E7E">
        <w:rPr>
          <w:spacing w:val="-5"/>
          <w:sz w:val="26"/>
          <w:szCs w:val="28"/>
        </w:rPr>
        <w:t>с «___»_______________20__ г.  по  «___»______________20__ г.</w:t>
      </w:r>
    </w:p>
    <w:p w14:paraId="1AF2AFAC" w14:textId="77777777" w:rsidR="00C73321" w:rsidRPr="003C1E7E" w:rsidRDefault="00C73321" w:rsidP="00C73321">
      <w:pPr>
        <w:autoSpaceDN w:val="0"/>
        <w:adjustRightInd w:val="0"/>
        <w:rPr>
          <w:sz w:val="26"/>
          <w:szCs w:val="28"/>
        </w:rPr>
      </w:pPr>
    </w:p>
    <w:p w14:paraId="6B4A0790" w14:textId="77777777" w:rsidR="00C73321" w:rsidRPr="003C1E7E" w:rsidRDefault="00C73321" w:rsidP="00C73321">
      <w:pPr>
        <w:autoSpaceDN w:val="0"/>
        <w:adjustRightInd w:val="0"/>
        <w:rPr>
          <w:sz w:val="26"/>
          <w:szCs w:val="28"/>
        </w:rPr>
      </w:pPr>
    </w:p>
    <w:p w14:paraId="1211145B" w14:textId="77777777" w:rsidR="00C73321" w:rsidRPr="003C1E7E" w:rsidRDefault="00C73321" w:rsidP="00B575CA">
      <w:pPr>
        <w:ind w:left="426" w:hanging="26"/>
        <w:jc w:val="left"/>
        <w:rPr>
          <w:sz w:val="26"/>
          <w:szCs w:val="28"/>
        </w:rPr>
      </w:pPr>
      <w:r w:rsidRPr="003C1E7E">
        <w:rPr>
          <w:b/>
          <w:sz w:val="26"/>
          <w:szCs w:val="28"/>
        </w:rPr>
        <w:t>Руководитель практики</w:t>
      </w:r>
      <w:r w:rsidR="00572B3C">
        <w:rPr>
          <w:b/>
          <w:sz w:val="26"/>
          <w:szCs w:val="28"/>
        </w:rPr>
        <w:t xml:space="preserve"> </w:t>
      </w:r>
      <w:r w:rsidR="00B575CA">
        <w:rPr>
          <w:b/>
          <w:sz w:val="26"/>
          <w:szCs w:val="28"/>
        </w:rPr>
        <w:br/>
        <w:t xml:space="preserve">от университета </w:t>
      </w:r>
      <w:r w:rsidRPr="003C1E7E">
        <w:rPr>
          <w:sz w:val="26"/>
          <w:szCs w:val="28"/>
        </w:rPr>
        <w:t>_____________________________________________</w:t>
      </w:r>
    </w:p>
    <w:p w14:paraId="3446900C" w14:textId="77777777" w:rsidR="00C73321" w:rsidRPr="003C1E7E" w:rsidRDefault="00C73321" w:rsidP="00C73321">
      <w:pPr>
        <w:jc w:val="center"/>
        <w:rPr>
          <w:sz w:val="26"/>
        </w:rPr>
      </w:pPr>
      <w:r w:rsidRPr="003C1E7E">
        <w:rPr>
          <w:sz w:val="26"/>
        </w:rPr>
        <w:t>(Ф.И.О.  подпись)</w:t>
      </w:r>
    </w:p>
    <w:p w14:paraId="1210DD8D" w14:textId="77777777" w:rsidR="00C73321" w:rsidRPr="003C1E7E" w:rsidRDefault="00C73321" w:rsidP="00C73321">
      <w:pPr>
        <w:jc w:val="center"/>
        <w:rPr>
          <w:sz w:val="26"/>
        </w:rPr>
      </w:pPr>
    </w:p>
    <w:p w14:paraId="2C101EC0" w14:textId="77777777" w:rsidR="00572B3C" w:rsidRPr="00BE612A" w:rsidRDefault="00572B3C" w:rsidP="00572B3C">
      <w:pPr>
        <w:rPr>
          <w:b/>
          <w:bCs/>
          <w:sz w:val="26"/>
          <w:szCs w:val="26"/>
        </w:rPr>
      </w:pPr>
      <w:r w:rsidRPr="00BE612A">
        <w:rPr>
          <w:b/>
          <w:bCs/>
          <w:sz w:val="26"/>
          <w:szCs w:val="26"/>
        </w:rPr>
        <w:t xml:space="preserve">Руководитель практики </w:t>
      </w:r>
    </w:p>
    <w:p w14:paraId="01786BE5" w14:textId="77777777" w:rsidR="00C73321" w:rsidRPr="003C1E7E" w:rsidRDefault="00572B3C" w:rsidP="00572B3C">
      <w:pPr>
        <w:rPr>
          <w:sz w:val="26"/>
          <w:szCs w:val="28"/>
        </w:rPr>
      </w:pPr>
      <w:r w:rsidRPr="00BE612A">
        <w:rPr>
          <w:b/>
          <w:bCs/>
          <w:sz w:val="26"/>
          <w:szCs w:val="26"/>
        </w:rPr>
        <w:t>от профильной организации</w:t>
      </w:r>
      <w:r>
        <w:rPr>
          <w:b/>
          <w:bCs/>
          <w:sz w:val="26"/>
          <w:szCs w:val="26"/>
        </w:rPr>
        <w:t xml:space="preserve"> </w:t>
      </w:r>
      <w:r w:rsidR="00C73321" w:rsidRPr="003C1E7E">
        <w:rPr>
          <w:sz w:val="26"/>
          <w:szCs w:val="28"/>
        </w:rPr>
        <w:t>_________________________________________</w:t>
      </w:r>
    </w:p>
    <w:p w14:paraId="03CFCFE4" w14:textId="77777777" w:rsidR="00C73321" w:rsidRPr="003C1E7E" w:rsidRDefault="00C73321" w:rsidP="00C73321">
      <w:pPr>
        <w:jc w:val="center"/>
        <w:rPr>
          <w:sz w:val="26"/>
        </w:rPr>
      </w:pPr>
      <w:r w:rsidRPr="003C1E7E">
        <w:rPr>
          <w:sz w:val="26"/>
        </w:rPr>
        <w:t>(Ф.И.О.  подпись</w:t>
      </w:r>
      <w:r w:rsidR="00B575CA">
        <w:rPr>
          <w:sz w:val="26"/>
        </w:rPr>
        <w:t xml:space="preserve"> при наличии</w:t>
      </w:r>
      <w:r w:rsidRPr="003C1E7E">
        <w:rPr>
          <w:sz w:val="26"/>
        </w:rPr>
        <w:t>)</w:t>
      </w:r>
    </w:p>
    <w:p w14:paraId="56670AEF" w14:textId="77777777" w:rsidR="00C73321" w:rsidRPr="003C1E7E" w:rsidRDefault="00C73321" w:rsidP="00C73321">
      <w:pPr>
        <w:jc w:val="center"/>
        <w:rPr>
          <w:sz w:val="26"/>
        </w:rPr>
      </w:pPr>
    </w:p>
    <w:p w14:paraId="4A1B657F" w14:textId="77777777" w:rsidR="00C73321" w:rsidRDefault="00C73321" w:rsidP="00C73321">
      <w:pPr>
        <w:rPr>
          <w:sz w:val="26"/>
        </w:rPr>
      </w:pPr>
    </w:p>
    <w:p w14:paraId="18119E98" w14:textId="77777777" w:rsidR="00B575CA" w:rsidRDefault="00B575CA" w:rsidP="00C73321">
      <w:pPr>
        <w:rPr>
          <w:sz w:val="26"/>
        </w:rPr>
      </w:pPr>
    </w:p>
    <w:p w14:paraId="76FDDE72" w14:textId="77777777" w:rsidR="00B575CA" w:rsidRPr="003C1E7E" w:rsidRDefault="00B575CA" w:rsidP="00C73321">
      <w:pPr>
        <w:rPr>
          <w:sz w:val="26"/>
        </w:rPr>
      </w:pPr>
    </w:p>
    <w:p w14:paraId="044BA238" w14:textId="77777777" w:rsidR="00C73321" w:rsidRDefault="00C73321" w:rsidP="00C73321">
      <w:pPr>
        <w:jc w:val="center"/>
        <w:rPr>
          <w:sz w:val="26"/>
        </w:rPr>
      </w:pPr>
      <w:r>
        <w:rPr>
          <w:sz w:val="26"/>
        </w:rPr>
        <w:t>Рязань 20__</w:t>
      </w:r>
    </w:p>
    <w:p w14:paraId="649AF9E9" w14:textId="77777777" w:rsidR="00B575CA" w:rsidRPr="00B575CA" w:rsidRDefault="00C73321" w:rsidP="00B575CA">
      <w:pPr>
        <w:jc w:val="right"/>
        <w:rPr>
          <w:b/>
          <w:bCs/>
          <w:sz w:val="26"/>
        </w:rPr>
      </w:pPr>
      <w:r>
        <w:rPr>
          <w:sz w:val="26"/>
        </w:rPr>
        <w:br w:type="page"/>
      </w:r>
      <w:r w:rsidR="00B575CA" w:rsidRPr="00B575CA">
        <w:rPr>
          <w:b/>
          <w:bCs/>
          <w:sz w:val="26"/>
        </w:rPr>
        <w:lastRenderedPageBreak/>
        <w:t>Приложение 1.4</w:t>
      </w:r>
    </w:p>
    <w:p w14:paraId="287248FF" w14:textId="77777777" w:rsidR="00476C70" w:rsidRPr="00023391" w:rsidRDefault="00476C70" w:rsidP="00476C70">
      <w:pPr>
        <w:jc w:val="left"/>
        <w:rPr>
          <w:b/>
          <w:i/>
          <w:sz w:val="32"/>
          <w:szCs w:val="32"/>
        </w:rPr>
      </w:pPr>
      <w:r w:rsidRPr="00023391">
        <w:rPr>
          <w:b/>
          <w:i/>
          <w:sz w:val="32"/>
          <w:szCs w:val="32"/>
        </w:rPr>
        <w:t xml:space="preserve">При прохождении практики </w:t>
      </w:r>
      <w:r w:rsidR="00B575CA">
        <w:rPr>
          <w:b/>
          <w:i/>
          <w:sz w:val="32"/>
          <w:szCs w:val="32"/>
        </w:rPr>
        <w:t xml:space="preserve">на кафедре математики </w:t>
      </w:r>
      <w:r>
        <w:rPr>
          <w:b/>
          <w:i/>
          <w:sz w:val="32"/>
          <w:szCs w:val="32"/>
        </w:rPr>
        <w:t>в РГУ имени С.А. Есенина</w:t>
      </w:r>
    </w:p>
    <w:p w14:paraId="436720F3" w14:textId="77777777" w:rsidR="00B575CA" w:rsidRDefault="00B575CA" w:rsidP="00B575CA">
      <w:pPr>
        <w:ind w:firstLine="426"/>
        <w:rPr>
          <w:sz w:val="28"/>
          <w:szCs w:val="28"/>
        </w:rPr>
      </w:pPr>
      <w:r>
        <w:rPr>
          <w:sz w:val="28"/>
          <w:szCs w:val="28"/>
        </w:rPr>
        <w:t>При составлении отчета рекомендовано придерживаться следующего плана.</w:t>
      </w:r>
    </w:p>
    <w:p w14:paraId="6667DA99" w14:textId="77777777" w:rsidR="00B575CA" w:rsidRPr="00A2631C" w:rsidRDefault="00B575CA" w:rsidP="00B575CA">
      <w:pPr>
        <w:ind w:firstLine="426"/>
        <w:rPr>
          <w:b/>
          <w:iCs/>
          <w:sz w:val="28"/>
          <w:szCs w:val="28"/>
        </w:rPr>
      </w:pPr>
      <w:r w:rsidRPr="00C51A9A">
        <w:rPr>
          <w:b/>
          <w:sz w:val="28"/>
          <w:szCs w:val="28"/>
        </w:rPr>
        <w:t xml:space="preserve">1. </w:t>
      </w:r>
      <w:r w:rsidRPr="00A2631C">
        <w:rPr>
          <w:b/>
          <w:iCs/>
          <w:sz w:val="28"/>
          <w:szCs w:val="28"/>
        </w:rPr>
        <w:t>Консультации руководителя практики от университета</w:t>
      </w:r>
    </w:p>
    <w:p w14:paraId="393A14FF" w14:textId="77777777" w:rsidR="00B575CA" w:rsidRDefault="00B575CA" w:rsidP="00B575CA">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0E2C554" w14:textId="77777777" w:rsidTr="00253EA5">
        <w:tc>
          <w:tcPr>
            <w:tcW w:w="453" w:type="dxa"/>
          </w:tcPr>
          <w:p w14:paraId="04444651" w14:textId="77777777" w:rsidR="00B575CA" w:rsidRPr="00EB431C" w:rsidRDefault="00B575CA" w:rsidP="00253EA5">
            <w:pPr>
              <w:ind w:firstLine="0"/>
              <w:rPr>
                <w:sz w:val="26"/>
                <w:szCs w:val="26"/>
              </w:rPr>
            </w:pPr>
            <w:r w:rsidRPr="00EB431C">
              <w:rPr>
                <w:sz w:val="26"/>
                <w:szCs w:val="26"/>
              </w:rPr>
              <w:t>Дата</w:t>
            </w:r>
          </w:p>
        </w:tc>
        <w:tc>
          <w:tcPr>
            <w:tcW w:w="4423" w:type="dxa"/>
          </w:tcPr>
          <w:p w14:paraId="4A4A566F"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70145CA1" w14:textId="77777777" w:rsidTr="00253EA5">
        <w:tc>
          <w:tcPr>
            <w:tcW w:w="453" w:type="dxa"/>
          </w:tcPr>
          <w:p w14:paraId="36B8FBA9" w14:textId="77777777" w:rsidR="00B575CA" w:rsidRPr="00EB431C" w:rsidRDefault="00B575CA" w:rsidP="00253EA5">
            <w:pPr>
              <w:ind w:firstLine="0"/>
              <w:rPr>
                <w:sz w:val="26"/>
                <w:szCs w:val="26"/>
              </w:rPr>
            </w:pPr>
          </w:p>
        </w:tc>
        <w:tc>
          <w:tcPr>
            <w:tcW w:w="4423" w:type="dxa"/>
          </w:tcPr>
          <w:p w14:paraId="719B5B8E" w14:textId="77777777" w:rsidR="00B575CA" w:rsidRPr="00EB431C" w:rsidRDefault="00B575CA" w:rsidP="00253EA5">
            <w:pPr>
              <w:ind w:firstLine="0"/>
              <w:rPr>
                <w:i/>
                <w:sz w:val="26"/>
                <w:szCs w:val="26"/>
              </w:rPr>
            </w:pPr>
          </w:p>
        </w:tc>
      </w:tr>
      <w:tr w:rsidR="00B575CA" w:rsidRPr="00EB431C" w14:paraId="5A68771F" w14:textId="77777777" w:rsidTr="00253EA5">
        <w:trPr>
          <w:trHeight w:val="307"/>
        </w:trPr>
        <w:tc>
          <w:tcPr>
            <w:tcW w:w="453" w:type="dxa"/>
          </w:tcPr>
          <w:p w14:paraId="58328B0B" w14:textId="77777777" w:rsidR="00B575CA" w:rsidRPr="00EB431C" w:rsidRDefault="00B575CA" w:rsidP="00253EA5">
            <w:pPr>
              <w:ind w:firstLine="0"/>
              <w:rPr>
                <w:sz w:val="26"/>
                <w:szCs w:val="26"/>
              </w:rPr>
            </w:pPr>
          </w:p>
        </w:tc>
        <w:tc>
          <w:tcPr>
            <w:tcW w:w="4423" w:type="dxa"/>
          </w:tcPr>
          <w:p w14:paraId="260CF6E5" w14:textId="77777777" w:rsidR="00B575CA" w:rsidRPr="00EB431C" w:rsidRDefault="00B575CA" w:rsidP="00253EA5">
            <w:pPr>
              <w:ind w:firstLine="0"/>
              <w:rPr>
                <w:sz w:val="26"/>
                <w:szCs w:val="26"/>
              </w:rPr>
            </w:pPr>
          </w:p>
        </w:tc>
      </w:tr>
      <w:tr w:rsidR="00B575CA" w:rsidRPr="00EB431C" w14:paraId="029F4873" w14:textId="77777777" w:rsidTr="00253EA5">
        <w:trPr>
          <w:trHeight w:val="307"/>
        </w:trPr>
        <w:tc>
          <w:tcPr>
            <w:tcW w:w="453" w:type="dxa"/>
          </w:tcPr>
          <w:p w14:paraId="74AEC87C" w14:textId="77777777" w:rsidR="00B575CA" w:rsidRPr="00EB431C" w:rsidRDefault="00B575CA" w:rsidP="00253EA5">
            <w:pPr>
              <w:ind w:firstLine="0"/>
              <w:rPr>
                <w:sz w:val="26"/>
                <w:szCs w:val="26"/>
              </w:rPr>
            </w:pPr>
          </w:p>
        </w:tc>
        <w:tc>
          <w:tcPr>
            <w:tcW w:w="4423" w:type="dxa"/>
          </w:tcPr>
          <w:p w14:paraId="704E3049" w14:textId="77777777" w:rsidR="00B575CA" w:rsidRPr="00EB431C" w:rsidRDefault="00B575CA" w:rsidP="00253EA5">
            <w:pPr>
              <w:ind w:firstLine="0"/>
              <w:rPr>
                <w:sz w:val="26"/>
                <w:szCs w:val="26"/>
              </w:rPr>
            </w:pPr>
          </w:p>
        </w:tc>
      </w:tr>
      <w:tr w:rsidR="00B575CA" w:rsidRPr="00EB431C" w14:paraId="0D06A66A" w14:textId="77777777" w:rsidTr="00253EA5">
        <w:trPr>
          <w:trHeight w:val="404"/>
        </w:trPr>
        <w:tc>
          <w:tcPr>
            <w:tcW w:w="453" w:type="dxa"/>
          </w:tcPr>
          <w:p w14:paraId="33AB14DB" w14:textId="77777777" w:rsidR="00B575CA" w:rsidRPr="00EB431C" w:rsidRDefault="00B575CA" w:rsidP="00253EA5">
            <w:pPr>
              <w:ind w:firstLine="0"/>
              <w:rPr>
                <w:sz w:val="26"/>
                <w:szCs w:val="26"/>
              </w:rPr>
            </w:pPr>
          </w:p>
        </w:tc>
        <w:tc>
          <w:tcPr>
            <w:tcW w:w="4423" w:type="dxa"/>
          </w:tcPr>
          <w:p w14:paraId="454BEE6D" w14:textId="77777777" w:rsidR="00B575CA" w:rsidRPr="00EB431C" w:rsidRDefault="00B575CA" w:rsidP="00253EA5">
            <w:pPr>
              <w:ind w:firstLine="0"/>
              <w:rPr>
                <w:sz w:val="26"/>
                <w:szCs w:val="26"/>
              </w:rPr>
            </w:pPr>
          </w:p>
        </w:tc>
      </w:tr>
    </w:tbl>
    <w:p w14:paraId="532AE9AD" w14:textId="77777777" w:rsidR="00B575CA" w:rsidRDefault="00B575CA" w:rsidP="00B575CA">
      <w:pPr>
        <w:ind w:firstLine="426"/>
        <w:rPr>
          <w:b/>
          <w:sz w:val="28"/>
          <w:szCs w:val="28"/>
        </w:rPr>
      </w:pPr>
    </w:p>
    <w:p w14:paraId="30538264" w14:textId="77777777" w:rsidR="00B575CA" w:rsidRPr="00C51A9A" w:rsidRDefault="00B575CA" w:rsidP="00B575CA">
      <w:pPr>
        <w:ind w:firstLine="426"/>
        <w:rPr>
          <w:b/>
          <w:sz w:val="28"/>
          <w:szCs w:val="28"/>
        </w:rPr>
      </w:pPr>
      <w:r>
        <w:rPr>
          <w:b/>
          <w:sz w:val="28"/>
          <w:szCs w:val="28"/>
        </w:rPr>
        <w:t xml:space="preserve">2. </w:t>
      </w:r>
      <w:r w:rsidRPr="00C51A9A">
        <w:rPr>
          <w:b/>
          <w:sz w:val="28"/>
          <w:szCs w:val="28"/>
        </w:rPr>
        <w:t xml:space="preserve">Проектирование и реализация прототипа по заданию руководителя практики от </w:t>
      </w:r>
      <w:r>
        <w:rPr>
          <w:b/>
          <w:sz w:val="28"/>
          <w:szCs w:val="28"/>
        </w:rPr>
        <w:t xml:space="preserve">университета. Ведение отчетной документации</w:t>
      </w:r>
    </w:p>
    <w:p w14:paraId="0EBE096D" w14:textId="77777777" w:rsidR="00B575CA" w:rsidRDefault="00B575CA" w:rsidP="00B575CA">
      <w:pPr>
        <w:ind w:firstLine="426"/>
        <w:rPr>
          <w:sz w:val="28"/>
          <w:szCs w:val="28"/>
        </w:rPr>
      </w:pPr>
      <w:r w:rsidRPr="00C51A9A">
        <w:rPr>
          <w:sz w:val="28"/>
          <w:szCs w:val="28"/>
        </w:rPr>
        <w:t xml:space="preserve">Сформулировать задачу пользователя, требования к прототипу, математическую постановку, состав модулей, форматы данных и критерии приемки; описать реализованный результат.</w:t>
      </w:r>
    </w:p>
    <w:p w14:paraId="2B7C5EEF" w14:textId="77777777" w:rsidR="00B575CA" w:rsidRDefault="00B575CA" w:rsidP="00B575CA">
      <w:pPr>
        <w:rPr>
          <w:b/>
          <w:sz w:val="28"/>
          <w:szCs w:val="28"/>
        </w:rPr>
      </w:pPr>
    </w:p>
    <w:p w14:paraId="5D52C379" w14:textId="77777777" w:rsidR="00B575CA" w:rsidRPr="00C51A9A" w:rsidRDefault="00B575CA" w:rsidP="00B575CA">
      <w:pPr>
        <w:rPr>
          <w:b/>
          <w:bCs/>
          <w:sz w:val="28"/>
          <w:szCs w:val="28"/>
        </w:rPr>
      </w:pPr>
      <w:r>
        <w:rPr>
          <w:b/>
          <w:sz w:val="28"/>
          <w:szCs w:val="28"/>
        </w:rPr>
        <w:t xml:space="preserve">3</w:t>
      </w:r>
      <w:r w:rsidRPr="00C51A9A">
        <w:rPr>
          <w:b/>
          <w:sz w:val="28"/>
          <w:szCs w:val="28"/>
        </w:rPr>
        <w:t xml:space="preserve">. </w:t>
      </w:r>
      <w:r w:rsidRPr="00C51A9A">
        <w:rPr>
          <w:b/>
          <w:bCs/>
          <w:sz w:val="28"/>
          <w:szCs w:val="28"/>
        </w:rPr>
        <w:t xml:space="preserve">Подготовка технического описания прототипа</w:t>
      </w:r>
    </w:p>
    <w:p w14:paraId="4B21F231" w14:textId="77777777" w:rsidR="00B575CA" w:rsidRPr="00C51A9A" w:rsidRDefault="00B575CA" w:rsidP="00B575CA">
      <w:pPr>
        <w:rPr>
          <w:bCs/>
          <w:sz w:val="28"/>
          <w:szCs w:val="28"/>
        </w:rPr>
      </w:pPr>
      <w:r w:rsidRPr="00C51A9A">
        <w:rPr>
          <w:bCs/>
          <w:sz w:val="28"/>
          <w:szCs w:val="28"/>
        </w:rPr>
        <w:t xml:space="preserve">Техническое описание прототипа приводится по форме Приложения 1.6.</w:t>
      </w:r>
    </w:p>
    <w:p w14:paraId="70551797" w14:textId="77777777" w:rsidR="00B575CA" w:rsidRPr="00C51A9A" w:rsidRDefault="00B575CA" w:rsidP="00B575CA">
      <w:pPr>
        <w:rPr>
          <w:bCs/>
          <w:sz w:val="28"/>
          <w:szCs w:val="28"/>
        </w:rPr>
      </w:pPr>
      <w:r w:rsidRPr="00C51A9A">
        <w:rPr>
          <w:bCs/>
          <w:sz w:val="28"/>
          <w:szCs w:val="28"/>
        </w:rPr>
        <w:t xml:space="preserve">Включить сведения о данных, схемах простой нейронной модели, правиле обучения, изменении алгоритма шага и архитектуры, результатах проверок и порядке запуска.</w:t>
      </w:r>
    </w:p>
    <w:p w14:paraId="0B76FB3D" w14:textId="77777777" w:rsidR="00B575CA" w:rsidRDefault="00B575CA" w:rsidP="00B575CA">
      <w:pPr>
        <w:ind w:firstLine="426"/>
        <w:rPr>
          <w:b/>
          <w:bCs/>
          <w:sz w:val="28"/>
          <w:szCs w:val="28"/>
        </w:rPr>
      </w:pPr>
    </w:p>
    <w:p w14:paraId="6E90FE8B" w14:textId="77777777" w:rsidR="00B575CA" w:rsidRPr="00290F2D" w:rsidRDefault="00B575CA" w:rsidP="00B575CA">
      <w:pPr>
        <w:ind w:firstLine="426"/>
        <w:rPr>
          <w:b/>
          <w:sz w:val="28"/>
          <w:szCs w:val="28"/>
        </w:rPr>
      </w:pPr>
      <w:r>
        <w:rPr>
          <w:b/>
          <w:sz w:val="28"/>
          <w:szCs w:val="28"/>
        </w:rPr>
        <w:t xml:space="preserve">4</w:t>
      </w:r>
      <w:r w:rsidRPr="00290F2D">
        <w:rPr>
          <w:b/>
          <w:sz w:val="28"/>
          <w:szCs w:val="28"/>
        </w:rPr>
        <w:t xml:space="preserve">. Демонстрация, проверка и сопровождение прототипа.</w:t>
      </w:r>
    </w:p>
    <w:p w14:paraId="4B81FADA" w14:textId="77777777" w:rsidR="00B575CA" w:rsidRDefault="00B575CA" w:rsidP="00B575CA">
      <w:pPr>
        <w:ind w:firstLine="426"/>
        <w:rPr>
          <w:sz w:val="28"/>
          <w:szCs w:val="28"/>
        </w:rPr>
      </w:pPr>
      <w:r>
        <w:rPr>
          <w:sz w:val="28"/>
          <w:szCs w:val="28"/>
        </w:rPr>
        <w:t xml:space="preserve">Указать результаты демонстрации, проверки правильного и ошибочного ввода, установки, регистрации и исправления дефекта</w:t>
      </w:r>
      <w:r>
        <w:rPr>
          <w:rStyle w:val="a6"/>
        </w:rPr>
        <w:t xml:space="preserve"> </w:t>
      </w:r>
      <w:r>
        <w:rPr>
          <w:sz w:val="28"/>
          <w:szCs w:val="28"/>
        </w:rPr>
        <w:t xml:space="preserve">и повторных проверок.</w:t>
      </w:r>
      <w:r>
        <w:rPr>
          <w:sz w:val="28"/>
          <w:szCs w:val="28"/>
        </w:rPr>
        <w:t xml:space="preserve"/>
      </w:r>
      <w:r>
        <w:rPr>
          <w:sz w:val="28"/>
          <w:szCs w:val="28"/>
        </w:rPr>
        <w:t xml:space="preserve"/>
      </w:r>
    </w:p>
    <w:p w14:paraId="54816DD0" w14:textId="77777777" w:rsidR="00B575CA" w:rsidRPr="00290F2D" w:rsidRDefault="00B575CA" w:rsidP="00B575CA">
      <w:pPr>
        <w:ind w:firstLine="426"/>
        <w:rPr>
          <w:i/>
          <w:sz w:val="28"/>
          <w:szCs w:val="28"/>
        </w:rPr>
      </w:pPr>
      <w:r>
        <w:rPr>
          <w:i/>
          <w:sz w:val="28"/>
          <w:szCs w:val="28"/>
        </w:rPr>
        <w:t xml:space="preserve">Например: </w:t>
      </w:r>
    </w:p>
    <w:p w14:paraId="045E9EA1" w14:textId="77777777" w:rsidR="00B575CA" w:rsidRDefault="00B575CA" w:rsidP="00B575CA">
      <w:pPr>
        <w:ind w:firstLine="426"/>
      </w:pPr>
      <w:r>
        <w:t xml:space="preserve">Во время практики подготовлен прототип и проверен его запуск по инструкции.</w:t>
      </w:r>
    </w:p>
    <w:p w14:paraId="3CF846B4" w14:textId="77777777" w:rsidR="00B575CA" w:rsidRDefault="00B575CA" w:rsidP="00B575CA">
      <w:pPr>
        <w:ind w:firstLine="426"/>
        <w:rPr>
          <w:bCs/>
          <w:sz w:val="28"/>
          <w:szCs w:val="28"/>
        </w:rPr>
      </w:pPr>
      <w:r w:rsidRPr="00336F4E">
        <w:rPr>
          <w:sz w:val="28"/>
          <w:szCs w:val="28"/>
        </w:rPr>
        <w:t xml:space="preserve">На защите представить</w:t>
      </w:r>
      <w:r>
        <w:rPr>
          <w:sz w:val="28"/>
          <w:szCs w:val="28"/>
        </w:rPr>
        <w:t xml:space="preserve"> м</w:t>
      </w:r>
      <w:r w:rsidRPr="00336F4E">
        <w:rPr>
          <w:sz w:val="28"/>
          <w:szCs w:val="28"/>
        </w:rPr>
        <w:t xml:space="preserve">атематическое ядро</w:t>
      </w:r>
      <w:r w:rsidRPr="00336F4E">
        <w:rPr>
          <w:sz w:val="28"/>
          <w:szCs w:val="28"/>
        </w:rPr>
        <w:t xml:space="preserve"/>
      </w:r>
      <w:r w:rsidRPr="00336F4E">
        <w:rPr>
          <w:sz w:val="28"/>
          <w:szCs w:val="28"/>
        </w:rPr>
        <w:t xml:space="preserve"/>
      </w:r>
      <w:r>
        <w:rPr>
          <w:sz w:val="28"/>
          <w:szCs w:val="28"/>
        </w:rPr>
        <w:t xml:space="preserve"/>
      </w:r>
      <w:r>
        <w:rPr>
          <w:bCs/>
          <w:sz w:val="28"/>
          <w:szCs w:val="28"/>
        </w:rPr>
        <w:t xml:space="preserve">, данные и их проверку, нейронный модуль, сравнение алгоритма и архитектуры и устраненный дефект.</w:t>
      </w:r>
    </w:p>
    <w:p w14:paraId="1BBD346B" w14:textId="77777777" w:rsidR="00B575CA" w:rsidRPr="00192146" w:rsidRDefault="00B575CA" w:rsidP="00B575CA">
      <w:pPr>
        <w:ind w:firstLine="426"/>
        <w:rPr>
          <w:bCs/>
          <w:sz w:val="28"/>
          <w:szCs w:val="28"/>
        </w:rPr>
      </w:pPr>
      <w:r>
        <w:rPr>
          <w:bCs/>
          <w:sz w:val="28"/>
          <w:szCs w:val="28"/>
        </w:rPr>
        <w:t xml:space="preserve">Привести замечания руководителя, выполненные исправления и ограничения использования.</w:t>
      </w:r>
    </w:p>
    <w:p w14:paraId="4490BC38" w14:textId="77777777" w:rsidR="00B575CA" w:rsidRDefault="00B575CA" w:rsidP="00B575CA">
      <w:pPr>
        <w:ind w:firstLine="426"/>
        <w:rPr>
          <w:b/>
          <w:sz w:val="28"/>
          <w:szCs w:val="28"/>
        </w:rPr>
      </w:pPr>
    </w:p>
    <w:p w14:paraId="7F9197E4" w14:textId="77777777" w:rsidR="00B575CA" w:rsidRPr="00023391" w:rsidRDefault="00B575CA" w:rsidP="00B575CA">
      <w:pPr>
        <w:jc w:val="left"/>
        <w:rPr>
          <w:b/>
          <w:i/>
          <w:sz w:val="32"/>
          <w:szCs w:val="32"/>
        </w:rPr>
      </w:pPr>
      <w:r w:rsidRPr="00023391">
        <w:rPr>
          <w:b/>
          <w:i/>
          <w:sz w:val="32"/>
          <w:szCs w:val="32"/>
        </w:rPr>
        <w:t xml:space="preserve">При прохождении практики </w:t>
      </w:r>
      <w:r>
        <w:rPr>
          <w:b/>
          <w:i/>
          <w:sz w:val="32"/>
          <w:szCs w:val="32"/>
        </w:rPr>
        <w:t xml:space="preserve">в профильной организации</w:t>
      </w:r>
    </w:p>
    <w:p w14:paraId="0F7D0715" w14:textId="77777777" w:rsidR="00B575CA" w:rsidRDefault="00B575CA" w:rsidP="00B575CA">
      <w:pPr>
        <w:ind w:firstLine="567"/>
        <w:rPr>
          <w:bCs/>
          <w:sz w:val="28"/>
          <w:szCs w:val="28"/>
        </w:rPr>
      </w:pPr>
      <w:r>
        <w:rPr>
          <w:bCs/>
          <w:sz w:val="28"/>
          <w:szCs w:val="28"/>
        </w:rPr>
        <w:t>Рекомендуется придерживаться следующей структуры отчета</w:t>
      </w:r>
    </w:p>
    <w:p w14:paraId="4A8570D8" w14:textId="77777777" w:rsidR="00B575CA" w:rsidRPr="00A2631C" w:rsidRDefault="00B575CA" w:rsidP="00B575CA">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7C46DB7E" w14:textId="77777777" w:rsidR="00B575CA" w:rsidRDefault="00B575CA" w:rsidP="00B575CA">
      <w:pPr>
        <w:ind w:firstLine="426"/>
        <w:rPr>
          <w:sz w:val="28"/>
          <w:szCs w:val="28"/>
        </w:rPr>
      </w:pPr>
      <w:r>
        <w:rPr>
          <w:sz w:val="28"/>
          <w:szCs w:val="28"/>
        </w:rPr>
        <w:lastRenderedPageBreak/>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233CA58" w14:textId="77777777" w:rsidTr="00253EA5">
        <w:tc>
          <w:tcPr>
            <w:tcW w:w="453" w:type="dxa"/>
          </w:tcPr>
          <w:p w14:paraId="455F667C" w14:textId="77777777" w:rsidR="00B575CA" w:rsidRPr="00EB431C" w:rsidRDefault="00B575CA" w:rsidP="00253EA5">
            <w:pPr>
              <w:ind w:firstLine="0"/>
              <w:rPr>
                <w:sz w:val="26"/>
                <w:szCs w:val="26"/>
              </w:rPr>
            </w:pPr>
            <w:r w:rsidRPr="00EB431C">
              <w:rPr>
                <w:sz w:val="26"/>
                <w:szCs w:val="26"/>
              </w:rPr>
              <w:t>Дата</w:t>
            </w:r>
          </w:p>
        </w:tc>
        <w:tc>
          <w:tcPr>
            <w:tcW w:w="4423" w:type="dxa"/>
          </w:tcPr>
          <w:p w14:paraId="77EB8AAB"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3CDC38B3" w14:textId="77777777" w:rsidTr="00253EA5">
        <w:tc>
          <w:tcPr>
            <w:tcW w:w="453" w:type="dxa"/>
          </w:tcPr>
          <w:p w14:paraId="37E64E23" w14:textId="77777777" w:rsidR="00B575CA" w:rsidRPr="00EB431C" w:rsidRDefault="00B575CA" w:rsidP="00253EA5">
            <w:pPr>
              <w:ind w:firstLine="0"/>
              <w:rPr>
                <w:sz w:val="26"/>
                <w:szCs w:val="26"/>
              </w:rPr>
            </w:pPr>
          </w:p>
        </w:tc>
        <w:tc>
          <w:tcPr>
            <w:tcW w:w="4423" w:type="dxa"/>
          </w:tcPr>
          <w:p w14:paraId="19506916" w14:textId="77777777" w:rsidR="00B575CA" w:rsidRPr="00EB431C" w:rsidRDefault="00B575CA" w:rsidP="00253EA5">
            <w:pPr>
              <w:ind w:firstLine="0"/>
              <w:rPr>
                <w:i/>
                <w:sz w:val="26"/>
                <w:szCs w:val="26"/>
              </w:rPr>
            </w:pPr>
          </w:p>
        </w:tc>
      </w:tr>
      <w:tr w:rsidR="00B575CA" w:rsidRPr="00EB431C" w14:paraId="2C5C48B1" w14:textId="77777777" w:rsidTr="00253EA5">
        <w:trPr>
          <w:trHeight w:val="307"/>
        </w:trPr>
        <w:tc>
          <w:tcPr>
            <w:tcW w:w="453" w:type="dxa"/>
          </w:tcPr>
          <w:p w14:paraId="6777FE58" w14:textId="77777777" w:rsidR="00B575CA" w:rsidRPr="00EB431C" w:rsidRDefault="00B575CA" w:rsidP="00253EA5">
            <w:pPr>
              <w:ind w:firstLine="0"/>
              <w:rPr>
                <w:sz w:val="26"/>
                <w:szCs w:val="26"/>
              </w:rPr>
            </w:pPr>
          </w:p>
        </w:tc>
        <w:tc>
          <w:tcPr>
            <w:tcW w:w="4423" w:type="dxa"/>
          </w:tcPr>
          <w:p w14:paraId="01657593" w14:textId="77777777" w:rsidR="00B575CA" w:rsidRPr="00EB431C" w:rsidRDefault="00B575CA" w:rsidP="00253EA5">
            <w:pPr>
              <w:ind w:firstLine="0"/>
              <w:rPr>
                <w:sz w:val="26"/>
                <w:szCs w:val="26"/>
              </w:rPr>
            </w:pPr>
          </w:p>
        </w:tc>
      </w:tr>
      <w:tr w:rsidR="00B575CA" w:rsidRPr="00EB431C" w14:paraId="5EE7FDDA" w14:textId="77777777" w:rsidTr="00253EA5">
        <w:trPr>
          <w:trHeight w:val="307"/>
        </w:trPr>
        <w:tc>
          <w:tcPr>
            <w:tcW w:w="453" w:type="dxa"/>
          </w:tcPr>
          <w:p w14:paraId="6B5D824B" w14:textId="77777777" w:rsidR="00B575CA" w:rsidRPr="00EB431C" w:rsidRDefault="00B575CA" w:rsidP="00253EA5">
            <w:pPr>
              <w:ind w:firstLine="0"/>
              <w:rPr>
                <w:sz w:val="26"/>
                <w:szCs w:val="26"/>
              </w:rPr>
            </w:pPr>
          </w:p>
        </w:tc>
        <w:tc>
          <w:tcPr>
            <w:tcW w:w="4423" w:type="dxa"/>
          </w:tcPr>
          <w:p w14:paraId="7D5C7456" w14:textId="77777777" w:rsidR="00B575CA" w:rsidRPr="00EB431C" w:rsidRDefault="00B575CA" w:rsidP="00253EA5">
            <w:pPr>
              <w:ind w:firstLine="0"/>
              <w:rPr>
                <w:sz w:val="26"/>
                <w:szCs w:val="26"/>
              </w:rPr>
            </w:pPr>
          </w:p>
        </w:tc>
      </w:tr>
      <w:tr w:rsidR="00B575CA" w:rsidRPr="00EB431C" w14:paraId="399AC0C4" w14:textId="77777777" w:rsidTr="00253EA5">
        <w:trPr>
          <w:trHeight w:val="404"/>
        </w:trPr>
        <w:tc>
          <w:tcPr>
            <w:tcW w:w="453" w:type="dxa"/>
          </w:tcPr>
          <w:p w14:paraId="050282B8" w14:textId="77777777" w:rsidR="00B575CA" w:rsidRPr="00EB431C" w:rsidRDefault="00B575CA" w:rsidP="00253EA5">
            <w:pPr>
              <w:ind w:firstLine="0"/>
              <w:rPr>
                <w:sz w:val="26"/>
                <w:szCs w:val="26"/>
              </w:rPr>
            </w:pPr>
          </w:p>
        </w:tc>
        <w:tc>
          <w:tcPr>
            <w:tcW w:w="4423" w:type="dxa"/>
          </w:tcPr>
          <w:p w14:paraId="4C5D7D3F" w14:textId="77777777" w:rsidR="00B575CA" w:rsidRPr="00EB431C" w:rsidRDefault="00B575CA" w:rsidP="00253EA5">
            <w:pPr>
              <w:ind w:firstLine="0"/>
              <w:rPr>
                <w:sz w:val="26"/>
                <w:szCs w:val="26"/>
              </w:rPr>
            </w:pPr>
          </w:p>
        </w:tc>
      </w:tr>
    </w:tbl>
    <w:p w14:paraId="00E1E1BE" w14:textId="77777777" w:rsidR="00B575CA" w:rsidRDefault="00B575CA" w:rsidP="00B575CA">
      <w:pPr>
        <w:ind w:firstLine="567"/>
        <w:rPr>
          <w:b/>
          <w:sz w:val="28"/>
          <w:szCs w:val="28"/>
        </w:rPr>
      </w:pPr>
    </w:p>
    <w:p w14:paraId="749DF4E3" w14:textId="77777777" w:rsidR="00B575CA" w:rsidRDefault="00B575CA" w:rsidP="00B575CA">
      <w:pPr>
        <w:ind w:firstLine="567"/>
        <w:rPr>
          <w:b/>
          <w:sz w:val="28"/>
          <w:szCs w:val="28"/>
        </w:rPr>
      </w:pPr>
      <w:r>
        <w:rPr>
          <w:b/>
          <w:sz w:val="28"/>
          <w:szCs w:val="28"/>
        </w:rPr>
        <w:t>2. Работа по заданию руководителя практики в профильной организации. Ведение отчетной документации</w:t>
      </w:r>
    </w:p>
    <w:p w14:paraId="6AC89183" w14:textId="77777777" w:rsidR="00B575CA" w:rsidRPr="00476C70" w:rsidRDefault="00B575CA" w:rsidP="00B575CA">
      <w:pPr>
        <w:ind w:firstLine="567"/>
        <w:rPr>
          <w:sz w:val="28"/>
          <w:szCs w:val="28"/>
        </w:rPr>
      </w:pPr>
      <w:r w:rsidRPr="00476C70">
        <w:rPr>
          <w:b/>
          <w:sz w:val="28"/>
          <w:szCs w:val="28"/>
        </w:rPr>
        <w:t xml:space="preserve">1</w:t>
      </w:r>
      <w:r>
        <w:rPr>
          <w:b/>
          <w:sz w:val="28"/>
          <w:szCs w:val="28"/>
        </w:rPr>
        <w:t xml:space="preserve">)</w:t>
      </w:r>
      <w:r w:rsidRPr="00476C70">
        <w:rPr>
          <w:b/>
          <w:sz w:val="28"/>
          <w:szCs w:val="28"/>
        </w:rPr>
        <w:t xml:space="preserve"> Цель практики: </w:t>
      </w:r>
      <w:r w:rsidRPr="00476C70">
        <w:rPr>
          <w:sz w:val="28"/>
          <w:szCs w:val="28"/>
        </w:rPr>
        <w:t xml:space="preserve">раз</w:t>
      </w:r>
      <w:r>
        <w:rPr>
          <w:sz w:val="28"/>
          <w:szCs w:val="28"/>
        </w:rPr>
        <w:t xml:space="preserve"/>
      </w:r>
      <w:r w:rsidRPr="00476C70">
        <w:rPr>
          <w:sz w:val="28"/>
          <w:szCs w:val="28"/>
        </w:rPr>
        <w:t xml:space="preserve">работать и п</w:t>
      </w:r>
      <w:r w:rsidRPr="00476C70">
        <w:rPr>
          <w:sz w:val="28"/>
          <w:szCs w:val="28"/>
        </w:rPr>
        <w:t xml:space="preserve"/>
      </w:r>
      <w:r w:rsidRPr="00476C70">
        <w:rPr>
          <w:sz w:val="28"/>
          <w:szCs w:val="28"/>
        </w:rPr>
        <w:t xml:space="preserve">ереда</w:t>
      </w:r>
      <w:r>
        <w:rPr>
          <w:sz w:val="28"/>
          <w:szCs w:val="28"/>
        </w:rPr>
        <w:t xml:space="preserve"/>
      </w:r>
      <w:r w:rsidRPr="00476C70">
        <w:rPr>
          <w:sz w:val="28"/>
          <w:szCs w:val="28"/>
        </w:rPr>
        <w:t xml:space="preserve">ть профиль</w:t>
      </w:r>
      <w:r w:rsidRPr="00476C70">
        <w:rPr>
          <w:sz w:val="28"/>
          <w:szCs w:val="28"/>
        </w:rPr>
        <w:t xml:space="preserve"/>
      </w:r>
      <w:r w:rsidRPr="00476C70">
        <w:rPr>
          <w:sz w:val="28"/>
          <w:szCs w:val="28"/>
        </w:rPr>
        <w:t xml:space="preserve">ной организации проверенный прототип для математического моделирования или обработки данных с простым нейронным модулем и эксплуатационн</w:t>
      </w:r>
      <w:r w:rsidRPr="00476C70">
        <w:rPr>
          <w:sz w:val="28"/>
          <w:szCs w:val="28"/>
        </w:rPr>
        <w:t xml:space="preserve"/>
      </w:r>
      <w:r w:rsidRPr="00476C70">
        <w:rPr>
          <w:sz w:val="28"/>
          <w:szCs w:val="28"/>
        </w:rPr>
        <w:t xml:space="preserve">ой документацие</w:t>
      </w:r>
      <w:r w:rsidRPr="00476C70">
        <w:rPr>
          <w:sz w:val="28"/>
          <w:szCs w:val="28"/>
        </w:rPr>
        <w:t xml:space="preserve"/>
      </w:r>
      <w:r w:rsidRPr="00476C70">
        <w:rPr>
          <w:sz w:val="28"/>
          <w:szCs w:val="28"/>
        </w:rPr>
        <w:t xml:space="preserve">й.</w:t>
      </w:r>
    </w:p>
    <w:p w14:paraId="2B834D4C" w14:textId="77777777" w:rsidR="00B575CA" w:rsidRPr="00476C70" w:rsidRDefault="00B575CA" w:rsidP="00B575CA">
      <w:pPr>
        <w:ind w:firstLine="567"/>
        <w:jc w:val="left"/>
        <w:rPr>
          <w:b/>
          <w:sz w:val="28"/>
          <w:szCs w:val="28"/>
        </w:rPr>
      </w:pPr>
      <w:r w:rsidRPr="00476C70">
        <w:rPr>
          <w:b/>
          <w:sz w:val="28"/>
          <w:szCs w:val="28"/>
        </w:rPr>
        <w:t>2</w:t>
      </w:r>
      <w:r>
        <w:rPr>
          <w:b/>
          <w:sz w:val="28"/>
          <w:szCs w:val="28"/>
        </w:rPr>
        <w:t>)</w:t>
      </w:r>
      <w:r w:rsidRPr="00476C70">
        <w:rPr>
          <w:b/>
          <w:sz w:val="28"/>
          <w:szCs w:val="28"/>
        </w:rPr>
        <w:t xml:space="preserve"> Задачи практики</w:t>
      </w:r>
    </w:p>
    <w:p w14:paraId="67391614" w14:textId="77777777" w:rsidR="00B575CA" w:rsidRPr="00476C70" w:rsidRDefault="00B575CA" w:rsidP="00B575CA">
      <w:pPr>
        <w:ind w:firstLine="567"/>
        <w:jc w:val="left"/>
        <w:rPr>
          <w:sz w:val="28"/>
          <w:szCs w:val="28"/>
        </w:rPr>
      </w:pPr>
      <w:r w:rsidRPr="00476C70">
        <w:rPr>
          <w:sz w:val="28"/>
          <w:szCs w:val="28"/>
        </w:rPr>
        <w:t>Перечислить задачи практики, определяемые спецификой деятельности пре</w:t>
      </w:r>
      <w:r w:rsidRPr="00476C70">
        <w:rPr>
          <w:sz w:val="28"/>
          <w:szCs w:val="28"/>
        </w:rPr>
        <w:t>д</w:t>
      </w:r>
      <w:r w:rsidRPr="00476C70">
        <w:rPr>
          <w:sz w:val="28"/>
          <w:szCs w:val="28"/>
        </w:rPr>
        <w:t>приятия</w:t>
      </w:r>
    </w:p>
    <w:p w14:paraId="1410E352" w14:textId="77777777" w:rsidR="00B575CA" w:rsidRPr="00476C70" w:rsidRDefault="00B575CA" w:rsidP="00B575CA">
      <w:pPr>
        <w:ind w:firstLine="567"/>
        <w:jc w:val="left"/>
        <w:rPr>
          <w:i/>
          <w:sz w:val="28"/>
          <w:szCs w:val="28"/>
        </w:rPr>
      </w:pPr>
      <w:r w:rsidRPr="00476C70">
        <w:rPr>
          <w:i/>
          <w:sz w:val="28"/>
          <w:szCs w:val="28"/>
        </w:rPr>
        <w:t>Например:</w:t>
      </w:r>
    </w:p>
    <w:p w14:paraId="66ED8366" w14:textId="77777777" w:rsidR="00B575CA" w:rsidRPr="00476C70" w:rsidRDefault="00B575CA" w:rsidP="00B575CA">
      <w:pPr>
        <w:numPr>
          <w:ilvl w:val="0"/>
          <w:numId w:val="17"/>
        </w:numPr>
        <w:jc w:val="left"/>
        <w:rPr>
          <w:i/>
          <w:sz w:val="28"/>
          <w:szCs w:val="28"/>
        </w:rPr>
      </w:pPr>
      <w:r w:rsidRPr="00476C70">
        <w:rPr>
          <w:i/>
          <w:sz w:val="28"/>
          <w:szCs w:val="28"/>
        </w:rPr>
        <w:t xml:space="preserve">изучить задачу организации и требования к данным и результатам,</w:t>
      </w:r>
    </w:p>
    <w:p w14:paraId="40D6CC40" w14:textId="77777777" w:rsidR="00B575CA" w:rsidRPr="00476C70" w:rsidRDefault="00B575CA" w:rsidP="00B575CA">
      <w:pPr>
        <w:numPr>
          <w:ilvl w:val="0"/>
          <w:numId w:val="17"/>
        </w:numPr>
        <w:ind w:firstLine="567"/>
        <w:jc w:val="left"/>
        <w:rPr>
          <w:i/>
          <w:sz w:val="28"/>
          <w:szCs w:val="28"/>
        </w:rPr>
      </w:pPr>
      <w:r w:rsidRPr="00476C70">
        <w:rPr>
          <w:i/>
          <w:sz w:val="28"/>
          <w:szCs w:val="28"/>
        </w:rPr>
        <w:t xml:space="preserve">спроектировать программные модули, структуры данных и интерфейсы,</w:t>
      </w:r>
    </w:p>
    <w:p w14:paraId="0B66982F" w14:textId="77777777" w:rsidR="00B575CA" w:rsidRPr="00476C70" w:rsidRDefault="00B575CA" w:rsidP="00B575CA">
      <w:pPr>
        <w:numPr>
          <w:ilvl w:val="0"/>
          <w:numId w:val="17"/>
        </w:numPr>
        <w:ind w:firstLine="567"/>
        <w:jc w:val="left"/>
        <w:rPr>
          <w:i/>
          <w:sz w:val="28"/>
          <w:szCs w:val="28"/>
        </w:rPr>
      </w:pPr>
      <w:r w:rsidRPr="00476C70">
        <w:rPr>
          <w:i/>
          <w:sz w:val="28"/>
          <w:szCs w:val="28"/>
        </w:rPr>
        <w:t xml:space="preserve">реализовать, проверить и передать прототип с инструкцией запуска.</w:t>
      </w:r>
    </w:p>
    <w:p w14:paraId="79E8E9E2" w14:textId="77777777" w:rsidR="00B575CA" w:rsidRPr="00476C70" w:rsidRDefault="00B575CA" w:rsidP="00B575CA">
      <w:pPr>
        <w:ind w:firstLine="567"/>
        <w:rPr>
          <w:b/>
          <w:sz w:val="28"/>
          <w:szCs w:val="28"/>
        </w:rPr>
      </w:pPr>
      <w:r w:rsidRPr="00476C70">
        <w:rPr>
          <w:b/>
          <w:sz w:val="28"/>
          <w:szCs w:val="28"/>
        </w:rPr>
        <w:t>3</w:t>
      </w:r>
      <w:r>
        <w:rPr>
          <w:b/>
          <w:sz w:val="28"/>
          <w:szCs w:val="28"/>
        </w:rPr>
        <w:t>)</w:t>
      </w:r>
      <w:r w:rsidRPr="00476C70">
        <w:rPr>
          <w:b/>
          <w:sz w:val="28"/>
          <w:szCs w:val="28"/>
        </w:rPr>
        <w:t xml:space="preserve"> Виды деятельности и новые технологии, освоенные за время практики</w:t>
      </w:r>
    </w:p>
    <w:p w14:paraId="776186BF" w14:textId="77777777" w:rsidR="00B575CA" w:rsidRPr="00476C70" w:rsidRDefault="00B575CA" w:rsidP="00B575CA">
      <w:pPr>
        <w:ind w:firstLine="567"/>
        <w:rPr>
          <w:sz w:val="28"/>
          <w:szCs w:val="28"/>
        </w:rPr>
      </w:pPr>
      <w:r w:rsidRPr="00476C70">
        <w:rPr>
          <w:sz w:val="28"/>
          <w:szCs w:val="28"/>
        </w:rPr>
        <w:t xml:space="preserve">3.1.</w:t>
      </w:r>
      <w:r w:rsidRPr="00476C70">
        <w:rPr>
          <w:i/>
          <w:sz w:val="28"/>
          <w:szCs w:val="28"/>
        </w:rPr>
        <w:t xml:space="preserve"> </w:t>
      </w:r>
      <w:r w:rsidRPr="00476C70">
        <w:rPr>
          <w:sz w:val="28"/>
          <w:szCs w:val="28"/>
        </w:rPr>
        <w:t xml:space="preserve">Перечислить выполненные виды деятельности:</w:t>
      </w:r>
      <w:r w:rsidRPr="00476C70">
        <w:rPr>
          <w:i/>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
      </w:r>
      <w:r>
        <w:rPr>
          <w:i/>
          <w:sz w:val="28"/>
          <w:szCs w:val="28"/>
        </w:rPr>
        <w:t xml:space="preserve"/>
      </w:r>
      <w:r w:rsidRPr="00476C70">
        <w:rPr>
          <w:i/>
          <w:sz w:val="28"/>
          <w:szCs w:val="28"/>
        </w:rPr>
        <w:t xml:space="preserve"> подготовка данных, проектирование, разработка, изменение алгоритма обучения и архитектуры,</w:t>
      </w:r>
      <w:r w:rsidRPr="00476C70">
        <w:rPr>
          <w:sz w:val="28"/>
          <w:szCs w:val="28"/>
        </w:rPr>
        <w:t xml:space="preserve"> проверка, установка и сопровождение прототипа. Описать новые знания, умения и навыки</w:t>
      </w:r>
      <w:r w:rsidRPr="00476C70">
        <w:rPr>
          <w:i/>
          <w:sz w:val="28"/>
          <w:szCs w:val="28"/>
        </w:rPr>
        <w:t xml:space="preserve"/>
      </w:r>
      <w:r w:rsidRPr="00476C70">
        <w:rPr>
          <w:sz w:val="28"/>
          <w:szCs w:val="28"/>
        </w:rPr>
        <w:t xml:space="preserve"/>
      </w:r>
      <w:r w:rsidRPr="00476C70">
        <w:rPr>
          <w:sz w:val="28"/>
          <w:szCs w:val="28"/>
        </w:rPr>
        <w:t xml:space="preserve"/>
      </w:r>
      <w:r w:rsidRPr="00476C70">
        <w:rPr>
          <w:sz w:val="28"/>
          <w:szCs w:val="28"/>
        </w:rPr>
        <w:t xml:space="preserve"> в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B575CA" w:rsidRPr="00476C70" w14:paraId="56013050" w14:textId="77777777" w:rsidTr="00253EA5">
        <w:trPr>
          <w:jc w:val="center"/>
        </w:trPr>
        <w:tc>
          <w:tcPr>
            <w:tcW w:w="817" w:type="dxa"/>
            <w:shd w:val="clear" w:color="auto" w:fill="auto"/>
          </w:tcPr>
          <w:p w14:paraId="737B5322" w14:textId="77777777" w:rsidR="00B575CA" w:rsidRPr="00476C70" w:rsidRDefault="00B575CA" w:rsidP="00253EA5">
            <w:pPr>
              <w:ind w:firstLine="0"/>
              <w:jc w:val="left"/>
            </w:pPr>
            <w:r w:rsidRPr="00476C70">
              <w:t>№</w:t>
            </w:r>
          </w:p>
        </w:tc>
        <w:tc>
          <w:tcPr>
            <w:tcW w:w="3686" w:type="dxa"/>
            <w:shd w:val="clear" w:color="auto" w:fill="auto"/>
          </w:tcPr>
          <w:p w14:paraId="5D312208" w14:textId="77777777" w:rsidR="00B575CA" w:rsidRPr="00476C70" w:rsidRDefault="00B575CA" w:rsidP="00253EA5">
            <w:pPr>
              <w:ind w:firstLine="0"/>
              <w:jc w:val="left"/>
            </w:pPr>
            <w:r w:rsidRPr="00476C70">
              <w:t>Вид деятельности</w:t>
            </w:r>
          </w:p>
        </w:tc>
        <w:tc>
          <w:tcPr>
            <w:tcW w:w="4252" w:type="dxa"/>
            <w:shd w:val="clear" w:color="auto" w:fill="auto"/>
          </w:tcPr>
          <w:p w14:paraId="40F36F4A" w14:textId="77777777" w:rsidR="00B575CA" w:rsidRPr="00476C70" w:rsidRDefault="00B575CA" w:rsidP="00253EA5">
            <w:pPr>
              <w:ind w:firstLine="0"/>
              <w:jc w:val="left"/>
            </w:pPr>
            <w:r w:rsidRPr="00476C70">
              <w:t>Новые знания, умения, навыки</w:t>
            </w:r>
          </w:p>
        </w:tc>
      </w:tr>
      <w:tr w:rsidR="00B575CA" w:rsidRPr="00476C70" w14:paraId="5082232A" w14:textId="77777777" w:rsidTr="00253EA5">
        <w:trPr>
          <w:jc w:val="center"/>
        </w:trPr>
        <w:tc>
          <w:tcPr>
            <w:tcW w:w="817" w:type="dxa"/>
            <w:shd w:val="clear" w:color="auto" w:fill="auto"/>
          </w:tcPr>
          <w:p w14:paraId="06A76361" w14:textId="77777777" w:rsidR="00B575CA" w:rsidRPr="00476C70" w:rsidRDefault="00B575CA" w:rsidP="00253EA5">
            <w:pPr>
              <w:ind w:firstLine="0"/>
              <w:jc w:val="left"/>
            </w:pPr>
          </w:p>
        </w:tc>
        <w:tc>
          <w:tcPr>
            <w:tcW w:w="3686" w:type="dxa"/>
            <w:shd w:val="clear" w:color="auto" w:fill="auto"/>
          </w:tcPr>
          <w:p w14:paraId="5E9C2C72" w14:textId="77777777" w:rsidR="00B575CA" w:rsidRPr="00476C70" w:rsidRDefault="00B575CA" w:rsidP="00253EA5">
            <w:pPr>
              <w:ind w:firstLine="0"/>
              <w:jc w:val="left"/>
            </w:pPr>
          </w:p>
        </w:tc>
        <w:tc>
          <w:tcPr>
            <w:tcW w:w="4252" w:type="dxa"/>
            <w:shd w:val="clear" w:color="auto" w:fill="auto"/>
          </w:tcPr>
          <w:p w14:paraId="2861F1B3" w14:textId="77777777" w:rsidR="00B575CA" w:rsidRPr="00476C70" w:rsidRDefault="00B575CA" w:rsidP="00253EA5">
            <w:pPr>
              <w:ind w:firstLine="0"/>
              <w:jc w:val="left"/>
            </w:pPr>
          </w:p>
        </w:tc>
      </w:tr>
      <w:tr w:rsidR="00B575CA" w:rsidRPr="00476C70" w14:paraId="624EF622" w14:textId="77777777" w:rsidTr="00253EA5">
        <w:trPr>
          <w:jc w:val="center"/>
        </w:trPr>
        <w:tc>
          <w:tcPr>
            <w:tcW w:w="817" w:type="dxa"/>
            <w:shd w:val="clear" w:color="auto" w:fill="auto"/>
          </w:tcPr>
          <w:p w14:paraId="2B8BD282" w14:textId="77777777" w:rsidR="00B575CA" w:rsidRPr="00476C70" w:rsidRDefault="00B575CA" w:rsidP="00253EA5">
            <w:pPr>
              <w:ind w:firstLine="0"/>
              <w:jc w:val="left"/>
            </w:pPr>
          </w:p>
        </w:tc>
        <w:tc>
          <w:tcPr>
            <w:tcW w:w="3686" w:type="dxa"/>
            <w:shd w:val="clear" w:color="auto" w:fill="auto"/>
          </w:tcPr>
          <w:p w14:paraId="2E178D4F" w14:textId="77777777" w:rsidR="00B575CA" w:rsidRPr="00476C70" w:rsidRDefault="00B575CA" w:rsidP="00253EA5">
            <w:pPr>
              <w:ind w:firstLine="0"/>
              <w:jc w:val="left"/>
            </w:pPr>
          </w:p>
        </w:tc>
        <w:tc>
          <w:tcPr>
            <w:tcW w:w="4252" w:type="dxa"/>
            <w:shd w:val="clear" w:color="auto" w:fill="auto"/>
          </w:tcPr>
          <w:p w14:paraId="5894DF7F" w14:textId="77777777" w:rsidR="00B575CA" w:rsidRPr="00476C70" w:rsidRDefault="00B575CA" w:rsidP="00253EA5">
            <w:pPr>
              <w:ind w:firstLine="0"/>
              <w:jc w:val="left"/>
            </w:pPr>
          </w:p>
        </w:tc>
      </w:tr>
    </w:tbl>
    <w:p w14:paraId="0A455EE1" w14:textId="77777777" w:rsidR="00B575CA" w:rsidRPr="00476C70" w:rsidRDefault="00B575CA" w:rsidP="00B575CA">
      <w:pPr>
        <w:jc w:val="left"/>
        <w:rPr>
          <w:sz w:val="28"/>
          <w:szCs w:val="28"/>
        </w:rPr>
      </w:pPr>
    </w:p>
    <w:p w14:paraId="2255A020" w14:textId="77777777" w:rsidR="00B575CA" w:rsidRPr="00476C70" w:rsidRDefault="00B575CA" w:rsidP="00B575CA">
      <w:pPr>
        <w:ind w:firstLine="567"/>
        <w:jc w:val="left"/>
        <w:rPr>
          <w:sz w:val="28"/>
          <w:szCs w:val="28"/>
        </w:rPr>
      </w:pPr>
      <w:r w:rsidRPr="00476C70">
        <w:rPr>
          <w:sz w:val="28"/>
          <w:szCs w:val="28"/>
        </w:rPr>
        <w:t xml:space="preserve">3.2. Перечислить освоенные программ</w:t>
      </w:r>
      <w:r w:rsidRPr="00476C70">
        <w:rPr>
          <w:i/>
          <w:sz w:val="28"/>
          <w:szCs w:val="28"/>
        </w:rPr>
        <w:t xml:space="preserve">ные средства, обос</w:t>
      </w:r>
      <w:r w:rsidRPr="00476C70">
        <w:rPr>
          <w:i/>
          <w:sz w:val="28"/>
          <w:szCs w:val="28"/>
        </w:rPr>
        <w:t xml:space="preserve"/>
      </w:r>
      <w:r w:rsidRPr="00476C70">
        <w:rPr>
          <w:i/>
          <w:sz w:val="28"/>
          <w:szCs w:val="28"/>
        </w:rPr>
        <w:t xml:space="preserve"/>
      </w:r>
      <w:r w:rsidRPr="00476C70">
        <w:rPr>
          <w:sz w:val="28"/>
          <w:szCs w:val="28"/>
        </w:rPr>
        <w:t xml:space="preserve">новать выбор и указать порядок установки зависимостей</w:t>
      </w:r>
      <w:r w:rsidRPr="00476C70">
        <w:rPr>
          <w:i/>
          <w:sz w:val="28"/>
          <w:szCs w:val="28"/>
        </w:rPr>
        <w:t xml:space="preserve">.</w:t>
      </w:r>
    </w:p>
    <w:p w14:paraId="49ECC2EB" w14:textId="77777777" w:rsidR="00B575CA" w:rsidRPr="00476C70" w:rsidRDefault="00B575CA" w:rsidP="00B575CA">
      <w:pPr>
        <w:ind w:firstLine="567"/>
        <w:jc w:val="left"/>
        <w:rPr>
          <w:sz w:val="28"/>
          <w:szCs w:val="28"/>
        </w:rPr>
      </w:pPr>
    </w:p>
    <w:p w14:paraId="1AFE7C4D" w14:textId="77777777" w:rsidR="00B575CA" w:rsidRPr="00476C70" w:rsidRDefault="00B575CA" w:rsidP="00B575CA">
      <w:pPr>
        <w:ind w:firstLine="567"/>
        <w:jc w:val="left"/>
        <w:rPr>
          <w:b/>
          <w:sz w:val="28"/>
          <w:szCs w:val="28"/>
        </w:rPr>
      </w:pPr>
      <w:r w:rsidRPr="00476C70">
        <w:rPr>
          <w:b/>
          <w:sz w:val="28"/>
          <w:szCs w:val="28"/>
        </w:rPr>
        <w:t xml:space="preserve">4</w:t>
      </w:r>
      <w:r>
        <w:rPr>
          <w:b/>
          <w:sz w:val="28"/>
          <w:szCs w:val="28"/>
        </w:rPr>
        <w:t xml:space="preserve">)</w:t>
      </w:r>
      <w:r w:rsidRPr="00476C70">
        <w:rPr>
          <w:b/>
          <w:sz w:val="28"/>
          <w:szCs w:val="28"/>
        </w:rPr>
        <w:t xml:space="preserve"> Оценка перспектив использования и сопровождения прототипа в организации</w:t>
      </w:r>
    </w:p>
    <w:p w14:paraId="2FF36207" w14:textId="77777777" w:rsidR="00B575CA" w:rsidRPr="00476C70" w:rsidRDefault="00B575CA" w:rsidP="00B575CA">
      <w:pPr>
        <w:ind w:firstLine="567"/>
        <w:jc w:val="left"/>
        <w:rPr>
          <w:i/>
          <w:sz w:val="28"/>
          <w:szCs w:val="28"/>
        </w:rPr>
      </w:pPr>
      <w:r w:rsidRPr="00476C70">
        <w:rPr>
          <w:sz w:val="28"/>
          <w:szCs w:val="28"/>
        </w:rPr>
        <w:t xml:space="preserve">4.1. Оценить соответствие результата требованиям, возможность установки, потребность в ресурсах и ограничения использов</w:t>
      </w:r>
      <w:r w:rsidRPr="00476C70">
        <w:rPr>
          <w:sz w:val="28"/>
          <w:szCs w:val="28"/>
        </w:rPr>
        <w:t xml:space="preserve"/>
      </w:r>
      <w:r w:rsidRPr="00476C70">
        <w:rPr>
          <w:sz w:val="28"/>
          <w:szCs w:val="28"/>
        </w:rPr>
        <w:t xml:space="preserve">ани</w:t>
      </w:r>
      <w:r w:rsidRPr="00476C70">
        <w:rPr>
          <w:i/>
          <w:sz w:val="28"/>
          <w:szCs w:val="28"/>
        </w:rPr>
        <w:t xml:space="preserve">я.</w:t>
      </w:r>
      <w:r w:rsidRPr="00476C70">
        <w:rPr>
          <w:i/>
          <w:sz w:val="28"/>
          <w:szCs w:val="28"/>
        </w:rPr>
        <w:t xml:space="preserve"/>
      </w:r>
      <w:r w:rsidRPr="00476C70">
        <w:rPr>
          <w:i/>
          <w:sz w:val="28"/>
          <w:szCs w:val="28"/>
        </w:rPr>
        <w:t xml:space="preserve"/>
      </w:r>
    </w:p>
    <w:p w14:paraId="27046808" w14:textId="77777777" w:rsidR="00B575CA" w:rsidRPr="00476C70" w:rsidRDefault="00B575CA" w:rsidP="00B575CA">
      <w:pPr>
        <w:ind w:firstLine="567"/>
        <w:jc w:val="left"/>
        <w:rPr>
          <w:i/>
          <w:sz w:val="28"/>
          <w:szCs w:val="28"/>
        </w:rPr>
      </w:pPr>
      <w:r w:rsidRPr="00476C70">
        <w:rPr>
          <w:sz w:val="28"/>
          <w:szCs w:val="28"/>
        </w:rPr>
        <w:t xml:space="preserve">4.2. Описать направления развития прототипа, совершенствования модели и алгоритма, проверки</w:t>
      </w:r>
      <w:r w:rsidRPr="00476C70">
        <w:rPr>
          <w:sz w:val="28"/>
          <w:szCs w:val="28"/>
        </w:rPr>
        <w:t xml:space="preserve"/>
      </w:r>
      <w:r w:rsidRPr="00476C70">
        <w:rPr>
          <w:sz w:val="28"/>
          <w:szCs w:val="28"/>
        </w:rPr>
        <w:t xml:space="preserve"> данных, инт</w:t>
      </w:r>
      <w:r w:rsidRPr="00476C70">
        <w:rPr>
          <w:i/>
          <w:sz w:val="28"/>
          <w:szCs w:val="28"/>
        </w:rPr>
        <w:t xml:space="preserve">ерфейса и со</w:t>
      </w:r>
      <w:r w:rsidRPr="00476C70">
        <w:rPr>
          <w:i/>
          <w:sz w:val="28"/>
          <w:szCs w:val="28"/>
        </w:rPr>
        <w:t xml:space="preserve"/>
      </w:r>
      <w:r w:rsidRPr="00476C70">
        <w:rPr>
          <w:i/>
          <w:sz w:val="28"/>
          <w:szCs w:val="28"/>
        </w:rPr>
        <w:t xml:space="preserve"/>
      </w:r>
      <w:r w:rsidRPr="00476C70">
        <w:rPr>
          <w:i/>
          <w:sz w:val="28"/>
          <w:szCs w:val="28"/>
        </w:rPr>
        <w:t xml:space="preserve"/>
      </w:r>
      <w:r w:rsidRPr="00476C70">
        <w:rPr>
          <w:i/>
          <w:sz w:val="28"/>
          <w:szCs w:val="28"/>
        </w:rPr>
        <w:t xml:space="preserve">провож</w:t>
      </w:r>
      <w:r w:rsidRPr="00476C70">
        <w:rPr>
          <w:i/>
          <w:sz w:val="28"/>
          <w:szCs w:val="28"/>
        </w:rPr>
        <w:lastRenderedPageBreak/>
        <w:t xml:space="preserve">дения.</w:t>
      </w:r>
    </w:p>
    <w:p w14:paraId="6F17CB4D" w14:textId="77777777" w:rsidR="00B575CA" w:rsidRPr="00476C70" w:rsidRDefault="00B575CA" w:rsidP="00B575CA">
      <w:pPr>
        <w:jc w:val="left"/>
        <w:rPr>
          <w:i/>
          <w:sz w:val="28"/>
          <w:szCs w:val="28"/>
        </w:rPr>
      </w:pPr>
    </w:p>
    <w:p w14:paraId="7EDF455A" w14:textId="77777777" w:rsidR="00B575CA" w:rsidRPr="00476C70" w:rsidRDefault="00B575CA" w:rsidP="00B575CA">
      <w:pPr>
        <w:jc w:val="left"/>
        <w:rPr>
          <w:sz w:val="28"/>
          <w:szCs w:val="28"/>
        </w:rPr>
      </w:pPr>
      <w:r w:rsidRPr="00476C70">
        <w:rPr>
          <w:b/>
          <w:sz w:val="28"/>
          <w:szCs w:val="28"/>
        </w:rPr>
        <w:t xml:space="preserve">5</w:t>
      </w:r>
      <w:r>
        <w:rPr>
          <w:b/>
          <w:sz w:val="28"/>
          <w:szCs w:val="28"/>
        </w:rPr>
        <w:t xml:space="preserve">)</w:t>
      </w:r>
      <w:r w:rsidRPr="00476C70">
        <w:rPr>
          <w:b/>
          <w:sz w:val="28"/>
          <w:szCs w:val="28"/>
        </w:rPr>
        <w:t xml:space="preserve"> Разработка и проверка программного решения </w:t>
      </w:r>
      <w:r>
        <w:rPr>
          <w:b/>
          <w:sz w:val="28"/>
          <w:szCs w:val="28"/>
        </w:rPr>
        <w:t xml:space="preserve">профильной организации</w:t>
      </w:r>
      <w:r w:rsidRPr="00476C70">
        <w:rPr>
          <w:b/>
          <w:sz w:val="28"/>
          <w:szCs w:val="28"/>
        </w:rPr>
        <w:t xml:space="preserve">.</w:t>
      </w:r>
    </w:p>
    <w:p w14:paraId="56747B9D" w14:textId="77777777" w:rsidR="00B575CA" w:rsidRPr="00476C70" w:rsidRDefault="00B575CA" w:rsidP="00B575CA">
      <w:pPr>
        <w:jc w:val="left"/>
        <w:rPr>
          <w:i/>
          <w:sz w:val="28"/>
          <w:szCs w:val="28"/>
        </w:rPr>
      </w:pPr>
      <w:r w:rsidRPr="00476C70">
        <w:rPr>
          <w:i/>
          <w:sz w:val="28"/>
          <w:szCs w:val="28"/>
        </w:rPr>
        <w:t xml:space="preserve">Кратко описать </w:t>
      </w:r>
      <w:r>
        <w:rPr>
          <w:i/>
          <w:sz w:val="28"/>
          <w:szCs w:val="28"/>
        </w:rPr>
        <w:t xml:space="preserve">прототип, данные, изменения алгоритма обучения</w:t>
      </w:r>
      <w:r w:rsidRPr="00476C70">
        <w:rPr>
          <w:i/>
          <w:sz w:val="28"/>
          <w:szCs w:val="28"/>
        </w:rPr>
        <w:t xml:space="preserve"> и архитектуры, р</w:t>
      </w:r>
      <w:r w:rsidRPr="00476C70">
        <w:rPr>
          <w:i/>
          <w:sz w:val="28"/>
          <w:szCs w:val="28"/>
        </w:rPr>
        <w:t xml:space="preserve">е</w:t>
      </w:r>
      <w:r w:rsidRPr="00476C70">
        <w:rPr>
          <w:i/>
          <w:sz w:val="28"/>
          <w:szCs w:val="28"/>
        </w:rPr>
        <w:t xml:space="preserve">зультаты испытаний и передачи.</w:t>
      </w:r>
    </w:p>
    <w:p w14:paraId="4DB721DB" w14:textId="77777777" w:rsidR="00B575CA" w:rsidRPr="00476C70" w:rsidRDefault="00B575CA" w:rsidP="00B575CA">
      <w:pPr>
        <w:jc w:val="left"/>
        <w:rPr>
          <w:i/>
          <w:sz w:val="28"/>
          <w:szCs w:val="28"/>
        </w:rPr>
      </w:pPr>
      <w:r w:rsidRPr="00476C70">
        <w:rPr>
          <w:i/>
          <w:sz w:val="28"/>
          <w:szCs w:val="28"/>
        </w:rPr>
        <w:t xml:space="preserve">Тема проекта, требования и критерии приемки опр</w:t>
      </w:r>
      <w:r w:rsidRPr="00476C70">
        <w:rPr>
          <w:i/>
          <w:sz w:val="28"/>
          <w:szCs w:val="28"/>
        </w:rPr>
        <w:t xml:space="preserve">е</w:t>
      </w:r>
      <w:r w:rsidRPr="00476C70">
        <w:rPr>
          <w:i/>
          <w:sz w:val="28"/>
          <w:szCs w:val="28"/>
        </w:rPr>
        <w:t xml:space="preserve">деляются индивидуальным заданием и задачей профильной организации.</w:t>
      </w:r>
    </w:p>
    <w:p w14:paraId="059AB703" w14:textId="77777777" w:rsidR="00B575CA" w:rsidRPr="00476C70" w:rsidRDefault="00B575CA" w:rsidP="00B575CA">
      <w:pPr>
        <w:jc w:val="left"/>
        <w:rPr>
          <w:sz w:val="28"/>
          <w:szCs w:val="28"/>
        </w:rPr>
      </w:pPr>
    </w:p>
    <w:p w14:paraId="1B6BA983" w14:textId="77777777" w:rsidR="00B575CA" w:rsidRPr="00476C70" w:rsidRDefault="00B575CA" w:rsidP="00B575CA">
      <w:pPr>
        <w:jc w:val="left"/>
        <w:rPr>
          <w:b/>
          <w:sz w:val="28"/>
          <w:szCs w:val="28"/>
        </w:rPr>
      </w:pPr>
      <w:r w:rsidRPr="00476C70">
        <w:rPr>
          <w:b/>
          <w:sz w:val="28"/>
          <w:szCs w:val="28"/>
        </w:rPr>
        <w:t>6</w:t>
      </w:r>
      <w:r>
        <w:rPr>
          <w:b/>
          <w:sz w:val="28"/>
          <w:szCs w:val="28"/>
        </w:rPr>
        <w:t>)</w:t>
      </w:r>
      <w:r w:rsidRPr="00476C70">
        <w:rPr>
          <w:b/>
          <w:sz w:val="28"/>
          <w:szCs w:val="28"/>
        </w:rPr>
        <w:t xml:space="preserve"> Оценка личностного роста </w:t>
      </w:r>
    </w:p>
    <w:p w14:paraId="0C52BBA4" w14:textId="77777777" w:rsidR="00B575CA" w:rsidRPr="00476C70" w:rsidRDefault="00B575CA" w:rsidP="00B575CA">
      <w:pPr>
        <w:jc w:val="left"/>
        <w:rPr>
          <w:b/>
          <w:sz w:val="28"/>
          <w:szCs w:val="28"/>
        </w:rPr>
      </w:pPr>
      <w:r w:rsidRPr="00476C70">
        <w:rPr>
          <w:b/>
          <w:sz w:val="28"/>
          <w:szCs w:val="28"/>
        </w:rPr>
        <w:t>6.1</w:t>
      </w:r>
      <w:r>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CF54D21" w14:textId="77777777" w:rsidR="00B575CA" w:rsidRPr="00476C70" w:rsidRDefault="00B575CA" w:rsidP="00B575CA">
      <w:pPr>
        <w:jc w:val="left"/>
        <w:rPr>
          <w:b/>
          <w:sz w:val="28"/>
          <w:szCs w:val="28"/>
        </w:rPr>
      </w:pPr>
      <w:r w:rsidRPr="00476C70">
        <w:rPr>
          <w:b/>
          <w:sz w:val="28"/>
          <w:szCs w:val="28"/>
        </w:rPr>
        <w:t>6.2</w:t>
      </w:r>
      <w:r>
        <w:rPr>
          <w:b/>
          <w:sz w:val="28"/>
          <w:szCs w:val="28"/>
        </w:rPr>
        <w:t>)</w:t>
      </w:r>
      <w:r w:rsidRPr="00476C70">
        <w:rPr>
          <w:b/>
          <w:sz w:val="28"/>
          <w:szCs w:val="28"/>
        </w:rPr>
        <w:t xml:space="preserve"> Ответить на вопросы:</w:t>
      </w:r>
    </w:p>
    <w:p w14:paraId="499CE0ED" w14:textId="77777777" w:rsidR="00B575CA" w:rsidRPr="00A2631C" w:rsidRDefault="00B575CA" w:rsidP="00B575CA">
      <w:pPr>
        <w:ind w:firstLine="851"/>
        <w:jc w:val="left"/>
        <w:rPr>
          <w:bCs/>
          <w:sz w:val="28"/>
          <w:szCs w:val="28"/>
        </w:rPr>
      </w:pPr>
      <w:r w:rsidRPr="00A2631C">
        <w:rPr>
          <w:bCs/>
          <w:sz w:val="28"/>
          <w:szCs w:val="28"/>
        </w:rPr>
        <w:t xml:space="preserve">1. Какие персональные задачи решены на практике и достигнута ли пе</w:t>
      </w:r>
      <w:r w:rsidRPr="00A2631C">
        <w:rPr>
          <w:bCs/>
          <w:sz w:val="28"/>
          <w:szCs w:val="28"/>
        </w:rPr>
        <w:t xml:space="preserve">р</w:t>
      </w:r>
      <w:r w:rsidRPr="00A2631C">
        <w:rPr>
          <w:bCs/>
          <w:sz w:val="28"/>
          <w:szCs w:val="28"/>
        </w:rPr>
        <w:t xml:space="preserve">сонал</w:t>
      </w:r>
      <w:r w:rsidRPr="00A2631C">
        <w:rPr>
          <w:bCs/>
          <w:sz w:val="28"/>
          <w:szCs w:val="28"/>
        </w:rPr>
        <w:t xml:space="preserve">ь</w:t>
      </w:r>
      <w:r w:rsidRPr="00A2631C">
        <w:rPr>
          <w:bCs/>
          <w:sz w:val="28"/>
          <w:szCs w:val="28"/>
        </w:rPr>
        <w:t xml:space="preserve">ная цель проектно-технологической практики?</w:t>
      </w:r>
    </w:p>
    <w:p w14:paraId="226DBA31" w14:textId="77777777" w:rsidR="00B575CA" w:rsidRPr="00A2631C" w:rsidRDefault="00B575CA" w:rsidP="00B575CA">
      <w:pPr>
        <w:ind w:firstLine="851"/>
        <w:jc w:val="left"/>
        <w:rPr>
          <w:bCs/>
          <w:sz w:val="28"/>
          <w:szCs w:val="28"/>
        </w:rPr>
      </w:pPr>
      <w:r w:rsidRPr="00A2631C">
        <w:rPr>
          <w:bCs/>
          <w:sz w:val="28"/>
          <w:szCs w:val="28"/>
        </w:rPr>
        <w:t>2. Какие знания из каких дисциплин образовательной программы были востр</w:t>
      </w:r>
      <w:r w:rsidRPr="00A2631C">
        <w:rPr>
          <w:bCs/>
          <w:sz w:val="28"/>
          <w:szCs w:val="28"/>
        </w:rPr>
        <w:t>е</w:t>
      </w:r>
      <w:r w:rsidRPr="00A2631C">
        <w:rPr>
          <w:bCs/>
          <w:sz w:val="28"/>
          <w:szCs w:val="28"/>
        </w:rPr>
        <w:t>бованы в практической деятельности?</w:t>
      </w:r>
    </w:p>
    <w:p w14:paraId="668CB853" w14:textId="77777777" w:rsidR="00B575CA" w:rsidRPr="00A2631C" w:rsidRDefault="00B575CA" w:rsidP="00B575CA">
      <w:pPr>
        <w:ind w:firstLine="851"/>
        <w:jc w:val="left"/>
        <w:rPr>
          <w:bCs/>
          <w:sz w:val="28"/>
          <w:szCs w:val="28"/>
        </w:rPr>
      </w:pPr>
      <w:r w:rsidRPr="00A2631C">
        <w:rPr>
          <w:bCs/>
          <w:sz w:val="28"/>
          <w:szCs w:val="28"/>
        </w:rPr>
        <w:t>4. Какие новые сведения, умения и навыки были получены за время пра</w:t>
      </w:r>
      <w:r w:rsidRPr="00A2631C">
        <w:rPr>
          <w:bCs/>
          <w:sz w:val="28"/>
          <w:szCs w:val="28"/>
        </w:rPr>
        <w:t>к</w:t>
      </w:r>
      <w:r w:rsidRPr="00A2631C">
        <w:rPr>
          <w:bCs/>
          <w:sz w:val="28"/>
          <w:szCs w:val="28"/>
        </w:rPr>
        <w:t>тики?</w:t>
      </w:r>
    </w:p>
    <w:p w14:paraId="3F882FC7" w14:textId="77777777" w:rsidR="00B575CA" w:rsidRPr="00A2631C" w:rsidRDefault="00B575CA" w:rsidP="00B575CA">
      <w:pPr>
        <w:ind w:firstLine="851"/>
        <w:jc w:val="left"/>
        <w:rPr>
          <w:bCs/>
          <w:sz w:val="28"/>
          <w:szCs w:val="28"/>
        </w:rPr>
      </w:pPr>
      <w:r w:rsidRPr="00A2631C">
        <w:rPr>
          <w:bCs/>
          <w:sz w:val="28"/>
          <w:szCs w:val="28"/>
        </w:rPr>
        <w:t>5. В каких областях знаний было недостаточно?</w:t>
      </w:r>
    </w:p>
    <w:p w14:paraId="669DC726" w14:textId="77777777" w:rsidR="00B575CA" w:rsidRPr="00A2631C" w:rsidRDefault="00B575CA" w:rsidP="00B575CA">
      <w:pPr>
        <w:ind w:firstLine="851"/>
        <w:jc w:val="left"/>
        <w:rPr>
          <w:bCs/>
          <w:sz w:val="28"/>
          <w:szCs w:val="28"/>
        </w:rPr>
      </w:pPr>
      <w:r w:rsidRPr="00A2631C">
        <w:rPr>
          <w:bCs/>
          <w:sz w:val="28"/>
          <w:szCs w:val="28"/>
        </w:rPr>
        <w:t xml:space="preserve">6. Что понравилось? </w:t>
      </w:r>
    </w:p>
    <w:p w14:paraId="4DEDDF2F" w14:textId="77777777" w:rsidR="00B575CA" w:rsidRPr="00A2631C" w:rsidRDefault="00B575CA" w:rsidP="00B575CA">
      <w:pPr>
        <w:ind w:firstLine="851"/>
        <w:jc w:val="left"/>
        <w:rPr>
          <w:bCs/>
          <w:sz w:val="28"/>
          <w:szCs w:val="28"/>
        </w:rPr>
      </w:pPr>
      <w:r w:rsidRPr="00A2631C">
        <w:rPr>
          <w:bCs/>
          <w:sz w:val="28"/>
          <w:szCs w:val="28"/>
        </w:rPr>
        <w:t xml:space="preserve">7. Что не понравилось? </w:t>
      </w:r>
    </w:p>
    <w:p w14:paraId="3997FADF" w14:textId="77777777" w:rsidR="00B575CA" w:rsidRPr="00476C70" w:rsidRDefault="00B575CA" w:rsidP="00B575CA">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6800CF7" w14:textId="77777777" w:rsidR="00B575CA" w:rsidRPr="00476C70" w:rsidRDefault="00B575CA" w:rsidP="00B575CA">
      <w:pPr>
        <w:jc w:val="left"/>
        <w:rPr>
          <w:sz w:val="28"/>
          <w:szCs w:val="28"/>
        </w:rPr>
      </w:pPr>
      <w:r w:rsidRPr="00476C70">
        <w:rPr>
          <w:sz w:val="28"/>
          <w:szCs w:val="28"/>
        </w:rPr>
        <w:t xml:space="preserve">А) в данную организацию? </w:t>
      </w:r>
    </w:p>
    <w:p w14:paraId="497E0BF0" w14:textId="77777777" w:rsidR="00B575CA" w:rsidRPr="00476C70" w:rsidRDefault="00B575CA" w:rsidP="00B575CA">
      <w:pPr>
        <w:jc w:val="left"/>
        <w:rPr>
          <w:sz w:val="28"/>
          <w:szCs w:val="28"/>
        </w:rPr>
      </w:pPr>
      <w:r w:rsidRPr="00476C70">
        <w:rPr>
          <w:sz w:val="28"/>
          <w:szCs w:val="28"/>
        </w:rPr>
        <w:t>Б) в данную сферу деятельности?</w:t>
      </w:r>
    </w:p>
    <w:p w14:paraId="039CD679" w14:textId="77777777" w:rsidR="00B575CA" w:rsidRDefault="00B575CA" w:rsidP="00B575CA">
      <w:pPr>
        <w:jc w:val="left"/>
        <w:rPr>
          <w:b/>
          <w:sz w:val="28"/>
          <w:szCs w:val="28"/>
        </w:rPr>
      </w:pPr>
    </w:p>
    <w:p w14:paraId="32DCA318" w14:textId="77777777" w:rsidR="00B575CA" w:rsidRPr="00C51A9A" w:rsidRDefault="00B575CA" w:rsidP="00B575CA">
      <w:pPr>
        <w:ind w:firstLine="426"/>
        <w:rPr>
          <w:b/>
          <w:sz w:val="28"/>
          <w:szCs w:val="28"/>
        </w:rPr>
      </w:pPr>
      <w:r>
        <w:rPr>
          <w:b/>
          <w:sz w:val="28"/>
          <w:szCs w:val="28"/>
        </w:rPr>
        <w:t xml:space="preserve">3. </w:t>
      </w:r>
      <w:r w:rsidRPr="00C51A9A">
        <w:rPr>
          <w:b/>
          <w:sz w:val="28"/>
          <w:szCs w:val="28"/>
        </w:rPr>
        <w:t xml:space="preserve">Работа по математическому и нейронному модулю по заданию руководителя практики от </w:t>
      </w:r>
      <w:r>
        <w:rPr>
          <w:b/>
          <w:sz w:val="28"/>
          <w:szCs w:val="28"/>
        </w:rPr>
        <w:t xml:space="preserve">университета</w:t>
      </w:r>
    </w:p>
    <w:p w14:paraId="55699FF7" w14:textId="77777777" w:rsidR="00B575CA" w:rsidRDefault="00B575CA" w:rsidP="00B575CA">
      <w:pPr>
        <w:ind w:firstLine="426"/>
        <w:rPr>
          <w:sz w:val="28"/>
          <w:szCs w:val="28"/>
        </w:rPr>
      </w:pPr>
      <w:r w:rsidRPr="00C51A9A">
        <w:rPr>
          <w:sz w:val="28"/>
          <w:szCs w:val="28"/>
        </w:rPr>
        <w:t xml:space="preserve">Указать модель, алгоритм обучения, проверку градиента, изменение шага и архитектуры и сравнение результатов на общих контрольных данных.</w:t>
      </w:r>
    </w:p>
    <w:p w14:paraId="502AB52D" w14:textId="77777777" w:rsidR="00B575CA" w:rsidRPr="00C51A9A" w:rsidRDefault="00B575CA" w:rsidP="00B575CA">
      <w:pPr>
        <w:rPr>
          <w:b/>
          <w:bCs/>
          <w:sz w:val="28"/>
          <w:szCs w:val="28"/>
        </w:rPr>
      </w:pPr>
      <w:r>
        <w:rPr>
          <w:b/>
          <w:sz w:val="28"/>
          <w:szCs w:val="28"/>
        </w:rPr>
        <w:t xml:space="preserve">4</w:t>
      </w:r>
      <w:r w:rsidRPr="00C51A9A">
        <w:rPr>
          <w:b/>
          <w:sz w:val="28"/>
          <w:szCs w:val="28"/>
        </w:rPr>
        <w:t xml:space="preserve">. </w:t>
      </w:r>
      <w:r w:rsidRPr="00C51A9A">
        <w:rPr>
          <w:b/>
          <w:bCs/>
          <w:sz w:val="28"/>
          <w:szCs w:val="28"/>
        </w:rPr>
        <w:t xml:space="preserve">Подготовка технического описания прототипа</w:t>
      </w:r>
    </w:p>
    <w:p w14:paraId="11754F26" w14:textId="77777777" w:rsidR="00B575CA" w:rsidRPr="00C51A9A" w:rsidRDefault="00B575CA" w:rsidP="00B575CA">
      <w:pPr>
        <w:rPr>
          <w:bCs/>
          <w:sz w:val="28"/>
          <w:szCs w:val="28"/>
        </w:rPr>
      </w:pPr>
      <w:r w:rsidRPr="00C51A9A">
        <w:rPr>
          <w:bCs/>
          <w:sz w:val="28"/>
          <w:szCs w:val="28"/>
        </w:rPr>
        <w:t xml:space="preserve">Техническое описание прототипа приводится по форме Приложения 1.6.</w:t>
      </w:r>
    </w:p>
    <w:p w14:paraId="5C6A2970" w14:textId="77777777" w:rsidR="00B575CA" w:rsidRPr="00C51A9A" w:rsidRDefault="00B575CA" w:rsidP="00B575CA">
      <w:pPr>
        <w:rPr>
          <w:bCs/>
          <w:sz w:val="28"/>
          <w:szCs w:val="28"/>
        </w:rPr>
      </w:pPr>
      <w:r w:rsidRPr="00C51A9A">
        <w:rPr>
          <w:bCs/>
          <w:sz w:val="28"/>
          <w:szCs w:val="28"/>
        </w:rPr>
        <w:t xml:space="preserve">Указать состав выпуска, порядок установки, конфигурацию, контрольный пример, результаты проверок и ограничения использования.</w:t>
      </w:r>
    </w:p>
    <w:p w14:paraId="6FC49636" w14:textId="77777777" w:rsidR="00B575CA" w:rsidRDefault="00B575CA" w:rsidP="00B575CA">
      <w:pPr>
        <w:ind w:firstLine="426"/>
        <w:rPr>
          <w:b/>
          <w:bCs/>
          <w:sz w:val="28"/>
          <w:szCs w:val="28"/>
        </w:rPr>
      </w:pPr>
    </w:p>
    <w:p w14:paraId="63C37E5D" w14:textId="77777777" w:rsidR="00B575CA" w:rsidRPr="00290F2D" w:rsidRDefault="00B575CA" w:rsidP="00B575CA">
      <w:pPr>
        <w:ind w:firstLine="426"/>
        <w:rPr>
          <w:b/>
          <w:sz w:val="28"/>
          <w:szCs w:val="28"/>
        </w:rPr>
      </w:pPr>
      <w:r>
        <w:rPr>
          <w:b/>
          <w:sz w:val="28"/>
          <w:szCs w:val="28"/>
        </w:rPr>
        <w:t xml:space="preserve">5</w:t>
      </w:r>
      <w:r w:rsidRPr="00290F2D">
        <w:rPr>
          <w:b/>
          <w:sz w:val="28"/>
          <w:szCs w:val="28"/>
        </w:rPr>
        <w:t xml:space="preserve">. Демонстрация и обсуждение результатов.</w:t>
      </w:r>
    </w:p>
    <w:p w14:paraId="5DD3B397" w14:textId="77777777" w:rsidR="00B575CA" w:rsidRDefault="00B575CA" w:rsidP="00B575CA">
      <w:pPr>
        <w:ind w:firstLine="426"/>
        <w:rPr>
          <w:sz w:val="28"/>
          <w:szCs w:val="28"/>
        </w:rPr>
      </w:pPr>
      <w:r>
        <w:rPr>
          <w:sz w:val="28"/>
          <w:szCs w:val="28"/>
        </w:rPr>
        <w:t xml:space="preserve">Указать демонстрацию прототипа, вопросы руководителей, замечания и выполненные исправления. Научные мероприятия отражаются при наличии.</w:t>
      </w:r>
      <w:r>
        <w:rPr>
          <w:rStyle w:val="a6"/>
        </w:rPr>
        <w:t xml:space="preserve"/>
      </w:r>
      <w:r>
        <w:rPr>
          <w:sz w:val="28"/>
          <w:szCs w:val="28"/>
        </w:rPr>
        <w:t xml:space="preserve"/>
      </w:r>
      <w:r>
        <w:rPr>
          <w:sz w:val="28"/>
          <w:szCs w:val="28"/>
        </w:rPr>
        <w:t xml:space="preserve"/>
      </w:r>
      <w:r>
        <w:rPr>
          <w:sz w:val="28"/>
          <w:szCs w:val="28"/>
        </w:rPr>
        <w:t xml:space="preserve"/>
      </w:r>
    </w:p>
    <w:p w14:paraId="1D9D80B9" w14:textId="77777777" w:rsidR="00B575CA" w:rsidRPr="00290F2D" w:rsidRDefault="00B575CA" w:rsidP="00B575CA">
      <w:pPr>
        <w:ind w:firstLine="426"/>
        <w:rPr>
          <w:i/>
          <w:sz w:val="28"/>
          <w:szCs w:val="28"/>
        </w:rPr>
      </w:pPr>
      <w:r>
        <w:rPr>
          <w:i/>
          <w:sz w:val="28"/>
          <w:szCs w:val="28"/>
        </w:rPr>
        <w:t xml:space="preserve">Например: </w:t>
      </w:r>
    </w:p>
    <w:p w14:paraId="3E5FFD04" w14:textId="77777777" w:rsidR="00B575CA" w:rsidRDefault="00B575CA" w:rsidP="00B575CA">
      <w:pPr>
        <w:ind w:firstLine="426"/>
      </w:pPr>
      <w:r>
        <w:lastRenderedPageBreak/>
        <w:t xml:space="preserve">Во время практики проведены демонстрация и обсуждение результатов проверки прототипа.</w:t>
      </w:r>
    </w:p>
    <w:p w14:paraId="037A6B0F" w14:textId="77777777" w:rsidR="00B575CA" w:rsidRDefault="00B575CA" w:rsidP="00B575CA">
      <w:pPr>
        <w:ind w:firstLine="426"/>
        <w:rPr>
          <w:bCs/>
          <w:sz w:val="28"/>
          <w:szCs w:val="28"/>
        </w:rPr>
      </w:pPr>
      <w:r w:rsidRPr="00336F4E">
        <w:rPr>
          <w:sz w:val="28"/>
          <w:szCs w:val="28"/>
        </w:rPr>
        <w:t xml:space="preserve">На </w:t>
      </w:r>
      <w:r>
        <w:rPr>
          <w:sz w:val="28"/>
          <w:szCs w:val="28"/>
        </w:rPr>
        <w:t xml:space="preserve"/>
      </w:r>
      <w:r w:rsidRPr="00336F4E">
        <w:rPr>
          <w:sz w:val="28"/>
          <w:szCs w:val="28"/>
        </w:rPr>
        <w:t xml:space="preserve"/>
      </w:r>
      <w:r w:rsidRPr="00336F4E">
        <w:rPr>
          <w:sz w:val="28"/>
          <w:szCs w:val="28"/>
        </w:rPr>
        <w:t xml:space="preserve"/>
      </w:r>
      <w:r w:rsidRPr="00336F4E">
        <w:rPr>
          <w:sz w:val="28"/>
          <w:szCs w:val="28"/>
        </w:rPr>
        <w:t xml:space="preserve"/>
      </w:r>
      <w:r>
        <w:rPr>
          <w:sz w:val="28"/>
          <w:szCs w:val="28"/>
        </w:rPr>
        <w:t xml:space="preserve">защи</w:t>
      </w:r>
      <w:r>
        <w:rPr>
          <w:bCs/>
          <w:sz w:val="28"/>
          <w:szCs w:val="28"/>
        </w:rPr>
        <w:t xml:space="preserve">те показать основной сценарий, обработку ошибочного ввода, сравнение вариантов и исправление дефекта.</w:t>
      </w:r>
    </w:p>
    <w:p w14:paraId="0A69C172" w14:textId="77777777" w:rsidR="00B575CA" w:rsidRPr="00192146" w:rsidRDefault="00B575CA" w:rsidP="00B575CA">
      <w:pPr>
        <w:ind w:firstLine="426"/>
        <w:rPr>
          <w:bCs/>
          <w:sz w:val="28"/>
          <w:szCs w:val="28"/>
        </w:rPr>
      </w:pPr>
      <w:r>
        <w:rPr>
          <w:bCs/>
          <w:sz w:val="28"/>
          <w:szCs w:val="28"/>
        </w:rPr>
        <w:t xml:space="preserve">Привести замечания руководителя и пояснить выполненные изменения.</w:t>
      </w:r>
    </w:p>
    <w:p w14:paraId="162EDF39" w14:textId="77777777" w:rsidR="00B575CA" w:rsidRPr="00476C70" w:rsidRDefault="00B575CA" w:rsidP="00B575CA">
      <w:pPr>
        <w:jc w:val="left"/>
        <w:rPr>
          <w:b/>
          <w:sz w:val="28"/>
          <w:szCs w:val="28"/>
        </w:rPr>
      </w:pPr>
    </w:p>
    <w:p w14:paraId="1F365903" w14:textId="77777777" w:rsidR="00023391" w:rsidRPr="00476C70" w:rsidRDefault="00023391" w:rsidP="00023391">
      <w:pPr>
        <w:jc w:val="left"/>
        <w:rPr>
          <w:b/>
          <w:sz w:val="28"/>
          <w:szCs w:val="28"/>
        </w:rPr>
      </w:pPr>
    </w:p>
    <w:p w14:paraId="030190A0" w14:textId="77777777" w:rsidR="00023391" w:rsidRPr="00476C70" w:rsidRDefault="00023391" w:rsidP="00023391">
      <w:pPr>
        <w:jc w:val="left"/>
        <w:rPr>
          <w:b/>
          <w:sz w:val="28"/>
          <w:szCs w:val="28"/>
        </w:rPr>
      </w:pPr>
      <w:r w:rsidRPr="00476C70">
        <w:rPr>
          <w:b/>
          <w:sz w:val="28"/>
          <w:szCs w:val="28"/>
        </w:rPr>
        <w:t>Приложения</w:t>
      </w:r>
      <w:r w:rsidR="00B575CA">
        <w:rPr>
          <w:b/>
          <w:sz w:val="28"/>
          <w:szCs w:val="28"/>
        </w:rPr>
        <w:t xml:space="preserve"> к отчету (заполняется в любом случае)</w:t>
      </w:r>
    </w:p>
    <w:p w14:paraId="6E15F701" w14:textId="77777777" w:rsidR="00023391" w:rsidRPr="00476C70" w:rsidRDefault="00023391" w:rsidP="00CE703F">
      <w:pPr>
        <w:numPr>
          <w:ilvl w:val="0"/>
          <w:numId w:val="14"/>
        </w:numPr>
        <w:jc w:val="left"/>
        <w:rPr>
          <w:sz w:val="28"/>
          <w:szCs w:val="28"/>
        </w:rPr>
      </w:pPr>
      <w:r w:rsidRPr="00476C70">
        <w:rPr>
          <w:sz w:val="28"/>
          <w:szCs w:val="28"/>
        </w:rPr>
        <w:t>Отзыв о прохождении практики от руководителя практики от профил</w:t>
      </w:r>
      <w:r w:rsidRPr="00476C70">
        <w:rPr>
          <w:sz w:val="28"/>
          <w:szCs w:val="28"/>
        </w:rPr>
        <w:t>ь</w:t>
      </w:r>
      <w:r w:rsidRPr="00476C70">
        <w:rPr>
          <w:sz w:val="28"/>
          <w:szCs w:val="28"/>
        </w:rPr>
        <w:t>ной организации.</w:t>
      </w:r>
    </w:p>
    <w:p w14:paraId="5BB1DA00" w14:textId="77777777" w:rsidR="00023391" w:rsidRPr="00476C70" w:rsidRDefault="00023391" w:rsidP="00CE703F">
      <w:pPr>
        <w:numPr>
          <w:ilvl w:val="0"/>
          <w:numId w:val="14"/>
        </w:numPr>
        <w:jc w:val="left"/>
        <w:rPr>
          <w:sz w:val="28"/>
          <w:szCs w:val="28"/>
        </w:rPr>
      </w:pPr>
      <w:r w:rsidRPr="00476C70">
        <w:rPr>
          <w:sz w:val="28"/>
          <w:szCs w:val="28"/>
        </w:rPr>
        <w:t>Дневник практики</w:t>
      </w:r>
    </w:p>
    <w:p w14:paraId="51050D7D" w14:textId="77777777" w:rsidR="00023391" w:rsidRPr="00476C70" w:rsidRDefault="00B575CA" w:rsidP="00CE703F">
      <w:pPr>
        <w:numPr>
          <w:ilvl w:val="0"/>
          <w:numId w:val="14"/>
        </w:numPr>
        <w:jc w:val="left"/>
        <w:rPr>
          <w:sz w:val="28"/>
          <w:szCs w:val="28"/>
        </w:rPr>
      </w:pPr>
      <w:r>
        <w:rPr>
          <w:sz w:val="28"/>
          <w:szCs w:val="28"/>
        </w:rPr>
        <w:t xml:space="preserve">Техническое описание прототипа</w:t>
      </w:r>
    </w:p>
    <w:p w14:paraId="49E345EF" w14:textId="77777777" w:rsidR="00023391" w:rsidRPr="00382840" w:rsidRDefault="00023391" w:rsidP="00C73321">
      <w:pPr>
        <w:jc w:val="left"/>
        <w:rPr>
          <w:sz w:val="26"/>
        </w:rPr>
      </w:pPr>
    </w:p>
    <w:p w14:paraId="2EFEAD47" w14:textId="77777777" w:rsidR="00591D71" w:rsidRPr="00B575CA" w:rsidRDefault="00C73321" w:rsidP="00591D71">
      <w:pPr>
        <w:jc w:val="right"/>
        <w:rPr>
          <w:b/>
          <w:i/>
        </w:rPr>
      </w:pPr>
      <w:r>
        <w:rPr>
          <w:b/>
          <w:sz w:val="28"/>
          <w:szCs w:val="28"/>
        </w:rPr>
        <w:br w:type="page"/>
      </w:r>
      <w:bookmarkStart w:id="8" w:name="_Hlk95266260"/>
      <w:r w:rsidR="00591D71" w:rsidRPr="00B575CA">
        <w:rPr>
          <w:b/>
          <w:i/>
        </w:rPr>
        <w:lastRenderedPageBreak/>
        <w:t>Приложение 1.</w:t>
      </w:r>
      <w:r w:rsidR="00B575CA" w:rsidRPr="00B575CA">
        <w:rPr>
          <w:b/>
          <w:i/>
        </w:rPr>
        <w:t>5</w:t>
      </w:r>
    </w:p>
    <w:p w14:paraId="7B4A5342" w14:textId="77777777" w:rsidR="00591D71" w:rsidRPr="00B575CA" w:rsidRDefault="00591D71" w:rsidP="00591D71">
      <w:pPr>
        <w:jc w:val="right"/>
        <w:rPr>
          <w:i/>
        </w:rPr>
      </w:pPr>
      <w:r w:rsidRPr="00B575CA">
        <w:rPr>
          <w:i/>
        </w:rPr>
        <w:t>Образец отзыва с места прохождения практики</w:t>
      </w:r>
    </w:p>
    <w:bookmarkEnd w:id="8"/>
    <w:p w14:paraId="6D68FC57" w14:textId="77777777" w:rsidR="00591D71" w:rsidRPr="001F2987" w:rsidRDefault="00591D71" w:rsidP="00591D71">
      <w:pPr>
        <w:rPr>
          <w:sz w:val="16"/>
          <w:szCs w:val="16"/>
        </w:rPr>
      </w:pPr>
    </w:p>
    <w:p w14:paraId="6FA58F10" w14:textId="77777777" w:rsidR="00591D71" w:rsidRPr="00C505F2" w:rsidRDefault="00591D71" w:rsidP="00591D71">
      <w:pPr>
        <w:jc w:val="center"/>
        <w:rPr>
          <w:rFonts w:eastAsia="Calibri"/>
          <w:b/>
          <w:lang w:eastAsia="en-US"/>
        </w:rPr>
      </w:pPr>
      <w:bookmarkStart w:id="9" w:name="_Hlk104154368"/>
      <w:r w:rsidRPr="00C505F2">
        <w:rPr>
          <w:rFonts w:eastAsia="Calibri"/>
          <w:b/>
          <w:lang w:eastAsia="en-US"/>
        </w:rPr>
        <w:t>ОТЗЫВ</w:t>
      </w:r>
    </w:p>
    <w:p w14:paraId="3D6E4396" w14:textId="77777777" w:rsidR="00591D71" w:rsidRPr="00C505F2" w:rsidRDefault="00591D71" w:rsidP="00591D71">
      <w:pPr>
        <w:jc w:val="center"/>
        <w:rPr>
          <w:rFonts w:eastAsia="Calibri"/>
          <w:b/>
          <w:lang w:eastAsia="en-US"/>
        </w:rPr>
      </w:pPr>
      <w:r w:rsidRPr="00C505F2">
        <w:rPr>
          <w:rFonts w:eastAsia="Calibri"/>
          <w:b/>
          <w:lang w:eastAsia="en-US"/>
        </w:rPr>
        <w:t xml:space="preserve">о прохождении </w:t>
      </w:r>
      <w:r w:rsidR="00C603F7">
        <w:rPr>
          <w:rFonts w:eastAsia="Calibri"/>
          <w:b/>
          <w:lang w:eastAsia="en-US"/>
        </w:rPr>
        <w:t xml:space="preserve">производственной</w:t>
      </w:r>
      <w:r w:rsidRPr="00C505F2">
        <w:rPr>
          <w:rFonts w:eastAsia="Calibri"/>
          <w:b/>
          <w:lang w:eastAsia="en-US"/>
        </w:rPr>
        <w:t xml:space="preserve"> практики</w:t>
      </w:r>
      <w:r>
        <w:rPr>
          <w:rFonts w:eastAsia="Calibri"/>
          <w:b/>
          <w:lang w:eastAsia="en-US"/>
        </w:rPr>
        <w:t xml:space="preserve"> (проектно-технологической)</w:t>
      </w:r>
    </w:p>
    <w:p w14:paraId="4A23A530" w14:textId="77777777" w:rsidR="00591D71" w:rsidRDefault="00591D71" w:rsidP="00591D71">
      <w:pPr>
        <w:rPr>
          <w:rFonts w:eastAsia="Calibri"/>
          <w:szCs w:val="22"/>
          <w:lang w:eastAsia="en-US"/>
        </w:rPr>
      </w:pPr>
    </w:p>
    <w:p w14:paraId="5484F828" w14:textId="77777777" w:rsidR="00591D71" w:rsidRPr="005B55AD" w:rsidRDefault="00591D71" w:rsidP="00591D71">
      <w:pPr>
        <w:rPr>
          <w:rFonts w:eastAsia="Calibri"/>
          <w:szCs w:val="22"/>
          <w:lang w:eastAsia="en-US"/>
        </w:rPr>
      </w:pPr>
      <w:r>
        <w:rPr>
          <w:rFonts w:eastAsia="Calibri"/>
          <w:szCs w:val="22"/>
          <w:lang w:eastAsia="en-US"/>
        </w:rPr>
        <w:t xml:space="preserve">Обучающийся </w:t>
      </w:r>
      <w:r w:rsidRPr="005B55AD">
        <w:rPr>
          <w:rFonts w:eastAsia="Calibri"/>
          <w:szCs w:val="22"/>
          <w:lang w:eastAsia="en-US"/>
        </w:rPr>
        <w:t>____________________________________________________</w:t>
      </w:r>
    </w:p>
    <w:p w14:paraId="0C30E895" w14:textId="77777777" w:rsidR="00591D71" w:rsidRPr="004A7252" w:rsidRDefault="00591D71" w:rsidP="00591D71">
      <w:pPr>
        <w:jc w:val="center"/>
        <w:rPr>
          <w:rFonts w:eastAsia="Calibri"/>
          <w:vertAlign w:val="superscript"/>
          <w:lang w:eastAsia="en-US"/>
        </w:rPr>
      </w:pPr>
      <w:r w:rsidRPr="004A7252">
        <w:rPr>
          <w:rFonts w:eastAsia="Calibri"/>
          <w:vertAlign w:val="superscript"/>
          <w:lang w:eastAsia="en-US"/>
        </w:rPr>
        <w:t>(Ф.И.О. студента)</w:t>
      </w:r>
    </w:p>
    <w:p w14:paraId="4B574BA2" w14:textId="77777777" w:rsidR="00591D71" w:rsidRPr="00C505F2" w:rsidRDefault="00591D71" w:rsidP="00591D71">
      <w:pPr>
        <w:spacing w:line="0" w:lineRule="atLeast"/>
        <w:ind w:firstLine="0"/>
        <w:rPr>
          <w:rFonts w:eastAsia="Calibri"/>
          <w:sz w:val="28"/>
          <w:szCs w:val="28"/>
          <w:lang w:eastAsia="en-US"/>
        </w:rPr>
      </w:pPr>
      <w:r w:rsidRPr="00C505F2">
        <w:rPr>
          <w:rFonts w:eastAsia="Calibri"/>
          <w:lang w:eastAsia="en-US"/>
        </w:rPr>
        <w:t xml:space="preserve">в период с _______________</w:t>
      </w:r>
      <w:r>
        <w:rPr>
          <w:rFonts w:eastAsia="Calibri"/>
          <w:lang w:eastAsia="en-US"/>
        </w:rPr>
        <w:t xml:space="preserve">_____ </w:t>
      </w:r>
      <w:r w:rsidRPr="00C505F2">
        <w:rPr>
          <w:rFonts w:eastAsia="Calibri"/>
          <w:lang w:eastAsia="en-US"/>
        </w:rPr>
        <w:t xml:space="preserve">по ____________</w:t>
      </w:r>
      <w:r>
        <w:rPr>
          <w:rFonts w:eastAsia="Calibri"/>
          <w:lang w:eastAsia="en-US"/>
        </w:rPr>
        <w:t xml:space="preserve">_________ </w:t>
      </w:r>
      <w:r w:rsidRPr="001F2987">
        <w:rPr>
          <w:rFonts w:eastAsia="Calibri"/>
          <w:lang w:eastAsia="en-US"/>
        </w:rPr>
        <w:t xml:space="preserve">проходил производственную практ</w:t>
      </w:r>
      <w:r w:rsidRPr="001F2987">
        <w:rPr>
          <w:rFonts w:eastAsia="Calibri"/>
          <w:lang w:eastAsia="en-US"/>
        </w:rPr>
        <w:t xml:space="preserve">и</w:t>
      </w:r>
      <w:r w:rsidRPr="001F2987">
        <w:rPr>
          <w:rFonts w:eastAsia="Calibri"/>
          <w:lang w:eastAsia="en-US"/>
        </w:rPr>
        <w:t xml:space="preserve">ку (проектно-технологическ</w:t>
      </w:r>
      <w:r>
        <w:rPr>
          <w:rFonts w:eastAsia="Calibri"/>
          <w:lang w:eastAsia="en-US"/>
        </w:rPr>
        <w:t xml:space="preserve">ую</w:t>
      </w:r>
      <w:r w:rsidRPr="001F2987">
        <w:rPr>
          <w:rFonts w:eastAsia="Calibri"/>
          <w:lang w:eastAsia="en-US"/>
        </w:rPr>
        <w:t xml:space="preserve"/>
      </w:r>
      <w:r>
        <w:rPr>
          <w:rFonts w:eastAsia="Calibri"/>
          <w:lang w:eastAsia="en-US"/>
        </w:rPr>
        <w:t xml:space="preserve"/>
      </w:r>
      <w:r w:rsidRPr="001F2987">
        <w:rPr>
          <w:rFonts w:eastAsia="Calibri"/>
          <w:lang w:eastAsia="en-US"/>
        </w:rPr>
        <w:t xml:space="preserve">)</w:t>
      </w:r>
      <w:r w:rsidRPr="00C505F2">
        <w:rPr>
          <w:rFonts w:eastAsia="Calibri"/>
          <w:lang w:eastAsia="en-US"/>
        </w:rPr>
        <w:t xml:space="preserve"> в </w:t>
      </w:r>
      <w:r w:rsidRPr="00C505F2">
        <w:rPr>
          <w:rFonts w:eastAsia="Calibri"/>
          <w:sz w:val="28"/>
          <w:szCs w:val="28"/>
          <w:lang w:eastAsia="en-US"/>
        </w:rPr>
        <w:t xml:space="preserve">___________________________________________</w:t>
      </w:r>
    </w:p>
    <w:p w14:paraId="6EFD65D5" w14:textId="77777777" w:rsidR="00591D71" w:rsidRPr="001F2987" w:rsidRDefault="00591D71" w:rsidP="00591D71">
      <w:pPr>
        <w:spacing w:line="0" w:lineRule="atLeast"/>
        <w:jc w:val="center"/>
        <w:rPr>
          <w:rFonts w:eastAsia="Calibri"/>
          <w:vertAlign w:val="superscript"/>
          <w:lang w:eastAsia="en-US"/>
        </w:rPr>
      </w:pPr>
      <w:r w:rsidRPr="001F2987">
        <w:rPr>
          <w:rFonts w:eastAsia="Calibri"/>
          <w:sz w:val="22"/>
          <w:szCs w:val="22"/>
          <w:vertAlign w:val="superscript"/>
          <w:lang w:eastAsia="en-US"/>
        </w:rPr>
        <w:t xml:space="preserve"> </w:t>
      </w:r>
      <w:r w:rsidRPr="001F2987">
        <w:rPr>
          <w:rFonts w:eastAsia="Calibri"/>
          <w:vertAlign w:val="superscript"/>
          <w:lang w:eastAsia="en-US"/>
        </w:rPr>
        <w:t>(название организации)</w:t>
      </w:r>
    </w:p>
    <w:p w14:paraId="0A38905F" w14:textId="77777777" w:rsidR="00591D71" w:rsidRPr="005B55AD" w:rsidRDefault="00591D71" w:rsidP="00591D71">
      <w:pPr>
        <w:rPr>
          <w:rFonts w:eastAsia="Calibri"/>
          <w:szCs w:val="22"/>
          <w:lang w:eastAsia="en-US"/>
        </w:rPr>
      </w:pPr>
      <w:r w:rsidRPr="00C505F2">
        <w:rPr>
          <w:rFonts w:eastAsia="Calibri"/>
          <w:lang w:eastAsia="en-US"/>
        </w:rPr>
        <w:t xml:space="preserve">За время прохождения практики </w:t>
      </w:r>
      <w:bookmarkEnd w:id="9"/>
      <w:r w:rsidRPr="00C505F2">
        <w:rPr>
          <w:rFonts w:eastAsia="Calibri"/>
          <w:lang w:eastAsia="en-US"/>
        </w:rPr>
        <w:t>______________________________</w:t>
      </w:r>
      <w:r>
        <w:rPr>
          <w:rFonts w:eastAsia="Calibri"/>
          <w:lang w:eastAsia="en-US"/>
        </w:rPr>
        <w:t>___</w:t>
      </w:r>
      <w:r w:rsidRPr="00C505F2">
        <w:rPr>
          <w:rFonts w:eastAsia="Calibri"/>
          <w:lang w:eastAsia="en-US"/>
        </w:rPr>
        <w:t>исполнял об</w:t>
      </w:r>
      <w:r w:rsidRPr="00C505F2">
        <w:rPr>
          <w:rFonts w:eastAsia="Calibri"/>
          <w:lang w:eastAsia="en-US"/>
        </w:rPr>
        <w:t>я</w:t>
      </w:r>
      <w:r w:rsidRPr="00C505F2">
        <w:rPr>
          <w:rFonts w:eastAsia="Calibri"/>
          <w:lang w:eastAsia="en-US"/>
        </w:rPr>
        <w:t>занности:</w:t>
      </w:r>
      <w:r>
        <w:rPr>
          <w:rFonts w:eastAsia="Calibri"/>
          <w:lang w:eastAsia="en-US"/>
        </w:rPr>
        <w:t xml:space="preserve"> </w:t>
      </w:r>
      <w:r w:rsidRPr="005B55AD">
        <w:rPr>
          <w:rFonts w:eastAsia="Calibri"/>
          <w:szCs w:val="22"/>
          <w:lang w:eastAsia="en-US"/>
        </w:rPr>
        <w:t>___________________________________________________________________</w:t>
      </w:r>
    </w:p>
    <w:p w14:paraId="370746E2" w14:textId="77777777" w:rsidR="00591D71" w:rsidRPr="00C505F2" w:rsidRDefault="00591D71" w:rsidP="00591D71">
      <w:pPr>
        <w:rPr>
          <w:rFonts w:eastAsia="Calibri"/>
          <w:lang w:eastAsia="en-US"/>
        </w:rPr>
      </w:pPr>
      <w:r w:rsidRPr="00C505F2">
        <w:rPr>
          <w:rFonts w:eastAsia="Calibri"/>
          <w:lang w:eastAsia="en-US"/>
        </w:rPr>
        <w:t>Изучил вопросы / выполнял следующие виды работ:</w:t>
      </w:r>
    </w:p>
    <w:p w14:paraId="2D3712AF"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34D4A176"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C42F632"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0FEBBD33"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61C6099E" w14:textId="77777777" w:rsidR="00591D71" w:rsidRPr="00C505F2" w:rsidRDefault="00591D71" w:rsidP="00591D71">
      <w:pPr>
        <w:spacing w:line="240" w:lineRule="atLeast"/>
        <w:ind w:firstLine="0"/>
        <w:rPr>
          <w:rFonts w:eastAsia="Calibri"/>
          <w:lang w:eastAsia="en-US"/>
        </w:rPr>
      </w:pPr>
    </w:p>
    <w:p w14:paraId="056BE62B" w14:textId="77777777" w:rsidR="00591D71" w:rsidRPr="00C505F2" w:rsidRDefault="00591D71" w:rsidP="00591D71">
      <w:pPr>
        <w:spacing w:line="240" w:lineRule="atLeast"/>
        <w:rPr>
          <w:rFonts w:eastAsia="Calibri"/>
          <w:lang w:eastAsia="en-US"/>
        </w:rPr>
      </w:pPr>
      <w:r w:rsidRPr="00C505F2">
        <w:rPr>
          <w:rFonts w:eastAsia="Calibri"/>
          <w:lang w:eastAsia="en-US"/>
        </w:rPr>
        <w:t xml:space="preserve">Приобрел навыки </w:t>
      </w:r>
      <w:r w:rsidRPr="00C505F2">
        <w:rPr>
          <w:rFonts w:eastAsia="Calibri"/>
          <w:i/>
          <w:lang w:eastAsia="en-US"/>
        </w:rPr>
        <w:t>(обобщенно отражающие планируемые результаты практики)</w:t>
      </w:r>
      <w:r w:rsidRPr="00C505F2">
        <w:rPr>
          <w:rFonts w:eastAsia="Calibri"/>
          <w:lang w:eastAsia="en-US"/>
        </w:rPr>
        <w:t>:</w:t>
      </w:r>
    </w:p>
    <w:p w14:paraId="1769A517"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4AEF0FF0"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04346F3"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4005AD2C"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34D1431B" w14:textId="77777777" w:rsidR="00591D71" w:rsidRPr="00C505F2" w:rsidRDefault="00591D71" w:rsidP="00591D71">
      <w:pPr>
        <w:spacing w:line="240" w:lineRule="atLeast"/>
        <w:rPr>
          <w:rFonts w:eastAsia="Calibri"/>
          <w:lang w:eastAsia="en-US"/>
        </w:rPr>
      </w:pP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p>
    <w:p w14:paraId="5B083FA5" w14:textId="77777777" w:rsidR="00591D71" w:rsidRPr="00C505F2" w:rsidRDefault="00591D71" w:rsidP="00591D71">
      <w:pPr>
        <w:spacing w:line="240" w:lineRule="atLeast"/>
        <w:rPr>
          <w:rFonts w:eastAsia="Calibri"/>
          <w:lang w:eastAsia="en-US"/>
        </w:rPr>
      </w:pPr>
      <w:r w:rsidRPr="00C505F2">
        <w:rPr>
          <w:rFonts w:eastAsia="Calibri"/>
          <w:lang w:eastAsia="en-US"/>
        </w:rPr>
        <w:t>Проявил следующие профессиональные и личностные качества: __________________________________________________________________________________________________________________________________________________________</w:t>
      </w:r>
    </w:p>
    <w:p w14:paraId="667E78CD"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1CED44D7" w14:textId="77777777" w:rsidR="00591D71" w:rsidRPr="00C505F2" w:rsidRDefault="00591D71" w:rsidP="00B575CA">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5576A2F4" w14:textId="77777777" w:rsidR="00591D71" w:rsidRPr="00932AD2" w:rsidRDefault="00591D71" w:rsidP="00591D71">
      <w:pPr>
        <w:ind w:firstLine="0"/>
        <w:rPr>
          <w:rFonts w:eastAsia="Calibri"/>
          <w:i/>
          <w:sz w:val="8"/>
          <w:szCs w:val="8"/>
          <w:lang w:eastAsia="en-US"/>
        </w:rPr>
      </w:pPr>
    </w:p>
    <w:p w14:paraId="435642FB" w14:textId="77777777" w:rsidR="00591D71" w:rsidRPr="005B55AD" w:rsidRDefault="00591D71" w:rsidP="00591D71">
      <w:pPr>
        <w:rPr>
          <w:rFonts w:eastAsia="Calibri"/>
          <w:i/>
          <w:szCs w:val="22"/>
          <w:lang w:eastAsia="en-US"/>
        </w:rPr>
      </w:pPr>
      <w:r w:rsidRPr="005B55AD">
        <w:rPr>
          <w:rFonts w:eastAsia="Calibri"/>
          <w:i/>
          <w:szCs w:val="22"/>
          <w:lang w:eastAsia="en-US"/>
        </w:rPr>
        <w:t>(добросовестное отношение к делу, дисциплинированность, ответственность, сам</w:t>
      </w:r>
      <w:r w:rsidRPr="005B55AD">
        <w:rPr>
          <w:rFonts w:eastAsia="Calibri"/>
          <w:i/>
          <w:szCs w:val="22"/>
          <w:lang w:eastAsia="en-US"/>
        </w:rPr>
        <w:t>о</w:t>
      </w:r>
      <w:r w:rsidRPr="005B55AD">
        <w:rPr>
          <w:rFonts w:eastAsia="Calibri"/>
          <w:i/>
          <w:szCs w:val="22"/>
          <w:lang w:eastAsia="en-US"/>
        </w:rPr>
        <w:t>стоятельность в решении поставленных задач, своевременность и точность выполнения указаний руководителя практики, инициативность, коммуникабельность, творческий подход, организаторские умения и навыки, стремление к овладению новыми знаниями, умениями, а также приемами профессиональной деятельности, способность своевр</w:t>
      </w:r>
      <w:r w:rsidRPr="005B55AD">
        <w:rPr>
          <w:rFonts w:eastAsia="Calibri"/>
          <w:i/>
          <w:szCs w:val="22"/>
          <w:lang w:eastAsia="en-US"/>
        </w:rPr>
        <w:t>е</w:t>
      </w:r>
      <w:r w:rsidRPr="005B55AD">
        <w:rPr>
          <w:rFonts w:eastAsia="Calibri"/>
          <w:i/>
          <w:szCs w:val="22"/>
          <w:lang w:eastAsia="en-US"/>
        </w:rPr>
        <w:t xml:space="preserve">менно реагировать на замечания руководства и устранять недостатки в работе.) </w:t>
      </w:r>
    </w:p>
    <w:p w14:paraId="5F5476F1" w14:textId="77777777" w:rsidR="00591D71" w:rsidRPr="005B55AD" w:rsidRDefault="00591D71" w:rsidP="00591D71">
      <w:pPr>
        <w:rPr>
          <w:rFonts w:eastAsia="Calibri"/>
          <w:szCs w:val="22"/>
          <w:lang w:eastAsia="en-US"/>
        </w:rPr>
      </w:pPr>
    </w:p>
    <w:p w14:paraId="4663DAA2" w14:textId="77777777" w:rsidR="00591D71" w:rsidRPr="00C505F2" w:rsidRDefault="00591D71" w:rsidP="00591D71">
      <w:pPr>
        <w:rPr>
          <w:rFonts w:eastAsia="Calibri"/>
          <w:lang w:eastAsia="en-US"/>
        </w:rPr>
      </w:pPr>
      <w:r w:rsidRPr="00C505F2">
        <w:rPr>
          <w:rFonts w:eastAsia="Calibri"/>
          <w:lang w:eastAsia="en-US"/>
        </w:rPr>
        <w:t xml:space="preserve">Замечания </w:t>
      </w:r>
      <w:r w:rsidRPr="00C505F2">
        <w:rPr>
          <w:rFonts w:eastAsia="Calibri"/>
          <w:i/>
          <w:lang w:eastAsia="en-US"/>
        </w:rPr>
        <w:t>(если имеются)</w:t>
      </w:r>
      <w:r w:rsidRPr="00C505F2">
        <w:rPr>
          <w:rFonts w:eastAsia="Calibri"/>
          <w:lang w:eastAsia="en-US"/>
        </w:rPr>
        <w:t>:</w:t>
      </w:r>
    </w:p>
    <w:p w14:paraId="7FC765F2" w14:textId="77777777" w:rsidR="00591D71" w:rsidRPr="00C505F2" w:rsidRDefault="00591D71" w:rsidP="00591D71">
      <w:pPr>
        <w:rPr>
          <w:rFonts w:eastAsia="Calibri"/>
          <w:lang w:eastAsia="en-US"/>
        </w:rPr>
      </w:pPr>
    </w:p>
    <w:p w14:paraId="1F9EE0BD" w14:textId="77777777" w:rsidR="00591D71" w:rsidRPr="00932AD2" w:rsidRDefault="00591D71" w:rsidP="00591D71">
      <w:pPr>
        <w:rPr>
          <w:rFonts w:eastAsia="Calibri"/>
          <w:szCs w:val="22"/>
          <w:lang w:eastAsia="en-US"/>
        </w:rPr>
      </w:pPr>
      <w:r w:rsidRPr="00C505F2">
        <w:rPr>
          <w:rFonts w:eastAsia="Calibri"/>
          <w:lang w:eastAsia="en-US"/>
        </w:rPr>
        <w:t xml:space="preserve">Практика может быть оценена на </w:t>
      </w:r>
      <w:r>
        <w:rPr>
          <w:rFonts w:eastAsia="Calibri"/>
          <w:lang w:eastAsia="en-US"/>
        </w:rPr>
        <w:t xml:space="preserve">оценку </w:t>
      </w:r>
      <w:r w:rsidR="00023391" w:rsidRPr="00023391">
        <w:rPr>
          <w:rFonts w:eastAsia="Calibri"/>
          <w:i/>
          <w:lang w:eastAsia="en-US"/>
        </w:rPr>
        <w:t>_____________(«неудовлетворительно», «удовлетворительно», «хорошо», «отлично»</w:t>
      </w:r>
      <w:r w:rsidR="00023391" w:rsidRPr="00023391">
        <w:rPr>
          <w:rFonts w:eastAsia="Calibri"/>
          <w:lang w:eastAsia="en-US"/>
        </w:rPr>
        <w:t>)</w:t>
      </w:r>
    </w:p>
    <w:p w14:paraId="2D2074D3" w14:textId="77777777" w:rsidR="00591D71" w:rsidRPr="005B55AD" w:rsidRDefault="00591D71" w:rsidP="00591D71">
      <w:pPr>
        <w:rPr>
          <w:rFonts w:eastAsia="Calibri"/>
          <w:szCs w:val="22"/>
          <w:lang w:eastAsia="en-US"/>
        </w:rPr>
      </w:pPr>
    </w:p>
    <w:p w14:paraId="512E850A" w14:textId="77777777" w:rsidR="00591D71" w:rsidRPr="005B55AD" w:rsidRDefault="00591D71" w:rsidP="00591D71">
      <w:pPr>
        <w:rPr>
          <w:rFonts w:eastAsia="Calibri"/>
          <w:szCs w:val="22"/>
          <w:lang w:eastAsia="en-US"/>
        </w:rPr>
      </w:pPr>
    </w:p>
    <w:p w14:paraId="00B2A7EE" w14:textId="77777777" w:rsidR="00591D71" w:rsidRPr="00C505F2" w:rsidRDefault="00591D71" w:rsidP="00591D71">
      <w:pPr>
        <w:jc w:val="left"/>
        <w:rPr>
          <w:rFonts w:eastAsia="Calibri"/>
          <w:lang w:eastAsia="en-US"/>
        </w:rPr>
      </w:pPr>
      <w:r w:rsidRPr="00C505F2">
        <w:rPr>
          <w:rFonts w:eastAsia="Calibri"/>
          <w:lang w:eastAsia="en-US"/>
        </w:rPr>
        <w:t>Подпись руководителя профильной организации ___________________________________</w:t>
      </w:r>
      <w:r>
        <w:rPr>
          <w:rFonts w:eastAsia="Calibri"/>
          <w:lang w:eastAsia="en-US"/>
        </w:rPr>
        <w:t>_________________________________________</w:t>
      </w:r>
    </w:p>
    <w:p w14:paraId="60E0FA06" w14:textId="77777777" w:rsidR="00591D71" w:rsidRPr="00B575CA" w:rsidRDefault="00591D71" w:rsidP="00591D71">
      <w:pPr>
        <w:ind w:left="2124" w:firstLine="708"/>
        <w:rPr>
          <w:rFonts w:eastAsia="Calibri"/>
          <w:sz w:val="16"/>
          <w:szCs w:val="16"/>
          <w:lang w:eastAsia="en-US"/>
        </w:rPr>
      </w:pPr>
      <w:r w:rsidRPr="00B575CA">
        <w:rPr>
          <w:rFonts w:eastAsia="Calibri"/>
          <w:sz w:val="16"/>
          <w:szCs w:val="16"/>
          <w:lang w:eastAsia="en-US"/>
        </w:rPr>
        <w:t>(Ф.И.О. с указанием занимаемой должности)</w:t>
      </w:r>
    </w:p>
    <w:p w14:paraId="31E4AA99" w14:textId="77777777" w:rsidR="00591D71" w:rsidRPr="00C505F2" w:rsidRDefault="00591D71" w:rsidP="00591D71">
      <w:pPr>
        <w:rPr>
          <w:rFonts w:eastAsia="Calibri"/>
          <w:lang w:eastAsia="en-US"/>
        </w:rPr>
      </w:pPr>
    </w:p>
    <w:p w14:paraId="2C717C89" w14:textId="77777777" w:rsidR="00591D71" w:rsidRPr="00C505F2" w:rsidRDefault="00591D71" w:rsidP="00591D71">
      <w:pPr>
        <w:rPr>
          <w:rFonts w:eastAsia="Calibri"/>
          <w:lang w:eastAsia="en-US"/>
        </w:rPr>
      </w:pPr>
      <w:r w:rsidRPr="00C505F2">
        <w:rPr>
          <w:rFonts w:eastAsia="Calibri"/>
          <w:lang w:eastAsia="en-US"/>
        </w:rPr>
        <w:t>МП</w:t>
      </w:r>
    </w:p>
    <w:p w14:paraId="18C35C27" w14:textId="77777777" w:rsidR="00591D71" w:rsidRDefault="00591D71" w:rsidP="00591D71">
      <w:r w:rsidRPr="00C505F2">
        <w:t>Адрес организации:___________</w:t>
      </w:r>
      <w:r w:rsidRPr="005B55AD">
        <w:t>___________________________________</w:t>
      </w:r>
    </w:p>
    <w:p w14:paraId="19B3097B" w14:textId="77777777" w:rsidR="00591D71" w:rsidRPr="00B575CA" w:rsidRDefault="00591D71" w:rsidP="00591D71">
      <w:pPr>
        <w:jc w:val="right"/>
        <w:rPr>
          <w:b/>
          <w:iCs/>
        </w:rPr>
      </w:pPr>
      <w:r>
        <w:rPr>
          <w:b/>
          <w:i/>
          <w:sz w:val="16"/>
          <w:szCs w:val="16"/>
        </w:rPr>
        <w:br w:type="page"/>
      </w:r>
      <w:r w:rsidRPr="00B575CA">
        <w:rPr>
          <w:b/>
          <w:iCs/>
        </w:rPr>
        <w:lastRenderedPageBreak/>
        <w:t>Приложение 1.</w:t>
      </w:r>
      <w:r w:rsidR="00B575CA" w:rsidRPr="00B575CA">
        <w:rPr>
          <w:b/>
          <w:iCs/>
        </w:rPr>
        <w:t>6</w:t>
      </w:r>
    </w:p>
    <w:p w14:paraId="047F67D6" w14:textId="77777777" w:rsidR="00591D71" w:rsidRPr="0058378C" w:rsidRDefault="00591D71" w:rsidP="00591D71">
      <w:pPr>
        <w:pStyle w:val="Standard"/>
        <w:ind w:firstLine="0"/>
        <w:jc w:val="left"/>
        <w:rPr>
          <w:sz w:val="28"/>
        </w:rPr>
      </w:pPr>
      <w:r w:rsidRPr="0058378C">
        <w:rPr>
          <w:sz w:val="28"/>
        </w:rPr>
        <w:t xml:space="preserve">Код и название прототипа</w:t>
      </w:r>
    </w:p>
    <w:p w14:paraId="26BF4068" w14:textId="77777777" w:rsidR="00591D71" w:rsidRPr="0058378C" w:rsidRDefault="00591D71" w:rsidP="00591D71">
      <w:pPr>
        <w:pStyle w:val="Standard"/>
        <w:ind w:firstLine="0"/>
        <w:jc w:val="left"/>
        <w:rPr>
          <w:sz w:val="28"/>
        </w:rPr>
      </w:pPr>
    </w:p>
    <w:p w14:paraId="12168A16" w14:textId="77777777" w:rsidR="00591D71" w:rsidRPr="0058378C" w:rsidRDefault="00591D71" w:rsidP="00591D71">
      <w:pPr>
        <w:ind w:firstLine="0"/>
        <w:jc w:val="center"/>
        <w:rPr>
          <w:b/>
          <w:sz w:val="28"/>
        </w:rPr>
      </w:pPr>
      <w:r>
        <w:rPr>
          <w:b/>
          <w:sz w:val="28"/>
        </w:rPr>
        <w:t xml:space="preserve">ТЕХНИЧЕСКОЕ ОПИСАНИЕ ПРОТОТИПА</w:t>
      </w:r>
    </w:p>
    <w:p w14:paraId="05BC193B" w14:textId="77777777" w:rsidR="00591D71" w:rsidRPr="0058378C" w:rsidRDefault="00591D71" w:rsidP="00591D71">
      <w:pPr>
        <w:pStyle w:val="Standard"/>
        <w:ind w:firstLine="0"/>
        <w:jc w:val="center"/>
        <w:rPr>
          <w:b/>
          <w:bCs/>
          <w:szCs w:val="22"/>
        </w:rPr>
      </w:pPr>
    </w:p>
    <w:p w14:paraId="1C20987E" w14:textId="77777777" w:rsidR="00591D71" w:rsidRPr="0047523A" w:rsidRDefault="00591D71" w:rsidP="00591D71">
      <w:pPr>
        <w:pStyle w:val="Standard"/>
        <w:ind w:firstLine="0"/>
        <w:jc w:val="center"/>
        <w:rPr>
          <w:b/>
          <w:bCs/>
        </w:rPr>
      </w:pPr>
      <w:r>
        <w:rPr>
          <w:b/>
          <w:bCs/>
        </w:rPr>
        <w:t xml:space="preserve">Ф.И.О. обучающегося</w:t>
      </w:r>
    </w:p>
    <w:p w14:paraId="2986EC1F" w14:textId="77777777" w:rsidR="00591D71" w:rsidRDefault="00591D71" w:rsidP="00591D71">
      <w:pPr>
        <w:pStyle w:val="Standard"/>
        <w:ind w:firstLine="0"/>
        <w:jc w:val="center"/>
        <w:rPr>
          <w:i/>
          <w:iCs/>
        </w:rPr>
      </w:pPr>
      <w:r w:rsidRPr="0047523A">
        <w:rPr>
          <w:i/>
          <w:iCs/>
        </w:rPr>
        <w:t>Рязанский государственный университет имени С. А. Есенина, Рязань, Россия</w:t>
      </w:r>
    </w:p>
    <w:p w14:paraId="381D2CA4" w14:textId="77777777" w:rsidR="00591D71" w:rsidRPr="00AF2F50" w:rsidRDefault="00591D71" w:rsidP="00591D71">
      <w:pPr>
        <w:pStyle w:val="Standard"/>
        <w:ind w:firstLine="0"/>
        <w:jc w:val="center"/>
      </w:pPr>
      <w:r>
        <w:rPr>
          <w:lang w:val="en-US"/>
        </w:rPr>
        <w:t>e</w:t>
      </w:r>
      <w:r w:rsidRPr="00591D71">
        <w:t>-</w:t>
      </w:r>
      <w:r>
        <w:rPr>
          <w:lang w:val="en-US"/>
        </w:rPr>
        <w:t>mail</w:t>
      </w:r>
      <w:r>
        <w:t>:</w:t>
      </w:r>
    </w:p>
    <w:p w14:paraId="52465F14" w14:textId="77777777" w:rsidR="00591D71" w:rsidRPr="0047523A" w:rsidRDefault="00591D71" w:rsidP="00591D71">
      <w:pPr>
        <w:ind w:firstLine="567"/>
        <w:rPr>
          <w:sz w:val="22"/>
          <w:szCs w:val="22"/>
        </w:rPr>
      </w:pPr>
    </w:p>
    <w:p w14:paraId="70BA5163" w14:textId="77777777" w:rsidR="00591D71" w:rsidRPr="0047523A" w:rsidRDefault="00591D71" w:rsidP="00591D71">
      <w:pPr>
        <w:ind w:firstLine="567"/>
        <w:rPr>
          <w:sz w:val="20"/>
          <w:szCs w:val="20"/>
        </w:rPr>
      </w:pPr>
      <w:r w:rsidRPr="0047523A">
        <w:rPr>
          <w:sz w:val="20"/>
          <w:szCs w:val="20"/>
        </w:rPr>
        <w:t xml:space="preserve">Аннотация. </w:t>
      </w:r>
      <w:r>
        <w:rPr>
          <w:sz w:val="20"/>
          <w:szCs w:val="20"/>
        </w:rPr>
        <w:t xml:space="preserve">Указать назначение прототипа, решаемую задачу и полученный программный результат.</w:t>
      </w:r>
    </w:p>
    <w:p w14:paraId="36D13BFA" w14:textId="77777777" w:rsidR="00591D71" w:rsidRPr="0047523A" w:rsidRDefault="00591D71" w:rsidP="00591D71">
      <w:pPr>
        <w:ind w:firstLine="567"/>
        <w:rPr>
          <w:sz w:val="20"/>
          <w:szCs w:val="20"/>
        </w:rPr>
      </w:pPr>
    </w:p>
    <w:p w14:paraId="13F6A6C9" w14:textId="77777777" w:rsidR="00591D71" w:rsidRPr="0047523A" w:rsidRDefault="00591D71" w:rsidP="00591D71">
      <w:pPr>
        <w:ind w:firstLine="567"/>
        <w:rPr>
          <w:i/>
          <w:iCs/>
          <w:sz w:val="20"/>
          <w:szCs w:val="20"/>
        </w:rPr>
      </w:pPr>
      <w:r w:rsidRPr="0047523A">
        <w:rPr>
          <w:i/>
          <w:iCs/>
          <w:sz w:val="20"/>
          <w:szCs w:val="20"/>
        </w:rPr>
        <w:t xml:space="preserve">Ключевые слова</w:t>
      </w:r>
      <w:r>
        <w:rPr>
          <w:i/>
          <w:iCs/>
          <w:sz w:val="20"/>
          <w:szCs w:val="20"/>
        </w:rPr>
        <w:t xml:space="preserve">. Математическая модель, данные, алгоритм, нейронная модель, проверка, сопровождение.</w:t>
      </w:r>
    </w:p>
    <w:p w14:paraId="78693300" w14:textId="77777777" w:rsidR="00591D71" w:rsidRDefault="00591D71" w:rsidP="00591D71">
      <w:pPr>
        <w:ind w:firstLine="567"/>
        <w:rPr>
          <w:sz w:val="22"/>
          <w:szCs w:val="22"/>
        </w:rPr>
      </w:pPr>
    </w:p>
    <w:p w14:paraId="76D679DD" w14:textId="77777777" w:rsidR="00591D71" w:rsidRPr="006E0AEF" w:rsidRDefault="00591D71" w:rsidP="00591D71">
      <w:pPr>
        <w:ind w:firstLine="567"/>
      </w:pPr>
      <w:r w:rsidRPr="00A040BA">
        <w:rPr>
          <w:b/>
        </w:rPr>
        <w:t xml:space="preserve">Введение</w:t>
      </w:r>
      <w:r>
        <w:rPr>
          <w:b/>
        </w:rPr>
        <w:t xml:space="preserve">.</w:t>
      </w:r>
      <w:r>
        <w:t xml:space="preserve"> </w:t>
      </w:r>
      <w:r w:rsidRPr="006E0AEF">
        <w:t xml:space="preserve">Описать задачу пользователя, математическую модель, ограничения входных данных и требования к результату. Формула ниже служит только образцом оформления и заменяется формулой модели или алгоритма разработанного прототипа.</w:t>
      </w:r>
      <w:proofErr w:type="spellStart"/>
      <w:r w:rsidRPr="006E0AEF">
        <w:t xml:space="preserve"/>
      </w:r>
      <w:proofErr w:type="spellEnd"/>
      <w:r w:rsidRPr="006E0AEF">
        <w:t xml:space="preserve"/>
      </w:r>
    </w:p>
    <w:p w14:paraId="1D0DFEA9" w14:textId="77777777" w:rsidR="00591D71" w:rsidRPr="00AF2F50" w:rsidRDefault="00591D71" w:rsidP="00591D71">
      <w:pPr>
        <w:ind w:firstLine="0"/>
      </w:pPr>
      <w:r w:rsidRPr="00AF2F50">
        <w:pict w14:anchorId="59831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stylePaneFormatFilter w:val=&quot;0000&quot;/&gt;&lt;w:defaultTabStop w:val=&quot;708&quot;/&gt;&lt;w:autoHyphenation/&gt;&lt;w:hyphenationZone w:val=&quot;357&quot;/&gt;&lt;w:defaultTableStyle w:sti=&quot;0&quot; w:val=&quot;РћР±С‹С‡РЅС‹Р№&quot;/&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adjustLineHeightInTable/&gt;&lt;w:breakWrappedTables/&gt;&lt;w:snapToGridInCell/&gt;&lt;w:wrapTextWithPunct/&gt;&lt;w:useAsianBreakRules/&gt;&lt;w:useWord2002TableStyleRules/&gt;&lt;/w:compat&gt;&lt;wsp:rsids&gt;&lt;wsp:rsidRoot wsp:val=&quot;00022D8D&quot;/&gt;&lt;wsp:rsid wsp:val=&quot;000029BE&quot;/&gt;&lt;wsp:rsid wsp:val=&quot;000068AE&quot;/&gt;&lt;wsp:rsid wsp:val=&quot;00007B0B&quot;/&gt;&lt;wsp:rsid wsp:val=&quot;00017CC4&quot;/&gt;&lt;wsp:rsid wsp:val=&quot;000213DC&quot;/&gt;&lt;wsp:rsid wsp:val=&quot;00022D8D&quot;/&gt;&lt;wsp:rsid wsp:val=&quot;00024D15&quot;/&gt;&lt;wsp:rsid wsp:val=&quot;000259B2&quot;/&gt;&lt;wsp:rsid wsp:val=&quot;00030FB5&quot;/&gt;&lt;wsp:rsid wsp:val=&quot;0003648E&quot;/&gt;&lt;wsp:rsid wsp:val=&quot;00040429&quot;/&gt;&lt;wsp:rsid wsp:val=&quot;000652AE&quot;/&gt;&lt;wsp:rsid wsp:val=&quot;00065CA4&quot;/&gt;&lt;wsp:rsid wsp:val=&quot;00067A4D&quot;/&gt;&lt;wsp:rsid wsp:val=&quot;00067FF0&quot;/&gt;&lt;wsp:rsid wsp:val=&quot;00073D2E&quot;/&gt;&lt;wsp:rsid wsp:val=&quot;0007425C&quot;/&gt;&lt;wsp:rsid wsp:val=&quot;0007441F&quot;/&gt;&lt;wsp:rsid wsp:val=&quot;0007597F&quot;/&gt;&lt;wsp:rsid wsp:val=&quot;00075E69&quot;/&gt;&lt;wsp:rsid wsp:val=&quot;0007779E&quot;/&gt;&lt;wsp:rsid wsp:val=&quot;0008149E&quot;/&gt;&lt;wsp:rsid wsp:val=&quot;00082329&quot;/&gt;&lt;wsp:rsid wsp:val=&quot;000825A9&quot;/&gt;&lt;wsp:rsid wsp:val=&quot;000867D6&quot;/&gt;&lt;wsp:rsid wsp:val=&quot;00092FA7&quot;/&gt;&lt;wsp:rsid wsp:val=&quot;00093FD7&quot;/&gt;&lt;wsp:rsid wsp:val=&quot;00096217&quot;/&gt;&lt;wsp:rsid wsp:val=&quot;000A44B6&quot;/&gt;&lt;wsp:rsid wsp:val=&quot;000B6EE5&quot;/&gt;&lt;wsp:rsid wsp:val=&quot;000C323B&quot;/&gt;&lt;wsp:rsid wsp:val=&quot;000C4D0A&quot;/&gt;&lt;wsp:rsid wsp:val=&quot;000C5EFA&quot;/&gt;&lt;wsp:rsid wsp:val=&quot;000D468B&quot;/&gt;&lt;wsp:rsid wsp:val=&quot;000D5650&quot;/&gt;&lt;wsp:rsid wsp:val=&quot;000E0BCF&quot;/&gt;&lt;wsp:rsid wsp:val=&quot;000E4E72&quot;/&gt;&lt;wsp:rsid wsp:val=&quot;000E6593&quot;/&gt;&lt;wsp:rsid wsp:val=&quot;000F6E91&quot;/&gt;&lt;wsp:rsid wsp:val=&quot;000F7FF5&quot;/&gt;&lt;wsp:rsid wsp:val=&quot;00102C0F&quot;/&gt;&lt;wsp:rsid wsp:val=&quot;00106546&quot;/&gt;&lt;wsp:rsid wsp:val=&quot;001139CA&quot;/&gt;&lt;wsp:rsid wsp:val=&quot;001153E6&quot;/&gt;&lt;wsp:rsid wsp:val=&quot;00117B61&quot;/&gt;&lt;wsp:rsid wsp:val=&quot;00121806&quot;/&gt;&lt;wsp:rsid wsp:val=&quot;00123F02&quot;/&gt;&lt;wsp:rsid wsp:val=&quot;001241DA&quot;/&gt;&lt;wsp:rsid wsp:val=&quot;00142E1A&quot;/&gt;&lt;wsp:rsid wsp:val=&quot;00145655&quot;/&gt;&lt;wsp:rsid wsp:val=&quot;0015064C&quot;/&gt;&lt;wsp:rsid wsp:val=&quot;001509BA&quot;/&gt;&lt;wsp:rsid wsp:val=&quot;00153283&quot;/&gt;&lt;wsp:rsid wsp:val=&quot;00155828&quot;/&gt;&lt;wsp:rsid wsp:val=&quot;0016297C&quot;/&gt;&lt;wsp:rsid wsp:val=&quot;00163147&quot;/&gt;&lt;wsp:rsid wsp:val=&quot;001648F6&quot;/&gt;&lt;wsp:rsid wsp:val=&quot;00166894&quot;/&gt;&lt;wsp:rsid wsp:val=&quot;00166BD8&quot;/&gt;&lt;wsp:rsid wsp:val=&quot;0016737D&quot;/&gt;&lt;wsp:rsid wsp:val=&quot;0019207C&quot;/&gt;&lt;wsp:rsid wsp:val=&quot;001936DD&quot;/&gt;&lt;wsp:rsid wsp:val=&quot;001A13C0&quot;/&gt;&lt;wsp:rsid wsp:val=&quot;001A7111&quot;/&gt;&lt;wsp:rsid wsp:val=&quot;001A768D&quot;/&gt;&lt;wsp:rsid wsp:val=&quot;001B1735&quot;/&gt;&lt;wsp:rsid wsp:val=&quot;001B31E5&quot;/&gt;&lt;wsp:rsid wsp:val=&quot;001B4341&quot;/&gt;&lt;wsp:rsid wsp:val=&quot;001B5929&quot;/&gt;&lt;wsp:rsid wsp:val=&quot;001C3217&quot;/&gt;&lt;wsp:rsid wsp:val=&quot;001C5924&quot;/&gt;&lt;wsp:rsid wsp:val=&quot;001D1406&quot;/&gt;&lt;wsp:rsid wsp:val=&quot;001D3CEC&quot;/&gt;&lt;wsp:rsid wsp:val=&quot;001D52BF&quot;/&gt;&lt;wsp:rsid wsp:val=&quot;001D6A26&quot;/&gt;&lt;wsp:rsid wsp:val=&quot;001D70CD&quot;/&gt;&lt;wsp:rsid wsp:val=&quot;001D7859&quot;/&gt;&lt;wsp:rsid wsp:val=&quot;001E3275&quot;/&gt;&lt;wsp:rsid wsp:val=&quot;001E6A2C&quot;/&gt;&lt;wsp:rsid wsp:val=&quot;001E6A3E&quot;/&gt;&lt;wsp:rsid wsp:val=&quot;001F05E1&quot;/&gt;&lt;wsp:rsid wsp:val=&quot;001F2987&quot;/&gt;&lt;wsp:rsid wsp:val=&quot;001F6057&quot;/&gt;&lt;wsp:rsid wsp:val=&quot;002034BC&quot;/&gt;&lt;wsp:rsid wsp:val=&quot;00204127&quot;/&gt;&lt;wsp:rsid wsp:val=&quot;00204A40&quot;/&gt;&lt;wsp:rsid wsp:val=&quot;00207A41&quot;/&gt;&lt;wsp:rsid wsp:val=&quot;00210710&quot;/&gt;&lt;wsp:rsid wsp:val=&quot;00212590&quot;/&gt;&lt;wsp:rsid wsp:val=&quot;00213055&quot;/&gt;&lt;wsp:rsid wsp:val=&quot;00216C05&quot;/&gt;&lt;wsp:rsid wsp:val=&quot;0022225C&quot;/&gt;&lt;wsp:rsid wsp:val=&quot;002236A8&quot;/&gt;&lt;wsp:rsid wsp:val=&quot;002247C8&quot;/&gt;&lt;wsp:rsid wsp:val=&quot;00227BF2&quot;/&gt;&lt;wsp:rsid wsp:val=&quot;00244233&quot;/&gt;&lt;wsp:rsid wsp:val=&quot;00255B0A&quot;/&gt;&lt;wsp:rsid wsp:val=&quot;002672AD&quot;/&gt;&lt;wsp:rsid wsp:val=&quot;00277C75&quot;/&gt;&lt;wsp:rsid wsp:val=&quot;00282825&quot;/&gt;&lt;wsp:rsid wsp:val=&quot;002861E1&quot;/&gt;&lt;wsp:rsid wsp:val=&quot;00286A48&quot;/&gt;&lt;wsp:rsid wsp:val=&quot;00295E89&quot;/&gt;&lt;wsp:rsid wsp:val=&quot;002A521D&quot;/&gt;&lt;wsp:rsid wsp:val=&quot;002A763F&quot;/&gt;&lt;wsp:rsid wsp:val=&quot;002B18EB&quot;/&gt;&lt;wsp:rsid wsp:val=&quot;002B41A0&quot;/&gt;&lt;wsp:rsid wsp:val=&quot;002B5465&quot;/&gt;&lt;wsp:rsid wsp:val=&quot;002B55EF&quot;/&gt;&lt;wsp:rsid wsp:val=&quot;002B6205&quot;/&gt;&lt;wsp:rsid wsp:val=&quot;002B65AA&quot;/&gt;&lt;wsp:rsid wsp:val=&quot;002C0289&quot;/&gt;&lt;wsp:rsid wsp:val=&quot;002C538C&quot;/&gt;&lt;wsp:rsid wsp:val=&quot;002D03DB&quot;/&gt;&lt;wsp:rsid wsp:val=&quot;002D517D&quot;/&gt;&lt;wsp:rsid wsp:val=&quot;002D583E&quot;/&gt;&lt;wsp:rsid wsp:val=&quot;002E6056&quot;/&gt;&lt;wsp:rsid wsp:val=&quot;002E6DEA&quot;/&gt;&lt;wsp:rsid wsp:val=&quot;002E6F99&quot;/&gt;&lt;wsp:rsid wsp:val=&quot;002F043B&quot;/&gt;&lt;wsp:rsid wsp:val=&quot;002F4D0A&quot;/&gt;&lt;wsp:rsid wsp:val=&quot;002F51E2&quot;/&gt;&lt;wsp:rsid wsp:val=&quot;0030457E&quot;/&gt;&lt;wsp:rsid wsp:val=&quot;00306317&quot;/&gt;&lt;wsp:rsid wsp:val=&quot;003079E9&quot;/&gt;&lt;wsp:rsid wsp:val=&quot;003211D9&quot;/&gt;&lt;wsp:rsid wsp:val=&quot;00323382&quot;/&gt;&lt;wsp:rsid wsp:val=&quot;00323A10&quot;/&gt;&lt;wsp:rsid wsp:val=&quot;0032461F&quot;/&gt;&lt;wsp:rsid wsp:val=&quot;00325858&quot;/&gt;&lt;wsp:rsid wsp:val=&quot;00326C41&quot;/&gt;&lt;wsp:rsid wsp:val=&quot;00332A6D&quot;/&gt;&lt;wsp:rsid wsp:val=&quot;00344527&quot;/&gt;&lt;wsp:rsid wsp:val=&quot;00345B6C&quot;/&gt;&lt;wsp:rsid wsp:val=&quot;00355C4B&quot;/&gt;&lt;wsp:rsid wsp:val=&quot;00363985&quot;/&gt;&lt;wsp:rsid wsp:val=&quot;00365335&quot;/&gt;&lt;wsp:rsid wsp:val=&quot;00370DE1&quot;/&gt;&lt;wsp:rsid wsp:val=&quot;00373918&quot;/&gt;&lt;wsp:rsid wsp:val=&quot;0037790D&quot;/&gt;&lt;wsp:rsid wsp:val=&quot;003851E8&quot;/&gt;&lt;wsp:rsid wsp:val=&quot;00386F26&quot;/&gt;&lt;wsp:rsid wsp:val=&quot;00387258&quot;/&gt;&lt;wsp:rsid wsp:val=&quot;00390D6D&quot;/&gt;&lt;wsp:rsid wsp:val=&quot;00390FAC&quot;/&gt;&lt;wsp:rsid wsp:val=&quot;003955B7&quot;/&gt;&lt;wsp:rsid wsp:val=&quot;003A0C57&quot;/&gt;&lt;wsp:rsid wsp:val=&quot;003A16D6&quot;/&gt;&lt;wsp:rsid wsp:val=&quot;003B31D8&quot;/&gt;&lt;wsp:rsid wsp:val=&quot;003B3B5C&quot;/&gt;&lt;wsp:rsid wsp:val=&quot;003B6F17&quot;/&gt;&lt;wsp:rsid wsp:val=&quot;003C0107&quot;/&gt;&lt;wsp:rsid wsp:val=&quot;003C4895&quot;/&gt;&lt;wsp:rsid wsp:val=&quot;003C72CB&quot;/&gt;&lt;wsp:rsid wsp:val=&quot;003D4DFC&quot;/&gt;&lt;wsp:rsid wsp:val=&quot;003D7EDF&quot;/&gt;&lt;wsp:rsid wsp:val=&quot;003E2620&quot;/&gt;&lt;wsp:rsid wsp:val=&quot;003E48A6&quot;/&gt;&lt;wsp:rsid wsp:val=&quot;003E5584&quot;/&gt;&lt;wsp:rsid wsp:val=&quot;003F4898&quot;/&gt;&lt;wsp:rsid wsp:val=&quot;003F67C8&quot;/&gt;&lt;wsp:rsid wsp:val=&quot;00400A88&quot;/&gt;&lt;wsp:rsid wsp:val=&quot;00401197&quot;/&gt;&lt;wsp:rsid wsp:val=&quot;00405291&quot;/&gt;&lt;wsp:rsid wsp:val=&quot;00411160&quot;/&gt;&lt;wsp:rsid wsp:val=&quot;00413C7B&quot;/&gt;&lt;wsp:rsid wsp:val=&quot;00421A0E&quot;/&gt;&lt;wsp:rsid wsp:val=&quot;00422758&quot;/&gt;&lt;wsp:rsid wsp:val=&quot;004254B7&quot;/&gt;&lt;wsp:rsid wsp:val=&quot;00425D0C&quot;/&gt;&lt;wsp:rsid wsp:val=&quot;00427784&quot;/&gt;&lt;wsp:rsid wsp:val=&quot;00430750&quot;/&gt;&lt;wsp:rsid wsp:val=&quot;0043184B&quot;/&gt;&lt;wsp:rsid wsp:val=&quot;00445CA0&quot;/&gt;&lt;wsp:rsid wsp:val=&quot;00445E30&quot;/&gt;&lt;wsp:rsid wsp:val=&quot;00451882&quot;/&gt;&lt;wsp:rsid wsp:val=&quot;004565EA&quot;/&gt;&lt;wsp:rsid wsp:val=&quot;00456627&quot;/&gt;&lt;wsp:rsid wsp:val=&quot;004628E1&quot;/&gt;&lt;wsp:rsid wsp:val=&quot;004634B8&quot;/&gt;&lt;wsp:rsid wsp:val=&quot;00470EBA&quot;/&gt;&lt;wsp:rsid wsp:val=&quot;00481541&quot;/&gt;&lt;wsp:rsid wsp:val=&quot;00482C03&quot;/&gt;&lt;wsp:rsid wsp:val=&quot;004947BF&quot;/&gt;&lt;wsp:rsid wsp:val=&quot;004A7252&quot;/&gt;&lt;wsp:rsid wsp:val=&quot;004B1588&quot;/&gt;&lt;wsp:rsid wsp:val=&quot;004B480E&quot;/&gt;&lt;wsp:rsid wsp:val=&quot;004C35EE&quot;/&gt;&lt;wsp:rsid wsp:val=&quot;004C566B&quot;/&gt;&lt;wsp:rsid wsp:val=&quot;004D2919&quot;/&gt;&lt;wsp:rsid wsp:val=&quot;004D4BC2&quot;/&gt;&lt;wsp:rsid wsp:val=&quot;004D6D02&quot;/&gt;&lt;wsp:rsid wsp:val=&quot;004D6FC0&quot;/&gt;&lt;wsp:rsid wsp:val=&quot;004E44FA&quot;/&gt;&lt;wsp:rsid wsp:val=&quot;004F004D&quot;/&gt;&lt;wsp:rsid wsp:val=&quot;004F4DA7&quot;/&gt;&lt;wsp:rsid wsp:val=&quot;00501F7B&quot;/&gt;&lt;wsp:rsid wsp:val=&quot;00502C20&quot;/&gt;&lt;wsp:rsid wsp:val=&quot;00504D95&quot;/&gt;&lt;wsp:rsid wsp:val=&quot;0050547A&quot;/&gt;&lt;wsp:rsid wsp:val=&quot;005077E9&quot;/&gt;&lt;wsp:rsid wsp:val=&quot;00523BD0&quot;/&gt;&lt;wsp:rsid wsp:val=&quot;00524F0B&quot;/&gt;&lt;wsp:rsid wsp:val=&quot;00530329&quot;/&gt;&lt;wsp:rsid wsp:val=&quot;0053046A&quot;/&gt;&lt;wsp:rsid wsp:val=&quot;00531B29&quot;/&gt;&lt;wsp:rsid wsp:val=&quot;00531E20&quot;/&gt;&lt;wsp:rsid wsp:val=&quot;00532B93&quot;/&gt;&lt;wsp:rsid wsp:val=&quot;005336B9&quot;/&gt;&lt;wsp:rsid wsp:val=&quot;00534C21&quot;/&gt;&lt;wsp:rsid wsp:val=&quot;00542738&quot;/&gt;&lt;wsp:rsid wsp:val=&quot;00546032&quot;/&gt;&lt;wsp:rsid wsp:val=&quot;005519D4&quot;/&gt;&lt;wsp:rsid wsp:val=&quot;005533F0&quot;/&gt;&lt;wsp:rsid wsp:val=&quot;005536E7&quot;/&gt;&lt;wsp:rsid wsp:val=&quot;00554639&quot;/&gt;&lt;wsp:rsid wsp:val=&quot;005703E8&quot;/&gt;&lt;wsp:rsid wsp:val=&quot;00570E40&quot;/&gt;&lt;wsp:rsid wsp:val=&quot;005710E3&quot;/&gt;&lt;wsp:rsid wsp:val=&quot;00576EE1&quot;/&gt;&lt;wsp:rsid wsp:val=&quot;00581154&quot;/&gt;&lt;wsp:rsid wsp:val=&quot;0058351C&quot;/&gt;&lt;wsp:rsid wsp:val=&quot;00587696&quot;/&gt;&lt;wsp:rsid wsp:val=&quot;00596707&quot;/&gt;&lt;wsp:rsid wsp:val=&quot;005A705C&quot;/&gt;&lt;wsp:rsid wsp:val=&quot;005B0157&quot;/&gt;&lt;wsp:rsid wsp:val=&quot;005B1857&quot;/&gt;&lt;wsp:rsid wsp:val=&quot;005B5101&quot;/&gt;&lt;wsp:rsid wsp:val=&quot;005B7176&quot;/&gt;&lt;wsp:rsid wsp:val=&quot;005B7AF9&quot;/&gt;&lt;wsp:rsid wsp:val=&quot;005B7BDE&quot;/&gt;&lt;wsp:rsid wsp:val=&quot;005C1812&quot;/&gt;&lt;wsp:rsid wsp:val=&quot;005D070E&quot;/&gt;&lt;wsp:rsid wsp:val=&quot;005D248E&quot;/&gt;&lt;wsp:rsid wsp:val=&quot;005D277A&quot;/&gt;&lt;wsp:rsid wsp:val=&quot;005D329F&quot;/&gt;&lt;wsp:rsid wsp:val=&quot;005D5294&quot;/&gt;&lt;wsp:rsid wsp:val=&quot;005D61BD&quot;/&gt;&lt;wsp:rsid wsp:val=&quot;005D6D78&quot;/&gt;&lt;wsp:rsid wsp:val=&quot;005E1DFD&quot;/&gt;&lt;wsp:rsid wsp:val=&quot;005E20AB&quot;/&gt;&lt;wsp:rsid wsp:val=&quot;005E4DF2&quot;/&gt;&lt;wsp:rsid wsp:val=&quot;005F0DA4&quot;/&gt;&lt;wsp:rsid wsp:val=&quot;005F59FB&quot;/&gt;&lt;wsp:rsid wsp:val=&quot;006003A4&quot;/&gt;&lt;wsp:rsid wsp:val=&quot;00614ED8&quot;/&gt;&lt;wsp:rsid wsp:val=&quot;00620C7D&quot;/&gt;&lt;wsp:rsid wsp:val=&quot;006222E7&quot;/&gt;&lt;wsp:rsid wsp:val=&quot;00623055&quot;/&gt;&lt;wsp:rsid wsp:val=&quot;00630166&quot;/&gt;&lt;wsp:rsid wsp:val=&quot;00634265&quot;/&gt;&lt;wsp:rsid wsp:val=&quot;00646D6C&quot;/&gt;&lt;wsp:rsid wsp:val=&quot;0065310C&quot;/&gt;&lt;wsp:rsid wsp:val=&quot;00655116&quot;/&gt;&lt;wsp:rsid wsp:val=&quot;00660220&quot;/&gt;&lt;wsp:rsid wsp:val=&quot;0066094B&quot;/&gt;&lt;wsp:rsid wsp:val=&quot;00662356&quot;/&gt;&lt;wsp:rsid wsp:val=&quot;00662446&quot;/&gt;&lt;wsp:rsid wsp:val=&quot;00664575&quot;/&gt;&lt;wsp:rsid wsp:val=&quot;00665653&quot;/&gt;&lt;wsp:rsid wsp:val=&quot;006726D7&quot;/&gt;&lt;wsp:rsid wsp:val=&quot;00674CD6&quot;/&gt;&lt;wsp:rsid wsp:val=&quot;00676F8F&quot;/&gt;&lt;wsp:rsid wsp:val=&quot;006832A8&quot;/&gt;&lt;wsp:rsid wsp:val=&quot;00695078&quot;/&gt;&lt;wsp:rsid wsp:val=&quot;00696C2D&quot;/&gt;&lt;wsp:rsid wsp:val=&quot;00696FD4&quot;/&gt;&lt;wsp:rsid wsp:val=&quot;006A0115&quot;/&gt;&lt;wsp:rsid wsp:val=&quot;006A5C0C&quot;/&gt;&lt;wsp:rsid wsp:val=&quot;006B7B6C&quot;/&gt;&lt;wsp:rsid wsp:val=&quot;006C2C0B&quot;/&gt;&lt;wsp:rsid wsp:val=&quot;006C35C0&quot;/&gt;&lt;wsp:rsid wsp:val=&quot;006C707D&quot;/&gt;&lt;wsp:rsid wsp:val=&quot;006D0A83&quot;/&gt;&lt;wsp:rsid wsp:val=&quot;006E153D&quot;/&gt;&lt;wsp:rsid wsp:val=&quot;006E3B47&quot;/&gt;&lt;wsp:rsid wsp:val=&quot;006E4AF3&quot;/&gt;&lt;wsp:rsid wsp:val=&quot;006F46A1&quot;/&gt;&lt;wsp:rsid wsp:val=&quot;006F51C2&quot;/&gt;&lt;wsp:rsid wsp:val=&quot;006F740E&quot;/&gt;&lt;wsp:rsid wsp:val=&quot;00701BD7&quot;/&gt;&lt;wsp:rsid wsp:val=&quot;007071EA&quot;/&gt;&lt;wsp:rsid wsp:val=&quot;00721BD2&quot;/&gt;&lt;wsp:rsid wsp:val=&quot;00723C0D&quot;/&gt;&lt;wsp:rsid wsp:val=&quot;007363C8&quot;/&gt;&lt;wsp:rsid wsp:val=&quot;007410C4&quot;/&gt;&lt;wsp:rsid wsp:val=&quot;0074234C&quot;/&gt;&lt;wsp:rsid wsp:val=&quot;00743217&quot;/&gt;&lt;wsp:rsid wsp:val=&quot;00744A6C&quot;/&gt;&lt;wsp:rsid wsp:val=&quot;00754BE8&quot;/&gt;&lt;wsp:rsid wsp:val=&quot;0075621D&quot;/&gt;&lt;wsp:rsid wsp:val=&quot;00757A6E&quot;/&gt;&lt;wsp:rsid wsp:val=&quot;00761A9E&quot;/&gt;&lt;wsp:rsid wsp:val=&quot;0076725B&quot;/&gt;&lt;wsp:rsid wsp:val=&quot;00770A8C&quot;/&gt;&lt;wsp:rsid wsp:val=&quot;00773F86&quot;/&gt;&lt;wsp:rsid wsp:val=&quot;00775006&quot;/&gt;&lt;wsp:rsid wsp:val=&quot;007838D1&quot;/&gt;&lt;wsp:rsid wsp:val=&quot;00783A4D&quot;/&gt;&lt;wsp:rsid wsp:val=&quot;00785A28&quot;/&gt;&lt;wsp:rsid wsp:val=&quot;00787DF3&quot;/&gt;&lt;wsp:rsid wsp:val=&quot;007943E9&quot;/&gt;&lt;wsp:rsid wsp:val=&quot;00796424&quot;/&gt;&lt;wsp:rsid wsp:val=&quot;007D1011&quot;/&gt;&lt;wsp:rsid wsp:val=&quot;007D2943&quot;/&gt;&lt;wsp:rsid wsp:val=&quot;007D2959&quot;/&gt;&lt;wsp:rsid wsp:val=&quot;007D2E5E&quot;/&gt;&lt;wsp:rsid wsp:val=&quot;007D2F44&quot;/&gt;&lt;wsp:rsid wsp:val=&quot;007D3975&quot;/&gt;&lt;wsp:rsid wsp:val=&quot;007D4461&quot;/&gt;&lt;wsp:rsid wsp:val=&quot;007E100D&quot;/&gt;&lt;wsp:rsid wsp:val=&quot;007E2C3F&quot;/&gt;&lt;wsp:rsid wsp:val=&quot;007E7038&quot;/&gt;&lt;wsp:rsid wsp:val=&quot;007E7E9B&quot;/&gt;&lt;wsp:rsid wsp:val=&quot;007F05CC&quot;/&gt;&lt;wsp:rsid wsp:val=&quot;007F3E6B&quot;/&gt;&lt;wsp:rsid wsp:val=&quot;007F4786&quot;/&gt;&lt;wsp:rsid wsp:val=&quot;007F53AC&quot;/&gt;&lt;wsp:rsid wsp:val=&quot;007F704A&quot;/&gt;&lt;wsp:rsid wsp:val=&quot;0080754E&quot;/&gt;&lt;wsp:rsid wsp:val=&quot;00807CF7&quot;/&gt;&lt;wsp:rsid wsp:val=&quot;0081475D&quot;/&gt;&lt;wsp:rsid wsp:val=&quot;0081630F&quot;/&gt;&lt;wsp:rsid wsp:val=&quot;008168D3&quot;/&gt;&lt;wsp:rsid wsp:val=&quot;00817ECB&quot;/&gt;&lt;wsp:rsid wsp:val=&quot;008227B3&quot;/&gt;&lt;wsp:rsid wsp:val=&quot;00825806&quot;/&gt;&lt;wsp:rsid wsp:val=&quot;008259B3&quot;/&gt;&lt;wsp:rsid wsp:val=&quot;00833A57&quot;/&gt;&lt;wsp:rsid wsp:val=&quot;00840E42&quot;/&gt;&lt;wsp:rsid wsp:val=&quot;00847AE9&quot;/&gt;&lt;wsp:rsid wsp:val=&quot;00852947&quot;/&gt;&lt;wsp:rsid wsp:val=&quot;00862446&quot;/&gt;&lt;wsp:rsid wsp:val=&quot;00862CC3&quot;/&gt;&lt;wsp:rsid wsp:val=&quot;00862D13&quot;/&gt;&lt;wsp:rsid wsp:val=&quot;00870702&quot;/&gt;&lt;wsp:rsid wsp:val=&quot;00871043&quot;/&gt;&lt;wsp:rsid wsp:val=&quot;008728E4&quot;/&gt;&lt;wsp:rsid wsp:val=&quot;008737B4&quot;/&gt;&lt;wsp:rsid wsp:val=&quot;0087394E&quot;/&gt;&lt;wsp:rsid wsp:val=&quot;00875019&quot;/&gt;&lt;wsp:rsid wsp:val=&quot;00876350&quot;/&gt;&lt;wsp:rsid wsp:val=&quot;008800EC&quot;/&gt;&lt;wsp:rsid wsp:val=&quot;00883AE9&quot;/&gt;&lt;wsp:rsid wsp:val=&quot;0088797B&quot;/&gt;&lt;wsp:rsid wsp:val=&quot;00890A71&quot;/&gt;&lt;wsp:rsid wsp:val=&quot;008942C9&quot;/&gt;&lt;wsp:rsid wsp:val=&quot;00894C8F&quot;/&gt;&lt;wsp:rsid wsp:val=&quot;00897426&quot;/&gt;&lt;wsp:rsid wsp:val=&quot;008A78BF&quot;/&gt;&lt;wsp:rsid wsp:val=&quot;008B01B7&quot;/&gt;&lt;wsp:rsid wsp:val=&quot;008B11C0&quot;/&gt;&lt;wsp:rsid wsp:val=&quot;008B2688&quot;/&gt;&lt;wsp:rsid wsp:val=&quot;008B5D4D&quot;/&gt;&lt;wsp:rsid wsp:val=&quot;008B6B0C&quot;/&gt;&lt;wsp:rsid wsp:val=&quot;008C10AA&quot;/&gt;&lt;wsp:rsid wsp:val=&quot;008C26C5&quot;/&gt;&lt;wsp:rsid wsp:val=&quot;008C5BAC&quot;/&gt;&lt;wsp:rsid wsp:val=&quot;008C5E8D&quot;/&gt;&lt;wsp:rsid wsp:val=&quot;008C5F88&quot;/&gt;&lt;wsp:rsid wsp:val=&quot;008C68E6&quot;/&gt;&lt;wsp:rsid wsp:val=&quot;008D3B45&quot;/&gt;&lt;wsp:rsid wsp:val=&quot;008D4D96&quot;/&gt;&lt;wsp:rsid wsp:val=&quot;008D65AA&quot;/&gt;&lt;wsp:rsid wsp:val=&quot;008D7995&quot;/&gt;&lt;wsp:rsid wsp:val=&quot;008E2B25&quot;/&gt;&lt;wsp:rsid wsp:val=&quot;008E409C&quot;/&gt;&lt;wsp:rsid wsp:val=&quot;008E46AD&quot;/&gt;&lt;wsp:rsid wsp:val=&quot;008F1859&quot;/&gt;&lt;wsp:rsid wsp:val=&quot;008F3DAF&quot;/&gt;&lt;wsp:rsid wsp:val=&quot;008F437B&quot;/&gt;&lt;wsp:rsid wsp:val=&quot;008F484F&quot;/&gt;&lt;wsp:rsid wsp:val=&quot;008F4BE1&quot;/&gt;&lt;wsp:rsid wsp:val=&quot;009018AF&quot;/&gt;&lt;wsp:rsid wsp:val=&quot;00904F27&quot;/&gt;&lt;wsp:rsid wsp:val=&quot;00905366&quot;/&gt;&lt;wsp:rsid wsp:val=&quot;00905B78&quot;/&gt;&lt;wsp:rsid wsp:val=&quot;00914EAB&quot;/&gt;&lt;wsp:rsid wsp:val=&quot;00915A73&quot;/&gt;&lt;wsp:rsid wsp:val=&quot;00921118&quot;/&gt;&lt;wsp:rsid wsp:val=&quot;00922165&quot;/&gt;&lt;wsp:rsid wsp:val=&quot;00923E90&quot;/&gt;&lt;wsp:rsid wsp:val=&quot;00935BD9&quot;/&gt;&lt;wsp:rsid wsp:val=&quot;00935DAD&quot;/&gt;&lt;wsp:rsid wsp:val=&quot;00937955&quot;/&gt;&lt;wsp:rsid wsp:val=&quot;00940D2F&quot;/&gt;&lt;wsp:rsid wsp:val=&quot;00942EF1&quot;/&gt;&lt;wsp:rsid wsp:val=&quot;0095128E&quot;/&gt;&lt;wsp:rsid wsp:val=&quot;00952D0D&quot;/&gt;&lt;wsp:rsid wsp:val=&quot;00952EDC&quot;/&gt;&lt;wsp:rsid wsp:val=&quot;00954E80&quot;/&gt;&lt;wsp:rsid wsp:val=&quot;00956540&quot;/&gt;&lt;wsp:rsid wsp:val=&quot;00962530&quot;/&gt;&lt;wsp:rsid wsp:val=&quot;00964A96&quot;/&gt;&lt;wsp:rsid wsp:val=&quot;0096500A&quot;/&gt;&lt;wsp:rsid wsp:val=&quot;009660E5&quot;/&gt;&lt;wsp:rsid wsp:val=&quot;00970205&quot;/&gt;&lt;wsp:rsid wsp:val=&quot;009736FB&quot;/&gt;&lt;wsp:rsid wsp:val=&quot;00984DDA&quot;/&gt;&lt;wsp:rsid wsp:val=&quot;0098573C&quot;/&gt;&lt;wsp:rsid wsp:val=&quot;00990CC1&quot;/&gt;&lt;wsp:rsid wsp:val=&quot;00993387&quot;/&gt;&lt;wsp:rsid wsp:val=&quot;009A3CFD&quot;/&gt;&lt;wsp:rsid wsp:val=&quot;009B0332&quot;/&gt;&lt;wsp:rsid wsp:val=&quot;009B590F&quot;/&gt;&lt;wsp:rsid wsp:val=&quot;009B60DA&quot;/&gt;&lt;wsp:rsid wsp:val=&quot;009C1CDE&quot;/&gt;&lt;wsp:rsid wsp:val=&quot;009D503F&quot;/&gt;&lt;wsp:rsid wsp:val=&quot;009E394C&quot;/&gt;&lt;wsp:rsid wsp:val=&quot;009E3BD4&quot;/&gt;&lt;wsp:rsid wsp:val=&quot;009E3F63&quot;/&gt;&lt;wsp:rsid wsp:val=&quot;009E79C4&quot;/&gt;&lt;wsp:rsid wsp:val=&quot;009F35E1&quot;/&gt;&lt;wsp:rsid wsp:val=&quot;00A04655&quot;/&gt;&lt;wsp:rsid wsp:val=&quot;00A05CAF&quot;/&gt;&lt;wsp:rsid wsp:val=&quot;00A20661&quot;/&gt;&lt;wsp:rsid wsp:val=&quot;00A22AA8&quot;/&gt;&lt;wsp:rsid wsp:val=&quot;00A2753D&quot;/&gt;&lt;wsp:rsid wsp:val=&quot;00A34712&quot;/&gt;&lt;wsp:rsid wsp:val=&quot;00A45559&quot;/&gt;&lt;wsp:rsid wsp:val=&quot;00A5311E&quot;/&gt;&lt;wsp:rsid wsp:val=&quot;00A6082F&quot;/&gt;&lt;wsp:rsid wsp:val=&quot;00A621A0&quot;/&gt;&lt;wsp:rsid wsp:val=&quot;00A63211&quot;/&gt;&lt;wsp:rsid wsp:val=&quot;00A64528&quot;/&gt;&lt;wsp:rsid wsp:val=&quot;00A6464A&quot;/&gt;&lt;wsp:rsid wsp:val=&quot;00A662A9&quot;/&gt;&lt;wsp:rsid wsp:val=&quot;00A71C08&quot;/&gt;&lt;wsp:rsid wsp:val=&quot;00A72B20&quot;/&gt;&lt;wsp:rsid wsp:val=&quot;00A85922&quot;/&gt;&lt;wsp:rsid wsp:val=&quot;00A85F60&quot;/&gt;&lt;wsp:rsid wsp:val=&quot;00A93530&quot;/&gt;&lt;wsp:rsid wsp:val=&quot;00AA1F8C&quot;/&gt;&lt;wsp:rsid wsp:val=&quot;00AB0A32&quot;/&gt;&lt;wsp:rsid wsp:val=&quot;00AB17D0&quot;/&gt;&lt;wsp:rsid wsp:val=&quot;00AC00F2&quot;/&gt;&lt;wsp:rsid wsp:val=&quot;00AC369E&quot;/&gt;&lt;wsp:rsid wsp:val=&quot;00AC3F2B&quot;/&gt;&lt;wsp:rsid wsp:val=&quot;00AC6F10&quot;/&gt;&lt;wsp:rsid wsp:val=&quot;00AC79DF&quot;/&gt;&lt;wsp:rsid wsp:val=&quot;00AD52B9&quot;/&gt;&lt;wsp:rsid wsp:val=&quot;00AE4259&quot;/&gt;&lt;wsp:rsid wsp:val=&quot;00AF2F50&quot;/&gt;&lt;wsp:rsid wsp:val=&quot;00AF7EB2&quot;/&gt;&lt;wsp:rsid wsp:val=&quot;00B05EF6&quot;/&gt;&lt;wsp:rsid wsp:val=&quot;00B070E4&quot;/&gt;&lt;wsp:rsid wsp:val=&quot;00B076EF&quot;/&gt;&lt;wsp:rsid wsp:val=&quot;00B13544&quot;/&gt;&lt;wsp:rsid wsp:val=&quot;00B1506C&quot;/&gt;&lt;wsp:rsid wsp:val=&quot;00B16069&quot;/&gt;&lt;wsp:rsid wsp:val=&quot;00B21FC2&quot;/&gt;&lt;wsp:rsid wsp:val=&quot;00B245E2&quot;/&gt;&lt;wsp:rsid wsp:val=&quot;00B32005&quot;/&gt;&lt;wsp:rsid wsp:val=&quot;00B352AE&quot;/&gt;&lt;wsp:rsid wsp:val=&quot;00B43294&quot;/&gt;&lt;wsp:rsid wsp:val=&quot;00B5075F&quot;/&gt;&lt;wsp:rsid wsp:val=&quot;00B521C6&quot;/&gt;&lt;wsp:rsid wsp:val=&quot;00B60FC9&quot;/&gt;&lt;wsp:rsid wsp:val=&quot;00B631D5&quot;/&gt;&lt;wsp:rsid wsp:val=&quot;00B67432&quot;/&gt;&lt;wsp:rsid wsp:val=&quot;00B70A75&quot;/&gt;&lt;wsp:rsid wsp:val=&quot;00B7164E&quot;/&gt;&lt;wsp:rsid wsp:val=&quot;00B74683&quot;/&gt;&lt;wsp:rsid wsp:val=&quot;00B77C8E&quot;/&gt;&lt;wsp:rsid wsp:val=&quot;00B85C0E&quot;/&gt;&lt;wsp:rsid wsp:val=&quot;00B87670&quot;/&gt;&lt;wsp:rsid wsp:val=&quot;00B90B9F&quot;/&gt;&lt;wsp:rsid wsp:val=&quot;00B92600&quot;/&gt;&lt;wsp:rsid wsp:val=&quot;00B926A1&quot;/&gt;&lt;wsp:rsid wsp:val=&quot;00B92A4D&quot;/&gt;&lt;wsp:rsid wsp:val=&quot;00B97876&quot;/&gt;&lt;wsp:rsid wsp:val=&quot;00BA2123&quot;/&gt;&lt;wsp:rsid wsp:val=&quot;00BA6F6E&quot;/&gt;&lt;wsp:rsid wsp:val=&quot;00BB06BE&quot;/&gt;&lt;wsp:rsid wsp:val=&quot;00BB4025&quot;/&gt;&lt;wsp:rsid wsp:val=&quot;00BC041B&quot;/&gt;&lt;wsp:rsid wsp:val=&quot;00BC0CFE&quot;/&gt;&lt;wsp:rsid wsp:val=&quot;00BC232D&quot;/&gt;&lt;wsp:rsid wsp:val=&quot;00BC38EB&quot;/&gt;&lt;wsp:rsid wsp:val=&quot;00BC40F8&quot;/&gt;&lt;wsp:rsid wsp:val=&quot;00BC6795&quot;/&gt;&lt;wsp:rsid wsp:val=&quot;00BC7A1D&quot;/&gt;&lt;wsp:rsid wsp:val=&quot;00BD4BF9&quot;/&gt;&lt;wsp:rsid wsp:val=&quot;00BD4E8D&quot;/&gt;&lt;wsp:rsid wsp:val=&quot;00BD5024&quot;/&gt;&lt;wsp:rsid wsp:val=&quot;00BE0D72&quot;/&gt;&lt;wsp:rsid wsp:val=&quot;00BE2B43&quot;/&gt;&lt;wsp:rsid wsp:val=&quot;00BF226F&quot;/&gt;&lt;wsp:rsid wsp:val=&quot;00BF3054&quot;/&gt;&lt;wsp:rsid wsp:val=&quot;00BF41C5&quot;/&gt;&lt;wsp:rsid wsp:val=&quot;00BF4D56&quot;/&gt;&lt;wsp:rsid wsp:val=&quot;00BF4E80&quot;/&gt;&lt;wsp:rsid wsp:val=&quot;00C020BF&quot;/&gt;&lt;wsp:rsid wsp:val=&quot;00C02BB3&quot;/&gt;&lt;wsp:rsid wsp:val=&quot;00C04D5D&quot;/&gt;&lt;wsp:rsid wsp:val=&quot;00C12A0A&quot;/&gt;&lt;wsp:rsid wsp:val=&quot;00C12FA7&quot;/&gt;&lt;wsp:rsid wsp:val=&quot;00C15542&quot;/&gt;&lt;wsp:rsid wsp:val=&quot;00C218F6&quot;/&gt;&lt;wsp:rsid wsp:val=&quot;00C22DDC&quot;/&gt;&lt;wsp:rsid wsp:val=&quot;00C24335&quot;/&gt;&lt;wsp:rsid wsp:val=&quot;00C25D71&quot;/&gt;&lt;wsp:rsid wsp:val=&quot;00C306C1&quot;/&gt;&lt;wsp:rsid wsp:val=&quot;00C36BFC&quot;/&gt;&lt;wsp:rsid wsp:val=&quot;00C40A5F&quot;/&gt;&lt;wsp:rsid wsp:val=&quot;00C44FC2&quot;/&gt;&lt;wsp:rsid wsp:val=&quot;00C51DF4&quot;/&gt;&lt;wsp:rsid wsp:val=&quot;00C5438D&quot;/&gt;&lt;wsp:rsid wsp:val=&quot;00C66FFB&quot;/&gt;&lt;wsp:rsid wsp:val=&quot;00C73321&quot;/&gt;&lt;wsp:rsid wsp:val=&quot;00C776B4&quot;/&gt;&lt;wsp:rsid wsp:val=&quot;00C8201D&quot;/&gt;&lt;wsp:rsid wsp:val=&quot;00C84078&quot;/&gt;&lt;wsp:rsid wsp:val=&quot;00C84803&quot;/&gt;&lt;wsp:rsid wsp:val=&quot;00C84BAF&quot;/&gt;&lt;wsp:rsid wsp:val=&quot;00C86259&quot;/&gt;&lt;wsp:rsid wsp:val=&quot;00C87B82&quot;/&gt;&lt;wsp:rsid wsp:val=&quot;00C91031&quot;/&gt;&lt;wsp:rsid wsp:val=&quot;00C96BE2&quot;/&gt;&lt;wsp:rsid wsp:val=&quot;00CA7277&quot;/&gt;&lt;wsp:rsid wsp:val=&quot;00CA7A5B&quot;/&gt;&lt;wsp:rsid wsp:val=&quot;00CB2F98&quot;/&gt;&lt;wsp:rsid wsp:val=&quot;00CB3350&quot;/&gt;&lt;wsp:rsid wsp:val=&quot;00CB388E&quot;/&gt;&lt;wsp:rsid wsp:val=&quot;00CB6D5C&quot;/&gt;&lt;wsp:rsid wsp:val=&quot;00CC7F03&quot;/&gt;&lt;wsp:rsid wsp:val=&quot;00CD151F&quot;/&gt;&lt;wsp:rsid wsp:val=&quot;00CD3592&quot;/&gt;&lt;wsp:rsid wsp:val=&quot;00CD7450&quot;/&gt;&lt;wsp:rsid wsp:val=&quot;00CE1F83&quot;/&gt;&lt;wsp:rsid wsp:val=&quot;00CE2548&quot;/&gt;&lt;wsp:rsid wsp:val=&quot;00CE6CB6&quot;/&gt;&lt;wsp:rsid wsp:val=&quot;00D0132F&quot;/&gt;&lt;wsp:rsid wsp:val=&quot;00D01EC7&quot;/&gt;&lt;wsp:rsid wsp:val=&quot;00D105C9&quot;/&gt;&lt;wsp:rsid wsp:val=&quot;00D1106E&quot;/&gt;&lt;wsp:rsid wsp:val=&quot;00D11688&quot;/&gt;&lt;wsp:rsid wsp:val=&quot;00D121CE&quot;/&gt;&lt;wsp:rsid wsp:val=&quot;00D13879&quot;/&gt;&lt;wsp:rsid wsp:val=&quot;00D212B0&quot;/&gt;&lt;wsp:rsid wsp:val=&quot;00D2473A&quot;/&gt;&lt;wsp:rsid wsp:val=&quot;00D26B5B&quot;/&gt;&lt;wsp:rsid wsp:val=&quot;00D30646&quot;/&gt;&lt;wsp:rsid wsp:val=&quot;00D31F70&quot;/&gt;&lt;wsp:rsid wsp:val=&quot;00D31FBB&quot;/&gt;&lt;wsp:rsid wsp:val=&quot;00D31FD9&quot;/&gt;&lt;wsp:rsid wsp:val=&quot;00D321D8&quot;/&gt;&lt;wsp:rsid wsp:val=&quot;00D332E0&quot;/&gt;&lt;wsp:rsid wsp:val=&quot;00D35942&quot;/&gt;&lt;wsp:rsid wsp:val=&quot;00D35A82&quot;/&gt;&lt;wsp:rsid wsp:val=&quot;00D373CF&quot;/&gt;&lt;wsp:rsid wsp:val=&quot;00D47B97&quot;/&gt;&lt;wsp:rsid wsp:val=&quot;00D47CB0&quot;/&gt;&lt;wsp:rsid wsp:val=&quot;00D51A1C&quot;/&gt;&lt;wsp:rsid wsp:val=&quot;00D533C4&quot;/&gt;&lt;wsp:rsid wsp:val=&quot;00D55D91&quot;/&gt;&lt;wsp:rsid wsp:val=&quot;00D632E9&quot;/&gt;&lt;wsp:rsid wsp:val=&quot;00D66684&quot;/&gt;&lt;wsp:rsid wsp:val=&quot;00D808A2&quot;/&gt;&lt;wsp:rsid wsp:val=&quot;00D81C90&quot;/&gt;&lt;wsp:rsid wsp:val=&quot;00D81FF6&quot;/&gt;&lt;wsp:rsid wsp:val=&quot;00D84E51&quot;/&gt;&lt;wsp:rsid wsp:val=&quot;00D86B21&quot;/&gt;&lt;wsp:rsid wsp:val=&quot;00D8722F&quot;/&gt;&lt;wsp:rsid wsp:val=&quot;00D95601&quot;/&gt;&lt;wsp:rsid wsp:val=&quot;00D95A34&quot;/&gt;&lt;wsp:rsid wsp:val=&quot;00D979A5&quot;/&gt;&lt;wsp:rsid wsp:val=&quot;00D97E0F&quot;/&gt;&lt;wsp:rsid wsp:val=&quot;00DA006D&quot;/&gt;&lt;wsp:rsid wsp:val=&quot;00DB2415&quot;/&gt;&lt;wsp:rsid wsp:val=&quot;00DB26E8&quot;/&gt;&lt;wsp:rsid wsp:val=&quot;00DB3077&quot;/&gt;&lt;wsp:rsid wsp:val=&quot;00DB6D83&quot;/&gt;&lt;wsp:rsid wsp:val=&quot;00DC0EBA&quot;/&gt;&lt;wsp:rsid wsp:val=&quot;00DC519B&quot;/&gt;&lt;wsp:rsid wsp:val=&quot;00DC6D3D&quot;/&gt;&lt;wsp:rsid wsp:val=&quot;00DD0688&quot;/&gt;&lt;wsp:rsid wsp:val=&quot;00DD0CC8&quot;/&gt;&lt;wsp:rsid wsp:val=&quot;00DD12A4&quot;/&gt;&lt;wsp:rsid wsp:val=&quot;00DD14D1&quot;/&gt;&lt;wsp:rsid wsp:val=&quot;00DD153F&quot;/&gt;&lt;wsp:rsid wsp:val=&quot;00DD5ACD&quot;/&gt;&lt;wsp:rsid wsp:val=&quot;00DE189E&quot;/&gt;&lt;wsp:rsid wsp:val=&quot;00DF05E5&quot;/&gt;&lt;wsp:rsid wsp:val=&quot;00DF58D3&quot;/&gt;&lt;wsp:rsid wsp:val=&quot;00E0681B&quot;/&gt;&lt;wsp:rsid wsp:val=&quot;00E10010&quot;/&gt;&lt;wsp:rsid wsp:val=&quot;00E10184&quot;/&gt;&lt;wsp:rsid wsp:val=&quot;00E14B98&quot;/&gt;&lt;wsp:rsid wsp:val=&quot;00E1514F&quot;/&gt;&lt;wsp:rsid wsp:val=&quot;00E1764E&quot;/&gt;&lt;wsp:rsid wsp:val=&quot;00E20C9A&quot;/&gt;&lt;wsp:rsid wsp:val=&quot;00E211D3&quot;/&gt;&lt;wsp:rsid wsp:val=&quot;00E22960&quot;/&gt;&lt;wsp:rsid wsp:val=&quot;00E22E62&quot;/&gt;&lt;wsp:rsid wsp:val=&quot;00E30EEB&quot;/&gt;&lt;wsp:rsid wsp:val=&quot;00E315F3&quot;/&gt;&lt;wsp:rsid wsp:val=&quot;00E324E4&quot;/&gt;&lt;wsp:rsid wsp:val=&quot;00E32A27&quot;/&gt;&lt;wsp:rsid wsp:val=&quot;00E33281&quot;/&gt;&lt;wsp:rsid wsp:val=&quot;00E33D14&quot;/&gt;&lt;wsp:rsid wsp:val=&quot;00E37B3F&quot;/&gt;&lt;wsp:rsid wsp:val=&quot;00E43FA0&quot;/&gt;&lt;wsp:rsid wsp:val=&quot;00E45575&quot;/&gt;&lt;wsp:rsid wsp:val=&quot;00E4648F&quot;/&gt;&lt;wsp:rsid wsp:val=&quot;00E4696A&quot;/&gt;&lt;wsp:rsid wsp:val=&quot;00E52398&quot;/&gt;&lt;wsp:rsid wsp:val=&quot;00E538B7&quot;/&gt;&lt;wsp:rsid wsp:val=&quot;00E54BA2&quot;/&gt;&lt;wsp:rsid wsp:val=&quot;00E56213&quot;/&gt;&lt;wsp:rsid wsp:val=&quot;00E602AB&quot;/&gt;&lt;wsp:rsid wsp:val=&quot;00E60714&quot;/&gt;&lt;wsp:rsid wsp:val=&quot;00E62A3B&quot;/&gt;&lt;wsp:rsid wsp:val=&quot;00E64E8C&quot;/&gt;&lt;wsp:rsid wsp:val=&quot;00E75BEB&quot;/&gt;&lt;wsp:rsid wsp:val=&quot;00E9054B&quot;/&gt;&lt;wsp:rsid wsp:val=&quot;00E90D28&quot;/&gt;&lt;wsp:rsid wsp:val=&quot;00E92287&quot;/&gt;&lt;wsp:rsid wsp:val=&quot;00EA490A&quot;/&gt;&lt;wsp:rsid wsp:val=&quot;00EB0F2A&quot;/&gt;&lt;wsp:rsid wsp:val=&quot;00EB1F3D&quot;/&gt;&lt;wsp:rsid wsp:val=&quot;00EB5299&quot;/&gt;&lt;wsp:rsid wsp:val=&quot;00EB73DB&quot;/&gt;&lt;wsp:rsid wsp:val=&quot;00EC0056&quot;/&gt;&lt;wsp:rsid wsp:val=&quot;00EC1F6C&quot;/&gt;&lt;wsp:rsid wsp:val=&quot;00EC25C6&quot;/&gt;&lt;wsp:rsid wsp:val=&quot;00EC5168&quot;/&gt;&lt;wsp:rsid wsp:val=&quot;00EE69E4&quot;/&gt;&lt;wsp:rsid wsp:val=&quot;00EF455D&quot;/&gt;&lt;wsp:rsid wsp:val=&quot;00F03F05&quot;/&gt;&lt;wsp:rsid wsp:val=&quot;00F05F81&quot;/&gt;&lt;wsp:rsid wsp:val=&quot;00F07E4A&quot;/&gt;&lt;wsp:rsid wsp:val=&quot;00F144AB&quot;/&gt;&lt;wsp:rsid wsp:val=&quot;00F15E26&quot;/&gt;&lt;wsp:rsid wsp:val=&quot;00F165CB&quot;/&gt;&lt;wsp:rsid wsp:val=&quot;00F17B4E&quot;/&gt;&lt;wsp:rsid wsp:val=&quot;00F23508&quot;/&gt;&lt;wsp:rsid wsp:val=&quot;00F335DD&quot;/&gt;&lt;wsp:rsid wsp:val=&quot;00F34BBE&quot;/&gt;&lt;wsp:rsid wsp:val=&quot;00F366D7&quot;/&gt;&lt;wsp:rsid wsp:val=&quot;00F41A08&quot;/&gt;&lt;wsp:rsid wsp:val=&quot;00F42DFE&quot;/&gt;&lt;wsp:rsid wsp:val=&quot;00F47626&quot;/&gt;&lt;wsp:rsid wsp:val=&quot;00F5388C&quot;/&gt;&lt;wsp:rsid wsp:val=&quot;00F6088E&quot;/&gt;&lt;wsp:rsid wsp:val=&quot;00F62526&quot;/&gt;&lt;wsp:rsid wsp:val=&quot;00F65F9C&quot;/&gt;&lt;wsp:rsid wsp:val=&quot;00F670C7&quot;/&gt;&lt;wsp:rsid wsp:val=&quot;00F71305&quot;/&gt;&lt;wsp:rsid wsp:val=&quot;00F71C94&quot;/&gt;&lt;wsp:rsid wsp:val=&quot;00F76E9E&quot;/&gt;&lt;wsp:rsid wsp:val=&quot;00F772A8&quot;/&gt;&lt;wsp:rsid wsp:val=&quot;00F8411D&quot;/&gt;&lt;wsp:rsid wsp:val=&quot;00F94407&quot;/&gt;&lt;wsp:rsid wsp:val=&quot;00FA1275&quot;/&gt;&lt;wsp:rsid wsp:val=&quot;00FA6244&quot;/&gt;&lt;wsp:rsid wsp:val=&quot;00FA693D&quot;/&gt;&lt;wsp:rsid wsp:val=&quot;00FA73A6&quot;/&gt;&lt;wsp:rsid wsp:val=&quot;00FA7CD5&quot;/&gt;&lt;wsp:rsid wsp:val=&quot;00FB0445&quot;/&gt;&lt;wsp:rsid wsp:val=&quot;00FB5739&quot;/&gt;&lt;wsp:rsid wsp:val=&quot;00FB70D7&quot;/&gt;&lt;wsp:rsid wsp:val=&quot;00FC09A4&quot;/&gt;&lt;wsp:rsid wsp:val=&quot;00FD4F2F&quot;/&gt;&lt;wsp:rsid wsp:val=&quot;00FD7D78&quot;/&gt;&lt;wsp:rsid wsp:val=&quot;00FD7E92&quot;/&gt;&lt;wsp:rsid wsp:val=&quot;00FE45F3&quot;/&gt;&lt;wsp:rsid wsp:val=&quot;00FE5090&quot;/&gt;&lt;wsp:rsid wsp:val=&quot;00FF56BA&quot;/&gt;&lt;/wsp:rsids&gt;&lt;/w:docPr&gt;&lt;w:body&gt;&lt;wx:sect&gt;&lt;w:p wsp:rsidR=&quot;00000000&quot; wsp:rsidRPr=&quot;001B1735&quot; wsp:rsidRDefault=&quot;001B1735&quot; wsp:rsidP=&quot;001B1735&quot;&gt;&lt;m:oMathPara&gt;&lt;m:oMath&gt;&lt;m:eqArr&gt;&lt;m:eqArrPr&gt;&lt;m:maxDist m:val=&quot;1&quot;/&gt;&lt;m:ctrlPr&gt;&lt;w:rPr&gt;&lt;w:rFonts w:ascii=&quot;Cambria Math&quot; w:fareast=&quot;Times New Roman&quot; w:h-ansi=&quot;Cambria Math&quot;/&gt;&lt;wx:font wx:val=&quot;Cambria Math&quot;/&gt;&lt;w:i/&gt;&lt;w:lang w:val=&quot;EN-US&quot;/&gt;&lt;/w:rPr&gt;&lt;/m:ctrlPr&gt;&lt;/m:eqArrPr&gt;&lt;m:e&gt;&lt;m:d&gt;&lt;m:dPr&gt;&lt;m:begChr m:val=&quot;{&quot;/&gt;&lt;m:endChr m:val=&quot;&quot;/&gt;&lt;m:ctrlPr&gt;&lt;w:rPr&gt;&lt;w:rFonts w:ascii=&quot;Cambria Math&quot; w:h-ansi=&quot;Cambria Math&quot;/&gt;&lt;wx:font wx:val=&quot;Cambria Math&quot;/&gt;&lt;w:i/&gt;&lt;/w:rPr&gt;&lt;/m:ctrlPr&gt;&lt;/m:dPr&gt;&lt;m:e&gt;&lt;m:eqArr&gt;&lt;m:eqArrPr&gt;&lt;m:ctrlPr&gt;&lt;w:rPr&gt;&lt;w:rFonts w:ascii=&quot;Cambria Math&quot; w:h-ansi=&quot;Cambria Math&quot;/&gt;&lt;wx:font wx:val=&quot;Cambria Math&quot;/&gt;&lt;w:i/&gt;&lt;/w:rPr&gt;&lt;/m:ctrlPr&gt;&lt;/m:eqArrPr&gt;&lt;m:e&gt;&lt;m:acc&gt;&lt;m:accPr&gt;&lt;m:chr m:val=&quot;М‡&quot;/&gt;&lt;m:ctrlPr&gt;&lt;w:rPr&gt;&lt;w:rFonts w:ascii=&quot;Cambria Math&quot; w:h-ansi=&quot;Cambria Math&quot;/&gt;&lt;wx:font wx:val=&quot;Cambria Math&quot;/&gt;&lt;w:i/&gt;&lt;w:lang w:val=&quot;EN-US&quot;/&gt;&lt;/w:rPr&gt;&lt;/m:ctrlPr&gt;&lt;/m:accPr&gt;&lt;m:e&gt;&lt;m:r&gt;&lt;w:rPr&gt;&lt;w:rFonts w:ascii=&quot;Cambria Math&quot; w:h-ansi=&quot;Cambria Math&quot;/&gt;&lt;wx:font wx:val=&quot;Cambria Math&quot;/&gt;&lt;w:i/&gt;&lt;w:lang w:val=&quot;EN-US&quot;/&gt;&lt;/w:rPr&gt;&lt;m:t&gt;K&lt;/m:t&gt;&lt;/m:r&gt;&lt;/m:e&gt;&lt;/m:acc&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ј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F&lt;/m:t&gt;&lt;/m:r&gt;&lt;m:d&gt;&lt;m:dPr&gt;&lt;m:ctrlPr&gt;&lt;w:rPr&gt;&lt;w:rFonts w:ascii=&quot;Cambria Math&quot; w:h-ansi=&quot;Cambria Math&quot;/&gt;&lt;wx:font wx:val=&quot;Cambria Math&quot;/&gt;&lt;w:i/&gt;&lt;w:lang w:val=&quot;EN-US&quot;/&gt;&lt;/w:rPr&gt;&lt;/m:ctrlPr&gt;&lt;/m:dPr&gt;&lt;m:e&gt;&lt;m:r&gt;&lt;w:rPr&gt;&lt;w:rFonts w:ascii=&quot;Cambria Math&quot; w:h-ansi=&quot;Cambria Math&quot;/&gt;&lt;wx:font wx:val=&quot;Cambria Math&quot;/&gt;&lt;w:i/&gt;&lt;w:lang w:val=&quot;EN-US&quot;/&gt;&lt;/w:rPr&gt;&lt;m:t&gt;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L&lt;/m:t&gt;&lt;/m:r&gt;&lt;/m:e&gt;&lt;/m:d&gt;&lt;m:r&gt;&lt;w:rPr&gt;&lt;w:rFonts w:ascii=&quot;Cambria Math&quot; w:h-ansi=&quot;Cambria Math&quot;/&gt;&lt;wx:font wx:val=&quot;Cambria Math&quot;/&gt;&lt;w:i/&gt;&lt;/w:rPr&gt;&lt;m:t&gt;,&lt;/m:t&gt;&lt;/m:r&gt;&lt;/m:e&gt;&lt;m:e&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lt;/m:t&gt;&lt;/m:r&gt;&lt;/m:e&gt;&lt;/m:acc&gt;&lt;m:r&gt;&lt;w:rPr&gt;&lt;w:rFonts w:ascii=&quot;Cambria Math&quot; w:h-ansi=&quot;Cambria Math&quot;/&gt;&lt;wx:font wx:val=&quot;Cambria Math&quot;/&gt;&lt;w:i/&gt;&lt;/w:rPr&gt;&lt;m:t&gt;=vL&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L&lt;/m:t&gt;&lt;/m:r&gt;&lt;/m:num&gt;&lt;m:den&gt;&lt;m:r&gt;&lt;w:rPr&gt;&lt;w:rFonts w:ascii=&quot;Cambria Math&quot; w:h-ansi=&quot;Cambria Math&quot;/&gt;&lt;wx:font wx:val=&quot;Cambria Math&quot;/&gt;&lt;w:i/&gt;&lt;/w:rPr&gt;&lt;m:t&gt;M&lt;/m:t&gt;&lt;/m:r&gt;&lt;/m:den&gt;&lt;/m:f&gt;&lt;/m:e&gt;&lt;/m:d&gt;&lt;m:r&gt;&lt;w:rPr&gt;&lt;w:rFonts w:ascii=&quot;Cambria Math&quot; w:h-ansi=&quot;Cambria Math&quot;/&gt;&lt;wx:font wx:val=&quot;Cambria Math&quot;/&gt;&lt;w:i/&gt;&lt;/w:rPr&gt;&lt;m:t&gt;,&lt;/m:t&gt;&lt;/m:r&gt;&lt;/m:e&gt;&lt;/m:eqArr&gt;&lt;/m:e&gt;&lt;/m:d&gt;&lt;m:r&gt;&lt;w:rPr&gt;&lt;w:rFonts w:ascii=&quot;Cambria Math&quot; w:fareast=&quot;Times New Roman&quot; w:h-ansi=&quot;Cambria Math&quot;/&gt;&lt;wx:font wx:val=&quot;Cambria Math&quot;/&gt;&lt;w:i/&gt;&lt;/w:rPr&gt;&lt;m:t&gt; &lt;/m:t&gt;&lt;/m:r&gt;&lt;m:r&gt;&lt;w:rPr&gt;&lt;w:rFonts w:ascii=&quot;Cambria Math&quot; w:h-ansi=&quot;Cambria Math&quot;/&gt;&lt;wx:font wx:val=&quot;Cambria Math&quot;/&gt;&lt;w:i/&gt;&lt;/w:rPr&gt;&lt;m:t&gt;#&lt;/m:t&gt;&lt;/m:r&gt;&lt;m:d&gt;&lt;m:dPr&gt;&lt;m:ctrlPr&gt;&lt;w:rPr&gt;&lt;w:rFonts w:ascii=&quot;Cambria Math&quot; w:fareast=&quot;Times New Roman&quot; w:h-ansi=&quot;Cambria Math&quot;/&gt;&lt;wx:font wx:val=&quot;Cambria Math&quot;/&gt;&lt;w:i/&gt;&lt;w:lang w:val=&quot;EN-US&quot;/&gt;&lt;/w:rPr&gt;&lt;/m:ctrlPr&gt;&lt;/m:dPr&gt;&lt;m:e&gt;&lt;m:r&gt;&lt;w:rPr&gt;&lt;w:rFonts w:ascii=&quot;Cambria Math&quot; w:fareast=&quot;Times New Roman&quot; w:h-ansi=&quot;Cambria Math&quot;/&gt;&lt;wx:font wx:val=&quot;Cambria Math&quot;/&gt;&lt;w:i/&gt;&lt;/w:rPr&gt;&lt;m:t&gt;1&lt;/m:t&gt;&lt;/m:r&gt;&lt;/m:e&gt;&lt;/m:d&gt;&lt;m:ctrlPr&gt;&lt;w:rPr&gt;&lt;w:rFonts w:ascii=&quot;Cambria Math&quot; w:h-ansi=&quot;Cambria Math&quot;/&gt;&lt;wx:font wx:val=&quot;Cambria Math&quot;/&gt;&lt;w:i/&gt;&lt;/w:rPr&gt;&lt;/m:ctrlPr&gt;&lt;/m:e&gt;&lt;/m:eqArr&gt;&lt;/m:oMath&gt;&lt;/m:oMathPara&gt;&lt;/w:p&gt;&lt;w:sectPr wsp:rsidR=&quot;00000000&quot; wsp:rsidRPr=&quot;001B1735&quot;&gt;&lt;w:pgSz w:w=&quot;12240&quot; w:h=&quot;15840&quot;/&gt;&lt;w:pgMar w:top=&quot;1134&quot; w:right=&quot;850&quot; w:bottom=&quot;1134&quot; w:left=&quot;1701&quot; w:header=&quot;720&quot; w:footer=&quot;720&quot; w:gutter=&quot;0&quot;/&gt;&lt;w:cols w:space=&quot;720&quot;/&gt;&lt;/w:sectPr&gt;&lt;/wx:sect&gt;&lt;/w:body&gt;&lt;/w:wordDocument&gt;">
            <v:imagedata r:id="rId34" o:title="" chromakey="white"/>
          </v:shape>
        </w:pict>
      </w:r>
    </w:p>
    <w:p w14:paraId="3CEF581C" w14:textId="77777777" w:rsidR="00591D71" w:rsidRPr="00AF2F50" w:rsidRDefault="00591D71" w:rsidP="00591D71">
      <w:pPr>
        <w:ind w:firstLine="0"/>
      </w:pPr>
      <w:r w:rsidRPr="00AF2F50">
        <w:t xml:space="preserve">Указать величины, параметры модели </w:t>
      </w:r>
      <w:r>
        <w:t xml:space="preserve">и способ вычисления ошибки на отдельных контрольных данных.</w:t>
      </w:r>
    </w:p>
    <w:p w14:paraId="45140549" w14:textId="77777777" w:rsidR="00591D71" w:rsidRPr="00E64622" w:rsidRDefault="00591D71" w:rsidP="00591D71">
      <w:pPr>
        <w:ind w:firstLine="567"/>
      </w:pPr>
      <w:r w:rsidRPr="00AF2F50">
        <w:rPr>
          <w:b/>
        </w:rPr>
        <w:t xml:space="preserve">Постановка задачи. </w:t>
      </w:r>
      <w:r w:rsidRPr="00AF2F50">
        <w:t xml:space="preserve">Требования, входы и выходы, состав модулей, форматы данных, правила обучения </w:t>
      </w:r>
      <w:r w:rsidRPr="00E64622">
        <w:t xml:space="preserve">и критерии приемки.</w:t>
      </w:r>
      <w:r>
        <w:t xml:space="preserve"/>
      </w:r>
    </w:p>
    <w:p w14:paraId="2C1B9691" w14:textId="77777777" w:rsidR="00591D71" w:rsidRPr="00E64622" w:rsidRDefault="00591D71" w:rsidP="00591D71">
      <w:pPr>
        <w:pStyle w:val="af5"/>
        <w:spacing w:after="0" w:line="240" w:lineRule="auto"/>
        <w:ind w:left="0" w:firstLine="567"/>
        <w:rPr>
          <w:rFonts w:ascii="Times New Roman" w:hAnsi="Times New Roman"/>
          <w:bCs/>
          <w:sz w:val="24"/>
          <w:szCs w:val="24"/>
        </w:rPr>
      </w:pPr>
      <w:r w:rsidRPr="00E64622">
        <w:rPr>
          <w:rFonts w:ascii="Times New Roman" w:hAnsi="Times New Roman"/>
          <w:b/>
          <w:sz w:val="24"/>
          <w:szCs w:val="24"/>
        </w:rPr>
        <w:t xml:space="preserve">Результат</w:t>
      </w:r>
      <w:r>
        <w:rPr>
          <w:rFonts w:ascii="Times New Roman" w:hAnsi="Times New Roman"/>
          <w:b/>
          <w:sz w:val="24"/>
          <w:szCs w:val="24"/>
        </w:rPr>
        <w:t xml:space="preserve">ы. </w:t>
      </w:r>
      <w:r>
        <w:rPr>
          <w:rFonts w:ascii="Times New Roman" w:hAnsi="Times New Roman"/>
          <w:bCs/>
          <w:sz w:val="24"/>
          <w:szCs w:val="24"/>
        </w:rPr>
        <w:t xml:space="preserve">Реализация прототипа, проверка градиента, сравнение исходного и измененного шага, изменение архитектуры, испытания и исправление дефекта.</w:t>
      </w:r>
    </w:p>
    <w:p w14:paraId="396BF25F" w14:textId="77777777" w:rsidR="00591D71" w:rsidRPr="00E64622" w:rsidRDefault="00591D71" w:rsidP="00591D71">
      <w:pPr>
        <w:pStyle w:val="af5"/>
        <w:spacing w:after="0" w:line="240" w:lineRule="auto"/>
        <w:ind w:left="0" w:firstLine="567"/>
        <w:rPr>
          <w:rFonts w:ascii="Times New Roman" w:hAnsi="Times New Roman"/>
          <w:b/>
        </w:rPr>
      </w:pPr>
    </w:p>
    <w:p w14:paraId="7D3DFB1A" w14:textId="77777777" w:rsidR="00591D71" w:rsidRPr="00E64622" w:rsidRDefault="00591D71" w:rsidP="00591D71">
      <w:pPr>
        <w:pStyle w:val="af5"/>
        <w:spacing w:after="0" w:line="240" w:lineRule="auto"/>
        <w:ind w:left="0" w:firstLine="567"/>
        <w:jc w:val="right"/>
        <w:rPr>
          <w:rFonts w:ascii="Times New Roman" w:hAnsi="Times New Roman"/>
          <w:sz w:val="24"/>
          <w:szCs w:val="24"/>
        </w:rPr>
      </w:pPr>
      <w:r w:rsidRPr="00E64622">
        <w:rPr>
          <w:rFonts w:ascii="Times New Roman" w:hAnsi="Times New Roman"/>
          <w:sz w:val="24"/>
          <w:szCs w:val="24"/>
        </w:rPr>
        <w:t xml:space="preserve">Таблица 1 </w:t>
      </w:r>
    </w:p>
    <w:p w14:paraId="4DD7176B" w14:textId="77777777" w:rsidR="00591D71" w:rsidRPr="00E64622" w:rsidRDefault="00591D71" w:rsidP="00591D71">
      <w:pPr>
        <w:pStyle w:val="af5"/>
        <w:spacing w:after="0" w:line="240" w:lineRule="auto"/>
        <w:ind w:left="0" w:firstLine="567"/>
        <w:jc w:val="center"/>
        <w:rPr>
          <w:rFonts w:ascii="Times New Roman" w:hAnsi="Times New Roman"/>
          <w:sz w:val="24"/>
          <w:szCs w:val="24"/>
        </w:rPr>
      </w:pPr>
      <w:r>
        <w:rPr>
          <w:rFonts w:ascii="Times New Roman" w:hAnsi="Times New Roman"/>
          <w:sz w:val="24"/>
          <w:szCs w:val="24"/>
        </w:rPr>
        <w:t xml:space="preserve">Контрольные примеры, параметры и результаты проверки</w:t>
      </w:r>
    </w:p>
    <w:tbl>
      <w:tblPr>
        <w:tblpPr w:leftFromText="180" w:rightFromText="180" w:vertAnchor="text" w:horzAnchor="margin" w:tblpY="176"/>
        <w:tblW w:w="9642" w:type="dxa"/>
        <w:tblLayout w:type="fixed"/>
        <w:tblCellMar>
          <w:left w:w="0" w:type="dxa"/>
          <w:right w:w="0" w:type="dxa"/>
        </w:tblCellMar>
        <w:tblLook w:val="0420" w:firstRow="1" w:lastRow="0" w:firstColumn="0" w:lastColumn="0" w:noHBand="0" w:noVBand="1"/>
      </w:tblPr>
      <w:tblGrid>
        <w:gridCol w:w="1129"/>
        <w:gridCol w:w="3119"/>
        <w:gridCol w:w="3126"/>
        <w:gridCol w:w="2268"/>
      </w:tblGrid>
      <w:tr w:rsidR="00591D71" w:rsidRPr="00E64622" w14:paraId="063FA63A" w14:textId="77777777" w:rsidTr="00677463">
        <w:trPr>
          <w:trHeight w:val="472"/>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4FAA513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3F99F2A"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A5BEA5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33A14E0"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09703227" w14:textId="77777777" w:rsidTr="00677463">
        <w:trPr>
          <w:trHeight w:val="494"/>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2D8B22C"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E38172D"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8DE0758"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68CC8752"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59A9A4A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3040C215"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3F627725"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3F81A646"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6BD4B17B"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378F6C8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C1EAD4D"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1FEB4EDF"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13D8A12"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0E68BD6"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40159841"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1443647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870FE04"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1CDDDC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1C22515"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12BE8A0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177ED8BF"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84DD6C6"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D355D65"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634CC215" w14:textId="77777777" w:rsidR="00591D71" w:rsidRPr="00E64622" w:rsidRDefault="00591D71" w:rsidP="00677463">
            <w:pPr>
              <w:tabs>
                <w:tab w:val="clear" w:pos="708"/>
                <w:tab w:val="left" w:pos="839"/>
              </w:tabs>
              <w:ind w:left="-8" w:firstLine="0"/>
              <w:jc w:val="center"/>
              <w:rPr>
                <w:sz w:val="22"/>
                <w:szCs w:val="22"/>
              </w:rPr>
            </w:pPr>
          </w:p>
        </w:tc>
      </w:tr>
    </w:tbl>
    <w:p w14:paraId="32C205B0" w14:textId="77777777" w:rsidR="00591D71" w:rsidRPr="00E64622" w:rsidRDefault="00591D71" w:rsidP="00591D71">
      <w:pPr>
        <w:jc w:val="right"/>
      </w:pPr>
    </w:p>
    <w:p w14:paraId="5860EDEE" w14:textId="77777777" w:rsidR="00591D71" w:rsidRPr="00AF2F50" w:rsidRDefault="00591D71" w:rsidP="00591D71">
      <w:pPr>
        <w:ind w:firstLine="567"/>
        <w:jc w:val="center"/>
      </w:pPr>
      <w:r w:rsidRPr="00AF2F50">
        <w:t>СПИСОК ИСПОЛЬЗОВАННЫХ ИСТОЧНИКОВ</w:t>
      </w:r>
    </w:p>
    <w:p w14:paraId="199497C2" w14:textId="77777777" w:rsidR="00591D71" w:rsidRPr="00E64622" w:rsidRDefault="00591D71" w:rsidP="00CE703F">
      <w:pPr>
        <w:pStyle w:val="af5"/>
        <w:numPr>
          <w:ilvl w:val="0"/>
          <w:numId w:val="13"/>
        </w:numPr>
        <w:spacing w:after="0" w:line="240" w:lineRule="auto"/>
        <w:ind w:firstLine="567"/>
        <w:contextualSpacing/>
        <w:jc w:val="both"/>
        <w:rPr>
          <w:rFonts w:ascii="Times New Roman" w:hAnsi="Times New Roman"/>
        </w:rPr>
      </w:pPr>
      <w:proofErr w:type="spellStart"/>
      <w:r w:rsidRPr="00E64622">
        <w:rPr>
          <w:rFonts w:ascii="Times New Roman" w:hAnsi="Times New Roman"/>
        </w:rPr>
        <w:t xml:space="preserve">1. Документация используемой программной среды</w:t>
      </w:r>
      <w:proofErr w:type="spellEnd"/>
      <w:r w:rsidRPr="00E64622">
        <w:rPr>
          <w:rFonts w:ascii="Times New Roman" w:hAnsi="Times New Roman"/>
        </w:rPr>
        <w:t xml:space="preserve"> и библиотек с указанием фактически примененных версий.</w:t>
      </w:r>
    </w:p>
    <w:p w14:paraId="748EAE36" w14:textId="77777777" w:rsidR="00591D71" w:rsidRPr="00E64622" w:rsidRDefault="00591D71" w:rsidP="00CE703F">
      <w:pPr>
        <w:pStyle w:val="af5"/>
        <w:numPr>
          <w:ilvl w:val="0"/>
          <w:numId w:val="13"/>
        </w:numPr>
        <w:spacing w:after="0" w:line="240" w:lineRule="auto"/>
        <w:ind w:firstLine="567"/>
        <w:contextualSpacing/>
        <w:jc w:val="both"/>
        <w:rPr>
          <w:rFonts w:ascii="Times New Roman" w:hAnsi="Times New Roman"/>
        </w:rPr>
      </w:pPr>
      <w:r w:rsidRPr="00E64622">
        <w:rPr>
          <w:rFonts w:ascii="Times New Roman" w:hAnsi="Times New Roman"/>
        </w:rPr>
        <w:t xml:space="preserve">2. Учебные и научные источники по математической модели, алгоритму и методам проверки.</w:t>
      </w:r>
      <w:proofErr w:type="spellStart"/>
      <w:r w:rsidRPr="00E64622">
        <w:rPr>
          <w:rFonts w:ascii="Times New Roman" w:hAnsi="Times New Roman"/>
        </w:rPr>
        <w:t xml:space="preserve"/>
      </w:r>
      <w:proofErr w:type="spellEnd"/>
      <w:r w:rsidRPr="00E64622">
        <w:rPr>
          <w:rFonts w:ascii="Times New Roman" w:hAnsi="Times New Roman"/>
        </w:rPr>
        <w:t xml:space="preserve"/>
      </w:r>
      <w:proofErr w:type="spellStart"/>
      <w:r w:rsidRPr="00E64622">
        <w:rPr>
          <w:rFonts w:ascii="Times New Roman" w:hAnsi="Times New Roman"/>
        </w:rPr>
        <w:t xml:space="preserve"/>
      </w:r>
      <w:proofErr w:type="spellEnd"/>
      <w:r w:rsidRPr="00E64622">
        <w:rPr>
          <w:rFonts w:ascii="Times New Roman" w:hAnsi="Times New Roman"/>
        </w:rPr>
        <w:t xml:space="preserve"/>
      </w:r>
    </w:p>
    <w:p w14:paraId="20BE4B6D" w14:textId="77777777" w:rsidR="00591D71" w:rsidRPr="00E64622" w:rsidRDefault="00591D71" w:rsidP="00CE703F">
      <w:pPr>
        <w:pStyle w:val="af5"/>
        <w:numPr>
          <w:ilvl w:val="0"/>
          <w:numId w:val="13"/>
        </w:numPr>
        <w:spacing w:after="160" w:line="259" w:lineRule="auto"/>
        <w:ind w:firstLine="567"/>
        <w:contextualSpacing/>
        <w:rPr>
          <w:rFonts w:ascii="Times New Roman" w:hAnsi="Times New Roman"/>
        </w:rPr>
      </w:pPr>
      <w:r w:rsidRPr="00E64622">
        <w:rPr>
          <w:rFonts w:ascii="Times New Roman" w:hAnsi="Times New Roman"/>
        </w:rPr>
        <w:t xml:space="preserve">3. Использованные наборы данных, программ</w:t>
      </w:r>
      <w:r w:rsidRPr="00E64622">
        <w:rPr>
          <w:rFonts w:ascii="Times New Roman" w:hAnsi="Times New Roman"/>
        </w:rPr>
        <w:t xml:space="preserve"/>
      </w:r>
      <w:r w:rsidRPr="00E64622">
        <w:rPr>
          <w:rFonts w:ascii="Times New Roman" w:hAnsi="Times New Roman"/>
        </w:rPr>
        <w:t xml:space="preserve">ные компоненты и условия их применения</w:t>
      </w:r>
      <w:proofErr w:type="spellStart"/>
      <w:r w:rsidRPr="00E64622">
        <w:rPr>
          <w:rFonts w:ascii="Times New Roman" w:hAnsi="Times New Roman"/>
        </w:rPr>
        <w:t xml:space="preserve"/>
      </w:r>
      <w:proofErr w:type="spellEnd"/>
      <w:r w:rsidRPr="00E64622">
        <w:rPr>
          <w:rFonts w:ascii="Times New Roman" w:hAnsi="Times New Roman"/>
        </w:rPr>
        <w:t xml:space="preserve">.</w:t>
      </w:r>
      <w:r w:rsidRPr="00E64622">
        <w:rPr>
          <w:rFonts w:ascii="Times New Roman" w:hAnsi="Times New Roman"/>
        </w:rPr>
        <w:t xml:space="preserve"/>
      </w:r>
      <w:r w:rsidRPr="00E64622">
        <w:rPr>
          <w:rFonts w:ascii="Times New Roman" w:hAnsi="Times New Roman"/>
        </w:rPr>
        <w:t xml:space="preserve"/>
      </w:r>
      <w:proofErr w:type="spellStart"/>
      <w:r w:rsidRPr="00E64622">
        <w:rPr>
          <w:rFonts w:ascii="Times New Roman" w:hAnsi="Times New Roman"/>
        </w:rPr>
        <w:t xml:space="preserve"/>
      </w:r>
      <w:proofErr w:type="spellEnd"/>
      <w:r w:rsidRPr="00E64622">
        <w:rPr>
          <w:rFonts w:ascii="Times New Roman" w:hAnsi="Times New Roman"/>
        </w:rPr>
        <w:t xml:space="preserve"/>
      </w:r>
      <w:proofErr w:type="spellStart"/>
      <w:r w:rsidRPr="00E64622">
        <w:rPr>
          <w:rFonts w:ascii="Times New Roman" w:hAnsi="Times New Roman"/>
        </w:rPr>
        <w:t xml:space="preserve"/>
      </w:r>
      <w:proofErr w:type="spellEnd"/>
      <w:r w:rsidRPr="00E64622">
        <w:rPr>
          <w:rFonts w:ascii="Times New Roman" w:hAnsi="Times New Roman"/>
        </w:rPr>
        <w:t xml:space="preserve"/>
      </w:r>
    </w:p>
    <w:p w14:paraId="3F60472D" w14:textId="77777777" w:rsidR="00FE00A3" w:rsidRPr="00023391" w:rsidRDefault="00591D71" w:rsidP="00FE00A3">
      <w:pPr>
        <w:pStyle w:val="Standard"/>
        <w:ind w:firstLine="0"/>
        <w:jc w:val="right"/>
        <w:rPr>
          <w:b/>
          <w:i/>
          <w:sz w:val="22"/>
          <w:szCs w:val="22"/>
        </w:rPr>
      </w:pPr>
      <w:r>
        <w:rPr>
          <w:b/>
          <w:i/>
          <w:sz w:val="28"/>
          <w:szCs w:val="28"/>
        </w:rPr>
        <w:br w:type="page"/>
      </w:r>
      <w:r w:rsidR="00FE00A3" w:rsidRPr="00023391">
        <w:rPr>
          <w:b/>
          <w:i/>
          <w:sz w:val="22"/>
          <w:szCs w:val="22"/>
        </w:rPr>
        <w:lastRenderedPageBreak/>
        <w:t>Приложение 1.</w:t>
      </w:r>
      <w:r w:rsidR="00B575CA">
        <w:rPr>
          <w:b/>
          <w:i/>
          <w:sz w:val="22"/>
          <w:szCs w:val="22"/>
        </w:rPr>
        <w:t>7</w:t>
      </w:r>
    </w:p>
    <w:p w14:paraId="6B975420" w14:textId="77777777" w:rsidR="00FE00A3" w:rsidRDefault="00FE00A3" w:rsidP="00FE00A3">
      <w:pPr>
        <w:jc w:val="center"/>
        <w:rPr>
          <w:b/>
          <w:bCs/>
          <w:sz w:val="28"/>
          <w:szCs w:val="28"/>
        </w:rPr>
      </w:pPr>
    </w:p>
    <w:p w14:paraId="2783341B" w14:textId="77777777" w:rsidR="00FE00A3" w:rsidRDefault="00FE00A3" w:rsidP="00FE00A3">
      <w:pPr>
        <w:jc w:val="center"/>
        <w:rPr>
          <w:b/>
          <w:bCs/>
          <w:sz w:val="28"/>
          <w:szCs w:val="28"/>
        </w:rPr>
      </w:pPr>
      <w:r>
        <w:rPr>
          <w:b/>
          <w:bCs/>
          <w:sz w:val="28"/>
          <w:szCs w:val="28"/>
        </w:rPr>
        <w:t xml:space="preserve">ДНЕВНИК</w:t>
      </w:r>
      <w:r>
        <w:rPr>
          <w:b/>
          <w:bCs/>
          <w:sz w:val="28"/>
          <w:szCs w:val="28"/>
        </w:rPr>
        <w:br/>
        <w:t xml:space="preserve">
производственной практики (проектно-технологическая)</w:t>
      </w:r>
    </w:p>
    <w:p w14:paraId="6F72B99C" w14:textId="77777777" w:rsidR="00FE00A3" w:rsidRDefault="00FE00A3" w:rsidP="00FE00A3">
      <w:r w:rsidRPr="009B590F">
        <w:rPr>
          <w:sz w:val="26"/>
          <w:szCs w:val="26"/>
        </w:rPr>
        <w:t>Обучающийся</w:t>
      </w:r>
      <w:r w:rsidRPr="009B590F">
        <w:t xml:space="preserve"> </w:t>
      </w:r>
      <w:r>
        <w:t>______________________________________________________</w:t>
      </w:r>
      <w:r>
        <w:rPr>
          <w:rStyle w:val="a6"/>
        </w:rPr>
        <w:t>____</w:t>
      </w:r>
    </w:p>
    <w:p w14:paraId="1F4792A8" w14:textId="77777777" w:rsidR="00FE00A3" w:rsidRPr="004925FD" w:rsidRDefault="00FE00A3" w:rsidP="00FE00A3">
      <w:pPr>
        <w:jc w:val="center"/>
        <w:rPr>
          <w:sz w:val="16"/>
          <w:szCs w:val="16"/>
        </w:rPr>
      </w:pPr>
      <w:r w:rsidRPr="002672D9">
        <w:rPr>
          <w:sz w:val="16"/>
          <w:szCs w:val="16"/>
        </w:rPr>
        <w:t>(фамилия, имя, отчество)</w:t>
      </w:r>
    </w:p>
    <w:p w14:paraId="17D1E99C" w14:textId="77777777" w:rsidR="00FE00A3" w:rsidRPr="007878BE" w:rsidRDefault="00FE00A3" w:rsidP="00FE00A3">
      <w:r>
        <w:t xml:space="preserve">Курс_3_, семестр_6_, </w:t>
      </w:r>
      <w:r w:rsidRPr="007878BE">
        <w:t xml:space="preserve">группа</w:t>
      </w:r>
      <w:r>
        <w:t xml:space="preserve">___________ </w:t>
      </w:r>
      <w:r w:rsidRPr="007878BE">
        <w:t xml:space="preserve">очной формы обуче</w:t>
      </w:r>
      <w:r>
        <w:t xml:space="preserve">ния</w:t>
      </w:r>
    </w:p>
    <w:p w14:paraId="6AFBD073" w14:textId="77777777" w:rsidR="00FE00A3" w:rsidRDefault="00FE00A3" w:rsidP="00FE00A3">
      <w:r>
        <w:t xml:space="preserve">Специ</w:t>
      </w:r>
      <w:r w:rsidRPr="008A5DDA">
        <w:t xml:space="preserve">альн</w:t>
      </w:r>
      <w:r>
        <w:t xml:space="preserve">ость: 01.05.01 Фундаментальные математика и механика</w:t>
      </w:r>
    </w:p>
    <w:p w14:paraId="5978B041" w14:textId="77777777" w:rsidR="00FE00A3" w:rsidRPr="008A5DDA" w:rsidRDefault="00FE00A3" w:rsidP="00FE00A3">
      <w:r>
        <w:t xml:space="preserve">Специализация: Математическое моделирование и искусственный интеллект</w:t>
      </w:r>
    </w:p>
    <w:p w14:paraId="060E9DC9" w14:textId="77777777" w:rsidR="00FE00A3" w:rsidRDefault="00FE00A3" w:rsidP="00FE00A3">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080"/>
      </w:tblGrid>
      <w:tr w:rsidR="00FE00A3" w14:paraId="39B9DD5E" w14:textId="77777777" w:rsidTr="00665D72">
        <w:tc>
          <w:tcPr>
            <w:tcW w:w="1129" w:type="dxa"/>
            <w:shd w:val="clear" w:color="auto" w:fill="auto"/>
          </w:tcPr>
          <w:p w14:paraId="79C7D845" w14:textId="77777777" w:rsidR="00FE00A3" w:rsidRPr="00CE703F" w:rsidRDefault="00FE00A3" w:rsidP="00665D72">
            <w:pPr>
              <w:ind w:firstLine="0"/>
              <w:jc w:val="center"/>
              <w:rPr>
                <w:b/>
                <w:bCs/>
                <w:sz w:val="28"/>
                <w:szCs w:val="28"/>
              </w:rPr>
            </w:pPr>
            <w:r w:rsidRPr="00CE703F">
              <w:rPr>
                <w:b/>
                <w:bCs/>
                <w:sz w:val="28"/>
                <w:szCs w:val="28"/>
              </w:rPr>
              <w:t>даты</w:t>
            </w:r>
          </w:p>
        </w:tc>
        <w:tc>
          <w:tcPr>
            <w:tcW w:w="8080" w:type="dxa"/>
            <w:shd w:val="clear" w:color="auto" w:fill="auto"/>
          </w:tcPr>
          <w:p w14:paraId="02C0CE60" w14:textId="77777777" w:rsidR="00FE00A3" w:rsidRPr="00CE703F" w:rsidRDefault="00FE00A3" w:rsidP="00665D72">
            <w:pPr>
              <w:ind w:firstLine="0"/>
              <w:jc w:val="center"/>
              <w:rPr>
                <w:b/>
                <w:bCs/>
                <w:sz w:val="28"/>
                <w:szCs w:val="28"/>
              </w:rPr>
            </w:pPr>
            <w:r w:rsidRPr="00CE703F">
              <w:rPr>
                <w:b/>
                <w:bCs/>
                <w:sz w:val="28"/>
                <w:szCs w:val="28"/>
              </w:rPr>
              <w:t>Вид деятельности</w:t>
            </w:r>
          </w:p>
        </w:tc>
      </w:tr>
      <w:tr w:rsidR="00FE00A3" w14:paraId="2D76F91A" w14:textId="77777777" w:rsidTr="00665D72">
        <w:tc>
          <w:tcPr>
            <w:tcW w:w="1129" w:type="dxa"/>
            <w:shd w:val="clear" w:color="auto" w:fill="auto"/>
          </w:tcPr>
          <w:p w14:paraId="2A6E243C" w14:textId="77777777" w:rsidR="00FE00A3" w:rsidRPr="00CE703F" w:rsidRDefault="00FE00A3" w:rsidP="00665D72">
            <w:pPr>
              <w:ind w:firstLine="0"/>
              <w:jc w:val="center"/>
              <w:rPr>
                <w:b/>
                <w:bCs/>
                <w:sz w:val="28"/>
                <w:szCs w:val="28"/>
              </w:rPr>
            </w:pPr>
          </w:p>
        </w:tc>
        <w:tc>
          <w:tcPr>
            <w:tcW w:w="8080" w:type="dxa"/>
            <w:shd w:val="clear" w:color="auto" w:fill="auto"/>
          </w:tcPr>
          <w:p w14:paraId="5E70EE68" w14:textId="77777777" w:rsidR="00FE00A3" w:rsidRPr="00CE703F" w:rsidRDefault="00FE00A3" w:rsidP="00665D72">
            <w:pPr>
              <w:ind w:firstLine="0"/>
              <w:jc w:val="center"/>
              <w:rPr>
                <w:b/>
                <w:bCs/>
                <w:sz w:val="28"/>
                <w:szCs w:val="28"/>
              </w:rPr>
            </w:pPr>
          </w:p>
        </w:tc>
      </w:tr>
      <w:tr w:rsidR="00FE00A3" w14:paraId="2C72646D" w14:textId="77777777" w:rsidTr="00665D72">
        <w:tc>
          <w:tcPr>
            <w:tcW w:w="1129" w:type="dxa"/>
            <w:shd w:val="clear" w:color="auto" w:fill="auto"/>
          </w:tcPr>
          <w:p w14:paraId="483F34CF" w14:textId="77777777" w:rsidR="00FE00A3" w:rsidRPr="00CE703F" w:rsidRDefault="00FE00A3" w:rsidP="00665D72">
            <w:pPr>
              <w:ind w:firstLine="0"/>
              <w:jc w:val="center"/>
              <w:rPr>
                <w:b/>
                <w:bCs/>
                <w:sz w:val="28"/>
                <w:szCs w:val="28"/>
              </w:rPr>
            </w:pPr>
          </w:p>
        </w:tc>
        <w:tc>
          <w:tcPr>
            <w:tcW w:w="8080" w:type="dxa"/>
            <w:shd w:val="clear" w:color="auto" w:fill="auto"/>
          </w:tcPr>
          <w:p w14:paraId="3BD9C549" w14:textId="77777777" w:rsidR="00FE00A3" w:rsidRPr="00CE703F" w:rsidRDefault="00FE00A3" w:rsidP="00665D72">
            <w:pPr>
              <w:ind w:firstLine="0"/>
              <w:jc w:val="center"/>
              <w:rPr>
                <w:b/>
                <w:bCs/>
                <w:sz w:val="28"/>
                <w:szCs w:val="28"/>
              </w:rPr>
            </w:pPr>
          </w:p>
        </w:tc>
      </w:tr>
      <w:tr w:rsidR="00FE00A3" w14:paraId="37AECCEF" w14:textId="77777777" w:rsidTr="00665D72">
        <w:tc>
          <w:tcPr>
            <w:tcW w:w="1129" w:type="dxa"/>
            <w:shd w:val="clear" w:color="auto" w:fill="auto"/>
          </w:tcPr>
          <w:p w14:paraId="3B837A72" w14:textId="77777777" w:rsidR="00FE00A3" w:rsidRPr="00CE703F" w:rsidRDefault="00FE00A3" w:rsidP="00665D72">
            <w:pPr>
              <w:ind w:firstLine="0"/>
              <w:jc w:val="center"/>
              <w:rPr>
                <w:b/>
                <w:bCs/>
                <w:sz w:val="28"/>
                <w:szCs w:val="28"/>
              </w:rPr>
            </w:pPr>
          </w:p>
        </w:tc>
        <w:tc>
          <w:tcPr>
            <w:tcW w:w="8080" w:type="dxa"/>
            <w:shd w:val="clear" w:color="auto" w:fill="auto"/>
          </w:tcPr>
          <w:p w14:paraId="3DFD40E1" w14:textId="77777777" w:rsidR="00FE00A3" w:rsidRPr="00CE703F" w:rsidRDefault="00FE00A3" w:rsidP="00665D72">
            <w:pPr>
              <w:ind w:firstLine="0"/>
              <w:jc w:val="center"/>
              <w:rPr>
                <w:b/>
                <w:bCs/>
                <w:sz w:val="28"/>
                <w:szCs w:val="28"/>
              </w:rPr>
            </w:pPr>
          </w:p>
        </w:tc>
      </w:tr>
    </w:tbl>
    <w:p w14:paraId="47F8B475" w14:textId="77777777" w:rsidR="00FE00A3" w:rsidRDefault="00FE00A3" w:rsidP="00FE00A3">
      <w:pPr>
        <w:jc w:val="center"/>
        <w:rPr>
          <w:b/>
          <w:bCs/>
          <w:sz w:val="28"/>
          <w:szCs w:val="28"/>
        </w:rPr>
      </w:pPr>
    </w:p>
    <w:p w14:paraId="2B2FB8DC" w14:textId="77777777" w:rsidR="00FE00A3" w:rsidRDefault="00FE00A3" w:rsidP="00FE00A3">
      <w:pPr>
        <w:jc w:val="left"/>
        <w:rPr>
          <w:rFonts w:eastAsia="Calibri"/>
          <w:lang w:eastAsia="en-US"/>
        </w:rPr>
      </w:pPr>
    </w:p>
    <w:p w14:paraId="60D386EB" w14:textId="77777777" w:rsidR="00FE00A3" w:rsidRPr="000F2E05" w:rsidRDefault="00FE00A3" w:rsidP="00FE00A3">
      <w:pPr>
        <w:pStyle w:val="18"/>
        <w:rPr>
          <w:rFonts w:ascii="Times New Roman" w:hAnsi="Times New Roman"/>
          <w:sz w:val="24"/>
          <w:szCs w:val="24"/>
          <w:lang w:eastAsia="ru-RU"/>
        </w:rPr>
      </w:pPr>
      <w:r w:rsidRPr="000F2E05">
        <w:rPr>
          <w:rFonts w:ascii="Times New Roman" w:hAnsi="Times New Roman"/>
          <w:sz w:val="24"/>
          <w:szCs w:val="24"/>
          <w:lang w:eastAsia="ru-RU"/>
        </w:rPr>
        <w:t xml:space="preserve">Руководитель </w:t>
      </w:r>
      <w:r>
        <w:rPr>
          <w:rFonts w:ascii="Times New Roman" w:hAnsi="Times New Roman"/>
          <w:sz w:val="24"/>
          <w:szCs w:val="24"/>
          <w:lang w:eastAsia="ru-RU"/>
        </w:rPr>
        <w:t>практики от профильной организации</w:t>
      </w:r>
    </w:p>
    <w:p w14:paraId="2DEBCBA6" w14:textId="77777777" w:rsidR="00FE00A3" w:rsidRDefault="00FE00A3" w:rsidP="00FE00A3">
      <w:pPr>
        <w:pStyle w:val="18"/>
        <w:rPr>
          <w:rFonts w:ascii="Times New Roman" w:hAnsi="Times New Roman"/>
          <w:lang w:eastAsia="ru-RU"/>
        </w:rPr>
      </w:pPr>
      <w:r w:rsidRPr="00023391">
        <w:rPr>
          <w:rFonts w:ascii="Times New Roman" w:hAnsi="Times New Roman"/>
          <w:sz w:val="24"/>
          <w:szCs w:val="24"/>
          <w:lang w:eastAsia="ru-RU"/>
        </w:rPr>
        <w:t xml:space="preserve">ученая степень, звание, должность                          </w:t>
      </w:r>
      <w:r w:rsidRPr="00023391">
        <w:rPr>
          <w:rFonts w:ascii="Times New Roman" w:hAnsi="Times New Roman"/>
          <w:lang w:eastAsia="ru-RU"/>
        </w:rPr>
        <w:t>_________________         _впечатать</w:t>
      </w:r>
      <w:r w:rsidRPr="000F2E05">
        <w:rPr>
          <w:rFonts w:ascii="Times New Roman" w:hAnsi="Times New Roman"/>
          <w:lang w:eastAsia="ru-RU"/>
        </w:rPr>
        <w:t>__</w:t>
      </w:r>
    </w:p>
    <w:p w14:paraId="49F076D2" w14:textId="77777777" w:rsidR="00FE00A3" w:rsidRPr="001E6964" w:rsidRDefault="00FE00A3" w:rsidP="00FE00A3">
      <w:pPr>
        <w:pStyle w:val="18"/>
        <w:rPr>
          <w:rFonts w:ascii="Times New Roman" w:hAnsi="Times New Roman"/>
          <w:vertAlign w:val="superscript"/>
        </w:rPr>
      </w:pPr>
      <w:r w:rsidRPr="001E6964">
        <w:rPr>
          <w:rFonts w:ascii="Times New Roman" w:hAnsi="Times New Roman"/>
          <w:sz w:val="16"/>
          <w:szCs w:val="28"/>
          <w:vertAlign w:val="superscript"/>
          <w:lang w:eastAsia="ru-RU"/>
        </w:rPr>
        <w:t xml:space="preserve">                                                                                                                                                                    </w:t>
      </w:r>
      <w:r>
        <w:rPr>
          <w:rFonts w:ascii="Times New Roman" w:hAnsi="Times New Roman"/>
          <w:sz w:val="16"/>
          <w:szCs w:val="28"/>
          <w:vertAlign w:val="superscript"/>
          <w:lang w:eastAsia="ru-RU"/>
        </w:rPr>
        <w:t xml:space="preserve">                                                   </w:t>
      </w: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290B3620" w14:textId="77777777" w:rsidR="00FE00A3" w:rsidRPr="00C505F2" w:rsidRDefault="00FE00A3" w:rsidP="00FE00A3">
      <w:pPr>
        <w:rPr>
          <w:rFonts w:eastAsia="Calibri"/>
          <w:lang w:eastAsia="en-US"/>
        </w:rPr>
      </w:pPr>
    </w:p>
    <w:p w14:paraId="2E282951" w14:textId="77777777" w:rsidR="00FE00A3" w:rsidRPr="00C505F2" w:rsidRDefault="00FE00A3" w:rsidP="00FE00A3">
      <w:pPr>
        <w:rPr>
          <w:rFonts w:eastAsia="Calibri"/>
          <w:lang w:eastAsia="en-US"/>
        </w:rPr>
      </w:pPr>
      <w:r w:rsidRPr="00C505F2">
        <w:rPr>
          <w:rFonts w:eastAsia="Calibri"/>
          <w:lang w:eastAsia="en-US"/>
        </w:rPr>
        <w:t>МП</w:t>
      </w:r>
    </w:p>
    <w:p w14:paraId="55C5CB09" w14:textId="77777777" w:rsidR="00FE00A3" w:rsidRPr="00E01D03" w:rsidRDefault="00FE00A3" w:rsidP="00FE00A3">
      <w:pPr>
        <w:jc w:val="center"/>
        <w:rPr>
          <w:b/>
          <w:bCs/>
          <w:sz w:val="28"/>
          <w:szCs w:val="28"/>
        </w:rPr>
      </w:pPr>
      <w:r w:rsidRPr="00C505F2">
        <w:t>Адрес организации:___________</w:t>
      </w:r>
      <w:r w:rsidRPr="005B55AD">
        <w:t>___________________________________</w:t>
      </w:r>
    </w:p>
    <w:p w14:paraId="200B0478" w14:textId="77777777" w:rsidR="00FE00A3" w:rsidRDefault="00FE00A3" w:rsidP="00FE00A3">
      <w:pPr>
        <w:ind w:firstLine="0"/>
        <w:rPr>
          <w:sz w:val="20"/>
          <w:szCs w:val="20"/>
        </w:rPr>
      </w:pPr>
    </w:p>
    <w:p w14:paraId="61B72E28" w14:textId="77777777" w:rsidR="00C73321" w:rsidRPr="00B575CA" w:rsidRDefault="00FE00A3" w:rsidP="00C73321">
      <w:pPr>
        <w:pStyle w:val="Standard"/>
        <w:ind w:firstLine="0"/>
        <w:jc w:val="right"/>
        <w:rPr>
          <w:b/>
          <w:iCs/>
        </w:rPr>
      </w:pPr>
      <w:r>
        <w:rPr>
          <w:b/>
          <w:i/>
          <w:sz w:val="18"/>
          <w:szCs w:val="18"/>
        </w:rPr>
        <w:br w:type="page"/>
      </w:r>
      <w:r w:rsidR="00C73321" w:rsidRPr="00B575CA">
        <w:rPr>
          <w:b/>
          <w:iCs/>
        </w:rPr>
        <w:lastRenderedPageBreak/>
        <w:t xml:space="preserve">Приложение </w:t>
      </w:r>
      <w:r w:rsidR="00591D71" w:rsidRPr="00B575CA">
        <w:rPr>
          <w:b/>
          <w:iCs/>
        </w:rPr>
        <w:t>1</w:t>
      </w:r>
      <w:r w:rsidR="00C73321" w:rsidRPr="00B575CA">
        <w:rPr>
          <w:b/>
          <w:iCs/>
        </w:rPr>
        <w:t>.</w:t>
      </w:r>
      <w:r w:rsidR="00B575CA" w:rsidRPr="00B575CA">
        <w:rPr>
          <w:b/>
          <w:iCs/>
        </w:rPr>
        <w:t>8</w:t>
      </w:r>
    </w:p>
    <w:p w14:paraId="4B72A812" w14:textId="77777777" w:rsidR="00C73321" w:rsidRPr="00B575CA" w:rsidRDefault="00C73321" w:rsidP="00C73321">
      <w:pPr>
        <w:jc w:val="center"/>
        <w:outlineLvl w:val="0"/>
        <w:rPr>
          <w:i/>
        </w:rPr>
      </w:pPr>
      <w:r w:rsidRPr="00B575CA">
        <w:rPr>
          <w:i/>
        </w:rPr>
        <w:t>Образец списка опубликованных научных работ</w:t>
      </w:r>
    </w:p>
    <w:p w14:paraId="08A697D4" w14:textId="77777777" w:rsidR="00C73321" w:rsidRDefault="00C73321" w:rsidP="00C73321">
      <w:pPr>
        <w:ind w:firstLine="0"/>
        <w:jc w:val="center"/>
        <w:rPr>
          <w:b/>
        </w:rPr>
      </w:pPr>
    </w:p>
    <w:p w14:paraId="7A1B58F5" w14:textId="77777777" w:rsidR="00C73321" w:rsidRDefault="00C73321" w:rsidP="00C73321">
      <w:pPr>
        <w:ind w:firstLine="0"/>
        <w:jc w:val="center"/>
        <w:rPr>
          <w:b/>
        </w:rPr>
      </w:pPr>
      <w:r>
        <w:rPr>
          <w:b/>
        </w:rPr>
        <w:t>СПИСОК</w:t>
      </w:r>
    </w:p>
    <w:p w14:paraId="0630B102" w14:textId="77777777" w:rsidR="00C73321" w:rsidRDefault="00C73321" w:rsidP="00C73321">
      <w:pPr>
        <w:ind w:firstLine="0"/>
        <w:jc w:val="center"/>
      </w:pPr>
      <w:r>
        <w:t>опубликованных и приравненных к ним научных трудов</w:t>
      </w:r>
    </w:p>
    <w:p w14:paraId="150352E6" w14:textId="77777777" w:rsidR="00C73321" w:rsidRDefault="00C73321" w:rsidP="00C73321">
      <w:pPr>
        <w:ind w:firstLine="0"/>
        <w:jc w:val="center"/>
      </w:pPr>
      <w:r>
        <w:t xml:space="preserve">Фамилия Имя Отчество обучающегося</w:t>
      </w:r>
    </w:p>
    <w:p w14:paraId="3B900BBC" w14:textId="77777777" w:rsidR="00C73321" w:rsidRDefault="00C73321" w:rsidP="00C73321">
      <w:pPr>
        <w:jc w:val="center"/>
      </w:pPr>
    </w:p>
    <w:tbl>
      <w:tblPr>
        <w:tblW w:w="9418" w:type="dxa"/>
        <w:tblInd w:w="108" w:type="dxa"/>
        <w:tblLayout w:type="fixed"/>
        <w:tblLook w:val="0000" w:firstRow="0" w:lastRow="0" w:firstColumn="0" w:lastColumn="0" w:noHBand="0" w:noVBand="0"/>
      </w:tblPr>
      <w:tblGrid>
        <w:gridCol w:w="567"/>
        <w:gridCol w:w="2552"/>
        <w:gridCol w:w="850"/>
        <w:gridCol w:w="2835"/>
        <w:gridCol w:w="1417"/>
        <w:gridCol w:w="1197"/>
      </w:tblGrid>
      <w:tr w:rsidR="00C73321" w:rsidRPr="00452457" w14:paraId="4CEA6AC3" w14:textId="77777777" w:rsidTr="00C73321">
        <w:tc>
          <w:tcPr>
            <w:tcW w:w="567" w:type="dxa"/>
            <w:tcBorders>
              <w:top w:val="single" w:sz="4" w:space="0" w:color="000000"/>
              <w:left w:val="single" w:sz="4" w:space="0" w:color="000000"/>
              <w:bottom w:val="single" w:sz="4" w:space="0" w:color="000000"/>
            </w:tcBorders>
            <w:vAlign w:val="center"/>
          </w:tcPr>
          <w:p w14:paraId="201EFE65" w14:textId="77777777" w:rsidR="00C73321" w:rsidRPr="00452457" w:rsidRDefault="00C73321" w:rsidP="00C73321">
            <w:pPr>
              <w:snapToGrid w:val="0"/>
              <w:ind w:firstLine="0"/>
              <w:jc w:val="center"/>
            </w:pPr>
            <w:r w:rsidRPr="00452457">
              <w:t>№ п/п</w:t>
            </w:r>
          </w:p>
        </w:tc>
        <w:tc>
          <w:tcPr>
            <w:tcW w:w="2552" w:type="dxa"/>
            <w:tcBorders>
              <w:top w:val="single" w:sz="4" w:space="0" w:color="000000"/>
              <w:left w:val="single" w:sz="4" w:space="0" w:color="000000"/>
              <w:bottom w:val="single" w:sz="4" w:space="0" w:color="000000"/>
            </w:tcBorders>
            <w:vAlign w:val="center"/>
          </w:tcPr>
          <w:p w14:paraId="60122D06" w14:textId="77777777" w:rsidR="00C73321" w:rsidRPr="00452457" w:rsidRDefault="00C73321" w:rsidP="00C73321">
            <w:pPr>
              <w:snapToGrid w:val="0"/>
              <w:ind w:firstLine="0"/>
              <w:jc w:val="center"/>
            </w:pPr>
            <w:r w:rsidRPr="00452457">
              <w:t xml:space="preserve">Наименование </w:t>
            </w:r>
            <w:r>
              <w:br/>
            </w:r>
            <w:r w:rsidRPr="00452457">
              <w:t>работы, ее вид</w:t>
            </w:r>
          </w:p>
        </w:tc>
        <w:tc>
          <w:tcPr>
            <w:tcW w:w="850" w:type="dxa"/>
            <w:tcBorders>
              <w:top w:val="single" w:sz="4" w:space="0" w:color="000000"/>
              <w:left w:val="single" w:sz="4" w:space="0" w:color="000000"/>
              <w:bottom w:val="single" w:sz="4" w:space="0" w:color="000000"/>
            </w:tcBorders>
            <w:vAlign w:val="center"/>
          </w:tcPr>
          <w:p w14:paraId="34563232" w14:textId="77777777" w:rsidR="00C73321" w:rsidRPr="00452457" w:rsidRDefault="00C73321" w:rsidP="00C73321">
            <w:pPr>
              <w:snapToGrid w:val="0"/>
              <w:ind w:firstLine="0"/>
              <w:jc w:val="center"/>
              <w:rPr>
                <w:spacing w:val="-4"/>
              </w:rPr>
            </w:pPr>
            <w:r w:rsidRPr="00452457">
              <w:t>Фо</w:t>
            </w:r>
            <w:r w:rsidRPr="00452457">
              <w:t>р</w:t>
            </w:r>
            <w:r w:rsidRPr="00452457">
              <w:t xml:space="preserve">ма </w:t>
            </w:r>
            <w:r w:rsidRPr="00452457">
              <w:rPr>
                <w:spacing w:val="-4"/>
              </w:rPr>
              <w:t>раб</w:t>
            </w:r>
            <w:r w:rsidRPr="00452457">
              <w:rPr>
                <w:spacing w:val="-4"/>
              </w:rPr>
              <w:t>о</w:t>
            </w:r>
            <w:r w:rsidRPr="00452457">
              <w:rPr>
                <w:spacing w:val="-4"/>
              </w:rPr>
              <w:t>ты</w:t>
            </w:r>
          </w:p>
        </w:tc>
        <w:tc>
          <w:tcPr>
            <w:tcW w:w="2835" w:type="dxa"/>
            <w:tcBorders>
              <w:top w:val="single" w:sz="4" w:space="0" w:color="000000"/>
              <w:left w:val="single" w:sz="4" w:space="0" w:color="000000"/>
              <w:bottom w:val="single" w:sz="4" w:space="0" w:color="000000"/>
            </w:tcBorders>
            <w:vAlign w:val="center"/>
          </w:tcPr>
          <w:p w14:paraId="69D07B08" w14:textId="77777777" w:rsidR="00C73321" w:rsidRPr="00452457" w:rsidRDefault="00C73321" w:rsidP="00C73321">
            <w:pPr>
              <w:snapToGrid w:val="0"/>
              <w:ind w:firstLine="0"/>
              <w:jc w:val="center"/>
            </w:pPr>
            <w:r w:rsidRPr="00452457">
              <w:t>Выходные данные</w:t>
            </w:r>
          </w:p>
        </w:tc>
        <w:tc>
          <w:tcPr>
            <w:tcW w:w="1417" w:type="dxa"/>
            <w:tcBorders>
              <w:top w:val="single" w:sz="4" w:space="0" w:color="000000"/>
              <w:left w:val="single" w:sz="4" w:space="0" w:color="000000"/>
              <w:bottom w:val="single" w:sz="4" w:space="0" w:color="000000"/>
            </w:tcBorders>
            <w:vAlign w:val="center"/>
          </w:tcPr>
          <w:p w14:paraId="7E0CDE0F" w14:textId="77777777" w:rsidR="00C73321" w:rsidRPr="00452457" w:rsidRDefault="00C73321" w:rsidP="00C73321">
            <w:pPr>
              <w:snapToGrid w:val="0"/>
              <w:ind w:firstLine="0"/>
              <w:jc w:val="center"/>
              <w:rPr>
                <w:spacing w:val="-10"/>
              </w:rPr>
            </w:pPr>
            <w:r w:rsidRPr="00452457">
              <w:t xml:space="preserve">Объем в </w:t>
            </w:r>
            <w:r w:rsidRPr="00452457">
              <w:rPr>
                <w:spacing w:val="-10"/>
              </w:rPr>
              <w:t>п.</w:t>
            </w:r>
            <w:r w:rsidRPr="00452457">
              <w:rPr>
                <w:spacing w:val="-10"/>
                <w:lang w:val="en-US"/>
              </w:rPr>
              <w:t> </w:t>
            </w:r>
            <w:r w:rsidRPr="00452457">
              <w:rPr>
                <w:spacing w:val="-10"/>
              </w:rPr>
              <w:t>л. или с.</w:t>
            </w:r>
          </w:p>
        </w:tc>
        <w:tc>
          <w:tcPr>
            <w:tcW w:w="1197" w:type="dxa"/>
            <w:tcBorders>
              <w:top w:val="single" w:sz="4" w:space="0" w:color="000000"/>
              <w:left w:val="single" w:sz="4" w:space="0" w:color="000000"/>
              <w:bottom w:val="single" w:sz="4" w:space="0" w:color="000000"/>
              <w:right w:val="single" w:sz="4" w:space="0" w:color="000000"/>
            </w:tcBorders>
            <w:vAlign w:val="center"/>
          </w:tcPr>
          <w:p w14:paraId="4EAFE4D4" w14:textId="77777777" w:rsidR="00C73321" w:rsidRPr="00452457" w:rsidRDefault="00C73321" w:rsidP="00C73321">
            <w:pPr>
              <w:snapToGrid w:val="0"/>
              <w:ind w:firstLine="0"/>
              <w:jc w:val="center"/>
            </w:pPr>
            <w:r w:rsidRPr="00452457">
              <w:t>Соавт</w:t>
            </w:r>
            <w:r w:rsidRPr="00452457">
              <w:t>о</w:t>
            </w:r>
            <w:r w:rsidRPr="00452457">
              <w:t>ры</w:t>
            </w:r>
          </w:p>
        </w:tc>
      </w:tr>
      <w:tr w:rsidR="00C73321" w:rsidRPr="00452457" w14:paraId="58803AAD" w14:textId="77777777" w:rsidTr="00C73321">
        <w:tc>
          <w:tcPr>
            <w:tcW w:w="567" w:type="dxa"/>
            <w:tcBorders>
              <w:top w:val="single" w:sz="4" w:space="0" w:color="000000"/>
              <w:left w:val="single" w:sz="4" w:space="0" w:color="000000"/>
              <w:bottom w:val="single" w:sz="4" w:space="0" w:color="000000"/>
            </w:tcBorders>
          </w:tcPr>
          <w:p w14:paraId="580E9B32" w14:textId="77777777" w:rsidR="00C73321" w:rsidRPr="00452457" w:rsidRDefault="00C73321" w:rsidP="00C73321">
            <w:pPr>
              <w:snapToGrid w:val="0"/>
              <w:ind w:firstLine="0"/>
              <w:jc w:val="center"/>
            </w:pPr>
            <w:r w:rsidRPr="00452457">
              <w:t>1</w:t>
            </w:r>
          </w:p>
        </w:tc>
        <w:tc>
          <w:tcPr>
            <w:tcW w:w="2552" w:type="dxa"/>
            <w:tcBorders>
              <w:top w:val="single" w:sz="4" w:space="0" w:color="000000"/>
              <w:left w:val="single" w:sz="4" w:space="0" w:color="000000"/>
              <w:bottom w:val="single" w:sz="4" w:space="0" w:color="000000"/>
            </w:tcBorders>
          </w:tcPr>
          <w:p w14:paraId="4364BDA2" w14:textId="77777777" w:rsidR="00C73321" w:rsidRPr="00452457" w:rsidRDefault="00C73321" w:rsidP="00C73321">
            <w:pPr>
              <w:snapToGrid w:val="0"/>
              <w:ind w:firstLine="0"/>
              <w:jc w:val="center"/>
            </w:pPr>
            <w:r w:rsidRPr="00452457">
              <w:t>2</w:t>
            </w:r>
          </w:p>
        </w:tc>
        <w:tc>
          <w:tcPr>
            <w:tcW w:w="850" w:type="dxa"/>
            <w:tcBorders>
              <w:top w:val="single" w:sz="4" w:space="0" w:color="000000"/>
              <w:left w:val="single" w:sz="4" w:space="0" w:color="000000"/>
              <w:bottom w:val="single" w:sz="4" w:space="0" w:color="000000"/>
            </w:tcBorders>
          </w:tcPr>
          <w:p w14:paraId="0ACBBBFB" w14:textId="77777777" w:rsidR="00C73321" w:rsidRPr="00452457" w:rsidRDefault="00C73321" w:rsidP="00C73321">
            <w:pPr>
              <w:snapToGrid w:val="0"/>
              <w:ind w:firstLine="0"/>
              <w:jc w:val="center"/>
            </w:pPr>
            <w:r w:rsidRPr="00452457">
              <w:t>3</w:t>
            </w:r>
          </w:p>
        </w:tc>
        <w:tc>
          <w:tcPr>
            <w:tcW w:w="2835" w:type="dxa"/>
            <w:tcBorders>
              <w:top w:val="single" w:sz="4" w:space="0" w:color="000000"/>
              <w:left w:val="single" w:sz="4" w:space="0" w:color="000000"/>
              <w:bottom w:val="single" w:sz="4" w:space="0" w:color="000000"/>
            </w:tcBorders>
          </w:tcPr>
          <w:p w14:paraId="44F754A4" w14:textId="77777777" w:rsidR="00C73321" w:rsidRPr="00452457" w:rsidRDefault="00C73321" w:rsidP="00C73321">
            <w:pPr>
              <w:snapToGrid w:val="0"/>
              <w:ind w:firstLine="0"/>
              <w:jc w:val="center"/>
            </w:pPr>
            <w:r w:rsidRPr="00452457">
              <w:t>4</w:t>
            </w:r>
          </w:p>
        </w:tc>
        <w:tc>
          <w:tcPr>
            <w:tcW w:w="1417" w:type="dxa"/>
            <w:tcBorders>
              <w:top w:val="single" w:sz="4" w:space="0" w:color="000000"/>
              <w:left w:val="single" w:sz="4" w:space="0" w:color="000000"/>
              <w:bottom w:val="single" w:sz="4" w:space="0" w:color="000000"/>
            </w:tcBorders>
          </w:tcPr>
          <w:p w14:paraId="5F76E3DB" w14:textId="77777777" w:rsidR="00C73321" w:rsidRPr="00452457" w:rsidRDefault="00C73321" w:rsidP="00C73321">
            <w:pPr>
              <w:snapToGrid w:val="0"/>
              <w:ind w:firstLine="0"/>
              <w:jc w:val="center"/>
            </w:pPr>
            <w:r w:rsidRPr="00452457">
              <w:t>5</w:t>
            </w:r>
          </w:p>
        </w:tc>
        <w:tc>
          <w:tcPr>
            <w:tcW w:w="1197" w:type="dxa"/>
            <w:tcBorders>
              <w:top w:val="single" w:sz="4" w:space="0" w:color="000000"/>
              <w:left w:val="single" w:sz="4" w:space="0" w:color="000000"/>
              <w:bottom w:val="single" w:sz="4" w:space="0" w:color="000000"/>
              <w:right w:val="single" w:sz="4" w:space="0" w:color="000000"/>
            </w:tcBorders>
          </w:tcPr>
          <w:p w14:paraId="6F101EF3" w14:textId="77777777" w:rsidR="00C73321" w:rsidRPr="00452457" w:rsidRDefault="00C73321" w:rsidP="00C73321">
            <w:pPr>
              <w:snapToGrid w:val="0"/>
              <w:ind w:firstLine="0"/>
              <w:jc w:val="center"/>
            </w:pPr>
            <w:r w:rsidRPr="00452457">
              <w:t>6</w:t>
            </w:r>
          </w:p>
        </w:tc>
      </w:tr>
      <w:tr w:rsidR="00C73321" w14:paraId="06411A44" w14:textId="77777777" w:rsidTr="00C73321">
        <w:tc>
          <w:tcPr>
            <w:tcW w:w="567" w:type="dxa"/>
            <w:tcBorders>
              <w:top w:val="single" w:sz="4" w:space="0" w:color="000000"/>
              <w:left w:val="single" w:sz="4" w:space="0" w:color="000000"/>
              <w:bottom w:val="single" w:sz="4" w:space="0" w:color="000000"/>
            </w:tcBorders>
          </w:tcPr>
          <w:p w14:paraId="4A57D5FD"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t>1.</w:t>
            </w:r>
          </w:p>
        </w:tc>
        <w:tc>
          <w:tcPr>
            <w:tcW w:w="2552" w:type="dxa"/>
            <w:tcBorders>
              <w:top w:val="single" w:sz="4" w:space="0" w:color="000000"/>
              <w:left w:val="single" w:sz="4" w:space="0" w:color="000000"/>
              <w:bottom w:val="single" w:sz="4" w:space="0" w:color="000000"/>
            </w:tcBorders>
          </w:tcPr>
          <w:p w14:paraId="26B92E44" w14:textId="77777777" w:rsidR="00C73321" w:rsidRDefault="00C73321" w:rsidP="00C73321">
            <w:pPr>
              <w:snapToGrid w:val="0"/>
              <w:ind w:firstLine="0"/>
            </w:pPr>
            <w:r>
              <w:t xml:space="preserve">________________________________________________</w:t>
            </w:r>
            <w:r w:rsidR="00217EA9">
              <w:t xml:space="preserve"/>
            </w:r>
            <w:r>
              <w:t xml:space="preserve"/>
            </w:r>
            <w:r>
              <w:t xml:space="preserve"/>
            </w:r>
            <w:r>
              <w:t xml:space="preserve"/>
            </w:r>
            <w:r>
              <w:t xml:space="preserve"/>
            </w:r>
            <w:r>
              <w:t xml:space="preserve"/>
            </w:r>
            <w:r>
              <w:t xml:space="preserve"/>
            </w:r>
            <w:r>
              <w:t xml:space="preserve"/>
            </w:r>
          </w:p>
        </w:tc>
        <w:tc>
          <w:tcPr>
            <w:tcW w:w="850" w:type="dxa"/>
            <w:tcBorders>
              <w:top w:val="single" w:sz="4" w:space="0" w:color="000000"/>
              <w:left w:val="single" w:sz="4" w:space="0" w:color="000000"/>
              <w:bottom w:val="single" w:sz="4" w:space="0" w:color="000000"/>
            </w:tcBorders>
          </w:tcPr>
          <w:p w14:paraId="2930BB00" w14:textId="77777777" w:rsidR="00C73321" w:rsidRDefault="00C73321" w:rsidP="00C73321">
            <w:pPr>
              <w:snapToGrid w:val="0"/>
              <w:ind w:firstLine="0"/>
              <w:jc w:val="center"/>
            </w:pPr>
            <w:proofErr w:type="spellStart"/>
            <w:r>
              <w:t xml:space="preserve">________________________________________________</w:t>
            </w:r>
            <w:proofErr w:type="spellEnd"/>
            <w:r>
              <w:t xml:space="preserve"/>
            </w:r>
          </w:p>
        </w:tc>
        <w:tc>
          <w:tcPr>
            <w:tcW w:w="2835" w:type="dxa"/>
            <w:tcBorders>
              <w:top w:val="single" w:sz="4" w:space="0" w:color="000000"/>
              <w:left w:val="single" w:sz="4" w:space="0" w:color="000000"/>
              <w:bottom w:val="single" w:sz="4" w:space="0" w:color="000000"/>
            </w:tcBorders>
          </w:tcPr>
          <w:p w14:paraId="4D82AFBD" w14:textId="77777777" w:rsidR="00C73321" w:rsidRPr="002C0B8F" w:rsidRDefault="00C73321" w:rsidP="00C73321">
            <w:pPr>
              <w:snapToGrid w:val="0"/>
              <w:ind w:firstLine="0"/>
            </w:pPr>
            <w:r>
              <w:t xml:space="preserve">________________________________________________</w:t>
            </w:r>
            <w:proofErr w:type="spellStart"/>
            <w:r>
              <w:t xml:space="preserve"/>
            </w:r>
            <w:r>
              <w:t xml:space="preserve"/>
            </w:r>
            <w:r>
              <w:t xml:space="preserve"/>
            </w:r>
            <w:proofErr w:type="spellEnd"/>
            <w:r>
              <w:t xml:space="preserve"/>
            </w:r>
            <w:proofErr w:type="spellStart"/>
            <w:r>
              <w:t xml:space="preserve"/>
            </w:r>
            <w:proofErr w:type="spellEnd"/>
            <w:r>
              <w:t xml:space="preserve"/>
            </w:r>
            <w:r w:rsidRPr="00387F2A">
              <w:t xml:space="preserve"/>
            </w:r>
            <w:r w:rsidRPr="00387F2A">
              <w:t xml:space="preserve"/>
            </w:r>
            <w:r w:rsidRPr="00387F2A">
              <w:t xml:space="preserve"/>
            </w:r>
            <w:r w:rsidRPr="00387F2A">
              <w:t xml:space="preserve"/>
            </w:r>
            <w:r w:rsidRPr="00387F2A">
              <w:t xml:space="preserve"/>
            </w:r>
            <w:r w:rsidRPr="00387F2A">
              <w:t xml:space="preserve"/>
            </w:r>
            <w:r w:rsidRPr="00387F2A">
              <w:t xml:space="preserve"/>
            </w:r>
            <w:r w:rsidRPr="00387F2A">
              <w:t xml:space="preserve"/>
            </w:r>
            <w:r w:rsidRPr="00387F2A">
              <w:t xml:space="preserve"/>
            </w:r>
            <w:r w:rsidRPr="00387F2A">
              <w:t xml:space="preserve"/>
            </w:r>
            <w:r w:rsidRPr="00387F2A">
              <w:t xml:space="preserve"/>
            </w:r>
            <w:r>
              <w:t xml:space="preserve"/>
            </w:r>
            <w:r>
              <w:t xml:space="preserve"/>
            </w:r>
            <w:r>
              <w:t xml:space="preserve"/>
            </w:r>
            <w:r w:rsidRPr="00173195">
              <w:t xml:space="preserve"/>
            </w:r>
            <w:r>
              <w:t xml:space="preserve"/>
            </w:r>
            <w:r w:rsidRPr="00173195">
              <w:t xml:space="preserve"/>
            </w:r>
            <w:r>
              <w:t xml:space="preserve"/>
            </w:r>
            <w:r>
              <w:t xml:space="preserve"/>
            </w:r>
            <w:r>
              <w:t xml:space="preserve"/>
            </w:r>
            <w:r>
              <w:t xml:space="preserve"/>
            </w:r>
            <w:r>
              <w:t xml:space="preserve"/>
            </w:r>
            <w:r w:rsidRPr="00173195">
              <w:t xml:space="preserve"/>
            </w:r>
            <w:r>
              <w:t xml:space="preserve"/>
            </w:r>
            <w:r w:rsidRPr="00173195">
              <w:t xml:space="preserve"/>
            </w:r>
            <w:r>
              <w:t xml:space="preserve"/>
            </w:r>
            <w:r w:rsidRPr="002C0B8F">
              <w:t xml:space="preserve"/>
            </w:r>
          </w:p>
          <w:p w14:paraId="299CBD1A" w14:textId="77777777" w:rsidR="00C73321" w:rsidRPr="00243584" w:rsidRDefault="00C73321" w:rsidP="00C73321">
            <w:pPr>
              <w:snapToGrid w:val="0"/>
              <w:ind w:firstLine="0"/>
            </w:pPr>
            <w:r>
              <w:rPr>
                <w:lang w:val="en-US"/>
              </w:rPr>
              <w:t xml:space="preserve"/>
            </w:r>
          </w:p>
        </w:tc>
        <w:tc>
          <w:tcPr>
            <w:tcW w:w="1417" w:type="dxa"/>
            <w:tcBorders>
              <w:top w:val="single" w:sz="4" w:space="0" w:color="000000"/>
              <w:left w:val="single" w:sz="4" w:space="0" w:color="000000"/>
              <w:bottom w:val="single" w:sz="4" w:space="0" w:color="000000"/>
            </w:tcBorders>
          </w:tcPr>
          <w:p w14:paraId="7D0F674F" w14:textId="77777777" w:rsidR="00C73321" w:rsidRDefault="00C73321" w:rsidP="00C73321">
            <w:pPr>
              <w:snapToGrid w:val="0"/>
              <w:ind w:firstLine="0"/>
              <w:jc w:val="center"/>
              <w:rPr>
                <w:u w:val="single"/>
              </w:rPr>
            </w:pPr>
            <w:r>
              <w:rPr>
                <w:u w:val="single"/>
              </w:rPr>
              <w:t xml:space="preserve">________________________________________________</w:t>
            </w:r>
          </w:p>
          <w:p w14:paraId="52FB2BDF" w14:textId="77777777" w:rsidR="00C73321" w:rsidRDefault="00C73321" w:rsidP="00C73321">
            <w:pPr>
              <w:snapToGrid w:val="0"/>
              <w:ind w:firstLine="0"/>
              <w:jc w:val="center"/>
              <w:rPr>
                <w:u w:val="single"/>
              </w:rPr>
            </w:pPr>
            <w:r>
              <w:t xml:space="preserve"/>
            </w:r>
          </w:p>
        </w:tc>
        <w:tc>
          <w:tcPr>
            <w:tcW w:w="1197" w:type="dxa"/>
            <w:tcBorders>
              <w:top w:val="single" w:sz="4" w:space="0" w:color="000000"/>
              <w:left w:val="single" w:sz="4" w:space="0" w:color="000000"/>
              <w:bottom w:val="single" w:sz="4" w:space="0" w:color="000000"/>
              <w:right w:val="single" w:sz="4" w:space="0" w:color="000000"/>
            </w:tcBorders>
          </w:tcPr>
          <w:p w14:paraId="08CEF2B1" w14:textId="77777777" w:rsidR="00C73321" w:rsidRDefault="00C73321" w:rsidP="00C73321">
            <w:pPr>
              <w:snapToGrid w:val="0"/>
              <w:ind w:firstLine="0"/>
            </w:pPr>
            <w:r>
              <w:t>________________________________________________</w:t>
            </w:r>
          </w:p>
        </w:tc>
      </w:tr>
      <w:tr w:rsidR="00C73321" w14:paraId="559E14D3" w14:textId="77777777" w:rsidTr="00C73321">
        <w:tc>
          <w:tcPr>
            <w:tcW w:w="567" w:type="dxa"/>
            <w:tcBorders>
              <w:top w:val="single" w:sz="4" w:space="0" w:color="000000"/>
              <w:left w:val="single" w:sz="4" w:space="0" w:color="000000"/>
              <w:bottom w:val="single" w:sz="4" w:space="0" w:color="000000"/>
            </w:tcBorders>
          </w:tcPr>
          <w:p w14:paraId="0A994B65"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rPr>
                <w:lang w:val="en-US"/>
              </w:rPr>
              <w:t xml:space="preserve">2. </w:t>
            </w:r>
          </w:p>
        </w:tc>
        <w:tc>
          <w:tcPr>
            <w:tcW w:w="2552" w:type="dxa"/>
            <w:tcBorders>
              <w:top w:val="single" w:sz="4" w:space="0" w:color="000000"/>
              <w:left w:val="single" w:sz="4" w:space="0" w:color="000000"/>
              <w:bottom w:val="single" w:sz="4" w:space="0" w:color="000000"/>
            </w:tcBorders>
          </w:tcPr>
          <w:p w14:paraId="35EE0702" w14:textId="77777777" w:rsidR="00C73321" w:rsidRPr="00FA360A" w:rsidRDefault="00C73321" w:rsidP="00C73321">
            <w:pPr>
              <w:snapToGrid w:val="0"/>
              <w:ind w:firstLine="0"/>
            </w:pPr>
            <w:r w:rsidRPr="00FA360A">
              <w:t xml:space="preserve">________________________________________________</w:t>
            </w:r>
            <w:r w:rsidRPr="00FA360A">
              <w:t xml:space="preserve"/>
            </w:r>
            <w:r w:rsidRPr="00FA360A">
              <w:t xml:space="preserve"/>
            </w:r>
            <w:r w:rsidRPr="00FA360A">
              <w:t xml:space="preserve"/>
            </w:r>
            <w:r w:rsidRPr="00FA360A">
              <w:t xml:space="preserve"/>
            </w:r>
            <w:r w:rsidRPr="00FA360A">
              <w:t xml:space="preserve"/>
            </w:r>
            <w:r w:rsidRPr="00FA360A">
              <w:t xml:space="preserve"/>
            </w:r>
            <w:r w:rsidRPr="00FA360A">
              <w:t xml:space="preserve"/>
            </w:r>
            <w:r w:rsidRPr="00FA360A">
              <w:t xml:space="preserve"/>
            </w:r>
            <w:r w:rsidRPr="00FA360A">
              <w:t xml:space="preserve"/>
            </w:r>
            <w:r w:rsidRPr="00FA360A">
              <w:t xml:space="preserve"/>
            </w:r>
            <w:r>
              <w:t xml:space="preserve"/>
            </w:r>
          </w:p>
        </w:tc>
        <w:tc>
          <w:tcPr>
            <w:tcW w:w="850" w:type="dxa"/>
            <w:tcBorders>
              <w:top w:val="single" w:sz="4" w:space="0" w:color="000000"/>
              <w:left w:val="single" w:sz="4" w:space="0" w:color="000000"/>
              <w:bottom w:val="single" w:sz="4" w:space="0" w:color="000000"/>
            </w:tcBorders>
          </w:tcPr>
          <w:p w14:paraId="078F9CBD" w14:textId="77777777" w:rsidR="00C73321" w:rsidRDefault="00C73321" w:rsidP="00C73321">
            <w:pPr>
              <w:snapToGrid w:val="0"/>
              <w:ind w:firstLine="0"/>
              <w:jc w:val="center"/>
            </w:pPr>
            <w:r>
              <w:t xml:space="preserve">________________________________________________</w:t>
            </w:r>
          </w:p>
        </w:tc>
        <w:tc>
          <w:tcPr>
            <w:tcW w:w="2835" w:type="dxa"/>
            <w:tcBorders>
              <w:top w:val="single" w:sz="4" w:space="0" w:color="000000"/>
              <w:left w:val="single" w:sz="4" w:space="0" w:color="000000"/>
              <w:bottom w:val="single" w:sz="4" w:space="0" w:color="000000"/>
            </w:tcBorders>
          </w:tcPr>
          <w:p w14:paraId="2B7CBD4D" w14:textId="77777777" w:rsidR="00C73321" w:rsidRPr="00FA360A" w:rsidRDefault="00C73321" w:rsidP="00C73321">
            <w:pPr>
              <w:snapToGrid w:val="0"/>
              <w:ind w:firstLine="0"/>
            </w:pPr>
            <w:r w:rsidRPr="00FA360A">
              <w:t xml:space="preserve">________________________________________________</w:t>
            </w:r>
            <w:r w:rsidRPr="00FA360A">
              <w:t xml:space="preserve"/>
            </w:r>
            <w:r w:rsidRPr="00FA360A">
              <w:t xml:space="preserve"/>
            </w:r>
            <w:proofErr w:type="spellStart"/>
            <w:r w:rsidRPr="00FA360A">
              <w:t xml:space="preserve"/>
            </w:r>
            <w:proofErr w:type="spellEnd"/>
            <w:r w:rsidRPr="00FA360A">
              <w:t xml:space="preserve"/>
            </w:r>
            <w:proofErr w:type="spellStart"/>
            <w:r w:rsidRPr="00FA360A">
              <w:t xml:space="preserve"/>
            </w:r>
            <w:proofErr w:type="spellEnd"/>
            <w:r w:rsidRPr="00FA360A">
              <w:t xml:space="preserve"/>
            </w:r>
            <w:r w:rsidRPr="00FA360A">
              <w:t xml:space="preserve"/>
            </w:r>
            <w:r w:rsidRPr="00FA360A">
              <w:t xml:space="preserve"/>
            </w:r>
            <w:proofErr w:type="spellStart"/>
            <w:r w:rsidRPr="00FA360A">
              <w:t xml:space="preserve"/>
            </w:r>
            <w:proofErr w:type="spellEnd"/>
            <w:r w:rsidRPr="00FA360A">
              <w:t xml:space="preserve"/>
            </w:r>
            <w:r>
              <w:t xml:space="preserve"/>
            </w:r>
            <w:r w:rsidRPr="00FA360A">
              <w:t xml:space="preserve"/>
            </w:r>
          </w:p>
          <w:p w14:paraId="6B77071D" w14:textId="77777777" w:rsidR="00C73321" w:rsidRDefault="00C73321" w:rsidP="00C73321">
            <w:pPr>
              <w:snapToGrid w:val="0"/>
              <w:ind w:firstLine="0"/>
            </w:pPr>
            <w:r w:rsidRPr="00FA360A">
              <w:t xml:space="preserve"/>
            </w:r>
          </w:p>
          <w:p w14:paraId="5058E310" w14:textId="77777777" w:rsidR="00C73321" w:rsidRPr="00FA360A" w:rsidRDefault="00C73321" w:rsidP="00C73321">
            <w:pPr>
              <w:snapToGrid w:val="0"/>
              <w:ind w:firstLine="0"/>
            </w:pPr>
            <w:r w:rsidRPr="00FA360A">
              <w:t xml:space="preserve"/>
            </w:r>
            <w:hyperlink r:id="rId35" w:history="1">
              <w:r w:rsidRPr="00156A46">
                <w:rPr>
                  <w:rStyle w:val="a4"/>
                </w:rPr>
                <w:t xml:space="preserve"/>
              </w:r>
            </w:hyperlink>
          </w:p>
        </w:tc>
        <w:tc>
          <w:tcPr>
            <w:tcW w:w="1417" w:type="dxa"/>
            <w:tcBorders>
              <w:top w:val="single" w:sz="4" w:space="0" w:color="000000"/>
              <w:left w:val="single" w:sz="4" w:space="0" w:color="000000"/>
              <w:bottom w:val="single" w:sz="4" w:space="0" w:color="000000"/>
            </w:tcBorders>
          </w:tcPr>
          <w:p w14:paraId="7D0BBCA4" w14:textId="77777777" w:rsidR="00C73321" w:rsidRPr="005F333A" w:rsidRDefault="00C73321" w:rsidP="00C73321">
            <w:pPr>
              <w:snapToGrid w:val="0"/>
              <w:ind w:firstLine="0"/>
              <w:jc w:val="center"/>
              <w:rPr>
                <w:u w:val="single"/>
              </w:rPr>
            </w:pPr>
            <w:r>
              <w:rPr>
                <w:u w:val="single"/>
              </w:rPr>
              <w:t xml:space="preserve">________________________________________________</w:t>
            </w:r>
            <w:r w:rsidRPr="005F333A">
              <w:rPr>
                <w:u w:val="single"/>
              </w:rPr>
              <w:t xml:space="preserve"/>
            </w:r>
          </w:p>
          <w:p w14:paraId="4650EBFE" w14:textId="77777777" w:rsidR="00C73321" w:rsidRDefault="00C73321" w:rsidP="00C73321">
            <w:pPr>
              <w:snapToGrid w:val="0"/>
              <w:ind w:firstLine="0"/>
              <w:jc w:val="center"/>
              <w:rPr>
                <w:u w:val="single"/>
              </w:rPr>
            </w:pPr>
            <w:r>
              <w:t xml:space="preserve"/>
            </w:r>
            <w:r w:rsidRPr="005F333A">
              <w:t xml:space="preserve"/>
            </w:r>
          </w:p>
        </w:tc>
        <w:tc>
          <w:tcPr>
            <w:tcW w:w="1197" w:type="dxa"/>
            <w:tcBorders>
              <w:top w:val="single" w:sz="4" w:space="0" w:color="000000"/>
              <w:left w:val="single" w:sz="4" w:space="0" w:color="000000"/>
              <w:bottom w:val="single" w:sz="4" w:space="0" w:color="000000"/>
              <w:right w:val="single" w:sz="4" w:space="0" w:color="000000"/>
            </w:tcBorders>
          </w:tcPr>
          <w:p w14:paraId="297A5866" w14:textId="77777777" w:rsidR="00C73321" w:rsidRPr="00243584" w:rsidRDefault="00C73321" w:rsidP="00C73321">
            <w:pPr>
              <w:snapToGrid w:val="0"/>
              <w:ind w:firstLine="0"/>
            </w:pPr>
            <w:proofErr w:type="spellStart"/>
            <w:r>
              <w:rPr>
                <w:lang w:val="en-US"/>
              </w:rPr>
              <w:t xml:space="preserve">________________________________________________</w:t>
            </w:r>
            <w:proofErr w:type="spellEnd"/>
            <w:r>
              <w:rPr>
                <w:lang w:val="en-US"/>
              </w:rPr>
              <w:t xml:space="preserve"/>
            </w:r>
          </w:p>
        </w:tc>
      </w:tr>
    </w:tbl>
    <w:p w14:paraId="2C91BF57" w14:textId="77777777" w:rsidR="00C73321" w:rsidRDefault="00C73321" w:rsidP="00C73321">
      <w:pPr>
        <w:pStyle w:val="Standard"/>
        <w:ind w:firstLine="0"/>
        <w:jc w:val="left"/>
        <w:rPr>
          <w:sz w:val="28"/>
          <w:szCs w:val="28"/>
          <w:lang w:val="en-US"/>
        </w:rPr>
      </w:pPr>
    </w:p>
    <w:p w14:paraId="6E663A87" w14:textId="77777777" w:rsidR="00C73321" w:rsidRPr="00C73321" w:rsidRDefault="00C73321" w:rsidP="00C73321">
      <w:pPr>
        <w:pStyle w:val="Standard"/>
        <w:ind w:firstLine="0"/>
        <w:jc w:val="left"/>
        <w:rPr>
          <w:sz w:val="28"/>
          <w:szCs w:val="28"/>
        </w:rPr>
      </w:pPr>
      <w:r w:rsidRPr="00C73321">
        <w:rPr>
          <w:sz w:val="28"/>
          <w:szCs w:val="28"/>
        </w:rPr>
        <w:t>Список верен</w:t>
      </w:r>
    </w:p>
    <w:p w14:paraId="62E049A6" w14:textId="77777777" w:rsidR="00C73321" w:rsidRPr="00243584" w:rsidRDefault="00E10010" w:rsidP="00C73321">
      <w:pPr>
        <w:pStyle w:val="Standard"/>
        <w:ind w:firstLine="0"/>
        <w:jc w:val="left"/>
        <w:rPr>
          <w:sz w:val="28"/>
          <w:szCs w:val="28"/>
        </w:rPr>
      </w:pPr>
      <w:r>
        <w:rPr>
          <w:sz w:val="28"/>
          <w:szCs w:val="28"/>
        </w:rPr>
        <w:t>Студент</w:t>
      </w:r>
      <w:r w:rsidR="00C73321">
        <w:rPr>
          <w:sz w:val="28"/>
          <w:szCs w:val="28"/>
        </w:rPr>
        <w:t xml:space="preserve">               _______________________ (________________)</w:t>
      </w:r>
    </w:p>
    <w:p w14:paraId="517641D7" w14:textId="77777777" w:rsidR="00C73321" w:rsidRPr="00243584" w:rsidRDefault="00C73321" w:rsidP="00C73321">
      <w:pPr>
        <w:pStyle w:val="Standard"/>
        <w:ind w:firstLine="0"/>
        <w:jc w:val="left"/>
        <w:rPr>
          <w:sz w:val="28"/>
          <w:szCs w:val="28"/>
        </w:rPr>
      </w:pPr>
    </w:p>
    <w:p w14:paraId="40C8BB75" w14:textId="77777777" w:rsidR="00C73321" w:rsidRDefault="00C73321" w:rsidP="00C73321">
      <w:pPr>
        <w:pStyle w:val="Standard"/>
        <w:ind w:firstLine="0"/>
        <w:jc w:val="left"/>
        <w:rPr>
          <w:sz w:val="28"/>
          <w:szCs w:val="28"/>
        </w:rPr>
      </w:pPr>
      <w:r>
        <w:rPr>
          <w:sz w:val="28"/>
          <w:szCs w:val="28"/>
        </w:rPr>
        <w:t>Научный руководитель:</w:t>
      </w:r>
    </w:p>
    <w:p w14:paraId="6FCC55FC" w14:textId="77777777" w:rsidR="00C73321" w:rsidRPr="00243584" w:rsidRDefault="00C73321" w:rsidP="00C73321">
      <w:pPr>
        <w:pStyle w:val="Standard"/>
        <w:ind w:firstLine="0"/>
        <w:jc w:val="left"/>
        <w:rPr>
          <w:sz w:val="28"/>
          <w:szCs w:val="28"/>
        </w:rPr>
      </w:pPr>
      <w:r>
        <w:rPr>
          <w:sz w:val="28"/>
          <w:szCs w:val="28"/>
        </w:rPr>
        <w:t>Ученая степень, звание, должность _____________ (_____________)</w:t>
      </w:r>
    </w:p>
    <w:p w14:paraId="0D0BA6A0" w14:textId="77777777" w:rsidR="00C73321" w:rsidRDefault="00C73321" w:rsidP="00C73321">
      <w:pPr>
        <w:pStyle w:val="Standard"/>
        <w:jc w:val="left"/>
        <w:rPr>
          <w:rStyle w:val="FontStyle20"/>
          <w:lang w:eastAsia="ru-RU"/>
        </w:rPr>
      </w:pPr>
    </w:p>
    <w:p w14:paraId="13040831" w14:textId="77777777" w:rsidR="00C73321" w:rsidRDefault="00C73321" w:rsidP="00C73321">
      <w:pPr>
        <w:pStyle w:val="Standard"/>
        <w:jc w:val="left"/>
        <w:rPr>
          <w:rStyle w:val="FontStyle24"/>
          <w:lang w:eastAsia="ru-RU"/>
        </w:rPr>
      </w:pPr>
      <w:r>
        <w:rPr>
          <w:rStyle w:val="FontStyle20"/>
          <w:lang w:eastAsia="ru-RU"/>
        </w:rPr>
        <w:t>«____»___________</w:t>
      </w:r>
      <w:r>
        <w:rPr>
          <w:rStyle w:val="FontStyle24"/>
          <w:lang w:eastAsia="ru-RU"/>
        </w:rPr>
        <w:t>20_____г.</w:t>
      </w:r>
    </w:p>
    <w:p w14:paraId="1CBAFEE5" w14:textId="77777777" w:rsidR="00C73321" w:rsidRDefault="00C73321" w:rsidP="00C73321">
      <w:pPr>
        <w:ind w:firstLine="0"/>
        <w:rPr>
          <w:b/>
          <w:sz w:val="20"/>
          <w:szCs w:val="20"/>
        </w:rPr>
      </w:pPr>
    </w:p>
    <w:p w14:paraId="4CD1486B" w14:textId="77777777" w:rsidR="000B0D12" w:rsidRDefault="00C73321" w:rsidP="00FE00A3">
      <w:pPr>
        <w:pStyle w:val="Standard"/>
        <w:ind w:firstLine="0"/>
        <w:jc w:val="left"/>
        <w:rPr>
          <w:b/>
          <w:i/>
          <w:sz w:val="22"/>
          <w:szCs w:val="22"/>
        </w:rPr>
      </w:pPr>
      <w:r w:rsidRPr="00243584">
        <w:rPr>
          <w:b/>
          <w:sz w:val="20"/>
          <w:szCs w:val="20"/>
        </w:rPr>
        <w:t xml:space="preserve">Замечание: </w:t>
      </w:r>
      <w:r w:rsidRPr="00243584">
        <w:rPr>
          <w:sz w:val="20"/>
          <w:szCs w:val="20"/>
        </w:rPr>
        <w:t>для журналов надо указывать ISSN</w:t>
      </w:r>
    </w:p>
    <w:sectPr w:rsidR="000B0D12" w:rsidSect="006977C7">
      <w:headerReference w:type="even" r:id="rId36"/>
      <w:headerReference w:type="default" r:id="rId37"/>
      <w:footerReference w:type="even" r:id="rId38"/>
      <w:footerReference w:type="default" r:id="rId39"/>
      <w:headerReference w:type="first" r:id="rId40"/>
      <w:footerReference w:type="first" r:id="rId41"/>
      <w:pgSz w:w="11906" w:h="16838"/>
      <w:pgMar w:top="1134" w:right="851" w:bottom="1134" w:left="1701"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6BE4F" w14:textId="77777777" w:rsidR="003918B6" w:rsidRDefault="003918B6">
      <w:r>
        <w:separator/>
      </w:r>
    </w:p>
  </w:endnote>
  <w:endnote w:type="continuationSeparator" w:id="0">
    <w:p w14:paraId="243B1409" w14:textId="77777777" w:rsidR="003918B6" w:rsidRDefault="00391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8632F" w14:textId="77777777" w:rsidR="00023391" w:rsidRDefault="00023391" w:rsidP="005C1812">
    <w:pPr>
      <w:pStyle w:val="af1"/>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2351EE59" w14:textId="77777777" w:rsidR="00023391" w:rsidRDefault="00023391" w:rsidP="00DC6D3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89A94" w14:textId="77777777" w:rsidR="00023391" w:rsidRDefault="00023391" w:rsidP="005C1812">
    <w:pPr>
      <w:pStyle w:val="af1"/>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C8187E">
      <w:rPr>
        <w:rStyle w:val="a6"/>
        <w:noProof/>
      </w:rPr>
      <w:t>7</w:t>
    </w:r>
    <w:r>
      <w:rPr>
        <w:rStyle w:val="a6"/>
      </w:rPr>
      <w:fldChar w:fldCharType="end"/>
    </w:r>
  </w:p>
  <w:p w14:paraId="4E0ED2F1" w14:textId="77777777" w:rsidR="00023391" w:rsidRDefault="00023391" w:rsidP="00DC6D3D">
    <w:pPr>
      <w:pStyle w:val="af1"/>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958D8" w14:textId="77777777" w:rsidR="00023391" w:rsidRDefault="00023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D036A" w14:textId="77777777" w:rsidR="003918B6" w:rsidRDefault="003918B6">
      <w:r>
        <w:separator/>
      </w:r>
    </w:p>
  </w:footnote>
  <w:footnote w:type="continuationSeparator" w:id="0">
    <w:p w14:paraId="7843D43B" w14:textId="77777777" w:rsidR="003918B6" w:rsidRDefault="00391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CDCB" w14:textId="77777777" w:rsidR="00023391" w:rsidRDefault="000233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7B58C" w14:textId="77777777" w:rsidR="00023391" w:rsidRDefault="0002339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586FE" w14:textId="77777777" w:rsidR="00023391" w:rsidRDefault="000233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
    <w:lvl w:ilvl="0">
      <w:start w:val="1"/>
      <w:numFmt w:val="decimal"/>
      <w:lvlText w:val="%1."/>
      <w:lvlJc w:val="left"/>
      <w:pPr>
        <w:tabs>
          <w:tab w:val="num" w:pos="720"/>
        </w:tabs>
        <w:ind w:left="720" w:hanging="363"/>
      </w:pPr>
      <w:rPr>
        <w:color w:val="000000"/>
        <w:sz w:val="28"/>
        <w:szCs w:val="28"/>
      </w:rPr>
    </w:lvl>
  </w:abstractNum>
  <w:abstractNum w:abstractNumId="2" w15:restartNumberingAfterBreak="0">
    <w:nsid w:val="00000003"/>
    <w:multiLevelType w:val="singleLevel"/>
    <w:tmpl w:val="00000003"/>
    <w:name w:val="WW8Num10"/>
    <w:lvl w:ilvl="0">
      <w:start w:val="1"/>
      <w:numFmt w:val="decimal"/>
      <w:lvlText w:val="%1)"/>
      <w:lvlJc w:val="left"/>
      <w:pPr>
        <w:tabs>
          <w:tab w:val="num" w:pos="1080"/>
        </w:tabs>
        <w:ind w:left="1080" w:hanging="360"/>
      </w:pPr>
    </w:lvl>
  </w:abstractNum>
  <w:abstractNum w:abstractNumId="3" w15:restartNumberingAfterBreak="0">
    <w:nsid w:val="00000004"/>
    <w:multiLevelType w:val="singleLevel"/>
    <w:tmpl w:val="00000004"/>
    <w:name w:val="WW8Num13"/>
    <w:lvl w:ilvl="0">
      <w:start w:val="1"/>
      <w:numFmt w:val="decimal"/>
      <w:lvlText w:val="%1."/>
      <w:lvlJc w:val="left"/>
      <w:pPr>
        <w:tabs>
          <w:tab w:val="num" w:pos="1069"/>
        </w:tabs>
        <w:ind w:left="1069" w:hanging="360"/>
      </w:pPr>
    </w:lvl>
  </w:abstractNum>
  <w:abstractNum w:abstractNumId="4" w15:restartNumberingAfterBreak="0">
    <w:nsid w:val="00000007"/>
    <w:multiLevelType w:val="singleLevel"/>
    <w:tmpl w:val="00000007"/>
    <w:name w:val="WW8Num17"/>
    <w:lvl w:ilvl="0">
      <w:start w:val="1"/>
      <w:numFmt w:val="decimal"/>
      <w:lvlText w:val="%1."/>
      <w:lvlJc w:val="left"/>
      <w:pPr>
        <w:tabs>
          <w:tab w:val="num" w:pos="1200"/>
        </w:tabs>
        <w:ind w:left="1920" w:hanging="360"/>
      </w:pPr>
    </w:lvl>
  </w:abstractNum>
  <w:abstractNum w:abstractNumId="5" w15:restartNumberingAfterBreak="0">
    <w:nsid w:val="0BC8214C"/>
    <w:multiLevelType w:val="hybridMultilevel"/>
    <w:tmpl w:val="36CA33C4"/>
    <w:lvl w:ilvl="0" w:tplc="49B4CB56">
      <w:start w:val="1"/>
      <w:numFmt w:val="bullet"/>
      <w:pStyle w:val="1"/>
      <w:lvlText w:val="­"/>
      <w:lvlJc w:val="left"/>
      <w:pPr>
        <w:tabs>
          <w:tab w:val="num" w:pos="1080"/>
        </w:tabs>
        <w:ind w:left="40" w:firstLine="680"/>
      </w:pPr>
      <w:rPr>
        <w:rFonts w:ascii="Courier New" w:hAnsi="Courier New" w:hint="default"/>
        <w:sz w:val="24"/>
      </w:rPr>
    </w:lvl>
    <w:lvl w:ilvl="1" w:tplc="04190003" w:tentative="1">
      <w:start w:val="1"/>
      <w:numFmt w:val="bullet"/>
      <w:lvlText w:val="o"/>
      <w:lvlJc w:val="left"/>
      <w:pPr>
        <w:tabs>
          <w:tab w:val="num" w:pos="1480"/>
        </w:tabs>
        <w:ind w:left="1480" w:hanging="360"/>
      </w:pPr>
      <w:rPr>
        <w:rFonts w:ascii="Courier New" w:hAnsi="Courier New" w:hint="default"/>
      </w:rPr>
    </w:lvl>
    <w:lvl w:ilvl="2" w:tplc="04190005" w:tentative="1">
      <w:start w:val="1"/>
      <w:numFmt w:val="bullet"/>
      <w:lvlText w:val=""/>
      <w:lvlJc w:val="left"/>
      <w:pPr>
        <w:tabs>
          <w:tab w:val="num" w:pos="2200"/>
        </w:tabs>
        <w:ind w:left="2200" w:hanging="360"/>
      </w:pPr>
      <w:rPr>
        <w:rFonts w:ascii="Wingdings" w:hAnsi="Wingdings" w:hint="default"/>
      </w:rPr>
    </w:lvl>
    <w:lvl w:ilvl="3" w:tplc="04190001" w:tentative="1">
      <w:start w:val="1"/>
      <w:numFmt w:val="bullet"/>
      <w:lvlText w:val=""/>
      <w:lvlJc w:val="left"/>
      <w:pPr>
        <w:tabs>
          <w:tab w:val="num" w:pos="2920"/>
        </w:tabs>
        <w:ind w:left="2920" w:hanging="360"/>
      </w:pPr>
      <w:rPr>
        <w:rFonts w:ascii="Symbol" w:hAnsi="Symbol" w:hint="default"/>
      </w:rPr>
    </w:lvl>
    <w:lvl w:ilvl="4" w:tplc="04190003" w:tentative="1">
      <w:start w:val="1"/>
      <w:numFmt w:val="bullet"/>
      <w:lvlText w:val="o"/>
      <w:lvlJc w:val="left"/>
      <w:pPr>
        <w:tabs>
          <w:tab w:val="num" w:pos="3640"/>
        </w:tabs>
        <w:ind w:left="3640" w:hanging="360"/>
      </w:pPr>
      <w:rPr>
        <w:rFonts w:ascii="Courier New" w:hAnsi="Courier New" w:hint="default"/>
      </w:rPr>
    </w:lvl>
    <w:lvl w:ilvl="5" w:tplc="04190005" w:tentative="1">
      <w:start w:val="1"/>
      <w:numFmt w:val="bullet"/>
      <w:lvlText w:val=""/>
      <w:lvlJc w:val="left"/>
      <w:pPr>
        <w:tabs>
          <w:tab w:val="num" w:pos="4360"/>
        </w:tabs>
        <w:ind w:left="4360" w:hanging="360"/>
      </w:pPr>
      <w:rPr>
        <w:rFonts w:ascii="Wingdings" w:hAnsi="Wingdings" w:hint="default"/>
      </w:rPr>
    </w:lvl>
    <w:lvl w:ilvl="6" w:tplc="04190001" w:tentative="1">
      <w:start w:val="1"/>
      <w:numFmt w:val="bullet"/>
      <w:lvlText w:val=""/>
      <w:lvlJc w:val="left"/>
      <w:pPr>
        <w:tabs>
          <w:tab w:val="num" w:pos="5080"/>
        </w:tabs>
        <w:ind w:left="5080" w:hanging="360"/>
      </w:pPr>
      <w:rPr>
        <w:rFonts w:ascii="Symbol" w:hAnsi="Symbol" w:hint="default"/>
      </w:rPr>
    </w:lvl>
    <w:lvl w:ilvl="7" w:tplc="04190003" w:tentative="1">
      <w:start w:val="1"/>
      <w:numFmt w:val="bullet"/>
      <w:lvlText w:val="o"/>
      <w:lvlJc w:val="left"/>
      <w:pPr>
        <w:tabs>
          <w:tab w:val="num" w:pos="5800"/>
        </w:tabs>
        <w:ind w:left="5800" w:hanging="360"/>
      </w:pPr>
      <w:rPr>
        <w:rFonts w:ascii="Courier New" w:hAnsi="Courier New" w:hint="default"/>
      </w:rPr>
    </w:lvl>
    <w:lvl w:ilvl="8" w:tplc="04190005" w:tentative="1">
      <w:start w:val="1"/>
      <w:numFmt w:val="bullet"/>
      <w:lvlText w:val=""/>
      <w:lvlJc w:val="left"/>
      <w:pPr>
        <w:tabs>
          <w:tab w:val="num" w:pos="6520"/>
        </w:tabs>
        <w:ind w:left="6520" w:hanging="360"/>
      </w:pPr>
      <w:rPr>
        <w:rFonts w:ascii="Wingdings" w:hAnsi="Wingdings" w:hint="default"/>
      </w:rPr>
    </w:lvl>
  </w:abstractNum>
  <w:abstractNum w:abstractNumId="6" w15:restartNumberingAfterBreak="0">
    <w:nsid w:val="1DC13175"/>
    <w:multiLevelType w:val="hybridMultilevel"/>
    <w:tmpl w:val="24680B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5770A1B"/>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8" w15:restartNumberingAfterBreak="0">
    <w:nsid w:val="2D77571D"/>
    <w:multiLevelType w:val="hybridMultilevel"/>
    <w:tmpl w:val="59523594"/>
    <w:lvl w:ilvl="0" w:tplc="DFE260E4">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F910105"/>
    <w:multiLevelType w:val="hybridMultilevel"/>
    <w:tmpl w:val="C906A35A"/>
    <w:lvl w:ilvl="0" w:tplc="AE64B956">
      <w:start w:val="1"/>
      <w:numFmt w:val="decimal"/>
      <w:lvlText w:val="%1."/>
      <w:lvlJc w:val="left"/>
      <w:pPr>
        <w:ind w:left="760" w:hanging="360"/>
      </w:pPr>
      <w:rPr>
        <w:rFonts w:hint="default"/>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10" w15:restartNumberingAfterBreak="0">
    <w:nsid w:val="364B1A30"/>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C8A37A8"/>
    <w:multiLevelType w:val="hybridMultilevel"/>
    <w:tmpl w:val="E2A4736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404A1DBB"/>
    <w:multiLevelType w:val="hybridMultilevel"/>
    <w:tmpl w:val="7AE40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3216424"/>
    <w:multiLevelType w:val="multilevel"/>
    <w:tmpl w:val="53216424"/>
    <w:name w:val="Нумерованный список 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5B7C6F02"/>
    <w:multiLevelType w:val="multilevel"/>
    <w:tmpl w:val="FF367B76"/>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63395E4C"/>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6" w15:restartNumberingAfterBreak="0">
    <w:nsid w:val="641962A5"/>
    <w:multiLevelType w:val="hybridMultilevel"/>
    <w:tmpl w:val="1D72180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6701CD6"/>
    <w:multiLevelType w:val="multilevel"/>
    <w:tmpl w:val="E4B6B470"/>
    <w:styleLink w:val="WW8Num1"/>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6DFB0D59"/>
    <w:multiLevelType w:val="hybridMultilevel"/>
    <w:tmpl w:val="832CCC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73695E44"/>
    <w:multiLevelType w:val="hybridMultilevel"/>
    <w:tmpl w:val="1CF08670"/>
    <w:lvl w:ilvl="0" w:tplc="003A15C8">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4F4119A"/>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7CB74364"/>
    <w:multiLevelType w:val="hybridMultilevel"/>
    <w:tmpl w:val="36223F8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963270308">
    <w:abstractNumId w:val="0"/>
  </w:num>
  <w:num w:numId="2" w16cid:durableId="488446669">
    <w:abstractNumId w:val="5"/>
  </w:num>
  <w:num w:numId="3" w16cid:durableId="1616593615">
    <w:abstractNumId w:val="7"/>
  </w:num>
  <w:num w:numId="4" w16cid:durableId="1309019693">
    <w:abstractNumId w:val="17"/>
  </w:num>
  <w:num w:numId="5" w16cid:durableId="235558756">
    <w:abstractNumId w:val="21"/>
  </w:num>
  <w:num w:numId="6" w16cid:durableId="1433435942">
    <w:abstractNumId w:val="8"/>
  </w:num>
  <w:num w:numId="7" w16cid:durableId="808284450">
    <w:abstractNumId w:val="6"/>
  </w:num>
  <w:num w:numId="8" w16cid:durableId="114908170">
    <w:abstractNumId w:val="18"/>
  </w:num>
  <w:num w:numId="9" w16cid:durableId="595674611">
    <w:abstractNumId w:val="16"/>
  </w:num>
  <w:num w:numId="10" w16cid:durableId="984703270">
    <w:abstractNumId w:val="11"/>
  </w:num>
  <w:num w:numId="11" w16cid:durableId="897014469">
    <w:abstractNumId w:val="14"/>
  </w:num>
  <w:num w:numId="12" w16cid:durableId="113520821">
    <w:abstractNumId w:val="12"/>
  </w:num>
  <w:num w:numId="13" w16cid:durableId="1084957803">
    <w:abstractNumId w:val="19"/>
  </w:num>
  <w:num w:numId="14" w16cid:durableId="1251161083">
    <w:abstractNumId w:val="9"/>
  </w:num>
  <w:num w:numId="15" w16cid:durableId="1525438496">
    <w:abstractNumId w:val="10"/>
  </w:num>
  <w:num w:numId="16" w16cid:durableId="305279800">
    <w:abstractNumId w:val="20"/>
  </w:num>
  <w:num w:numId="17" w16cid:durableId="82516818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autoHyphenation/>
  <w:hyphenationZone w:val="357"/>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2D8D"/>
    <w:rsid w:val="000029BE"/>
    <w:rsid w:val="000068AE"/>
    <w:rsid w:val="00007B0B"/>
    <w:rsid w:val="00017CC4"/>
    <w:rsid w:val="000213DC"/>
    <w:rsid w:val="00022A47"/>
    <w:rsid w:val="00022D8D"/>
    <w:rsid w:val="00023391"/>
    <w:rsid w:val="00024D15"/>
    <w:rsid w:val="000259B2"/>
    <w:rsid w:val="00030FB5"/>
    <w:rsid w:val="0003648E"/>
    <w:rsid w:val="00040429"/>
    <w:rsid w:val="00054431"/>
    <w:rsid w:val="000652AE"/>
    <w:rsid w:val="00067A4D"/>
    <w:rsid w:val="00067FF0"/>
    <w:rsid w:val="00073D2E"/>
    <w:rsid w:val="0007425C"/>
    <w:rsid w:val="0007441F"/>
    <w:rsid w:val="0007597F"/>
    <w:rsid w:val="00075E69"/>
    <w:rsid w:val="0007779E"/>
    <w:rsid w:val="0008149E"/>
    <w:rsid w:val="00082329"/>
    <w:rsid w:val="000825A9"/>
    <w:rsid w:val="000867D6"/>
    <w:rsid w:val="00093FD7"/>
    <w:rsid w:val="00096217"/>
    <w:rsid w:val="000A44B6"/>
    <w:rsid w:val="000B0D12"/>
    <w:rsid w:val="000C323B"/>
    <w:rsid w:val="000C421F"/>
    <w:rsid w:val="000C4D0A"/>
    <w:rsid w:val="000D468B"/>
    <w:rsid w:val="000D5650"/>
    <w:rsid w:val="000E0BCF"/>
    <w:rsid w:val="000E4E72"/>
    <w:rsid w:val="000E6593"/>
    <w:rsid w:val="000F6E91"/>
    <w:rsid w:val="000F7FF5"/>
    <w:rsid w:val="00102C0F"/>
    <w:rsid w:val="001139CA"/>
    <w:rsid w:val="001153E6"/>
    <w:rsid w:val="00117B61"/>
    <w:rsid w:val="00117E5A"/>
    <w:rsid w:val="001212BE"/>
    <w:rsid w:val="00121806"/>
    <w:rsid w:val="001235C1"/>
    <w:rsid w:val="00123F02"/>
    <w:rsid w:val="001241DA"/>
    <w:rsid w:val="00142E1A"/>
    <w:rsid w:val="00145655"/>
    <w:rsid w:val="0015064C"/>
    <w:rsid w:val="001509BA"/>
    <w:rsid w:val="00153283"/>
    <w:rsid w:val="00155828"/>
    <w:rsid w:val="0016297C"/>
    <w:rsid w:val="00163147"/>
    <w:rsid w:val="001648F6"/>
    <w:rsid w:val="00166894"/>
    <w:rsid w:val="0016737D"/>
    <w:rsid w:val="0019207C"/>
    <w:rsid w:val="001936DD"/>
    <w:rsid w:val="001A13C0"/>
    <w:rsid w:val="001A7111"/>
    <w:rsid w:val="001A768D"/>
    <w:rsid w:val="001B0570"/>
    <w:rsid w:val="001B31E5"/>
    <w:rsid w:val="001B4341"/>
    <w:rsid w:val="001B5929"/>
    <w:rsid w:val="001C2169"/>
    <w:rsid w:val="001C3217"/>
    <w:rsid w:val="001D1406"/>
    <w:rsid w:val="001D52BF"/>
    <w:rsid w:val="001D6A26"/>
    <w:rsid w:val="001D70CD"/>
    <w:rsid w:val="001D7859"/>
    <w:rsid w:val="001E3275"/>
    <w:rsid w:val="001E6A2C"/>
    <w:rsid w:val="001E6A3E"/>
    <w:rsid w:val="001F05E1"/>
    <w:rsid w:val="001F6057"/>
    <w:rsid w:val="002034BC"/>
    <w:rsid w:val="00204127"/>
    <w:rsid w:val="00207A41"/>
    <w:rsid w:val="00210710"/>
    <w:rsid w:val="00212590"/>
    <w:rsid w:val="00213055"/>
    <w:rsid w:val="00216C05"/>
    <w:rsid w:val="00217EA9"/>
    <w:rsid w:val="0022225C"/>
    <w:rsid w:val="002236A8"/>
    <w:rsid w:val="002247C8"/>
    <w:rsid w:val="00227BF2"/>
    <w:rsid w:val="00244233"/>
    <w:rsid w:val="00253EA5"/>
    <w:rsid w:val="00255B0A"/>
    <w:rsid w:val="002578D7"/>
    <w:rsid w:val="00277C75"/>
    <w:rsid w:val="00282825"/>
    <w:rsid w:val="002861E1"/>
    <w:rsid w:val="00286A48"/>
    <w:rsid w:val="00291F3F"/>
    <w:rsid w:val="00295E89"/>
    <w:rsid w:val="002A521D"/>
    <w:rsid w:val="002A763F"/>
    <w:rsid w:val="002B18EB"/>
    <w:rsid w:val="002B5465"/>
    <w:rsid w:val="002B55EF"/>
    <w:rsid w:val="002B6205"/>
    <w:rsid w:val="002B65AA"/>
    <w:rsid w:val="002C0289"/>
    <w:rsid w:val="002C538C"/>
    <w:rsid w:val="002D03DB"/>
    <w:rsid w:val="002D517D"/>
    <w:rsid w:val="002D583E"/>
    <w:rsid w:val="002E6DEA"/>
    <w:rsid w:val="002E6F99"/>
    <w:rsid w:val="002F043B"/>
    <w:rsid w:val="002F4D0A"/>
    <w:rsid w:val="002F51E2"/>
    <w:rsid w:val="0030457E"/>
    <w:rsid w:val="00306317"/>
    <w:rsid w:val="003079E9"/>
    <w:rsid w:val="003211D9"/>
    <w:rsid w:val="00323382"/>
    <w:rsid w:val="00323A10"/>
    <w:rsid w:val="0032461F"/>
    <w:rsid w:val="00325858"/>
    <w:rsid w:val="00326C41"/>
    <w:rsid w:val="00332A6D"/>
    <w:rsid w:val="00336F4E"/>
    <w:rsid w:val="00344527"/>
    <w:rsid w:val="00345B6C"/>
    <w:rsid w:val="00355C4B"/>
    <w:rsid w:val="003614D0"/>
    <w:rsid w:val="00363985"/>
    <w:rsid w:val="00365335"/>
    <w:rsid w:val="00370DE1"/>
    <w:rsid w:val="00373918"/>
    <w:rsid w:val="0037790D"/>
    <w:rsid w:val="003851E8"/>
    <w:rsid w:val="00386F26"/>
    <w:rsid w:val="00387258"/>
    <w:rsid w:val="00390D6D"/>
    <w:rsid w:val="00390FAC"/>
    <w:rsid w:val="003918B6"/>
    <w:rsid w:val="003955B7"/>
    <w:rsid w:val="00395CB4"/>
    <w:rsid w:val="003A0C57"/>
    <w:rsid w:val="003A16D6"/>
    <w:rsid w:val="003A3E46"/>
    <w:rsid w:val="003B31D8"/>
    <w:rsid w:val="003B3B5C"/>
    <w:rsid w:val="003C0107"/>
    <w:rsid w:val="003C4895"/>
    <w:rsid w:val="003C72CB"/>
    <w:rsid w:val="003D4DFC"/>
    <w:rsid w:val="003D7EDF"/>
    <w:rsid w:val="003E2620"/>
    <w:rsid w:val="003E42FB"/>
    <w:rsid w:val="003E48A6"/>
    <w:rsid w:val="003E5584"/>
    <w:rsid w:val="003F67C8"/>
    <w:rsid w:val="00400A88"/>
    <w:rsid w:val="00401197"/>
    <w:rsid w:val="00405291"/>
    <w:rsid w:val="00411160"/>
    <w:rsid w:val="00413C7B"/>
    <w:rsid w:val="00415BD9"/>
    <w:rsid w:val="00421A0E"/>
    <w:rsid w:val="00422758"/>
    <w:rsid w:val="004254B7"/>
    <w:rsid w:val="00425D0C"/>
    <w:rsid w:val="00427784"/>
    <w:rsid w:val="00430750"/>
    <w:rsid w:val="0043184B"/>
    <w:rsid w:val="00445CA0"/>
    <w:rsid w:val="00445E30"/>
    <w:rsid w:val="00451882"/>
    <w:rsid w:val="004565EA"/>
    <w:rsid w:val="00456627"/>
    <w:rsid w:val="004628E1"/>
    <w:rsid w:val="004634B8"/>
    <w:rsid w:val="00463637"/>
    <w:rsid w:val="00470EBA"/>
    <w:rsid w:val="00472741"/>
    <w:rsid w:val="00476C70"/>
    <w:rsid w:val="00481541"/>
    <w:rsid w:val="00482C03"/>
    <w:rsid w:val="004947BF"/>
    <w:rsid w:val="004A20B3"/>
    <w:rsid w:val="004B1588"/>
    <w:rsid w:val="004B1EE5"/>
    <w:rsid w:val="004B480E"/>
    <w:rsid w:val="004C35EE"/>
    <w:rsid w:val="004C566B"/>
    <w:rsid w:val="004D2919"/>
    <w:rsid w:val="004D4BC2"/>
    <w:rsid w:val="004D6D02"/>
    <w:rsid w:val="004D6FC0"/>
    <w:rsid w:val="004E44FA"/>
    <w:rsid w:val="004F004D"/>
    <w:rsid w:val="004F4DA7"/>
    <w:rsid w:val="00501F7B"/>
    <w:rsid w:val="00502C20"/>
    <w:rsid w:val="00504D95"/>
    <w:rsid w:val="0050547A"/>
    <w:rsid w:val="005077E9"/>
    <w:rsid w:val="00523BD0"/>
    <w:rsid w:val="00524F0B"/>
    <w:rsid w:val="00530329"/>
    <w:rsid w:val="0053046A"/>
    <w:rsid w:val="00531B29"/>
    <w:rsid w:val="00531E20"/>
    <w:rsid w:val="00532B93"/>
    <w:rsid w:val="005336B9"/>
    <w:rsid w:val="00534C21"/>
    <w:rsid w:val="00542738"/>
    <w:rsid w:val="00546032"/>
    <w:rsid w:val="005519D4"/>
    <w:rsid w:val="005533F0"/>
    <w:rsid w:val="005536E7"/>
    <w:rsid w:val="00554639"/>
    <w:rsid w:val="00564C44"/>
    <w:rsid w:val="005703E8"/>
    <w:rsid w:val="00570E40"/>
    <w:rsid w:val="005710E3"/>
    <w:rsid w:val="00572B3C"/>
    <w:rsid w:val="00576EE1"/>
    <w:rsid w:val="00577F34"/>
    <w:rsid w:val="00581154"/>
    <w:rsid w:val="0058351C"/>
    <w:rsid w:val="00583D62"/>
    <w:rsid w:val="00585B6A"/>
    <w:rsid w:val="00587696"/>
    <w:rsid w:val="00591D71"/>
    <w:rsid w:val="00596707"/>
    <w:rsid w:val="005968F3"/>
    <w:rsid w:val="005A705C"/>
    <w:rsid w:val="005B0157"/>
    <w:rsid w:val="005B5101"/>
    <w:rsid w:val="005B5B86"/>
    <w:rsid w:val="005B7176"/>
    <w:rsid w:val="005B7AF9"/>
    <w:rsid w:val="005B7BDE"/>
    <w:rsid w:val="005C1812"/>
    <w:rsid w:val="005D070E"/>
    <w:rsid w:val="005D248E"/>
    <w:rsid w:val="005D277A"/>
    <w:rsid w:val="005D329F"/>
    <w:rsid w:val="005D5294"/>
    <w:rsid w:val="005D61BD"/>
    <w:rsid w:val="005D6D78"/>
    <w:rsid w:val="005E1DFD"/>
    <w:rsid w:val="005E20AB"/>
    <w:rsid w:val="005E4DF2"/>
    <w:rsid w:val="005F0DA4"/>
    <w:rsid w:val="005F59FB"/>
    <w:rsid w:val="006003A4"/>
    <w:rsid w:val="006140A3"/>
    <w:rsid w:val="00614ED8"/>
    <w:rsid w:val="006222E7"/>
    <w:rsid w:val="00623055"/>
    <w:rsid w:val="006278C9"/>
    <w:rsid w:val="00630166"/>
    <w:rsid w:val="00634265"/>
    <w:rsid w:val="00646D6C"/>
    <w:rsid w:val="0065310C"/>
    <w:rsid w:val="00655116"/>
    <w:rsid w:val="00660220"/>
    <w:rsid w:val="0066094B"/>
    <w:rsid w:val="00662356"/>
    <w:rsid w:val="00662446"/>
    <w:rsid w:val="00664575"/>
    <w:rsid w:val="00665653"/>
    <w:rsid w:val="00665D72"/>
    <w:rsid w:val="006726D7"/>
    <w:rsid w:val="00674CD6"/>
    <w:rsid w:val="00676F8F"/>
    <w:rsid w:val="00677463"/>
    <w:rsid w:val="006832A8"/>
    <w:rsid w:val="00695078"/>
    <w:rsid w:val="00696C2D"/>
    <w:rsid w:val="00696FD4"/>
    <w:rsid w:val="006977C7"/>
    <w:rsid w:val="006A0115"/>
    <w:rsid w:val="006A5C0C"/>
    <w:rsid w:val="006B10DE"/>
    <w:rsid w:val="006B4FE6"/>
    <w:rsid w:val="006B7B6C"/>
    <w:rsid w:val="006C2C0B"/>
    <w:rsid w:val="006C35C0"/>
    <w:rsid w:val="006C707D"/>
    <w:rsid w:val="006D0A83"/>
    <w:rsid w:val="006E153D"/>
    <w:rsid w:val="006E3B47"/>
    <w:rsid w:val="006E4AF3"/>
    <w:rsid w:val="006F46A1"/>
    <w:rsid w:val="006F51C2"/>
    <w:rsid w:val="006F740E"/>
    <w:rsid w:val="00701BD7"/>
    <w:rsid w:val="007071EA"/>
    <w:rsid w:val="00721BD2"/>
    <w:rsid w:val="00723C0D"/>
    <w:rsid w:val="007363C8"/>
    <w:rsid w:val="007410C4"/>
    <w:rsid w:val="0074234C"/>
    <w:rsid w:val="00743217"/>
    <w:rsid w:val="00744A6C"/>
    <w:rsid w:val="00754BE8"/>
    <w:rsid w:val="00757A6E"/>
    <w:rsid w:val="00761A9E"/>
    <w:rsid w:val="0076725B"/>
    <w:rsid w:val="00770A8C"/>
    <w:rsid w:val="00775006"/>
    <w:rsid w:val="0078054E"/>
    <w:rsid w:val="007838D1"/>
    <w:rsid w:val="00783A4D"/>
    <w:rsid w:val="00785A28"/>
    <w:rsid w:val="00787DF3"/>
    <w:rsid w:val="007943E9"/>
    <w:rsid w:val="00796424"/>
    <w:rsid w:val="007A05AD"/>
    <w:rsid w:val="007D1011"/>
    <w:rsid w:val="007D2943"/>
    <w:rsid w:val="007D2959"/>
    <w:rsid w:val="007D2E5E"/>
    <w:rsid w:val="007D2F44"/>
    <w:rsid w:val="007D3975"/>
    <w:rsid w:val="007D4461"/>
    <w:rsid w:val="007E100D"/>
    <w:rsid w:val="007E2C3F"/>
    <w:rsid w:val="007E7038"/>
    <w:rsid w:val="007E7E9B"/>
    <w:rsid w:val="007F05CC"/>
    <w:rsid w:val="007F3E6B"/>
    <w:rsid w:val="007F53AC"/>
    <w:rsid w:val="007F704A"/>
    <w:rsid w:val="0080754E"/>
    <w:rsid w:val="00807CF7"/>
    <w:rsid w:val="0081475D"/>
    <w:rsid w:val="0081630F"/>
    <w:rsid w:val="008168D3"/>
    <w:rsid w:val="00817ECB"/>
    <w:rsid w:val="00822731"/>
    <w:rsid w:val="008227B3"/>
    <w:rsid w:val="00825806"/>
    <w:rsid w:val="008259B3"/>
    <w:rsid w:val="00833A57"/>
    <w:rsid w:val="00836767"/>
    <w:rsid w:val="00840E42"/>
    <w:rsid w:val="00847AE9"/>
    <w:rsid w:val="00852947"/>
    <w:rsid w:val="00862CC3"/>
    <w:rsid w:val="00870702"/>
    <w:rsid w:val="00871043"/>
    <w:rsid w:val="008728E4"/>
    <w:rsid w:val="008737B4"/>
    <w:rsid w:val="0087394E"/>
    <w:rsid w:val="00875019"/>
    <w:rsid w:val="00876350"/>
    <w:rsid w:val="008800EC"/>
    <w:rsid w:val="00883AE9"/>
    <w:rsid w:val="0088797B"/>
    <w:rsid w:val="00890A71"/>
    <w:rsid w:val="008942C9"/>
    <w:rsid w:val="00894C8F"/>
    <w:rsid w:val="00897426"/>
    <w:rsid w:val="008A78BF"/>
    <w:rsid w:val="008B01B7"/>
    <w:rsid w:val="008B11C0"/>
    <w:rsid w:val="008B2688"/>
    <w:rsid w:val="008B5D4D"/>
    <w:rsid w:val="008B6B0C"/>
    <w:rsid w:val="008C10AA"/>
    <w:rsid w:val="008C26C5"/>
    <w:rsid w:val="008C5BAC"/>
    <w:rsid w:val="008C5E8D"/>
    <w:rsid w:val="008C5F88"/>
    <w:rsid w:val="008C68E6"/>
    <w:rsid w:val="008D3B45"/>
    <w:rsid w:val="008D4D96"/>
    <w:rsid w:val="008D65AA"/>
    <w:rsid w:val="008D7995"/>
    <w:rsid w:val="008E20FC"/>
    <w:rsid w:val="008E2B25"/>
    <w:rsid w:val="008E409C"/>
    <w:rsid w:val="008E46AD"/>
    <w:rsid w:val="008F1859"/>
    <w:rsid w:val="008F3DAF"/>
    <w:rsid w:val="008F437B"/>
    <w:rsid w:val="008F484F"/>
    <w:rsid w:val="008F4BE1"/>
    <w:rsid w:val="009018AF"/>
    <w:rsid w:val="00904F27"/>
    <w:rsid w:val="00905366"/>
    <w:rsid w:val="00905B78"/>
    <w:rsid w:val="00914BCA"/>
    <w:rsid w:val="00914EAB"/>
    <w:rsid w:val="00915A73"/>
    <w:rsid w:val="00922165"/>
    <w:rsid w:val="00923E90"/>
    <w:rsid w:val="00935BD9"/>
    <w:rsid w:val="00935DAD"/>
    <w:rsid w:val="00937955"/>
    <w:rsid w:val="00940D2F"/>
    <w:rsid w:val="009427DB"/>
    <w:rsid w:val="00942EF1"/>
    <w:rsid w:val="0095128E"/>
    <w:rsid w:val="00952D0D"/>
    <w:rsid w:val="00952EDC"/>
    <w:rsid w:val="00954E80"/>
    <w:rsid w:val="00956540"/>
    <w:rsid w:val="00962530"/>
    <w:rsid w:val="00964A96"/>
    <w:rsid w:val="009660E5"/>
    <w:rsid w:val="00970205"/>
    <w:rsid w:val="009736FB"/>
    <w:rsid w:val="0097757B"/>
    <w:rsid w:val="00984DDA"/>
    <w:rsid w:val="0098573C"/>
    <w:rsid w:val="00990CC1"/>
    <w:rsid w:val="00993387"/>
    <w:rsid w:val="009A3CFD"/>
    <w:rsid w:val="009B0332"/>
    <w:rsid w:val="009B60DA"/>
    <w:rsid w:val="009C1CDE"/>
    <w:rsid w:val="009D503F"/>
    <w:rsid w:val="009E394C"/>
    <w:rsid w:val="009E3BD4"/>
    <w:rsid w:val="009E3F63"/>
    <w:rsid w:val="009E4B71"/>
    <w:rsid w:val="009E79C4"/>
    <w:rsid w:val="009F35E1"/>
    <w:rsid w:val="00A04655"/>
    <w:rsid w:val="00A05CAF"/>
    <w:rsid w:val="00A20661"/>
    <w:rsid w:val="00A22AA8"/>
    <w:rsid w:val="00A2631C"/>
    <w:rsid w:val="00A34712"/>
    <w:rsid w:val="00A45559"/>
    <w:rsid w:val="00A5311E"/>
    <w:rsid w:val="00A6082F"/>
    <w:rsid w:val="00A621A0"/>
    <w:rsid w:val="00A63211"/>
    <w:rsid w:val="00A64528"/>
    <w:rsid w:val="00A6464A"/>
    <w:rsid w:val="00A662A9"/>
    <w:rsid w:val="00A72B20"/>
    <w:rsid w:val="00A85922"/>
    <w:rsid w:val="00A85F60"/>
    <w:rsid w:val="00A93530"/>
    <w:rsid w:val="00AA1F8C"/>
    <w:rsid w:val="00AA459C"/>
    <w:rsid w:val="00AB0A32"/>
    <w:rsid w:val="00AB17D0"/>
    <w:rsid w:val="00AC00F2"/>
    <w:rsid w:val="00AC369E"/>
    <w:rsid w:val="00AC3F2B"/>
    <w:rsid w:val="00AC69BD"/>
    <w:rsid w:val="00AC6F10"/>
    <w:rsid w:val="00AC79DF"/>
    <w:rsid w:val="00AD52B9"/>
    <w:rsid w:val="00AD5A02"/>
    <w:rsid w:val="00AE4259"/>
    <w:rsid w:val="00AF7EB2"/>
    <w:rsid w:val="00B05EF6"/>
    <w:rsid w:val="00B070E4"/>
    <w:rsid w:val="00B076EF"/>
    <w:rsid w:val="00B13544"/>
    <w:rsid w:val="00B1506C"/>
    <w:rsid w:val="00B16069"/>
    <w:rsid w:val="00B21FC2"/>
    <w:rsid w:val="00B245E2"/>
    <w:rsid w:val="00B32005"/>
    <w:rsid w:val="00B352AE"/>
    <w:rsid w:val="00B43294"/>
    <w:rsid w:val="00B5075F"/>
    <w:rsid w:val="00B521C6"/>
    <w:rsid w:val="00B575CA"/>
    <w:rsid w:val="00B60FC9"/>
    <w:rsid w:val="00B631D5"/>
    <w:rsid w:val="00B67432"/>
    <w:rsid w:val="00B70A75"/>
    <w:rsid w:val="00B7164E"/>
    <w:rsid w:val="00B71FA1"/>
    <w:rsid w:val="00B74683"/>
    <w:rsid w:val="00B77C8E"/>
    <w:rsid w:val="00B77DB5"/>
    <w:rsid w:val="00B85C0E"/>
    <w:rsid w:val="00B87670"/>
    <w:rsid w:val="00B90B9F"/>
    <w:rsid w:val="00B92600"/>
    <w:rsid w:val="00B926A1"/>
    <w:rsid w:val="00B92A4D"/>
    <w:rsid w:val="00B97876"/>
    <w:rsid w:val="00BA051E"/>
    <w:rsid w:val="00BA2123"/>
    <w:rsid w:val="00BA6681"/>
    <w:rsid w:val="00BA6F6E"/>
    <w:rsid w:val="00BB06BE"/>
    <w:rsid w:val="00BB4025"/>
    <w:rsid w:val="00BC041B"/>
    <w:rsid w:val="00BC0CFE"/>
    <w:rsid w:val="00BC232D"/>
    <w:rsid w:val="00BC38EB"/>
    <w:rsid w:val="00BC40F8"/>
    <w:rsid w:val="00BC6795"/>
    <w:rsid w:val="00BC7A1D"/>
    <w:rsid w:val="00BD4BF9"/>
    <w:rsid w:val="00BD4E8D"/>
    <w:rsid w:val="00BD5024"/>
    <w:rsid w:val="00BE2B43"/>
    <w:rsid w:val="00BF02BD"/>
    <w:rsid w:val="00BF226F"/>
    <w:rsid w:val="00BF3054"/>
    <w:rsid w:val="00BF41C5"/>
    <w:rsid w:val="00BF4D56"/>
    <w:rsid w:val="00BF4E80"/>
    <w:rsid w:val="00C020BF"/>
    <w:rsid w:val="00C02BB3"/>
    <w:rsid w:val="00C04D5D"/>
    <w:rsid w:val="00C12A0A"/>
    <w:rsid w:val="00C12FA7"/>
    <w:rsid w:val="00C15542"/>
    <w:rsid w:val="00C218F6"/>
    <w:rsid w:val="00C22DDC"/>
    <w:rsid w:val="00C24335"/>
    <w:rsid w:val="00C2528F"/>
    <w:rsid w:val="00C25D71"/>
    <w:rsid w:val="00C306C1"/>
    <w:rsid w:val="00C36BFC"/>
    <w:rsid w:val="00C40029"/>
    <w:rsid w:val="00C40A5F"/>
    <w:rsid w:val="00C43FC0"/>
    <w:rsid w:val="00C44FC2"/>
    <w:rsid w:val="00C51A9A"/>
    <w:rsid w:val="00C51DF4"/>
    <w:rsid w:val="00C5438D"/>
    <w:rsid w:val="00C603F7"/>
    <w:rsid w:val="00C66FFB"/>
    <w:rsid w:val="00C73321"/>
    <w:rsid w:val="00C776B4"/>
    <w:rsid w:val="00C8187E"/>
    <w:rsid w:val="00C8201D"/>
    <w:rsid w:val="00C84078"/>
    <w:rsid w:val="00C84803"/>
    <w:rsid w:val="00C84BAF"/>
    <w:rsid w:val="00C86259"/>
    <w:rsid w:val="00C87B82"/>
    <w:rsid w:val="00C91031"/>
    <w:rsid w:val="00C96BE2"/>
    <w:rsid w:val="00CA2082"/>
    <w:rsid w:val="00CA7277"/>
    <w:rsid w:val="00CA7A5B"/>
    <w:rsid w:val="00CB2F98"/>
    <w:rsid w:val="00CB3350"/>
    <w:rsid w:val="00CB388E"/>
    <w:rsid w:val="00CB6D5C"/>
    <w:rsid w:val="00CC7F03"/>
    <w:rsid w:val="00CD151F"/>
    <w:rsid w:val="00CD7450"/>
    <w:rsid w:val="00CE1F83"/>
    <w:rsid w:val="00CE2548"/>
    <w:rsid w:val="00CE6CB6"/>
    <w:rsid w:val="00CE703F"/>
    <w:rsid w:val="00CF40BF"/>
    <w:rsid w:val="00D0132F"/>
    <w:rsid w:val="00D01EC7"/>
    <w:rsid w:val="00D105C9"/>
    <w:rsid w:val="00D1106E"/>
    <w:rsid w:val="00D11688"/>
    <w:rsid w:val="00D121CE"/>
    <w:rsid w:val="00D13879"/>
    <w:rsid w:val="00D212B0"/>
    <w:rsid w:val="00D22ABE"/>
    <w:rsid w:val="00D2473A"/>
    <w:rsid w:val="00D26B5B"/>
    <w:rsid w:val="00D30646"/>
    <w:rsid w:val="00D31F70"/>
    <w:rsid w:val="00D31FBB"/>
    <w:rsid w:val="00D31FD9"/>
    <w:rsid w:val="00D332E0"/>
    <w:rsid w:val="00D35942"/>
    <w:rsid w:val="00D35A82"/>
    <w:rsid w:val="00D373CF"/>
    <w:rsid w:val="00D47B97"/>
    <w:rsid w:val="00D47CB0"/>
    <w:rsid w:val="00D51A1C"/>
    <w:rsid w:val="00D533C4"/>
    <w:rsid w:val="00D55D91"/>
    <w:rsid w:val="00D632E9"/>
    <w:rsid w:val="00D66684"/>
    <w:rsid w:val="00D808A2"/>
    <w:rsid w:val="00D81C90"/>
    <w:rsid w:val="00D81FF6"/>
    <w:rsid w:val="00D84E51"/>
    <w:rsid w:val="00D86B21"/>
    <w:rsid w:val="00D8722F"/>
    <w:rsid w:val="00D95601"/>
    <w:rsid w:val="00D95A34"/>
    <w:rsid w:val="00D9677D"/>
    <w:rsid w:val="00D979A5"/>
    <w:rsid w:val="00D97E0F"/>
    <w:rsid w:val="00DA006D"/>
    <w:rsid w:val="00DB2415"/>
    <w:rsid w:val="00DB26E8"/>
    <w:rsid w:val="00DB3077"/>
    <w:rsid w:val="00DB6D83"/>
    <w:rsid w:val="00DC0EBA"/>
    <w:rsid w:val="00DC519B"/>
    <w:rsid w:val="00DC6D3D"/>
    <w:rsid w:val="00DD0688"/>
    <w:rsid w:val="00DD0CC8"/>
    <w:rsid w:val="00DD12A4"/>
    <w:rsid w:val="00DD14D1"/>
    <w:rsid w:val="00DD153F"/>
    <w:rsid w:val="00DD5ACD"/>
    <w:rsid w:val="00DE189E"/>
    <w:rsid w:val="00DF05E5"/>
    <w:rsid w:val="00DF1563"/>
    <w:rsid w:val="00DF58D3"/>
    <w:rsid w:val="00DF60A6"/>
    <w:rsid w:val="00E0681B"/>
    <w:rsid w:val="00E10010"/>
    <w:rsid w:val="00E10184"/>
    <w:rsid w:val="00E14B98"/>
    <w:rsid w:val="00E1514F"/>
    <w:rsid w:val="00E1764E"/>
    <w:rsid w:val="00E20C9A"/>
    <w:rsid w:val="00E211D3"/>
    <w:rsid w:val="00E22960"/>
    <w:rsid w:val="00E22E62"/>
    <w:rsid w:val="00E30EEB"/>
    <w:rsid w:val="00E315F3"/>
    <w:rsid w:val="00E324E4"/>
    <w:rsid w:val="00E32A27"/>
    <w:rsid w:val="00E33281"/>
    <w:rsid w:val="00E33D14"/>
    <w:rsid w:val="00E37B3F"/>
    <w:rsid w:val="00E40677"/>
    <w:rsid w:val="00E43FA0"/>
    <w:rsid w:val="00E45575"/>
    <w:rsid w:val="00E4648F"/>
    <w:rsid w:val="00E4696A"/>
    <w:rsid w:val="00E52398"/>
    <w:rsid w:val="00E54BA2"/>
    <w:rsid w:val="00E56213"/>
    <w:rsid w:val="00E602AB"/>
    <w:rsid w:val="00E60714"/>
    <w:rsid w:val="00E62A3B"/>
    <w:rsid w:val="00E64E8C"/>
    <w:rsid w:val="00E725B9"/>
    <w:rsid w:val="00E75BEB"/>
    <w:rsid w:val="00E90D28"/>
    <w:rsid w:val="00E92287"/>
    <w:rsid w:val="00EA490A"/>
    <w:rsid w:val="00EB0F2A"/>
    <w:rsid w:val="00EB1F3D"/>
    <w:rsid w:val="00EB5299"/>
    <w:rsid w:val="00EB73DB"/>
    <w:rsid w:val="00EC0056"/>
    <w:rsid w:val="00EC1F6C"/>
    <w:rsid w:val="00EC25C6"/>
    <w:rsid w:val="00EC5168"/>
    <w:rsid w:val="00EC5F7A"/>
    <w:rsid w:val="00ED4FA0"/>
    <w:rsid w:val="00EE69E4"/>
    <w:rsid w:val="00EF455D"/>
    <w:rsid w:val="00F03F05"/>
    <w:rsid w:val="00F05F81"/>
    <w:rsid w:val="00F144AB"/>
    <w:rsid w:val="00F15E26"/>
    <w:rsid w:val="00F165CB"/>
    <w:rsid w:val="00F23508"/>
    <w:rsid w:val="00F335DD"/>
    <w:rsid w:val="00F34BBE"/>
    <w:rsid w:val="00F366D7"/>
    <w:rsid w:val="00F41A08"/>
    <w:rsid w:val="00F42DFE"/>
    <w:rsid w:val="00F47626"/>
    <w:rsid w:val="00F5388C"/>
    <w:rsid w:val="00F6088E"/>
    <w:rsid w:val="00F62526"/>
    <w:rsid w:val="00F64D37"/>
    <w:rsid w:val="00F65F9C"/>
    <w:rsid w:val="00F670C7"/>
    <w:rsid w:val="00F71305"/>
    <w:rsid w:val="00F71C94"/>
    <w:rsid w:val="00F76E9E"/>
    <w:rsid w:val="00F772A8"/>
    <w:rsid w:val="00F826EB"/>
    <w:rsid w:val="00F8411D"/>
    <w:rsid w:val="00F90696"/>
    <w:rsid w:val="00F94407"/>
    <w:rsid w:val="00FA1275"/>
    <w:rsid w:val="00FA6244"/>
    <w:rsid w:val="00FA693D"/>
    <w:rsid w:val="00FA73A6"/>
    <w:rsid w:val="00FB0445"/>
    <w:rsid w:val="00FB5739"/>
    <w:rsid w:val="00FB70D7"/>
    <w:rsid w:val="00FC09A4"/>
    <w:rsid w:val="00FD4F2F"/>
    <w:rsid w:val="00FD7D78"/>
    <w:rsid w:val="00FD7E92"/>
    <w:rsid w:val="00FE00A3"/>
    <w:rsid w:val="00FE45F3"/>
    <w:rsid w:val="00FE5090"/>
    <w:rsid w:val="00FF3D41"/>
    <w:rsid w:val="00FF56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14:docId w14:val="18B4573A"/>
  <w15:chartTrackingRefBased/>
  <w15:docId w15:val="{20ABE220-E31E-4B69-A200-9F29607B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tabs>
        <w:tab w:val="left" w:pos="708"/>
      </w:tabs>
      <w:ind w:firstLine="400"/>
      <w:jc w:val="both"/>
    </w:pPr>
    <w:rPr>
      <w:sz w:val="24"/>
      <w:szCs w:val="24"/>
      <w:lang w:eastAsia="zh-CN"/>
    </w:rPr>
  </w:style>
  <w:style w:type="paragraph" w:styleId="10">
    <w:name w:val="heading 1"/>
    <w:basedOn w:val="a"/>
    <w:next w:val="a"/>
    <w:link w:val="11"/>
    <w:qFormat/>
    <w:pPr>
      <w:keepNext/>
      <w:widowControl/>
      <w:numPr>
        <w:numId w:val="1"/>
      </w:numPr>
      <w:tabs>
        <w:tab w:val="clear" w:pos="708"/>
      </w:tabs>
      <w:ind w:left="0" w:firstLine="0"/>
      <w:jc w:val="center"/>
      <w:outlineLvl w:val="0"/>
    </w:pPr>
    <w:rPr>
      <w:b/>
      <w:caps/>
      <w:w w:val="90"/>
      <w:szCs w:val="20"/>
    </w:rPr>
  </w:style>
  <w:style w:type="paragraph" w:styleId="2">
    <w:name w:val="heading 2"/>
    <w:basedOn w:val="a"/>
    <w:next w:val="a"/>
    <w:qFormat/>
    <w:rsid w:val="00B77C8E"/>
    <w:pPr>
      <w:keepNext/>
      <w:spacing w:before="240" w:after="60"/>
      <w:outlineLvl w:val="1"/>
    </w:pPr>
    <w:rPr>
      <w:rFonts w:ascii="Arial" w:hAnsi="Arial" w:cs="Arial"/>
      <w:b/>
      <w:bCs/>
      <w:i/>
      <w:iCs/>
      <w:sz w:val="28"/>
      <w:szCs w:val="28"/>
    </w:rPr>
  </w:style>
  <w:style w:type="paragraph" w:styleId="3">
    <w:name w:val="heading 3"/>
    <w:basedOn w:val="a"/>
    <w:next w:val="a"/>
    <w:link w:val="30"/>
    <w:qFormat/>
    <w:pPr>
      <w:keepNext/>
      <w:widowControl/>
      <w:numPr>
        <w:ilvl w:val="2"/>
        <w:numId w:val="1"/>
      </w:numPr>
      <w:tabs>
        <w:tab w:val="clear" w:pos="720"/>
      </w:tabs>
      <w:ind w:left="0" w:firstLine="0"/>
      <w:jc w:val="center"/>
      <w:outlineLvl w:val="2"/>
    </w:pPr>
    <w:rPr>
      <w:sz w:val="36"/>
      <w:szCs w:val="20"/>
    </w:rPr>
  </w:style>
  <w:style w:type="character" w:default="1" w:styleId="a0">
    <w:name w:val="Default Paragraph Font"/>
    <w:aliases w:val=" Знак Знак2"/>
    <w:link w:val="a1"/>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Заголовок 3 Знак"/>
    <w:link w:val="3"/>
    <w:rsid w:val="009E79C4"/>
    <w:rPr>
      <w:sz w:val="36"/>
      <w:lang w:eastAsia="zh-CN"/>
    </w:rPr>
  </w:style>
  <w:style w:type="character" w:customStyle="1" w:styleId="WW8Num1z0">
    <w:name w:val="WW8Num1z0"/>
    <w:rPr>
      <w:rFonts w:ascii="Symbol" w:hAnsi="Symbol" w:cs="Symbol"/>
    </w:rPr>
  </w:style>
  <w:style w:type="character" w:customStyle="1" w:styleId="WW8Num3z0">
    <w:name w:val="WW8Num3z0"/>
    <w:rPr>
      <w:b w:val="0"/>
      <w:i w:val="0"/>
    </w:rPr>
  </w:style>
  <w:style w:type="character" w:customStyle="1" w:styleId="WW8Num7z0">
    <w:name w:val="WW8Num7z0"/>
    <w:rPr>
      <w:color w:val="000000"/>
      <w:sz w:val="28"/>
      <w:szCs w:val="28"/>
    </w:rPr>
  </w:style>
  <w:style w:type="character" w:customStyle="1" w:styleId="12">
    <w:name w:val="Основной шрифт абзаца1"/>
  </w:style>
  <w:style w:type="character" w:styleId="a4">
    <w:name w:val="Hyperlink"/>
    <w:rPr>
      <w:color w:val="0000FF"/>
      <w:u w:val="single"/>
    </w:rPr>
  </w:style>
  <w:style w:type="character" w:customStyle="1" w:styleId="a5">
    <w:name w:val="Символ сноски"/>
    <w:rPr>
      <w:vertAlign w:val="superscript"/>
    </w:rPr>
  </w:style>
  <w:style w:type="character" w:customStyle="1" w:styleId="FontStyle15">
    <w:name w:val="Font Style15"/>
    <w:rPr>
      <w:rFonts w:ascii="Times New Roman" w:hAnsi="Times New Roman" w:cs="Times New Roman"/>
      <w:b/>
      <w:bCs/>
      <w:sz w:val="22"/>
      <w:szCs w:val="22"/>
    </w:rPr>
  </w:style>
  <w:style w:type="character" w:customStyle="1" w:styleId="FontStyle14">
    <w:name w:val="Font Style14"/>
    <w:rPr>
      <w:rFonts w:ascii="Times New Roman" w:hAnsi="Times New Roman" w:cs="Times New Roman"/>
      <w:sz w:val="26"/>
      <w:szCs w:val="26"/>
    </w:rPr>
  </w:style>
  <w:style w:type="character" w:styleId="a6">
    <w:name w:val="page number"/>
    <w:basedOn w:val="12"/>
  </w:style>
  <w:style w:type="paragraph" w:styleId="a7">
    <w:name w:val="Title"/>
    <w:basedOn w:val="a"/>
    <w:next w:val="a8"/>
    <w:pPr>
      <w:keepNext/>
      <w:spacing w:before="240" w:after="120"/>
    </w:pPr>
    <w:rPr>
      <w:rFonts w:ascii="Arial" w:eastAsia="SimSun" w:hAnsi="Arial" w:cs="Mangal"/>
      <w:sz w:val="28"/>
      <w:szCs w:val="28"/>
    </w:rPr>
  </w:style>
  <w:style w:type="paragraph" w:styleId="a8">
    <w:name w:val="Body Text"/>
    <w:basedOn w:val="a"/>
    <w:link w:val="a9"/>
    <w:pPr>
      <w:widowControl/>
      <w:tabs>
        <w:tab w:val="clear" w:pos="708"/>
      </w:tabs>
      <w:spacing w:after="120"/>
      <w:ind w:firstLine="0"/>
      <w:jc w:val="left"/>
    </w:pPr>
    <w:rPr>
      <w:sz w:val="20"/>
      <w:szCs w:val="20"/>
    </w:rPr>
  </w:style>
  <w:style w:type="paragraph" w:styleId="aa">
    <w:name w:val="Title"/>
    <w:basedOn w:val="a"/>
    <w:next w:val="a8"/>
    <w:qFormat/>
    <w:pPr>
      <w:keepNext/>
      <w:spacing w:before="240" w:after="120"/>
    </w:pPr>
    <w:rPr>
      <w:rFonts w:ascii="Arial" w:eastAsia="Arial Unicode MS" w:hAnsi="Arial" w:cs="Mangal"/>
      <w:sz w:val="28"/>
      <w:szCs w:val="28"/>
    </w:rPr>
  </w:style>
  <w:style w:type="paragraph" w:styleId="ab">
    <w:name w:val="Subtitle"/>
    <w:basedOn w:val="a7"/>
    <w:next w:val="a8"/>
    <w:qFormat/>
    <w:pPr>
      <w:jc w:val="center"/>
    </w:pPr>
    <w:rPr>
      <w:i/>
      <w:iCs/>
    </w:rPr>
  </w:style>
  <w:style w:type="paragraph" w:styleId="ac">
    <w:name w:val="List"/>
    <w:basedOn w:val="a8"/>
    <w:rPr>
      <w:rFonts w:ascii="Arial" w:hAnsi="Arial" w:cs="Mangal"/>
    </w:rPr>
  </w:style>
  <w:style w:type="paragraph" w:styleId="ad">
    <w:name w:val="caption"/>
    <w:basedOn w:val="a"/>
    <w:qFormat/>
    <w:pPr>
      <w:suppressLineNumbers/>
      <w:spacing w:before="120" w:after="120"/>
    </w:pPr>
    <w:rPr>
      <w:rFonts w:ascii="Arial" w:hAnsi="Arial" w:cs="Mangal"/>
      <w:i/>
      <w:iCs/>
      <w:sz w:val="20"/>
    </w:rPr>
  </w:style>
  <w:style w:type="paragraph" w:customStyle="1" w:styleId="13">
    <w:name w:val="Указатель1"/>
    <w:basedOn w:val="a"/>
    <w:pPr>
      <w:suppressLineNumbers/>
    </w:pPr>
    <w:rPr>
      <w:rFonts w:ascii="Arial" w:hAnsi="Arial" w:cs="Mangal"/>
    </w:rPr>
  </w:style>
  <w:style w:type="paragraph" w:customStyle="1" w:styleId="6">
    <w:name w:val="6"/>
    <w:basedOn w:val="a"/>
  </w:style>
  <w:style w:type="paragraph" w:customStyle="1" w:styleId="Normal">
    <w:name w:val="Normal"/>
    <w:pPr>
      <w:suppressAutoHyphens/>
      <w:autoSpaceDE w:val="0"/>
    </w:pPr>
    <w:rPr>
      <w:rFonts w:eastAsia="Arial"/>
      <w:color w:val="000000"/>
      <w:sz w:val="24"/>
      <w:szCs w:val="24"/>
      <w:lang w:eastAsia="zh-CN"/>
    </w:rPr>
  </w:style>
  <w:style w:type="paragraph" w:styleId="ae">
    <w:name w:val="footnote text"/>
    <w:basedOn w:val="a"/>
    <w:link w:val="af"/>
    <w:pPr>
      <w:widowControl/>
      <w:tabs>
        <w:tab w:val="clear" w:pos="708"/>
      </w:tabs>
      <w:ind w:firstLine="0"/>
      <w:jc w:val="left"/>
    </w:pPr>
    <w:rPr>
      <w:sz w:val="20"/>
      <w:szCs w:val="20"/>
    </w:rPr>
  </w:style>
  <w:style w:type="paragraph" w:customStyle="1" w:styleId="Style2">
    <w:name w:val="Style2"/>
    <w:basedOn w:val="a"/>
    <w:pPr>
      <w:tabs>
        <w:tab w:val="clear" w:pos="708"/>
      </w:tabs>
      <w:autoSpaceDE w:val="0"/>
      <w:ind w:firstLine="0"/>
      <w:jc w:val="left"/>
    </w:pPr>
    <w:rPr>
      <w:rFonts w:ascii="Arial" w:hAnsi="Arial" w:cs="Arial"/>
    </w:rPr>
  </w:style>
  <w:style w:type="paragraph" w:customStyle="1" w:styleId="Style5">
    <w:name w:val="Style5"/>
    <w:basedOn w:val="a"/>
    <w:pPr>
      <w:tabs>
        <w:tab w:val="clear" w:pos="708"/>
      </w:tabs>
      <w:autoSpaceDE w:val="0"/>
      <w:ind w:firstLine="0"/>
      <w:jc w:val="left"/>
    </w:pPr>
    <w:rPr>
      <w:rFonts w:ascii="Sylfaen" w:hAnsi="Sylfaen" w:cs="Sylfaen"/>
    </w:rPr>
  </w:style>
  <w:style w:type="paragraph" w:customStyle="1" w:styleId="14">
    <w:name w:val="Обычный отступ1"/>
    <w:basedOn w:val="a"/>
    <w:next w:val="a"/>
    <w:pPr>
      <w:widowControl/>
      <w:tabs>
        <w:tab w:val="clear" w:pos="708"/>
      </w:tabs>
      <w:autoSpaceDE w:val="0"/>
      <w:ind w:firstLine="0"/>
      <w:jc w:val="left"/>
    </w:pPr>
  </w:style>
  <w:style w:type="paragraph" w:styleId="af0">
    <w:name w:val="header"/>
    <w:basedOn w:val="a"/>
    <w:pPr>
      <w:tabs>
        <w:tab w:val="clear" w:pos="708"/>
        <w:tab w:val="center" w:pos="4677"/>
        <w:tab w:val="right" w:pos="9355"/>
      </w:tabs>
    </w:pPr>
  </w:style>
  <w:style w:type="paragraph" w:styleId="af1">
    <w:name w:val="footer"/>
    <w:basedOn w:val="a"/>
    <w:pPr>
      <w:tabs>
        <w:tab w:val="clear" w:pos="708"/>
        <w:tab w:val="center" w:pos="4677"/>
        <w:tab w:val="right" w:pos="9355"/>
      </w:tabs>
    </w:pPr>
  </w:style>
  <w:style w:type="paragraph" w:customStyle="1" w:styleId="af2">
    <w:name w:val="Содержимое таблицы"/>
    <w:basedOn w:val="a"/>
    <w:pPr>
      <w:suppressLineNumbers/>
    </w:pPr>
  </w:style>
  <w:style w:type="paragraph" w:customStyle="1" w:styleId="af3">
    <w:name w:val="Заголовок таблицы"/>
    <w:basedOn w:val="af2"/>
    <w:pPr>
      <w:jc w:val="center"/>
    </w:pPr>
    <w:rPr>
      <w:b/>
      <w:bCs/>
    </w:rPr>
  </w:style>
  <w:style w:type="paragraph" w:customStyle="1" w:styleId="af4">
    <w:name w:val="Содержимое врезки"/>
    <w:basedOn w:val="a8"/>
  </w:style>
  <w:style w:type="paragraph" w:styleId="af5">
    <w:name w:val="List Paragraph"/>
    <w:basedOn w:val="a"/>
    <w:uiPriority w:val="34"/>
    <w:qFormat/>
    <w:rsid w:val="00A04655"/>
    <w:pPr>
      <w:widowControl/>
      <w:tabs>
        <w:tab w:val="clear" w:pos="708"/>
      </w:tabs>
      <w:spacing w:after="200" w:line="276" w:lineRule="auto"/>
      <w:ind w:left="720" w:firstLine="0"/>
      <w:jc w:val="left"/>
    </w:pPr>
    <w:rPr>
      <w:rFonts w:ascii="Calibri" w:hAnsi="Calibri"/>
      <w:sz w:val="22"/>
      <w:szCs w:val="22"/>
      <w:lang w:eastAsia="ar-SA"/>
    </w:rPr>
  </w:style>
  <w:style w:type="character" w:customStyle="1" w:styleId="apple-style-span">
    <w:name w:val="apple-style-span"/>
    <w:basedOn w:val="a0"/>
    <w:rsid w:val="00C84078"/>
  </w:style>
  <w:style w:type="paragraph" w:customStyle="1" w:styleId="ew1">
    <w:name w:val="ew1"/>
    <w:basedOn w:val="a"/>
    <w:rsid w:val="00C84078"/>
    <w:pPr>
      <w:tabs>
        <w:tab w:val="clear" w:pos="708"/>
      </w:tabs>
      <w:suppressAutoHyphens/>
      <w:ind w:firstLine="0"/>
      <w:jc w:val="left"/>
      <w:textAlignment w:val="baseline"/>
    </w:pPr>
    <w:rPr>
      <w:rFonts w:ascii="Arial" w:eastAsia="Lucida Sans Unicode" w:hAnsi="Arial" w:cs="Tahoma"/>
      <w:kern w:val="1"/>
      <w:sz w:val="21"/>
      <w:lang w:eastAsia="ar-SA"/>
    </w:rPr>
  </w:style>
  <w:style w:type="paragraph" w:styleId="af6">
    <w:name w:val="Normal (Web)"/>
    <w:basedOn w:val="a"/>
    <w:rsid w:val="00EA490A"/>
    <w:pPr>
      <w:widowControl/>
      <w:tabs>
        <w:tab w:val="clear" w:pos="708"/>
        <w:tab w:val="left" w:pos="720"/>
      </w:tabs>
      <w:spacing w:before="280" w:after="280"/>
      <w:ind w:firstLine="0"/>
      <w:jc w:val="left"/>
    </w:pPr>
    <w:rPr>
      <w:lang w:eastAsia="ar-SA"/>
    </w:rPr>
  </w:style>
  <w:style w:type="paragraph" w:customStyle="1" w:styleId="Standard">
    <w:name w:val="Standard"/>
    <w:rsid w:val="00481541"/>
    <w:pPr>
      <w:widowControl w:val="0"/>
      <w:tabs>
        <w:tab w:val="left" w:pos="708"/>
      </w:tabs>
      <w:autoSpaceDN w:val="0"/>
      <w:ind w:firstLine="400"/>
      <w:jc w:val="both"/>
      <w:textAlignment w:val="baseline"/>
    </w:pPr>
    <w:rPr>
      <w:kern w:val="3"/>
      <w:sz w:val="24"/>
      <w:szCs w:val="24"/>
      <w:lang w:eastAsia="zh-CN"/>
    </w:rPr>
  </w:style>
  <w:style w:type="character" w:styleId="af7">
    <w:name w:val="Emphasis"/>
    <w:qFormat/>
    <w:rsid w:val="00481541"/>
    <w:rPr>
      <w:i/>
      <w:iCs/>
    </w:rPr>
  </w:style>
  <w:style w:type="paragraph" w:customStyle="1" w:styleId="Style16">
    <w:name w:val="Style16"/>
    <w:basedOn w:val="a"/>
    <w:rsid w:val="00481541"/>
    <w:pPr>
      <w:tabs>
        <w:tab w:val="clear" w:pos="708"/>
      </w:tabs>
      <w:autoSpaceDE w:val="0"/>
      <w:autoSpaceDN w:val="0"/>
      <w:adjustRightInd w:val="0"/>
      <w:spacing w:line="478" w:lineRule="exact"/>
      <w:ind w:firstLine="706"/>
    </w:pPr>
    <w:rPr>
      <w:lang w:eastAsia="ru-RU"/>
    </w:rPr>
  </w:style>
  <w:style w:type="table" w:styleId="af8">
    <w:name w:val="Table Grid"/>
    <w:basedOn w:val="a2"/>
    <w:uiPriority w:val="59"/>
    <w:rsid w:val="00CB388E"/>
    <w:pPr>
      <w:widowControl w:val="0"/>
      <w:tabs>
        <w:tab w:val="left" w:pos="708"/>
      </w:tabs>
      <w:ind w:firstLine="4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Body Text Indent"/>
    <w:basedOn w:val="a"/>
    <w:rsid w:val="009E79C4"/>
    <w:pPr>
      <w:widowControl/>
      <w:tabs>
        <w:tab w:val="clear" w:pos="708"/>
      </w:tabs>
      <w:spacing w:line="360" w:lineRule="auto"/>
      <w:ind w:left="360" w:firstLine="0"/>
    </w:pPr>
    <w:rPr>
      <w:sz w:val="28"/>
      <w:lang w:eastAsia="ru-RU"/>
    </w:rPr>
  </w:style>
  <w:style w:type="paragraph" w:customStyle="1" w:styleId="15">
    <w:name w:val="Список_1 Знак"/>
    <w:basedOn w:val="a"/>
    <w:link w:val="1"/>
    <w:rsid w:val="009E79C4"/>
    <w:pPr>
      <w:widowControl/>
      <w:numPr>
        <w:numId w:val="2"/>
      </w:numPr>
      <w:shd w:val="clear" w:color="auto" w:fill="FFFFFF"/>
      <w:tabs>
        <w:tab w:val="clear" w:pos="708"/>
        <w:tab w:val="num" w:leader="none" w:pos="1040"/>
      </w:tabs>
    </w:pPr>
    <w:rPr>
      <w:sz w:val="28"/>
      <w:lang w:eastAsia="ru-RU"/>
    </w:rPr>
  </w:style>
  <w:style w:type="character" w:customStyle="1" w:styleId="1">
    <w:name w:val="Список_1 Знак Знак"/>
    <w:link w:val="15"/>
    <w:rsid w:val="009E79C4"/>
    <w:rPr>
      <w:sz w:val="28"/>
      <w:szCs w:val="24"/>
      <w:shd w:val="clear" w:color="auto" w:fill="FFFFFF"/>
    </w:rPr>
  </w:style>
  <w:style w:type="paragraph" w:customStyle="1" w:styleId="31">
    <w:name w:val="Заг_3"/>
    <w:basedOn w:val="a"/>
    <w:rsid w:val="009E79C4"/>
    <w:pPr>
      <w:keepNext/>
      <w:widowControl/>
      <w:tabs>
        <w:tab w:val="clear" w:pos="708"/>
      </w:tabs>
      <w:suppressAutoHyphens/>
      <w:spacing w:before="120" w:after="120"/>
      <w:ind w:firstLine="0"/>
      <w:jc w:val="center"/>
      <w:outlineLvl w:val="0"/>
    </w:pPr>
    <w:rPr>
      <w:rFonts w:cs="Arial"/>
      <w:b/>
      <w:kern w:val="32"/>
      <w:sz w:val="28"/>
      <w:szCs w:val="28"/>
      <w:lang w:eastAsia="ru-RU"/>
    </w:rPr>
  </w:style>
  <w:style w:type="character" w:customStyle="1" w:styleId="WW8Num2z0">
    <w:name w:val="WW8Num2z0"/>
    <w:rsid w:val="009E79C4"/>
    <w:rPr>
      <w:rFonts w:ascii="Courier New" w:hAnsi="Courier New"/>
      <w:sz w:val="24"/>
    </w:rPr>
  </w:style>
  <w:style w:type="character" w:customStyle="1" w:styleId="WW8Num2z1">
    <w:name w:val="WW8Num2z1"/>
    <w:rsid w:val="009E79C4"/>
    <w:rPr>
      <w:rFonts w:ascii="Courier New" w:hAnsi="Courier New"/>
    </w:rPr>
  </w:style>
  <w:style w:type="character" w:customStyle="1" w:styleId="WW8Num2z2">
    <w:name w:val="WW8Num2z2"/>
    <w:rsid w:val="009E79C4"/>
    <w:rPr>
      <w:rFonts w:ascii="Wingdings" w:hAnsi="Wingdings"/>
    </w:rPr>
  </w:style>
  <w:style w:type="character" w:customStyle="1" w:styleId="WW8Num2z3">
    <w:name w:val="WW8Num2z3"/>
    <w:rsid w:val="009E79C4"/>
    <w:rPr>
      <w:rFonts w:ascii="Symbol" w:hAnsi="Symbol"/>
    </w:rPr>
  </w:style>
  <w:style w:type="character" w:customStyle="1" w:styleId="WW8Num4z0">
    <w:name w:val="WW8Num4z0"/>
    <w:rsid w:val="009E79C4"/>
    <w:rPr>
      <w:b w:val="0"/>
    </w:rPr>
  </w:style>
  <w:style w:type="paragraph" w:customStyle="1" w:styleId="16">
    <w:name w:val="Название1"/>
    <w:basedOn w:val="a"/>
    <w:rsid w:val="009E79C4"/>
    <w:pPr>
      <w:widowControl/>
      <w:suppressLineNumbers/>
      <w:tabs>
        <w:tab w:val="clear" w:pos="708"/>
      </w:tabs>
      <w:spacing w:before="120" w:after="120"/>
      <w:ind w:firstLine="0"/>
      <w:jc w:val="left"/>
    </w:pPr>
    <w:rPr>
      <w:rFonts w:cs="Tahoma"/>
      <w:i/>
      <w:iCs/>
      <w:lang w:eastAsia="ar-SA"/>
    </w:rPr>
  </w:style>
  <w:style w:type="character" w:customStyle="1" w:styleId="apple-converted-space">
    <w:name w:val="apple-converted-space"/>
    <w:basedOn w:val="a0"/>
    <w:rsid w:val="00BC6795"/>
  </w:style>
  <w:style w:type="numbering" w:customStyle="1" w:styleId="WW8Num1">
    <w:name w:val="WW8Num1"/>
    <w:basedOn w:val="a3"/>
    <w:rsid w:val="00EB5299"/>
    <w:pPr>
      <w:numPr>
        <w:numId w:val="4"/>
      </w:numPr>
    </w:pPr>
  </w:style>
  <w:style w:type="character" w:customStyle="1" w:styleId="11">
    <w:name w:val="Заголовок 1 Знак"/>
    <w:link w:val="10"/>
    <w:rsid w:val="00EB5299"/>
    <w:rPr>
      <w:b/>
      <w:caps/>
      <w:w w:val="90"/>
      <w:sz w:val="24"/>
      <w:lang w:eastAsia="zh-CN"/>
    </w:rPr>
  </w:style>
  <w:style w:type="paragraph" w:customStyle="1" w:styleId="Style6">
    <w:name w:val="Style6"/>
    <w:basedOn w:val="a"/>
    <w:rsid w:val="00EB5299"/>
    <w:pPr>
      <w:tabs>
        <w:tab w:val="clear" w:pos="708"/>
      </w:tabs>
      <w:autoSpaceDE w:val="0"/>
      <w:autoSpaceDN w:val="0"/>
      <w:adjustRightInd w:val="0"/>
      <w:ind w:firstLine="0"/>
      <w:jc w:val="left"/>
    </w:pPr>
    <w:rPr>
      <w:lang w:val="en-US" w:eastAsia="en-US"/>
    </w:rPr>
  </w:style>
  <w:style w:type="paragraph" w:customStyle="1" w:styleId="Style8">
    <w:name w:val="Style8"/>
    <w:basedOn w:val="a"/>
    <w:rsid w:val="00EB5299"/>
    <w:pPr>
      <w:tabs>
        <w:tab w:val="clear" w:pos="708"/>
      </w:tabs>
      <w:autoSpaceDE w:val="0"/>
      <w:autoSpaceDN w:val="0"/>
      <w:adjustRightInd w:val="0"/>
      <w:ind w:firstLine="0"/>
      <w:jc w:val="left"/>
    </w:pPr>
    <w:rPr>
      <w:lang w:val="en-US" w:eastAsia="en-US"/>
    </w:rPr>
  </w:style>
  <w:style w:type="paragraph" w:customStyle="1" w:styleId="Style11">
    <w:name w:val="Style11"/>
    <w:basedOn w:val="a"/>
    <w:rsid w:val="00EB5299"/>
    <w:pPr>
      <w:tabs>
        <w:tab w:val="clear" w:pos="708"/>
      </w:tabs>
      <w:autoSpaceDE w:val="0"/>
      <w:autoSpaceDN w:val="0"/>
      <w:adjustRightInd w:val="0"/>
      <w:ind w:firstLine="0"/>
      <w:jc w:val="left"/>
    </w:pPr>
    <w:rPr>
      <w:lang w:val="en-US" w:eastAsia="en-US"/>
    </w:rPr>
  </w:style>
  <w:style w:type="character" w:customStyle="1" w:styleId="FontStyle20">
    <w:name w:val="Font Style20"/>
    <w:rsid w:val="00EB5299"/>
    <w:rPr>
      <w:rFonts w:ascii="Times New Roman" w:hAnsi="Times New Roman" w:cs="Times New Roman"/>
      <w:b/>
      <w:bCs/>
      <w:sz w:val="26"/>
      <w:szCs w:val="26"/>
    </w:rPr>
  </w:style>
  <w:style w:type="character" w:customStyle="1" w:styleId="FontStyle24">
    <w:name w:val="Font Style24"/>
    <w:rsid w:val="00EB5299"/>
    <w:rPr>
      <w:rFonts w:ascii="Times New Roman" w:hAnsi="Times New Roman" w:cs="Times New Roman"/>
      <w:sz w:val="26"/>
      <w:szCs w:val="26"/>
    </w:rPr>
  </w:style>
  <w:style w:type="character" w:customStyle="1" w:styleId="FontStyle29">
    <w:name w:val="Font Style29"/>
    <w:rsid w:val="00EB5299"/>
    <w:rPr>
      <w:rFonts w:ascii="Times New Roman" w:hAnsi="Times New Roman" w:cs="Times New Roman"/>
      <w:b/>
      <w:bCs/>
      <w:sz w:val="14"/>
      <w:szCs w:val="14"/>
    </w:rPr>
  </w:style>
  <w:style w:type="character" w:customStyle="1" w:styleId="FontStyle30">
    <w:name w:val="Font Style30"/>
    <w:rsid w:val="00EB5299"/>
    <w:rPr>
      <w:rFonts w:ascii="Times New Roman" w:hAnsi="Times New Roman" w:cs="Times New Roman"/>
      <w:sz w:val="22"/>
      <w:szCs w:val="22"/>
    </w:rPr>
  </w:style>
  <w:style w:type="character" w:customStyle="1" w:styleId="FontStyle21">
    <w:name w:val="Font Style21"/>
    <w:rsid w:val="00534C21"/>
    <w:rPr>
      <w:rFonts w:ascii="Times New Roman" w:hAnsi="Times New Roman" w:cs="Times New Roman"/>
      <w:sz w:val="22"/>
      <w:szCs w:val="22"/>
    </w:rPr>
  </w:style>
  <w:style w:type="paragraph" w:customStyle="1" w:styleId="NoSpacing">
    <w:name w:val="No Spacing"/>
    <w:rsid w:val="003D7EDF"/>
    <w:rPr>
      <w:rFonts w:ascii="Calibri" w:hAnsi="Calibri"/>
      <w:sz w:val="22"/>
      <w:szCs w:val="22"/>
      <w:lang w:eastAsia="en-US"/>
    </w:rPr>
  </w:style>
  <w:style w:type="paragraph" w:customStyle="1" w:styleId="a1">
    <w:basedOn w:val="a"/>
    <w:link w:val="a0"/>
    <w:rsid w:val="00770A8C"/>
    <w:pPr>
      <w:widowControl/>
      <w:tabs>
        <w:tab w:val="clear" w:pos="708"/>
      </w:tabs>
      <w:spacing w:after="160" w:line="240" w:lineRule="exact"/>
      <w:ind w:firstLine="0"/>
      <w:jc w:val="left"/>
    </w:pPr>
    <w:rPr>
      <w:rFonts w:ascii="Verdana" w:hAnsi="Verdana"/>
      <w:sz w:val="20"/>
      <w:szCs w:val="20"/>
      <w:lang w:val="en-US" w:eastAsia="en-US"/>
    </w:rPr>
  </w:style>
  <w:style w:type="paragraph" w:styleId="afa">
    <w:name w:val="No Spacing"/>
    <w:qFormat/>
    <w:rsid w:val="00D81C90"/>
    <w:pPr>
      <w:widowControl w:val="0"/>
      <w:autoSpaceDE w:val="0"/>
      <w:autoSpaceDN w:val="0"/>
      <w:adjustRightInd w:val="0"/>
    </w:pPr>
    <w:rPr>
      <w:rFonts w:ascii="Arial" w:hAnsi="Arial" w:cs="Arial"/>
      <w:sz w:val="24"/>
      <w:szCs w:val="24"/>
    </w:rPr>
  </w:style>
  <w:style w:type="character" w:customStyle="1" w:styleId="a9">
    <w:name w:val="Основной текст Знак"/>
    <w:link w:val="a8"/>
    <w:rsid w:val="00D81C90"/>
    <w:rPr>
      <w:lang w:val="ru-RU" w:eastAsia="zh-CN" w:bidi="ar-SA"/>
    </w:rPr>
  </w:style>
  <w:style w:type="character" w:customStyle="1" w:styleId="FontStyle31">
    <w:name w:val="Font Style31"/>
    <w:rsid w:val="00D81C90"/>
    <w:rPr>
      <w:rFonts w:ascii="Times New Roman" w:hAnsi="Times New Roman" w:cs="Times New Roman" w:hint="default"/>
      <w:b/>
      <w:bCs/>
      <w:sz w:val="22"/>
      <w:szCs w:val="22"/>
    </w:rPr>
  </w:style>
  <w:style w:type="paragraph" w:customStyle="1" w:styleId="status">
    <w:name w:val="status"/>
    <w:basedOn w:val="a"/>
    <w:rsid w:val="00B77C8E"/>
    <w:pPr>
      <w:widowControl/>
      <w:tabs>
        <w:tab w:val="clear" w:pos="708"/>
      </w:tabs>
      <w:spacing w:before="100" w:beforeAutospacing="1" w:after="100" w:afterAutospacing="1"/>
      <w:ind w:firstLine="0"/>
      <w:jc w:val="left"/>
    </w:pPr>
    <w:rPr>
      <w:lang w:eastAsia="ru-RU"/>
    </w:rPr>
  </w:style>
  <w:style w:type="character" w:customStyle="1" w:styleId="bigtext">
    <w:name w:val="bigtext"/>
    <w:basedOn w:val="a0"/>
    <w:rsid w:val="00B77C8E"/>
  </w:style>
  <w:style w:type="paragraph" w:customStyle="1" w:styleId="TableParagraph">
    <w:name w:val="Table Paragraph"/>
    <w:basedOn w:val="a"/>
    <w:rsid w:val="00B77C8E"/>
    <w:pPr>
      <w:tabs>
        <w:tab w:val="clear" w:pos="708"/>
      </w:tabs>
      <w:autoSpaceDE w:val="0"/>
      <w:autoSpaceDN w:val="0"/>
      <w:ind w:firstLine="0"/>
      <w:jc w:val="left"/>
    </w:pPr>
    <w:rPr>
      <w:sz w:val="22"/>
      <w:szCs w:val="22"/>
      <w:lang w:val="en-US" w:eastAsia="en-US"/>
    </w:rPr>
  </w:style>
  <w:style w:type="paragraph" w:customStyle="1" w:styleId="Default">
    <w:name w:val="Default"/>
    <w:rsid w:val="00B77C8E"/>
    <w:pPr>
      <w:autoSpaceDE w:val="0"/>
      <w:autoSpaceDN w:val="0"/>
      <w:adjustRightInd w:val="0"/>
    </w:pPr>
    <w:rPr>
      <w:color w:val="000000"/>
      <w:sz w:val="24"/>
      <w:szCs w:val="24"/>
    </w:rPr>
  </w:style>
  <w:style w:type="character" w:customStyle="1" w:styleId="8">
    <w:name w:val=" Знак Знак8"/>
    <w:rsid w:val="00B352AE"/>
    <w:rPr>
      <w:b/>
      <w:caps/>
      <w:w w:val="90"/>
      <w:sz w:val="24"/>
      <w:lang w:val="ru-RU" w:eastAsia="zh-CN" w:bidi="ar-SA"/>
    </w:rPr>
  </w:style>
  <w:style w:type="paragraph" w:styleId="afb">
    <w:name w:val="Balloon Text"/>
    <w:basedOn w:val="a"/>
    <w:link w:val="afc"/>
    <w:uiPriority w:val="99"/>
    <w:semiHidden/>
    <w:unhideWhenUsed/>
    <w:rsid w:val="00847AE9"/>
    <w:rPr>
      <w:rFonts w:ascii="Tahoma" w:hAnsi="Tahoma" w:cs="Tahoma"/>
      <w:sz w:val="16"/>
      <w:szCs w:val="16"/>
    </w:rPr>
  </w:style>
  <w:style w:type="character" w:customStyle="1" w:styleId="afc">
    <w:name w:val="Текст выноски Знак"/>
    <w:link w:val="afb"/>
    <w:uiPriority w:val="99"/>
    <w:semiHidden/>
    <w:rsid w:val="00847AE9"/>
    <w:rPr>
      <w:rFonts w:ascii="Tahoma" w:hAnsi="Tahoma" w:cs="Tahoma"/>
      <w:sz w:val="16"/>
      <w:szCs w:val="16"/>
      <w:lang w:eastAsia="zh-CN"/>
    </w:rPr>
  </w:style>
  <w:style w:type="paragraph" w:customStyle="1" w:styleId="msolistparagraph0">
    <w:name w:val="msolistparagraph"/>
    <w:basedOn w:val="a"/>
    <w:rsid w:val="00E75BEB"/>
    <w:pPr>
      <w:widowControl/>
      <w:tabs>
        <w:tab w:val="clear" w:pos="708"/>
      </w:tabs>
      <w:ind w:left="720" w:firstLine="0"/>
      <w:contextualSpacing/>
      <w:jc w:val="left"/>
    </w:pPr>
    <w:rPr>
      <w:lang w:eastAsia="ru-RU"/>
    </w:rPr>
  </w:style>
  <w:style w:type="paragraph" w:customStyle="1" w:styleId="xmsonormal">
    <w:name w:val="x_msonormal"/>
    <w:basedOn w:val="a"/>
    <w:rsid w:val="00DB6D83"/>
    <w:pPr>
      <w:widowControl/>
      <w:tabs>
        <w:tab w:val="clear" w:pos="708"/>
      </w:tabs>
      <w:spacing w:before="100" w:beforeAutospacing="1" w:after="100" w:afterAutospacing="1"/>
      <w:ind w:firstLine="0"/>
      <w:jc w:val="left"/>
    </w:pPr>
    <w:rPr>
      <w:lang w:eastAsia="ru-RU"/>
    </w:rPr>
  </w:style>
  <w:style w:type="character" w:customStyle="1" w:styleId="5">
    <w:name w:val=" Знак Знак5"/>
    <w:rsid w:val="00F144AB"/>
    <w:rPr>
      <w:b/>
      <w:caps/>
      <w:w w:val="90"/>
      <w:sz w:val="24"/>
      <w:lang w:val="ru-RU" w:eastAsia="zh-CN" w:bidi="ar-SA"/>
    </w:rPr>
  </w:style>
  <w:style w:type="character" w:styleId="afd">
    <w:name w:val="annotation reference"/>
    <w:rsid w:val="00C73321"/>
    <w:rPr>
      <w:sz w:val="16"/>
      <w:szCs w:val="16"/>
    </w:rPr>
  </w:style>
  <w:style w:type="paragraph" w:styleId="afe">
    <w:name w:val="annotation text"/>
    <w:basedOn w:val="a"/>
    <w:rsid w:val="00C73321"/>
    <w:pPr>
      <w:tabs>
        <w:tab w:val="clear" w:pos="708"/>
      </w:tabs>
      <w:suppressAutoHyphens/>
      <w:autoSpaceDE w:val="0"/>
      <w:ind w:firstLine="0"/>
      <w:jc w:val="left"/>
    </w:pPr>
    <w:rPr>
      <w:b/>
      <w:sz w:val="20"/>
      <w:szCs w:val="20"/>
    </w:rPr>
  </w:style>
  <w:style w:type="paragraph" w:customStyle="1" w:styleId="17">
    <w:name w:val=" Знак Знак1 Знак Знак"/>
    <w:basedOn w:val="a"/>
    <w:rsid w:val="00054431"/>
    <w:pPr>
      <w:widowControl/>
      <w:tabs>
        <w:tab w:val="clear" w:pos="708"/>
      </w:tabs>
      <w:spacing w:after="160" w:line="240" w:lineRule="exact"/>
      <w:ind w:firstLine="0"/>
      <w:jc w:val="left"/>
    </w:pPr>
    <w:rPr>
      <w:rFonts w:ascii="Verdana" w:hAnsi="Verdana"/>
      <w:sz w:val="20"/>
      <w:szCs w:val="20"/>
      <w:lang w:val="en-US" w:eastAsia="en-US"/>
    </w:rPr>
  </w:style>
  <w:style w:type="character" w:customStyle="1" w:styleId="af">
    <w:name w:val="Текст сноски Знак"/>
    <w:link w:val="ae"/>
    <w:rsid w:val="00591D71"/>
    <w:rPr>
      <w:lang w:eastAsia="zh-CN"/>
    </w:rPr>
  </w:style>
  <w:style w:type="character" w:styleId="aff">
    <w:name w:val="footnote reference"/>
    <w:unhideWhenUsed/>
    <w:rsid w:val="00591D71"/>
    <w:rPr>
      <w:vertAlign w:val="superscript"/>
    </w:rPr>
  </w:style>
  <w:style w:type="paragraph" w:customStyle="1" w:styleId="18">
    <w:name w:val="Без интервала1"/>
    <w:rsid w:val="00023391"/>
    <w:rPr>
      <w:rFonts w:ascii="Calibri" w:hAnsi="Calibri"/>
      <w:sz w:val="22"/>
      <w:szCs w:val="22"/>
      <w:lang w:eastAsia="en-US"/>
    </w:rPr>
  </w:style>
  <w:style w:type="character" w:styleId="aff0">
    <w:name w:val="Unresolved Mention"/>
    <w:uiPriority w:val="99"/>
    <w:semiHidden/>
    <w:unhideWhenUsed/>
    <w:rsid w:val="00DF1563"/>
    <w:rPr>
      <w:color w:val="605E5C"/>
      <w:shd w:val="clear" w:color="auto" w:fill="E1DFDD"/>
    </w:rPr>
  </w:style>
  <w:style w:type="character" w:customStyle="1" w:styleId="aff1">
    <w:name w:val="Основной текст_"/>
    <w:link w:val="20"/>
    <w:rsid w:val="00F90696"/>
    <w:rPr>
      <w:sz w:val="24"/>
      <w:szCs w:val="24"/>
      <w:shd w:val="clear" w:color="auto" w:fill="FFFFFF"/>
    </w:rPr>
  </w:style>
  <w:style w:type="paragraph" w:customStyle="1" w:styleId="20">
    <w:name w:val="Основной текст2"/>
    <w:basedOn w:val="a"/>
    <w:link w:val="aff1"/>
    <w:rsid w:val="00F90696"/>
    <w:pPr>
      <w:widowControl/>
      <w:shd w:val="clear" w:color="auto" w:fill="FFFFFF"/>
      <w:tabs>
        <w:tab w:val="clear" w:pos="708"/>
      </w:tabs>
      <w:spacing w:after="60" w:line="0" w:lineRule="atLeast"/>
      <w:ind w:hanging="400"/>
      <w:jc w:val="left"/>
    </w:pPr>
    <w:rPr>
      <w:lang w:eastAsia="ru-RU"/>
    </w:rPr>
  </w:style>
  <w:style w:type="character" w:customStyle="1" w:styleId="21">
    <w:name w:val="Основной текст (2)_"/>
    <w:link w:val="22"/>
    <w:uiPriority w:val="99"/>
    <w:rsid w:val="00F90696"/>
    <w:rPr>
      <w:sz w:val="21"/>
      <w:szCs w:val="21"/>
      <w:shd w:val="clear" w:color="auto" w:fill="FFFFFF"/>
    </w:rPr>
  </w:style>
  <w:style w:type="paragraph" w:customStyle="1" w:styleId="22">
    <w:name w:val="Основной текст (2)"/>
    <w:basedOn w:val="a"/>
    <w:link w:val="21"/>
    <w:uiPriority w:val="99"/>
    <w:rsid w:val="00F90696"/>
    <w:pPr>
      <w:widowControl/>
      <w:shd w:val="clear" w:color="auto" w:fill="FFFFFF"/>
      <w:tabs>
        <w:tab w:val="clear" w:pos="708"/>
      </w:tabs>
      <w:spacing w:after="600" w:line="264" w:lineRule="exact"/>
      <w:ind w:firstLine="0"/>
      <w:jc w:val="center"/>
    </w:pPr>
    <w:rPr>
      <w:sz w:val="21"/>
      <w:szCs w:val="21"/>
      <w:lang w:eastAsia="ru-RU"/>
    </w:rPr>
  </w:style>
  <w:style w:type="paragraph" w:customStyle="1" w:styleId="210">
    <w:name w:val="Основной текст (2)1"/>
    <w:basedOn w:val="a"/>
    <w:uiPriority w:val="99"/>
    <w:rsid w:val="00F90696"/>
    <w:pPr>
      <w:shd w:val="clear" w:color="auto" w:fill="FFFFFF"/>
      <w:tabs>
        <w:tab w:val="clear" w:pos="708"/>
      </w:tabs>
      <w:spacing w:before="240" w:line="235" w:lineRule="exact"/>
      <w:ind w:firstLine="0"/>
    </w:pPr>
    <w:rPr>
      <w:sz w:val="19"/>
      <w:szCs w:val="19"/>
      <w:lang w:eastAsia="ru-RU"/>
    </w:rPr>
  </w:style>
  <w:style w:type="character" w:customStyle="1" w:styleId="4">
    <w:name w:val="Заголовок №4_"/>
    <w:link w:val="40"/>
    <w:uiPriority w:val="99"/>
    <w:rsid w:val="00F90696"/>
    <w:rPr>
      <w:b/>
      <w:bCs/>
      <w:sz w:val="19"/>
      <w:szCs w:val="19"/>
      <w:shd w:val="clear" w:color="auto" w:fill="FFFFFF"/>
    </w:rPr>
  </w:style>
  <w:style w:type="paragraph" w:customStyle="1" w:styleId="40">
    <w:name w:val="Заголовок №4"/>
    <w:basedOn w:val="a"/>
    <w:link w:val="4"/>
    <w:uiPriority w:val="99"/>
    <w:rsid w:val="00F90696"/>
    <w:pPr>
      <w:shd w:val="clear" w:color="auto" w:fill="FFFFFF"/>
      <w:tabs>
        <w:tab w:val="clear" w:pos="708"/>
      </w:tabs>
      <w:spacing w:after="240" w:line="240" w:lineRule="atLeast"/>
      <w:ind w:firstLine="0"/>
      <w:jc w:val="left"/>
      <w:outlineLvl w:val="3"/>
    </w:pPr>
    <w:rPr>
      <w:b/>
      <w:bCs/>
      <w:sz w:val="19"/>
      <w:szCs w:val="19"/>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42385">
      <w:bodyDiv w:val="1"/>
      <w:marLeft w:val="0"/>
      <w:marRight w:val="0"/>
      <w:marTop w:val="0"/>
      <w:marBottom w:val="0"/>
      <w:divBdr>
        <w:top w:val="none" w:sz="0" w:space="0" w:color="auto"/>
        <w:left w:val="none" w:sz="0" w:space="0" w:color="auto"/>
        <w:bottom w:val="none" w:sz="0" w:space="0" w:color="auto"/>
        <w:right w:val="none" w:sz="0" w:space="0" w:color="auto"/>
      </w:divBdr>
    </w:div>
    <w:div w:id="273024745">
      <w:bodyDiv w:val="1"/>
      <w:marLeft w:val="0"/>
      <w:marRight w:val="0"/>
      <w:marTop w:val="0"/>
      <w:marBottom w:val="0"/>
      <w:divBdr>
        <w:top w:val="none" w:sz="0" w:space="0" w:color="auto"/>
        <w:left w:val="none" w:sz="0" w:space="0" w:color="auto"/>
        <w:bottom w:val="none" w:sz="0" w:space="0" w:color="auto"/>
        <w:right w:val="none" w:sz="0" w:space="0" w:color="auto"/>
      </w:divBdr>
    </w:div>
    <w:div w:id="438140308">
      <w:bodyDiv w:val="1"/>
      <w:marLeft w:val="0"/>
      <w:marRight w:val="0"/>
      <w:marTop w:val="0"/>
      <w:marBottom w:val="0"/>
      <w:divBdr>
        <w:top w:val="none" w:sz="0" w:space="0" w:color="auto"/>
        <w:left w:val="none" w:sz="0" w:space="0" w:color="auto"/>
        <w:bottom w:val="none" w:sz="0" w:space="0" w:color="auto"/>
        <w:right w:val="none" w:sz="0" w:space="0" w:color="auto"/>
      </w:divBdr>
    </w:div>
    <w:div w:id="551037497">
      <w:bodyDiv w:val="1"/>
      <w:marLeft w:val="0"/>
      <w:marRight w:val="0"/>
      <w:marTop w:val="0"/>
      <w:marBottom w:val="0"/>
      <w:divBdr>
        <w:top w:val="none" w:sz="0" w:space="0" w:color="auto"/>
        <w:left w:val="none" w:sz="0" w:space="0" w:color="auto"/>
        <w:bottom w:val="none" w:sz="0" w:space="0" w:color="auto"/>
        <w:right w:val="none" w:sz="0" w:space="0" w:color="auto"/>
      </w:divBdr>
    </w:div>
    <w:div w:id="757799247">
      <w:bodyDiv w:val="1"/>
      <w:marLeft w:val="0"/>
      <w:marRight w:val="0"/>
      <w:marTop w:val="0"/>
      <w:marBottom w:val="0"/>
      <w:divBdr>
        <w:top w:val="none" w:sz="0" w:space="0" w:color="auto"/>
        <w:left w:val="none" w:sz="0" w:space="0" w:color="auto"/>
        <w:bottom w:val="none" w:sz="0" w:space="0" w:color="auto"/>
        <w:right w:val="none" w:sz="0" w:space="0" w:color="auto"/>
      </w:divBdr>
    </w:div>
    <w:div w:id="195933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s://biblioclub.ru/index.php?page=book_red&amp;id=684920" TargetMode="External"/><Relationship Id="rId18" Type="http://schemas.openxmlformats.org/officeDocument/2006/relationships/hyperlink" Target="http://www.mathnet.ru/php/journal.phtml?jrnid=ubs&amp;option_lang=rus" TargetMode="External"/><Relationship Id="rId26" Type="http://schemas.openxmlformats.org/officeDocument/2006/relationships/hyperlink" Target="http://www.mccme.ru/" TargetMode="External"/><Relationship Id="rId39" Type="http://schemas.openxmlformats.org/officeDocument/2006/relationships/footer" Target="footer2.xml"/><Relationship Id="rId21" Type="http://schemas.openxmlformats.org/officeDocument/2006/relationships/hyperlink" Target="http://www.mathnet.ru/php/journal.phtml?jrnid=smj&amp;option_lang=rus" TargetMode="External"/><Relationship Id="rId34" Type="http://schemas.openxmlformats.org/officeDocument/2006/relationships/image" Target="media/image1.png"/><Relationship Id="rId42" Type="http://schemas.openxmlformats.org/officeDocument/2006/relationships/fontTable" Target="fontTable.xml"/><Relationship Id="rId7" Type="http://schemas.openxmlformats.org/officeDocument/2006/relationships/hyperlink" Target="https://biblioclub.ru/index.php?page=book_red&amp;id=684909" TargetMode="External"/><Relationship Id="rId2" Type="http://schemas.openxmlformats.org/officeDocument/2006/relationships/styles" Target="styles.xml"/><Relationship Id="rId16" Type="http://schemas.openxmlformats.org/officeDocument/2006/relationships/hyperlink" Target="https://ej.hse.ru/archive.html" TargetMode="External"/><Relationship Id="rId20" Type="http://schemas.openxmlformats.org/officeDocument/2006/relationships/hyperlink" Target="https://diffjournal.spbu.ru/RU/about.html" TargetMode="External"/><Relationship Id="rId29" Type="http://schemas.openxmlformats.org/officeDocument/2006/relationships/hyperlink" Target="https://www.jamovi.org/"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club.ru/index.php?page=book_red&amp;id=685530" TargetMode="External"/><Relationship Id="rId24" Type="http://schemas.openxmlformats.org/officeDocument/2006/relationships/hyperlink" Target="https://seb.e.lanbook.com/" TargetMode="External"/><Relationship Id="rId32" Type="http://schemas.openxmlformats.org/officeDocument/2006/relationships/hyperlink" Target="https://maxima.sourceforge.io/ru/index.html"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emm.jes.su/" TargetMode="External"/><Relationship Id="rId23" Type="http://schemas.openxmlformats.org/officeDocument/2006/relationships/hyperlink" Target="http://www.mathnet.ru/php/journal.phtml?jrnid=pu&amp;option_lang=rus" TargetMode="External"/><Relationship Id="rId28" Type="http://schemas.openxmlformats.org/officeDocument/2006/relationships/hyperlink" Target="https://www.fedstat.ru/" TargetMode="External"/><Relationship Id="rId36" Type="http://schemas.openxmlformats.org/officeDocument/2006/relationships/header" Target="header1.xml"/><Relationship Id="rId10" Type="http://schemas.openxmlformats.org/officeDocument/2006/relationships/hyperlink" Target="https://www.biblio-online.ru/bcode/415550" TargetMode="External"/><Relationship Id="rId19" Type="http://schemas.openxmlformats.org/officeDocument/2006/relationships/hyperlink" Target="http://www.mathnet.ru/php/journal.phtml?jrnid=de&amp;option_lang=rus" TargetMode="External"/><Relationship Id="rId31" Type="http://schemas.openxmlformats.org/officeDocument/2006/relationships/hyperlink" Target="https://texstudio.org/" TargetMode="External"/><Relationship Id="rId4" Type="http://schemas.openxmlformats.org/officeDocument/2006/relationships/webSettings" Target="webSettings.xml"/><Relationship Id="rId9" Type="http://schemas.openxmlformats.org/officeDocument/2006/relationships/hyperlink" Target="https://biblioclub.ru/index.php?page=book&amp;id=436330" TargetMode="External"/><Relationship Id="rId14" Type="http://schemas.openxmlformats.org/officeDocument/2006/relationships/hyperlink" Target="https://biblioclub.ru/index.php?page=book_red&amp;id=684640" TargetMode="External"/><Relationship Id="rId22" Type="http://schemas.openxmlformats.org/officeDocument/2006/relationships/hyperlink" Target="http://www.mathnet.ru/php/journal.phtml?jrnid=into&amp;option_lang=rus" TargetMode="External"/><Relationship Id="rId27" Type="http://schemas.openxmlformats.org/officeDocument/2006/relationships/hyperlink" Target="http://www.gks.ru" TargetMode="External"/><Relationship Id="rId30" Type="http://schemas.openxmlformats.org/officeDocument/2006/relationships/hyperlink" Target="https://miktex.org/" TargetMode="External"/><Relationship Id="rId35" Type="http://schemas.openxmlformats.org/officeDocument/2006/relationships/hyperlink" Target="http://www.ystu.ru/download/MiMO/math_11.pdf" TargetMode="External"/><Relationship Id="rId43" Type="http://schemas.openxmlformats.org/officeDocument/2006/relationships/theme" Target="theme/theme1.xml"/><Relationship Id="rId8" Type="http://schemas.openxmlformats.org/officeDocument/2006/relationships/hyperlink" Target="https://biblioclub.ru/index.php?page=book&amp;id=430107" TargetMode="External"/><Relationship Id="rId3" Type="http://schemas.openxmlformats.org/officeDocument/2006/relationships/settings" Target="settings.xml"/><Relationship Id="rId12" Type="http://schemas.openxmlformats.org/officeDocument/2006/relationships/hyperlink" Target="https://biblioclub.ru/index.php?page=book&amp;id=363951" TargetMode="External"/><Relationship Id="rId17" Type="http://schemas.openxmlformats.org/officeDocument/2006/relationships/hyperlink" Target="http://esc.vscc.ac.ru/" TargetMode="External"/><Relationship Id="rId25" Type="http://schemas.openxmlformats.org/officeDocument/2006/relationships/hyperlink" Target="https://e.lanbook.com/" TargetMode="External"/><Relationship Id="rId33" Type="http://schemas.openxmlformats.org/officeDocument/2006/relationships/hyperlink" Target="https://www.anylogic.ru/"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7693</Words>
  <Characters>60929</Characters>
  <Application>Microsoft Office Word</Application>
  <DocSecurity>4</DocSecurity>
  <Lines>3206</Lines>
  <Paragraphs>1009</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Company>none</Company>
  <LinksUpToDate>false</LinksUpToDate>
  <CharactersWithSpaces>67613</CharactersWithSpaces>
  <SharedDoc>false</SharedDoc>
  <HLinks>
    <vt:vector size="168" baseType="variant">
      <vt:variant>
        <vt:i4>2818140</vt:i4>
      </vt:variant>
      <vt:variant>
        <vt:i4>81</vt:i4>
      </vt:variant>
      <vt:variant>
        <vt:i4>0</vt:i4>
      </vt:variant>
      <vt:variant>
        <vt:i4>5</vt:i4>
      </vt:variant>
      <vt:variant>
        <vt:lpwstr>http://www.ystu.ru/download/MiMO/math_11.pdf</vt:lpwstr>
      </vt:variant>
      <vt:variant>
        <vt:lpwstr/>
      </vt:variant>
      <vt:variant>
        <vt:i4>1245189</vt:i4>
      </vt:variant>
      <vt:variant>
        <vt:i4>78</vt:i4>
      </vt:variant>
      <vt:variant>
        <vt:i4>0</vt:i4>
      </vt:variant>
      <vt:variant>
        <vt:i4>5</vt:i4>
      </vt:variant>
      <vt:variant>
        <vt:lpwstr>https://www.anylogic.ru/</vt:lpwstr>
      </vt:variant>
      <vt:variant>
        <vt:lpwstr/>
      </vt:variant>
      <vt:variant>
        <vt:i4>3080235</vt:i4>
      </vt:variant>
      <vt:variant>
        <vt:i4>75</vt:i4>
      </vt:variant>
      <vt:variant>
        <vt:i4>0</vt:i4>
      </vt:variant>
      <vt:variant>
        <vt:i4>5</vt:i4>
      </vt:variant>
      <vt:variant>
        <vt:lpwstr>https://maxima.sourceforge.io/ru/index.html</vt:lpwstr>
      </vt:variant>
      <vt:variant>
        <vt:lpwstr/>
      </vt:variant>
      <vt:variant>
        <vt:i4>6815803</vt:i4>
      </vt:variant>
      <vt:variant>
        <vt:i4>72</vt:i4>
      </vt:variant>
      <vt:variant>
        <vt:i4>0</vt:i4>
      </vt:variant>
      <vt:variant>
        <vt:i4>5</vt:i4>
      </vt:variant>
      <vt:variant>
        <vt:lpwstr>https://texstudio.org/</vt:lpwstr>
      </vt:variant>
      <vt:variant>
        <vt:lpwstr/>
      </vt:variant>
      <vt:variant>
        <vt:i4>8126591</vt:i4>
      </vt:variant>
      <vt:variant>
        <vt:i4>69</vt:i4>
      </vt:variant>
      <vt:variant>
        <vt:i4>0</vt:i4>
      </vt:variant>
      <vt:variant>
        <vt:i4>5</vt:i4>
      </vt:variant>
      <vt:variant>
        <vt:lpwstr>https://miktex.org/</vt:lpwstr>
      </vt:variant>
      <vt:variant>
        <vt:lpwstr/>
      </vt:variant>
      <vt:variant>
        <vt:i4>2556013</vt:i4>
      </vt:variant>
      <vt:variant>
        <vt:i4>66</vt:i4>
      </vt:variant>
      <vt:variant>
        <vt:i4>0</vt:i4>
      </vt:variant>
      <vt:variant>
        <vt:i4>5</vt:i4>
      </vt:variant>
      <vt:variant>
        <vt:lpwstr>https://www.jamovi.org/</vt:lpwstr>
      </vt:variant>
      <vt:variant>
        <vt:lpwstr/>
      </vt:variant>
      <vt:variant>
        <vt:i4>6553648</vt:i4>
      </vt:variant>
      <vt:variant>
        <vt:i4>63</vt:i4>
      </vt:variant>
      <vt:variant>
        <vt:i4>0</vt:i4>
      </vt:variant>
      <vt:variant>
        <vt:i4>5</vt:i4>
      </vt:variant>
      <vt:variant>
        <vt:lpwstr>https://www.fedstat.ru/</vt:lpwstr>
      </vt:variant>
      <vt:variant>
        <vt:lpwstr/>
      </vt:variant>
      <vt:variant>
        <vt:i4>6422624</vt:i4>
      </vt:variant>
      <vt:variant>
        <vt:i4>60</vt:i4>
      </vt:variant>
      <vt:variant>
        <vt:i4>0</vt:i4>
      </vt:variant>
      <vt:variant>
        <vt:i4>5</vt:i4>
      </vt:variant>
      <vt:variant>
        <vt:lpwstr>http://www.gks.ru/</vt:lpwstr>
      </vt:variant>
      <vt:variant>
        <vt:lpwstr/>
      </vt:variant>
      <vt:variant>
        <vt:i4>1900549</vt:i4>
      </vt:variant>
      <vt:variant>
        <vt:i4>57</vt:i4>
      </vt:variant>
      <vt:variant>
        <vt:i4>0</vt:i4>
      </vt:variant>
      <vt:variant>
        <vt:i4>5</vt:i4>
      </vt:variant>
      <vt:variant>
        <vt:lpwstr>http://www.mccme.ru/</vt:lpwstr>
      </vt:variant>
      <vt:variant>
        <vt:lpwstr/>
      </vt:variant>
      <vt:variant>
        <vt:i4>3997741</vt:i4>
      </vt:variant>
      <vt:variant>
        <vt:i4>54</vt:i4>
      </vt:variant>
      <vt:variant>
        <vt:i4>0</vt:i4>
      </vt:variant>
      <vt:variant>
        <vt:i4>5</vt:i4>
      </vt:variant>
      <vt:variant>
        <vt:lpwstr>https://e.lanbook.com/</vt:lpwstr>
      </vt:variant>
      <vt:variant>
        <vt:lpwstr/>
      </vt:variant>
      <vt:variant>
        <vt:i4>7733308</vt:i4>
      </vt:variant>
      <vt:variant>
        <vt:i4>51</vt:i4>
      </vt:variant>
      <vt:variant>
        <vt:i4>0</vt:i4>
      </vt:variant>
      <vt:variant>
        <vt:i4>5</vt:i4>
      </vt:variant>
      <vt:variant>
        <vt:lpwstr>https://seb.e.lanbook.com/</vt:lpwstr>
      </vt:variant>
      <vt:variant>
        <vt:lpwstr/>
      </vt:variant>
      <vt:variant>
        <vt:i4>2424857</vt:i4>
      </vt:variant>
      <vt:variant>
        <vt:i4>48</vt:i4>
      </vt:variant>
      <vt:variant>
        <vt:i4>0</vt:i4>
      </vt:variant>
      <vt:variant>
        <vt:i4>5</vt:i4>
      </vt:variant>
      <vt:variant>
        <vt:lpwstr>http://www.mathnet.ru/php/journal.phtml?jrnid=pu&amp;option_lang=rus</vt:lpwstr>
      </vt:variant>
      <vt:variant>
        <vt:lpwstr/>
      </vt:variant>
      <vt:variant>
        <vt:i4>5308532</vt:i4>
      </vt:variant>
      <vt:variant>
        <vt:i4>45</vt:i4>
      </vt:variant>
      <vt:variant>
        <vt:i4>0</vt:i4>
      </vt:variant>
      <vt:variant>
        <vt:i4>5</vt:i4>
      </vt:variant>
      <vt:variant>
        <vt:lpwstr>http://www.mathnet.ru/php/journal.phtml?jrnid=into&amp;option_lang=rus</vt:lpwstr>
      </vt:variant>
      <vt:variant>
        <vt:lpwstr/>
      </vt:variant>
      <vt:variant>
        <vt:i4>655412</vt:i4>
      </vt:variant>
      <vt:variant>
        <vt:i4>42</vt:i4>
      </vt:variant>
      <vt:variant>
        <vt:i4>0</vt:i4>
      </vt:variant>
      <vt:variant>
        <vt:i4>5</vt:i4>
      </vt:variant>
      <vt:variant>
        <vt:lpwstr>http://www.mathnet.ru/php/journal.phtml?jrnid=smj&amp;option_lang=rus</vt:lpwstr>
      </vt:variant>
      <vt:variant>
        <vt:lpwstr/>
      </vt:variant>
      <vt:variant>
        <vt:i4>1966085</vt:i4>
      </vt:variant>
      <vt:variant>
        <vt:i4>39</vt:i4>
      </vt:variant>
      <vt:variant>
        <vt:i4>0</vt:i4>
      </vt:variant>
      <vt:variant>
        <vt:i4>5</vt:i4>
      </vt:variant>
      <vt:variant>
        <vt:lpwstr>https://diffjournal.spbu.ru/RU/about.html</vt:lpwstr>
      </vt:variant>
      <vt:variant>
        <vt:lpwstr/>
      </vt:variant>
      <vt:variant>
        <vt:i4>3473421</vt:i4>
      </vt:variant>
      <vt:variant>
        <vt:i4>36</vt:i4>
      </vt:variant>
      <vt:variant>
        <vt:i4>0</vt:i4>
      </vt:variant>
      <vt:variant>
        <vt:i4>5</vt:i4>
      </vt:variant>
      <vt:variant>
        <vt:lpwstr>http://www.mathnet.ru/php/journal.phtml?jrnid=de&amp;option_lang=rus</vt:lpwstr>
      </vt:variant>
      <vt:variant>
        <vt:lpwstr/>
      </vt:variant>
      <vt:variant>
        <vt:i4>327723</vt:i4>
      </vt:variant>
      <vt:variant>
        <vt:i4>33</vt:i4>
      </vt:variant>
      <vt:variant>
        <vt:i4>0</vt:i4>
      </vt:variant>
      <vt:variant>
        <vt:i4>5</vt:i4>
      </vt:variant>
      <vt:variant>
        <vt:lpwstr>http://www.mathnet.ru/php/journal.phtml?jrnid=ubs&amp;option_lang=rus</vt:lpwstr>
      </vt:variant>
      <vt:variant>
        <vt:lpwstr/>
      </vt:variant>
      <vt:variant>
        <vt:i4>2621566</vt:i4>
      </vt:variant>
      <vt:variant>
        <vt:i4>30</vt:i4>
      </vt:variant>
      <vt:variant>
        <vt:i4>0</vt:i4>
      </vt:variant>
      <vt:variant>
        <vt:i4>5</vt:i4>
      </vt:variant>
      <vt:variant>
        <vt:lpwstr>http://esc.vscc.ac.ru/</vt:lpwstr>
      </vt:variant>
      <vt:variant>
        <vt:lpwstr/>
      </vt:variant>
      <vt:variant>
        <vt:i4>7405608</vt:i4>
      </vt:variant>
      <vt:variant>
        <vt:i4>27</vt:i4>
      </vt:variant>
      <vt:variant>
        <vt:i4>0</vt:i4>
      </vt:variant>
      <vt:variant>
        <vt:i4>5</vt:i4>
      </vt:variant>
      <vt:variant>
        <vt:lpwstr>https://ej.hse.ru/archive.html</vt:lpwstr>
      </vt:variant>
      <vt:variant>
        <vt:lpwstr/>
      </vt:variant>
      <vt:variant>
        <vt:i4>7077922</vt:i4>
      </vt:variant>
      <vt:variant>
        <vt:i4>24</vt:i4>
      </vt:variant>
      <vt:variant>
        <vt:i4>0</vt:i4>
      </vt:variant>
      <vt:variant>
        <vt:i4>5</vt:i4>
      </vt:variant>
      <vt:variant>
        <vt:lpwstr>https://emm.jes.su/</vt:lpwstr>
      </vt:variant>
      <vt:variant>
        <vt:lpwstr/>
      </vt:variant>
      <vt:variant>
        <vt:i4>1900659</vt:i4>
      </vt:variant>
      <vt:variant>
        <vt:i4>21</vt:i4>
      </vt:variant>
      <vt:variant>
        <vt:i4>0</vt:i4>
      </vt:variant>
      <vt:variant>
        <vt:i4>5</vt:i4>
      </vt:variant>
      <vt:variant>
        <vt:lpwstr>https://biblioclub.ru/index.php?page=book_red&amp;id=684640</vt:lpwstr>
      </vt:variant>
      <vt:variant>
        <vt:lpwstr/>
      </vt:variant>
      <vt:variant>
        <vt:i4>1769596</vt:i4>
      </vt:variant>
      <vt:variant>
        <vt:i4>18</vt:i4>
      </vt:variant>
      <vt:variant>
        <vt:i4>0</vt:i4>
      </vt:variant>
      <vt:variant>
        <vt:i4>5</vt:i4>
      </vt:variant>
      <vt:variant>
        <vt:lpwstr>https://biblioclub.ru/index.php?page=book_red&amp;id=684920</vt:lpwstr>
      </vt:variant>
      <vt:variant>
        <vt:lpwstr/>
      </vt:variant>
      <vt:variant>
        <vt:i4>2359396</vt:i4>
      </vt:variant>
      <vt:variant>
        <vt:i4>15</vt:i4>
      </vt:variant>
      <vt:variant>
        <vt:i4>0</vt:i4>
      </vt:variant>
      <vt:variant>
        <vt:i4>5</vt:i4>
      </vt:variant>
      <vt:variant>
        <vt:lpwstr>https://biblioclub.ru/index.php?page=book&amp;id=363951</vt:lpwstr>
      </vt:variant>
      <vt:variant>
        <vt:lpwstr/>
      </vt:variant>
      <vt:variant>
        <vt:i4>1769584</vt:i4>
      </vt:variant>
      <vt:variant>
        <vt:i4>12</vt:i4>
      </vt:variant>
      <vt:variant>
        <vt:i4>0</vt:i4>
      </vt:variant>
      <vt:variant>
        <vt:i4>5</vt:i4>
      </vt:variant>
      <vt:variant>
        <vt:lpwstr>https://biblioclub.ru/index.php?page=book_red&amp;id=685530</vt:lpwstr>
      </vt:variant>
      <vt:variant>
        <vt:lpwstr/>
      </vt:variant>
      <vt:variant>
        <vt:i4>4718615</vt:i4>
      </vt:variant>
      <vt:variant>
        <vt:i4>9</vt:i4>
      </vt:variant>
      <vt:variant>
        <vt:i4>0</vt:i4>
      </vt:variant>
      <vt:variant>
        <vt:i4>5</vt:i4>
      </vt:variant>
      <vt:variant>
        <vt:lpwstr>https://www.biblio-online.ru/bcode/415550</vt:lpwstr>
      </vt:variant>
      <vt:variant>
        <vt:lpwstr/>
      </vt:variant>
      <vt:variant>
        <vt:i4>2097259</vt:i4>
      </vt:variant>
      <vt:variant>
        <vt:i4>6</vt:i4>
      </vt:variant>
      <vt:variant>
        <vt:i4>0</vt:i4>
      </vt:variant>
      <vt:variant>
        <vt:i4>5</vt:i4>
      </vt:variant>
      <vt:variant>
        <vt:lpwstr>https://biblioclub.ru/index.php?page=book&amp;id=436330</vt:lpwstr>
      </vt:variant>
      <vt:variant>
        <vt:lpwstr/>
      </vt:variant>
      <vt:variant>
        <vt:i4>2424937</vt:i4>
      </vt:variant>
      <vt:variant>
        <vt:i4>3</vt:i4>
      </vt:variant>
      <vt:variant>
        <vt:i4>0</vt:i4>
      </vt:variant>
      <vt:variant>
        <vt:i4>5</vt:i4>
      </vt:variant>
      <vt:variant>
        <vt:lpwstr>https://biblioclub.ru/index.php?page=book&amp;id=430107</vt:lpwstr>
      </vt:variant>
      <vt:variant>
        <vt:lpwstr/>
      </vt:variant>
      <vt:variant>
        <vt:i4>1638524</vt:i4>
      </vt:variant>
      <vt:variant>
        <vt:i4>0</vt:i4>
      </vt:variant>
      <vt:variant>
        <vt:i4>0</vt:i4>
      </vt:variant>
      <vt:variant>
        <vt:i4>5</vt:i4>
      </vt:variant>
      <vt:variant>
        <vt:lpwstr>https://biblioclub.ru/index.php?page=book_red&amp;id=684909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subject/>
  <dc:creator>ОРД</dc:creator>
  <cp:keywords/>
  <cp:lastModifiedBy>Daniil Zatsepin</cp:lastModifiedBy>
  <cp:revision>2</cp:revision>
  <cp:lastPrinted>2026-10-24T09:19:00Z</cp:lastPrinted>
  <dcterms:created xsi:type="dcterms:W3CDTF">2026-10-24T09:19:00Z</dcterms:created>
  <dcterms:modified xsi:type="dcterms:W3CDTF">2026-10-24T09:19:00Z</dcterms:modified>
</cp:coreProperties>
</file>