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A6B3DE" w14:textId="77777777" w:rsidR="00C2528F" w:rsidRDefault="007071EA" w:rsidP="007071EA">
      <w:pPr>
        <w:pStyle w:val="Standard"/>
        <w:tabs>
          <w:tab w:val="left" w:pos="8222"/>
        </w:tabs>
        <w:ind w:firstLine="0"/>
        <w:jc w:val="center"/>
        <w:outlineLvl w:val="0"/>
      </w:pPr>
      <w:r w:rsidRPr="00DD2E6A">
        <w:t xml:space="preserve">МИНИСТЕРСТВО НАУКИ И ВЫСШЕГО ОБРАЗОВАНИЯ </w:t>
      </w:r>
    </w:p>
    <w:p w14:paraId="054F26D7" w14:textId="77777777" w:rsidR="007071EA" w:rsidRPr="000A5CCC" w:rsidRDefault="007071EA" w:rsidP="007071EA">
      <w:pPr>
        <w:pStyle w:val="Standard"/>
        <w:tabs>
          <w:tab w:val="left" w:pos="8222"/>
        </w:tabs>
        <w:ind w:firstLine="0"/>
        <w:jc w:val="center"/>
        <w:outlineLvl w:val="0"/>
      </w:pPr>
      <w:r w:rsidRPr="00DD2E6A">
        <w:t>РОССИЙСКОЙ ФЕДЕРАЦИИ</w:t>
      </w:r>
    </w:p>
    <w:p w14:paraId="4891BBC1" w14:textId="77777777" w:rsidR="00CB2F98" w:rsidRDefault="00CB2F98" w:rsidP="007071EA">
      <w:pPr>
        <w:ind w:firstLine="0"/>
        <w:jc w:val="center"/>
        <w:rPr>
          <w:iCs/>
        </w:rPr>
      </w:pPr>
      <w:r>
        <w:rPr>
          <w:iCs/>
        </w:rPr>
        <w:t xml:space="preserve">ФЕДЕРАЛЬНОЕ ГОСУДАРСТВЕННОЕ БЮДЖЕТНОЕ ОБРАЗОВАТЕЛЬНОЕ </w:t>
      </w:r>
    </w:p>
    <w:p w14:paraId="19DCB70E" w14:textId="77777777" w:rsidR="00CB2F98" w:rsidRDefault="00CB2F98" w:rsidP="007071EA">
      <w:pPr>
        <w:ind w:firstLine="0"/>
        <w:jc w:val="center"/>
      </w:pPr>
      <w:r>
        <w:rPr>
          <w:iCs/>
        </w:rPr>
        <w:t>УЧРЕЖДЕНИЕ ВЫСШЕГО ОБРАЗОВАНИЯ</w:t>
      </w:r>
    </w:p>
    <w:p w14:paraId="436742B1" w14:textId="77777777" w:rsidR="00CB2F98" w:rsidRDefault="00CB2F98" w:rsidP="007071EA">
      <w:pPr>
        <w:ind w:firstLine="0"/>
        <w:jc w:val="center"/>
      </w:pPr>
      <w:r>
        <w:t>«РЯЗАНСКИЙ ГОСУДАРСТВЕННЫЙ УНИВЕРСИТЕТ ИМЕНИ С.А. ЕСЕНИНА»</w:t>
      </w:r>
    </w:p>
    <w:p w14:paraId="6B765963" w14:textId="77777777" w:rsidR="00CB2F98" w:rsidRDefault="00CB2F98" w:rsidP="00CB2F98">
      <w:pPr>
        <w:ind w:left="5940"/>
        <w:jc w:val="center"/>
        <w:rPr>
          <w:sz w:val="28"/>
          <w:szCs w:val="28"/>
        </w:rPr>
      </w:pPr>
    </w:p>
    <w:p w14:paraId="36502A0B" w14:textId="77777777" w:rsidR="00CB2F98" w:rsidRPr="00D1075E" w:rsidRDefault="00CB2F98" w:rsidP="00CB2F98">
      <w:pPr>
        <w:ind w:left="5940"/>
        <w:jc w:val="center"/>
        <w:rPr>
          <w:sz w:val="32"/>
          <w:szCs w:val="32"/>
        </w:rPr>
      </w:pPr>
    </w:p>
    <w:p w14:paraId="3C69C43C" w14:textId="77777777" w:rsidR="00D55D91" w:rsidRDefault="00D55D91" w:rsidP="00E32A27">
      <w:pPr>
        <w:jc w:val="right"/>
        <w:rPr>
          <w:sz w:val="28"/>
          <w:szCs w:val="28"/>
        </w:rPr>
      </w:pPr>
    </w:p>
    <w:p w14:paraId="4099FC47" w14:textId="77777777" w:rsidR="00AD5A02" w:rsidRDefault="00AD5A02" w:rsidP="00E32A27">
      <w:pPr>
        <w:jc w:val="right"/>
        <w:rPr>
          <w:sz w:val="28"/>
          <w:szCs w:val="28"/>
        </w:rPr>
      </w:pPr>
    </w:p>
    <w:p w14:paraId="6E6FF865" w14:textId="77777777" w:rsidR="00AD5A02" w:rsidRDefault="00AD5A02" w:rsidP="00E32A27">
      <w:pPr>
        <w:jc w:val="right"/>
        <w:rPr>
          <w:sz w:val="28"/>
          <w:szCs w:val="28"/>
        </w:rPr>
      </w:pPr>
    </w:p>
    <w:p w14:paraId="58993B44" w14:textId="77777777" w:rsidR="00AD5A02" w:rsidRDefault="00AD5A02" w:rsidP="00E32A27">
      <w:pPr>
        <w:jc w:val="right"/>
        <w:rPr>
          <w:sz w:val="28"/>
          <w:szCs w:val="28"/>
        </w:rPr>
      </w:pPr>
    </w:p>
    <w:p w14:paraId="09839438" w14:textId="77777777" w:rsidR="00D55D91" w:rsidRPr="000A5CCC" w:rsidRDefault="00D55D91" w:rsidP="00E32A27">
      <w:pPr>
        <w:jc w:val="right"/>
        <w:rPr>
          <w:sz w:val="28"/>
          <w:szCs w:val="28"/>
        </w:rPr>
      </w:pPr>
    </w:p>
    <w:p w14:paraId="17D9ED21" w14:textId="77777777" w:rsidR="00CB2F98" w:rsidRPr="002A521D" w:rsidRDefault="00CB2F98" w:rsidP="0008149E">
      <w:pPr>
        <w:tabs>
          <w:tab w:val="left" w:pos="4035"/>
        </w:tabs>
        <w:ind w:firstLine="0"/>
        <w:jc w:val="center"/>
        <w:rPr>
          <w:b/>
          <w:sz w:val="32"/>
          <w:szCs w:val="32"/>
        </w:rPr>
      </w:pPr>
      <w:bookmarkStart w:id="0" w:name="_Hlk199409576"/>
      <w:r w:rsidRPr="002A521D">
        <w:rPr>
          <w:b/>
          <w:sz w:val="32"/>
          <w:szCs w:val="32"/>
        </w:rPr>
        <w:t xml:space="preserve">ПРОГРАММА </w:t>
      </w:r>
      <w:r w:rsidR="00665653" w:rsidRPr="002A521D">
        <w:rPr>
          <w:b/>
          <w:sz w:val="32"/>
          <w:szCs w:val="32"/>
        </w:rPr>
        <w:t>ПРАКТИКИ</w:t>
      </w:r>
    </w:p>
    <w:p w14:paraId="1E6ADB17" w14:textId="77777777" w:rsidR="00E1514F" w:rsidRPr="002D583E" w:rsidRDefault="00E1514F" w:rsidP="0008149E">
      <w:pPr>
        <w:ind w:firstLine="0"/>
        <w:jc w:val="center"/>
        <w:rPr>
          <w:b/>
          <w:caps/>
          <w:sz w:val="28"/>
          <w:szCs w:val="28"/>
        </w:rPr>
      </w:pPr>
    </w:p>
    <w:tbl>
      <w:tblPr>
        <w:tblW w:w="0" w:type="auto"/>
        <w:tblLook w:val="04A0" w:firstRow="1" w:lastRow="0" w:firstColumn="1" w:lastColumn="0" w:noHBand="0" w:noVBand="1"/>
      </w:tblPr>
      <w:tblGrid>
        <w:gridCol w:w="9570"/>
      </w:tblGrid>
      <w:tr w:rsidR="00AD5A02" w:rsidRPr="00DE63E9" w14:paraId="011CF58B" w14:textId="77777777" w:rsidTr="00395CB4">
        <w:tc>
          <w:tcPr>
            <w:tcW w:w="9570" w:type="dxa"/>
            <w:shd w:val="clear" w:color="auto" w:fill="auto"/>
          </w:tcPr>
          <w:p w14:paraId="0463BB81" w14:textId="77777777" w:rsidR="00AD5A02" w:rsidRPr="00DE63E9" w:rsidRDefault="00AD5A02" w:rsidP="00395CB4">
            <w:pPr>
              <w:pStyle w:val="Standard"/>
              <w:jc w:val="center"/>
              <w:rPr>
                <w:bCs/>
              </w:rPr>
            </w:pPr>
          </w:p>
        </w:tc>
      </w:tr>
      <w:tr w:rsidR="00AD5A02" w:rsidRPr="00DE63E9" w14:paraId="7E7D0DCE" w14:textId="77777777" w:rsidTr="00395CB4">
        <w:trPr>
          <w:trHeight w:val="214"/>
        </w:trPr>
        <w:tc>
          <w:tcPr>
            <w:tcW w:w="9570" w:type="dxa"/>
            <w:tcBorders>
              <w:bottom w:val="single" w:sz="4" w:space="0" w:color="auto"/>
            </w:tcBorders>
            <w:shd w:val="clear" w:color="auto" w:fill="auto"/>
            <w:vAlign w:val="bottom"/>
          </w:tcPr>
          <w:p w14:paraId="4F049961" w14:textId="77777777" w:rsidR="00AD5A02" w:rsidRPr="00DE63E9" w:rsidRDefault="00AD5A02" w:rsidP="00395CB4">
            <w:pPr>
              <w:pStyle w:val="Standard"/>
              <w:jc w:val="center"/>
              <w:rPr>
                <w:bCs/>
                <w:sz w:val="28"/>
                <w:szCs w:val="28"/>
              </w:rPr>
            </w:pPr>
            <w:r>
              <w:rPr>
                <w:bCs/>
                <w:sz w:val="28"/>
                <w:szCs w:val="28"/>
              </w:rPr>
              <w:t>Производственная</w:t>
            </w:r>
            <w:r w:rsidRPr="00DE63E9">
              <w:rPr>
                <w:bCs/>
                <w:sz w:val="28"/>
                <w:szCs w:val="28"/>
              </w:rPr>
              <w:t xml:space="preserve"> практика</w:t>
            </w:r>
          </w:p>
        </w:tc>
      </w:tr>
      <w:tr w:rsidR="00AD5A02" w:rsidRPr="00DE63E9" w14:paraId="7D74B7EF" w14:textId="77777777" w:rsidTr="00395CB4">
        <w:tc>
          <w:tcPr>
            <w:tcW w:w="9570" w:type="dxa"/>
            <w:tcBorders>
              <w:top w:val="single" w:sz="4" w:space="0" w:color="auto"/>
            </w:tcBorders>
            <w:shd w:val="clear" w:color="auto" w:fill="auto"/>
          </w:tcPr>
          <w:p w14:paraId="1E878EE6" w14:textId="77777777" w:rsidR="00AD5A02" w:rsidRPr="00DE63E9" w:rsidRDefault="00AD5A02" w:rsidP="00395CB4">
            <w:pPr>
              <w:pStyle w:val="Standard"/>
              <w:tabs>
                <w:tab w:val="left" w:pos="4035"/>
              </w:tabs>
              <w:jc w:val="center"/>
              <w:rPr>
                <w:bCs/>
              </w:rPr>
            </w:pPr>
          </w:p>
          <w:p w14:paraId="5181D928" w14:textId="77777777" w:rsidR="00AD5A02" w:rsidRPr="00DE63E9" w:rsidRDefault="00AD5A02" w:rsidP="00395CB4">
            <w:pPr>
              <w:pStyle w:val="Standard"/>
              <w:tabs>
                <w:tab w:val="left" w:pos="4035"/>
              </w:tabs>
              <w:jc w:val="center"/>
              <w:rPr>
                <w:bCs/>
              </w:rPr>
            </w:pPr>
          </w:p>
        </w:tc>
      </w:tr>
      <w:tr w:rsidR="00AD5A02" w:rsidRPr="00DE63E9" w14:paraId="6C19221F" w14:textId="77777777" w:rsidTr="00395CB4">
        <w:trPr>
          <w:trHeight w:val="268"/>
        </w:trPr>
        <w:tc>
          <w:tcPr>
            <w:tcW w:w="9570" w:type="dxa"/>
            <w:tcBorders>
              <w:bottom w:val="single" w:sz="4" w:space="0" w:color="auto"/>
            </w:tcBorders>
            <w:shd w:val="clear" w:color="auto" w:fill="auto"/>
            <w:vAlign w:val="bottom"/>
          </w:tcPr>
          <w:p w14:paraId="01C134F4" w14:textId="77777777" w:rsidR="00AD5A02" w:rsidRPr="00DE63E9" w:rsidRDefault="00AD5A02" w:rsidP="00395CB4">
            <w:pPr>
              <w:pStyle w:val="Standard"/>
              <w:tabs>
                <w:tab w:val="left" w:pos="4035"/>
              </w:tabs>
              <w:jc w:val="center"/>
              <w:rPr>
                <w:bCs/>
                <w:i/>
                <w:iCs/>
                <w:color w:val="C00000"/>
                <w:sz w:val="28"/>
                <w:szCs w:val="28"/>
              </w:rPr>
            </w:pPr>
            <w:r w:rsidRPr="00DE63E9">
              <w:rPr>
                <w:bCs/>
                <w:iCs/>
                <w:sz w:val="28"/>
                <w:szCs w:val="28"/>
              </w:rPr>
              <w:t xml:space="preserve">Научно-исследовательская работа </w:t>
            </w:r>
          </w:p>
        </w:tc>
      </w:tr>
    </w:tbl>
    <w:p w14:paraId="1B3EE2EC" w14:textId="77777777" w:rsidR="00AD5A02" w:rsidRPr="00DE63E9" w:rsidRDefault="00AD5A02" w:rsidP="00AD5A02">
      <w:pPr>
        <w:ind w:firstLine="0"/>
        <w:jc w:val="center"/>
        <w:rPr>
          <w:bCs/>
          <w:caps/>
          <w:sz w:val="28"/>
          <w:szCs w:val="28"/>
        </w:rPr>
      </w:pPr>
    </w:p>
    <w:tbl>
      <w:tblPr>
        <w:tblW w:w="9356" w:type="dxa"/>
        <w:tblInd w:w="108" w:type="dxa"/>
        <w:tblLook w:val="04A0" w:firstRow="1" w:lastRow="0" w:firstColumn="1" w:lastColumn="0" w:noHBand="0" w:noVBand="1"/>
      </w:tblPr>
      <w:tblGrid>
        <w:gridCol w:w="1560"/>
        <w:gridCol w:w="2124"/>
        <w:gridCol w:w="6"/>
        <w:gridCol w:w="5666"/>
      </w:tblGrid>
      <w:tr w:rsidR="00AD5A02" w:rsidRPr="00C17095" w14:paraId="0E58BC23" w14:textId="77777777" w:rsidTr="00395CB4">
        <w:trPr>
          <w:trHeight w:val="89"/>
        </w:trPr>
        <w:tc>
          <w:tcPr>
            <w:tcW w:w="9356" w:type="dxa"/>
            <w:gridSpan w:val="4"/>
            <w:shd w:val="clear" w:color="auto" w:fill="auto"/>
            <w:vAlign w:val="bottom"/>
          </w:tcPr>
          <w:p w14:paraId="56943241" w14:textId="77777777" w:rsidR="00AD5A02" w:rsidRPr="00DE63E9" w:rsidRDefault="00AD5A02" w:rsidP="00395CB4">
            <w:pPr>
              <w:pStyle w:val="a8"/>
              <w:spacing w:after="0"/>
              <w:jc w:val="center"/>
              <w:rPr>
                <w:sz w:val="28"/>
                <w:szCs w:val="28"/>
              </w:rPr>
            </w:pPr>
            <w:r w:rsidRPr="00DE63E9">
              <w:rPr>
                <w:sz w:val="28"/>
                <w:szCs w:val="28"/>
              </w:rPr>
              <w:t>Уровень основной профессиональной образовательной программы</w:t>
            </w:r>
          </w:p>
        </w:tc>
      </w:tr>
      <w:tr w:rsidR="00AD5A02" w:rsidRPr="00C17095" w14:paraId="245BB6B8" w14:textId="77777777" w:rsidTr="00395CB4">
        <w:trPr>
          <w:trHeight w:val="110"/>
        </w:trPr>
        <w:tc>
          <w:tcPr>
            <w:tcW w:w="9356" w:type="dxa"/>
            <w:gridSpan w:val="4"/>
            <w:tcBorders>
              <w:bottom w:val="single" w:sz="4" w:space="0" w:color="auto"/>
            </w:tcBorders>
            <w:shd w:val="clear" w:color="auto" w:fill="auto"/>
            <w:vAlign w:val="bottom"/>
          </w:tcPr>
          <w:p w14:paraId="7D3639FE" w14:textId="77777777" w:rsidR="00AD5A02" w:rsidRPr="00DE63E9" w:rsidRDefault="00AD5A02" w:rsidP="00395CB4">
            <w:pPr>
              <w:pStyle w:val="a8"/>
              <w:spacing w:after="0"/>
              <w:jc w:val="center"/>
              <w:rPr>
                <w:sz w:val="28"/>
                <w:szCs w:val="28"/>
              </w:rPr>
            </w:pPr>
            <w:r w:rsidRPr="00DE63E9">
              <w:rPr>
                <w:sz w:val="28"/>
                <w:szCs w:val="28"/>
              </w:rPr>
              <w:t xml:space="preserve">специалитет</w:t>
            </w:r>
          </w:p>
        </w:tc>
      </w:tr>
      <w:tr w:rsidR="00AD5A02" w:rsidRPr="00C17095" w14:paraId="7E89EEF1" w14:textId="77777777" w:rsidTr="00395CB4">
        <w:trPr>
          <w:trHeight w:val="79"/>
        </w:trPr>
        <w:tc>
          <w:tcPr>
            <w:tcW w:w="9356" w:type="dxa"/>
            <w:gridSpan w:val="4"/>
            <w:tcBorders>
              <w:top w:val="single" w:sz="4" w:space="0" w:color="auto"/>
            </w:tcBorders>
            <w:shd w:val="clear" w:color="auto" w:fill="auto"/>
          </w:tcPr>
          <w:p w14:paraId="6D7D649E" w14:textId="77777777" w:rsidR="00AD5A02" w:rsidRPr="00DE63E9" w:rsidRDefault="00AD5A02" w:rsidP="00395CB4">
            <w:pPr>
              <w:pStyle w:val="a8"/>
              <w:spacing w:after="0"/>
              <w:ind w:right="-2"/>
              <w:jc w:val="center"/>
              <w:rPr>
                <w:sz w:val="16"/>
              </w:rPr>
            </w:pPr>
          </w:p>
        </w:tc>
      </w:tr>
      <w:tr w:rsidR="00AD5A02" w:rsidRPr="00C17095" w14:paraId="516344C5" w14:textId="77777777" w:rsidTr="00395CB4">
        <w:trPr>
          <w:trHeight w:val="351"/>
        </w:trPr>
        <w:tc>
          <w:tcPr>
            <w:tcW w:w="3684" w:type="dxa"/>
            <w:gridSpan w:val="2"/>
            <w:vMerge w:val="restart"/>
            <w:shd w:val="clear" w:color="auto" w:fill="auto"/>
          </w:tcPr>
          <w:p w14:paraId="0CA082F9" w14:textId="77777777" w:rsidR="00AD5A02" w:rsidRPr="00DE63E9" w:rsidRDefault="00AD5A02" w:rsidP="00395CB4">
            <w:pPr>
              <w:pStyle w:val="a8"/>
              <w:spacing w:after="0"/>
              <w:rPr>
                <w:sz w:val="28"/>
                <w:szCs w:val="28"/>
              </w:rPr>
            </w:pPr>
            <w:r w:rsidRPr="00DE63E9">
              <w:rPr>
                <w:sz w:val="28"/>
                <w:szCs w:val="28"/>
              </w:rPr>
              <w:t xml:space="preserve">Специальность</w:t>
            </w:r>
            <w:r w:rsidRPr="00DE63E9">
              <w:rPr>
                <w:sz w:val="28"/>
                <w:szCs w:val="28"/>
              </w:rPr>
              <w:t xml:space="preserve"/>
            </w:r>
            <w:r w:rsidRPr="00DE63E9">
              <w:rPr>
                <w:sz w:val="28"/>
                <w:szCs w:val="28"/>
              </w:rPr>
              <w:t xml:space="preserve"/>
            </w:r>
          </w:p>
        </w:tc>
        <w:tc>
          <w:tcPr>
            <w:tcW w:w="5672" w:type="dxa"/>
            <w:gridSpan w:val="2"/>
            <w:tcBorders>
              <w:bottom w:val="single" w:sz="4" w:space="0" w:color="auto"/>
            </w:tcBorders>
            <w:shd w:val="clear" w:color="auto" w:fill="auto"/>
          </w:tcPr>
          <w:p w14:paraId="04CD41D5" w14:textId="77777777" w:rsidR="00AD5A02" w:rsidRPr="00DE63E9" w:rsidRDefault="00AD5A02" w:rsidP="00395CB4">
            <w:pPr>
              <w:pStyle w:val="a8"/>
              <w:spacing w:after="0"/>
              <w:rPr>
                <w:sz w:val="28"/>
                <w:szCs w:val="28"/>
              </w:rPr>
            </w:pPr>
            <w:r w:rsidRPr="00DE63E9">
              <w:rPr>
                <w:sz w:val="28"/>
                <w:szCs w:val="28"/>
              </w:rPr>
              <w:t xml:space="preserve">01.0</w:t>
            </w:r>
            <w:r w:rsidRPr="00DE63E9">
              <w:rPr>
                <w:sz w:val="28"/>
                <w:szCs w:val="28"/>
                <w:lang w:val="en-US"/>
              </w:rPr>
              <w:t xml:space="preserve">5</w:t>
            </w:r>
            <w:r w:rsidRPr="00DE63E9">
              <w:rPr>
                <w:sz w:val="28"/>
                <w:szCs w:val="28"/>
              </w:rPr>
              <w:t xml:space="preserve">.01 Фундаментальные математика и механика</w:t>
            </w:r>
          </w:p>
        </w:tc>
      </w:tr>
      <w:tr w:rsidR="00AD5A02" w:rsidRPr="00C17095" w14:paraId="15DAC702" w14:textId="77777777" w:rsidTr="00395CB4">
        <w:trPr>
          <w:trHeight w:val="288"/>
        </w:trPr>
        <w:tc>
          <w:tcPr>
            <w:tcW w:w="3684" w:type="dxa"/>
            <w:gridSpan w:val="2"/>
            <w:vMerge/>
            <w:shd w:val="clear" w:color="auto" w:fill="auto"/>
          </w:tcPr>
          <w:p w14:paraId="685222D7" w14:textId="77777777" w:rsidR="00AD5A02" w:rsidRPr="00DE63E9" w:rsidRDefault="00AD5A02" w:rsidP="00395CB4">
            <w:pPr>
              <w:pStyle w:val="a8"/>
              <w:spacing w:after="0"/>
              <w:rPr>
                <w:sz w:val="28"/>
                <w:szCs w:val="28"/>
              </w:rPr>
            </w:pPr>
          </w:p>
        </w:tc>
        <w:tc>
          <w:tcPr>
            <w:tcW w:w="5672" w:type="dxa"/>
            <w:gridSpan w:val="2"/>
            <w:tcBorders>
              <w:top w:val="single" w:sz="4" w:space="0" w:color="auto"/>
              <w:bottom w:val="single" w:sz="4" w:space="0" w:color="auto"/>
            </w:tcBorders>
            <w:shd w:val="clear" w:color="auto" w:fill="auto"/>
          </w:tcPr>
          <w:p w14:paraId="320F73D0" w14:textId="77777777" w:rsidR="00AD5A02" w:rsidRPr="00DE63E9" w:rsidRDefault="00AD5A02" w:rsidP="00395CB4">
            <w:pPr>
              <w:pStyle w:val="a8"/>
              <w:spacing w:after="0"/>
              <w:rPr>
                <w:sz w:val="28"/>
                <w:szCs w:val="28"/>
              </w:rPr>
            </w:pPr>
          </w:p>
        </w:tc>
      </w:tr>
      <w:tr w:rsidR="00AD5A02" w:rsidRPr="00C17095" w14:paraId="12922304" w14:textId="77777777" w:rsidTr="00395CB4">
        <w:trPr>
          <w:trHeight w:val="118"/>
        </w:trPr>
        <w:tc>
          <w:tcPr>
            <w:tcW w:w="3684" w:type="dxa"/>
            <w:gridSpan w:val="2"/>
            <w:shd w:val="clear" w:color="auto" w:fill="auto"/>
          </w:tcPr>
          <w:p w14:paraId="05116668" w14:textId="77777777" w:rsidR="00AD5A02" w:rsidRPr="00DE63E9" w:rsidRDefault="00AD5A02" w:rsidP="00395CB4">
            <w:pPr>
              <w:pStyle w:val="a8"/>
              <w:spacing w:after="0"/>
              <w:ind w:right="-2" w:firstLine="2727"/>
              <w:rPr>
                <w:sz w:val="16"/>
                <w:szCs w:val="16"/>
              </w:rPr>
            </w:pPr>
          </w:p>
        </w:tc>
        <w:tc>
          <w:tcPr>
            <w:tcW w:w="5672" w:type="dxa"/>
            <w:gridSpan w:val="2"/>
            <w:tcBorders>
              <w:left w:val="nil"/>
            </w:tcBorders>
            <w:shd w:val="clear" w:color="auto" w:fill="auto"/>
          </w:tcPr>
          <w:p w14:paraId="07924C9F" w14:textId="77777777" w:rsidR="00AD5A02" w:rsidRPr="00DE63E9" w:rsidRDefault="00AD5A02" w:rsidP="00395CB4">
            <w:pPr>
              <w:pStyle w:val="a8"/>
              <w:spacing w:after="0"/>
              <w:ind w:right="-2" w:firstLine="2727"/>
              <w:rPr>
                <w:sz w:val="16"/>
                <w:szCs w:val="16"/>
              </w:rPr>
            </w:pPr>
          </w:p>
        </w:tc>
      </w:tr>
      <w:tr w:rsidR="00AD5A02" w:rsidRPr="00C17095" w14:paraId="3BF1A32F" w14:textId="77777777" w:rsidTr="00395CB4">
        <w:trPr>
          <w:trHeight w:val="348"/>
        </w:trPr>
        <w:tc>
          <w:tcPr>
            <w:tcW w:w="3684" w:type="dxa"/>
            <w:gridSpan w:val="2"/>
            <w:vMerge w:val="restart"/>
            <w:shd w:val="clear" w:color="auto" w:fill="auto"/>
          </w:tcPr>
          <w:p w14:paraId="0B560D39" w14:textId="77777777" w:rsidR="00AD5A02" w:rsidRPr="00DE63E9" w:rsidRDefault="00AD5A02" w:rsidP="00395CB4">
            <w:pPr>
              <w:pStyle w:val="a8"/>
              <w:spacing w:after="0"/>
              <w:ind w:right="-249"/>
              <w:rPr>
                <w:sz w:val="28"/>
                <w:szCs w:val="28"/>
              </w:rPr>
            </w:pPr>
            <w:r w:rsidRPr="00DE63E9">
              <w:rPr>
                <w:sz w:val="28"/>
                <w:szCs w:val="28"/>
              </w:rPr>
              <w:t>Направленность (пр</w:t>
            </w:r>
            <w:r w:rsidRPr="00DE63E9">
              <w:rPr>
                <w:sz w:val="28"/>
                <w:szCs w:val="28"/>
              </w:rPr>
              <w:t>о</w:t>
            </w:r>
            <w:r w:rsidRPr="00DE63E9">
              <w:rPr>
                <w:sz w:val="28"/>
                <w:szCs w:val="28"/>
              </w:rPr>
              <w:t>филь</w:t>
            </w:r>
            <w:r w:rsidR="006B10DE">
              <w:rPr>
                <w:sz w:val="28"/>
                <w:szCs w:val="28"/>
              </w:rPr>
              <w:t>)</w:t>
            </w:r>
            <w:r w:rsidRPr="00DE63E9">
              <w:rPr>
                <w:sz w:val="28"/>
                <w:szCs w:val="28"/>
              </w:rPr>
              <w:t xml:space="preserve"> </w:t>
            </w:r>
          </w:p>
        </w:tc>
        <w:tc>
          <w:tcPr>
            <w:tcW w:w="5672" w:type="dxa"/>
            <w:gridSpan w:val="2"/>
            <w:tcBorders>
              <w:left w:val="nil"/>
              <w:bottom w:val="single" w:sz="4" w:space="0" w:color="auto"/>
            </w:tcBorders>
            <w:shd w:val="clear" w:color="auto" w:fill="auto"/>
          </w:tcPr>
          <w:p w14:paraId="7F460318" w14:textId="77777777" w:rsidR="00AD5A02" w:rsidRPr="00DE63E9" w:rsidRDefault="00AD5A02" w:rsidP="00395CB4">
            <w:pPr>
              <w:pStyle w:val="a8"/>
              <w:spacing w:after="0"/>
              <w:rPr>
                <w:sz w:val="28"/>
                <w:szCs w:val="28"/>
              </w:rPr>
            </w:pPr>
            <w:r w:rsidRPr="00DE63E9">
              <w:rPr>
                <w:sz w:val="28"/>
                <w:szCs w:val="28"/>
              </w:rPr>
              <w:t xml:space="preserve">Математическое моделирование </w:t>
            </w:r>
          </w:p>
        </w:tc>
      </w:tr>
      <w:tr w:rsidR="00AD5A02" w:rsidRPr="00C17095" w14:paraId="207332A2" w14:textId="77777777" w:rsidTr="00395CB4">
        <w:trPr>
          <w:trHeight w:val="318"/>
        </w:trPr>
        <w:tc>
          <w:tcPr>
            <w:tcW w:w="3684" w:type="dxa"/>
            <w:gridSpan w:val="2"/>
            <w:vMerge/>
            <w:shd w:val="clear" w:color="auto" w:fill="auto"/>
          </w:tcPr>
          <w:p w14:paraId="400E1878" w14:textId="77777777" w:rsidR="00AD5A02" w:rsidRPr="00DE63E9" w:rsidRDefault="00AD5A02" w:rsidP="00395CB4">
            <w:pPr>
              <w:pStyle w:val="a8"/>
              <w:spacing w:after="0"/>
              <w:ind w:right="-249"/>
              <w:rPr>
                <w:sz w:val="28"/>
                <w:szCs w:val="28"/>
              </w:rPr>
            </w:pPr>
          </w:p>
        </w:tc>
        <w:tc>
          <w:tcPr>
            <w:tcW w:w="5672" w:type="dxa"/>
            <w:gridSpan w:val="2"/>
            <w:tcBorders>
              <w:top w:val="single" w:sz="4" w:space="0" w:color="auto"/>
              <w:left w:val="nil"/>
              <w:bottom w:val="single" w:sz="4" w:space="0" w:color="auto"/>
            </w:tcBorders>
            <w:shd w:val="clear" w:color="auto" w:fill="auto"/>
          </w:tcPr>
          <w:p w14:paraId="77CD77A0" w14:textId="77777777" w:rsidR="00AD5A02" w:rsidRPr="00DE63E9" w:rsidRDefault="00AD5A02" w:rsidP="00395CB4">
            <w:pPr>
              <w:pStyle w:val="a8"/>
              <w:spacing w:after="0"/>
              <w:rPr>
                <w:sz w:val="28"/>
                <w:szCs w:val="28"/>
              </w:rPr>
            </w:pPr>
            <w:r w:rsidRPr="00DE63E9">
              <w:rPr>
                <w:sz w:val="28"/>
                <w:szCs w:val="28"/>
              </w:rPr>
              <w:t xml:space="preserve">и искусственный интеллект</w:t>
            </w:r>
          </w:p>
        </w:tc>
      </w:tr>
      <w:tr w:rsidR="00AD5A02" w:rsidRPr="00C17095" w14:paraId="55DE08FB" w14:textId="77777777" w:rsidTr="00395CB4">
        <w:tc>
          <w:tcPr>
            <w:tcW w:w="3684" w:type="dxa"/>
            <w:gridSpan w:val="2"/>
            <w:shd w:val="clear" w:color="auto" w:fill="auto"/>
            <w:vAlign w:val="bottom"/>
          </w:tcPr>
          <w:p w14:paraId="7E6A2DEA" w14:textId="77777777" w:rsidR="00AD5A02" w:rsidRPr="00DE63E9" w:rsidRDefault="00AD5A02" w:rsidP="00395CB4">
            <w:pPr>
              <w:pStyle w:val="a8"/>
              <w:spacing w:after="0"/>
              <w:ind w:right="-2"/>
              <w:rPr>
                <w:sz w:val="16"/>
                <w:szCs w:val="16"/>
              </w:rPr>
            </w:pPr>
          </w:p>
        </w:tc>
        <w:tc>
          <w:tcPr>
            <w:tcW w:w="5672" w:type="dxa"/>
            <w:gridSpan w:val="2"/>
            <w:tcBorders>
              <w:top w:val="single" w:sz="4" w:space="0" w:color="auto"/>
              <w:left w:val="nil"/>
            </w:tcBorders>
            <w:shd w:val="clear" w:color="auto" w:fill="auto"/>
            <w:vAlign w:val="bottom"/>
          </w:tcPr>
          <w:p w14:paraId="4A706BA2" w14:textId="77777777" w:rsidR="00AD5A02" w:rsidRPr="00DE63E9" w:rsidRDefault="00AD5A02" w:rsidP="00395CB4">
            <w:pPr>
              <w:pStyle w:val="a8"/>
              <w:spacing w:after="0"/>
              <w:ind w:right="-2"/>
              <w:rPr>
                <w:sz w:val="16"/>
                <w:szCs w:val="16"/>
              </w:rPr>
            </w:pPr>
          </w:p>
        </w:tc>
      </w:tr>
      <w:tr w:rsidR="00AD5A02" w:rsidRPr="00C17095" w14:paraId="171F5B34" w14:textId="77777777" w:rsidTr="00395CB4">
        <w:trPr>
          <w:trHeight w:val="344"/>
        </w:trPr>
        <w:tc>
          <w:tcPr>
            <w:tcW w:w="3684" w:type="dxa"/>
            <w:gridSpan w:val="2"/>
            <w:shd w:val="clear" w:color="auto" w:fill="auto"/>
          </w:tcPr>
          <w:p w14:paraId="420B6AF0" w14:textId="77777777" w:rsidR="00AD5A02" w:rsidRPr="00DE63E9" w:rsidRDefault="00AD5A02" w:rsidP="00395CB4">
            <w:pPr>
              <w:pStyle w:val="a8"/>
              <w:spacing w:after="0"/>
              <w:rPr>
                <w:sz w:val="28"/>
                <w:szCs w:val="28"/>
              </w:rPr>
            </w:pPr>
            <w:r w:rsidRPr="00DE63E9">
              <w:rPr>
                <w:sz w:val="28"/>
                <w:szCs w:val="28"/>
              </w:rPr>
              <w:t>Форма обучения</w:t>
            </w:r>
          </w:p>
        </w:tc>
        <w:tc>
          <w:tcPr>
            <w:tcW w:w="5672" w:type="dxa"/>
            <w:gridSpan w:val="2"/>
            <w:tcBorders>
              <w:left w:val="nil"/>
              <w:bottom w:val="single" w:sz="4" w:space="0" w:color="auto"/>
            </w:tcBorders>
            <w:shd w:val="clear" w:color="auto" w:fill="auto"/>
          </w:tcPr>
          <w:p w14:paraId="4B12464A" w14:textId="77777777" w:rsidR="00AD5A02" w:rsidRPr="00DE63E9" w:rsidRDefault="00AD5A02" w:rsidP="00395CB4">
            <w:pPr>
              <w:pStyle w:val="a8"/>
              <w:spacing w:after="0"/>
              <w:rPr>
                <w:sz w:val="28"/>
                <w:szCs w:val="28"/>
              </w:rPr>
            </w:pPr>
            <w:r w:rsidRPr="00DE63E9">
              <w:rPr>
                <w:sz w:val="28"/>
                <w:szCs w:val="28"/>
              </w:rPr>
              <w:t>очная</w:t>
            </w:r>
          </w:p>
        </w:tc>
      </w:tr>
      <w:tr w:rsidR="00AD5A02" w:rsidRPr="00C17095" w14:paraId="307E1045" w14:textId="77777777" w:rsidTr="00395CB4">
        <w:trPr>
          <w:trHeight w:val="92"/>
        </w:trPr>
        <w:tc>
          <w:tcPr>
            <w:tcW w:w="9356" w:type="dxa"/>
            <w:gridSpan w:val="4"/>
            <w:shd w:val="clear" w:color="auto" w:fill="auto"/>
          </w:tcPr>
          <w:p w14:paraId="28FA96F5" w14:textId="77777777" w:rsidR="00AD5A02" w:rsidRPr="00DE63E9" w:rsidRDefault="00AD5A02" w:rsidP="00395CB4">
            <w:pPr>
              <w:pStyle w:val="a8"/>
              <w:spacing w:after="0"/>
              <w:ind w:right="-2"/>
              <w:jc w:val="center"/>
            </w:pPr>
          </w:p>
        </w:tc>
      </w:tr>
      <w:tr w:rsidR="00AD5A02" w:rsidRPr="00C17095" w14:paraId="5EEE39AB" w14:textId="77777777" w:rsidTr="00395CB4">
        <w:trPr>
          <w:trHeight w:val="256"/>
        </w:trPr>
        <w:tc>
          <w:tcPr>
            <w:tcW w:w="3690" w:type="dxa"/>
            <w:gridSpan w:val="3"/>
            <w:shd w:val="clear" w:color="auto" w:fill="auto"/>
          </w:tcPr>
          <w:p w14:paraId="6F42E3AE" w14:textId="77777777" w:rsidR="00AD5A02" w:rsidRPr="00DE63E9" w:rsidRDefault="00AD5A02" w:rsidP="00395CB4">
            <w:pPr>
              <w:pStyle w:val="a8"/>
              <w:spacing w:after="0"/>
            </w:pPr>
            <w:r w:rsidRPr="00DE63E9">
              <w:rPr>
                <w:sz w:val="28"/>
                <w:szCs w:val="28"/>
              </w:rPr>
              <w:t>Курс, семестр</w:t>
            </w:r>
          </w:p>
        </w:tc>
        <w:tc>
          <w:tcPr>
            <w:tcW w:w="5666" w:type="dxa"/>
            <w:tcBorders>
              <w:left w:val="nil"/>
              <w:bottom w:val="single" w:sz="4" w:space="0" w:color="auto"/>
            </w:tcBorders>
            <w:shd w:val="clear" w:color="auto" w:fill="auto"/>
          </w:tcPr>
          <w:p w14:paraId="74258863" w14:textId="77777777" w:rsidR="00AD5A02" w:rsidRPr="00DE63E9" w:rsidRDefault="00217EA9" w:rsidP="00395CB4">
            <w:pPr>
              <w:pStyle w:val="a8"/>
              <w:spacing w:after="0"/>
              <w:rPr>
                <w:sz w:val="28"/>
                <w:szCs w:val="28"/>
              </w:rPr>
            </w:pPr>
            <w:r>
              <w:rPr>
                <w:sz w:val="28"/>
                <w:szCs w:val="28"/>
              </w:rPr>
              <w:t xml:space="preserve">5</w:t>
            </w:r>
            <w:r w:rsidR="00AD5A02" w:rsidRPr="00DE63E9">
              <w:rPr>
                <w:sz w:val="28"/>
                <w:szCs w:val="28"/>
              </w:rPr>
              <w:t xml:space="preserve"> курс, </w:t>
            </w:r>
            <w:r>
              <w:rPr>
                <w:sz w:val="28"/>
                <w:szCs w:val="28"/>
              </w:rPr>
              <w:t xml:space="preserve">9 и 10</w:t>
            </w:r>
            <w:r w:rsidR="00AD5A02" w:rsidRPr="00DE63E9">
              <w:rPr>
                <w:sz w:val="28"/>
                <w:szCs w:val="28"/>
              </w:rPr>
              <w:t xml:space="preserve"> семестры</w:t>
            </w:r>
          </w:p>
        </w:tc>
      </w:tr>
      <w:tr w:rsidR="00AD5A02" w:rsidRPr="00C17095" w14:paraId="3B3AA851" w14:textId="77777777" w:rsidTr="00395CB4">
        <w:trPr>
          <w:trHeight w:val="79"/>
        </w:trPr>
        <w:tc>
          <w:tcPr>
            <w:tcW w:w="3690" w:type="dxa"/>
            <w:gridSpan w:val="3"/>
            <w:shd w:val="clear" w:color="auto" w:fill="auto"/>
          </w:tcPr>
          <w:p w14:paraId="74275120" w14:textId="77777777" w:rsidR="00AD5A02" w:rsidRPr="00DE63E9" w:rsidRDefault="00AD5A02" w:rsidP="00395CB4">
            <w:pPr>
              <w:pStyle w:val="a8"/>
              <w:spacing w:after="0"/>
              <w:ind w:right="-2"/>
              <w:jc w:val="center"/>
              <w:rPr>
                <w:sz w:val="16"/>
                <w:szCs w:val="16"/>
              </w:rPr>
            </w:pPr>
          </w:p>
        </w:tc>
        <w:tc>
          <w:tcPr>
            <w:tcW w:w="5666" w:type="dxa"/>
            <w:tcBorders>
              <w:left w:val="nil"/>
            </w:tcBorders>
            <w:shd w:val="clear" w:color="auto" w:fill="auto"/>
          </w:tcPr>
          <w:p w14:paraId="23602A12" w14:textId="77777777" w:rsidR="00AD5A02" w:rsidRPr="00DE63E9" w:rsidRDefault="00AD5A02" w:rsidP="00395CB4">
            <w:pPr>
              <w:pStyle w:val="a8"/>
              <w:spacing w:after="0"/>
              <w:rPr>
                <w:sz w:val="16"/>
                <w:szCs w:val="16"/>
              </w:rPr>
            </w:pPr>
          </w:p>
        </w:tc>
      </w:tr>
      <w:tr w:rsidR="00AD5A02" w:rsidRPr="00C17095" w14:paraId="0A12E47E" w14:textId="77777777" w:rsidTr="00395CB4">
        <w:tc>
          <w:tcPr>
            <w:tcW w:w="3684" w:type="dxa"/>
            <w:gridSpan w:val="2"/>
            <w:shd w:val="clear" w:color="auto" w:fill="auto"/>
          </w:tcPr>
          <w:p w14:paraId="5457F29B" w14:textId="77777777" w:rsidR="00AD5A02" w:rsidRPr="00DE63E9" w:rsidRDefault="00AD5A02" w:rsidP="00395CB4">
            <w:pPr>
              <w:pStyle w:val="a8"/>
              <w:spacing w:after="0"/>
              <w:rPr>
                <w:sz w:val="28"/>
                <w:szCs w:val="28"/>
              </w:rPr>
            </w:pPr>
            <w:r w:rsidRPr="00DE63E9">
              <w:rPr>
                <w:sz w:val="28"/>
                <w:szCs w:val="28"/>
              </w:rPr>
              <w:t>Сроки освоения ОПОП</w:t>
            </w:r>
          </w:p>
        </w:tc>
        <w:tc>
          <w:tcPr>
            <w:tcW w:w="5672" w:type="dxa"/>
            <w:gridSpan w:val="2"/>
            <w:tcBorders>
              <w:bottom w:val="single" w:sz="4" w:space="0" w:color="auto"/>
            </w:tcBorders>
            <w:shd w:val="clear" w:color="auto" w:fill="auto"/>
          </w:tcPr>
          <w:p w14:paraId="4D031394" w14:textId="77777777" w:rsidR="00AD5A02" w:rsidRPr="00DE63E9" w:rsidRDefault="00AD5A02" w:rsidP="00395CB4">
            <w:pPr>
              <w:pStyle w:val="a8"/>
              <w:spacing w:after="0"/>
              <w:rPr>
                <w:sz w:val="28"/>
                <w:szCs w:val="28"/>
              </w:rPr>
            </w:pPr>
            <w:r w:rsidRPr="00DE63E9">
              <w:rPr>
                <w:sz w:val="28"/>
                <w:szCs w:val="28"/>
              </w:rPr>
              <w:t xml:space="preserve">5 лет</w:t>
            </w:r>
          </w:p>
        </w:tc>
      </w:tr>
      <w:tr w:rsidR="00AD5A02" w:rsidRPr="00C17095" w14:paraId="1E5D7C56" w14:textId="77777777" w:rsidTr="00395CB4">
        <w:tc>
          <w:tcPr>
            <w:tcW w:w="9356" w:type="dxa"/>
            <w:gridSpan w:val="4"/>
            <w:shd w:val="clear" w:color="auto" w:fill="auto"/>
          </w:tcPr>
          <w:p w14:paraId="11D47371" w14:textId="77777777" w:rsidR="00AD5A02" w:rsidRPr="00DE63E9" w:rsidRDefault="00AD5A02" w:rsidP="00395CB4">
            <w:pPr>
              <w:pStyle w:val="a8"/>
              <w:spacing w:after="0"/>
              <w:ind w:right="-2"/>
              <w:jc w:val="center"/>
              <w:rPr>
                <w:sz w:val="16"/>
                <w:szCs w:val="16"/>
              </w:rPr>
            </w:pPr>
          </w:p>
        </w:tc>
      </w:tr>
      <w:tr w:rsidR="00AD5A02" w:rsidRPr="00C17095" w14:paraId="72896621" w14:textId="77777777" w:rsidTr="00395CB4">
        <w:tc>
          <w:tcPr>
            <w:tcW w:w="1560" w:type="dxa"/>
            <w:shd w:val="clear" w:color="auto" w:fill="auto"/>
          </w:tcPr>
          <w:p w14:paraId="0377B142" w14:textId="77777777" w:rsidR="00AD5A02" w:rsidRPr="00DE63E9" w:rsidRDefault="003E42FB" w:rsidP="003E42FB">
            <w:pPr>
              <w:pStyle w:val="a8"/>
              <w:spacing w:after="0"/>
              <w:ind w:right="-318"/>
              <w:rPr>
                <w:sz w:val="28"/>
                <w:szCs w:val="28"/>
              </w:rPr>
            </w:pPr>
            <w:r>
              <w:rPr>
                <w:sz w:val="28"/>
                <w:szCs w:val="28"/>
              </w:rPr>
              <w:t>Институт</w:t>
            </w:r>
          </w:p>
        </w:tc>
        <w:tc>
          <w:tcPr>
            <w:tcW w:w="7796" w:type="dxa"/>
            <w:gridSpan w:val="3"/>
            <w:tcBorders>
              <w:bottom w:val="single" w:sz="4" w:space="0" w:color="auto"/>
            </w:tcBorders>
            <w:shd w:val="clear" w:color="auto" w:fill="auto"/>
          </w:tcPr>
          <w:p w14:paraId="21D7E56E" w14:textId="77777777" w:rsidR="00AD5A02" w:rsidRPr="00DE63E9" w:rsidRDefault="00AD5A02" w:rsidP="00395CB4">
            <w:pPr>
              <w:pStyle w:val="a8"/>
              <w:tabs>
                <w:tab w:val="left" w:pos="317"/>
              </w:tabs>
              <w:spacing w:after="0"/>
              <w:rPr>
                <w:sz w:val="28"/>
                <w:szCs w:val="28"/>
              </w:rPr>
            </w:pPr>
            <w:r w:rsidRPr="00DE63E9">
              <w:rPr>
                <w:sz w:val="28"/>
                <w:szCs w:val="28"/>
              </w:rPr>
              <w:t>физико-математических и компьютерных наук</w:t>
            </w:r>
          </w:p>
        </w:tc>
      </w:tr>
      <w:tr w:rsidR="00AD5A02" w:rsidRPr="00C17095" w14:paraId="1D312CF1" w14:textId="77777777" w:rsidTr="00395CB4">
        <w:tc>
          <w:tcPr>
            <w:tcW w:w="1560" w:type="dxa"/>
            <w:shd w:val="clear" w:color="auto" w:fill="auto"/>
            <w:vAlign w:val="bottom"/>
          </w:tcPr>
          <w:p w14:paraId="1C1FF088" w14:textId="77777777" w:rsidR="00AD5A02" w:rsidRPr="00DE63E9" w:rsidRDefault="00AD5A02" w:rsidP="00395CB4">
            <w:pPr>
              <w:pStyle w:val="a8"/>
              <w:spacing w:after="0"/>
              <w:ind w:right="-318"/>
              <w:rPr>
                <w:sz w:val="16"/>
                <w:szCs w:val="16"/>
              </w:rPr>
            </w:pPr>
          </w:p>
        </w:tc>
        <w:tc>
          <w:tcPr>
            <w:tcW w:w="7796" w:type="dxa"/>
            <w:gridSpan w:val="3"/>
            <w:shd w:val="clear" w:color="auto" w:fill="auto"/>
            <w:vAlign w:val="bottom"/>
          </w:tcPr>
          <w:p w14:paraId="105B64A8" w14:textId="77777777" w:rsidR="00AD5A02" w:rsidRPr="00DE63E9" w:rsidRDefault="00AD5A02" w:rsidP="00395CB4">
            <w:pPr>
              <w:pStyle w:val="a8"/>
              <w:spacing w:after="0"/>
              <w:rPr>
                <w:sz w:val="16"/>
                <w:szCs w:val="16"/>
              </w:rPr>
            </w:pPr>
          </w:p>
        </w:tc>
      </w:tr>
      <w:tr w:rsidR="00AD5A02" w:rsidRPr="00C17095" w14:paraId="6B332DA9" w14:textId="77777777" w:rsidTr="00395CB4">
        <w:trPr>
          <w:trHeight w:val="226"/>
        </w:trPr>
        <w:tc>
          <w:tcPr>
            <w:tcW w:w="1560" w:type="dxa"/>
            <w:shd w:val="clear" w:color="auto" w:fill="auto"/>
          </w:tcPr>
          <w:p w14:paraId="0295DDF7" w14:textId="77777777" w:rsidR="00AD5A02" w:rsidRPr="00DE63E9" w:rsidRDefault="00AD5A02" w:rsidP="00395CB4">
            <w:pPr>
              <w:pStyle w:val="a8"/>
              <w:spacing w:after="0"/>
              <w:ind w:right="-635"/>
              <w:rPr>
                <w:sz w:val="28"/>
                <w:szCs w:val="28"/>
              </w:rPr>
            </w:pPr>
            <w:r w:rsidRPr="00DE63E9">
              <w:rPr>
                <w:sz w:val="28"/>
                <w:szCs w:val="28"/>
              </w:rPr>
              <w:t>Кафедра</w:t>
            </w:r>
          </w:p>
        </w:tc>
        <w:tc>
          <w:tcPr>
            <w:tcW w:w="7796" w:type="dxa"/>
            <w:gridSpan w:val="3"/>
            <w:tcBorders>
              <w:bottom w:val="single" w:sz="4" w:space="0" w:color="auto"/>
            </w:tcBorders>
            <w:shd w:val="clear" w:color="auto" w:fill="auto"/>
          </w:tcPr>
          <w:p w14:paraId="4A70F9FD" w14:textId="77777777" w:rsidR="00AD5A02" w:rsidRPr="00DE63E9" w:rsidRDefault="00AD5A02" w:rsidP="00395CB4">
            <w:pPr>
              <w:pStyle w:val="a8"/>
              <w:spacing w:after="0"/>
              <w:rPr>
                <w:sz w:val="28"/>
                <w:szCs w:val="28"/>
              </w:rPr>
            </w:pPr>
            <w:r w:rsidRPr="00DE63E9">
              <w:rPr>
                <w:sz w:val="28"/>
                <w:szCs w:val="28"/>
              </w:rPr>
              <w:t>Кафедра математики</w:t>
            </w:r>
          </w:p>
        </w:tc>
      </w:tr>
    </w:tbl>
    <w:p w14:paraId="256B9991" w14:textId="77777777" w:rsidR="00AD5A02" w:rsidRDefault="00AD5A02" w:rsidP="00AD5A02"/>
    <w:p w14:paraId="2BEF1C2E" w14:textId="77777777" w:rsidR="0008149E" w:rsidRPr="000A5CCC" w:rsidRDefault="0008149E" w:rsidP="0008149E">
      <w:pPr>
        <w:pStyle w:val="Standard"/>
        <w:ind w:firstLine="0"/>
        <w:rPr>
          <w:sz w:val="28"/>
          <w:szCs w:val="28"/>
        </w:rPr>
      </w:pPr>
    </w:p>
    <w:bookmarkEnd w:id="0"/>
    <w:p w14:paraId="0F18D5A6" w14:textId="77777777" w:rsidR="0008149E" w:rsidRPr="000A5CCC" w:rsidRDefault="0008149E" w:rsidP="0008149E">
      <w:pPr>
        <w:pStyle w:val="Standard"/>
        <w:ind w:firstLine="0"/>
        <w:rPr>
          <w:sz w:val="28"/>
          <w:szCs w:val="28"/>
        </w:rPr>
      </w:pPr>
    </w:p>
    <w:p w14:paraId="46C8F8FA" w14:textId="77777777" w:rsidR="0008149E" w:rsidRPr="000A5CCC" w:rsidRDefault="0008149E" w:rsidP="0008149E">
      <w:pPr>
        <w:pStyle w:val="Standard"/>
        <w:jc w:val="center"/>
      </w:pPr>
      <w:r w:rsidRPr="000A5CCC">
        <w:rPr>
          <w:sz w:val="28"/>
          <w:szCs w:val="28"/>
        </w:rPr>
        <w:t xml:space="preserve">Рязань </w:t>
      </w:r>
      <w:r w:rsidR="00AD5A02">
        <w:rPr>
          <w:sz w:val="28"/>
          <w:szCs w:val="28"/>
        </w:rPr>
        <w:t>202</w:t>
      </w:r>
      <w:r w:rsidR="006B10DE">
        <w:rPr>
          <w:sz w:val="28"/>
          <w:szCs w:val="28"/>
        </w:rPr>
        <w:t>6</w:t>
      </w:r>
    </w:p>
    <w:p w14:paraId="27046716" w14:textId="77777777" w:rsidR="008728E4" w:rsidRPr="00F475A2" w:rsidRDefault="00CB2F98" w:rsidP="008728E4">
      <w:pPr>
        <w:tabs>
          <w:tab w:val="clear" w:pos="708"/>
          <w:tab w:val="left" w:pos="720"/>
        </w:tabs>
        <w:ind w:firstLine="0"/>
        <w:rPr>
          <w:b/>
          <w:sz w:val="28"/>
          <w:szCs w:val="28"/>
        </w:rPr>
      </w:pPr>
      <w:r>
        <w:rPr>
          <w:sz w:val="28"/>
          <w:szCs w:val="28"/>
        </w:rPr>
        <w:br w:type="page"/>
      </w:r>
      <w:r w:rsidR="008728E4">
        <w:rPr>
          <w:b/>
          <w:sz w:val="28"/>
          <w:szCs w:val="28"/>
        </w:rPr>
        <w:lastRenderedPageBreak/>
        <w:t xml:space="preserve">1. </w:t>
      </w:r>
      <w:r w:rsidR="008728E4" w:rsidRPr="00F475A2">
        <w:rPr>
          <w:b/>
          <w:sz w:val="28"/>
          <w:szCs w:val="28"/>
        </w:rPr>
        <w:t xml:space="preserve">ВИД </w:t>
      </w:r>
      <w:r w:rsidR="008728E4">
        <w:rPr>
          <w:b/>
          <w:sz w:val="28"/>
          <w:szCs w:val="28"/>
        </w:rPr>
        <w:t xml:space="preserve">(ТИП) </w:t>
      </w:r>
      <w:r w:rsidR="008728E4" w:rsidRPr="00F475A2">
        <w:rPr>
          <w:b/>
          <w:sz w:val="28"/>
          <w:szCs w:val="28"/>
        </w:rPr>
        <w:t>ПРАКТИКИ:</w:t>
      </w:r>
    </w:p>
    <w:p w14:paraId="6EF38FC8" w14:textId="77777777" w:rsidR="008728E4" w:rsidRDefault="008728E4" w:rsidP="008728E4">
      <w:pPr>
        <w:rPr>
          <w:sz w:val="28"/>
          <w:szCs w:val="28"/>
        </w:rPr>
      </w:pPr>
      <w:r>
        <w:rPr>
          <w:b/>
          <w:sz w:val="28"/>
          <w:szCs w:val="28"/>
        </w:rPr>
        <w:t>ВИД</w:t>
      </w:r>
      <w:r w:rsidR="00E1764E">
        <w:rPr>
          <w:b/>
          <w:sz w:val="28"/>
          <w:szCs w:val="28"/>
        </w:rPr>
        <w:t xml:space="preserve"> </w:t>
      </w:r>
      <w:r w:rsidR="00E1764E" w:rsidRPr="00F475A2">
        <w:rPr>
          <w:b/>
          <w:sz w:val="28"/>
          <w:szCs w:val="28"/>
        </w:rPr>
        <w:t>ПРАКТИКИ</w:t>
      </w:r>
      <w:r>
        <w:rPr>
          <w:b/>
          <w:sz w:val="28"/>
          <w:szCs w:val="28"/>
        </w:rPr>
        <w:t xml:space="preserve">: </w:t>
      </w:r>
      <w:r w:rsidR="00054431">
        <w:rPr>
          <w:sz w:val="28"/>
          <w:szCs w:val="28"/>
        </w:rPr>
        <w:t>производственная</w:t>
      </w:r>
      <w:r w:rsidRPr="00F475A2">
        <w:rPr>
          <w:sz w:val="28"/>
          <w:szCs w:val="28"/>
        </w:rPr>
        <w:t xml:space="preserve"> практика</w:t>
      </w:r>
    </w:p>
    <w:p w14:paraId="10DFCEDD" w14:textId="77777777" w:rsidR="008728E4" w:rsidRPr="00295E89" w:rsidRDefault="008728E4" w:rsidP="008728E4">
      <w:pPr>
        <w:rPr>
          <w:sz w:val="28"/>
          <w:szCs w:val="28"/>
        </w:rPr>
      </w:pPr>
      <w:r w:rsidRPr="00F11174">
        <w:rPr>
          <w:b/>
          <w:sz w:val="28"/>
          <w:szCs w:val="28"/>
        </w:rPr>
        <w:t xml:space="preserve">ТИП</w:t>
      </w:r>
      <w:r w:rsidR="00E1764E" w:rsidRPr="00E1764E">
        <w:rPr>
          <w:b/>
          <w:sz w:val="28"/>
          <w:szCs w:val="28"/>
        </w:rPr>
        <w:t xml:space="preserve"> </w:t>
      </w:r>
      <w:r w:rsidR="00E1764E" w:rsidRPr="00F475A2">
        <w:rPr>
          <w:b/>
          <w:sz w:val="28"/>
          <w:szCs w:val="28"/>
        </w:rPr>
        <w:t xml:space="preserve">ПРАКТИКИ</w:t>
      </w:r>
      <w:r w:rsidR="00295E89">
        <w:rPr>
          <w:b/>
          <w:sz w:val="28"/>
          <w:szCs w:val="28"/>
        </w:rPr>
        <w:t xml:space="preserve">:</w:t>
      </w:r>
      <w:r w:rsidR="00E1764E">
        <w:rPr>
          <w:sz w:val="28"/>
          <w:szCs w:val="28"/>
        </w:rPr>
        <w:t xml:space="preserve"> </w:t>
      </w:r>
      <w:r w:rsidR="00295E89">
        <w:rPr>
          <w:bCs/>
          <w:iCs/>
          <w:sz w:val="28"/>
          <w:szCs w:val="28"/>
        </w:rPr>
        <w:t xml:space="preserve">н</w:t>
      </w:r>
      <w:r w:rsidR="00295E89" w:rsidRPr="00295E89">
        <w:rPr>
          <w:bCs/>
          <w:iCs/>
          <w:sz w:val="28"/>
          <w:szCs w:val="28"/>
        </w:rPr>
        <w:t xml:space="preserve">аучно-исследовательская работа. Индекс по учебному плану: Б2.О.02.01(П).</w:t>
      </w:r>
    </w:p>
    <w:p w14:paraId="750FBAA4" w14:textId="77777777" w:rsidR="008728E4" w:rsidRPr="00054431" w:rsidRDefault="008728E4" w:rsidP="008728E4">
      <w:pPr>
        <w:tabs>
          <w:tab w:val="clear" w:pos="708"/>
          <w:tab w:val="left" w:pos="720"/>
        </w:tabs>
        <w:ind w:firstLine="0"/>
        <w:rPr>
          <w:b/>
          <w:sz w:val="28"/>
          <w:szCs w:val="28"/>
        </w:rPr>
      </w:pPr>
    </w:p>
    <w:p w14:paraId="777814EB" w14:textId="77777777" w:rsidR="00E1514F" w:rsidRPr="002D583E" w:rsidRDefault="008728E4" w:rsidP="008728E4">
      <w:pPr>
        <w:tabs>
          <w:tab w:val="clear" w:pos="708"/>
          <w:tab w:val="left" w:pos="720"/>
        </w:tabs>
        <w:ind w:firstLine="0"/>
        <w:rPr>
          <w:b/>
          <w:sz w:val="28"/>
          <w:szCs w:val="28"/>
        </w:rPr>
      </w:pPr>
      <w:r>
        <w:rPr>
          <w:b/>
          <w:sz w:val="28"/>
          <w:szCs w:val="28"/>
        </w:rPr>
        <w:t xml:space="preserve">2. </w:t>
      </w:r>
      <w:r w:rsidR="00E1514F" w:rsidRPr="002D583E">
        <w:rPr>
          <w:b/>
          <w:sz w:val="28"/>
          <w:szCs w:val="28"/>
        </w:rPr>
        <w:t>ЦЕЛ</w:t>
      </w:r>
      <w:r w:rsidR="006B10DE">
        <w:rPr>
          <w:b/>
          <w:sz w:val="28"/>
          <w:szCs w:val="28"/>
        </w:rPr>
        <w:t>Ь</w:t>
      </w:r>
      <w:r w:rsidR="00E1514F" w:rsidRPr="002D583E">
        <w:rPr>
          <w:b/>
          <w:sz w:val="28"/>
          <w:szCs w:val="28"/>
        </w:rPr>
        <w:t xml:space="preserve"> </w:t>
      </w:r>
      <w:r w:rsidR="007F05CC">
        <w:rPr>
          <w:b/>
          <w:sz w:val="28"/>
          <w:szCs w:val="28"/>
        </w:rPr>
        <w:t>ПРОВЕДЕНИЯ ПРАКТИКИ</w:t>
      </w:r>
    </w:p>
    <w:p w14:paraId="54C77893" w14:textId="77777777" w:rsidR="008A78BF" w:rsidRDefault="008728E4" w:rsidP="008F484F">
      <w:pPr>
        <w:widowControl/>
        <w:tabs>
          <w:tab w:val="clear" w:pos="708"/>
        </w:tabs>
        <w:autoSpaceDE w:val="0"/>
        <w:autoSpaceDN w:val="0"/>
        <w:adjustRightInd w:val="0"/>
        <w:ind w:firstLine="567"/>
        <w:rPr>
          <w:sz w:val="28"/>
          <w:szCs w:val="28"/>
          <w:lang w:eastAsia="ru-RU"/>
        </w:rPr>
      </w:pPr>
      <w:r w:rsidRPr="00F11174">
        <w:rPr>
          <w:sz w:val="28"/>
          <w:szCs w:val="28"/>
        </w:rPr>
        <w:t xml:space="preserve">Целью проведения </w:t>
      </w:r>
      <w:r w:rsidR="00054431">
        <w:rPr>
          <w:bCs/>
          <w:sz w:val="28"/>
          <w:szCs w:val="28"/>
        </w:rPr>
        <w:t xml:space="preserve">производственной</w:t>
      </w:r>
      <w:r w:rsidRPr="00F11174">
        <w:rPr>
          <w:bCs/>
          <w:i/>
          <w:sz w:val="28"/>
          <w:szCs w:val="28"/>
        </w:rPr>
        <w:t xml:space="preserve"> </w:t>
      </w:r>
      <w:r w:rsidRPr="00F11174">
        <w:rPr>
          <w:sz w:val="28"/>
          <w:szCs w:val="28"/>
        </w:rPr>
        <w:t xml:space="preserve">практики является </w:t>
      </w:r>
      <w:r w:rsidR="00295E89" w:rsidRPr="006B1398">
        <w:rPr>
          <w:sz w:val="28"/>
          <w:szCs w:val="28"/>
        </w:rPr>
        <w:t xml:space="preserve">закрепление и углубление теоретической подготовки обучающегося и развит</w:t>
      </w:r>
      <w:r w:rsidR="00295E89" w:rsidRPr="006B1398">
        <w:rPr>
          <w:sz w:val="28"/>
          <w:szCs w:val="28"/>
        </w:rPr>
        <w:t xml:space="preserve"/>
      </w:r>
      <w:r w:rsidR="00295E89" w:rsidRPr="006B1398">
        <w:rPr>
          <w:sz w:val="28"/>
          <w:szCs w:val="28"/>
        </w:rPr>
        <w:t xml:space="preserve"/>
      </w:r>
      <w:r w:rsidR="00295E89">
        <w:rPr>
          <w:sz w:val="28"/>
          <w:szCs w:val="28"/>
        </w:rPr>
        <w:t xml:space="preserve"/>
      </w:r>
      <w:r w:rsidR="00295E89">
        <w:rPr>
          <w:sz w:val="28"/>
          <w:szCs w:val="28"/>
        </w:rPr>
        <w:t xml:space="preserve"/>
      </w:r>
      <w:r w:rsidR="00295E89">
        <w:rPr>
          <w:sz w:val="28"/>
          <w:szCs w:val="28"/>
        </w:rPr>
        <w:t xml:space="preserve">ие практических навыков самостоятельного исследования задач фундаментальной математики, математического</w:t>
      </w:r>
      <w:r w:rsidR="00054431">
        <w:rPr>
          <w:sz w:val="28"/>
          <w:szCs w:val="28"/>
        </w:rPr>
        <w:t xml:space="preserve"> моделирования и искусственного интеллекта, получения </w:t>
      </w:r>
      <w:r w:rsidR="00054431">
        <w:rPr>
          <w:sz w:val="28"/>
          <w:szCs w:val="28"/>
        </w:rPr>
        <w:t xml:space="preserve"/>
      </w:r>
      <w:r w:rsidR="00054431">
        <w:rPr>
          <w:sz w:val="28"/>
          <w:szCs w:val="28"/>
        </w:rPr>
        <w:t xml:space="preserve">и проверки научных результатов.</w:t>
      </w:r>
    </w:p>
    <w:p w14:paraId="03698D53" w14:textId="77777777" w:rsidR="008F484F" w:rsidRPr="00054431" w:rsidRDefault="008F484F" w:rsidP="00905366">
      <w:pPr>
        <w:ind w:firstLine="567"/>
        <w:rPr>
          <w:b/>
          <w:caps/>
          <w:spacing w:val="-4"/>
          <w:sz w:val="28"/>
          <w:szCs w:val="28"/>
        </w:rPr>
      </w:pPr>
    </w:p>
    <w:p w14:paraId="035F6E8A" w14:textId="77777777" w:rsidR="00501F7B" w:rsidRPr="00BC232D" w:rsidRDefault="00501F7B" w:rsidP="00501F7B">
      <w:pPr>
        <w:ind w:firstLine="567"/>
        <w:rPr>
          <w:b/>
          <w:caps/>
          <w:spacing w:val="-4"/>
          <w:sz w:val="28"/>
          <w:szCs w:val="28"/>
        </w:rPr>
      </w:pPr>
      <w:r>
        <w:rPr>
          <w:b/>
          <w:caps/>
          <w:spacing w:val="-4"/>
          <w:sz w:val="28"/>
          <w:szCs w:val="28"/>
        </w:rPr>
        <w:t>3</w:t>
      </w:r>
      <w:r w:rsidRPr="00BC232D">
        <w:rPr>
          <w:b/>
          <w:caps/>
          <w:spacing w:val="-4"/>
          <w:sz w:val="28"/>
          <w:szCs w:val="28"/>
        </w:rPr>
        <w:t xml:space="preserve">. </w:t>
      </w:r>
      <w:r>
        <w:rPr>
          <w:b/>
          <w:caps/>
          <w:spacing w:val="-4"/>
          <w:sz w:val="28"/>
          <w:szCs w:val="28"/>
        </w:rPr>
        <w:t xml:space="preserve">ФОРМЫ И СПОСОБЫ </w:t>
      </w:r>
      <w:r>
        <w:rPr>
          <w:b/>
          <w:sz w:val="28"/>
          <w:szCs w:val="28"/>
        </w:rPr>
        <w:t>ПРОВЕДЕНИЯ</w:t>
      </w:r>
      <w:r>
        <w:rPr>
          <w:b/>
          <w:caps/>
          <w:spacing w:val="-4"/>
          <w:sz w:val="28"/>
          <w:szCs w:val="28"/>
        </w:rPr>
        <w:t xml:space="preserve"> ПРАКТИКИ</w:t>
      </w:r>
    </w:p>
    <w:p w14:paraId="7F205F3F" w14:textId="77777777" w:rsidR="00905366" w:rsidRPr="00BC232D" w:rsidRDefault="00501F7B" w:rsidP="00905366">
      <w:pPr>
        <w:ind w:firstLine="567"/>
        <w:rPr>
          <w:b/>
          <w:caps/>
          <w:spacing w:val="-4"/>
          <w:sz w:val="28"/>
          <w:szCs w:val="28"/>
        </w:rPr>
      </w:pPr>
      <w:r>
        <w:rPr>
          <w:b/>
          <w:caps/>
          <w:spacing w:val="-4"/>
          <w:sz w:val="28"/>
          <w:szCs w:val="28"/>
        </w:rPr>
        <w:t xml:space="preserve">ФОРМА</w:t>
      </w:r>
      <w:r w:rsidR="00E1764E">
        <w:rPr>
          <w:b/>
          <w:caps/>
          <w:spacing w:val="-4"/>
          <w:sz w:val="28"/>
          <w:szCs w:val="28"/>
        </w:rPr>
        <w:t xml:space="preserve"> </w:t>
      </w:r>
      <w:r w:rsidR="00E1764E" w:rsidRPr="00E22382">
        <w:rPr>
          <w:b/>
          <w:sz w:val="28"/>
          <w:szCs w:val="28"/>
        </w:rPr>
        <w:t xml:space="preserve">ПРОВЕДЕНИЯ</w:t>
      </w:r>
      <w:r>
        <w:rPr>
          <w:b/>
          <w:caps/>
          <w:spacing w:val="-4"/>
          <w:sz w:val="28"/>
          <w:szCs w:val="28"/>
        </w:rPr>
        <w:t xml:space="preserve">: </w:t>
      </w:r>
      <w:r w:rsidR="009427DB">
        <w:rPr>
          <w:spacing w:val="-4"/>
          <w:sz w:val="28"/>
          <w:szCs w:val="28"/>
        </w:rPr>
        <w:t xml:space="preserve">д</w:t>
      </w:r>
      <w:r>
        <w:rPr>
          <w:spacing w:val="-4"/>
          <w:sz w:val="28"/>
          <w:szCs w:val="28"/>
        </w:rPr>
        <w:t xml:space="preserve">искретно, </w:t>
      </w:r>
      <w:r w:rsidR="009427DB">
        <w:rPr>
          <w:spacing w:val="-4"/>
          <w:sz w:val="28"/>
          <w:szCs w:val="28"/>
        </w:rPr>
        <w:t xml:space="preserve">в 9 и 10 семестрах. Календарные сроки и распределение работы определяются рабочим планом в пределах трудоёмкости учебного плана.</w:t>
      </w:r>
    </w:p>
    <w:p w14:paraId="17F30028" w14:textId="77777777" w:rsidR="00054431" w:rsidRDefault="00054431" w:rsidP="00054431">
      <w:pPr>
        <w:widowControl/>
        <w:tabs>
          <w:tab w:val="clear" w:pos="708"/>
        </w:tabs>
        <w:autoSpaceDE w:val="0"/>
        <w:autoSpaceDN w:val="0"/>
        <w:adjustRightInd w:val="0"/>
        <w:ind w:firstLine="567"/>
        <w:rPr>
          <w:sz w:val="28"/>
          <w:szCs w:val="28"/>
        </w:rPr>
      </w:pPr>
      <w:r w:rsidRPr="00E22382">
        <w:rPr>
          <w:b/>
          <w:caps/>
          <w:sz w:val="28"/>
          <w:szCs w:val="28"/>
        </w:rPr>
        <w:t>Способ</w:t>
      </w:r>
      <w:r>
        <w:rPr>
          <w:b/>
          <w:sz w:val="28"/>
          <w:szCs w:val="28"/>
        </w:rPr>
        <w:t xml:space="preserve"> ПРОВЕДЕНИЯ: </w:t>
      </w:r>
      <w:r>
        <w:rPr>
          <w:sz w:val="28"/>
          <w:szCs w:val="28"/>
        </w:rPr>
        <w:t>стационарная</w:t>
      </w:r>
      <w:r w:rsidR="00C2528F">
        <w:rPr>
          <w:sz w:val="28"/>
          <w:szCs w:val="28"/>
        </w:rPr>
        <w:t xml:space="preserve"> (может быть выездной)</w:t>
      </w:r>
    </w:p>
    <w:p w14:paraId="6059B334" w14:textId="77777777" w:rsidR="00E1764E" w:rsidRPr="00E22382" w:rsidRDefault="00E1764E" w:rsidP="00E1764E">
      <w:pPr>
        <w:widowControl/>
        <w:tabs>
          <w:tab w:val="clear" w:pos="708"/>
        </w:tabs>
        <w:autoSpaceDE w:val="0"/>
        <w:autoSpaceDN w:val="0"/>
        <w:adjustRightInd w:val="0"/>
        <w:ind w:firstLine="567"/>
        <w:rPr>
          <w:sz w:val="28"/>
          <w:szCs w:val="28"/>
        </w:rPr>
      </w:pPr>
      <w:r w:rsidRPr="00E22382">
        <w:rPr>
          <w:sz w:val="28"/>
          <w:szCs w:val="28"/>
        </w:rPr>
        <w:t>Практика проводится с частичным применением электронного обучения и диста</w:t>
      </w:r>
      <w:r w:rsidRPr="00E22382">
        <w:rPr>
          <w:sz w:val="28"/>
          <w:szCs w:val="28"/>
        </w:rPr>
        <w:t>н</w:t>
      </w:r>
      <w:r w:rsidRPr="00E22382">
        <w:rPr>
          <w:sz w:val="28"/>
          <w:szCs w:val="28"/>
        </w:rPr>
        <w:t>ционных образовательных технологий</w:t>
      </w:r>
    </w:p>
    <w:p w14:paraId="6C3CC654" w14:textId="77777777" w:rsidR="00054431" w:rsidRDefault="00295E89" w:rsidP="00054431">
      <w:pPr>
        <w:widowControl/>
        <w:tabs>
          <w:tab w:val="clear" w:pos="708"/>
        </w:tabs>
        <w:autoSpaceDE w:val="0"/>
        <w:autoSpaceDN w:val="0"/>
        <w:adjustRightInd w:val="0"/>
        <w:ind w:firstLine="567"/>
        <w:rPr>
          <w:sz w:val="28"/>
          <w:szCs w:val="28"/>
        </w:rPr>
      </w:pPr>
      <w:r>
        <w:rPr>
          <w:b/>
          <w:sz w:val="28"/>
          <w:szCs w:val="28"/>
        </w:rPr>
        <w:t>МЕСТО ПРОВЕДЕНИЯ:</w:t>
      </w:r>
      <w:r>
        <w:rPr>
          <w:sz w:val="28"/>
          <w:szCs w:val="28"/>
        </w:rPr>
        <w:t xml:space="preserve"> </w:t>
      </w:r>
    </w:p>
    <w:p w14:paraId="729168B1" w14:textId="77777777" w:rsidR="00295E89" w:rsidRDefault="00295E89" w:rsidP="00054431">
      <w:pPr>
        <w:widowControl/>
        <w:tabs>
          <w:tab w:val="clear" w:pos="708"/>
        </w:tabs>
        <w:autoSpaceDE w:val="0"/>
        <w:autoSpaceDN w:val="0"/>
        <w:adjustRightInd w:val="0"/>
        <w:ind w:firstLine="567"/>
        <w:rPr>
          <w:sz w:val="28"/>
          <w:szCs w:val="28"/>
        </w:rPr>
      </w:pPr>
      <w:r>
        <w:rPr>
          <w:sz w:val="28"/>
          <w:szCs w:val="28"/>
        </w:rPr>
        <w:t>кафедра математики, РГУ имени С.А. Есен</w:t>
      </w:r>
      <w:r>
        <w:rPr>
          <w:sz w:val="28"/>
          <w:szCs w:val="28"/>
        </w:rPr>
        <w:t>и</w:t>
      </w:r>
      <w:r>
        <w:rPr>
          <w:sz w:val="28"/>
          <w:szCs w:val="28"/>
        </w:rPr>
        <w:t>на, г. Рязань</w:t>
      </w:r>
    </w:p>
    <w:p w14:paraId="4F6A48F5" w14:textId="77777777" w:rsidR="00022A47" w:rsidRDefault="00022A47" w:rsidP="00022A47">
      <w:pPr>
        <w:widowControl/>
        <w:tabs>
          <w:tab w:val="clear" w:pos="708"/>
        </w:tabs>
        <w:autoSpaceDE w:val="0"/>
        <w:autoSpaceDN w:val="0"/>
        <w:adjustRightInd w:val="0"/>
        <w:ind w:firstLine="567"/>
        <w:rPr>
          <w:sz w:val="28"/>
          <w:szCs w:val="28"/>
        </w:rPr>
      </w:pPr>
      <w:r w:rsidRPr="00022A47">
        <w:rPr>
          <w:sz w:val="28"/>
          <w:szCs w:val="28"/>
        </w:rPr>
        <w:t>Территориальн</w:t>
      </w:r>
      <w:r>
        <w:rPr>
          <w:sz w:val="28"/>
          <w:szCs w:val="28"/>
        </w:rPr>
        <w:t>ый</w:t>
      </w:r>
      <w:r w:rsidRPr="00022A47">
        <w:rPr>
          <w:sz w:val="28"/>
          <w:szCs w:val="28"/>
        </w:rPr>
        <w:t xml:space="preserve"> орган</w:t>
      </w:r>
      <w:r>
        <w:rPr>
          <w:sz w:val="28"/>
          <w:szCs w:val="28"/>
        </w:rPr>
        <w:t xml:space="preserve"> </w:t>
      </w:r>
      <w:r w:rsidRPr="00022A47">
        <w:rPr>
          <w:sz w:val="28"/>
          <w:szCs w:val="28"/>
        </w:rPr>
        <w:t>Федеральной службы государственной стат</w:t>
      </w:r>
      <w:r w:rsidRPr="00022A47">
        <w:rPr>
          <w:sz w:val="28"/>
          <w:szCs w:val="28"/>
        </w:rPr>
        <w:t>и</w:t>
      </w:r>
      <w:r w:rsidRPr="00022A47">
        <w:rPr>
          <w:sz w:val="28"/>
          <w:szCs w:val="28"/>
        </w:rPr>
        <w:t>стики по Рязанской области</w:t>
      </w:r>
      <w:r>
        <w:rPr>
          <w:sz w:val="28"/>
          <w:szCs w:val="28"/>
        </w:rPr>
        <w:t xml:space="preserve"> (</w:t>
      </w:r>
      <w:proofErr w:type="spellStart"/>
      <w:r>
        <w:rPr>
          <w:sz w:val="28"/>
          <w:szCs w:val="28"/>
        </w:rPr>
        <w:t>Рязаньстат</w:t>
      </w:r>
      <w:proofErr w:type="spellEnd"/>
      <w:r>
        <w:rPr>
          <w:sz w:val="28"/>
          <w:szCs w:val="28"/>
        </w:rPr>
        <w:t>)</w:t>
      </w:r>
    </w:p>
    <w:p w14:paraId="3B7DC62E" w14:textId="77777777" w:rsidR="00054431" w:rsidRPr="00023391" w:rsidRDefault="00054431" w:rsidP="00054431">
      <w:pPr>
        <w:widowControl/>
        <w:tabs>
          <w:tab w:val="clear" w:pos="708"/>
        </w:tabs>
        <w:autoSpaceDE w:val="0"/>
        <w:autoSpaceDN w:val="0"/>
        <w:adjustRightInd w:val="0"/>
        <w:ind w:firstLine="567"/>
        <w:rPr>
          <w:sz w:val="28"/>
          <w:szCs w:val="28"/>
        </w:rPr>
      </w:pPr>
      <w:r>
        <w:rPr>
          <w:sz w:val="28"/>
          <w:szCs w:val="28"/>
        </w:rPr>
        <w:t>Другие предприятия и организации г. Рязани</w:t>
      </w:r>
      <w:r w:rsidR="00C2528F">
        <w:rPr>
          <w:sz w:val="28"/>
          <w:szCs w:val="28"/>
        </w:rPr>
        <w:t xml:space="preserve"> и других </w:t>
      </w:r>
      <w:r w:rsidR="00023391">
        <w:rPr>
          <w:sz w:val="28"/>
          <w:szCs w:val="28"/>
        </w:rPr>
        <w:t>городов.</w:t>
      </w:r>
    </w:p>
    <w:p w14:paraId="6328B11E" w14:textId="77777777" w:rsidR="00E1764E" w:rsidRPr="00054431" w:rsidRDefault="00E1764E" w:rsidP="005F59FB">
      <w:pPr>
        <w:widowControl/>
        <w:tabs>
          <w:tab w:val="clear" w:pos="708"/>
        </w:tabs>
        <w:autoSpaceDE w:val="0"/>
        <w:autoSpaceDN w:val="0"/>
        <w:adjustRightInd w:val="0"/>
        <w:ind w:firstLine="567"/>
        <w:rPr>
          <w:sz w:val="28"/>
          <w:szCs w:val="28"/>
        </w:rPr>
      </w:pPr>
    </w:p>
    <w:p w14:paraId="2B1FC702" w14:textId="77777777" w:rsidR="00E1514F" w:rsidRPr="00BC232D" w:rsidRDefault="008F484F" w:rsidP="00BC232D">
      <w:pPr>
        <w:ind w:firstLine="567"/>
        <w:rPr>
          <w:b/>
          <w:caps/>
          <w:spacing w:val="-4"/>
          <w:sz w:val="28"/>
          <w:szCs w:val="28"/>
        </w:rPr>
      </w:pPr>
      <w:r>
        <w:rPr>
          <w:b/>
          <w:caps/>
          <w:spacing w:val="-4"/>
          <w:sz w:val="28"/>
          <w:szCs w:val="28"/>
        </w:rPr>
        <w:t xml:space="preserve">4. </w:t>
      </w:r>
      <w:r w:rsidR="00E1514F" w:rsidRPr="00BC232D">
        <w:rPr>
          <w:b/>
          <w:caps/>
          <w:spacing w:val="-4"/>
          <w:sz w:val="28"/>
          <w:szCs w:val="28"/>
        </w:rPr>
        <w:t xml:space="preserve">МЕСТО </w:t>
      </w:r>
      <w:r w:rsidR="00914EAB">
        <w:rPr>
          <w:b/>
          <w:caps/>
          <w:spacing w:val="-4"/>
          <w:sz w:val="28"/>
          <w:szCs w:val="28"/>
        </w:rPr>
        <w:t xml:space="preserve">ПРАКТИКИ</w:t>
      </w:r>
      <w:r w:rsidR="00E1514F" w:rsidRPr="00BC232D">
        <w:rPr>
          <w:b/>
          <w:caps/>
          <w:spacing w:val="-4"/>
          <w:sz w:val="28"/>
          <w:szCs w:val="28"/>
        </w:rPr>
        <w:t xml:space="preserve"> В СТРУКТУРЕ О</w:t>
      </w:r>
      <w:r w:rsidR="00E52398">
        <w:rPr>
          <w:b/>
          <w:caps/>
          <w:spacing w:val="-4"/>
          <w:sz w:val="28"/>
          <w:szCs w:val="28"/>
        </w:rPr>
        <w:t xml:space="preserve">П</w:t>
      </w:r>
      <w:r w:rsidR="00E1514F" w:rsidRPr="00BC232D">
        <w:rPr>
          <w:b/>
          <w:caps/>
          <w:spacing w:val="-4"/>
          <w:sz w:val="28"/>
          <w:szCs w:val="28"/>
        </w:rPr>
        <w:t xml:space="preserve">ОП </w:t>
      </w:r>
      <w:r w:rsidR="000C323B" w:rsidRPr="00BC232D">
        <w:rPr>
          <w:b/>
          <w:caps/>
          <w:spacing w:val="-4"/>
          <w:sz w:val="28"/>
          <w:szCs w:val="28"/>
        </w:rPr>
        <w:t xml:space="preserve">СПЕЦИАЛИТЕТА</w:t>
      </w:r>
      <w:r w:rsidR="000C323B" w:rsidRPr="00BC232D">
        <w:rPr>
          <w:b/>
          <w:caps/>
          <w:spacing w:val="-4"/>
          <w:sz w:val="28"/>
          <w:szCs w:val="28"/>
        </w:rPr>
        <w:t xml:space="preserve"/>
      </w:r>
      <w:r w:rsidR="000C323B" w:rsidRPr="00BC232D">
        <w:rPr>
          <w:b/>
          <w:caps/>
          <w:spacing w:val="-4"/>
          <w:sz w:val="28"/>
          <w:szCs w:val="28"/>
        </w:rPr>
        <w:t xml:space="preserve"/>
      </w:r>
    </w:p>
    <w:p w14:paraId="7D225BE8" w14:textId="77777777" w:rsidR="00E1514F" w:rsidRDefault="00C2528F" w:rsidP="00BC232D">
      <w:pPr>
        <w:widowControl/>
        <w:tabs>
          <w:tab w:val="clear" w:pos="708"/>
        </w:tabs>
        <w:autoSpaceDE w:val="0"/>
        <w:autoSpaceDN w:val="0"/>
        <w:adjustRightInd w:val="0"/>
        <w:ind w:firstLine="567"/>
        <w:rPr>
          <w:bCs/>
          <w:sz w:val="28"/>
          <w:szCs w:val="28"/>
        </w:rPr>
      </w:pPr>
      <w:r w:rsidRPr="00C2528F">
        <w:rPr>
          <w:b/>
          <w:sz w:val="28"/>
          <w:szCs w:val="28"/>
        </w:rPr>
        <w:t xml:space="preserve">4.1.</w:t>
      </w:r>
      <w:r>
        <w:rPr>
          <w:bCs/>
          <w:sz w:val="28"/>
          <w:szCs w:val="28"/>
        </w:rPr>
        <w:t xml:space="preserve"> </w:t>
      </w:r>
      <w:r w:rsidR="009B0332">
        <w:rPr>
          <w:bCs/>
          <w:sz w:val="28"/>
          <w:szCs w:val="28"/>
        </w:rPr>
        <w:t xml:space="preserve">Производственная </w:t>
      </w:r>
      <w:r w:rsidR="00914EAB">
        <w:rPr>
          <w:bCs/>
          <w:sz w:val="28"/>
          <w:szCs w:val="28"/>
        </w:rPr>
        <w:t xml:space="preserve">практика</w:t>
      </w:r>
      <w:r w:rsidR="00E1514F" w:rsidRPr="00E92287">
        <w:rPr>
          <w:bCs/>
          <w:sz w:val="28"/>
          <w:szCs w:val="28"/>
        </w:rPr>
        <w:t xml:space="preserve"> </w:t>
      </w:r>
      <w:r>
        <w:rPr>
          <w:bCs/>
          <w:sz w:val="28"/>
          <w:szCs w:val="28"/>
        </w:rPr>
        <w:t xml:space="preserve">(</w:t>
      </w:r>
      <w:r>
        <w:rPr>
          <w:bCs/>
          <w:iCs/>
          <w:sz w:val="28"/>
          <w:szCs w:val="28"/>
        </w:rPr>
        <w:t xml:space="preserve">н</w:t>
      </w:r>
      <w:r w:rsidRPr="00295E89">
        <w:rPr>
          <w:bCs/>
          <w:iCs/>
          <w:sz w:val="28"/>
          <w:szCs w:val="28"/>
        </w:rPr>
        <w:t xml:space="preserve">аучно-исследовательская работа</w:t>
      </w:r>
      <w:r>
        <w:rPr>
          <w:bCs/>
          <w:iCs/>
          <w:sz w:val="28"/>
          <w:szCs w:val="28"/>
        </w:rPr>
        <w:t xml:space="preserve">) </w:t>
      </w:r>
      <w:r w:rsidR="00E52398">
        <w:rPr>
          <w:bCs/>
          <w:sz w:val="28"/>
          <w:szCs w:val="28"/>
        </w:rPr>
        <w:t xml:space="preserve">ре</w:t>
      </w:r>
      <w:r w:rsidR="00E52398">
        <w:rPr>
          <w:bCs/>
          <w:sz w:val="28"/>
          <w:szCs w:val="28"/>
        </w:rPr>
        <w:t xml:space="preserve">а</w:t>
      </w:r>
      <w:r w:rsidR="00E52398">
        <w:rPr>
          <w:bCs/>
          <w:sz w:val="28"/>
          <w:szCs w:val="28"/>
        </w:rPr>
        <w:t xml:space="preserve">лиз</w:t>
      </w:r>
      <w:r w:rsidR="00E52398">
        <w:rPr>
          <w:bCs/>
          <w:sz w:val="28"/>
          <w:szCs w:val="28"/>
        </w:rPr>
        <w:t xml:space="preserve">у</w:t>
      </w:r>
      <w:r w:rsidR="00E52398">
        <w:rPr>
          <w:bCs/>
          <w:sz w:val="28"/>
          <w:szCs w:val="28"/>
        </w:rPr>
        <w:t xml:space="preserve">ется в </w:t>
      </w:r>
      <w:r w:rsidR="00295E89">
        <w:rPr>
          <w:bCs/>
          <w:sz w:val="28"/>
          <w:szCs w:val="28"/>
        </w:rPr>
        <w:t xml:space="preserve">обязательной </w:t>
      </w:r>
      <w:r w:rsidR="00E52398">
        <w:rPr>
          <w:bCs/>
          <w:sz w:val="28"/>
          <w:szCs w:val="28"/>
        </w:rPr>
        <w:t xml:space="preserve">части Блока 2</w:t>
      </w:r>
      <w:r w:rsidR="00AD5A02">
        <w:rPr>
          <w:bCs/>
          <w:sz w:val="28"/>
          <w:szCs w:val="28"/>
        </w:rPr>
        <w:t xml:space="preserve"> (5 курс, 9 и 10 семестры).</w:t>
      </w:r>
    </w:p>
    <w:p w14:paraId="2A2CDEB9" w14:textId="77777777" w:rsidR="00E1514F" w:rsidRPr="002D583E" w:rsidRDefault="00C2528F" w:rsidP="00BC232D">
      <w:pPr>
        <w:ind w:firstLine="567"/>
        <w:rPr>
          <w:b/>
          <w:sz w:val="28"/>
          <w:szCs w:val="28"/>
        </w:rPr>
      </w:pPr>
      <w:r>
        <w:rPr>
          <w:b/>
          <w:sz w:val="28"/>
          <w:szCs w:val="28"/>
        </w:rPr>
        <w:t xml:space="preserve">4.2. </w:t>
      </w:r>
      <w:r w:rsidR="00E1514F" w:rsidRPr="002D583E">
        <w:rPr>
          <w:b/>
          <w:sz w:val="28"/>
          <w:szCs w:val="28"/>
        </w:rPr>
        <w:t xml:space="preserve">Для </w:t>
      </w:r>
      <w:r w:rsidR="008E409C">
        <w:rPr>
          <w:b/>
          <w:sz w:val="28"/>
          <w:szCs w:val="28"/>
        </w:rPr>
        <w:t>прохождения</w:t>
      </w:r>
      <w:r w:rsidR="00E1514F" w:rsidRPr="002D583E">
        <w:rPr>
          <w:b/>
          <w:sz w:val="28"/>
          <w:szCs w:val="28"/>
        </w:rPr>
        <w:t xml:space="preserve"> </w:t>
      </w:r>
      <w:r w:rsidR="008E409C">
        <w:rPr>
          <w:b/>
          <w:sz w:val="28"/>
          <w:szCs w:val="28"/>
        </w:rPr>
        <w:t>практики</w:t>
      </w:r>
      <w:r w:rsidR="00E1514F" w:rsidRPr="002D583E">
        <w:rPr>
          <w:b/>
          <w:sz w:val="28"/>
          <w:szCs w:val="28"/>
        </w:rPr>
        <w:t xml:space="preserve"> необходимы следующие знания, умения и владения, формируемые предшествующими дисци</w:t>
      </w:r>
      <w:r w:rsidR="00E1514F" w:rsidRPr="002D583E">
        <w:rPr>
          <w:b/>
          <w:sz w:val="28"/>
          <w:szCs w:val="28"/>
        </w:rPr>
        <w:t>п</w:t>
      </w:r>
      <w:r w:rsidR="00E1514F" w:rsidRPr="002D583E">
        <w:rPr>
          <w:b/>
          <w:sz w:val="28"/>
          <w:szCs w:val="28"/>
        </w:rPr>
        <w:t>линами</w:t>
      </w:r>
      <w:r>
        <w:rPr>
          <w:b/>
          <w:sz w:val="28"/>
          <w:szCs w:val="28"/>
        </w:rPr>
        <w:t xml:space="preserve"> и практиками</w:t>
      </w:r>
      <w:r w:rsidR="00E1514F" w:rsidRPr="002D583E">
        <w:rPr>
          <w:b/>
          <w:sz w:val="28"/>
          <w:szCs w:val="28"/>
        </w:rPr>
        <w:t>:</w:t>
      </w:r>
    </w:p>
    <w:p w14:paraId="16693A66" w14:textId="77777777" w:rsidR="00054431" w:rsidRDefault="00054431" w:rsidP="00054431">
      <w:pPr>
        <w:pStyle w:val="Standard"/>
        <w:tabs>
          <w:tab w:val="clear" w:pos="708"/>
        </w:tabs>
        <w:ind w:firstLine="539"/>
        <w:rPr>
          <w:sz w:val="28"/>
          <w:szCs w:val="28"/>
        </w:rPr>
      </w:pPr>
      <w:r>
        <w:rPr>
          <w:sz w:val="28"/>
          <w:szCs w:val="28"/>
        </w:rPr>
        <w:t xml:space="preserve">– Введение в профессиональную деятельность;</w:t>
      </w:r>
    </w:p>
    <w:p w14:paraId="5DF210B4" w14:textId="77777777" w:rsidR="00054431" w:rsidRDefault="00054431" w:rsidP="00054431">
      <w:pPr>
        <w:pStyle w:val="Standard"/>
        <w:tabs>
          <w:tab w:val="clear" w:pos="708"/>
        </w:tabs>
        <w:ind w:firstLine="539"/>
        <w:rPr>
          <w:sz w:val="28"/>
          <w:szCs w:val="28"/>
        </w:rPr>
      </w:pPr>
      <w:r>
        <w:rPr>
          <w:sz w:val="28"/>
          <w:szCs w:val="28"/>
        </w:rPr>
        <w:t xml:space="preserve">– Математический анализ;</w:t>
      </w:r>
    </w:p>
    <w:p w14:paraId="2A77A554" w14:textId="77777777" w:rsidR="00054431" w:rsidRDefault="00054431" w:rsidP="00054431">
      <w:pPr>
        <w:pStyle w:val="Standard"/>
        <w:tabs>
          <w:tab w:val="clear" w:pos="708"/>
        </w:tabs>
        <w:ind w:firstLine="539"/>
        <w:rPr>
          <w:sz w:val="28"/>
          <w:szCs w:val="28"/>
        </w:rPr>
      </w:pPr>
      <w:r>
        <w:rPr>
          <w:sz w:val="28"/>
          <w:szCs w:val="28"/>
        </w:rPr>
        <w:t xml:space="preserve">– Алгебра и теория чисел;</w:t>
      </w:r>
    </w:p>
    <w:p w14:paraId="4B0E5C7C" w14:textId="77777777" w:rsidR="00054431" w:rsidRDefault="00054431" w:rsidP="00054431">
      <w:pPr>
        <w:pStyle w:val="Standard"/>
        <w:tabs>
          <w:tab w:val="clear" w:pos="708"/>
        </w:tabs>
        <w:ind w:firstLine="539"/>
        <w:rPr>
          <w:sz w:val="28"/>
          <w:szCs w:val="28"/>
        </w:rPr>
      </w:pPr>
      <w:r>
        <w:rPr>
          <w:sz w:val="28"/>
          <w:szCs w:val="28"/>
        </w:rPr>
        <w:t xml:space="preserve">– Аналитическая геометрия;</w:t>
      </w:r>
    </w:p>
    <w:p w14:paraId="00FEDA24" w14:textId="77777777" w:rsidR="00054431" w:rsidRDefault="00054431" w:rsidP="00054431">
      <w:pPr>
        <w:pStyle w:val="Standard"/>
        <w:tabs>
          <w:tab w:val="clear" w:pos="708"/>
        </w:tabs>
        <w:ind w:firstLine="539"/>
        <w:rPr>
          <w:sz w:val="28"/>
          <w:szCs w:val="28"/>
        </w:rPr>
      </w:pPr>
      <w:r>
        <w:rPr>
          <w:sz w:val="28"/>
          <w:szCs w:val="28"/>
        </w:rPr>
        <w:t xml:space="preserve">– Дифференциальные уравнения и Численные методы;</w:t>
      </w:r>
    </w:p>
    <w:p w14:paraId="4C03496E" w14:textId="77777777" w:rsidR="00054431" w:rsidRDefault="00054431" w:rsidP="00054431">
      <w:pPr>
        <w:pStyle w:val="Standard"/>
        <w:tabs>
          <w:tab w:val="clear" w:pos="708"/>
        </w:tabs>
        <w:ind w:firstLine="539"/>
        <w:rPr>
          <w:sz w:val="28"/>
          <w:szCs w:val="28"/>
        </w:rPr>
      </w:pPr>
      <w:r>
        <w:rPr>
          <w:sz w:val="28"/>
          <w:szCs w:val="28"/>
        </w:rPr>
        <w:t xml:space="preserve">– Теория вероятностей и случайные функции; Математическая статистика;</w:t>
      </w:r>
    </w:p>
    <w:p w14:paraId="3524DD33" w14:textId="77777777" w:rsidR="00054431" w:rsidRDefault="00054431" w:rsidP="00054431">
      <w:pPr>
        <w:pStyle w:val="Standard"/>
        <w:tabs>
          <w:tab w:val="clear" w:pos="708"/>
        </w:tabs>
        <w:ind w:firstLine="539"/>
        <w:rPr>
          <w:sz w:val="28"/>
          <w:szCs w:val="28"/>
        </w:rPr>
      </w:pPr>
      <w:r>
        <w:rPr>
          <w:sz w:val="28"/>
          <w:szCs w:val="28"/>
        </w:rPr>
        <w:t xml:space="preserve">– Методы оптимизации;</w:t>
      </w:r>
    </w:p>
    <w:p w14:paraId="6246C378" w14:textId="77777777" w:rsidR="00054431" w:rsidRDefault="00054431" w:rsidP="00054431">
      <w:pPr>
        <w:pStyle w:val="Standard"/>
        <w:tabs>
          <w:tab w:val="clear" w:pos="708"/>
        </w:tabs>
        <w:ind w:firstLine="539"/>
        <w:rPr>
          <w:sz w:val="28"/>
          <w:szCs w:val="28"/>
        </w:rPr>
      </w:pPr>
      <w:r>
        <w:rPr>
          <w:sz w:val="28"/>
          <w:szCs w:val="28"/>
        </w:rPr>
        <w:t xml:space="preserve">– К</w:t>
      </w:r>
      <w:r w:rsidRPr="00295E89">
        <w:rPr>
          <w:sz w:val="28"/>
          <w:szCs w:val="28"/>
        </w:rPr>
        <w:t xml:space="preserve">омпьютерные технологии в математике</w:t>
      </w:r>
      <w:r>
        <w:rPr>
          <w:sz w:val="28"/>
          <w:szCs w:val="28"/>
        </w:rPr>
        <w:t xml:space="preserve">;</w:t>
      </w:r>
    </w:p>
    <w:p w14:paraId="4FC5B98B" w14:textId="77777777" w:rsidR="00054431" w:rsidRDefault="00054431" w:rsidP="00054431">
      <w:pPr>
        <w:pStyle w:val="Standard"/>
        <w:tabs>
          <w:tab w:val="clear" w:pos="708"/>
        </w:tabs>
        <w:ind w:firstLine="539"/>
        <w:rPr>
          <w:sz w:val="28"/>
          <w:szCs w:val="28"/>
        </w:rPr>
      </w:pPr>
      <w:r>
        <w:rPr>
          <w:sz w:val="28"/>
          <w:szCs w:val="28"/>
        </w:rPr>
        <w:t xml:space="preserve">– </w:t>
      </w:r>
      <w:r w:rsidRPr="00295E89">
        <w:rPr>
          <w:sz w:val="28"/>
          <w:szCs w:val="28"/>
        </w:rPr>
        <w:t xml:space="preserve">Программирование и прикладная математика; Алгоритмы и структуры данных;</w:t>
      </w:r>
      <w:r>
        <w:rPr>
          <w:sz w:val="28"/>
          <w:szCs w:val="28"/>
        </w:rPr>
        <w:t xml:space="preserve"/>
      </w:r>
    </w:p>
    <w:p w14:paraId="6F6BF95D" w14:textId="77777777" w:rsidR="00054431" w:rsidRDefault="00054431" w:rsidP="00054431">
      <w:pPr>
        <w:pStyle w:val="Standard"/>
        <w:tabs>
          <w:tab w:val="clear" w:pos="708"/>
        </w:tabs>
        <w:ind w:firstLine="539"/>
        <w:rPr>
          <w:sz w:val="28"/>
          <w:szCs w:val="28"/>
        </w:rPr>
      </w:pPr>
      <w:r>
        <w:rPr>
          <w:sz w:val="28"/>
          <w:szCs w:val="28"/>
        </w:rPr>
        <w:t xml:space="preserve">– Машинное обучение;</w:t>
      </w:r>
    </w:p>
    <w:p w14:paraId="1C4A45E5" w14:textId="77777777" w:rsidR="00054431" w:rsidRDefault="00054431" w:rsidP="00054431">
      <w:pPr>
        <w:pStyle w:val="Standard"/>
        <w:tabs>
          <w:tab w:val="clear" w:pos="708"/>
        </w:tabs>
        <w:ind w:firstLine="539"/>
        <w:rPr>
          <w:sz w:val="28"/>
          <w:szCs w:val="28"/>
        </w:rPr>
      </w:pPr>
      <w:r>
        <w:rPr>
          <w:sz w:val="28"/>
          <w:szCs w:val="28"/>
        </w:rPr>
        <w:t xml:space="preserve">– </w:t>
      </w:r>
      <w:r w:rsidRPr="00295E89">
        <w:rPr>
          <w:sz w:val="28"/>
          <w:szCs w:val="28"/>
        </w:rPr>
        <w:t xml:space="preserve">Анализ временных рядов;</w:t>
      </w:r>
    </w:p>
    <w:p w14:paraId="68682540" w14:textId="77777777" w:rsidR="00054431" w:rsidRDefault="00054431" w:rsidP="00054431">
      <w:pPr>
        <w:pStyle w:val="Standard"/>
        <w:tabs>
          <w:tab w:val="clear" w:pos="708"/>
        </w:tabs>
        <w:ind w:firstLine="539"/>
        <w:rPr>
          <w:sz w:val="28"/>
          <w:szCs w:val="28"/>
        </w:rPr>
      </w:pPr>
      <w:r>
        <w:rPr>
          <w:sz w:val="28"/>
          <w:szCs w:val="28"/>
        </w:rPr>
        <w:t xml:space="preserve">– Распределенные системы и параллельные вычисления;</w:t>
      </w:r>
    </w:p>
    <w:p w14:paraId="7E69F7E4" w14:textId="77777777" w:rsidR="00054431" w:rsidRDefault="00054431" w:rsidP="00054431">
      <w:pPr>
        <w:pStyle w:val="Standard"/>
        <w:ind w:firstLine="709"/>
        <w:rPr>
          <w:sz w:val="28"/>
          <w:szCs w:val="28"/>
        </w:rPr>
      </w:pPr>
      <w:r w:rsidRPr="00992981">
        <w:rPr>
          <w:sz w:val="28"/>
          <w:szCs w:val="28"/>
        </w:rPr>
        <w:t xml:space="preserve">– </w:t>
      </w:r>
      <w:r>
        <w:rPr>
          <w:sz w:val="28"/>
          <w:szCs w:val="28"/>
        </w:rPr>
        <w:t xml:space="preserve">Интеллектуальный анализ данных, Глубокое обучение, Программная инженерия, Теоретическая механика изучаются параллельно в 9 семестре; Динамические системы и Математическая физика — в 10 семестре. Методы применяются по мере освоения соответствующих тем;</w:t>
      </w:r>
    </w:p>
    <w:p w14:paraId="4257D865" w14:textId="77777777" w:rsidR="00C2528F" w:rsidRDefault="00C2528F" w:rsidP="00054431">
      <w:pPr>
        <w:pStyle w:val="Standard"/>
        <w:ind w:firstLine="709"/>
        <w:rPr>
          <w:sz w:val="28"/>
          <w:szCs w:val="28"/>
        </w:rPr>
      </w:pPr>
      <w:r>
        <w:rPr>
          <w:sz w:val="28"/>
          <w:szCs w:val="28"/>
        </w:rPr>
        <w:lastRenderedPageBreak/>
        <w:t xml:space="preserve">– Учебная практика (научно-исследовательская работа), 5 и 7 семестры; производственная практика (прое</w:t>
      </w:r>
      <w:r>
        <w:rPr>
          <w:sz w:val="28"/>
          <w:szCs w:val="28"/>
        </w:rPr>
        <w:t xml:space="preserve"/>
      </w:r>
      <w:r>
        <w:rPr>
          <w:sz w:val="28"/>
          <w:szCs w:val="28"/>
        </w:rPr>
        <w:t xml:space="preserve">ктно-технологическая), 6 семестр.</w:t>
      </w:r>
    </w:p>
    <w:p w14:paraId="3F156A31" w14:textId="77777777" w:rsidR="00054431" w:rsidRDefault="00054431" w:rsidP="00054431">
      <w:pPr>
        <w:pStyle w:val="Standard"/>
        <w:ind w:firstLine="426"/>
        <w:rPr>
          <w:b/>
          <w:sz w:val="28"/>
          <w:szCs w:val="28"/>
        </w:rPr>
      </w:pPr>
    </w:p>
    <w:p w14:paraId="3397A8ED" w14:textId="77777777" w:rsidR="00C2528F" w:rsidRPr="00A71C08" w:rsidRDefault="00C2528F" w:rsidP="00C2528F">
      <w:pPr>
        <w:pStyle w:val="Standard"/>
        <w:ind w:firstLine="426"/>
        <w:rPr>
          <w:b/>
        </w:rPr>
      </w:pPr>
      <w:r>
        <w:rPr>
          <w:b/>
          <w:sz w:val="28"/>
          <w:szCs w:val="28"/>
        </w:rPr>
        <w:t xml:space="preserve">4.3. </w:t>
      </w:r>
      <w:r>
        <w:rPr>
          <w:bCs/>
          <w:sz w:val="28"/>
          <w:szCs w:val="28"/>
        </w:rPr>
        <w:t>Производственная практика (научно-исследовательская работа)</w:t>
      </w:r>
      <w:r w:rsidRPr="00E92287">
        <w:rPr>
          <w:bCs/>
          <w:sz w:val="28"/>
          <w:szCs w:val="28"/>
        </w:rPr>
        <w:t xml:space="preserve"> </w:t>
      </w:r>
      <w:r>
        <w:rPr>
          <w:sz w:val="28"/>
          <w:szCs w:val="28"/>
        </w:rPr>
        <w:t>фо</w:t>
      </w:r>
      <w:r>
        <w:rPr>
          <w:sz w:val="28"/>
          <w:szCs w:val="28"/>
        </w:rPr>
        <w:t>р</w:t>
      </w:r>
      <w:r>
        <w:rPr>
          <w:sz w:val="28"/>
          <w:szCs w:val="28"/>
        </w:rPr>
        <w:t>мирует необходимую базу для последующего освоения дисциплин</w:t>
      </w:r>
      <w:r w:rsidR="00836767">
        <w:rPr>
          <w:sz w:val="28"/>
          <w:szCs w:val="28"/>
        </w:rPr>
        <w:t>, практик и выполнения выпускной квалификационной работы:</w:t>
      </w:r>
    </w:p>
    <w:p w14:paraId="5C385EBE" w14:textId="77777777" w:rsidR="00054431" w:rsidRDefault="00054431" w:rsidP="00054431">
      <w:pPr>
        <w:pStyle w:val="Standard"/>
        <w:ind w:firstLine="709"/>
        <w:rPr>
          <w:sz w:val="28"/>
          <w:szCs w:val="28"/>
        </w:rPr>
      </w:pPr>
      <w:r>
        <w:rPr>
          <w:sz w:val="28"/>
          <w:szCs w:val="28"/>
        </w:rPr>
        <w:t xml:space="preserve">– </w:t>
      </w:r>
      <w:r w:rsidRPr="00992981">
        <w:rPr>
          <w:sz w:val="28"/>
          <w:szCs w:val="28"/>
        </w:rPr>
        <w:t xml:space="preserve">продолжение самостоятельного исследования в 10 семестре после первого этапа 9 семестра;</w:t>
      </w:r>
    </w:p>
    <w:p w14:paraId="79978645" w14:textId="77777777" w:rsidR="00054431" w:rsidRPr="00992981" w:rsidRDefault="00054431" w:rsidP="00054431">
      <w:pPr>
        <w:pStyle w:val="Standard"/>
        <w:ind w:firstLine="709"/>
        <w:rPr>
          <w:sz w:val="28"/>
          <w:szCs w:val="28"/>
        </w:rPr>
      </w:pPr>
      <w:r>
        <w:rPr>
          <w:sz w:val="28"/>
          <w:szCs w:val="28"/>
        </w:rPr>
        <w:t xml:space="preserve">– выполнение и защита выпускной квалификационной работы;</w:t>
      </w:r>
    </w:p>
    <w:p w14:paraId="450710CF" w14:textId="77777777" w:rsidR="00054431" w:rsidRPr="00992981" w:rsidRDefault="00054431" w:rsidP="00054431">
      <w:pPr>
        <w:pStyle w:val="Standard"/>
        <w:ind w:firstLine="709"/>
        <w:rPr>
          <w:sz w:val="28"/>
          <w:szCs w:val="28"/>
        </w:rPr>
      </w:pPr>
      <w:r w:rsidRPr="00992981">
        <w:rPr>
          <w:sz w:val="28"/>
          <w:szCs w:val="28"/>
        </w:rPr>
        <w:t xml:space="preserve">– Производственная практика (</w:t>
      </w:r>
      <w:r w:rsidR="004B1EE5">
        <w:rPr>
          <w:sz w:val="28"/>
          <w:szCs w:val="28"/>
        </w:rPr>
        <w:t xml:space="preserve">п</w:t>
      </w:r>
      <w:r w:rsidRPr="00992981">
        <w:rPr>
          <w:sz w:val="28"/>
          <w:szCs w:val="28"/>
        </w:rPr>
        <w:t xml:space="preserve">реддипломная практика)</w:t>
      </w:r>
      <w:r w:rsidR="00836767">
        <w:rPr>
          <w:sz w:val="28"/>
          <w:szCs w:val="28"/>
        </w:rPr>
        <w:t xml:space="preserve">, 10 семестр.</w:t>
      </w:r>
    </w:p>
    <w:p w14:paraId="3B1CA5E6" w14:textId="77777777" w:rsidR="007A05AD" w:rsidRDefault="007A05AD" w:rsidP="00581154">
      <w:pPr>
        <w:ind w:firstLine="0"/>
        <w:rPr>
          <w:b/>
          <w:sz w:val="28"/>
          <w:szCs w:val="28"/>
        </w:rPr>
      </w:pPr>
    </w:p>
    <w:p w14:paraId="55153415" w14:textId="77777777" w:rsidR="00581154" w:rsidRDefault="00581154" w:rsidP="00581154">
      <w:pPr>
        <w:ind w:firstLine="0"/>
        <w:rPr>
          <w:b/>
          <w:sz w:val="28"/>
          <w:szCs w:val="28"/>
        </w:rPr>
      </w:pPr>
      <w:r>
        <w:rPr>
          <w:b/>
          <w:sz w:val="28"/>
          <w:szCs w:val="28"/>
        </w:rPr>
        <w:t xml:space="preserve">4</w:t>
      </w:r>
      <w:r w:rsidR="00897426" w:rsidRPr="00897426">
        <w:rPr>
          <w:b/>
          <w:sz w:val="28"/>
          <w:szCs w:val="28"/>
        </w:rPr>
        <w:t xml:space="preserve">.</w:t>
      </w:r>
      <w:r>
        <w:rPr>
          <w:b/>
          <w:sz w:val="28"/>
          <w:szCs w:val="28"/>
        </w:rPr>
        <w:t xml:space="preserve">4.</w:t>
      </w:r>
      <w:r w:rsidR="00897426" w:rsidRPr="00897426">
        <w:rPr>
          <w:b/>
          <w:sz w:val="28"/>
          <w:szCs w:val="28"/>
        </w:rPr>
        <w:t xml:space="preserve"> </w:t>
      </w:r>
      <w:r>
        <w:rPr>
          <w:b/>
          <w:sz w:val="28"/>
          <w:szCs w:val="28"/>
        </w:rPr>
        <w:t xml:space="preserve">Перечень планируемых результатов обучения при прохождении практики, соотнесённых с планируемыми результатами освоения осно</w:t>
      </w:r>
      <w:r>
        <w:rPr>
          <w:b/>
          <w:sz w:val="28"/>
          <w:szCs w:val="28"/>
        </w:rPr>
        <w:t xml:space="preserve">в</w:t>
      </w:r>
      <w:r>
        <w:rPr>
          <w:b/>
          <w:sz w:val="28"/>
          <w:szCs w:val="28"/>
        </w:rPr>
        <w:t xml:space="preserve">ной профессиональной образовательной программы</w:t>
      </w:r>
    </w:p>
    <w:p w14:paraId="297BE711" w14:textId="77777777" w:rsidR="00E1514F" w:rsidRDefault="001B5929" w:rsidP="00581154">
      <w:pPr>
        <w:ind w:firstLine="0"/>
        <w:rPr>
          <w:sz w:val="28"/>
          <w:szCs w:val="28"/>
        </w:rPr>
      </w:pPr>
      <w:r>
        <w:rPr>
          <w:sz w:val="28"/>
          <w:szCs w:val="28"/>
        </w:rPr>
        <w:t xml:space="preserve">Прохождение производственной практики (научно-исследовательской работы) направлено на формирование у обучающи</w:t>
      </w:r>
      <w:r>
        <w:rPr>
          <w:sz w:val="28"/>
          <w:szCs w:val="28"/>
        </w:rPr>
        <w:t xml:space="preserve">х</w:t>
      </w:r>
      <w:r>
        <w:rPr>
          <w:sz w:val="28"/>
          <w:szCs w:val="28"/>
        </w:rPr>
        <w:t xml:space="preserve">ся следующих </w:t>
      </w:r>
      <w:r w:rsidR="00E1514F" w:rsidRPr="002D583E">
        <w:rPr>
          <w:sz w:val="28"/>
          <w:szCs w:val="28"/>
        </w:rPr>
        <w:t xml:space="preserve">комп</w:t>
      </w:r>
      <w:r w:rsidR="00E1514F" w:rsidRPr="002D583E">
        <w:rPr>
          <w:sz w:val="28"/>
          <w:szCs w:val="28"/>
        </w:rPr>
        <w:t xml:space="preserve">е</w:t>
      </w:r>
      <w:r w:rsidR="00E1514F" w:rsidRPr="002D583E">
        <w:rPr>
          <w:sz w:val="28"/>
          <w:szCs w:val="28"/>
        </w:rPr>
        <w:t xml:space="preserve">тенций:</w:t>
      </w:r>
    </w:p>
    <w:tbl>
      <w:tblPr>
        <w:tblW w:w="1006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1701"/>
        <w:gridCol w:w="2410"/>
        <w:gridCol w:w="2126"/>
        <w:gridCol w:w="1701"/>
        <w:gridCol w:w="1701"/>
      </w:tblGrid>
      <w:tr w:rsidR="00054431" w:rsidRPr="00022A47" w14:paraId="42F9C661" w14:textId="77777777" w:rsidTr="007A05AD">
        <w:trPr>
          <w:trHeight w:val="633"/>
        </w:trPr>
        <w:tc>
          <w:tcPr>
            <w:tcW w:w="426" w:type="dxa"/>
            <w:vMerge w:val="restart"/>
            <w:shd w:val="clear" w:color="auto" w:fill="auto"/>
            <w:vAlign w:val="center"/>
          </w:tcPr>
          <w:p w14:paraId="115C3E10"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 п/п</w:t>
            </w:r>
          </w:p>
        </w:tc>
        <w:tc>
          <w:tcPr>
            <w:tcW w:w="1701" w:type="dxa"/>
            <w:vMerge w:val="restart"/>
            <w:tcBorders>
              <w:top w:val="single" w:sz="4" w:space="0" w:color="auto"/>
              <w:right w:val="single" w:sz="4" w:space="0" w:color="auto"/>
            </w:tcBorders>
            <w:shd w:val="clear" w:color="auto" w:fill="auto"/>
            <w:vAlign w:val="center"/>
          </w:tcPr>
          <w:p w14:paraId="1AC598D9" w14:textId="77777777" w:rsidR="00054431" w:rsidRPr="00022A47" w:rsidRDefault="00054431" w:rsidP="001B0570">
            <w:pPr>
              <w:pStyle w:val="TableParagraph"/>
              <w:ind w:right="84" w:firstLine="141"/>
              <w:jc w:val="center"/>
              <w:rPr>
                <w:rFonts w:eastAsia="Calibri"/>
                <w:sz w:val="24"/>
                <w:szCs w:val="24"/>
                <w:lang w:val="ru-RU"/>
              </w:rPr>
            </w:pPr>
            <w:r w:rsidRPr="00022A47">
              <w:rPr>
                <w:rFonts w:eastAsia="Calibri"/>
                <w:sz w:val="24"/>
                <w:szCs w:val="24"/>
                <w:lang w:val="ru-RU"/>
              </w:rPr>
              <w:t>Код и соде</w:t>
            </w:r>
            <w:r w:rsidRPr="00022A47">
              <w:rPr>
                <w:rFonts w:eastAsia="Calibri"/>
                <w:sz w:val="24"/>
                <w:szCs w:val="24"/>
                <w:lang w:val="ru-RU"/>
              </w:rPr>
              <w:t>р</w:t>
            </w:r>
            <w:r w:rsidRPr="00022A47">
              <w:rPr>
                <w:rFonts w:eastAsia="Calibri"/>
                <w:sz w:val="24"/>
                <w:szCs w:val="24"/>
                <w:lang w:val="ru-RU"/>
              </w:rPr>
              <w:t>жание</w:t>
            </w:r>
            <w:r w:rsidRPr="00022A47">
              <w:rPr>
                <w:rFonts w:eastAsia="Calibri"/>
                <w:sz w:val="24"/>
                <w:szCs w:val="24"/>
                <w:lang w:val="ru-RU"/>
              </w:rPr>
              <w:br/>
              <w:t xml:space="preserve">компетенции </w:t>
            </w:r>
          </w:p>
        </w:tc>
        <w:tc>
          <w:tcPr>
            <w:tcW w:w="2410" w:type="dxa"/>
            <w:vMerge w:val="restart"/>
            <w:tcBorders>
              <w:top w:val="single" w:sz="4" w:space="0" w:color="auto"/>
              <w:left w:val="single" w:sz="4" w:space="0" w:color="auto"/>
            </w:tcBorders>
            <w:shd w:val="clear" w:color="auto" w:fill="auto"/>
            <w:vAlign w:val="center"/>
          </w:tcPr>
          <w:p w14:paraId="298576AE" w14:textId="77777777" w:rsidR="00054431" w:rsidRPr="00022A47" w:rsidRDefault="00054431" w:rsidP="001B0570">
            <w:pPr>
              <w:pStyle w:val="TableParagraph"/>
              <w:jc w:val="center"/>
              <w:rPr>
                <w:rFonts w:eastAsia="Calibri"/>
                <w:sz w:val="24"/>
                <w:szCs w:val="24"/>
                <w:lang w:val="ru-RU"/>
              </w:rPr>
            </w:pPr>
            <w:r w:rsidRPr="00022A47">
              <w:rPr>
                <w:rFonts w:eastAsia="Calibri"/>
                <w:sz w:val="24"/>
                <w:szCs w:val="24"/>
                <w:lang w:val="ru-RU"/>
              </w:rPr>
              <w:t>Код и наименование индикатора достиж</w:t>
            </w:r>
            <w:r w:rsidRPr="00022A47">
              <w:rPr>
                <w:rFonts w:eastAsia="Calibri"/>
                <w:sz w:val="24"/>
                <w:szCs w:val="24"/>
                <w:lang w:val="ru-RU"/>
              </w:rPr>
              <w:t>е</w:t>
            </w:r>
            <w:r w:rsidRPr="00022A47">
              <w:rPr>
                <w:rFonts w:eastAsia="Calibri"/>
                <w:sz w:val="24"/>
                <w:szCs w:val="24"/>
                <w:lang w:val="ru-RU"/>
              </w:rPr>
              <w:t>ния комп</w:t>
            </w:r>
            <w:r w:rsidRPr="00022A47">
              <w:rPr>
                <w:rFonts w:eastAsia="Calibri"/>
                <w:sz w:val="24"/>
                <w:szCs w:val="24"/>
                <w:lang w:val="ru-RU"/>
              </w:rPr>
              <w:t>е</w:t>
            </w:r>
            <w:r w:rsidRPr="00022A47">
              <w:rPr>
                <w:rFonts w:eastAsia="Calibri"/>
                <w:sz w:val="24"/>
                <w:szCs w:val="24"/>
                <w:lang w:val="ru-RU"/>
              </w:rPr>
              <w:t>тенции</w:t>
            </w:r>
          </w:p>
        </w:tc>
        <w:tc>
          <w:tcPr>
            <w:tcW w:w="5528" w:type="dxa"/>
            <w:gridSpan w:val="3"/>
            <w:shd w:val="clear" w:color="auto" w:fill="auto"/>
            <w:vAlign w:val="center"/>
          </w:tcPr>
          <w:p w14:paraId="0026AD62" w14:textId="77777777" w:rsidR="00054431" w:rsidRPr="00022A47" w:rsidRDefault="00054431" w:rsidP="001B0570">
            <w:pPr>
              <w:pStyle w:val="TableParagraph"/>
              <w:ind w:left="102"/>
              <w:jc w:val="center"/>
              <w:rPr>
                <w:rFonts w:eastAsia="Calibri"/>
                <w:sz w:val="24"/>
                <w:szCs w:val="24"/>
                <w:lang w:val="ru-RU"/>
              </w:rPr>
            </w:pPr>
            <w:r w:rsidRPr="00022A47">
              <w:rPr>
                <w:rFonts w:eastAsia="Calibri"/>
                <w:sz w:val="24"/>
                <w:szCs w:val="24"/>
                <w:lang w:val="ru-RU"/>
              </w:rPr>
              <w:t xml:space="preserve">Перечень планируемых результатов обучения по практике</w:t>
            </w:r>
          </w:p>
          <w:p w14:paraId="66D6369B" w14:textId="77777777" w:rsidR="00054431" w:rsidRPr="00022A47" w:rsidRDefault="00054431" w:rsidP="001B0570">
            <w:pPr>
              <w:pStyle w:val="TableParagraph"/>
              <w:ind w:left="102"/>
              <w:jc w:val="center"/>
              <w:rPr>
                <w:rFonts w:eastAsia="Calibri"/>
                <w:sz w:val="24"/>
                <w:szCs w:val="24"/>
                <w:lang w:val="ru-RU"/>
              </w:rPr>
            </w:pPr>
            <w:r w:rsidRPr="00022A47">
              <w:rPr>
                <w:rFonts w:eastAsia="Calibri"/>
                <w:sz w:val="24"/>
                <w:szCs w:val="24"/>
                <w:lang w:val="ru-RU"/>
              </w:rPr>
              <w:t xml:space="preserve">В результате прохождения практики обучающиеся должны:</w:t>
            </w:r>
          </w:p>
        </w:tc>
      </w:tr>
      <w:tr w:rsidR="00054431" w:rsidRPr="00022A47" w14:paraId="7E0231AA" w14:textId="77777777" w:rsidTr="007A05AD">
        <w:trPr>
          <w:trHeight w:val="253"/>
        </w:trPr>
        <w:tc>
          <w:tcPr>
            <w:tcW w:w="426" w:type="dxa"/>
            <w:vMerge/>
            <w:tcBorders>
              <w:top w:val="nil"/>
            </w:tcBorders>
            <w:shd w:val="clear" w:color="auto" w:fill="auto"/>
          </w:tcPr>
          <w:p w14:paraId="033C58F3" w14:textId="77777777" w:rsidR="00054431" w:rsidRPr="00022A47" w:rsidRDefault="00054431" w:rsidP="001B0570">
            <w:pPr>
              <w:autoSpaceDE w:val="0"/>
              <w:autoSpaceDN w:val="0"/>
              <w:rPr>
                <w:rFonts w:eastAsia="Calibri"/>
              </w:rPr>
            </w:pPr>
          </w:p>
        </w:tc>
        <w:tc>
          <w:tcPr>
            <w:tcW w:w="1701" w:type="dxa"/>
            <w:vMerge/>
            <w:tcBorders>
              <w:right w:val="single" w:sz="4" w:space="0" w:color="auto"/>
            </w:tcBorders>
            <w:shd w:val="clear" w:color="auto" w:fill="auto"/>
          </w:tcPr>
          <w:p w14:paraId="3D2D105C" w14:textId="77777777" w:rsidR="00054431" w:rsidRPr="00022A47" w:rsidRDefault="00054431" w:rsidP="001B0570">
            <w:pPr>
              <w:autoSpaceDE w:val="0"/>
              <w:autoSpaceDN w:val="0"/>
              <w:ind w:right="84" w:firstLine="141"/>
              <w:rPr>
                <w:rFonts w:eastAsia="Calibri"/>
              </w:rPr>
            </w:pPr>
          </w:p>
        </w:tc>
        <w:tc>
          <w:tcPr>
            <w:tcW w:w="2410" w:type="dxa"/>
            <w:vMerge/>
            <w:tcBorders>
              <w:left w:val="single" w:sz="4" w:space="0" w:color="auto"/>
            </w:tcBorders>
            <w:shd w:val="clear" w:color="auto" w:fill="auto"/>
          </w:tcPr>
          <w:p w14:paraId="04D9681A" w14:textId="77777777" w:rsidR="00054431" w:rsidRPr="00022A47" w:rsidRDefault="00054431" w:rsidP="001B0570">
            <w:pPr>
              <w:autoSpaceDE w:val="0"/>
              <w:autoSpaceDN w:val="0"/>
              <w:rPr>
                <w:rFonts w:eastAsia="Calibri"/>
              </w:rPr>
            </w:pPr>
          </w:p>
        </w:tc>
        <w:tc>
          <w:tcPr>
            <w:tcW w:w="2126" w:type="dxa"/>
            <w:shd w:val="clear" w:color="auto" w:fill="auto"/>
            <w:vAlign w:val="center"/>
          </w:tcPr>
          <w:p w14:paraId="237B6D49" w14:textId="77777777" w:rsidR="00054431" w:rsidRPr="00022A47" w:rsidRDefault="00054431" w:rsidP="001B0570">
            <w:pPr>
              <w:pStyle w:val="TableParagraph"/>
              <w:ind w:left="733" w:right="730"/>
              <w:jc w:val="center"/>
              <w:rPr>
                <w:rFonts w:eastAsia="Calibri"/>
                <w:sz w:val="24"/>
                <w:szCs w:val="24"/>
                <w:lang w:val="ru-RU"/>
              </w:rPr>
            </w:pPr>
            <w:r w:rsidRPr="00022A47">
              <w:rPr>
                <w:rFonts w:eastAsia="Calibri"/>
                <w:sz w:val="24"/>
                <w:szCs w:val="24"/>
                <w:lang w:val="ru-RU"/>
              </w:rPr>
              <w:t>Знать</w:t>
            </w:r>
          </w:p>
        </w:tc>
        <w:tc>
          <w:tcPr>
            <w:tcW w:w="1701" w:type="dxa"/>
            <w:shd w:val="clear" w:color="auto" w:fill="auto"/>
            <w:vAlign w:val="center"/>
          </w:tcPr>
          <w:p w14:paraId="511C5A11" w14:textId="77777777" w:rsidR="00054431" w:rsidRPr="00022A47" w:rsidRDefault="00054431" w:rsidP="001B0570">
            <w:pPr>
              <w:pStyle w:val="TableParagraph"/>
              <w:ind w:left="142" w:right="769"/>
              <w:jc w:val="center"/>
              <w:rPr>
                <w:rFonts w:eastAsia="Calibri"/>
                <w:sz w:val="24"/>
                <w:szCs w:val="24"/>
                <w:lang w:val="ru-RU"/>
              </w:rPr>
            </w:pPr>
            <w:r w:rsidRPr="00022A47">
              <w:rPr>
                <w:rFonts w:eastAsia="Calibri"/>
                <w:sz w:val="24"/>
                <w:szCs w:val="24"/>
                <w:lang w:val="ru-RU"/>
              </w:rPr>
              <w:t>Уметь</w:t>
            </w:r>
          </w:p>
        </w:tc>
        <w:tc>
          <w:tcPr>
            <w:tcW w:w="1701" w:type="dxa"/>
            <w:shd w:val="clear" w:color="auto" w:fill="auto"/>
            <w:vAlign w:val="center"/>
          </w:tcPr>
          <w:p w14:paraId="47B82221" w14:textId="77777777" w:rsidR="00054431" w:rsidRPr="00022A47" w:rsidRDefault="00054431" w:rsidP="001B0570">
            <w:pPr>
              <w:pStyle w:val="TableParagraph"/>
              <w:ind w:left="142" w:right="353"/>
              <w:jc w:val="center"/>
              <w:rPr>
                <w:rFonts w:eastAsia="Calibri"/>
                <w:sz w:val="24"/>
                <w:szCs w:val="24"/>
              </w:rPr>
            </w:pPr>
            <w:proofErr w:type="spellStart"/>
            <w:r w:rsidRPr="00022A47">
              <w:rPr>
                <w:rFonts w:eastAsia="Calibri"/>
                <w:sz w:val="24"/>
                <w:szCs w:val="24"/>
                <w:lang w:val="ru-RU"/>
              </w:rPr>
              <w:t>Вл</w:t>
            </w:r>
            <w:proofErr w:type="spellEnd"/>
            <w:r w:rsidRPr="00022A47">
              <w:rPr>
                <w:rFonts w:eastAsia="Calibri"/>
                <w:sz w:val="24"/>
                <w:szCs w:val="24"/>
              </w:rPr>
              <w:t>адеть</w:t>
            </w:r>
            <w:r w:rsidRPr="00022A47">
              <w:rPr>
                <w:rFonts w:eastAsia="Calibri"/>
                <w:sz w:val="24"/>
                <w:szCs w:val="24"/>
                <w:lang w:val="ru-RU"/>
              </w:rPr>
              <w:t xml:space="preserve"> </w:t>
            </w:r>
            <w:r w:rsidRPr="00022A47">
              <w:rPr>
                <w:rFonts w:eastAsia="Calibri"/>
                <w:sz w:val="24"/>
                <w:szCs w:val="24"/>
              </w:rPr>
              <w:t>(навыками)</w:t>
            </w:r>
          </w:p>
        </w:tc>
      </w:tr>
      <w:tr w:rsidR="00054431" w:rsidRPr="00022A47" w14:paraId="0B766DA6" w14:textId="77777777" w:rsidTr="007A05AD">
        <w:trPr>
          <w:trHeight w:val="73"/>
        </w:trPr>
        <w:tc>
          <w:tcPr>
            <w:tcW w:w="426" w:type="dxa"/>
            <w:shd w:val="clear" w:color="auto" w:fill="auto"/>
          </w:tcPr>
          <w:p w14:paraId="35383341" w14:textId="77777777" w:rsidR="00054431" w:rsidRPr="00022A47" w:rsidRDefault="00054431" w:rsidP="001B0570">
            <w:pPr>
              <w:pStyle w:val="TableParagraph"/>
              <w:ind w:left="9"/>
              <w:jc w:val="center"/>
              <w:rPr>
                <w:rFonts w:eastAsia="Calibri"/>
                <w:sz w:val="24"/>
                <w:szCs w:val="24"/>
              </w:rPr>
            </w:pPr>
            <w:r w:rsidRPr="00022A47">
              <w:rPr>
                <w:rFonts w:eastAsia="Calibri"/>
                <w:sz w:val="24"/>
                <w:szCs w:val="24"/>
              </w:rPr>
              <w:t>1</w:t>
            </w:r>
          </w:p>
        </w:tc>
        <w:tc>
          <w:tcPr>
            <w:tcW w:w="1701" w:type="dxa"/>
            <w:tcBorders>
              <w:right w:val="single" w:sz="4" w:space="0" w:color="auto"/>
            </w:tcBorders>
            <w:shd w:val="clear" w:color="auto" w:fill="auto"/>
          </w:tcPr>
          <w:p w14:paraId="48131F0D" w14:textId="77777777" w:rsidR="00054431" w:rsidRPr="00022A47" w:rsidRDefault="00054431" w:rsidP="001B0570">
            <w:pPr>
              <w:pStyle w:val="TableParagraph"/>
              <w:ind w:right="84" w:firstLine="141"/>
              <w:jc w:val="center"/>
              <w:rPr>
                <w:rFonts w:eastAsia="Calibri"/>
                <w:sz w:val="24"/>
                <w:szCs w:val="24"/>
                <w:lang w:val="ru-RU"/>
              </w:rPr>
            </w:pPr>
            <w:r w:rsidRPr="00022A47">
              <w:rPr>
                <w:rFonts w:eastAsia="Calibri"/>
                <w:sz w:val="24"/>
                <w:szCs w:val="24"/>
              </w:rPr>
              <w:t>2</w:t>
            </w:r>
          </w:p>
        </w:tc>
        <w:tc>
          <w:tcPr>
            <w:tcW w:w="2410" w:type="dxa"/>
            <w:tcBorders>
              <w:left w:val="single" w:sz="4" w:space="0" w:color="auto"/>
            </w:tcBorders>
            <w:shd w:val="clear" w:color="auto" w:fill="auto"/>
          </w:tcPr>
          <w:p w14:paraId="209B18C8" w14:textId="77777777" w:rsidR="00054431" w:rsidRPr="00022A47" w:rsidRDefault="00054431" w:rsidP="001B0570">
            <w:pPr>
              <w:pStyle w:val="TableParagraph"/>
              <w:jc w:val="center"/>
              <w:rPr>
                <w:rFonts w:eastAsia="Calibri"/>
                <w:sz w:val="24"/>
                <w:szCs w:val="24"/>
                <w:lang w:val="ru-RU"/>
              </w:rPr>
            </w:pPr>
            <w:r w:rsidRPr="00022A47">
              <w:rPr>
                <w:rFonts w:eastAsia="Calibri"/>
                <w:sz w:val="24"/>
                <w:szCs w:val="24"/>
                <w:lang w:val="ru-RU"/>
              </w:rPr>
              <w:t>3</w:t>
            </w:r>
          </w:p>
        </w:tc>
        <w:tc>
          <w:tcPr>
            <w:tcW w:w="2126" w:type="dxa"/>
            <w:shd w:val="clear" w:color="auto" w:fill="auto"/>
          </w:tcPr>
          <w:p w14:paraId="79126913"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4</w:t>
            </w:r>
          </w:p>
        </w:tc>
        <w:tc>
          <w:tcPr>
            <w:tcW w:w="1701" w:type="dxa"/>
            <w:shd w:val="clear" w:color="auto" w:fill="auto"/>
          </w:tcPr>
          <w:p w14:paraId="5255F57D" w14:textId="77777777" w:rsidR="00054431" w:rsidRPr="00022A47" w:rsidRDefault="00054431" w:rsidP="001B0570">
            <w:pPr>
              <w:pStyle w:val="TableParagraph"/>
              <w:ind w:left="7"/>
              <w:jc w:val="center"/>
              <w:rPr>
                <w:rFonts w:eastAsia="Calibri"/>
                <w:sz w:val="24"/>
                <w:szCs w:val="24"/>
              </w:rPr>
            </w:pPr>
            <w:r w:rsidRPr="00022A47">
              <w:rPr>
                <w:rFonts w:eastAsia="Calibri"/>
                <w:sz w:val="24"/>
                <w:szCs w:val="24"/>
              </w:rPr>
              <w:t>5</w:t>
            </w:r>
          </w:p>
        </w:tc>
        <w:tc>
          <w:tcPr>
            <w:tcW w:w="1701" w:type="dxa"/>
            <w:shd w:val="clear" w:color="auto" w:fill="auto"/>
          </w:tcPr>
          <w:p w14:paraId="46B7925A"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6</w:t>
            </w:r>
          </w:p>
        </w:tc>
      </w:tr>
      <w:tr w:rsidR="00054431" w:rsidRPr="00022A47" w14:paraId="57A79530" w14:textId="77777777" w:rsidTr="007A05AD">
        <w:trPr>
          <w:trHeight w:val="253"/>
        </w:trPr>
        <w:tc>
          <w:tcPr>
            <w:tcW w:w="426" w:type="dxa"/>
            <w:vMerge w:val="restart"/>
            <w:shd w:val="clear" w:color="auto" w:fill="auto"/>
          </w:tcPr>
          <w:p w14:paraId="595942CF"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1.</w:t>
            </w:r>
          </w:p>
        </w:tc>
        <w:tc>
          <w:tcPr>
            <w:tcW w:w="1701" w:type="dxa"/>
            <w:vMerge w:val="restart"/>
            <w:tcBorders>
              <w:right w:val="single" w:sz="4" w:space="0" w:color="auto"/>
            </w:tcBorders>
            <w:shd w:val="clear" w:color="auto" w:fill="auto"/>
          </w:tcPr>
          <w:p w14:paraId="5064E04E" w14:textId="77777777" w:rsidR="00054431" w:rsidRPr="00022A47" w:rsidRDefault="00054431" w:rsidP="001B0570">
            <w:pPr>
              <w:ind w:right="84" w:firstLine="141"/>
            </w:pPr>
            <w:r w:rsidRPr="00022A47">
              <w:rPr>
                <w:b/>
                <w:bCs/>
              </w:rPr>
              <w:t xml:space="preserve">ОПК-1.</w:t>
            </w:r>
            <w:r w:rsidRPr="00022A47">
              <w:rPr>
                <w:bCs/>
              </w:rPr>
              <w:t xml:space="preserve"> </w:t>
            </w:r>
            <w:r w:rsidRPr="00022A47">
              <w:t xml:space="preserve">Спос</w:t>
            </w:r>
            <w:r w:rsidRPr="00022A47">
              <w:t xml:space="preserve">о</w:t>
            </w:r>
            <w:r w:rsidRPr="00022A47">
              <w:t xml:space="preserve">бен находи</w:t>
            </w:r>
            <w:r w:rsidRPr="00022A47">
              <w:t xml:space="preserve"/>
            </w:r>
            <w:r w:rsidRPr="00022A47">
              <w:t xml:space="preserve">ть, </w:t>
            </w:r>
            <w:r w:rsidRPr="00022A47">
              <w:t xml:space="preserve"/>
            </w:r>
            <w:r w:rsidRPr="00022A47">
              <w:t xml:space="preserve">фо</w:t>
            </w:r>
            <w:r w:rsidRPr="00022A47">
              <w:t xml:space="preserve">р</w:t>
            </w:r>
            <w:r w:rsidRPr="00022A47">
              <w:t xml:space="preserve">мулирова</w:t>
            </w:r>
            <w:r w:rsidRPr="00022A47">
              <w:t xml:space="preserve"/>
            </w:r>
            <w:r w:rsidRPr="00022A47">
              <w:t xml:space="preserve">ть и</w:t>
            </w:r>
            <w:r w:rsidRPr="00022A47">
              <w:t xml:space="preserve"/>
            </w:r>
            <w:r w:rsidRPr="00022A47">
              <w:t xml:space="preserve"/>
            </w:r>
            <w:r w:rsidRPr="00022A47">
              <w:t xml:space="preserve"/>
            </w:r>
            <w:r w:rsidRPr="00022A47">
              <w:t xml:space="preserve"> решать актуальные и значимые проблемы фундамен</w:t>
            </w:r>
            <w:r w:rsidRPr="00022A47">
              <w:t xml:space="preserve"/>
            </w:r>
            <w:r w:rsidRPr="00022A47">
              <w:t xml:space="preserve">тальной математики и механики</w:t>
            </w:r>
          </w:p>
        </w:tc>
        <w:tc>
          <w:tcPr>
            <w:tcW w:w="2410" w:type="dxa"/>
            <w:tcBorders>
              <w:left w:val="single" w:sz="4" w:space="0" w:color="auto"/>
            </w:tcBorders>
            <w:shd w:val="clear" w:color="auto" w:fill="auto"/>
          </w:tcPr>
          <w:p w14:paraId="48FDF9C3" w14:textId="77777777" w:rsidR="00C8187E" w:rsidRPr="00022A47" w:rsidRDefault="00054431" w:rsidP="006B10DE">
            <w:pPr>
              <w:tabs>
                <w:tab w:val="left" w:pos="1359"/>
              </w:tabs>
              <w:ind w:firstLine="49"/>
            </w:pPr>
            <w:r w:rsidRPr="006B10DE">
              <w:t xml:space="preserve">ОПК-1.1. </w:t>
            </w:r>
            <w:r w:rsidR="006B10DE" w:rsidRPr="006B10DE">
              <w:t xml:space="preserve">Обладает обширным диапазоном знаний, полученным в области фундаментальной математики и ее актуальных</w:t>
            </w:r>
            <w:r w:rsidRPr="006B10DE">
              <w:t xml:space="preserve"> проблем</w:t>
            </w:r>
            <w:r w:rsidRPr="00022A47">
              <w:t xml:space="preserve"/>
            </w:r>
            <w:r w:rsidRPr="00022A47">
              <w:t xml:space="preserve"/>
            </w:r>
            <w:r w:rsidRPr="00022A47">
              <w:t xml:space="preserve">.</w:t>
            </w:r>
          </w:p>
        </w:tc>
        <w:tc>
          <w:tcPr>
            <w:tcW w:w="2126" w:type="dxa"/>
            <w:shd w:val="clear" w:color="auto" w:fill="auto"/>
          </w:tcPr>
          <w:p w14:paraId="5263771E" w14:textId="77777777" w:rsidR="00054431" w:rsidRPr="00022A47" w:rsidRDefault="00054431" w:rsidP="001B0570">
            <w:pPr>
              <w:pStyle w:val="TableParagraph"/>
              <w:rPr>
                <w:sz w:val="24"/>
                <w:szCs w:val="24"/>
                <w:lang w:val="ru-RU"/>
              </w:rPr>
            </w:pPr>
            <w:r w:rsidRPr="00022A47">
              <w:rPr>
                <w:sz w:val="24"/>
                <w:szCs w:val="24"/>
                <w:lang w:val="ru-RU"/>
              </w:rPr>
              <w:t xml:space="preserve">Теоретические основания исследуемой задачи и содержание известных результатов по выбр</w:t>
            </w:r>
            <w:r w:rsidRPr="00022A47">
              <w:rPr>
                <w:sz w:val="24"/>
                <w:szCs w:val="24"/>
                <w:lang w:val="ru-RU"/>
              </w:rPr>
              <w:t xml:space="preserve"/>
            </w:r>
            <w:r w:rsidRPr="00022A47">
              <w:rPr>
                <w:sz w:val="24"/>
                <w:szCs w:val="24"/>
                <w:lang w:val="ru-RU"/>
              </w:rPr>
              <w:t xml:space="preserve">анной тем</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е.</w:t>
            </w:r>
          </w:p>
        </w:tc>
        <w:tc>
          <w:tcPr>
            <w:tcW w:w="1701" w:type="dxa"/>
            <w:shd w:val="clear" w:color="auto" w:fill="auto"/>
          </w:tcPr>
          <w:p w14:paraId="4CDDAC77" w14:textId="77777777" w:rsidR="00054431" w:rsidRPr="00022A47" w:rsidRDefault="00054431" w:rsidP="001B0570">
            <w:pPr>
              <w:pStyle w:val="TableParagraph"/>
              <w:ind w:left="7"/>
              <w:rPr>
                <w:sz w:val="24"/>
                <w:szCs w:val="24"/>
                <w:lang w:val="ru-RU"/>
              </w:rPr>
            </w:pPr>
            <w:r w:rsidRPr="00022A47">
              <w:rPr>
                <w:sz w:val="24"/>
                <w:szCs w:val="24"/>
                <w:lang w:val="ru-RU"/>
              </w:rPr>
              <w:t xml:space="preserve">Восстанавливать предпосылки опубликованного результата и выделять исследовательский пробел.</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6F2E20A7" w14:textId="77777777" w:rsidR="00054431" w:rsidRPr="00022A47" w:rsidRDefault="00054431" w:rsidP="001B0570">
            <w:pPr>
              <w:pStyle w:val="TableParagraph"/>
              <w:rPr>
                <w:sz w:val="24"/>
                <w:szCs w:val="24"/>
                <w:lang w:val="ru-RU"/>
              </w:rPr>
            </w:pPr>
            <w:r w:rsidRPr="00022A47">
              <w:rPr>
                <w:sz w:val="24"/>
                <w:szCs w:val="24"/>
                <w:lang w:val="ru-RU"/>
              </w:rPr>
              <w:t xml:space="preserve">Составлением обзора, в котором методы сопоставлены по постановке и огр</w:t>
            </w:r>
            <w:r w:rsidRPr="00022A47">
              <w:rPr>
                <w:sz w:val="24"/>
                <w:szCs w:val="24"/>
                <w:lang w:val="ru-RU"/>
              </w:rPr>
              <w:t xml:space="preserve">анич</w:t>
            </w:r>
            <w:r w:rsidRPr="00022A47">
              <w:rPr>
                <w:sz w:val="24"/>
                <w:szCs w:val="24"/>
                <w:lang w:val="ru-RU"/>
              </w:rPr>
              <w:t xml:space="preserve">ениям</w:t>
            </w:r>
            <w:r w:rsidRPr="00022A47">
              <w:rPr>
                <w:sz w:val="24"/>
                <w:szCs w:val="24"/>
                <w:lang w:val="ru-RU"/>
              </w:rPr>
              <w:t xml:space="preserve">.</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r>
      <w:tr w:rsidR="00054431" w:rsidRPr="00022A47" w14:paraId="662D70F1" w14:textId="77777777" w:rsidTr="007A05AD">
        <w:trPr>
          <w:trHeight w:val="249"/>
        </w:trPr>
        <w:tc>
          <w:tcPr>
            <w:tcW w:w="426" w:type="dxa"/>
            <w:vMerge w:val="continue"/>
            <w:shd w:val="clear" w:color="auto" w:fill="auto"/>
          </w:tcPr>
          <w:p w14:paraId="5313294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212376A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688B2FFE" w14:textId="77777777" w:rsidR="00054431" w:rsidRPr="00022A47" w:rsidRDefault="00054431" w:rsidP="001B0570">
            <w:pPr>
              <w:ind w:firstLine="49"/>
            </w:pPr>
            <w:r w:rsidRPr="00022A47">
              <w:t xml:space="preserve">ОПК-1.2. Осуществляет выбор методов</w:t>
            </w:r>
            <w:r w:rsidRPr="00022A47">
              <w:t xml:space="preserve"/>
            </w:r>
            <w:r w:rsidRPr="00022A47">
              <w:t xml:space="preserve"> реш</w:t>
            </w:r>
            <w:r w:rsidRPr="00022A47">
              <w:t xml:space="preserve"/>
            </w:r>
            <w:r w:rsidRPr="00022A47">
              <w:t xml:space="preserve">ения задач фунда</w:t>
            </w:r>
            <w:r w:rsidRPr="00022A47">
              <w:t xml:space="preserve"/>
            </w:r>
            <w:r w:rsidRPr="00022A47">
              <w:t xml:space="preserve">мента</w:t>
            </w:r>
            <w:r w:rsidRPr="00022A47">
              <w:t xml:space="preserve"/>
            </w:r>
            <w:r w:rsidRPr="00022A47">
              <w:t xml:space="preserve"/>
            </w:r>
            <w:r w:rsidRPr="00022A47">
              <w:t xml:space="preserve"/>
            </w:r>
            <w:r w:rsidRPr="00022A47">
              <w:t xml:space="preserve">льной математики</w:t>
            </w:r>
            <w:r w:rsidRPr="00022A47">
              <w:t xml:space="preserve"/>
            </w:r>
            <w:r w:rsidRPr="00022A47">
              <w:t xml:space="preserve"/>
            </w:r>
            <w:r w:rsidRPr="00022A47">
              <w:t xml:space="preserve"/>
            </w:r>
            <w:r w:rsidRPr="00022A47">
              <w:t xml:space="preserve"/>
            </w:r>
            <w:r w:rsidRPr="00022A47">
              <w:t xml:space="preserve"/>
            </w:r>
            <w:r w:rsidRPr="00022A47">
              <w:t xml:space="preserve">.</w:t>
            </w:r>
          </w:p>
        </w:tc>
        <w:tc>
          <w:tcPr>
            <w:tcW w:w="2126" w:type="dxa"/>
            <w:shd w:val="clear" w:color="auto" w:fill="auto"/>
          </w:tcPr>
          <w:p w14:paraId="3EBD08E0" w14:textId="77777777" w:rsidR="00054431" w:rsidRPr="00022A47" w:rsidRDefault="00054431" w:rsidP="001B0570">
            <w:pPr>
              <w:pStyle w:val="TableParagraph"/>
              <w:rPr>
                <w:sz w:val="24"/>
                <w:szCs w:val="24"/>
                <w:lang w:val="ru-RU"/>
              </w:rPr>
            </w:pPr>
            <w:r w:rsidRPr="00022A47">
              <w:rPr>
                <w:sz w:val="24"/>
                <w:szCs w:val="24"/>
                <w:lang w:val="ru-RU"/>
              </w:rPr>
              <w:t xml:space="preserve">Условия применимости альтернативных методов и математические свойства выбранного подход</w:t>
            </w:r>
            <w:r w:rsidRPr="00022A47">
              <w:rPr>
                <w:sz w:val="24"/>
                <w:szCs w:val="24"/>
                <w:lang w:val="ru-RU"/>
              </w:rPr>
              <w:t xml:space="preserve">а</w:t>
            </w:r>
            <w:r w:rsidRPr="00022A47">
              <w:rPr>
                <w:sz w:val="24"/>
                <w:szCs w:val="24"/>
                <w:lang w:val="ru-RU"/>
              </w:rPr>
              <w:t xml:space="preserve">.</w:t>
            </w:r>
          </w:p>
          <w:p w14:paraId="750A5EE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29E7A27B"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6510527" w14:textId="77777777" w:rsidR="00054431" w:rsidRPr="00022A47" w:rsidRDefault="00054431" w:rsidP="001B0570">
            <w:pPr>
              <w:pStyle w:val="TableParagraph"/>
              <w:ind w:left="7"/>
              <w:rPr>
                <w:sz w:val="24"/>
                <w:szCs w:val="24"/>
                <w:lang w:val="ru-RU"/>
              </w:rPr>
            </w:pPr>
            <w:r w:rsidRPr="00022A47">
              <w:rPr>
                <w:sz w:val="24"/>
                <w:szCs w:val="24"/>
                <w:lang w:val="ru-RU"/>
              </w:rPr>
              <w:t xml:space="preserve">Выбирать базо</w:t>
            </w:r>
            <w:r w:rsidRPr="00022A47">
              <w:rPr>
                <w:sz w:val="24"/>
                <w:szCs w:val="24"/>
                <w:lang w:val="ru-RU"/>
              </w:rPr>
              <w:t xml:space="preserve">вый и и</w:t>
            </w:r>
            <w:r w:rsidRPr="00022A47">
              <w:rPr>
                <w:sz w:val="24"/>
                <w:szCs w:val="24"/>
                <w:lang w:val="ru-RU"/>
              </w:rPr>
              <w:t xml:space="preserve">сследуемый методы по хара</w:t>
            </w:r>
            <w:r w:rsidRPr="00022A47">
              <w:rPr>
                <w:sz w:val="24"/>
                <w:szCs w:val="24"/>
                <w:lang w:val="ru-RU"/>
              </w:rPr>
              <w:t xml:space="preserve">к</w:t>
            </w:r>
            <w:r w:rsidRPr="00022A47">
              <w:rPr>
                <w:sz w:val="24"/>
                <w:szCs w:val="24"/>
                <w:lang w:val="ru-RU"/>
              </w:rPr>
              <w:t xml:space="preserve">теру задачи </w:t>
            </w:r>
            <w:r w:rsidRPr="00022A47">
              <w:rPr>
                <w:sz w:val="24"/>
                <w:szCs w:val="24"/>
                <w:lang w:val="ru-RU"/>
              </w:rPr>
              <w:t xml:space="preserve"/>
            </w:r>
            <w:r w:rsidRPr="00022A47">
              <w:rPr>
                <w:sz w:val="24"/>
                <w:szCs w:val="24"/>
                <w:lang w:val="ru-RU"/>
              </w:rPr>
              <w:t xml:space="preserve">и пр</w:t>
            </w:r>
            <w:r w:rsidRPr="00022A47">
              <w:rPr>
                <w:sz w:val="24"/>
                <w:szCs w:val="24"/>
                <w:lang w:val="ru-RU"/>
              </w:rPr>
              <w:t xml:space="preserve">оверяемой ги</w:t>
            </w:r>
            <w:r w:rsidRPr="00022A47">
              <w:rPr>
                <w:sz w:val="24"/>
                <w:szCs w:val="24"/>
                <w:lang w:val="ru-RU"/>
              </w:rPr>
              <w:t xml:space="preserve">п</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от</w:t>
            </w:r>
            <w:r w:rsidRPr="00022A47">
              <w:rPr>
                <w:sz w:val="24"/>
                <w:szCs w:val="24"/>
                <w:lang w:val="ru-RU"/>
              </w:rPr>
              <w:t xml:space="preserve"/>
            </w:r>
            <w:r w:rsidRPr="00022A47">
              <w:rPr>
                <w:sz w:val="24"/>
                <w:szCs w:val="24"/>
                <w:lang w:val="ru-RU"/>
              </w:rPr>
              <w:t xml:space="preserve">езе</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w:t>
            </w:r>
          </w:p>
        </w:tc>
        <w:tc>
          <w:tcPr>
            <w:tcW w:w="1701" w:type="dxa"/>
            <w:shd w:val="clear" w:color="auto" w:fill="auto"/>
          </w:tcPr>
          <w:p w14:paraId="5D3F730C" w14:textId="77777777" w:rsidR="00054431" w:rsidRPr="00022A47" w:rsidRDefault="00054431" w:rsidP="001B0570">
            <w:pPr>
              <w:pStyle w:val="TableParagraph"/>
              <w:rPr>
                <w:sz w:val="24"/>
                <w:szCs w:val="24"/>
                <w:lang w:val="ru-RU"/>
              </w:rPr>
            </w:pPr>
            <w:r w:rsidRPr="00022A47">
              <w:rPr>
                <w:sz w:val="24"/>
                <w:szCs w:val="24"/>
                <w:lang w:val="ru-RU"/>
              </w:rPr>
              <w:t xml:space="preserve">Обос</w:t>
            </w:r>
            <w:r w:rsidRPr="00022A47">
              <w:rPr>
                <w:sz w:val="24"/>
                <w:szCs w:val="24"/>
                <w:lang w:val="ru-RU"/>
              </w:rPr>
              <w:t xml:space="preserve"/>
            </w:r>
            <w:r w:rsidRPr="00022A47">
              <w:rPr>
                <w:sz w:val="24"/>
                <w:szCs w:val="24"/>
                <w:lang w:val="ru-RU"/>
              </w:rPr>
              <w:t xml:space="preserve">н</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о</w:t>
            </w:r>
            <w:r w:rsidRPr="00022A47">
              <w:rPr>
                <w:sz w:val="24"/>
                <w:szCs w:val="24"/>
                <w:lang w:val="ru-RU"/>
              </w:rPr>
              <w:t xml:space="preserve">ванием выбора и анализом альтернатив.</w:t>
            </w:r>
          </w:p>
        </w:tc>
      </w:tr>
      <w:tr w:rsidR="00054431" w:rsidRPr="00022A47" w14:paraId="79997E5F" w14:textId="77777777" w:rsidTr="007A05AD">
        <w:trPr>
          <w:trHeight w:val="253"/>
        </w:trPr>
        <w:tc>
          <w:tcPr>
            <w:tcW w:w="426" w:type="dxa"/>
            <w:vMerge w:val="continue"/>
            <w:shd w:val="clear" w:color="auto" w:fill="auto"/>
          </w:tcPr>
          <w:p w14:paraId="7852C8BB"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1AEB9F7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5C50DFCF" w14:textId="77777777" w:rsidR="00054431" w:rsidRPr="00022A47" w:rsidRDefault="00054431" w:rsidP="001B0570">
            <w:pPr>
              <w:ind w:firstLine="49"/>
            </w:pPr>
            <w:r w:rsidRPr="00022A47">
              <w:t xml:space="preserve">ОПК-1.3. Формализует а</w:t>
            </w:r>
            <w:r w:rsidRPr="00022A47">
              <w:t xml:space="preserve"/>
            </w:r>
            <w:r w:rsidRPr="00022A47">
              <w:t xml:space="preserve">ктуал</w:t>
            </w:r>
            <w:r w:rsidRPr="00022A47">
              <w:t xml:space="preserve">ь</w:t>
            </w:r>
            <w:r w:rsidRPr="00022A47">
              <w:t xml:space="preserve">ные задачи фундаментальной математики, подбирает и </w:t>
            </w:r>
            <w:r w:rsidRPr="00022A47">
              <w:lastRenderedPageBreak/>
              <w:t xml:space="preserve">применяет подходящие методы их решения</w:t>
            </w:r>
            <w:r w:rsidRPr="00022A47">
              <w:t xml:space="preserve"/>
            </w:r>
            <w:r w:rsidRPr="00022A47">
              <w:t xml:space="preserve">.</w:t>
            </w:r>
          </w:p>
        </w:tc>
        <w:tc>
          <w:tcPr>
            <w:tcW w:w="2126" w:type="dxa"/>
            <w:shd w:val="clear" w:color="auto" w:fill="auto"/>
          </w:tcPr>
          <w:p w14:paraId="25A6EAA8"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Требования к строгой постановке исследовательской задачи и проверке её решен</w:t>
            </w:r>
            <w:r w:rsidRPr="00022A47">
              <w:rPr>
                <w:sz w:val="24"/>
                <w:szCs w:val="24"/>
                <w:lang w:val="ru-RU"/>
              </w:rPr>
              <w:t xml:space="preserve"/>
            </w:r>
            <w:r w:rsidRPr="00022A47">
              <w:rPr>
                <w:sz w:val="24"/>
                <w:szCs w:val="24"/>
                <w:lang w:val="ru-RU"/>
              </w:rPr>
              <w:t xml:space="preserve">ия.</w:t>
            </w:r>
          </w:p>
          <w:p w14:paraId="0F84FC6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7BD4FA2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48D7D1D" w14:textId="77777777" w:rsidR="00054431" w:rsidRPr="00022A47" w:rsidRDefault="00054431" w:rsidP="001B0570">
            <w:pPr>
              <w:pStyle w:val="TableParagraph"/>
              <w:ind w:left="7"/>
              <w:rPr>
                <w:sz w:val="24"/>
                <w:szCs w:val="24"/>
                <w:lang w:val="ru-RU"/>
              </w:rPr>
            </w:pPr>
            <w:r w:rsidRPr="00022A47">
              <w:rPr>
                <w:sz w:val="24"/>
                <w:szCs w:val="24"/>
                <w:lang w:val="ru-RU"/>
              </w:rPr>
              <w:lastRenderedPageBreak/>
              <w:t xml:space="preserve">Формализовать гипотезу, огран</w:t>
            </w:r>
            <w:r w:rsidRPr="00022A47">
              <w:rPr>
                <w:sz w:val="24"/>
                <w:szCs w:val="24"/>
                <w:lang w:val="ru-RU"/>
              </w:rPr>
              <w:t xml:space="preserve">и</w:t>
            </w:r>
            <w:r w:rsidRPr="00022A47">
              <w:rPr>
                <w:sz w:val="24"/>
                <w:szCs w:val="24"/>
                <w:lang w:val="ru-RU"/>
              </w:rPr>
              <w:t xml:space="preserve">че</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ния и критерий пров</w:t>
            </w:r>
            <w:r w:rsidRPr="00022A47">
              <w:rPr>
                <w:sz w:val="24"/>
                <w:szCs w:val="24"/>
                <w:lang w:val="ru-RU"/>
              </w:rPr>
              <w:t xml:space="preserve">ерк</w:t>
            </w:r>
            <w:r w:rsidRPr="00022A47">
              <w:rPr>
                <w:sz w:val="24"/>
                <w:szCs w:val="24"/>
                <w:lang w:val="ru-RU"/>
              </w:rPr>
              <w:t xml:space="preserve">и;</w:t>
            </w:r>
            <w:r w:rsidRPr="00022A47">
              <w:rPr>
                <w:sz w:val="24"/>
                <w:szCs w:val="24"/>
                <w:lang w:val="ru-RU"/>
              </w:rPr>
              <w:t xml:space="preserve"/>
            </w:r>
            <w:r w:rsidRPr="00022A47">
              <w:rPr>
                <w:sz w:val="24"/>
                <w:szCs w:val="24"/>
                <w:lang w:val="ru-RU"/>
              </w:rPr>
              <w:t xml:space="preserve"> реш</w:t>
            </w:r>
            <w:r w:rsidRPr="00022A47">
              <w:rPr>
                <w:sz w:val="24"/>
                <w:szCs w:val="24"/>
                <w:lang w:val="ru-RU"/>
              </w:rPr>
              <w:t xml:space="preserve">ать выделе</w:t>
            </w:r>
            <w:r w:rsidRPr="00022A47">
              <w:rPr>
                <w:sz w:val="24"/>
                <w:szCs w:val="24"/>
                <w:lang w:val="ru-RU"/>
              </w:rPr>
              <w:t xml:space="preserve">нную м</w:t>
            </w:r>
            <w:r w:rsidRPr="00022A47">
              <w:rPr>
                <w:sz w:val="24"/>
                <w:szCs w:val="24"/>
                <w:lang w:val="ru-RU"/>
              </w:rPr>
              <w:t xml:space="preserve">а</w:t>
            </w:r>
            <w:r w:rsidRPr="00022A47">
              <w:rPr>
                <w:sz w:val="24"/>
                <w:szCs w:val="24"/>
                <w:lang w:val="ru-RU"/>
              </w:rPr>
              <w:t xml:space="preserve">тематическую подзадачу.</w:t>
            </w:r>
          </w:p>
        </w:tc>
        <w:tc>
          <w:tcPr>
            <w:tcW w:w="1701" w:type="dxa"/>
            <w:shd w:val="clear" w:color="auto" w:fill="auto"/>
          </w:tcPr>
          <w:p w14:paraId="33059E5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Выводом формул, доказательством частного утвер</w:t>
            </w:r>
            <w:r w:rsidRPr="00022A47">
              <w:rPr>
                <w:sz w:val="24"/>
                <w:szCs w:val="24"/>
                <w:lang w:val="ru-RU"/>
              </w:rPr>
              <w:t xml:space="preserve">жд</w:t>
            </w:r>
            <w:r w:rsidRPr="00022A47">
              <w:rPr>
                <w:sz w:val="24"/>
                <w:szCs w:val="24"/>
                <w:lang w:val="ru-RU"/>
              </w:rPr>
              <w:t xml:space="preserve">ения либо проверкой числ</w:t>
            </w:r>
            <w:r w:rsidRPr="00022A47">
              <w:rPr>
                <w:sz w:val="24"/>
                <w:szCs w:val="24"/>
                <w:lang w:val="ru-RU"/>
              </w:rPr>
              <w:t xml:space="preserve"/>
            </w:r>
            <w:r w:rsidRPr="00022A47">
              <w:rPr>
                <w:sz w:val="24"/>
                <w:szCs w:val="24"/>
                <w:lang w:val="ru-RU"/>
              </w:rPr>
              <w:lastRenderedPageBreak/>
              <w:t xml:space="preserve">енн</w:t>
            </w:r>
            <w:r w:rsidRPr="00022A47">
              <w:rPr>
                <w:sz w:val="24"/>
                <w:szCs w:val="24"/>
                <w:lang w:val="ru-RU"/>
              </w:rPr>
              <w:t xml:space="preserve"/>
            </w:r>
            <w:r w:rsidRPr="00022A47">
              <w:rPr>
                <w:sz w:val="24"/>
                <w:szCs w:val="24"/>
                <w:lang w:val="ru-RU"/>
              </w:rPr>
              <w:t xml:space="preserve">ого результата независимым спос</w:t>
            </w:r>
            <w:r w:rsidRPr="00022A47">
              <w:rPr>
                <w:sz w:val="24"/>
                <w:szCs w:val="24"/>
                <w:lang w:val="ru-RU"/>
              </w:rPr>
              <w:t xml:space="preserve">о</w:t>
            </w:r>
            <w:r w:rsidRPr="00022A47">
              <w:rPr>
                <w:sz w:val="24"/>
                <w:szCs w:val="24"/>
                <w:lang w:val="ru-RU"/>
              </w:rPr>
              <w:t xml:space="preserve">бом.</w:t>
            </w:r>
          </w:p>
        </w:tc>
      </w:tr>
      <w:tr w:rsidR="00054431" w:rsidRPr="00022A47" w14:paraId="57A79530" w14:textId="77777777" w:rsidTr="007A05AD">
        <w:trPr>
          <w:trHeight w:val="253"/>
        </w:trPr>
        <w:tc>
          <w:tcPr>
            <w:tcW w:w="426" w:type="dxa"/>
            <w:vMerge w:val="restart"/>
            <w:shd w:val="clear" w:color="auto" w:fill="auto"/>
          </w:tcPr>
          <w:p w14:paraId="595942CF"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 xml:space="preserve">2.</w:t>
            </w:r>
          </w:p>
        </w:tc>
        <w:tc>
          <w:tcPr>
            <w:tcW w:w="1701" w:type="dxa"/>
            <w:vMerge w:val="restart"/>
            <w:tcBorders>
              <w:right w:val="single" w:sz="4" w:space="0" w:color="auto"/>
            </w:tcBorders>
            <w:shd w:val="clear" w:color="auto" w:fill="auto"/>
          </w:tcPr>
          <w:p w14:paraId="5064E04E" w14:textId="77777777" w:rsidR="00054431" w:rsidRPr="00022A47" w:rsidRDefault="00054431" w:rsidP="001B0570">
            <w:pPr>
              <w:ind w:right="84" w:firstLine="141"/>
            </w:pPr>
            <w:r w:rsidRPr="00022A47">
              <w:rPr>
                <w:b/>
                <w:bCs/>
              </w:rPr>
              <w:t xml:space="preserve">ОПК-2.</w:t>
            </w:r>
            <w:r w:rsidRPr="00022A47">
              <w:rPr>
                <w:bCs/>
              </w:rPr>
              <w:t xml:space="preserve"> </w:t>
            </w:r>
            <w:r w:rsidRPr="00022A47">
              <w:t xml:space="preserve">Спос</w:t>
            </w:r>
            <w:r w:rsidRPr="00022A47">
              <w:t xml:space="preserve">о</w:t>
            </w:r>
            <w:r w:rsidRPr="00022A47">
              <w:t xml:space="preserve">бен создават</w:t>
            </w:r>
            <w:r w:rsidRPr="00022A47">
              <w:t xml:space="preserve">ь, анализиров</w:t>
            </w:r>
            <w:r w:rsidRPr="00022A47">
              <w:t xml:space="preserve">ать и реализовывать новые математич</w:t>
            </w:r>
            <w:r w:rsidRPr="00022A47">
              <w:t xml:space="preserve">е</w:t>
            </w:r>
            <w:r w:rsidRPr="00022A47">
              <w:t xml:space="preserve">ские модели в современном естествознан</w:t>
            </w:r>
            <w:r w:rsidRPr="00022A47">
              <w:t xml:space="preserve"/>
            </w:r>
            <w:r w:rsidRPr="00022A47">
              <w:t xml:space="preserve">ии, технике, экономике и упр</w:t>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авлении</w:t>
            </w:r>
          </w:p>
        </w:tc>
        <w:tc>
          <w:tcPr>
            <w:tcW w:w="2410" w:type="dxa"/>
            <w:tcBorders>
              <w:left w:val="single" w:sz="4" w:space="0" w:color="auto"/>
            </w:tcBorders>
            <w:shd w:val="clear" w:color="auto" w:fill="auto"/>
          </w:tcPr>
          <w:p w14:paraId="48FDF9C3" w14:textId="77777777" w:rsidR="00C8187E" w:rsidRPr="00022A47" w:rsidRDefault="00054431" w:rsidP="006B10DE">
            <w:pPr>
              <w:tabs>
                <w:tab w:val="left" w:pos="1359"/>
              </w:tabs>
              <w:ind w:firstLine="49"/>
            </w:pPr>
            <w:r w:rsidRPr="006B10DE">
              <w:t xml:space="preserve">ОПК-2.1. </w:t>
            </w:r>
            <w:r w:rsidR="006B10DE" w:rsidRPr="006B10DE">
              <w:t xml:space="preserve">Строит различные математические модели в</w:t>
            </w:r>
            <w:r w:rsidRPr="006B10DE">
              <w:t xml:space="preserve"> профессиональной деятельности</w:t>
            </w:r>
            <w:r w:rsidRPr="00022A47">
              <w:t xml:space="preserve"> на основе имеющихся теоретических знаний и опыта решения математических задач</w:t>
            </w:r>
            <w:r w:rsidRPr="00022A47">
              <w:t xml:space="preserve"/>
            </w:r>
            <w:r w:rsidRPr="00022A47">
              <w:t xml:space="preserve">.</w:t>
            </w:r>
          </w:p>
        </w:tc>
        <w:tc>
          <w:tcPr>
            <w:tcW w:w="2126" w:type="dxa"/>
            <w:shd w:val="clear" w:color="auto" w:fill="auto"/>
          </w:tcPr>
          <w:p w14:paraId="5263771E" w14:textId="77777777" w:rsidR="00054431" w:rsidRPr="00022A47" w:rsidRDefault="00054431" w:rsidP="001B0570">
            <w:pPr>
              <w:pStyle w:val="TableParagraph"/>
              <w:rPr>
                <w:sz w:val="24"/>
                <w:szCs w:val="24"/>
                <w:lang w:val="ru-RU"/>
              </w:rPr>
            </w:pPr>
            <w:r w:rsidRPr="00022A47">
              <w:rPr>
                <w:sz w:val="24"/>
                <w:szCs w:val="24"/>
                <w:lang w:val="ru-RU"/>
              </w:rPr>
              <w:t xml:space="preserve">П</w:t>
            </w:r>
            <w:r w:rsidRPr="00022A47">
              <w:rPr>
                <w:sz w:val="24"/>
                <w:szCs w:val="24"/>
                <w:lang w:val="ru-RU"/>
              </w:rPr>
              <w:t xml:space="preserve"/>
            </w:r>
            <w:r w:rsidRPr="00022A47">
              <w:rPr>
                <w:sz w:val="24"/>
                <w:szCs w:val="24"/>
                <w:lang w:val="ru-RU"/>
              </w:rPr>
              <w:t xml:space="preserve">ри</w:t>
            </w:r>
            <w:r w:rsidRPr="00022A47">
              <w:rPr>
                <w:sz w:val="24"/>
                <w:szCs w:val="24"/>
                <w:lang w:val="ru-RU"/>
              </w:rPr>
              <w:t xml:space="preserve">н</w:t>
            </w:r>
            <w:r w:rsidRPr="00022A47">
              <w:rPr>
                <w:sz w:val="24"/>
                <w:szCs w:val="24"/>
                <w:lang w:val="ru-RU"/>
              </w:rPr>
              <w:t xml:space="preserve">ципы построения модели и</w:t>
            </w:r>
            <w:r w:rsidRPr="00022A47">
              <w:rPr>
                <w:sz w:val="24"/>
                <w:szCs w:val="24"/>
                <w:lang w:val="ru-RU"/>
              </w:rPr>
              <w:t xml:space="preserve">с</w:t>
            </w:r>
            <w:r w:rsidRPr="00022A47">
              <w:rPr>
                <w:sz w:val="24"/>
                <w:szCs w:val="24"/>
                <w:lang w:val="ru-RU"/>
              </w:rPr>
              <w:t xml:space="preserve">следуемого объекта и связи её параметров с наблюдаемыми величинами.</w:t>
            </w:r>
          </w:p>
        </w:tc>
        <w:tc>
          <w:tcPr>
            <w:tcW w:w="1701" w:type="dxa"/>
            <w:shd w:val="clear" w:color="auto" w:fill="auto"/>
          </w:tcPr>
          <w:p w14:paraId="4CDDAC77" w14:textId="77777777" w:rsidR="00054431" w:rsidRPr="00022A47" w:rsidRDefault="00054431" w:rsidP="001B0570">
            <w:pPr>
              <w:pStyle w:val="TableParagraph"/>
              <w:ind w:left="7"/>
              <w:rPr>
                <w:sz w:val="24"/>
                <w:szCs w:val="24"/>
                <w:lang w:val="ru-RU"/>
              </w:rPr>
            </w:pPr>
            <w:r w:rsidRPr="00022A47">
              <w:rPr>
                <w:sz w:val="24"/>
                <w:szCs w:val="24"/>
                <w:lang w:val="ru-RU"/>
              </w:rPr>
              <w:t xml:space="preserve">Создавать или уточнять модель, записывать допущения, входные воздействия </w:t>
            </w:r>
            <w:r w:rsidRPr="00022A47">
              <w:rPr>
                <w:sz w:val="24"/>
                <w:szCs w:val="24"/>
                <w:lang w:val="ru-RU"/>
              </w:rPr>
              <w:t xml:space="preserve"/>
            </w:r>
            <w:r w:rsidRPr="00022A47">
              <w:rPr>
                <w:sz w:val="24"/>
                <w:szCs w:val="24"/>
                <w:lang w:val="ru-RU"/>
              </w:rPr>
              <w:t xml:space="preserve">и наблюдаемые вы</w:t>
            </w:r>
            <w:r w:rsidRPr="00022A47">
              <w:rPr>
                <w:sz w:val="24"/>
                <w:szCs w:val="24"/>
                <w:lang w:val="ru-RU"/>
              </w:rPr>
              <w:t xml:space="preserve"/>
            </w:r>
            <w:r w:rsidRPr="00022A47">
              <w:rPr>
                <w:sz w:val="24"/>
                <w:szCs w:val="24"/>
                <w:lang w:val="ru-RU"/>
              </w:rPr>
              <w:t xml:space="preserve">ходы.</w:t>
            </w:r>
          </w:p>
        </w:tc>
        <w:tc>
          <w:tcPr>
            <w:tcW w:w="1701" w:type="dxa"/>
            <w:shd w:val="clear" w:color="auto" w:fill="auto"/>
          </w:tcPr>
          <w:p w14:paraId="6F2E20A7" w14:textId="77777777" w:rsidR="00054431" w:rsidRPr="00022A47" w:rsidRDefault="00054431" w:rsidP="001B0570">
            <w:pPr>
              <w:pStyle w:val="TableParagraph"/>
              <w:rPr>
                <w:sz w:val="24"/>
                <w:szCs w:val="24"/>
                <w:lang w:val="ru-RU"/>
              </w:rPr>
            </w:pPr>
            <w:r w:rsidRPr="00022A47">
              <w:rPr>
                <w:sz w:val="24"/>
                <w:szCs w:val="24"/>
                <w:lang w:val="ru-RU"/>
              </w:rPr>
              <w:t xml:space="preserve">Разработк</w:t>
            </w:r>
            <w:r w:rsidRPr="00022A47">
              <w:rPr>
                <w:sz w:val="24"/>
                <w:szCs w:val="24"/>
                <w:lang w:val="ru-RU"/>
              </w:rPr>
              <w:t xml:space="preserve"/>
            </w:r>
            <w:r w:rsidRPr="00022A47">
              <w:rPr>
                <w:sz w:val="24"/>
                <w:szCs w:val="24"/>
                <w:lang w:val="ru-RU"/>
              </w:rPr>
              <w:t xml:space="preserve">ой</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модели, пр</w:t>
            </w:r>
            <w:r w:rsidRPr="00022A47">
              <w:rPr>
                <w:sz w:val="24"/>
                <w:szCs w:val="24"/>
                <w:lang w:val="ru-RU"/>
              </w:rPr>
              <w:t xml:space="preserve">иго</w:t>
            </w:r>
            <w:r w:rsidRPr="00022A47">
              <w:rPr>
                <w:sz w:val="24"/>
                <w:szCs w:val="24"/>
                <w:lang w:val="ru-RU"/>
              </w:rPr>
              <w:t xml:space="preserve">дной для реализации эксперимента.</w:t>
            </w:r>
          </w:p>
        </w:tc>
      </w:tr>
      <w:tr w:rsidR="00054431" w:rsidRPr="00022A47" w14:paraId="662D70F1" w14:textId="77777777" w:rsidTr="007A05AD">
        <w:trPr>
          <w:trHeight w:val="249"/>
        </w:trPr>
        <w:tc>
          <w:tcPr>
            <w:tcW w:w="426" w:type="dxa"/>
            <w:vMerge w:val="continue"/>
            <w:shd w:val="clear" w:color="auto" w:fill="auto"/>
          </w:tcPr>
          <w:p w14:paraId="5313294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212376A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688B2FFE" w14:textId="77777777" w:rsidR="00054431" w:rsidRPr="00022A47" w:rsidRDefault="00054431" w:rsidP="001B0570">
            <w:pPr>
              <w:ind w:firstLine="49"/>
            </w:pPr>
            <w:r w:rsidRPr="00022A47">
              <w:t xml:space="preserve">ОПК-2.2. Выбирает необходимые методы исследования, модифицирует существ</w:t>
            </w:r>
            <w:r w:rsidRPr="00022A47">
              <w:t xml:space="preserve"/>
            </w:r>
            <w:r w:rsidRPr="00022A47">
              <w:t xml:space="preserve">у</w:t>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ющие,</w:t>
            </w:r>
            <w:r w:rsidRPr="00022A47">
              <w:t xml:space="preserve"/>
            </w:r>
            <w:r w:rsidRPr="00022A47">
              <w:t xml:space="preserve"/>
            </w:r>
            <w:r w:rsidRPr="00022A47">
              <w:t xml:space="preserve"/>
            </w:r>
            <w:r w:rsidRPr="00022A47">
              <w:t xml:space="preserve"> разрабатывает новые с уч</w:t>
            </w:r>
            <w:r w:rsidRPr="00022A47">
              <w:t xml:space="preserve">е</w:t>
            </w:r>
            <w:r w:rsidRPr="00022A47">
              <w:t xml:space="preserve">том особенностей решаемой задачи.</w:t>
            </w:r>
          </w:p>
        </w:tc>
        <w:tc>
          <w:tcPr>
            <w:tcW w:w="2126" w:type="dxa"/>
            <w:shd w:val="clear" w:color="auto" w:fill="auto"/>
          </w:tcPr>
          <w:p w14:paraId="3EBD08E0" w14:textId="77777777" w:rsidR="00054431" w:rsidRPr="00022A47" w:rsidRDefault="00054431" w:rsidP="001B0570">
            <w:pPr>
              <w:pStyle w:val="TableParagraph"/>
              <w:rPr>
                <w:sz w:val="24"/>
                <w:szCs w:val="24"/>
                <w:lang w:val="ru-RU"/>
              </w:rPr>
            </w:pPr>
            <w:r w:rsidRPr="00022A47">
              <w:rPr>
                <w:sz w:val="24"/>
                <w:szCs w:val="24"/>
                <w:lang w:val="ru-RU"/>
              </w:rPr>
              <w:t xml:space="preserve">Способы изменения модели, дискретиз</w:t>
            </w:r>
            <w:r w:rsidRPr="00022A47">
              <w:rPr>
                <w:sz w:val="24"/>
                <w:szCs w:val="24"/>
                <w:lang w:val="ru-RU"/>
              </w:rPr>
              <w:t xml:space="preserve">а</w:t>
            </w:r>
            <w:r w:rsidRPr="00022A47">
              <w:rPr>
                <w:sz w:val="24"/>
                <w:szCs w:val="24"/>
                <w:lang w:val="ru-RU"/>
              </w:rPr>
              <w:t xml:space="preserve">ции, метода оптимизации или процедуры обучения под условия задачи.</w:t>
            </w:r>
          </w:p>
          <w:p w14:paraId="750A5EE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29E7A27B"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6510527" w14:textId="77777777" w:rsidR="00054431" w:rsidRPr="00022A47" w:rsidRDefault="00054431" w:rsidP="001B0570">
            <w:pPr>
              <w:pStyle w:val="TableParagraph"/>
              <w:ind w:left="7"/>
              <w:rPr>
                <w:sz w:val="24"/>
                <w:szCs w:val="24"/>
                <w:lang w:val="ru-RU"/>
              </w:rPr>
            </w:pPr>
            <w:r w:rsidRPr="00022A47">
              <w:rPr>
                <w:sz w:val="24"/>
                <w:szCs w:val="24"/>
                <w:lang w:val="ru-RU"/>
              </w:rPr>
              <w:t xml:space="preserve">Модифицировать выбранный метод и выстраивать эксперимент, о</w:t>
            </w:r>
            <w:r w:rsidRPr="00022A47">
              <w:rPr>
                <w:sz w:val="24"/>
                <w:szCs w:val="24"/>
                <w:lang w:val="ru-RU"/>
              </w:rPr>
              <w:t xml:space="preserve">тделяющий эффект измен</w:t>
            </w:r>
            <w:r w:rsidRPr="00022A47">
              <w:rPr>
                <w:sz w:val="24"/>
                <w:szCs w:val="24"/>
                <w:lang w:val="ru-RU"/>
              </w:rPr>
              <w:t xml:space="preserve">ения от остальных фа</w:t>
            </w:r>
            <w:r w:rsidRPr="00022A47">
              <w:rPr>
                <w:sz w:val="24"/>
                <w:szCs w:val="24"/>
                <w:lang w:val="ru-RU"/>
              </w:rPr>
              <w:t xml:space="preserve">к</w:t>
            </w:r>
            <w:r w:rsidRPr="00022A47">
              <w:rPr>
                <w:sz w:val="24"/>
                <w:szCs w:val="24"/>
                <w:lang w:val="ru-RU"/>
              </w:rPr>
              <w:t xml:space="preserve">то</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ро</w:t>
            </w:r>
            <w:r w:rsidRPr="00022A47">
              <w:rPr>
                <w:sz w:val="24"/>
                <w:szCs w:val="24"/>
                <w:lang w:val="ru-RU"/>
              </w:rPr>
              <w:t xml:space="preserve"/>
            </w:r>
            <w:r w:rsidRPr="00022A47">
              <w:rPr>
                <w:sz w:val="24"/>
                <w:szCs w:val="24"/>
                <w:lang w:val="ru-RU"/>
              </w:rPr>
              <w:t xml:space="preserve">в</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w:t>
            </w:r>
          </w:p>
        </w:tc>
        <w:tc>
          <w:tcPr>
            <w:tcW w:w="1701" w:type="dxa"/>
            <w:shd w:val="clear" w:color="auto" w:fill="auto"/>
          </w:tcPr>
          <w:p w14:paraId="5D3F730C" w14:textId="77777777" w:rsidR="00054431" w:rsidRPr="00022A47" w:rsidRDefault="00054431" w:rsidP="001B0570">
            <w:pPr>
              <w:pStyle w:val="TableParagraph"/>
              <w:rPr>
                <w:sz w:val="24"/>
                <w:szCs w:val="24"/>
                <w:lang w:val="ru-RU"/>
              </w:rPr>
            </w:pPr>
            <w:r w:rsidRPr="00022A47">
              <w:rPr>
                <w:sz w:val="24"/>
                <w:szCs w:val="24"/>
                <w:lang w:val="ru-RU"/>
              </w:rPr>
              <w:t xml:space="preserve">Сравн</w:t>
            </w:r>
            <w:r w:rsidRPr="00022A47">
              <w:rPr>
                <w:sz w:val="24"/>
                <w:szCs w:val="24"/>
                <w:lang w:val="ru-RU"/>
              </w:rPr>
              <w:t xml:space="preserve"/>
            </w:r>
            <w:r w:rsidRPr="00022A47">
              <w:rPr>
                <w:sz w:val="24"/>
                <w:szCs w:val="24"/>
                <w:lang w:val="ru-RU"/>
              </w:rPr>
              <w:t xml:space="preserve">ением базового и изменённого вариантов при одинаковых ресурсах</w:t>
            </w:r>
            <w:r w:rsidRPr="00022A47">
              <w:rPr>
                <w:sz w:val="24"/>
                <w:szCs w:val="24"/>
                <w:lang w:val="ru-RU"/>
              </w:rPr>
              <w:t xml:space="preserve"/>
            </w:r>
            <w:r w:rsidRPr="00022A47">
              <w:rPr>
                <w:sz w:val="24"/>
                <w:szCs w:val="24"/>
                <w:lang w:val="ru-RU"/>
              </w:rPr>
              <w:t xml:space="preserve"> и </w:t>
            </w:r>
            <w:r w:rsidRPr="00022A47">
              <w:rPr>
                <w:sz w:val="24"/>
                <w:szCs w:val="24"/>
                <w:lang w:val="ru-RU"/>
              </w:rPr>
              <w:t xml:space="preserve"/>
            </w:r>
            <w:r w:rsidRPr="00022A47">
              <w:rPr>
                <w:sz w:val="24"/>
                <w:szCs w:val="24"/>
                <w:lang w:val="ru-RU"/>
              </w:rPr>
              <w:t xml:space="preserve">д</w:t>
            </w:r>
            <w:r w:rsidRPr="00022A47">
              <w:rPr>
                <w:sz w:val="24"/>
                <w:szCs w:val="24"/>
                <w:lang w:val="ru-RU"/>
              </w:rPr>
              <w:t xml:space="preserve"/>
            </w:r>
            <w:r w:rsidRPr="00022A47">
              <w:rPr>
                <w:sz w:val="24"/>
                <w:szCs w:val="24"/>
                <w:lang w:val="ru-RU"/>
              </w:rPr>
              <w:t xml:space="preserve">анных.</w:t>
            </w:r>
          </w:p>
        </w:tc>
      </w:tr>
      <w:tr w:rsidR="00054431" w:rsidRPr="00022A47" w14:paraId="79997E5F" w14:textId="77777777" w:rsidTr="007A05AD">
        <w:trPr>
          <w:trHeight w:val="253"/>
        </w:trPr>
        <w:tc>
          <w:tcPr>
            <w:tcW w:w="426" w:type="dxa"/>
            <w:vMerge w:val="continue"/>
            <w:shd w:val="clear" w:color="auto" w:fill="auto"/>
          </w:tcPr>
          <w:p w14:paraId="7852C8BB"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1AEB9F7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5C50DFCF" w14:textId="77777777" w:rsidR="00054431" w:rsidRPr="00022A47" w:rsidRDefault="00054431" w:rsidP="001B0570">
            <w:pPr>
              <w:ind w:firstLine="49"/>
            </w:pPr>
            <w:r w:rsidRPr="00022A47">
              <w:t xml:space="preserve">ОПК-2.3. Анализирует и инте</w:t>
            </w:r>
            <w:r w:rsidRPr="00022A47">
              <w:t xml:space="preserve">рпр</w:t>
            </w:r>
            <w:r w:rsidRPr="00022A47">
              <w:t xml:space="preserve">етирует резул</w:t>
            </w:r>
            <w:r w:rsidRPr="00022A47">
              <w:t xml:space="preserve">ь</w:t>
            </w:r>
            <w:r w:rsidRPr="00022A47">
              <w:t xml:space="preserve">таты математического мод</w:t>
            </w:r>
            <w:r w:rsidRPr="00022A47">
              <w:lastRenderedPageBreak/>
              <w:t xml:space="preserve">елирования, оценивает их обоснованность и использует их в решении пр</w:t>
            </w:r>
            <w:r w:rsidRPr="00022A47">
              <w:t xml:space="preserve">о</w:t>
            </w:r>
            <w:r w:rsidRPr="00022A47">
              <w:t xml:space="preserve">фессиональных задач.</w:t>
            </w:r>
          </w:p>
        </w:tc>
        <w:tc>
          <w:tcPr>
            <w:tcW w:w="2126" w:type="dxa"/>
            <w:shd w:val="clear" w:color="auto" w:fill="auto"/>
          </w:tcPr>
          <w:p w14:paraId="25A6EAA8"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Методы оценки ошибк</w:t>
            </w:r>
            <w:r w:rsidRPr="00022A47">
              <w:rPr>
                <w:sz w:val="24"/>
                <w:szCs w:val="24"/>
                <w:lang w:val="ru-RU"/>
              </w:rPr>
              <w:t xml:space="preserve"/>
            </w:r>
            <w:r w:rsidRPr="00022A47">
              <w:rPr>
                <w:sz w:val="24"/>
                <w:szCs w:val="24"/>
                <w:lang w:val="ru-RU"/>
              </w:rPr>
              <w:t xml:space="preserve">и, устойчивости и неопределённости результатов моделирования.</w:t>
            </w:r>
          </w:p>
          <w:p w14:paraId="0F84FC6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7BD4FA2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48D7D1D" w14:textId="77777777" w:rsidR="00054431" w:rsidRPr="00022A47" w:rsidRDefault="00054431" w:rsidP="001B0570">
            <w:pPr>
              <w:pStyle w:val="TableParagraph"/>
              <w:ind w:left="7"/>
              <w:rPr>
                <w:sz w:val="24"/>
                <w:szCs w:val="24"/>
                <w:lang w:val="ru-RU"/>
              </w:rPr>
            </w:pPr>
            <w:r w:rsidRPr="00022A47">
              <w:rPr>
                <w:sz w:val="24"/>
                <w:szCs w:val="24"/>
                <w:lang w:val="ru-RU"/>
              </w:rPr>
              <w:lastRenderedPageBreak/>
              <w:t xml:space="preserve">И</w:t>
            </w:r>
            <w:r w:rsidRPr="00022A47">
              <w:rPr>
                <w:sz w:val="24"/>
                <w:szCs w:val="24"/>
                <w:lang w:val="ru-RU"/>
              </w:rPr>
              <w:t xml:space="preserve"/>
            </w:r>
            <w:r w:rsidRPr="00022A47">
              <w:rPr>
                <w:sz w:val="24"/>
                <w:szCs w:val="24"/>
                <w:lang w:val="ru-RU"/>
              </w:rPr>
              <w:t xml:space="preserve"/>
            </w:r>
            <w:r w:rsidRPr="00022A47">
              <w:rPr>
                <w:sz w:val="24"/>
                <w:szCs w:val="24"/>
                <w:lang w:val="ru-RU"/>
              </w:rPr>
              <w:t xml:space="preserve">н</w:t>
            </w:r>
            <w:r w:rsidRPr="00022A47">
              <w:rPr>
                <w:sz w:val="24"/>
                <w:szCs w:val="24"/>
                <w:lang w:val="ru-RU"/>
              </w:rPr>
              <w:t xml:space="preserve">терпре</w:t>
            </w:r>
            <w:r w:rsidRPr="00022A47">
              <w:rPr>
                <w:sz w:val="24"/>
                <w:szCs w:val="24"/>
                <w:lang w:val="ru-RU"/>
              </w:rPr>
              <w:t xml:space="preserve"/>
            </w:r>
            <w:r w:rsidRPr="00022A47">
              <w:rPr>
                <w:sz w:val="24"/>
                <w:szCs w:val="24"/>
                <w:lang w:val="ru-RU"/>
              </w:rPr>
              <w:t xml:space="preserve">т</w:t>
            </w: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ир</w:t>
            </w:r>
            <w:r w:rsidRPr="00022A47">
              <w:rPr>
                <w:sz w:val="24"/>
                <w:szCs w:val="24"/>
                <w:lang w:val="ru-RU"/>
              </w:rPr>
              <w:t xml:space="preserve">о</w:t>
            </w:r>
            <w:r w:rsidRPr="00022A47">
              <w:rPr>
                <w:sz w:val="24"/>
                <w:szCs w:val="24"/>
                <w:lang w:val="ru-RU"/>
              </w:rPr>
              <w:t xml:space="preserve">вать показатели с учётом разброса, огр</w:t>
            </w:r>
            <w:r w:rsidRPr="00022A47">
              <w:rPr>
                <w:sz w:val="24"/>
                <w:szCs w:val="24"/>
                <w:lang w:val="ru-RU"/>
              </w:rPr>
              <w:t xml:space="preserve">а</w:t>
            </w:r>
            <w:r w:rsidRPr="00022A47">
              <w:rPr>
                <w:sz w:val="24"/>
                <w:szCs w:val="24"/>
                <w:lang w:val="ru-RU"/>
              </w:rPr>
              <w:t xml:space="preserve">ничений дан</w:t>
            </w:r>
            <w:r w:rsidRPr="00022A47">
              <w:rPr>
                <w:sz w:val="24"/>
                <w:szCs w:val="24"/>
                <w:lang w:val="ru-RU"/>
              </w:rPr>
              <w:t xml:space="preserve"/>
            </w:r>
            <w:r w:rsidRPr="00022A47">
              <w:rPr>
                <w:sz w:val="24"/>
                <w:szCs w:val="24"/>
                <w:lang w:val="ru-RU"/>
              </w:rPr>
              <w:t xml:space="preserve">ных и допустимых реж</w:t>
            </w:r>
            <w:r w:rsidRPr="00022A47">
              <w:rPr>
                <w:sz w:val="24"/>
                <w:szCs w:val="24"/>
                <w:lang w:val="ru-RU"/>
              </w:rPr>
              <w:t xml:space="preserve"/>
            </w:r>
            <w:r w:rsidRPr="00022A47">
              <w:rPr>
                <w:sz w:val="24"/>
                <w:szCs w:val="24"/>
                <w:lang w:val="ru-RU"/>
              </w:rPr>
              <w:t xml:space="preserve">имов</w:t>
            </w:r>
            <w:r w:rsidRPr="00022A47">
              <w:rPr>
                <w:sz w:val="24"/>
                <w:szCs w:val="24"/>
                <w:lang w:val="ru-RU"/>
              </w:rPr>
              <w:t xml:space="preserve"> мод</w:t>
            </w:r>
            <w:r w:rsidRPr="00022A47">
              <w:rPr>
                <w:sz w:val="24"/>
                <w:szCs w:val="24"/>
                <w:lang w:val="ru-RU"/>
              </w:rPr>
              <w:t xml:space="preserve">ели.</w:t>
            </w:r>
          </w:p>
        </w:tc>
        <w:tc>
          <w:tcPr>
            <w:tcW w:w="1701" w:type="dxa"/>
            <w:shd w:val="clear" w:color="auto" w:fill="auto"/>
          </w:tcPr>
          <w:p w14:paraId="33059E5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Проверкой</w:t>
            </w:r>
            <w:r w:rsidRPr="00022A47">
              <w:rPr>
                <w:sz w:val="24"/>
                <w:szCs w:val="24"/>
                <w:lang w:val="ru-RU"/>
              </w:rPr>
              <w:t xml:space="preserve"/>
            </w:r>
            <w:r w:rsidRPr="00022A47">
              <w:rPr>
                <w:sz w:val="24"/>
                <w:szCs w:val="24"/>
                <w:lang w:val="ru-RU"/>
              </w:rPr>
              <w:t xml:space="preserve"> прак</w:t>
            </w:r>
            <w:r w:rsidRPr="00022A47">
              <w:rPr>
                <w:sz w:val="24"/>
                <w:szCs w:val="24"/>
                <w:lang w:val="ru-RU"/>
              </w:rPr>
              <w:t xml:space="preserve"/>
            </w: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тической значимости различий и формулир</w:t>
            </w:r>
            <w:r w:rsidRPr="00022A47">
              <w:rPr>
                <w:sz w:val="24"/>
                <w:szCs w:val="24"/>
                <w:lang w:val="ru-RU"/>
              </w:rPr>
              <w:t xml:space="preserve">о</w:t>
            </w:r>
            <w:r w:rsidRPr="00022A47">
              <w:rPr>
                <w:sz w:val="24"/>
                <w:szCs w:val="24"/>
                <w:lang w:val="ru-RU"/>
              </w:rPr>
              <w:t xml:space="preserve">ванием ограниченных выводов.</w:t>
            </w:r>
          </w:p>
        </w:tc>
      </w:tr>
      <w:tr w:rsidR="00054431" w:rsidRPr="00022A47" w14:paraId="57A79530" w14:textId="77777777" w:rsidTr="007A05AD">
        <w:trPr>
          <w:trHeight w:val="253"/>
        </w:trPr>
        <w:tc>
          <w:tcPr>
            <w:tcW w:w="426" w:type="dxa"/>
            <w:vMerge w:val="restart"/>
            <w:shd w:val="clear" w:color="auto" w:fill="auto"/>
          </w:tcPr>
          <w:p w14:paraId="595942CF"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 xml:space="preserve">3.</w:t>
            </w:r>
          </w:p>
        </w:tc>
        <w:tc>
          <w:tcPr>
            <w:tcW w:w="1701" w:type="dxa"/>
            <w:vMerge w:val="restart"/>
            <w:tcBorders>
              <w:right w:val="single" w:sz="4" w:space="0" w:color="auto"/>
            </w:tcBorders>
            <w:shd w:val="clear" w:color="auto" w:fill="auto"/>
          </w:tcPr>
          <w:p w14:paraId="5064E04E" w14:textId="77777777" w:rsidR="00054431" w:rsidRPr="00022A47" w:rsidRDefault="00054431" w:rsidP="001B0570">
            <w:pPr>
              <w:ind w:right="84" w:firstLine="141"/>
            </w:pPr>
            <w:r w:rsidRPr="00022A47">
              <w:rPr>
                <w:b/>
                <w:bCs/>
              </w:rPr>
              <w:t xml:space="preserve">ОПК-3.</w:t>
            </w:r>
            <w:r w:rsidRPr="00022A47">
              <w:rPr>
                <w:bCs/>
              </w:rPr>
              <w:t xml:space="preserve"> </w:t>
            </w:r>
            <w:r w:rsidRPr="00022A47">
              <w:t xml:space="preserve">Спос</w:t>
            </w:r>
            <w:r w:rsidRPr="00022A47">
              <w:t xml:space="preserve">о</w:t>
            </w:r>
            <w:r w:rsidRPr="00022A47">
              <w:t xml:space="preserve">бен понима</w:t>
            </w:r>
            <w:r w:rsidRPr="00022A47">
              <w:t xml:space="preserve"/>
            </w:r>
            <w:r w:rsidRPr="00022A47">
              <w:t xml:space="preserve">ть принципы работы совр</w:t>
            </w:r>
            <w:r w:rsidRPr="00022A47">
              <w:t xml:space="preserve">е</w:t>
            </w:r>
            <w:r w:rsidRPr="00022A47">
              <w:t xml:space="preserve">менных инфо</w:t>
            </w:r>
            <w:r w:rsidRPr="00022A47">
              <w:t xml:space="preserve">р</w:t>
            </w:r>
            <w:r w:rsidRPr="00022A47">
              <w:t xml:space="preserve">мационных технологий и использова</w:t>
            </w:r>
            <w:r w:rsidRPr="00022A47">
              <w:t xml:space="preserve"/>
            </w:r>
            <w:r w:rsidRPr="00022A47">
              <w:t xml:space="preserve">ть и</w:t>
            </w:r>
            <w:r w:rsidRPr="00022A47">
              <w:t xml:space="preserve"/>
            </w:r>
            <w:r w:rsidRPr="00022A47">
              <w:t xml:space="preserve"/>
            </w:r>
            <w:r w:rsidRPr="00022A47">
              <w:t xml:space="preserve"/>
            </w:r>
            <w:r w:rsidRPr="00022A47">
              <w:t xml:space="preserve">х для решения </w:t>
            </w:r>
            <w:r w:rsidRPr="00022A47">
              <w:t xml:space="preserve"/>
            </w:r>
            <w:r w:rsidRPr="00022A47">
              <w:t xml:space="preserve">задач профессиональной деятельности</w:t>
            </w:r>
          </w:p>
        </w:tc>
        <w:tc>
          <w:tcPr>
            <w:tcW w:w="2410" w:type="dxa"/>
            <w:tcBorders>
              <w:left w:val="single" w:sz="4" w:space="0" w:color="auto"/>
            </w:tcBorders>
            <w:shd w:val="clear" w:color="auto" w:fill="auto"/>
          </w:tcPr>
          <w:p w14:paraId="48FDF9C3" w14:textId="77777777" w:rsidR="00C8187E" w:rsidRPr="00022A47" w:rsidRDefault="00054431" w:rsidP="006B10DE">
            <w:pPr>
              <w:tabs>
                <w:tab w:val="left" w:pos="1359"/>
              </w:tabs>
              <w:ind w:firstLine="49"/>
            </w:pPr>
            <w:r w:rsidRPr="006B10DE">
              <w:t xml:space="preserve">ОПК-3.1. </w:t>
            </w:r>
            <w:r w:rsidR="006B10DE" w:rsidRPr="006B10DE">
              <w:t xml:space="preserve">Обладает</w:t>
            </w:r>
            <w:r w:rsidRPr="006B10DE">
              <w:t xml:space="preserve"/>
            </w:r>
            <w:r w:rsidRPr="00022A47">
              <w:t xml:space="preserve"> знанием принц</w:t>
            </w:r>
            <w:r w:rsidRPr="00022A47">
              <w:t xml:space="preserve">и</w:t>
            </w:r>
            <w:r w:rsidRPr="00022A47">
              <w:t xml:space="preserve">пов работы современных информационных технологий и их возможностей.</w:t>
            </w:r>
          </w:p>
        </w:tc>
        <w:tc>
          <w:tcPr>
            <w:tcW w:w="2126" w:type="dxa"/>
            <w:shd w:val="clear" w:color="auto" w:fill="auto"/>
          </w:tcPr>
          <w:p w14:paraId="5263771E" w14:textId="77777777" w:rsidR="00054431" w:rsidRPr="00022A47" w:rsidRDefault="00054431" w:rsidP="001B0570">
            <w:pPr>
              <w:pStyle w:val="TableParagraph"/>
              <w:rPr>
                <w:sz w:val="24"/>
                <w:szCs w:val="24"/>
                <w:lang w:val="ru-RU"/>
              </w:rPr>
            </w:pPr>
            <w:r w:rsidRPr="00022A47">
              <w:rPr>
                <w:sz w:val="24"/>
                <w:szCs w:val="24"/>
                <w:lang w:val="ru-RU"/>
              </w:rPr>
              <w:t xml:space="preserve">П</w:t>
            </w:r>
            <w:r w:rsidRPr="00022A47">
              <w:rPr>
                <w:sz w:val="24"/>
                <w:szCs w:val="24"/>
                <w:lang w:val="ru-RU"/>
              </w:rPr>
              <w:t xml:space="preserve"/>
            </w:r>
            <w:r w:rsidRPr="00022A47">
              <w:rPr>
                <w:sz w:val="24"/>
                <w:szCs w:val="24"/>
                <w:lang w:val="ru-RU"/>
              </w:rPr>
              <w:t xml:space="preserve">ри</w:t>
            </w:r>
            <w:r w:rsidRPr="00022A47">
              <w:rPr>
                <w:sz w:val="24"/>
                <w:szCs w:val="24"/>
                <w:lang w:val="ru-RU"/>
              </w:rPr>
              <w:t xml:space="preserve">н</w:t>
            </w:r>
            <w:r w:rsidRPr="00022A47">
              <w:rPr>
                <w:sz w:val="24"/>
                <w:szCs w:val="24"/>
                <w:lang w:val="ru-RU"/>
              </w:rPr>
              <w:t xml:space="preserve">ципы работы используемых численных, стати</w:t>
            </w:r>
            <w:r w:rsidRPr="00022A47">
              <w:rPr>
                <w:sz w:val="24"/>
                <w:szCs w:val="24"/>
                <w:lang w:val="ru-RU"/>
              </w:rPr>
              <w:t xml:space="preserve">с</w:t>
            </w:r>
            <w:r w:rsidRPr="00022A47">
              <w:rPr>
                <w:sz w:val="24"/>
                <w:szCs w:val="24"/>
                <w:lang w:val="ru-RU"/>
              </w:rPr>
              <w:t xml:space="preserve">тических и вычислительных средств.</w:t>
            </w:r>
          </w:p>
        </w:tc>
        <w:tc>
          <w:tcPr>
            <w:tcW w:w="1701" w:type="dxa"/>
            <w:shd w:val="clear" w:color="auto" w:fill="auto"/>
          </w:tcPr>
          <w:p w14:paraId="4CDDAC77" w14:textId="77777777" w:rsidR="00054431" w:rsidRPr="00022A47" w:rsidRDefault="00054431" w:rsidP="001B0570">
            <w:pPr>
              <w:pStyle w:val="TableParagraph"/>
              <w:ind w:left="7"/>
              <w:rPr>
                <w:sz w:val="24"/>
                <w:szCs w:val="24"/>
                <w:lang w:val="ru-RU"/>
              </w:rPr>
            </w:pPr>
            <w:r w:rsidRPr="00022A47">
              <w:rPr>
                <w:sz w:val="24"/>
                <w:szCs w:val="24"/>
                <w:lang w:val="ru-RU"/>
              </w:rPr>
              <w:t xml:space="preserve">Выбирать вычислительную среду с учёт</w:t>
            </w:r>
            <w:r w:rsidRPr="00022A47">
              <w:rPr>
                <w:sz w:val="24"/>
                <w:szCs w:val="24"/>
                <w:lang w:val="ru-RU"/>
              </w:rPr>
              <w:t xml:space="preserve">ом р</w:t>
            </w:r>
            <w:r w:rsidRPr="00022A47">
              <w:rPr>
                <w:sz w:val="24"/>
                <w:szCs w:val="24"/>
                <w:lang w:val="ru-RU"/>
              </w:rPr>
              <w:t xml:space="preserve">азмеров задачи, памяти и време</w:t>
            </w:r>
            <w:r w:rsidRPr="00022A47">
              <w:rPr>
                <w:sz w:val="24"/>
                <w:szCs w:val="24"/>
                <w:lang w:val="ru-RU"/>
              </w:rPr>
              <w:t xml:space="preserve"/>
            </w:r>
            <w:r w:rsidRPr="00022A47">
              <w:rPr>
                <w:sz w:val="24"/>
                <w:szCs w:val="24"/>
                <w:lang w:val="ru-RU"/>
              </w:rPr>
              <w:t xml:space="preserve">ни.</w:t>
            </w:r>
          </w:p>
        </w:tc>
        <w:tc>
          <w:tcPr>
            <w:tcW w:w="1701" w:type="dxa"/>
            <w:shd w:val="clear" w:color="auto" w:fill="auto"/>
          </w:tcPr>
          <w:p w14:paraId="6F2E20A7" w14:textId="77777777" w:rsidR="00054431" w:rsidRPr="00022A47" w:rsidRDefault="00054431" w:rsidP="001B0570">
            <w:pPr>
              <w:pStyle w:val="TableParagraph"/>
              <w:rPr>
                <w:sz w:val="24"/>
                <w:szCs w:val="24"/>
                <w:lang w:val="ru-RU"/>
              </w:rPr>
            </w:pPr>
            <w:r w:rsidRPr="00022A47">
              <w:rPr>
                <w:sz w:val="24"/>
                <w:szCs w:val="24"/>
                <w:lang w:val="ru-RU"/>
              </w:rPr>
              <w:t xml:space="preserve">Обос</w:t>
            </w:r>
            <w:r w:rsidRPr="00022A47">
              <w:rPr>
                <w:sz w:val="24"/>
                <w:szCs w:val="24"/>
                <w:lang w:val="ru-RU"/>
              </w:rPr>
              <w:t xml:space="preserve"/>
            </w:r>
            <w:r w:rsidRPr="00022A47">
              <w:rPr>
                <w:sz w:val="24"/>
                <w:szCs w:val="24"/>
                <w:lang w:val="ru-RU"/>
              </w:rPr>
              <w:t xml:space="preserve">н</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о</w:t>
            </w:r>
            <w:r w:rsidRPr="00022A47">
              <w:rPr>
                <w:sz w:val="24"/>
                <w:szCs w:val="24"/>
                <w:lang w:val="ru-RU"/>
              </w:rPr>
              <w:t xml:space="preserve">ванием состава среды и фиксацией конфигурации.</w:t>
            </w:r>
          </w:p>
        </w:tc>
      </w:tr>
      <w:tr w:rsidR="00054431" w:rsidRPr="00022A47" w14:paraId="662D70F1" w14:textId="77777777" w:rsidTr="007A05AD">
        <w:trPr>
          <w:trHeight w:val="249"/>
        </w:trPr>
        <w:tc>
          <w:tcPr>
            <w:tcW w:w="426" w:type="dxa"/>
            <w:vMerge w:val="continue"/>
            <w:shd w:val="clear" w:color="auto" w:fill="auto"/>
          </w:tcPr>
          <w:p w14:paraId="5313294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212376A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688B2FFE" w14:textId="77777777" w:rsidR="00054431" w:rsidRPr="00022A47" w:rsidRDefault="00054431" w:rsidP="001B0570">
            <w:pPr>
              <w:ind w:firstLine="49"/>
            </w:pPr>
            <w:r w:rsidRPr="00022A47">
              <w:t xml:space="preserve">ОПК-3.2. Выбирает и применяет современные информационные технологии для исследования математических мод</w:t>
            </w:r>
            <w:r w:rsidRPr="00022A47">
              <w:t xml:space="preserve">е</w:t>
            </w:r>
            <w:r w:rsidRPr="00022A47">
              <w:t xml:space="preserve">лей и реш</w:t>
            </w:r>
            <w:r w:rsidRPr="00022A47">
              <w:t xml:space="preserve"/>
            </w:r>
            <w:r w:rsidRPr="00022A47">
              <w:t xml:space="preserve">ения задач профессиональной </w:t>
            </w:r>
            <w:r w:rsidRPr="00022A47">
              <w:t xml:space="preserve"/>
            </w:r>
            <w:r w:rsidRPr="00022A47">
              <w:t xml:space="preserve">де</w:t>
            </w:r>
            <w:r w:rsidRPr="00022A47">
              <w:t xml:space="preserve"/>
            </w:r>
            <w:r w:rsidRPr="00022A47">
              <w:t xml:space="preserve">я</w:t>
            </w:r>
            <w:r w:rsidRPr="00022A47">
              <w:t xml:space="preserve"/>
            </w:r>
            <w:r w:rsidRPr="00022A47">
              <w:t xml:space="preserve">тельн</w:t>
            </w:r>
            <w:r w:rsidRPr="00022A47">
              <w:t xml:space="preserve">о</w:t>
            </w:r>
            <w:r w:rsidRPr="00022A47">
              <w:t xml:space="preserve">ст</w:t>
            </w:r>
            <w:r w:rsidRPr="00022A47">
              <w:t xml:space="preserve"/>
            </w:r>
            <w:r w:rsidRPr="00022A47">
              <w:t xml:space="preserve">и</w:t>
            </w:r>
            <w:r w:rsidRPr="00022A47">
              <w:t xml:space="preserve"/>
            </w:r>
            <w:r w:rsidRPr="00022A47">
              <w:t xml:space="preserve">.</w:t>
            </w:r>
          </w:p>
        </w:tc>
        <w:tc>
          <w:tcPr>
            <w:tcW w:w="2126" w:type="dxa"/>
            <w:shd w:val="clear" w:color="auto" w:fill="auto"/>
          </w:tcPr>
          <w:p w14:paraId="3EBD08E0" w14:textId="77777777" w:rsidR="00054431" w:rsidRPr="00022A47" w:rsidRDefault="00054431" w:rsidP="001B0570">
            <w:pPr>
              <w:pStyle w:val="TableParagraph"/>
              <w:rPr>
                <w:sz w:val="24"/>
                <w:szCs w:val="24"/>
                <w:lang w:val="ru-RU"/>
              </w:rPr>
            </w:pPr>
            <w:r w:rsidRPr="00022A47">
              <w:rPr>
                <w:sz w:val="24"/>
                <w:szCs w:val="24"/>
                <w:lang w:val="ru-RU"/>
              </w:rPr>
              <w:t xml:space="preserve">Принципы организ</w:t>
            </w:r>
            <w:r w:rsidRPr="00022A47">
              <w:rPr>
                <w:sz w:val="24"/>
                <w:szCs w:val="24"/>
                <w:lang w:val="ru-RU"/>
              </w:rPr>
              <w:t xml:space="preserve">а</w:t>
            </w:r>
            <w:r w:rsidRPr="00022A47">
              <w:rPr>
                <w:sz w:val="24"/>
                <w:szCs w:val="24"/>
                <w:lang w:val="ru-RU"/>
              </w:rPr>
              <w:t xml:space="preserve">ции воспроизводимого вычислительного исследования.</w:t>
            </w:r>
          </w:p>
          <w:p w14:paraId="750A5EE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29E7A27B"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6510527" w14:textId="77777777" w:rsidR="00054431" w:rsidRPr="00022A47" w:rsidRDefault="00054431" w:rsidP="001B0570">
            <w:pPr>
              <w:pStyle w:val="TableParagraph"/>
              <w:ind w:left="7"/>
              <w:rPr>
                <w:sz w:val="24"/>
                <w:szCs w:val="24"/>
                <w:lang w:val="ru-RU"/>
              </w:rPr>
            </w:pPr>
            <w:r w:rsidRPr="00022A47">
              <w:rPr>
                <w:sz w:val="24"/>
                <w:szCs w:val="24"/>
                <w:lang w:val="ru-RU"/>
              </w:rPr>
              <w:t xml:space="preserve">Автоматизировать по</w:t>
            </w:r>
            <w:r w:rsidRPr="00022A47">
              <w:rPr>
                <w:sz w:val="24"/>
                <w:szCs w:val="24"/>
                <w:lang w:val="ru-RU"/>
              </w:rPr>
              <w:t xml:space="preserve">дго</w:t>
            </w:r>
            <w:r w:rsidRPr="00022A47">
              <w:rPr>
                <w:sz w:val="24"/>
                <w:szCs w:val="24"/>
                <w:lang w:val="ru-RU"/>
              </w:rPr>
              <w:t xml:space="preserve"/>
            </w:r>
            <w:r w:rsidRPr="00022A47">
              <w:rPr>
                <w:sz w:val="24"/>
                <w:szCs w:val="24"/>
                <w:lang w:val="ru-RU"/>
              </w:rPr>
              <w:t xml:space="preserve"/>
            </w:r>
            <w:r w:rsidRPr="00022A47">
              <w:rPr>
                <w:sz w:val="24"/>
                <w:szCs w:val="24"/>
                <w:lang w:val="ru-RU"/>
              </w:rPr>
              <w:t xml:space="preserve">товку данных, запуск сер</w:t>
            </w:r>
            <w:r w:rsidRPr="00022A47">
              <w:rPr>
                <w:sz w:val="24"/>
                <w:szCs w:val="24"/>
                <w:lang w:val="ru-RU"/>
              </w:rPr>
              <w:t xml:space="preserve"/>
            </w:r>
            <w:r w:rsidRPr="00022A47">
              <w:rPr>
                <w:sz w:val="24"/>
                <w:szCs w:val="24"/>
                <w:lang w:val="ru-RU"/>
              </w:rPr>
              <w:t xml:space="preserve">ий экспер</w:t>
            </w:r>
            <w:r w:rsidRPr="00022A47">
              <w:rPr>
                <w:sz w:val="24"/>
                <w:szCs w:val="24"/>
                <w:lang w:val="ru-RU"/>
              </w:rPr>
              <w:t xml:space="preserve">и</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ментов, сбор по</w:t>
            </w:r>
            <w:r w:rsidRPr="00022A47">
              <w:rPr>
                <w:sz w:val="24"/>
                <w:szCs w:val="24"/>
                <w:lang w:val="ru-RU"/>
              </w:rPr>
              <w:t xml:space="preserve">к</w:t>
            </w:r>
            <w:r w:rsidRPr="00022A47">
              <w:rPr>
                <w:sz w:val="24"/>
                <w:szCs w:val="24"/>
                <w:lang w:val="ru-RU"/>
              </w:rPr>
              <w:t xml:space="preserve">аза</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телей </w:t>
            </w:r>
            <w:r w:rsidRPr="00022A47">
              <w:rPr>
                <w:sz w:val="24"/>
                <w:szCs w:val="24"/>
                <w:lang w:val="ru-RU"/>
              </w:rPr>
              <w:t xml:space="preserve">и</w:t>
            </w:r>
            <w:r w:rsidRPr="00022A47">
              <w:rPr>
                <w:sz w:val="24"/>
                <w:szCs w:val="24"/>
                <w:lang w:val="ru-RU"/>
              </w:rPr>
              <w:t xml:space="preserve"> </w:t>
            </w:r>
            <w:r w:rsidRPr="00022A47">
              <w:rPr>
                <w:sz w:val="24"/>
                <w:szCs w:val="24"/>
                <w:lang w:val="ru-RU"/>
              </w:rPr>
              <w:t xml:space="preserve"/>
            </w:r>
            <w:r w:rsidRPr="00022A47">
              <w:rPr>
                <w:sz w:val="24"/>
                <w:szCs w:val="24"/>
                <w:lang w:val="ru-RU"/>
              </w:rPr>
              <w:t xml:space="preserve">п</w:t>
            </w:r>
            <w:r w:rsidRPr="00022A47">
              <w:rPr>
                <w:sz w:val="24"/>
                <w:szCs w:val="24"/>
                <w:lang w:val="ru-RU"/>
              </w:rPr>
              <w:t xml:space="preserve">о</w:t>
            </w:r>
            <w:r w:rsidRPr="00022A47">
              <w:rPr>
                <w:sz w:val="24"/>
                <w:szCs w:val="24"/>
                <w:lang w:val="ru-RU"/>
              </w:rPr>
              <w:t xml:space="preserve">стро</w:t>
            </w:r>
            <w:r w:rsidRPr="00022A47">
              <w:rPr>
                <w:sz w:val="24"/>
                <w:szCs w:val="24"/>
                <w:lang w:val="ru-RU"/>
              </w:rPr>
              <w:t xml:space="preserve"/>
            </w:r>
            <w:r w:rsidRPr="00022A47">
              <w:rPr>
                <w:sz w:val="24"/>
                <w:szCs w:val="24"/>
                <w:lang w:val="ru-RU"/>
              </w:rPr>
              <w:t xml:space="preserve">ение итоговых </w:t>
            </w:r>
            <w:r w:rsidRPr="00022A47">
              <w:rPr>
                <w:sz w:val="24"/>
                <w:szCs w:val="24"/>
                <w:lang w:val="ru-RU"/>
              </w:rPr>
              <w:t xml:space="preserve"/>
            </w:r>
            <w:r w:rsidRPr="00022A47">
              <w:rPr>
                <w:sz w:val="24"/>
                <w:szCs w:val="24"/>
                <w:lang w:val="ru-RU"/>
              </w:rPr>
              <w:t xml:space="preserve">таблиц.</w:t>
            </w:r>
          </w:p>
        </w:tc>
        <w:tc>
          <w:tcPr>
            <w:tcW w:w="1701" w:type="dxa"/>
            <w:shd w:val="clear" w:color="auto" w:fill="auto"/>
          </w:tcPr>
          <w:p w14:paraId="5D3F730C" w14:textId="77777777" w:rsidR="00054431" w:rsidRPr="00022A47" w:rsidRDefault="00054431" w:rsidP="001B0570">
            <w:pPr>
              <w:pStyle w:val="TableParagraph"/>
              <w:rPr>
                <w:sz w:val="24"/>
                <w:szCs w:val="24"/>
                <w:lang w:val="ru-RU"/>
              </w:rPr>
            </w:pPr>
            <w:r w:rsidRPr="00022A47">
              <w:rPr>
                <w:sz w:val="24"/>
                <w:szCs w:val="24"/>
                <w:lang w:val="ru-RU"/>
              </w:rPr>
              <w:t xml:space="preserve">Версио</w:t>
            </w:r>
            <w:r w:rsidRPr="00022A47">
              <w:rPr>
                <w:sz w:val="24"/>
                <w:szCs w:val="24"/>
                <w:lang w:val="ru-RU"/>
              </w:rPr>
              <w:t xml:space="preserve"/>
            </w:r>
            <w:r w:rsidRPr="00022A47">
              <w:rPr>
                <w:sz w:val="24"/>
                <w:szCs w:val="24"/>
                <w:lang w:val="ru-RU"/>
              </w:rPr>
              <w:t xml:space="preserve">н</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ир</w:t>
            </w:r>
            <w:r w:rsidRPr="00022A47">
              <w:rPr>
                <w:sz w:val="24"/>
                <w:szCs w:val="24"/>
                <w:lang w:val="ru-RU"/>
              </w:rPr>
              <w:t xml:space="preserve">о</w:t>
            </w:r>
            <w:r w:rsidRPr="00022A47">
              <w:rPr>
                <w:sz w:val="24"/>
                <w:szCs w:val="24"/>
                <w:lang w:val="ru-RU"/>
              </w:rPr>
              <w:t xml:space="preserve">ванием кода, конфигураций и результатов.</w:t>
            </w:r>
          </w:p>
        </w:tc>
      </w:tr>
      <w:tr w:rsidR="00054431" w:rsidRPr="00022A47" w14:paraId="79997E5F" w14:textId="77777777" w:rsidTr="007A05AD">
        <w:trPr>
          <w:trHeight w:val="253"/>
        </w:trPr>
        <w:tc>
          <w:tcPr>
            <w:tcW w:w="426" w:type="dxa"/>
            <w:vMerge w:val="continue"/>
            <w:shd w:val="clear" w:color="auto" w:fill="auto"/>
          </w:tcPr>
          <w:p w14:paraId="7852C8BB"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1AEB9F7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5C50DFCF" w14:textId="77777777" w:rsidR="00054431" w:rsidRPr="00022A47" w:rsidRDefault="00054431" w:rsidP="001B0570">
            <w:pPr>
              <w:ind w:firstLine="49"/>
            </w:pPr>
            <w:r w:rsidRPr="00022A47">
              <w:t xml:space="preserve">ОПК-3.3. Использует современные информационные технологии при разработке методов искусственного инте</w:t>
            </w:r>
            <w:r w:rsidRPr="00022A47">
              <w:t xml:space="preserve">л</w:t>
            </w:r>
            <w:r w:rsidRPr="00022A47">
              <w:t xml:space="preserve">лекта</w:t>
            </w:r>
            <w:r w:rsidRPr="00022A47">
              <w:t xml:space="preserve"/>
            </w:r>
            <w:r w:rsidRPr="00022A47">
              <w:t xml:space="preserve"/>
            </w:r>
            <w:r w:rsidRPr="00022A47">
              <w:lastRenderedPageBreak/>
              <w:t xml:space="preserve"/>
            </w:r>
            <w:r w:rsidRPr="00022A47">
              <w:t xml:space="preserve"/>
            </w:r>
            <w:r w:rsidRPr="00022A47">
              <w:t xml:space="preserve"/>
            </w:r>
          </w:p>
        </w:tc>
        <w:tc>
          <w:tcPr>
            <w:tcW w:w="2126" w:type="dxa"/>
            <w:shd w:val="clear" w:color="auto" w:fill="auto"/>
          </w:tcPr>
          <w:p w14:paraId="25A6EAA8"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Возможности программных библиотек для выбранного метода искусственного интеллекта и риски некорректной оценки к</w:t>
            </w:r>
            <w:r w:rsidRPr="00022A47">
              <w:rPr>
                <w:sz w:val="24"/>
                <w:szCs w:val="24"/>
                <w:lang w:val="ru-RU"/>
              </w:rPr>
              <w:t xml:space="preserve">а</w:t>
            </w:r>
            <w:r w:rsidRPr="00022A47">
              <w:rPr>
                <w:sz w:val="24"/>
                <w:szCs w:val="24"/>
                <w:lang w:val="ru-RU"/>
              </w:rPr>
              <w:t xml:space="preserve">чества.</w:t>
            </w:r>
          </w:p>
          <w:p w14:paraId="0F84FC6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7BD4FA2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48D7D1D" w14:textId="77777777" w:rsidR="00054431" w:rsidRPr="00022A47" w:rsidRDefault="00054431" w:rsidP="001B0570">
            <w:pPr>
              <w:pStyle w:val="TableParagraph"/>
              <w:ind w:left="7"/>
              <w:rPr>
                <w:sz w:val="24"/>
                <w:szCs w:val="24"/>
                <w:lang w:val="ru-RU"/>
              </w:rPr>
            </w:pPr>
            <w:r w:rsidRPr="00022A47">
              <w:rPr>
                <w:sz w:val="24"/>
                <w:szCs w:val="24"/>
                <w:lang w:val="ru-RU"/>
              </w:rPr>
              <w:lastRenderedPageBreak/>
              <w:t xml:space="preserve">Использовать средства обучен</w:t>
            </w:r>
            <w:r w:rsidRPr="00022A47">
              <w:rPr>
                <w:sz w:val="24"/>
                <w:szCs w:val="24"/>
                <w:lang w:val="ru-RU"/>
              </w:rPr>
              <w:t xml:space="preserve">и</w:t>
            </w:r>
            <w:r w:rsidRPr="00022A47">
              <w:rPr>
                <w:sz w:val="24"/>
                <w:szCs w:val="24"/>
                <w:lang w:val="ru-RU"/>
              </w:rPr>
              <w:t xml:space="preserve">я, проверки и анализа модели; разграничивать данные для </w:t>
            </w:r>
            <w:r w:rsidRPr="00022A47">
              <w:rPr>
                <w:sz w:val="24"/>
                <w:szCs w:val="24"/>
                <w:lang w:val="ru-RU"/>
              </w:rPr>
              <w:t xml:space="preserve">н</w:t>
            </w:r>
            <w:r w:rsidRPr="00022A47">
              <w:rPr>
                <w:sz w:val="24"/>
                <w:szCs w:val="24"/>
                <w:lang w:val="ru-RU"/>
              </w:rPr>
              <w:t xml:space="preserve">аст</w:t>
            </w:r>
            <w:r w:rsidRPr="00022A47">
              <w:rPr>
                <w:sz w:val="24"/>
                <w:szCs w:val="24"/>
                <w:lang w:val="ru-RU"/>
              </w:rPr>
              <w:t xml:space="preserve"/>
            </w:r>
            <w:r w:rsidRPr="00022A47">
              <w:rPr>
                <w:sz w:val="24"/>
                <w:szCs w:val="24"/>
                <w:lang w:val="ru-RU"/>
              </w:rPr>
              <w:t xml:space="preserve"/>
            </w: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р</w:t>
            </w:r>
            <w:r w:rsidRPr="00022A47">
              <w:rPr>
                <w:sz w:val="24"/>
                <w:szCs w:val="24"/>
                <w:lang w:val="ru-RU"/>
              </w:rPr>
              <w:t xml:space="preserve">о</w:t>
            </w:r>
            <w:r w:rsidRPr="00022A47">
              <w:rPr>
                <w:sz w:val="24"/>
                <w:szCs w:val="24"/>
                <w:lang w:val="ru-RU"/>
              </w:rPr>
              <w:t xml:space="preserve">йки и итоговой пров</w:t>
            </w:r>
            <w:r w:rsidRPr="00022A47">
              <w:rPr>
                <w:sz w:val="24"/>
                <w:szCs w:val="24"/>
                <w:lang w:val="ru-RU"/>
              </w:rPr>
              <w:t xml:space="preserve"/>
            </w:r>
            <w:r w:rsidRPr="00022A47">
              <w:rPr>
                <w:sz w:val="24"/>
                <w:szCs w:val="24"/>
                <w:lang w:val="ru-RU"/>
              </w:rPr>
              <w:t xml:space="preserve">ер</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ки.</w:t>
            </w:r>
          </w:p>
        </w:tc>
        <w:tc>
          <w:tcPr>
            <w:tcW w:w="1701" w:type="dxa"/>
            <w:shd w:val="clear" w:color="auto" w:fill="auto"/>
          </w:tcPr>
          <w:p w14:paraId="33059E5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Регистрацией параметров обуч</w:t>
            </w:r>
            <w:r w:rsidRPr="00022A47">
              <w:rPr>
                <w:sz w:val="24"/>
                <w:szCs w:val="24"/>
                <w:lang w:val="ru-RU"/>
              </w:rPr>
              <w:t xml:space="preserve"/>
            </w:r>
            <w:r w:rsidRPr="00022A47">
              <w:rPr>
                <w:sz w:val="24"/>
                <w:szCs w:val="24"/>
                <w:lang w:val="ru-RU"/>
              </w:rPr>
              <w:t xml:space="preserve">ения и контролем происхож</w:t>
            </w:r>
            <w:r w:rsidRPr="00022A47">
              <w:rPr>
                <w:sz w:val="24"/>
                <w:szCs w:val="24"/>
                <w:lang w:val="ru-RU"/>
              </w:rPr>
              <w:t xml:space="preserve"/>
            </w: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де</w:t>
            </w:r>
            <w:r w:rsidRPr="00022A47">
              <w:rPr>
                <w:sz w:val="24"/>
                <w:szCs w:val="24"/>
                <w:lang w:val="ru-RU"/>
              </w:rPr>
              <w:t xml:space="preserve"/>
            </w:r>
            <w:r w:rsidRPr="00022A47">
              <w:rPr>
                <w:sz w:val="24"/>
                <w:szCs w:val="24"/>
                <w:lang w:val="ru-RU"/>
              </w:rPr>
              <w:t xml:space="preserve">ния данных.</w:t>
            </w:r>
          </w:p>
        </w:tc>
      </w:tr>
      <w:tr w:rsidR="00054431" w:rsidRPr="00022A47" w14:paraId="57A79530" w14:textId="77777777" w:rsidTr="007A05AD">
        <w:trPr>
          <w:trHeight w:val="253"/>
        </w:trPr>
        <w:tc>
          <w:tcPr>
            <w:tcW w:w="426" w:type="dxa"/>
            <w:vMerge w:val="restart"/>
            <w:shd w:val="clear" w:color="auto" w:fill="auto"/>
          </w:tcPr>
          <w:p w14:paraId="595942CF"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 xml:space="preserve">4.</w:t>
            </w:r>
          </w:p>
        </w:tc>
        <w:tc>
          <w:tcPr>
            <w:tcW w:w="1701" w:type="dxa"/>
            <w:vMerge w:val="restart"/>
            <w:tcBorders>
              <w:right w:val="single" w:sz="4" w:space="0" w:color="auto"/>
            </w:tcBorders>
            <w:shd w:val="clear" w:color="auto" w:fill="auto"/>
          </w:tcPr>
          <w:p w14:paraId="5064E04E" w14:textId="77777777" w:rsidR="00054431" w:rsidRPr="00022A47" w:rsidRDefault="00054431" w:rsidP="001B0570">
            <w:pPr>
              <w:ind w:right="84" w:firstLine="141"/>
            </w:pPr>
            <w:r w:rsidRPr="00022A47">
              <w:rPr>
                <w:b/>
                <w:bCs/>
              </w:rPr>
              <w:t xml:space="preserve">ОПК-5.</w:t>
            </w:r>
            <w:r w:rsidRPr="00022A47">
              <w:rPr>
                <w:bCs/>
              </w:rPr>
              <w:t xml:space="preserve"> </w:t>
            </w:r>
            <w:r w:rsidRPr="00022A47">
              <w:t xml:space="preserve">Спос</w:t>
            </w:r>
            <w:r w:rsidRPr="00022A47">
              <w:t xml:space="preserve">о</w:t>
            </w:r>
            <w:r w:rsidRPr="00022A47">
              <w:t xml:space="preserve">бен разрабат</w:t>
            </w:r>
            <w:r w:rsidRPr="00022A47">
              <w:t xml:space="preserve">ыв</w:t>
            </w:r>
            <w:r w:rsidRPr="00022A47">
              <w:t xml:space="preserve">ать алгоритмы и компьютерные программы, пригодные для практич</w:t>
            </w:r>
            <w:r w:rsidRPr="00022A47">
              <w:t xml:space="preserve">е</w:t>
            </w:r>
            <w:r w:rsidRPr="00022A47">
              <w:t xml:space="preserve">ско</w:t>
            </w:r>
            <w:r w:rsidRPr="00022A47">
              <w:t xml:space="preserve">го</w:t>
            </w:r>
            <w:r w:rsidRPr="00022A47">
              <w:t xml:space="preserve"> прим</w:t>
            </w:r>
            <w:r w:rsidRPr="00022A47">
              <w:t xml:space="preserve">е</w:t>
            </w:r>
            <w:r w:rsidRPr="00022A47">
              <w:t xml:space="preserve">н</w:t>
            </w:r>
            <w:r w:rsidRPr="00022A47">
              <w:t xml:space="preserve"/>
            </w:r>
            <w:r w:rsidRPr="00022A47">
              <w:t xml:space="preserve"/>
            </w:r>
            <w:r w:rsidRPr="00022A47">
              <w:t xml:space="preserve"/>
            </w:r>
            <w:r w:rsidRPr="00022A47">
              <w:t xml:space="preserve">ения</w:t>
            </w:r>
            <w:r w:rsidRPr="00022A47">
              <w:t xml:space="preserve"/>
            </w:r>
            <w:r w:rsidRPr="00022A47">
              <w:t xml:space="preserve"/>
            </w:r>
          </w:p>
        </w:tc>
        <w:tc>
          <w:tcPr>
            <w:tcW w:w="2410" w:type="dxa"/>
            <w:tcBorders>
              <w:left w:val="single" w:sz="4" w:space="0" w:color="auto"/>
            </w:tcBorders>
            <w:shd w:val="clear" w:color="auto" w:fill="auto"/>
          </w:tcPr>
          <w:p w14:paraId="48FDF9C3" w14:textId="77777777" w:rsidR="00C8187E" w:rsidRPr="00022A47" w:rsidRDefault="00054431" w:rsidP="006B10DE">
            <w:pPr>
              <w:tabs>
                <w:tab w:val="left" w:pos="1359"/>
              </w:tabs>
              <w:ind w:firstLine="49"/>
            </w:pPr>
            <w:r w:rsidRPr="006B10DE">
              <w:t xml:space="preserve">ОПК-5.1. </w:t>
            </w:r>
            <w:r w:rsidR="006B10DE" w:rsidRPr="006B10DE">
              <w:t xml:space="preserve">Разрабатывает алгоритмы решения задач</w:t>
            </w:r>
            <w:r w:rsidRPr="006B10DE">
              <w:t xml:space="preserve"> профессио</w:t>
            </w:r>
            <w:r w:rsidRPr="00022A47">
              <w:t xml:space="preserve">нальной деятельности с использованием математических метод</w:t>
            </w:r>
            <w:r w:rsidRPr="00022A47">
              <w:t xml:space="preserve"/>
            </w:r>
            <w:r w:rsidRPr="00022A47">
              <w:t xml:space="preserve">ов.</w:t>
            </w:r>
          </w:p>
        </w:tc>
        <w:tc>
          <w:tcPr>
            <w:tcW w:w="2126" w:type="dxa"/>
            <w:shd w:val="clear" w:color="auto" w:fill="auto"/>
          </w:tcPr>
          <w:p w14:paraId="5263771E" w14:textId="77777777" w:rsidR="00054431" w:rsidRPr="00022A47" w:rsidRDefault="00054431" w:rsidP="001B0570">
            <w:pPr>
              <w:pStyle w:val="TableParagraph"/>
              <w:rPr>
                <w:sz w:val="24"/>
                <w:szCs w:val="24"/>
                <w:lang w:val="ru-RU"/>
              </w:rPr>
            </w:pPr>
            <w:r w:rsidRPr="00022A47">
              <w:rPr>
                <w:sz w:val="24"/>
                <w:szCs w:val="24"/>
                <w:lang w:val="ru-RU"/>
              </w:rPr>
              <w:t xml:space="preserve">Алгоритмическую структуру базового и исследуемого методов, критерии остановки и оценки с</w:t>
            </w:r>
            <w:r w:rsidRPr="00022A47">
              <w:rPr>
                <w:sz w:val="24"/>
                <w:szCs w:val="24"/>
                <w:lang w:val="ru-RU"/>
              </w:rPr>
              <w:t xml:space="preserve"/>
            </w:r>
            <w:r w:rsidRPr="00022A47">
              <w:rPr>
                <w:sz w:val="24"/>
                <w:szCs w:val="24"/>
                <w:lang w:val="ru-RU"/>
              </w:rPr>
              <w:t xml:space="preserve">ложности.</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4CDDAC77" w14:textId="77777777" w:rsidR="00054431" w:rsidRPr="00022A47" w:rsidRDefault="00054431" w:rsidP="001B0570">
            <w:pPr>
              <w:pStyle w:val="TableParagraph"/>
              <w:ind w:left="7"/>
              <w:rPr>
                <w:sz w:val="24"/>
                <w:szCs w:val="24"/>
                <w:lang w:val="ru-RU"/>
              </w:rPr>
            </w:pPr>
            <w:r w:rsidRPr="00022A47">
              <w:rPr>
                <w:sz w:val="24"/>
                <w:szCs w:val="24"/>
                <w:lang w:val="ru-RU"/>
              </w:rPr>
              <w:t xml:space="preserve">Разрабатывать алгоритм с проверяемыми входными условиями и</w:t>
            </w:r>
            <w:r w:rsidRPr="00022A47">
              <w:rPr>
                <w:sz w:val="24"/>
                <w:szCs w:val="24"/>
                <w:lang w:val="ru-RU"/>
              </w:rPr>
              <w:t xml:space="preserve"/>
            </w:r>
            <w:r w:rsidRPr="00022A47">
              <w:rPr>
                <w:sz w:val="24"/>
                <w:szCs w:val="24"/>
                <w:lang w:val="ru-RU"/>
              </w:rPr>
              <w:t xml:space="preserve"> обосновывать исследуемое изме</w:t>
            </w:r>
            <w:r w:rsidRPr="00022A47">
              <w:rPr>
                <w:sz w:val="24"/>
                <w:szCs w:val="24"/>
                <w:lang w:val="ru-RU"/>
              </w:rPr>
              <w:t xml:space="preserve"/>
            </w:r>
            <w:r w:rsidRPr="00022A47">
              <w:rPr>
                <w:sz w:val="24"/>
                <w:szCs w:val="24"/>
                <w:lang w:val="ru-RU"/>
              </w:rPr>
              <w:t xml:space="preserve">нение.</w:t>
            </w:r>
          </w:p>
        </w:tc>
        <w:tc>
          <w:tcPr>
            <w:tcW w:w="1701" w:type="dxa"/>
            <w:shd w:val="clear" w:color="auto" w:fill="auto"/>
          </w:tcPr>
          <w:p w14:paraId="6F2E20A7" w14:textId="77777777" w:rsidR="00054431" w:rsidRPr="00022A47" w:rsidRDefault="00054431" w:rsidP="001B0570">
            <w:pPr>
              <w:pStyle w:val="TableParagraph"/>
              <w:rPr>
                <w:sz w:val="24"/>
                <w:szCs w:val="24"/>
                <w:lang w:val="ru-RU"/>
              </w:rPr>
            </w:pPr>
            <w:r w:rsidRPr="00022A47">
              <w:rPr>
                <w:sz w:val="24"/>
                <w:szCs w:val="24"/>
                <w:lang w:val="ru-RU"/>
              </w:rPr>
              <w:t xml:space="preserve">Св</w:t>
            </w:r>
            <w:r w:rsidRPr="00022A47">
              <w:rPr>
                <w:sz w:val="24"/>
                <w:szCs w:val="24"/>
                <w:lang w:val="ru-RU"/>
              </w:rPr>
              <w:t xml:space="preserve"/>
            </w:r>
            <w:r w:rsidRPr="00022A47">
              <w:rPr>
                <w:sz w:val="24"/>
                <w:szCs w:val="24"/>
                <w:lang w:val="ru-RU"/>
              </w:rPr>
              <w:t xml:space="preserve">язью м</w:t>
            </w:r>
            <w:r w:rsidRPr="00022A47">
              <w:rPr>
                <w:sz w:val="24"/>
                <w:szCs w:val="24"/>
                <w:lang w:val="ru-RU"/>
              </w:rPr>
              <w:t xml:space="preserve"/>
            </w:r>
            <w:r w:rsidRPr="00022A47">
              <w:rPr>
                <w:sz w:val="24"/>
                <w:szCs w:val="24"/>
                <w:lang w:val="ru-RU"/>
              </w:rPr>
              <w:t xml:space="preserve">ежду м</w:t>
            </w:r>
            <w:r w:rsidRPr="00022A47">
              <w:rPr>
                <w:sz w:val="24"/>
                <w:szCs w:val="24"/>
                <w:lang w:val="ru-RU"/>
              </w:rPr>
              <w:t xml:space="preserve">а</w:t>
            </w:r>
            <w:r w:rsidRPr="00022A47">
              <w:rPr>
                <w:sz w:val="24"/>
                <w:szCs w:val="24"/>
                <w:lang w:val="ru-RU"/>
              </w:rPr>
              <w:t xml:space="preserve">тематическим выводом и алгоритмическим реше</w:t>
            </w:r>
            <w:r w:rsidRPr="00022A47">
              <w:rPr>
                <w:sz w:val="24"/>
                <w:szCs w:val="24"/>
                <w:lang w:val="ru-RU"/>
              </w:rPr>
              <w:t xml:space="preserve"/>
            </w:r>
            <w:r w:rsidRPr="00022A47">
              <w:rPr>
                <w:sz w:val="24"/>
                <w:szCs w:val="24"/>
                <w:lang w:val="ru-RU"/>
              </w:rPr>
              <w:t xml:space="preserve">нием.</w:t>
            </w:r>
          </w:p>
        </w:tc>
      </w:tr>
      <w:tr w:rsidR="00054431" w:rsidRPr="00022A47" w14:paraId="662D70F1" w14:textId="77777777" w:rsidTr="007A05AD">
        <w:trPr>
          <w:trHeight w:val="249"/>
        </w:trPr>
        <w:tc>
          <w:tcPr>
            <w:tcW w:w="426" w:type="dxa"/>
            <w:vMerge w:val="continue"/>
            <w:shd w:val="clear" w:color="auto" w:fill="auto"/>
          </w:tcPr>
          <w:p w14:paraId="5313294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212376A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688B2FFE" w14:textId="77777777" w:rsidR="00054431" w:rsidRPr="00022A47" w:rsidRDefault="00054431" w:rsidP="001B0570">
            <w:pPr>
              <w:ind w:firstLine="49"/>
            </w:pPr>
            <w:r w:rsidRPr="00022A47">
              <w:t xml:space="preserve">ОПК-5.2. Разраб</w:t>
            </w:r>
            <w:r w:rsidRPr="00022A47">
              <w:t xml:space="preserve"/>
            </w:r>
            <w:r w:rsidRPr="00022A47">
              <w:t xml:space="preserve">атывает компью</w:t>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терные программы для реализации алгоритмов с использованием со</w:t>
            </w:r>
            <w:r w:rsidRPr="00022A47">
              <w:t xml:space="preserve"/>
            </w:r>
            <w:r w:rsidRPr="00022A47">
              <w:t xml:space="preserve">врем</w:t>
            </w:r>
            <w:r w:rsidRPr="00022A47">
              <w:t xml:space="preserve">е</w:t>
            </w:r>
            <w:r w:rsidRPr="00022A47">
              <w:t xml:space="preserve">нных ср</w:t>
            </w:r>
            <w:r w:rsidRPr="00022A47">
              <w:t xml:space="preserve">е</w:t>
            </w:r>
            <w:r w:rsidRPr="00022A47">
              <w:t xml:space="preserve">дств программирования.</w:t>
            </w:r>
          </w:p>
        </w:tc>
        <w:tc>
          <w:tcPr>
            <w:tcW w:w="2126" w:type="dxa"/>
            <w:shd w:val="clear" w:color="auto" w:fill="auto"/>
          </w:tcPr>
          <w:p w14:paraId="3EBD08E0" w14:textId="77777777" w:rsidR="00054431" w:rsidRPr="00022A47" w:rsidRDefault="00054431" w:rsidP="001B0570">
            <w:pPr>
              <w:pStyle w:val="TableParagraph"/>
              <w:rPr>
                <w:sz w:val="24"/>
                <w:szCs w:val="24"/>
                <w:lang w:val="ru-RU"/>
              </w:rPr>
            </w:pPr>
            <w:r w:rsidRPr="00022A47">
              <w:rPr>
                <w:sz w:val="24"/>
                <w:szCs w:val="24"/>
                <w:lang w:val="ru-RU"/>
              </w:rPr>
              <w:t xml:space="preserve">Средства модульной реализ</w:t>
            </w:r>
            <w:r w:rsidRPr="00022A47">
              <w:rPr>
                <w:sz w:val="24"/>
                <w:szCs w:val="24"/>
                <w:lang w:val="ru-RU"/>
              </w:rPr>
              <w:t xml:space="preserve">а</w:t>
            </w:r>
            <w:r w:rsidRPr="00022A47">
              <w:rPr>
                <w:sz w:val="24"/>
                <w:szCs w:val="24"/>
                <w:lang w:val="ru-RU"/>
              </w:rPr>
              <w:t xml:space="preserve">ции, конфигурирования и регистрации вычислительных экспериментов.</w:t>
            </w:r>
          </w:p>
          <w:p w14:paraId="750A5EE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29E7A27B"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6510527" w14:textId="77777777" w:rsidR="00054431" w:rsidRPr="00022A47" w:rsidRDefault="00054431" w:rsidP="001B0570">
            <w:pPr>
              <w:pStyle w:val="TableParagraph"/>
              <w:ind w:left="7"/>
              <w:rPr>
                <w:sz w:val="24"/>
                <w:szCs w:val="24"/>
                <w:lang w:val="ru-RU"/>
              </w:rPr>
            </w:pPr>
            <w:r w:rsidRPr="00022A47">
              <w:rPr>
                <w:sz w:val="24"/>
                <w:szCs w:val="24"/>
                <w:lang w:val="ru-RU"/>
              </w:rPr>
              <w:t xml:space="preserve">Создавать ре</w:t>
            </w:r>
            <w:r w:rsidRPr="00022A47">
              <w:rPr>
                <w:sz w:val="24"/>
                <w:szCs w:val="24"/>
                <w:lang w:val="ru-RU"/>
              </w:rPr>
              <w:t xml:space="preserve"/>
            </w:r>
            <w:r w:rsidRPr="00022A47">
              <w:rPr>
                <w:sz w:val="24"/>
                <w:szCs w:val="24"/>
                <w:lang w:val="ru-RU"/>
              </w:rPr>
              <w:t xml:space="preserve">ализацию ме</w:t>
            </w:r>
            <w:r w:rsidRPr="00022A47">
              <w:rPr>
                <w:sz w:val="24"/>
                <w:szCs w:val="24"/>
                <w:lang w:val="ru-RU"/>
              </w:rPr>
              <w:t xml:space="preserve"/>
            </w:r>
            <w:r w:rsidRPr="00022A47">
              <w:rPr>
                <w:sz w:val="24"/>
                <w:szCs w:val="24"/>
                <w:lang w:val="ru-RU"/>
              </w:rPr>
              <w:t xml:space="preserve">тодов </w:t>
            </w:r>
            <w:r w:rsidRPr="00022A47">
              <w:rPr>
                <w:sz w:val="24"/>
                <w:szCs w:val="24"/>
                <w:lang w:val="ru-RU"/>
              </w:rPr>
              <w:t xml:space="preserve"/>
            </w:r>
            <w:r w:rsidRPr="00022A47">
              <w:rPr>
                <w:sz w:val="24"/>
                <w:szCs w:val="24"/>
                <w:lang w:val="ru-RU"/>
              </w:rPr>
              <w:t xml:space="preserve">и</w:t>
            </w:r>
            <w:r w:rsidRPr="00022A47">
              <w:rPr>
                <w:sz w:val="24"/>
                <w:szCs w:val="24"/>
                <w:lang w:val="ru-RU"/>
              </w:rPr>
              <w:t xml:space="preserve"/>
            </w:r>
            <w:r w:rsidRPr="00022A47">
              <w:rPr>
                <w:sz w:val="24"/>
                <w:szCs w:val="24"/>
                <w:lang w:val="ru-RU"/>
              </w:rPr>
              <w:t xml:space="preserve"> авт</w:t>
            </w:r>
            <w:r w:rsidRPr="00022A47">
              <w:rPr>
                <w:sz w:val="24"/>
                <w:szCs w:val="24"/>
                <w:lang w:val="ru-RU"/>
              </w:rPr>
              <w:t xml:space="preserve">о</w:t>
            </w:r>
            <w:r w:rsidRPr="00022A47">
              <w:rPr>
                <w:sz w:val="24"/>
                <w:szCs w:val="24"/>
                <w:lang w:val="ru-RU"/>
              </w:rPr>
              <w:t xml:space="preserve">матический сценарий срав</w:t>
            </w:r>
            <w:r w:rsidRPr="00022A47">
              <w:rPr>
                <w:sz w:val="24"/>
                <w:szCs w:val="24"/>
                <w:lang w:val="ru-RU"/>
              </w:rPr>
              <w:t xml:space="preserve"/>
            </w:r>
            <w:r w:rsidRPr="00022A47">
              <w:rPr>
                <w:sz w:val="24"/>
                <w:szCs w:val="24"/>
                <w:lang w:val="ru-RU"/>
              </w:rPr>
              <w:t xml:space="preserve">н</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и</w:t>
            </w:r>
            <w:r w:rsidRPr="00022A47">
              <w:rPr>
                <w:sz w:val="24"/>
                <w:szCs w:val="24"/>
                <w:lang w:val="ru-RU"/>
              </w:rPr>
              <w:t xml:space="preserve">тельного </w:t>
            </w:r>
            <w:r w:rsidRPr="00022A47">
              <w:rPr>
                <w:sz w:val="24"/>
                <w:szCs w:val="24"/>
                <w:lang w:val="ru-RU"/>
              </w:rPr>
              <w:t xml:space="preserve">и</w:t>
            </w:r>
            <w:r w:rsidRPr="00022A47">
              <w:rPr>
                <w:sz w:val="24"/>
                <w:szCs w:val="24"/>
                <w:lang w:val="ru-RU"/>
              </w:rPr>
              <w:t xml:space="preserve"/>
            </w:r>
            <w:r w:rsidRPr="00022A47">
              <w:rPr>
                <w:sz w:val="24"/>
                <w:szCs w:val="24"/>
                <w:lang w:val="ru-RU"/>
              </w:rPr>
              <w:t xml:space="preserve"/>
            </w:r>
            <w:r w:rsidRPr="00022A47">
              <w:rPr>
                <w:sz w:val="24"/>
                <w:szCs w:val="24"/>
                <w:lang w:val="ru-RU"/>
              </w:rPr>
              <w:t xml:space="preserve">с</w:t>
            </w:r>
            <w:r w:rsidRPr="00022A47">
              <w:rPr>
                <w:sz w:val="24"/>
                <w:szCs w:val="24"/>
                <w:lang w:val="ru-RU"/>
              </w:rPr>
              <w:t xml:space="preserve"/>
            </w:r>
            <w:r w:rsidRPr="00022A47">
              <w:rPr>
                <w:sz w:val="24"/>
                <w:szCs w:val="24"/>
                <w:lang w:val="ru-RU"/>
              </w:rPr>
              <w:t xml:space="preserve">с</w:t>
            </w:r>
            <w:r w:rsidRPr="00022A47">
              <w:rPr>
                <w:sz w:val="24"/>
                <w:szCs w:val="24"/>
                <w:lang w:val="ru-RU"/>
              </w:rPr>
              <w:t xml:space="preserve"/>
            </w:r>
            <w:r w:rsidRPr="00022A47">
              <w:rPr>
                <w:sz w:val="24"/>
                <w:szCs w:val="24"/>
                <w:lang w:val="ru-RU"/>
              </w:rPr>
              <w:t xml:space="preserve">ледования</w:t>
            </w:r>
            <w:r w:rsidRPr="00022A47">
              <w:rPr>
                <w:sz w:val="24"/>
                <w:szCs w:val="24"/>
                <w:lang w:val="ru-RU"/>
              </w:rPr>
              <w:t xml:space="preserve"/>
            </w:r>
            <w:r w:rsidRPr="00022A47">
              <w:rPr>
                <w:sz w:val="24"/>
                <w:szCs w:val="24"/>
                <w:lang w:val="ru-RU"/>
              </w:rPr>
              <w:t xml:space="preserve">.</w:t>
            </w:r>
          </w:p>
        </w:tc>
        <w:tc>
          <w:tcPr>
            <w:tcW w:w="1701" w:type="dxa"/>
            <w:shd w:val="clear" w:color="auto" w:fill="auto"/>
          </w:tcPr>
          <w:p w14:paraId="5D3F730C" w14:textId="77777777" w:rsidR="00054431" w:rsidRPr="00022A47" w:rsidRDefault="00054431" w:rsidP="001B0570">
            <w:pPr>
              <w:pStyle w:val="TableParagraph"/>
              <w:rPr>
                <w:sz w:val="24"/>
                <w:szCs w:val="24"/>
                <w:lang w:val="ru-RU"/>
              </w:rPr>
            </w:pPr>
            <w:r w:rsidRPr="00022A47">
              <w:rPr>
                <w:sz w:val="24"/>
                <w:szCs w:val="24"/>
                <w:lang w:val="ru-RU"/>
              </w:rPr>
              <w:t xml:space="preserve">Подготовк</w:t>
            </w:r>
            <w:r w:rsidRPr="00022A47">
              <w:rPr>
                <w:sz w:val="24"/>
                <w:szCs w:val="24"/>
                <w:lang w:val="ru-RU"/>
              </w:rPr>
              <w:t xml:space="preserve"/>
            </w:r>
            <w:r w:rsidRPr="00022A47">
              <w:rPr>
                <w:sz w:val="24"/>
                <w:szCs w:val="24"/>
                <w:lang w:val="ru-RU"/>
              </w:rPr>
              <w:t xml:space="preserve">ой исследов</w:t>
            </w:r>
            <w:r w:rsidRPr="00022A47">
              <w:rPr>
                <w:sz w:val="24"/>
                <w:szCs w:val="24"/>
                <w:lang w:val="ru-RU"/>
              </w:rPr>
              <w:t xml:space="preserve">а</w:t>
            </w:r>
            <w:r w:rsidRPr="00022A47">
              <w:rPr>
                <w:sz w:val="24"/>
                <w:szCs w:val="24"/>
                <w:lang w:val="ru-RU"/>
              </w:rPr>
              <w:t xml:space="preserve">тель</w:t>
            </w:r>
            <w:r w:rsidRPr="00022A47">
              <w:rPr>
                <w:sz w:val="24"/>
                <w:szCs w:val="24"/>
                <w:lang w:val="ru-RU"/>
              </w:rPr>
              <w:t xml:space="preserve"/>
            </w:r>
            <w:r w:rsidRPr="00022A47">
              <w:rPr>
                <w:sz w:val="24"/>
                <w:szCs w:val="24"/>
                <w:lang w:val="ru-RU"/>
              </w:rPr>
              <w:t xml:space="preserve">ского программного комплекса с документир</w:t>
            </w:r>
            <w:r w:rsidRPr="00022A47">
              <w:rPr>
                <w:sz w:val="24"/>
                <w:szCs w:val="24"/>
                <w:lang w:val="ru-RU"/>
              </w:rPr>
              <w:t xml:space="preserve">о</w:t>
            </w:r>
            <w:r w:rsidRPr="00022A47">
              <w:rPr>
                <w:sz w:val="24"/>
                <w:szCs w:val="24"/>
                <w:lang w:val="ru-RU"/>
              </w:rPr>
              <w:t xml:space="preserve">ванными параметрами.</w:t>
            </w:r>
          </w:p>
        </w:tc>
      </w:tr>
      <w:tr w:rsidR="00054431" w:rsidRPr="00022A47" w14:paraId="79997E5F" w14:textId="77777777" w:rsidTr="007A05AD">
        <w:trPr>
          <w:trHeight w:val="253"/>
        </w:trPr>
        <w:tc>
          <w:tcPr>
            <w:tcW w:w="426" w:type="dxa"/>
            <w:vMerge w:val="continue"/>
            <w:shd w:val="clear" w:color="auto" w:fill="auto"/>
          </w:tcPr>
          <w:p w14:paraId="7852C8BB"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1AEB9F7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5C50DFCF" w14:textId="77777777" w:rsidR="00054431" w:rsidRPr="00022A47" w:rsidRDefault="00054431" w:rsidP="001B0570">
            <w:pPr>
              <w:ind w:firstLine="49"/>
            </w:pPr>
            <w:r w:rsidRPr="00022A47">
              <w:t xml:space="preserve">ОПК-5.3. Проверяет работоспособность и корректность разработанных программ при решении задач профессиональной деяте</w:t>
            </w:r>
            <w:r w:rsidRPr="00022A47">
              <w:t xml:space="preserve">л</w:t>
            </w:r>
            <w:r w:rsidRPr="00022A47">
              <w:t xml:space="preserve"/>
            </w:r>
            <w:r w:rsidRPr="00022A47">
              <w:t xml:space="preserve">ь</w:t>
            </w:r>
            <w:r w:rsidRPr="00022A47">
              <w:t xml:space="preserve">но</w:t>
            </w:r>
            <w:r w:rsidRPr="00022A47">
              <w:lastRenderedPageBreak/>
              <w:t xml:space="preserve">сти</w:t>
            </w:r>
            <w:r w:rsidRPr="00022A47">
              <w:t xml:space="preserve"/>
            </w:r>
            <w:r w:rsidRPr="00022A47">
              <w:t xml:space="preserve">.</w:t>
            </w:r>
          </w:p>
        </w:tc>
        <w:tc>
          <w:tcPr>
            <w:tcW w:w="2126" w:type="dxa"/>
            <w:shd w:val="clear" w:color="auto" w:fill="auto"/>
          </w:tcPr>
          <w:p w14:paraId="25A6EAA8"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Методы проверки численной корректност</w:t>
            </w:r>
            <w:r w:rsidRPr="00022A47">
              <w:rPr>
                <w:sz w:val="24"/>
                <w:szCs w:val="24"/>
                <w:lang w:val="ru-RU"/>
              </w:rPr>
              <w:t xml:space="preserve"/>
            </w:r>
            <w:r w:rsidRPr="00022A47">
              <w:rPr>
                <w:sz w:val="24"/>
                <w:szCs w:val="24"/>
                <w:lang w:val="ru-RU"/>
              </w:rPr>
              <w:t xml:space="preserve">и, градиентов, предельных режимов и согласованности данных.</w:t>
            </w:r>
          </w:p>
          <w:p w14:paraId="0F84FC6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7BD4FA2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48D7D1D" w14:textId="77777777" w:rsidR="00054431" w:rsidRPr="00022A47" w:rsidRDefault="00054431" w:rsidP="001B0570">
            <w:pPr>
              <w:pStyle w:val="TableParagraph"/>
              <w:ind w:left="7"/>
              <w:rPr>
                <w:sz w:val="24"/>
                <w:szCs w:val="24"/>
                <w:lang w:val="ru-RU"/>
              </w:rPr>
            </w:pPr>
            <w:r w:rsidRPr="00022A47">
              <w:rPr>
                <w:sz w:val="24"/>
                <w:szCs w:val="24"/>
                <w:lang w:val="ru-RU"/>
              </w:rPr>
              <w:lastRenderedPageBreak/>
              <w:t xml:space="preserve">Проводить сод</w:t>
            </w:r>
            <w:r w:rsidRPr="00022A47">
              <w:rPr>
                <w:sz w:val="24"/>
                <w:szCs w:val="24"/>
                <w:lang w:val="ru-RU"/>
              </w:rPr>
              <w:t xml:space="preserve"/>
            </w:r>
            <w:r w:rsidRPr="00022A47">
              <w:rPr>
                <w:sz w:val="24"/>
                <w:szCs w:val="24"/>
                <w:lang w:val="ru-RU"/>
              </w:rPr>
              <w:t xml:space="preserve">ержательные </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lastRenderedPageBreak/>
              <w:t xml:space="preserve">п</w:t>
            </w:r>
            <w:r w:rsidRPr="00022A47">
              <w:rPr>
                <w:sz w:val="24"/>
                <w:szCs w:val="24"/>
                <w:lang w:val="ru-RU"/>
              </w:rPr>
              <w:t xml:space="preserve"/>
            </w:r>
            <w:r w:rsidRPr="00022A47">
              <w:rPr>
                <w:sz w:val="24"/>
                <w:szCs w:val="24"/>
                <w:lang w:val="ru-RU"/>
              </w:rPr>
              <w:t xml:space="preserve">р</w:t>
            </w:r>
            <w:r w:rsidRPr="00022A47">
              <w:rPr>
                <w:sz w:val="24"/>
                <w:szCs w:val="24"/>
                <w:lang w:val="ru-RU"/>
              </w:rPr>
              <w:t xml:space="preserve">о</w:t>
            </w:r>
            <w:r w:rsidRPr="00022A47">
              <w:rPr>
                <w:sz w:val="24"/>
                <w:szCs w:val="24"/>
                <w:lang w:val="ru-RU"/>
              </w:rPr>
              <w:t xml:space="preserve">верки алгоритма, локализов</w:t>
            </w:r>
            <w:r w:rsidRPr="00022A47">
              <w:rPr>
                <w:sz w:val="24"/>
                <w:szCs w:val="24"/>
                <w:lang w:val="ru-RU"/>
              </w:rPr>
              <w:t xml:space="preserve">а</w:t>
            </w:r>
            <w:r w:rsidRPr="00022A47">
              <w:rPr>
                <w:sz w:val="24"/>
                <w:szCs w:val="24"/>
                <w:lang w:val="ru-RU"/>
              </w:rPr>
              <w:t xml:space="preserve">ть расхожде</w:t>
            </w:r>
            <w:r w:rsidRPr="00022A47">
              <w:rPr>
                <w:sz w:val="24"/>
                <w:szCs w:val="24"/>
                <w:lang w:val="ru-RU"/>
              </w:rPr>
              <w:t xml:space="preserve"/>
            </w:r>
            <w:r w:rsidRPr="00022A47">
              <w:rPr>
                <w:sz w:val="24"/>
                <w:szCs w:val="24"/>
                <w:lang w:val="ru-RU"/>
              </w:rPr>
              <w:t xml:space="preserve">ние и проверять</w:t>
            </w:r>
            <w:r w:rsidRPr="00022A47">
              <w:rPr>
                <w:sz w:val="24"/>
                <w:szCs w:val="24"/>
                <w:lang w:val="ru-RU"/>
              </w:rPr>
              <w:t xml:space="preserve"/>
            </w:r>
            <w:r w:rsidRPr="00022A47">
              <w:rPr>
                <w:sz w:val="24"/>
                <w:szCs w:val="24"/>
                <w:lang w:val="ru-RU"/>
              </w:rPr>
              <w:t xml:space="preserve"> исправленный в</w:t>
            </w:r>
            <w:r w:rsidRPr="00022A47">
              <w:rPr>
                <w:sz w:val="24"/>
                <w:szCs w:val="24"/>
                <w:lang w:val="ru-RU"/>
              </w:rPr>
              <w:t xml:space="preserve">а</w:t>
            </w:r>
            <w:r w:rsidRPr="00022A47">
              <w:rPr>
                <w:sz w:val="24"/>
                <w:szCs w:val="24"/>
                <w:lang w:val="ru-RU"/>
              </w:rPr>
              <w:t xml:space="preserve">риант.</w:t>
            </w:r>
          </w:p>
        </w:tc>
        <w:tc>
          <w:tcPr>
            <w:tcW w:w="1701" w:type="dxa"/>
            <w:shd w:val="clear" w:color="auto" w:fill="auto"/>
          </w:tcPr>
          <w:p w14:paraId="33059E5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Составл</w:t>
            </w:r>
            <w:r w:rsidRPr="00022A47">
              <w:rPr>
                <w:sz w:val="24"/>
                <w:szCs w:val="24"/>
                <w:lang w:val="ru-RU"/>
              </w:rPr>
              <w:t xml:space="preserve"/>
            </w:r>
            <w:r w:rsidRPr="00022A47">
              <w:rPr>
                <w:sz w:val="24"/>
                <w:szCs w:val="24"/>
                <w:lang w:val="ru-RU"/>
              </w:rPr>
              <w:t xml:space="preserve">ением протокола проверок, включая эталон, независимый расчёт и неудачные случаи.</w:t>
            </w:r>
            <w:r w:rsidRPr="00022A47">
              <w:rPr>
                <w:sz w:val="24"/>
                <w:szCs w:val="24"/>
                <w:lang w:val="ru-RU"/>
              </w:rPr>
              <w:t xml:space="preserve"/>
            </w: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r>
    </w:tbl>
    <w:p w14:paraId="1A7B2732" w14:textId="77777777" w:rsidR="00054431" w:rsidRDefault="00054431" w:rsidP="00581154">
      <w:pPr>
        <w:ind w:firstLine="0"/>
        <w:rPr>
          <w:sz w:val="28"/>
          <w:szCs w:val="28"/>
        </w:rPr>
      </w:pPr>
    </w:p>
    <w:p w14:paraId="019B5800" w14:textId="77777777" w:rsidR="000825A9" w:rsidRDefault="007F3E6B" w:rsidP="000825A9">
      <w:pPr>
        <w:rPr>
          <w:b/>
          <w:sz w:val="28"/>
          <w:szCs w:val="28"/>
        </w:rPr>
      </w:pPr>
      <w:r>
        <w:rPr>
          <w:b/>
          <w:sz w:val="28"/>
          <w:szCs w:val="28"/>
        </w:rPr>
        <w:t xml:space="preserve">5. </w:t>
      </w:r>
      <w:r w:rsidR="000825A9">
        <w:rPr>
          <w:b/>
          <w:sz w:val="28"/>
          <w:szCs w:val="28"/>
        </w:rPr>
        <w:t xml:space="preserve">ОБЪЕМ ПРАКТИКИ В ЗАЧЕТНЫХ ЕДИНИЦАХ </w:t>
      </w:r>
    </w:p>
    <w:p w14:paraId="3F8B9945" w14:textId="77777777" w:rsidR="00DD14D1" w:rsidRDefault="00DD14D1">
      <w:pPr>
        <w:rPr>
          <w:b/>
          <w:sz w:val="28"/>
          <w:szCs w:val="28"/>
        </w:rPr>
      </w:pPr>
    </w:p>
    <w:p w14:paraId="6983B86B" w14:textId="77777777" w:rsidR="000825A9" w:rsidRDefault="007071EA" w:rsidP="0097757B">
      <w:pPr>
        <w:rPr>
          <w:sz w:val="28"/>
          <w:szCs w:val="28"/>
        </w:rPr>
      </w:pPr>
      <w:r w:rsidRPr="007071EA">
        <w:rPr>
          <w:sz w:val="28"/>
          <w:szCs w:val="28"/>
        </w:rPr>
        <w:t xml:space="preserve">Общая трудоёмкость практики составляет</w:t>
      </w:r>
      <w:r>
        <w:rPr>
          <w:sz w:val="28"/>
          <w:szCs w:val="28"/>
        </w:rPr>
        <w:t xml:space="preserve"/>
      </w:r>
      <w:r w:rsidR="0097757B">
        <w:rPr>
          <w:sz w:val="28"/>
          <w:szCs w:val="28"/>
        </w:rPr>
        <w:t xml:space="preserve"> </w:t>
      </w:r>
      <w:r w:rsidR="00DF60A6" w:rsidRPr="0097757B">
        <w:rPr>
          <w:sz w:val="28"/>
          <w:szCs w:val="28"/>
          <w:u w:val="single"/>
        </w:rPr>
        <w:t xml:space="preserve">10</w:t>
      </w:r>
      <w:r w:rsidRPr="0097757B">
        <w:rPr>
          <w:sz w:val="28"/>
          <w:szCs w:val="28"/>
          <w:u w:val="single"/>
        </w:rPr>
        <w:t xml:space="preserve"> зач</w:t>
      </w:r>
      <w:r w:rsidR="00217EA9" w:rsidRPr="0097757B">
        <w:rPr>
          <w:sz w:val="28"/>
          <w:szCs w:val="28"/>
          <w:u w:val="single"/>
        </w:rPr>
        <w:t xml:space="preserve">ё</w:t>
      </w:r>
      <w:r w:rsidRPr="0097757B">
        <w:rPr>
          <w:sz w:val="28"/>
          <w:szCs w:val="28"/>
          <w:u w:val="single"/>
        </w:rPr>
        <w:t xml:space="preserve">тных единиц</w:t>
      </w:r>
      <w:r w:rsidRPr="007071EA">
        <w:rPr>
          <w:sz w:val="28"/>
          <w:szCs w:val="28"/>
        </w:rPr>
        <w:t xml:space="preserve">, 360 академических часов: в 9 семестре — 5 з.е., 180 часов (6 часов контактной и 174 часа самостоятельной работы), зачёт; в 10 семестре — 5 з.е., 180 часов (6 часов контактной и 174 часа самостоятельной работы), зачёт с оценкой. Отдельные непрерывные блоки НИР в календарном графике не выделены. В таблице раздела 6 указаны суммарные часы двух этапов; на каждый семестр приходится половина часов соответствующей строки. Практическая подготовка — 312 часов в составе общей трудоёмкости.</w:t>
      </w:r>
    </w:p>
    <w:p w14:paraId="7D46C9B1" w14:textId="77777777" w:rsidR="007071EA" w:rsidRPr="007071EA" w:rsidRDefault="007071EA" w:rsidP="000825A9">
      <w:pPr>
        <w:ind w:firstLine="709"/>
        <w:rPr>
          <w:sz w:val="28"/>
          <w:szCs w:val="28"/>
        </w:rPr>
      </w:pPr>
    </w:p>
    <w:p w14:paraId="1FB48FED" w14:textId="77777777" w:rsidR="00825806" w:rsidRPr="007071EA" w:rsidRDefault="00825806" w:rsidP="00825806">
      <w:pPr>
        <w:rPr>
          <w:b/>
          <w:sz w:val="28"/>
          <w:szCs w:val="28"/>
        </w:rPr>
      </w:pPr>
      <w:r w:rsidRPr="00321BA4">
        <w:rPr>
          <w:b/>
          <w:sz w:val="28"/>
          <w:szCs w:val="28"/>
        </w:rPr>
        <w:t>6. СТРУКТУРА И СОДЕРЖАНИЕ ПРАКТИКИ</w:t>
      </w:r>
    </w:p>
    <w:tbl>
      <w:tblPr>
        <w:tblW w:w="9790" w:type="dxa"/>
        <w:jc w:val="center"/>
        <w:tblLayout w:type="fixed"/>
        <w:tblCellMar>
          <w:left w:w="10" w:type="dxa"/>
          <w:right w:w="10" w:type="dxa"/>
        </w:tblCellMar>
        <w:tblLook w:val="0000" w:firstRow="0" w:lastRow="0" w:firstColumn="0" w:lastColumn="0" w:noHBand="0" w:noVBand="0"/>
      </w:tblPr>
      <w:tblGrid>
        <w:gridCol w:w="544"/>
        <w:gridCol w:w="924"/>
        <w:gridCol w:w="4460"/>
        <w:gridCol w:w="992"/>
        <w:gridCol w:w="992"/>
        <w:gridCol w:w="1878"/>
      </w:tblGrid>
      <w:tr w:rsidR="00501F7B" w:rsidRPr="00F11174" w14:paraId="05C2780D" w14:textId="77777777" w:rsidTr="00822731">
        <w:trPr>
          <w:trHeight w:val="638"/>
          <w:jc w:val="center"/>
        </w:trPr>
        <w:tc>
          <w:tcPr>
            <w:tcW w:w="544" w:type="dxa"/>
            <w:vMerge w:val="restart"/>
            <w:tcBorders>
              <w:top w:val="single" w:sz="4" w:space="0" w:color="000000"/>
              <w:left w:val="single" w:sz="4" w:space="0" w:color="000000"/>
            </w:tcBorders>
            <w:shd w:val="clear" w:color="auto" w:fill="auto"/>
            <w:vAlign w:val="center"/>
          </w:tcPr>
          <w:p w14:paraId="6D023E0D" w14:textId="77777777" w:rsidR="00501F7B" w:rsidRPr="00F11174" w:rsidRDefault="00501F7B" w:rsidP="00365335">
            <w:pPr>
              <w:snapToGrid w:val="0"/>
              <w:ind w:firstLine="0"/>
              <w:jc w:val="center"/>
              <w:rPr>
                <w:b/>
              </w:rPr>
            </w:pPr>
            <w:r w:rsidRPr="00F11174">
              <w:rPr>
                <w:b/>
              </w:rPr>
              <w:t>№</w:t>
            </w:r>
          </w:p>
          <w:p w14:paraId="0A137974" w14:textId="77777777" w:rsidR="00501F7B" w:rsidRPr="00F11174" w:rsidRDefault="00501F7B" w:rsidP="00365335">
            <w:pPr>
              <w:snapToGrid w:val="0"/>
              <w:ind w:firstLine="0"/>
              <w:jc w:val="center"/>
              <w:rPr>
                <w:b/>
              </w:rPr>
            </w:pPr>
            <w:r w:rsidRPr="00F11174">
              <w:rPr>
                <w:b/>
              </w:rPr>
              <w:t>п/п</w:t>
            </w:r>
          </w:p>
        </w:tc>
        <w:tc>
          <w:tcPr>
            <w:tcW w:w="924" w:type="dxa"/>
            <w:vMerge w:val="restart"/>
            <w:tcBorders>
              <w:top w:val="single" w:sz="4" w:space="0" w:color="000000"/>
              <w:left w:val="single" w:sz="4" w:space="0" w:color="000000"/>
            </w:tcBorders>
            <w:shd w:val="clear" w:color="auto" w:fill="auto"/>
            <w:vAlign w:val="center"/>
          </w:tcPr>
          <w:p w14:paraId="28270D04" w14:textId="77777777" w:rsidR="00501F7B" w:rsidRPr="00F11174" w:rsidRDefault="00501F7B" w:rsidP="00365335">
            <w:pPr>
              <w:snapToGrid w:val="0"/>
              <w:ind w:firstLine="0"/>
              <w:jc w:val="center"/>
              <w:rPr>
                <w:b/>
              </w:rPr>
            </w:pPr>
            <w:r w:rsidRPr="00F11174">
              <w:rPr>
                <w:b/>
              </w:rPr>
              <w:t>Этапы пра</w:t>
            </w:r>
            <w:r w:rsidRPr="00F11174">
              <w:rPr>
                <w:b/>
              </w:rPr>
              <w:t>к</w:t>
            </w:r>
            <w:r w:rsidRPr="00F11174">
              <w:rPr>
                <w:b/>
              </w:rPr>
              <w:t>тики</w:t>
            </w:r>
          </w:p>
        </w:tc>
        <w:tc>
          <w:tcPr>
            <w:tcW w:w="4460" w:type="dxa"/>
            <w:vMerge w:val="restart"/>
            <w:tcBorders>
              <w:top w:val="single" w:sz="4" w:space="0" w:color="000000"/>
              <w:left w:val="single" w:sz="4" w:space="0" w:color="000000"/>
            </w:tcBorders>
            <w:shd w:val="clear" w:color="auto" w:fill="auto"/>
            <w:vAlign w:val="center"/>
          </w:tcPr>
          <w:p w14:paraId="7D2B1CEE" w14:textId="77777777" w:rsidR="00501F7B" w:rsidRPr="00F11174" w:rsidRDefault="00501F7B" w:rsidP="00365335">
            <w:pPr>
              <w:snapToGrid w:val="0"/>
              <w:ind w:firstLine="0"/>
              <w:jc w:val="center"/>
              <w:rPr>
                <w:b/>
              </w:rPr>
            </w:pPr>
            <w:r w:rsidRPr="00F11174">
              <w:rPr>
                <w:b/>
              </w:rPr>
              <w:t>Содержание деятельности обуча</w:t>
            </w:r>
            <w:r w:rsidRPr="00F11174">
              <w:rPr>
                <w:b/>
              </w:rPr>
              <w:t>ю</w:t>
            </w:r>
            <w:r w:rsidRPr="00F11174">
              <w:rPr>
                <w:b/>
              </w:rPr>
              <w:t>щихся</w:t>
            </w:r>
          </w:p>
        </w:tc>
        <w:tc>
          <w:tcPr>
            <w:tcW w:w="1984" w:type="dxa"/>
            <w:gridSpan w:val="2"/>
            <w:tcBorders>
              <w:top w:val="single" w:sz="4" w:space="0" w:color="000000"/>
              <w:left w:val="single" w:sz="4" w:space="0" w:color="000000"/>
              <w:bottom w:val="single" w:sz="4" w:space="0" w:color="auto"/>
            </w:tcBorders>
            <w:vAlign w:val="center"/>
          </w:tcPr>
          <w:p w14:paraId="7A01C56D" w14:textId="77777777" w:rsidR="00501F7B" w:rsidRPr="00F11174" w:rsidRDefault="00501F7B" w:rsidP="00365335">
            <w:pPr>
              <w:snapToGrid w:val="0"/>
              <w:ind w:firstLine="0"/>
              <w:jc w:val="center"/>
              <w:rPr>
                <w:b/>
              </w:rPr>
            </w:pPr>
            <w:r w:rsidRPr="00F11174">
              <w:rPr>
                <w:b/>
              </w:rPr>
              <w:t>Трудоемкость</w:t>
            </w:r>
          </w:p>
          <w:p w14:paraId="30FFE740" w14:textId="77777777" w:rsidR="00501F7B" w:rsidRPr="00F11174" w:rsidRDefault="00501F7B" w:rsidP="00365335">
            <w:pPr>
              <w:snapToGrid w:val="0"/>
              <w:ind w:firstLine="0"/>
              <w:jc w:val="center"/>
              <w:rPr>
                <w:b/>
              </w:rPr>
            </w:pPr>
            <w:r w:rsidRPr="00F11174">
              <w:rPr>
                <w:b/>
              </w:rPr>
              <w:t>(в часах)</w:t>
            </w:r>
          </w:p>
        </w:tc>
        <w:tc>
          <w:tcPr>
            <w:tcW w:w="1878" w:type="dxa"/>
            <w:vMerge w:val="restart"/>
            <w:tcBorders>
              <w:top w:val="single" w:sz="4" w:space="0" w:color="000000"/>
              <w:left w:val="single" w:sz="4" w:space="0" w:color="000000"/>
              <w:right w:val="single" w:sz="4" w:space="0" w:color="000000"/>
            </w:tcBorders>
            <w:shd w:val="clear" w:color="auto" w:fill="auto"/>
            <w:vAlign w:val="center"/>
          </w:tcPr>
          <w:p w14:paraId="64575771" w14:textId="77777777" w:rsidR="00501F7B" w:rsidRPr="00F11174" w:rsidRDefault="00501F7B" w:rsidP="00365335">
            <w:pPr>
              <w:snapToGrid w:val="0"/>
              <w:ind w:firstLine="0"/>
              <w:jc w:val="center"/>
              <w:rPr>
                <w:b/>
              </w:rPr>
            </w:pPr>
            <w:r w:rsidRPr="00F11174">
              <w:rPr>
                <w:b/>
              </w:rPr>
              <w:t>Формы текущ</w:t>
            </w:r>
            <w:r w:rsidRPr="00F11174">
              <w:rPr>
                <w:b/>
              </w:rPr>
              <w:t>е</w:t>
            </w:r>
            <w:r w:rsidRPr="00F11174">
              <w:rPr>
                <w:b/>
              </w:rPr>
              <w:t>го ко</w:t>
            </w:r>
            <w:r w:rsidRPr="00F11174">
              <w:rPr>
                <w:b/>
              </w:rPr>
              <w:t>н</w:t>
            </w:r>
            <w:r w:rsidRPr="00F11174">
              <w:rPr>
                <w:b/>
              </w:rPr>
              <w:t>троля</w:t>
            </w:r>
          </w:p>
        </w:tc>
      </w:tr>
      <w:tr w:rsidR="00501F7B" w:rsidRPr="00F11174" w14:paraId="252E6F6D" w14:textId="77777777" w:rsidTr="00822731">
        <w:trPr>
          <w:trHeight w:val="462"/>
          <w:jc w:val="center"/>
        </w:trPr>
        <w:tc>
          <w:tcPr>
            <w:tcW w:w="544" w:type="dxa"/>
            <w:vMerge/>
            <w:tcBorders>
              <w:left w:val="single" w:sz="4" w:space="0" w:color="000000"/>
              <w:bottom w:val="single" w:sz="4" w:space="0" w:color="000000"/>
            </w:tcBorders>
            <w:shd w:val="clear" w:color="auto" w:fill="auto"/>
            <w:vAlign w:val="center"/>
          </w:tcPr>
          <w:p w14:paraId="108430B7" w14:textId="77777777" w:rsidR="00501F7B" w:rsidRPr="00F11174" w:rsidRDefault="00501F7B" w:rsidP="00365335">
            <w:pPr>
              <w:snapToGrid w:val="0"/>
              <w:ind w:firstLine="0"/>
              <w:jc w:val="center"/>
              <w:rPr>
                <w:b/>
              </w:rPr>
            </w:pPr>
          </w:p>
        </w:tc>
        <w:tc>
          <w:tcPr>
            <w:tcW w:w="924" w:type="dxa"/>
            <w:vMerge/>
            <w:tcBorders>
              <w:left w:val="single" w:sz="4" w:space="0" w:color="000000"/>
              <w:bottom w:val="single" w:sz="4" w:space="0" w:color="000000"/>
            </w:tcBorders>
            <w:shd w:val="clear" w:color="auto" w:fill="auto"/>
            <w:vAlign w:val="center"/>
          </w:tcPr>
          <w:p w14:paraId="3A4D937A" w14:textId="77777777" w:rsidR="00501F7B" w:rsidRPr="00F11174" w:rsidRDefault="00501F7B" w:rsidP="00365335">
            <w:pPr>
              <w:snapToGrid w:val="0"/>
              <w:ind w:firstLine="0"/>
              <w:jc w:val="center"/>
              <w:rPr>
                <w:b/>
              </w:rPr>
            </w:pPr>
          </w:p>
        </w:tc>
        <w:tc>
          <w:tcPr>
            <w:tcW w:w="4460" w:type="dxa"/>
            <w:vMerge/>
            <w:tcBorders>
              <w:left w:val="single" w:sz="4" w:space="0" w:color="000000"/>
              <w:bottom w:val="single" w:sz="4" w:space="0" w:color="auto"/>
            </w:tcBorders>
            <w:shd w:val="clear" w:color="auto" w:fill="auto"/>
            <w:vAlign w:val="center"/>
          </w:tcPr>
          <w:p w14:paraId="4D1F9599" w14:textId="77777777" w:rsidR="00501F7B" w:rsidRPr="00F11174" w:rsidRDefault="00501F7B" w:rsidP="00365335">
            <w:pPr>
              <w:snapToGrid w:val="0"/>
              <w:ind w:firstLine="0"/>
              <w:jc w:val="center"/>
              <w:rPr>
                <w:b/>
              </w:rPr>
            </w:pPr>
          </w:p>
        </w:tc>
        <w:tc>
          <w:tcPr>
            <w:tcW w:w="992" w:type="dxa"/>
            <w:tcBorders>
              <w:top w:val="single" w:sz="4" w:space="0" w:color="auto"/>
              <w:left w:val="single" w:sz="4" w:space="0" w:color="000000"/>
              <w:bottom w:val="single" w:sz="4" w:space="0" w:color="auto"/>
              <w:right w:val="single" w:sz="4" w:space="0" w:color="auto"/>
            </w:tcBorders>
            <w:vAlign w:val="center"/>
          </w:tcPr>
          <w:p w14:paraId="4FBAE619" w14:textId="77777777" w:rsidR="00501F7B" w:rsidRPr="00F11174" w:rsidRDefault="00501F7B" w:rsidP="00365335">
            <w:pPr>
              <w:ind w:firstLine="0"/>
              <w:jc w:val="center"/>
              <w:rPr>
                <w:b/>
              </w:rPr>
            </w:pPr>
            <w:r w:rsidRPr="00F11174">
              <w:rPr>
                <w:b/>
              </w:rPr>
              <w:t>Ко</w:t>
            </w:r>
            <w:r w:rsidRPr="00F11174">
              <w:rPr>
                <w:b/>
              </w:rPr>
              <w:t>н</w:t>
            </w:r>
            <w:r w:rsidRPr="00F11174">
              <w:rPr>
                <w:b/>
              </w:rPr>
              <w:t>тактная р</w:t>
            </w:r>
            <w:r w:rsidRPr="00F11174">
              <w:rPr>
                <w:b/>
              </w:rPr>
              <w:t>а</w:t>
            </w:r>
            <w:r w:rsidRPr="00F11174">
              <w:rPr>
                <w:b/>
              </w:rPr>
              <w:t>бота</w:t>
            </w:r>
          </w:p>
        </w:tc>
        <w:tc>
          <w:tcPr>
            <w:tcW w:w="992" w:type="dxa"/>
            <w:tcBorders>
              <w:top w:val="single" w:sz="4" w:space="0" w:color="auto"/>
              <w:left w:val="single" w:sz="4" w:space="0" w:color="auto"/>
              <w:bottom w:val="single" w:sz="4" w:space="0" w:color="auto"/>
            </w:tcBorders>
            <w:vAlign w:val="center"/>
          </w:tcPr>
          <w:p w14:paraId="501A2CEA" w14:textId="77777777" w:rsidR="00501F7B" w:rsidRPr="00F11174" w:rsidRDefault="00501F7B" w:rsidP="00365335">
            <w:pPr>
              <w:snapToGrid w:val="0"/>
              <w:ind w:firstLine="0"/>
              <w:jc w:val="center"/>
              <w:rPr>
                <w:b/>
              </w:rPr>
            </w:pPr>
            <w:r w:rsidRPr="00F11174">
              <w:rPr>
                <w:b/>
              </w:rPr>
              <w:t>Иные формы</w:t>
            </w:r>
          </w:p>
        </w:tc>
        <w:tc>
          <w:tcPr>
            <w:tcW w:w="1878" w:type="dxa"/>
            <w:vMerge/>
            <w:tcBorders>
              <w:left w:val="single" w:sz="4" w:space="0" w:color="000000"/>
              <w:right w:val="single" w:sz="4" w:space="0" w:color="000000"/>
            </w:tcBorders>
            <w:shd w:val="clear" w:color="auto" w:fill="auto"/>
            <w:vAlign w:val="center"/>
          </w:tcPr>
          <w:p w14:paraId="1739F310" w14:textId="77777777" w:rsidR="00501F7B" w:rsidRPr="00F11174" w:rsidRDefault="00501F7B" w:rsidP="00365335">
            <w:pPr>
              <w:snapToGrid w:val="0"/>
              <w:ind w:firstLine="0"/>
              <w:jc w:val="center"/>
              <w:rPr>
                <w:b/>
              </w:rPr>
            </w:pPr>
          </w:p>
        </w:tc>
      </w:tr>
      <w:tr w:rsidR="00501F7B" w:rsidRPr="00F11174" w14:paraId="6138A803" w14:textId="77777777" w:rsidTr="00822731">
        <w:trPr>
          <w:trHeight w:val="191"/>
          <w:jc w:val="center"/>
        </w:trPr>
        <w:tc>
          <w:tcPr>
            <w:tcW w:w="544" w:type="dxa"/>
            <w:vMerge w:val="restart"/>
            <w:tcBorders>
              <w:top w:val="single" w:sz="4" w:space="0" w:color="000000"/>
              <w:left w:val="single" w:sz="4" w:space="0" w:color="000000"/>
            </w:tcBorders>
            <w:shd w:val="clear" w:color="auto" w:fill="auto"/>
            <w:vAlign w:val="center"/>
          </w:tcPr>
          <w:p w14:paraId="01756E6F" w14:textId="77777777" w:rsidR="00501F7B" w:rsidRPr="00F11174" w:rsidRDefault="00501F7B" w:rsidP="00365335">
            <w:pPr>
              <w:snapToGrid w:val="0"/>
              <w:ind w:firstLine="0"/>
              <w:jc w:val="center"/>
            </w:pPr>
            <w:r w:rsidRPr="00F11174">
              <w:t>1</w:t>
            </w:r>
          </w:p>
        </w:tc>
        <w:tc>
          <w:tcPr>
            <w:tcW w:w="924" w:type="dxa"/>
            <w:vMerge w:val="restart"/>
            <w:tcBorders>
              <w:top w:val="single" w:sz="4" w:space="0" w:color="000000"/>
              <w:left w:val="single" w:sz="4" w:space="0" w:color="000000"/>
            </w:tcBorders>
            <w:shd w:val="clear" w:color="auto" w:fill="auto"/>
            <w:vAlign w:val="center"/>
          </w:tcPr>
          <w:p w14:paraId="111A56E4" w14:textId="77777777" w:rsidR="00501F7B" w:rsidRPr="00F11174" w:rsidRDefault="00501F7B" w:rsidP="00365335">
            <w:pPr>
              <w:snapToGrid w:val="0"/>
              <w:ind w:firstLine="0"/>
              <w:jc w:val="center"/>
            </w:pPr>
            <w:r w:rsidRPr="00F11174">
              <w:t>Орган</w:t>
            </w:r>
            <w:r w:rsidRPr="00F11174">
              <w:t>и</w:t>
            </w:r>
            <w:r w:rsidRPr="00F11174">
              <w:t>зацио</w:t>
            </w:r>
            <w:r w:rsidRPr="00F11174">
              <w:t>н</w:t>
            </w:r>
            <w:r w:rsidRPr="00F11174">
              <w:t>ный</w:t>
            </w:r>
          </w:p>
        </w:tc>
        <w:tc>
          <w:tcPr>
            <w:tcW w:w="4460" w:type="dxa"/>
            <w:tcBorders>
              <w:top w:val="single" w:sz="4" w:space="0" w:color="000000"/>
              <w:left w:val="single" w:sz="4" w:space="0" w:color="000000"/>
              <w:bottom w:val="single" w:sz="4" w:space="0" w:color="000000"/>
            </w:tcBorders>
            <w:shd w:val="clear" w:color="auto" w:fill="auto"/>
            <w:vAlign w:val="center"/>
          </w:tcPr>
          <w:p w14:paraId="3A843602" w14:textId="77777777" w:rsidR="00501F7B" w:rsidRPr="00F11174" w:rsidRDefault="00501F7B" w:rsidP="00365335">
            <w:pPr>
              <w:snapToGrid w:val="0"/>
              <w:ind w:firstLine="0"/>
              <w:rPr>
                <w:i/>
              </w:rPr>
            </w:pPr>
            <w:r w:rsidRPr="00F11174">
              <w:rPr>
                <w:i/>
              </w:rPr>
              <w:t>1.1. Участие в установочной конфере</w:t>
            </w:r>
            <w:r w:rsidRPr="00F11174">
              <w:rPr>
                <w:i/>
              </w:rPr>
              <w:t>н</w:t>
            </w:r>
            <w:r w:rsidRPr="00F11174">
              <w:rPr>
                <w:i/>
              </w:rPr>
              <w:t>ции</w:t>
            </w:r>
          </w:p>
        </w:tc>
        <w:tc>
          <w:tcPr>
            <w:tcW w:w="992" w:type="dxa"/>
            <w:tcBorders>
              <w:top w:val="single" w:sz="4" w:space="0" w:color="000000"/>
              <w:left w:val="single" w:sz="4" w:space="0" w:color="000000"/>
              <w:bottom w:val="single" w:sz="4" w:space="0" w:color="auto"/>
              <w:right w:val="single" w:sz="4" w:space="0" w:color="auto"/>
            </w:tcBorders>
            <w:vAlign w:val="center"/>
          </w:tcPr>
          <w:p w14:paraId="7D18AD26" w14:textId="77777777" w:rsidR="00501F7B" w:rsidRPr="00F11174" w:rsidRDefault="00501F7B" w:rsidP="00365335">
            <w:pPr>
              <w:snapToGrid w:val="0"/>
              <w:ind w:firstLine="0"/>
              <w:jc w:val="center"/>
            </w:pPr>
            <w:r w:rsidRPr="00F11174">
              <w:t>1</w:t>
            </w:r>
          </w:p>
        </w:tc>
        <w:tc>
          <w:tcPr>
            <w:tcW w:w="992" w:type="dxa"/>
            <w:tcBorders>
              <w:top w:val="single" w:sz="4" w:space="0" w:color="000000"/>
              <w:left w:val="single" w:sz="4" w:space="0" w:color="auto"/>
              <w:bottom w:val="single" w:sz="4" w:space="0" w:color="auto"/>
            </w:tcBorders>
            <w:vAlign w:val="center"/>
          </w:tcPr>
          <w:p w14:paraId="36B778CD" w14:textId="77777777" w:rsidR="00501F7B" w:rsidRPr="00F11174" w:rsidRDefault="00501F7B" w:rsidP="00365335">
            <w:pPr>
              <w:snapToGrid w:val="0"/>
              <w:ind w:firstLine="0"/>
              <w:jc w:val="center"/>
            </w:pPr>
          </w:p>
        </w:tc>
        <w:tc>
          <w:tcPr>
            <w:tcW w:w="1878" w:type="dxa"/>
            <w:vMerge w:val="restart"/>
            <w:tcBorders>
              <w:top w:val="single" w:sz="4" w:space="0" w:color="000000"/>
              <w:left w:val="single" w:sz="4" w:space="0" w:color="000000"/>
              <w:right w:val="single" w:sz="4" w:space="0" w:color="000000"/>
            </w:tcBorders>
            <w:shd w:val="clear" w:color="auto" w:fill="auto"/>
            <w:vAlign w:val="center"/>
          </w:tcPr>
          <w:p w14:paraId="37A21CD3" w14:textId="77777777" w:rsidR="00501F7B" w:rsidRPr="00F11174" w:rsidRDefault="00501F7B" w:rsidP="00365335">
            <w:pPr>
              <w:snapToGrid w:val="0"/>
              <w:ind w:firstLine="0"/>
            </w:pPr>
            <w:r w:rsidRPr="00F11174">
              <w:t>Ведомость по охране труда</w:t>
            </w:r>
          </w:p>
        </w:tc>
      </w:tr>
      <w:tr w:rsidR="00501F7B" w:rsidRPr="00F11174" w14:paraId="06859D56" w14:textId="77777777" w:rsidTr="00822731">
        <w:trPr>
          <w:trHeight w:val="493"/>
          <w:jc w:val="center"/>
        </w:trPr>
        <w:tc>
          <w:tcPr>
            <w:tcW w:w="544" w:type="dxa"/>
            <w:vMerge/>
            <w:tcBorders>
              <w:left w:val="single" w:sz="4" w:space="0" w:color="000000"/>
            </w:tcBorders>
            <w:shd w:val="clear" w:color="auto" w:fill="auto"/>
            <w:vAlign w:val="center"/>
          </w:tcPr>
          <w:p w14:paraId="5592615E" w14:textId="77777777" w:rsidR="00501F7B" w:rsidRPr="00F11174" w:rsidRDefault="00501F7B" w:rsidP="00365335">
            <w:pPr>
              <w:snapToGrid w:val="0"/>
              <w:ind w:firstLine="0"/>
              <w:jc w:val="center"/>
            </w:pPr>
          </w:p>
        </w:tc>
        <w:tc>
          <w:tcPr>
            <w:tcW w:w="924" w:type="dxa"/>
            <w:vMerge/>
            <w:tcBorders>
              <w:left w:val="single" w:sz="4" w:space="0" w:color="000000"/>
            </w:tcBorders>
            <w:shd w:val="clear" w:color="auto" w:fill="auto"/>
          </w:tcPr>
          <w:p w14:paraId="6BAE2AAA" w14:textId="77777777" w:rsidR="00501F7B" w:rsidRPr="00F11174" w:rsidRDefault="00501F7B" w:rsidP="00365335">
            <w:pPr>
              <w:snapToGrid w:val="0"/>
              <w:ind w:firstLine="0"/>
            </w:pPr>
          </w:p>
        </w:tc>
        <w:tc>
          <w:tcPr>
            <w:tcW w:w="4460" w:type="dxa"/>
            <w:tcBorders>
              <w:top w:val="single" w:sz="4" w:space="0" w:color="000000"/>
              <w:left w:val="single" w:sz="4" w:space="0" w:color="000000"/>
            </w:tcBorders>
            <w:shd w:val="clear" w:color="auto" w:fill="auto"/>
          </w:tcPr>
          <w:p w14:paraId="13A79B98" w14:textId="77777777" w:rsidR="00501F7B" w:rsidRPr="00F11174" w:rsidRDefault="00501F7B" w:rsidP="00365335">
            <w:pPr>
              <w:snapToGrid w:val="0"/>
              <w:ind w:firstLine="0"/>
              <w:rPr>
                <w:i/>
              </w:rPr>
            </w:pPr>
            <w:r w:rsidRPr="00F11174">
              <w:rPr>
                <w:i/>
              </w:rPr>
              <w:t>1.2. Прохождение инструктажа по охране труда и технике без</w:t>
            </w:r>
            <w:r w:rsidRPr="00F11174">
              <w:rPr>
                <w:i/>
              </w:rPr>
              <w:t>о</w:t>
            </w:r>
            <w:r w:rsidRPr="00F11174">
              <w:rPr>
                <w:i/>
              </w:rPr>
              <w:t>пасности</w:t>
            </w:r>
          </w:p>
        </w:tc>
        <w:tc>
          <w:tcPr>
            <w:tcW w:w="992" w:type="dxa"/>
            <w:tcBorders>
              <w:top w:val="single" w:sz="4" w:space="0" w:color="auto"/>
              <w:left w:val="single" w:sz="4" w:space="0" w:color="000000"/>
              <w:right w:val="single" w:sz="4" w:space="0" w:color="auto"/>
            </w:tcBorders>
            <w:vAlign w:val="center"/>
          </w:tcPr>
          <w:p w14:paraId="2008D5FC" w14:textId="77777777" w:rsidR="00501F7B" w:rsidRPr="00F11174" w:rsidRDefault="00501F7B" w:rsidP="00365335">
            <w:pPr>
              <w:snapToGrid w:val="0"/>
              <w:ind w:firstLine="0"/>
              <w:jc w:val="center"/>
            </w:pPr>
            <w:r w:rsidRPr="00F11174">
              <w:t xml:space="preserve">1</w:t>
            </w:r>
          </w:p>
        </w:tc>
        <w:tc>
          <w:tcPr>
            <w:tcW w:w="992" w:type="dxa"/>
            <w:tcBorders>
              <w:top w:val="single" w:sz="4" w:space="0" w:color="auto"/>
              <w:left w:val="single" w:sz="4" w:space="0" w:color="auto"/>
            </w:tcBorders>
            <w:vAlign w:val="center"/>
          </w:tcPr>
          <w:p w14:paraId="0E05EE21" w14:textId="77777777" w:rsidR="00501F7B" w:rsidRPr="00F11174" w:rsidRDefault="00501F7B" w:rsidP="00365335">
            <w:pPr>
              <w:snapToGrid w:val="0"/>
              <w:ind w:firstLine="0"/>
              <w:jc w:val="center"/>
            </w:pPr>
          </w:p>
        </w:tc>
        <w:tc>
          <w:tcPr>
            <w:tcW w:w="1878" w:type="dxa"/>
            <w:vMerge/>
            <w:tcBorders>
              <w:left w:val="single" w:sz="4" w:space="0" w:color="000000"/>
              <w:right w:val="single" w:sz="4" w:space="0" w:color="000000"/>
            </w:tcBorders>
            <w:shd w:val="clear" w:color="auto" w:fill="auto"/>
          </w:tcPr>
          <w:p w14:paraId="148D29B4" w14:textId="77777777" w:rsidR="00501F7B" w:rsidRPr="00F11174" w:rsidRDefault="00501F7B" w:rsidP="00365335">
            <w:pPr>
              <w:snapToGrid w:val="0"/>
              <w:ind w:firstLine="0"/>
            </w:pPr>
          </w:p>
        </w:tc>
      </w:tr>
      <w:tr w:rsidR="00501F7B" w:rsidRPr="00F11174" w14:paraId="7446FFD9" w14:textId="77777777" w:rsidTr="00822731">
        <w:trPr>
          <w:trHeight w:val="70"/>
          <w:jc w:val="center"/>
        </w:trPr>
        <w:tc>
          <w:tcPr>
            <w:tcW w:w="544" w:type="dxa"/>
            <w:vMerge w:val="restart"/>
            <w:tcBorders>
              <w:top w:val="single" w:sz="4" w:space="0" w:color="000000"/>
              <w:left w:val="single" w:sz="4" w:space="0" w:color="000000"/>
            </w:tcBorders>
            <w:shd w:val="clear" w:color="auto" w:fill="auto"/>
            <w:vAlign w:val="center"/>
          </w:tcPr>
          <w:p w14:paraId="4EF18F88" w14:textId="77777777" w:rsidR="00501F7B" w:rsidRPr="00F11174" w:rsidRDefault="00501F7B" w:rsidP="00365335">
            <w:pPr>
              <w:snapToGrid w:val="0"/>
              <w:ind w:firstLine="0"/>
              <w:jc w:val="center"/>
            </w:pPr>
            <w:r w:rsidRPr="00F11174">
              <w:t>2</w:t>
            </w:r>
          </w:p>
        </w:tc>
        <w:tc>
          <w:tcPr>
            <w:tcW w:w="924" w:type="dxa"/>
            <w:vMerge w:val="restart"/>
            <w:tcBorders>
              <w:top w:val="single" w:sz="4" w:space="0" w:color="000000"/>
              <w:left w:val="single" w:sz="4" w:space="0" w:color="000000"/>
            </w:tcBorders>
            <w:shd w:val="clear" w:color="auto" w:fill="auto"/>
            <w:vAlign w:val="center"/>
          </w:tcPr>
          <w:p w14:paraId="241C4374" w14:textId="77777777" w:rsidR="00501F7B" w:rsidRPr="00F11174" w:rsidRDefault="00501F7B" w:rsidP="00365335">
            <w:pPr>
              <w:snapToGrid w:val="0"/>
              <w:ind w:firstLine="0"/>
              <w:jc w:val="center"/>
            </w:pPr>
            <w:r w:rsidRPr="00F11174">
              <w:t>Осно</w:t>
            </w:r>
            <w:r w:rsidRPr="00F11174">
              <w:t>в</w:t>
            </w:r>
            <w:r w:rsidRPr="00F11174">
              <w:t>ной</w:t>
            </w:r>
          </w:p>
        </w:tc>
        <w:tc>
          <w:tcPr>
            <w:tcW w:w="4460" w:type="dxa"/>
            <w:tcBorders>
              <w:top w:val="single" w:sz="4" w:space="0" w:color="000000"/>
              <w:left w:val="single" w:sz="4" w:space="0" w:color="000000"/>
              <w:bottom w:val="single" w:sz="4" w:space="0" w:color="auto"/>
            </w:tcBorders>
            <w:shd w:val="clear" w:color="auto" w:fill="auto"/>
          </w:tcPr>
          <w:p w14:paraId="6B5473F5" w14:textId="77777777" w:rsidR="00501F7B" w:rsidRPr="00F11174" w:rsidRDefault="00501F7B" w:rsidP="00365335">
            <w:pPr>
              <w:snapToGrid w:val="0"/>
              <w:ind w:firstLine="0"/>
            </w:pPr>
            <w:r w:rsidRPr="00F11174">
              <w:rPr>
                <w:i/>
              </w:rPr>
              <w:t>2.1. Консультации руководителей практ</w:t>
            </w:r>
            <w:r w:rsidRPr="00F11174">
              <w:rPr>
                <w:i/>
              </w:rPr>
              <w:t>и</w:t>
            </w:r>
            <w:r w:rsidRPr="00F11174">
              <w:rPr>
                <w:i/>
              </w:rPr>
              <w:t>ки от универс</w:t>
            </w:r>
            <w:r w:rsidRPr="00F11174">
              <w:rPr>
                <w:i/>
              </w:rPr>
              <w:t>и</w:t>
            </w:r>
            <w:r w:rsidRPr="00F11174">
              <w:rPr>
                <w:i/>
              </w:rPr>
              <w:t xml:space="preserve">тета </w:t>
            </w:r>
          </w:p>
        </w:tc>
        <w:tc>
          <w:tcPr>
            <w:tcW w:w="992" w:type="dxa"/>
            <w:tcBorders>
              <w:top w:val="single" w:sz="4" w:space="0" w:color="000000"/>
              <w:left w:val="single" w:sz="4" w:space="0" w:color="000000"/>
              <w:bottom w:val="single" w:sz="4" w:space="0" w:color="auto"/>
              <w:right w:val="single" w:sz="4" w:space="0" w:color="auto"/>
            </w:tcBorders>
            <w:vAlign w:val="center"/>
          </w:tcPr>
          <w:p w14:paraId="21F16E66" w14:textId="77777777" w:rsidR="00501F7B" w:rsidRPr="00F11174" w:rsidRDefault="00501F7B" w:rsidP="00365335">
            <w:pPr>
              <w:snapToGrid w:val="0"/>
              <w:ind w:firstLine="0"/>
              <w:jc w:val="center"/>
            </w:pPr>
            <w:r w:rsidRPr="00F11174">
              <w:t xml:space="preserve">4</w:t>
            </w:r>
          </w:p>
        </w:tc>
        <w:tc>
          <w:tcPr>
            <w:tcW w:w="992" w:type="dxa"/>
            <w:tcBorders>
              <w:top w:val="single" w:sz="4" w:space="0" w:color="000000"/>
              <w:left w:val="single" w:sz="4" w:space="0" w:color="auto"/>
              <w:bottom w:val="single" w:sz="4" w:space="0" w:color="auto"/>
            </w:tcBorders>
            <w:vAlign w:val="center"/>
          </w:tcPr>
          <w:p w14:paraId="46250437" w14:textId="77777777" w:rsidR="00501F7B" w:rsidRPr="00F11174" w:rsidRDefault="00501F7B" w:rsidP="00365335">
            <w:pPr>
              <w:ind w:firstLine="0"/>
              <w:jc w:val="center"/>
            </w:pPr>
          </w:p>
        </w:tc>
        <w:tc>
          <w:tcPr>
            <w:tcW w:w="1878" w:type="dxa"/>
            <w:tcBorders>
              <w:top w:val="single" w:sz="4" w:space="0" w:color="000000"/>
              <w:left w:val="single" w:sz="4" w:space="0" w:color="000000"/>
              <w:bottom w:val="single" w:sz="4" w:space="0" w:color="auto"/>
              <w:right w:val="single" w:sz="4" w:space="0" w:color="000000"/>
            </w:tcBorders>
            <w:shd w:val="clear" w:color="auto" w:fill="auto"/>
          </w:tcPr>
          <w:p w14:paraId="151F7E8F" w14:textId="77777777" w:rsidR="00501F7B" w:rsidRPr="00F11174" w:rsidRDefault="00501F7B" w:rsidP="00365335">
            <w:pPr>
              <w:snapToGrid w:val="0"/>
              <w:ind w:firstLine="0"/>
            </w:pPr>
            <w:r w:rsidRPr="00F11174">
              <w:t>Собеседов</w:t>
            </w:r>
            <w:r w:rsidRPr="00F11174">
              <w:t>а</w:t>
            </w:r>
            <w:r w:rsidRPr="00F11174">
              <w:t>ние</w:t>
            </w:r>
          </w:p>
        </w:tc>
      </w:tr>
      <w:tr w:rsidR="00C73321" w:rsidRPr="00F11174" w14:paraId="06A20148" w14:textId="77777777" w:rsidTr="00822731">
        <w:trPr>
          <w:trHeight w:val="70"/>
          <w:jc w:val="center"/>
        </w:trPr>
        <w:tc>
          <w:tcPr>
            <w:tcW w:w="544" w:type="dxa"/>
            <w:vMerge/>
            <w:tcBorders>
              <w:left w:val="single" w:sz="4" w:space="0" w:color="000000"/>
            </w:tcBorders>
            <w:shd w:val="clear" w:color="auto" w:fill="auto"/>
            <w:vAlign w:val="center"/>
          </w:tcPr>
          <w:p w14:paraId="62D2281C" w14:textId="77777777" w:rsidR="00C73321" w:rsidRPr="00F11174" w:rsidRDefault="00C73321" w:rsidP="00365335">
            <w:pPr>
              <w:snapToGrid w:val="0"/>
              <w:ind w:firstLine="0"/>
              <w:jc w:val="center"/>
            </w:pPr>
          </w:p>
        </w:tc>
        <w:tc>
          <w:tcPr>
            <w:tcW w:w="924" w:type="dxa"/>
            <w:vMerge/>
            <w:tcBorders>
              <w:left w:val="single" w:sz="4" w:space="0" w:color="000000"/>
            </w:tcBorders>
            <w:shd w:val="clear" w:color="auto" w:fill="auto"/>
            <w:vAlign w:val="center"/>
          </w:tcPr>
          <w:p w14:paraId="335992D0" w14:textId="77777777" w:rsidR="00C73321" w:rsidRPr="00F11174" w:rsidRDefault="00C73321" w:rsidP="00365335">
            <w:pPr>
              <w:snapToGrid w:val="0"/>
              <w:ind w:firstLine="0"/>
              <w:jc w:val="center"/>
            </w:pPr>
          </w:p>
        </w:tc>
        <w:tc>
          <w:tcPr>
            <w:tcW w:w="4460" w:type="dxa"/>
            <w:tcBorders>
              <w:top w:val="single" w:sz="4" w:space="0" w:color="000000"/>
              <w:left w:val="single" w:sz="4" w:space="0" w:color="000000"/>
              <w:bottom w:val="single" w:sz="4" w:space="0" w:color="auto"/>
            </w:tcBorders>
            <w:shd w:val="clear" w:color="auto" w:fill="auto"/>
          </w:tcPr>
          <w:p w14:paraId="0E620AD6" w14:textId="77777777" w:rsidR="00C73321" w:rsidRPr="00F5669E" w:rsidRDefault="00C73321" w:rsidP="00C73321">
            <w:pPr>
              <w:snapToGrid w:val="0"/>
              <w:ind w:firstLine="0"/>
            </w:pPr>
            <w:r w:rsidRPr="00895A6A">
              <w:t xml:space="preserve">2.</w:t>
            </w:r>
            <w:r>
              <w:t xml:space="preserve">2</w:t>
            </w:r>
            <w:r w:rsidRPr="00895A6A">
              <w:t xml:space="preserve">. Изучение н</w:t>
            </w:r>
            <w:r w:rsidRPr="00895A6A">
              <w:t xml:space="preserve">а</w:t>
            </w:r>
            <w:r w:rsidRPr="00895A6A">
              <w:t xml:space="preserve">учных источников, постановка задачи, выбор модели и протокола исследования.</w:t>
            </w:r>
            <w:r>
              <w:t xml:space="preserve"/>
            </w:r>
            <w:r>
              <w:t xml:space="preserve"/>
            </w:r>
            <w:r>
              <w:t xml:space="preserve"/>
            </w:r>
          </w:p>
        </w:tc>
        <w:tc>
          <w:tcPr>
            <w:tcW w:w="992" w:type="dxa"/>
            <w:tcBorders>
              <w:top w:val="single" w:sz="4" w:space="0" w:color="000000"/>
              <w:left w:val="single" w:sz="4" w:space="0" w:color="000000"/>
              <w:bottom w:val="single" w:sz="4" w:space="0" w:color="auto"/>
              <w:right w:val="single" w:sz="4" w:space="0" w:color="auto"/>
            </w:tcBorders>
            <w:vAlign w:val="center"/>
          </w:tcPr>
          <w:p w14:paraId="62465BFA" w14:textId="77777777" w:rsidR="00C73321" w:rsidRPr="00F11174" w:rsidRDefault="00C73321" w:rsidP="00365335">
            <w:pPr>
              <w:snapToGrid w:val="0"/>
              <w:ind w:firstLine="0"/>
              <w:jc w:val="center"/>
            </w:pPr>
          </w:p>
        </w:tc>
        <w:tc>
          <w:tcPr>
            <w:tcW w:w="992" w:type="dxa"/>
            <w:tcBorders>
              <w:top w:val="single" w:sz="4" w:space="0" w:color="000000"/>
              <w:left w:val="single" w:sz="4" w:space="0" w:color="auto"/>
              <w:bottom w:val="single" w:sz="4" w:space="0" w:color="auto"/>
            </w:tcBorders>
            <w:vAlign w:val="center"/>
          </w:tcPr>
          <w:p w14:paraId="4043746A" w14:textId="77777777" w:rsidR="00C73321" w:rsidRPr="00F11174" w:rsidRDefault="00DF60A6" w:rsidP="00365335">
            <w:pPr>
              <w:ind w:firstLine="0"/>
              <w:jc w:val="center"/>
            </w:pPr>
            <w:r>
              <w:t xml:space="preserve">64</w:t>
            </w:r>
          </w:p>
        </w:tc>
        <w:tc>
          <w:tcPr>
            <w:tcW w:w="1878" w:type="dxa"/>
            <w:tcBorders>
              <w:top w:val="single" w:sz="4" w:space="0" w:color="000000"/>
              <w:left w:val="single" w:sz="4" w:space="0" w:color="000000"/>
              <w:bottom w:val="single" w:sz="4" w:space="0" w:color="auto"/>
              <w:right w:val="single" w:sz="4" w:space="0" w:color="000000"/>
            </w:tcBorders>
            <w:shd w:val="clear" w:color="auto" w:fill="auto"/>
          </w:tcPr>
          <w:p w14:paraId="76D5E43D" w14:textId="77777777" w:rsidR="00C73321" w:rsidRPr="00F11174" w:rsidRDefault="00C73321" w:rsidP="00365335">
            <w:pPr>
              <w:snapToGrid w:val="0"/>
              <w:ind w:firstLine="0"/>
            </w:pPr>
            <w:r w:rsidRPr="00F11174">
              <w:t>Собеседов</w:t>
            </w:r>
            <w:r w:rsidRPr="00F11174">
              <w:t>а</w:t>
            </w:r>
            <w:r w:rsidRPr="00F11174">
              <w:t>ние</w:t>
            </w:r>
            <w:r>
              <w:t>, отч</w:t>
            </w:r>
            <w:r w:rsidR="00217EA9">
              <w:t>е</w:t>
            </w:r>
            <w:r>
              <w:t>т</w:t>
            </w:r>
          </w:p>
        </w:tc>
      </w:tr>
      <w:tr w:rsidR="00C73321" w:rsidRPr="00F11174" w14:paraId="252CD55B" w14:textId="77777777" w:rsidTr="00822731">
        <w:trPr>
          <w:trHeight w:val="70"/>
          <w:jc w:val="center"/>
        </w:trPr>
        <w:tc>
          <w:tcPr>
            <w:tcW w:w="544" w:type="dxa"/>
            <w:vMerge/>
            <w:tcBorders>
              <w:left w:val="single" w:sz="4" w:space="0" w:color="000000"/>
            </w:tcBorders>
            <w:shd w:val="clear" w:color="auto" w:fill="auto"/>
            <w:vAlign w:val="center"/>
          </w:tcPr>
          <w:p w14:paraId="1017EA38" w14:textId="77777777" w:rsidR="00C73321" w:rsidRPr="00F11174" w:rsidRDefault="00C73321" w:rsidP="00365335">
            <w:pPr>
              <w:snapToGrid w:val="0"/>
              <w:ind w:firstLine="0"/>
              <w:jc w:val="center"/>
            </w:pPr>
          </w:p>
        </w:tc>
        <w:tc>
          <w:tcPr>
            <w:tcW w:w="924" w:type="dxa"/>
            <w:vMerge/>
            <w:tcBorders>
              <w:left w:val="single" w:sz="4" w:space="0" w:color="000000"/>
            </w:tcBorders>
            <w:shd w:val="clear" w:color="auto" w:fill="auto"/>
          </w:tcPr>
          <w:p w14:paraId="00812FA1" w14:textId="77777777" w:rsidR="00C73321" w:rsidRPr="00F11174" w:rsidRDefault="00C73321" w:rsidP="00365335">
            <w:pPr>
              <w:snapToGrid w:val="0"/>
              <w:ind w:firstLine="0"/>
            </w:pPr>
          </w:p>
        </w:tc>
        <w:tc>
          <w:tcPr>
            <w:tcW w:w="4460" w:type="dxa"/>
            <w:tcBorders>
              <w:top w:val="single" w:sz="4" w:space="0" w:color="auto"/>
              <w:left w:val="single" w:sz="4" w:space="0" w:color="000000"/>
              <w:bottom w:val="single" w:sz="4" w:space="0" w:color="auto"/>
            </w:tcBorders>
            <w:shd w:val="clear" w:color="auto" w:fill="auto"/>
          </w:tcPr>
          <w:p w14:paraId="770CD953" w14:textId="77777777" w:rsidR="00C73321" w:rsidRPr="00F5669E" w:rsidRDefault="00C73321" w:rsidP="00C73321">
            <w:pPr>
              <w:snapToGrid w:val="0"/>
              <w:ind w:firstLine="0"/>
            </w:pPr>
            <w:r w:rsidRPr="00895A6A">
              <w:t xml:space="preserve">2.</w:t>
            </w:r>
            <w:r>
              <w:t xml:space="preserve">3</w:t>
            </w:r>
            <w:r w:rsidRPr="00895A6A">
              <w:t xml:space="preserve">. Исследовательская работа</w:t>
            </w:r>
            <w:r w:rsidRPr="00895A6A">
              <w:t xml:space="preserve"/>
            </w:r>
            <w:r w:rsidRPr="00895A6A">
              <w:t xml:space="preserve"> по заданию руководит</w:t>
            </w:r>
            <w:r w:rsidRPr="00895A6A">
              <w:t xml:space="preserve">е</w:t>
            </w:r>
            <w:r w:rsidRPr="00895A6A">
              <w:t xml:space="preserve">ля ВКР: базовое исследование в 9 семестре; уточнение модели или метода и прове</w:t>
            </w:r>
            <w:r w:rsidRPr="00895A6A">
              <w:t xml:space="preserve">рка его вклада в 10 семе</w:t>
            </w:r>
            <w:r w:rsidRPr="00895A6A">
              <w:t xml:space="preserve">стре.</w:t>
            </w:r>
            <w:r w:rsidRPr="00895A6A">
              <w:t xml:space="preserve"/>
            </w:r>
            <w:r w:rsidRPr="00895A6A">
              <w:t xml:space="preserve"/>
            </w:r>
            <w:r>
              <w:t xml:space="preserve"/>
            </w:r>
          </w:p>
        </w:tc>
        <w:tc>
          <w:tcPr>
            <w:tcW w:w="992" w:type="dxa"/>
            <w:tcBorders>
              <w:top w:val="single" w:sz="4" w:space="0" w:color="auto"/>
              <w:left w:val="single" w:sz="4" w:space="0" w:color="000000"/>
              <w:bottom w:val="single" w:sz="4" w:space="0" w:color="auto"/>
              <w:right w:val="single" w:sz="4" w:space="0" w:color="auto"/>
            </w:tcBorders>
            <w:vAlign w:val="center"/>
          </w:tcPr>
          <w:p w14:paraId="42FA3AF1" w14:textId="77777777" w:rsidR="00C73321" w:rsidRPr="00F11174" w:rsidRDefault="00C73321"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14B40340" w14:textId="77777777" w:rsidR="00C73321" w:rsidRPr="00F11174" w:rsidRDefault="00DF60A6" w:rsidP="00365335">
            <w:pPr>
              <w:ind w:firstLine="0"/>
              <w:jc w:val="center"/>
            </w:pPr>
            <w:r>
              <w:t xml:space="preserve">1</w:t>
            </w:r>
            <w:r w:rsidR="001B0570">
              <w:t xml:space="preserve">84</w:t>
            </w:r>
            <w:r>
              <w:t xml:space="preserve"/>
            </w:r>
          </w:p>
        </w:tc>
        <w:tc>
          <w:tcPr>
            <w:tcW w:w="1878" w:type="dxa"/>
            <w:tcBorders>
              <w:top w:val="single" w:sz="4" w:space="0" w:color="auto"/>
              <w:left w:val="single" w:sz="4" w:space="0" w:color="000000"/>
              <w:bottom w:val="single" w:sz="4" w:space="0" w:color="auto"/>
              <w:right w:val="single" w:sz="4" w:space="0" w:color="000000"/>
            </w:tcBorders>
            <w:shd w:val="clear" w:color="auto" w:fill="auto"/>
          </w:tcPr>
          <w:p w14:paraId="58ED5D9A" w14:textId="77777777" w:rsidR="00C73321" w:rsidRPr="00F11174" w:rsidRDefault="00C73321" w:rsidP="00365335">
            <w:pPr>
              <w:snapToGrid w:val="0"/>
              <w:ind w:firstLine="0"/>
            </w:pPr>
            <w:r w:rsidRPr="00F11174">
              <w:t>Собеседов</w:t>
            </w:r>
            <w:r w:rsidRPr="00F11174">
              <w:t>а</w:t>
            </w:r>
            <w:r w:rsidRPr="00F11174">
              <w:t>ние</w:t>
            </w:r>
            <w:r>
              <w:t>, отч</w:t>
            </w:r>
            <w:r w:rsidR="00217EA9">
              <w:t>е</w:t>
            </w:r>
            <w:r>
              <w:t>т</w:t>
            </w:r>
          </w:p>
        </w:tc>
      </w:tr>
      <w:tr w:rsidR="001B0570" w:rsidRPr="00F11174" w14:paraId="697ECB85" w14:textId="77777777" w:rsidTr="00822731">
        <w:trPr>
          <w:trHeight w:val="70"/>
          <w:jc w:val="center"/>
        </w:trPr>
        <w:tc>
          <w:tcPr>
            <w:tcW w:w="544" w:type="dxa"/>
            <w:vMerge/>
            <w:tcBorders>
              <w:left w:val="single" w:sz="4" w:space="0" w:color="000000"/>
            </w:tcBorders>
            <w:shd w:val="clear" w:color="auto" w:fill="auto"/>
            <w:vAlign w:val="center"/>
          </w:tcPr>
          <w:p w14:paraId="4401D9ED" w14:textId="77777777" w:rsidR="001B0570" w:rsidRPr="00F11174" w:rsidRDefault="001B0570" w:rsidP="00365335">
            <w:pPr>
              <w:snapToGrid w:val="0"/>
              <w:ind w:firstLine="0"/>
              <w:jc w:val="center"/>
            </w:pPr>
          </w:p>
        </w:tc>
        <w:tc>
          <w:tcPr>
            <w:tcW w:w="924" w:type="dxa"/>
            <w:vMerge/>
            <w:tcBorders>
              <w:left w:val="single" w:sz="4" w:space="0" w:color="000000"/>
            </w:tcBorders>
            <w:shd w:val="clear" w:color="auto" w:fill="auto"/>
          </w:tcPr>
          <w:p w14:paraId="16123915" w14:textId="77777777" w:rsidR="001B0570" w:rsidRPr="00F11174" w:rsidRDefault="001B0570" w:rsidP="00365335">
            <w:pPr>
              <w:snapToGrid w:val="0"/>
              <w:ind w:firstLine="0"/>
            </w:pPr>
          </w:p>
        </w:tc>
        <w:tc>
          <w:tcPr>
            <w:tcW w:w="4460" w:type="dxa"/>
            <w:tcBorders>
              <w:top w:val="single" w:sz="4" w:space="0" w:color="auto"/>
              <w:left w:val="single" w:sz="4" w:space="0" w:color="000000"/>
              <w:bottom w:val="single" w:sz="4" w:space="0" w:color="auto"/>
            </w:tcBorders>
            <w:shd w:val="clear" w:color="auto" w:fill="auto"/>
          </w:tcPr>
          <w:p w14:paraId="5424A841" w14:textId="77777777" w:rsidR="001B0570" w:rsidRPr="00895A6A" w:rsidRDefault="001B0570" w:rsidP="00C73321">
            <w:pPr>
              <w:snapToGrid w:val="0"/>
              <w:ind w:firstLine="0"/>
            </w:pPr>
            <w:r>
              <w:t xml:space="preserve">2.4. Анализ результатов, независимые проверки, исследов</w:t>
            </w:r>
            <w:r>
              <w:t xml:space="preserve">а</w:t>
            </w:r>
            <w:r>
              <w:t xml:space="preserve">ние ограничений </w:t>
            </w:r>
            <w:r w:rsidRPr="00895A6A">
              <w:t xml:space="preserve">и подготовка научного те</w:t>
            </w:r>
            <w:r w:rsidRPr="00895A6A">
              <w:t xml:space="preserve"/>
            </w:r>
            <w:r w:rsidRPr="00895A6A">
              <w:t xml:space="preserve">кста.</w:t>
            </w:r>
          </w:p>
        </w:tc>
        <w:tc>
          <w:tcPr>
            <w:tcW w:w="992" w:type="dxa"/>
            <w:tcBorders>
              <w:top w:val="single" w:sz="4" w:space="0" w:color="auto"/>
              <w:left w:val="single" w:sz="4" w:space="0" w:color="000000"/>
              <w:bottom w:val="single" w:sz="4" w:space="0" w:color="auto"/>
              <w:right w:val="single" w:sz="4" w:space="0" w:color="auto"/>
            </w:tcBorders>
            <w:vAlign w:val="center"/>
          </w:tcPr>
          <w:p w14:paraId="1D57A659" w14:textId="77777777" w:rsidR="001B0570" w:rsidRPr="00F11174" w:rsidRDefault="001B0570"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46956AEA" w14:textId="77777777" w:rsidR="001B0570" w:rsidRPr="00F11174" w:rsidRDefault="001B0570" w:rsidP="001B0570">
            <w:pPr>
              <w:ind w:firstLine="0"/>
              <w:jc w:val="center"/>
            </w:pPr>
            <w:r>
              <w:t>40</w:t>
            </w:r>
          </w:p>
        </w:tc>
        <w:tc>
          <w:tcPr>
            <w:tcW w:w="1878" w:type="dxa"/>
            <w:tcBorders>
              <w:top w:val="single" w:sz="4" w:space="0" w:color="auto"/>
              <w:left w:val="single" w:sz="4" w:space="0" w:color="000000"/>
              <w:bottom w:val="single" w:sz="4" w:space="0" w:color="auto"/>
              <w:right w:val="single" w:sz="4" w:space="0" w:color="000000"/>
            </w:tcBorders>
            <w:shd w:val="clear" w:color="auto" w:fill="auto"/>
          </w:tcPr>
          <w:p w14:paraId="6D3370E4" w14:textId="77777777" w:rsidR="001B0570" w:rsidRPr="00F11174" w:rsidRDefault="001B0570" w:rsidP="001B0570">
            <w:pPr>
              <w:snapToGrid w:val="0"/>
              <w:ind w:firstLine="0"/>
            </w:pPr>
            <w:r w:rsidRPr="00F11174">
              <w:t>Собеседов</w:t>
            </w:r>
            <w:r w:rsidRPr="00F11174">
              <w:t>а</w:t>
            </w:r>
            <w:r w:rsidRPr="00F11174">
              <w:t>ние</w:t>
            </w:r>
            <w:r>
              <w:t>, отч</w:t>
            </w:r>
            <w:r w:rsidR="00217EA9">
              <w:t>е</w:t>
            </w:r>
            <w:r>
              <w:t>т</w:t>
            </w:r>
          </w:p>
        </w:tc>
      </w:tr>
      <w:tr w:rsidR="00022A47" w:rsidRPr="00F11174" w14:paraId="4142C9FB" w14:textId="77777777" w:rsidTr="00822731">
        <w:trPr>
          <w:trHeight w:val="70"/>
          <w:jc w:val="center"/>
        </w:trPr>
        <w:tc>
          <w:tcPr>
            <w:tcW w:w="544" w:type="dxa"/>
            <w:vMerge/>
            <w:tcBorders>
              <w:left w:val="single" w:sz="4" w:space="0" w:color="000000"/>
            </w:tcBorders>
            <w:shd w:val="clear" w:color="auto" w:fill="auto"/>
            <w:vAlign w:val="center"/>
          </w:tcPr>
          <w:p w14:paraId="40528E59" w14:textId="77777777" w:rsidR="00022A47" w:rsidRPr="00F11174" w:rsidRDefault="00022A47" w:rsidP="00365335">
            <w:pPr>
              <w:snapToGrid w:val="0"/>
              <w:ind w:firstLine="0"/>
              <w:jc w:val="center"/>
            </w:pPr>
          </w:p>
        </w:tc>
        <w:tc>
          <w:tcPr>
            <w:tcW w:w="924" w:type="dxa"/>
            <w:vMerge/>
            <w:tcBorders>
              <w:left w:val="single" w:sz="4" w:space="0" w:color="000000"/>
            </w:tcBorders>
            <w:shd w:val="clear" w:color="auto" w:fill="auto"/>
          </w:tcPr>
          <w:p w14:paraId="3A2BCECA" w14:textId="77777777" w:rsidR="00022A47" w:rsidRPr="00F11174" w:rsidRDefault="00022A47" w:rsidP="00365335">
            <w:pPr>
              <w:snapToGrid w:val="0"/>
              <w:ind w:firstLine="0"/>
            </w:pPr>
          </w:p>
        </w:tc>
        <w:tc>
          <w:tcPr>
            <w:tcW w:w="4460" w:type="dxa"/>
            <w:tcBorders>
              <w:top w:val="single" w:sz="4" w:space="0" w:color="auto"/>
              <w:left w:val="single" w:sz="4" w:space="0" w:color="000000"/>
              <w:bottom w:val="single" w:sz="4" w:space="0" w:color="auto"/>
            </w:tcBorders>
            <w:shd w:val="clear" w:color="auto" w:fill="auto"/>
          </w:tcPr>
          <w:p w14:paraId="3DA8E8C9" w14:textId="77777777" w:rsidR="00022A47" w:rsidRDefault="00022A47" w:rsidP="00C73321">
            <w:pPr>
              <w:snapToGrid w:val="0"/>
              <w:ind w:firstLine="0"/>
            </w:pPr>
            <w:r>
              <w:t xml:space="preserve">2.5. Представление результатов исследования на семинаре </w:t>
            </w:r>
            <w:r>
              <w:t xml:space="preserve"/>
            </w:r>
            <w:r>
              <w:t xml:space="preserve">или консультации.</w:t>
            </w:r>
          </w:p>
        </w:tc>
        <w:tc>
          <w:tcPr>
            <w:tcW w:w="992" w:type="dxa"/>
            <w:tcBorders>
              <w:top w:val="single" w:sz="4" w:space="0" w:color="auto"/>
              <w:left w:val="single" w:sz="4" w:space="0" w:color="000000"/>
              <w:bottom w:val="single" w:sz="4" w:space="0" w:color="auto"/>
              <w:right w:val="single" w:sz="4" w:space="0" w:color="auto"/>
            </w:tcBorders>
            <w:vAlign w:val="center"/>
          </w:tcPr>
          <w:p w14:paraId="13F732DA" w14:textId="77777777" w:rsidR="00022A47" w:rsidRPr="00F11174" w:rsidRDefault="00022A47"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0D6681C8" w14:textId="77777777" w:rsidR="00022A47" w:rsidRDefault="00022A47" w:rsidP="001B0570">
            <w:pPr>
              <w:ind w:firstLine="0"/>
              <w:jc w:val="center"/>
            </w:pPr>
            <w:r>
              <w:t xml:space="preserve">12</w:t>
            </w:r>
          </w:p>
        </w:tc>
        <w:tc>
          <w:tcPr>
            <w:tcW w:w="1878" w:type="dxa"/>
            <w:tcBorders>
              <w:top w:val="single" w:sz="4" w:space="0" w:color="auto"/>
              <w:left w:val="single" w:sz="4" w:space="0" w:color="000000"/>
              <w:bottom w:val="single" w:sz="4" w:space="0" w:color="auto"/>
              <w:right w:val="single" w:sz="4" w:space="0" w:color="000000"/>
            </w:tcBorders>
            <w:shd w:val="clear" w:color="auto" w:fill="auto"/>
          </w:tcPr>
          <w:p w14:paraId="308D8C0E" w14:textId="77777777" w:rsidR="00022A47" w:rsidRPr="00F11174" w:rsidRDefault="00022A47" w:rsidP="001B0570">
            <w:pPr>
              <w:snapToGrid w:val="0"/>
              <w:ind w:firstLine="0"/>
            </w:pPr>
            <w:r>
              <w:t>Доклад, собес</w:t>
            </w:r>
            <w:r>
              <w:t>е</w:t>
            </w:r>
            <w:r>
              <w:t>дование, отчет</w:t>
            </w:r>
          </w:p>
        </w:tc>
      </w:tr>
      <w:tr w:rsidR="001B0570" w:rsidRPr="00F11174" w14:paraId="405D2F6D" w14:textId="77777777" w:rsidTr="00822731">
        <w:trPr>
          <w:trHeight w:val="70"/>
          <w:jc w:val="center"/>
        </w:trPr>
        <w:tc>
          <w:tcPr>
            <w:tcW w:w="544" w:type="dxa"/>
            <w:vMerge/>
            <w:tcBorders>
              <w:left w:val="single" w:sz="4" w:space="0" w:color="000000"/>
            </w:tcBorders>
            <w:shd w:val="clear" w:color="auto" w:fill="auto"/>
            <w:vAlign w:val="center"/>
          </w:tcPr>
          <w:p w14:paraId="3A4B744E" w14:textId="77777777" w:rsidR="001B0570" w:rsidRPr="00F11174" w:rsidRDefault="001B0570" w:rsidP="00365335">
            <w:pPr>
              <w:snapToGrid w:val="0"/>
              <w:ind w:firstLine="0"/>
              <w:jc w:val="center"/>
            </w:pPr>
          </w:p>
        </w:tc>
        <w:tc>
          <w:tcPr>
            <w:tcW w:w="924" w:type="dxa"/>
            <w:vMerge/>
            <w:tcBorders>
              <w:left w:val="single" w:sz="4" w:space="0" w:color="000000"/>
            </w:tcBorders>
            <w:shd w:val="clear" w:color="auto" w:fill="auto"/>
          </w:tcPr>
          <w:p w14:paraId="7BB9B12B" w14:textId="77777777" w:rsidR="001B0570" w:rsidRPr="00F11174" w:rsidRDefault="001B0570" w:rsidP="00365335">
            <w:pPr>
              <w:snapToGrid w:val="0"/>
              <w:ind w:firstLine="0"/>
            </w:pPr>
          </w:p>
        </w:tc>
        <w:tc>
          <w:tcPr>
            <w:tcW w:w="4460" w:type="dxa"/>
            <w:tcBorders>
              <w:top w:val="single" w:sz="4" w:space="0" w:color="auto"/>
              <w:left w:val="single" w:sz="4" w:space="0" w:color="000000"/>
              <w:bottom w:val="single" w:sz="4" w:space="0" w:color="auto"/>
            </w:tcBorders>
            <w:shd w:val="clear" w:color="auto" w:fill="auto"/>
          </w:tcPr>
          <w:p w14:paraId="1DCEC0D9" w14:textId="77777777" w:rsidR="001B0570" w:rsidRPr="00895A6A" w:rsidRDefault="001B0570" w:rsidP="001B0570">
            <w:pPr>
              <w:snapToGrid w:val="0"/>
              <w:ind w:firstLine="0"/>
            </w:pPr>
            <w:r>
              <w:t xml:space="preserve">2.</w:t>
            </w:r>
            <w:r w:rsidR="00022A47">
              <w:t xml:space="preserve">6</w:t>
            </w:r>
            <w:r>
              <w:t xml:space="preserve">. Участие в научных мероприятиях (при н</w:t>
            </w:r>
            <w:r>
              <w:t xml:space="preserve">а</w:t>
            </w:r>
            <w:r>
              <w:t xml:space="preserve">личии, в пределах индивидуаль</w:t>
            </w:r>
            <w:r>
              <w:t xml:space="preserve"/>
            </w:r>
            <w:r>
              <w:t xml:space="preserve">ного плана).</w:t>
            </w:r>
          </w:p>
        </w:tc>
        <w:tc>
          <w:tcPr>
            <w:tcW w:w="992" w:type="dxa"/>
            <w:tcBorders>
              <w:top w:val="single" w:sz="4" w:space="0" w:color="auto"/>
              <w:left w:val="single" w:sz="4" w:space="0" w:color="000000"/>
              <w:bottom w:val="single" w:sz="4" w:space="0" w:color="auto"/>
              <w:right w:val="single" w:sz="4" w:space="0" w:color="auto"/>
            </w:tcBorders>
            <w:vAlign w:val="center"/>
          </w:tcPr>
          <w:p w14:paraId="1FC912FC" w14:textId="77777777" w:rsidR="001B0570" w:rsidRPr="00F11174" w:rsidRDefault="001B0570" w:rsidP="001B0570">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7FEA1254" w14:textId="77777777" w:rsidR="001B0570" w:rsidRDefault="00022A47" w:rsidP="001B0570">
            <w:pPr>
              <w:ind w:firstLine="0"/>
              <w:jc w:val="center"/>
            </w:pPr>
            <w:r>
              <w:t xml:space="preserve">0</w:t>
            </w:r>
          </w:p>
        </w:tc>
        <w:tc>
          <w:tcPr>
            <w:tcW w:w="1878" w:type="dxa"/>
            <w:tcBorders>
              <w:top w:val="single" w:sz="4" w:space="0" w:color="auto"/>
              <w:left w:val="single" w:sz="4" w:space="0" w:color="000000"/>
              <w:bottom w:val="single" w:sz="4" w:space="0" w:color="auto"/>
              <w:right w:val="single" w:sz="4" w:space="0" w:color="000000"/>
            </w:tcBorders>
            <w:shd w:val="clear" w:color="auto" w:fill="auto"/>
          </w:tcPr>
          <w:p w14:paraId="51CE16FA" w14:textId="77777777" w:rsidR="001B0570" w:rsidRDefault="001B0570" w:rsidP="001B0570">
            <w:pPr>
              <w:snapToGrid w:val="0"/>
              <w:ind w:firstLine="0"/>
            </w:pPr>
            <w:r>
              <w:t>Портфолио (ф</w:t>
            </w:r>
            <w:r>
              <w:t>а</w:t>
            </w:r>
            <w:r>
              <w:t>культативно)</w:t>
            </w:r>
          </w:p>
          <w:p w14:paraId="6A545567" w14:textId="77777777" w:rsidR="001B0570" w:rsidRPr="00F11174" w:rsidRDefault="001B0570" w:rsidP="001B0570">
            <w:pPr>
              <w:snapToGrid w:val="0"/>
              <w:ind w:firstLine="0"/>
            </w:pPr>
            <w:r>
              <w:lastRenderedPageBreak/>
              <w:t>Отзыв научного руководителя</w:t>
            </w:r>
          </w:p>
        </w:tc>
      </w:tr>
      <w:tr w:rsidR="001B0570" w:rsidRPr="00F11174" w14:paraId="4FD89E83" w14:textId="77777777" w:rsidTr="00822731">
        <w:trPr>
          <w:trHeight w:val="835"/>
          <w:jc w:val="center"/>
        </w:trPr>
        <w:tc>
          <w:tcPr>
            <w:tcW w:w="544" w:type="dxa"/>
            <w:vMerge/>
            <w:tcBorders>
              <w:left w:val="single" w:sz="4" w:space="0" w:color="000000"/>
            </w:tcBorders>
            <w:shd w:val="clear" w:color="auto" w:fill="auto"/>
            <w:vAlign w:val="center"/>
          </w:tcPr>
          <w:p w14:paraId="51F14EB9" w14:textId="77777777" w:rsidR="001B0570" w:rsidRPr="00F11174" w:rsidRDefault="001B0570" w:rsidP="00365335">
            <w:pPr>
              <w:snapToGrid w:val="0"/>
              <w:ind w:firstLine="0"/>
              <w:jc w:val="center"/>
            </w:pPr>
          </w:p>
        </w:tc>
        <w:tc>
          <w:tcPr>
            <w:tcW w:w="924" w:type="dxa"/>
            <w:vMerge/>
            <w:tcBorders>
              <w:left w:val="single" w:sz="4" w:space="0" w:color="000000"/>
            </w:tcBorders>
            <w:shd w:val="clear" w:color="auto" w:fill="auto"/>
          </w:tcPr>
          <w:p w14:paraId="3165FF27" w14:textId="77777777" w:rsidR="001B0570" w:rsidRPr="00F11174" w:rsidRDefault="001B0570" w:rsidP="00365335">
            <w:pPr>
              <w:snapToGrid w:val="0"/>
              <w:ind w:firstLine="0"/>
            </w:pPr>
          </w:p>
        </w:tc>
        <w:tc>
          <w:tcPr>
            <w:tcW w:w="4460" w:type="dxa"/>
            <w:tcBorders>
              <w:top w:val="single" w:sz="4" w:space="0" w:color="000000"/>
              <w:left w:val="single" w:sz="4" w:space="0" w:color="000000"/>
            </w:tcBorders>
            <w:shd w:val="clear" w:color="auto" w:fill="auto"/>
          </w:tcPr>
          <w:p w14:paraId="30FA3CE2" w14:textId="77777777" w:rsidR="001B0570" w:rsidRPr="00F11174" w:rsidRDefault="001B0570" w:rsidP="001B0570">
            <w:pPr>
              <w:snapToGrid w:val="0"/>
              <w:ind w:firstLine="0"/>
            </w:pPr>
            <w:r>
              <w:t>2.</w:t>
            </w:r>
            <w:r w:rsidR="00022A47">
              <w:t>7</w:t>
            </w:r>
            <w:r>
              <w:t>. Ведение документации</w:t>
            </w:r>
          </w:p>
        </w:tc>
        <w:tc>
          <w:tcPr>
            <w:tcW w:w="992" w:type="dxa"/>
            <w:tcBorders>
              <w:top w:val="single" w:sz="4" w:space="0" w:color="auto"/>
              <w:left w:val="single" w:sz="4" w:space="0" w:color="000000"/>
              <w:right w:val="single" w:sz="4" w:space="0" w:color="auto"/>
            </w:tcBorders>
            <w:vAlign w:val="center"/>
          </w:tcPr>
          <w:p w14:paraId="0AFE690B" w14:textId="77777777" w:rsidR="001B0570" w:rsidRPr="00F11174" w:rsidRDefault="001B0570" w:rsidP="001B0570">
            <w:pPr>
              <w:snapToGrid w:val="0"/>
              <w:ind w:firstLine="0"/>
              <w:jc w:val="center"/>
            </w:pPr>
          </w:p>
        </w:tc>
        <w:tc>
          <w:tcPr>
            <w:tcW w:w="992" w:type="dxa"/>
            <w:tcBorders>
              <w:top w:val="single" w:sz="4" w:space="0" w:color="auto"/>
              <w:left w:val="single" w:sz="4" w:space="0" w:color="auto"/>
            </w:tcBorders>
            <w:vAlign w:val="center"/>
          </w:tcPr>
          <w:p w14:paraId="5D1094A6" w14:textId="77777777" w:rsidR="001B0570" w:rsidRPr="00F11174" w:rsidRDefault="001B0570" w:rsidP="001B0570">
            <w:pPr>
              <w:snapToGrid w:val="0"/>
              <w:ind w:firstLine="0"/>
              <w:jc w:val="center"/>
            </w:pPr>
            <w:r>
              <w:t xml:space="preserve">20</w:t>
            </w:r>
          </w:p>
        </w:tc>
        <w:tc>
          <w:tcPr>
            <w:tcW w:w="1878" w:type="dxa"/>
            <w:tcBorders>
              <w:top w:val="single" w:sz="4" w:space="0" w:color="auto"/>
              <w:left w:val="single" w:sz="4" w:space="0" w:color="000000"/>
              <w:right w:val="single" w:sz="4" w:space="0" w:color="000000"/>
            </w:tcBorders>
            <w:shd w:val="clear" w:color="auto" w:fill="auto"/>
          </w:tcPr>
          <w:p w14:paraId="60239359" w14:textId="77777777" w:rsidR="001B0570" w:rsidRPr="00F11174" w:rsidRDefault="001B0570" w:rsidP="001B0570">
            <w:pPr>
              <w:snapToGrid w:val="0"/>
              <w:ind w:firstLine="0"/>
            </w:pPr>
            <w:r w:rsidRPr="00F11174">
              <w:t>Собеседов</w:t>
            </w:r>
            <w:r w:rsidRPr="00F11174">
              <w:t>а</w:t>
            </w:r>
            <w:r w:rsidRPr="00F11174">
              <w:t>ние</w:t>
            </w:r>
            <w:r>
              <w:t>, отч</w:t>
            </w:r>
            <w:r w:rsidR="00217EA9">
              <w:t>е</w:t>
            </w:r>
            <w:r>
              <w:t>т</w:t>
            </w:r>
          </w:p>
        </w:tc>
      </w:tr>
      <w:tr w:rsidR="001B0570" w:rsidRPr="00F11174" w14:paraId="1B5B5A8F" w14:textId="77777777" w:rsidTr="00822731">
        <w:trPr>
          <w:trHeight w:val="70"/>
          <w:jc w:val="center"/>
        </w:trPr>
        <w:tc>
          <w:tcPr>
            <w:tcW w:w="544" w:type="dxa"/>
            <w:vMerge w:val="restart"/>
            <w:tcBorders>
              <w:top w:val="single" w:sz="4" w:space="0" w:color="000000"/>
              <w:left w:val="single" w:sz="4" w:space="0" w:color="000000"/>
            </w:tcBorders>
            <w:shd w:val="clear" w:color="auto" w:fill="auto"/>
            <w:vAlign w:val="center"/>
          </w:tcPr>
          <w:p w14:paraId="4445F7FB" w14:textId="77777777" w:rsidR="001B0570" w:rsidRPr="00F11174" w:rsidRDefault="001B0570" w:rsidP="00365335">
            <w:pPr>
              <w:snapToGrid w:val="0"/>
              <w:ind w:firstLine="0"/>
              <w:jc w:val="center"/>
            </w:pPr>
            <w:r w:rsidRPr="00F11174">
              <w:t>3.</w:t>
            </w:r>
          </w:p>
        </w:tc>
        <w:tc>
          <w:tcPr>
            <w:tcW w:w="924" w:type="dxa"/>
            <w:vMerge w:val="restart"/>
            <w:tcBorders>
              <w:top w:val="single" w:sz="4" w:space="0" w:color="000000"/>
              <w:left w:val="single" w:sz="4" w:space="0" w:color="000000"/>
            </w:tcBorders>
            <w:shd w:val="clear" w:color="auto" w:fill="auto"/>
            <w:vAlign w:val="center"/>
          </w:tcPr>
          <w:p w14:paraId="4B4743B5" w14:textId="77777777" w:rsidR="001B0570" w:rsidRPr="00F11174" w:rsidRDefault="001B0570" w:rsidP="00365335">
            <w:pPr>
              <w:snapToGrid w:val="0"/>
              <w:ind w:firstLine="0"/>
              <w:jc w:val="center"/>
            </w:pPr>
            <w:r w:rsidRPr="00F11174">
              <w:t>Закл</w:t>
            </w:r>
            <w:r w:rsidRPr="00F11174">
              <w:t>ю</w:t>
            </w:r>
            <w:r w:rsidRPr="00F11174">
              <w:t>чител</w:t>
            </w:r>
            <w:r w:rsidRPr="00F11174">
              <w:t>ь</w:t>
            </w:r>
            <w:r w:rsidRPr="00F11174">
              <w:t>ный</w:t>
            </w:r>
          </w:p>
        </w:tc>
        <w:tc>
          <w:tcPr>
            <w:tcW w:w="4460" w:type="dxa"/>
            <w:tcBorders>
              <w:top w:val="single" w:sz="4" w:space="0" w:color="000000"/>
              <w:left w:val="single" w:sz="4" w:space="0" w:color="000000"/>
              <w:bottom w:val="single" w:sz="4" w:space="0" w:color="000000"/>
            </w:tcBorders>
            <w:shd w:val="clear" w:color="auto" w:fill="auto"/>
          </w:tcPr>
          <w:p w14:paraId="07FD4356" w14:textId="77777777" w:rsidR="001B0570" w:rsidRPr="00F11174" w:rsidRDefault="001B0570" w:rsidP="00365335">
            <w:pPr>
              <w:snapToGrid w:val="0"/>
              <w:ind w:firstLine="0"/>
            </w:pPr>
            <w:r w:rsidRPr="00F11174">
              <w:t>3.1. Подготовка отчета об итогах пра</w:t>
            </w:r>
            <w:r w:rsidRPr="00F11174">
              <w:t>к</w:t>
            </w:r>
            <w:r w:rsidRPr="00F11174">
              <w:t>тики</w:t>
            </w:r>
          </w:p>
        </w:tc>
        <w:tc>
          <w:tcPr>
            <w:tcW w:w="992" w:type="dxa"/>
            <w:tcBorders>
              <w:top w:val="single" w:sz="4" w:space="0" w:color="000000"/>
              <w:left w:val="single" w:sz="4" w:space="0" w:color="000000"/>
              <w:bottom w:val="single" w:sz="4" w:space="0" w:color="000000"/>
              <w:right w:val="single" w:sz="4" w:space="0" w:color="auto"/>
            </w:tcBorders>
            <w:vAlign w:val="center"/>
          </w:tcPr>
          <w:p w14:paraId="1A0CDFC9" w14:textId="77777777" w:rsidR="001B0570" w:rsidRPr="00F11174" w:rsidRDefault="001B0570" w:rsidP="00365335">
            <w:pPr>
              <w:snapToGrid w:val="0"/>
              <w:ind w:firstLine="0"/>
              <w:jc w:val="center"/>
            </w:pPr>
          </w:p>
        </w:tc>
        <w:tc>
          <w:tcPr>
            <w:tcW w:w="992" w:type="dxa"/>
            <w:tcBorders>
              <w:top w:val="single" w:sz="4" w:space="0" w:color="000000"/>
              <w:left w:val="single" w:sz="4" w:space="0" w:color="auto"/>
              <w:bottom w:val="single" w:sz="4" w:space="0" w:color="000000"/>
            </w:tcBorders>
            <w:vAlign w:val="center"/>
          </w:tcPr>
          <w:p w14:paraId="7AF1D591" w14:textId="77777777" w:rsidR="001B0570" w:rsidRPr="00F11174" w:rsidRDefault="001B0570" w:rsidP="00365335">
            <w:pPr>
              <w:snapToGrid w:val="0"/>
              <w:ind w:firstLine="0"/>
              <w:jc w:val="center"/>
            </w:pPr>
            <w:r w:rsidRPr="00F11174">
              <w:t xml:space="preserve">28</w:t>
            </w:r>
            <w:r>
              <w:t xml:space="preserve"/>
            </w: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2A9B1AAE" w14:textId="77777777" w:rsidR="001B0570" w:rsidRPr="00F11174" w:rsidRDefault="001B0570" w:rsidP="00365335">
            <w:pPr>
              <w:snapToGrid w:val="0"/>
              <w:ind w:firstLine="0"/>
            </w:pPr>
            <w:r w:rsidRPr="00F11174">
              <w:t>Отч</w:t>
            </w:r>
            <w:r w:rsidR="00217EA9">
              <w:t>е</w:t>
            </w:r>
            <w:r w:rsidRPr="00F11174">
              <w:t>тная док</w:t>
            </w:r>
            <w:r w:rsidRPr="00F11174">
              <w:t>у</w:t>
            </w:r>
            <w:r w:rsidRPr="00F11174">
              <w:t>ментация</w:t>
            </w:r>
          </w:p>
        </w:tc>
      </w:tr>
      <w:tr w:rsidR="001B0570" w:rsidRPr="00F11174" w14:paraId="3CDDDEFA" w14:textId="77777777" w:rsidTr="00822731">
        <w:trPr>
          <w:trHeight w:val="70"/>
          <w:jc w:val="center"/>
        </w:trPr>
        <w:tc>
          <w:tcPr>
            <w:tcW w:w="544" w:type="dxa"/>
            <w:vMerge/>
            <w:tcBorders>
              <w:top w:val="single" w:sz="4" w:space="0" w:color="000000"/>
              <w:left w:val="single" w:sz="4" w:space="0" w:color="000000"/>
            </w:tcBorders>
            <w:shd w:val="clear" w:color="auto" w:fill="auto"/>
            <w:vAlign w:val="center"/>
          </w:tcPr>
          <w:p w14:paraId="1AADCF28" w14:textId="77777777" w:rsidR="001B0570" w:rsidRPr="00F11174" w:rsidRDefault="001B0570" w:rsidP="00365335">
            <w:pPr>
              <w:snapToGrid w:val="0"/>
              <w:ind w:firstLine="0"/>
              <w:jc w:val="center"/>
            </w:pPr>
          </w:p>
        </w:tc>
        <w:tc>
          <w:tcPr>
            <w:tcW w:w="924" w:type="dxa"/>
            <w:vMerge/>
            <w:tcBorders>
              <w:top w:val="single" w:sz="4" w:space="0" w:color="000000"/>
              <w:left w:val="single" w:sz="4" w:space="0" w:color="000000"/>
            </w:tcBorders>
            <w:shd w:val="clear" w:color="auto" w:fill="auto"/>
            <w:vAlign w:val="center"/>
          </w:tcPr>
          <w:p w14:paraId="18F0F5A5" w14:textId="77777777" w:rsidR="001B0570" w:rsidRPr="00F11174" w:rsidRDefault="001B0570" w:rsidP="00365335">
            <w:pPr>
              <w:snapToGrid w:val="0"/>
              <w:ind w:firstLine="0"/>
              <w:jc w:val="center"/>
            </w:pPr>
          </w:p>
        </w:tc>
        <w:tc>
          <w:tcPr>
            <w:tcW w:w="4460" w:type="dxa"/>
            <w:tcBorders>
              <w:top w:val="single" w:sz="4" w:space="0" w:color="000000"/>
              <w:left w:val="single" w:sz="4" w:space="0" w:color="000000"/>
              <w:bottom w:val="single" w:sz="4" w:space="0" w:color="000000"/>
            </w:tcBorders>
            <w:shd w:val="clear" w:color="auto" w:fill="auto"/>
          </w:tcPr>
          <w:p w14:paraId="6F0C72AF" w14:textId="77777777" w:rsidR="001B0570" w:rsidRPr="00F11174" w:rsidRDefault="001B0570" w:rsidP="00365335">
            <w:pPr>
              <w:snapToGrid w:val="0"/>
              <w:ind w:firstLine="0"/>
            </w:pPr>
            <w:r w:rsidRPr="00F11174">
              <w:rPr>
                <w:i/>
              </w:rPr>
              <w:t>3.2. Участие в итоговой  конференции</w:t>
            </w:r>
          </w:p>
        </w:tc>
        <w:tc>
          <w:tcPr>
            <w:tcW w:w="992" w:type="dxa"/>
            <w:tcBorders>
              <w:top w:val="single" w:sz="4" w:space="0" w:color="000000"/>
              <w:left w:val="single" w:sz="4" w:space="0" w:color="000000"/>
              <w:bottom w:val="single" w:sz="4" w:space="0" w:color="000000"/>
              <w:right w:val="single" w:sz="4" w:space="0" w:color="auto"/>
            </w:tcBorders>
            <w:vAlign w:val="center"/>
          </w:tcPr>
          <w:p w14:paraId="4B98A92C" w14:textId="77777777" w:rsidR="001B0570" w:rsidRPr="00F11174" w:rsidRDefault="001B0570" w:rsidP="00365335">
            <w:pPr>
              <w:snapToGrid w:val="0"/>
              <w:ind w:firstLine="0"/>
              <w:jc w:val="center"/>
            </w:pPr>
            <w:r w:rsidRPr="00F11174">
              <w:t xml:space="preserve">4</w:t>
            </w:r>
          </w:p>
        </w:tc>
        <w:tc>
          <w:tcPr>
            <w:tcW w:w="992" w:type="dxa"/>
            <w:tcBorders>
              <w:top w:val="single" w:sz="4" w:space="0" w:color="000000"/>
              <w:left w:val="single" w:sz="4" w:space="0" w:color="auto"/>
              <w:bottom w:val="single" w:sz="4" w:space="0" w:color="000000"/>
            </w:tcBorders>
            <w:vAlign w:val="center"/>
          </w:tcPr>
          <w:p w14:paraId="3A9ED1BB" w14:textId="77777777" w:rsidR="001B0570" w:rsidRPr="00F11174" w:rsidRDefault="001B0570" w:rsidP="00365335">
            <w:pPr>
              <w:snapToGrid w:val="0"/>
              <w:ind w:firstLine="0"/>
              <w:jc w:val="center"/>
            </w:pP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79E0B71D" w14:textId="77777777" w:rsidR="001B0570" w:rsidRPr="00F11174" w:rsidRDefault="00F64D37" w:rsidP="00365335">
            <w:pPr>
              <w:snapToGrid w:val="0"/>
              <w:ind w:firstLine="0"/>
            </w:pPr>
            <w:r>
              <w:t>Защита отчета</w:t>
            </w:r>
          </w:p>
        </w:tc>
      </w:tr>
      <w:tr w:rsidR="001B0570" w:rsidRPr="00F11174" w14:paraId="663DF187" w14:textId="77777777" w:rsidTr="00822731">
        <w:trPr>
          <w:trHeight w:val="70"/>
          <w:jc w:val="center"/>
        </w:trPr>
        <w:tc>
          <w:tcPr>
            <w:tcW w:w="544" w:type="dxa"/>
            <w:vMerge/>
            <w:tcBorders>
              <w:left w:val="single" w:sz="4" w:space="0" w:color="000000"/>
              <w:bottom w:val="single" w:sz="4" w:space="0" w:color="000000"/>
            </w:tcBorders>
            <w:shd w:val="clear" w:color="auto" w:fill="auto"/>
          </w:tcPr>
          <w:p w14:paraId="26BFF803" w14:textId="77777777" w:rsidR="001B0570" w:rsidRPr="00F11174" w:rsidRDefault="001B0570" w:rsidP="00365335">
            <w:pPr>
              <w:snapToGrid w:val="0"/>
              <w:ind w:firstLine="0"/>
              <w:jc w:val="center"/>
            </w:pPr>
          </w:p>
        </w:tc>
        <w:tc>
          <w:tcPr>
            <w:tcW w:w="924" w:type="dxa"/>
            <w:vMerge/>
            <w:tcBorders>
              <w:left w:val="single" w:sz="4" w:space="0" w:color="000000"/>
              <w:bottom w:val="single" w:sz="4" w:space="0" w:color="000000"/>
            </w:tcBorders>
            <w:shd w:val="clear" w:color="auto" w:fill="auto"/>
          </w:tcPr>
          <w:p w14:paraId="2D9A40BD" w14:textId="77777777" w:rsidR="001B0570" w:rsidRPr="00F11174" w:rsidRDefault="001B0570" w:rsidP="00365335">
            <w:pPr>
              <w:snapToGrid w:val="0"/>
              <w:ind w:firstLine="0"/>
            </w:pPr>
          </w:p>
        </w:tc>
        <w:tc>
          <w:tcPr>
            <w:tcW w:w="4460" w:type="dxa"/>
            <w:tcBorders>
              <w:top w:val="single" w:sz="4" w:space="0" w:color="000000"/>
              <w:left w:val="single" w:sz="4" w:space="0" w:color="000000"/>
              <w:bottom w:val="single" w:sz="4" w:space="0" w:color="000000"/>
            </w:tcBorders>
            <w:shd w:val="clear" w:color="auto" w:fill="auto"/>
          </w:tcPr>
          <w:p w14:paraId="11B26E9A" w14:textId="77777777" w:rsidR="001B0570" w:rsidRPr="00F11174" w:rsidRDefault="001B0570" w:rsidP="00365335">
            <w:pPr>
              <w:snapToGrid w:val="0"/>
              <w:ind w:firstLine="0"/>
              <w:rPr>
                <w:i/>
              </w:rPr>
            </w:pPr>
            <w:r w:rsidRPr="00F11174">
              <w:rPr>
                <w:i/>
              </w:rPr>
              <w:t xml:space="preserve">3.3. Прохождение промежуточной атт</w:t>
            </w:r>
            <w:r w:rsidRPr="00F11174">
              <w:rPr>
                <w:i/>
              </w:rPr>
              <w:t xml:space="preserve">е</w:t>
            </w:r>
            <w:r w:rsidRPr="00F11174">
              <w:rPr>
                <w:i/>
              </w:rPr>
              <w:t xml:space="preserve">стации: зачёт в 9 семестре; зачёт с оценкой в 10 семестре.</w:t>
            </w:r>
          </w:p>
        </w:tc>
        <w:tc>
          <w:tcPr>
            <w:tcW w:w="992" w:type="dxa"/>
            <w:tcBorders>
              <w:top w:val="single" w:sz="4" w:space="0" w:color="000000"/>
              <w:left w:val="single" w:sz="4" w:space="0" w:color="000000"/>
              <w:bottom w:val="single" w:sz="4" w:space="0" w:color="000000"/>
              <w:right w:val="single" w:sz="4" w:space="0" w:color="auto"/>
            </w:tcBorders>
            <w:vAlign w:val="center"/>
          </w:tcPr>
          <w:p w14:paraId="0549B88E" w14:textId="77777777" w:rsidR="001B0570" w:rsidRPr="00F11174" w:rsidRDefault="001B0570" w:rsidP="00365335">
            <w:pPr>
              <w:snapToGrid w:val="0"/>
              <w:ind w:firstLine="0"/>
              <w:jc w:val="center"/>
            </w:pPr>
            <w:r w:rsidRPr="00F11174">
              <w:t xml:space="preserve">2</w:t>
            </w:r>
          </w:p>
        </w:tc>
        <w:tc>
          <w:tcPr>
            <w:tcW w:w="992" w:type="dxa"/>
            <w:tcBorders>
              <w:top w:val="single" w:sz="4" w:space="0" w:color="000000"/>
              <w:left w:val="single" w:sz="4" w:space="0" w:color="auto"/>
              <w:bottom w:val="single" w:sz="4" w:space="0" w:color="000000"/>
            </w:tcBorders>
            <w:vAlign w:val="center"/>
          </w:tcPr>
          <w:p w14:paraId="7839D24F" w14:textId="77777777" w:rsidR="001B0570" w:rsidRPr="00F11174" w:rsidRDefault="001B0570" w:rsidP="00365335">
            <w:pPr>
              <w:snapToGrid w:val="0"/>
              <w:ind w:firstLine="0"/>
              <w:jc w:val="center"/>
            </w:pP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5D461FC7" w14:textId="77777777" w:rsidR="001B0570" w:rsidRPr="00F11174" w:rsidRDefault="001B0570" w:rsidP="00365335">
            <w:pPr>
              <w:snapToGrid w:val="0"/>
              <w:ind w:firstLine="0"/>
            </w:pPr>
            <w:r w:rsidRPr="00F11174">
              <w:t xml:space="preserve">Зач</w:t>
            </w:r>
            <w:r w:rsidR="00217EA9">
              <w:t xml:space="preserve">ёт / зачёт с оце</w:t>
            </w:r>
            <w:r w:rsidRPr="00F11174">
              <w:t xml:space="preserve">нкой по семестрам</w:t>
            </w:r>
          </w:p>
        </w:tc>
      </w:tr>
      <w:tr w:rsidR="001B0570" w:rsidRPr="00F11174" w14:paraId="267A1661" w14:textId="77777777" w:rsidTr="00822731">
        <w:trPr>
          <w:trHeight w:val="70"/>
          <w:jc w:val="center"/>
        </w:trPr>
        <w:tc>
          <w:tcPr>
            <w:tcW w:w="5928" w:type="dxa"/>
            <w:gridSpan w:val="3"/>
            <w:tcBorders>
              <w:top w:val="single" w:sz="4" w:space="0" w:color="000000"/>
              <w:left w:val="single" w:sz="4" w:space="0" w:color="000000"/>
              <w:bottom w:val="single" w:sz="4" w:space="0" w:color="000000"/>
            </w:tcBorders>
            <w:shd w:val="clear" w:color="auto" w:fill="auto"/>
          </w:tcPr>
          <w:p w14:paraId="7167B8E2" w14:textId="77777777" w:rsidR="001B0570" w:rsidRPr="00F11174" w:rsidRDefault="001B0570" w:rsidP="00365335">
            <w:pPr>
              <w:snapToGrid w:val="0"/>
              <w:ind w:firstLine="0"/>
              <w:jc w:val="right"/>
              <w:rPr>
                <w:i/>
              </w:rPr>
            </w:pPr>
            <w:r w:rsidRPr="00F11174">
              <w:rPr>
                <w:i/>
              </w:rPr>
              <w:t>Итого часов по практике:</w:t>
            </w:r>
          </w:p>
        </w:tc>
        <w:tc>
          <w:tcPr>
            <w:tcW w:w="992" w:type="dxa"/>
            <w:tcBorders>
              <w:top w:val="single" w:sz="4" w:space="0" w:color="000000"/>
              <w:left w:val="single" w:sz="4" w:space="0" w:color="000000"/>
              <w:bottom w:val="single" w:sz="4" w:space="0" w:color="000000"/>
              <w:right w:val="single" w:sz="4" w:space="0" w:color="auto"/>
            </w:tcBorders>
            <w:vAlign w:val="center"/>
          </w:tcPr>
          <w:p w14:paraId="332CA512" w14:textId="77777777" w:rsidR="001B0570" w:rsidRPr="00F11174" w:rsidRDefault="001B0570" w:rsidP="00365335">
            <w:pPr>
              <w:snapToGrid w:val="0"/>
              <w:ind w:firstLine="0"/>
              <w:jc w:val="center"/>
            </w:pPr>
            <w:r w:rsidRPr="00F11174">
              <w:t xml:space="preserve">12</w:t>
            </w:r>
          </w:p>
        </w:tc>
        <w:tc>
          <w:tcPr>
            <w:tcW w:w="992" w:type="dxa"/>
            <w:tcBorders>
              <w:top w:val="single" w:sz="4" w:space="0" w:color="000000"/>
              <w:left w:val="single" w:sz="4" w:space="0" w:color="auto"/>
              <w:bottom w:val="single" w:sz="4" w:space="0" w:color="000000"/>
            </w:tcBorders>
            <w:vAlign w:val="center"/>
          </w:tcPr>
          <w:p w14:paraId="52C57DD4" w14:textId="77777777" w:rsidR="001B0570" w:rsidRPr="00F11174" w:rsidRDefault="001B0570" w:rsidP="00365335">
            <w:pPr>
              <w:snapToGrid w:val="0"/>
              <w:ind w:firstLine="0"/>
              <w:jc w:val="center"/>
            </w:pPr>
            <w:r>
              <w:t xml:space="preserve">348</w:t>
            </w: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7D790321" w14:textId="77777777" w:rsidR="001B0570" w:rsidRPr="00F11174" w:rsidRDefault="001B0570" w:rsidP="00365335">
            <w:pPr>
              <w:snapToGrid w:val="0"/>
              <w:ind w:firstLine="0"/>
            </w:pPr>
          </w:p>
        </w:tc>
      </w:tr>
      <w:tr w:rsidR="00F64D37" w:rsidRPr="00F11174" w14:paraId="0C28E7DA" w14:textId="77777777" w:rsidTr="00F64D37">
        <w:trPr>
          <w:trHeight w:val="70"/>
          <w:jc w:val="center"/>
        </w:trPr>
        <w:tc>
          <w:tcPr>
            <w:tcW w:w="5928" w:type="dxa"/>
            <w:gridSpan w:val="3"/>
            <w:tcBorders>
              <w:top w:val="single" w:sz="4" w:space="0" w:color="000000"/>
              <w:left w:val="single" w:sz="4" w:space="0" w:color="000000"/>
              <w:bottom w:val="single" w:sz="4" w:space="0" w:color="000000"/>
            </w:tcBorders>
            <w:shd w:val="clear" w:color="auto" w:fill="auto"/>
          </w:tcPr>
          <w:p w14:paraId="34B957CA" w14:textId="77777777" w:rsidR="00F64D37" w:rsidRPr="00F11174" w:rsidRDefault="00F64D37" w:rsidP="00F64D37">
            <w:pPr>
              <w:snapToGrid w:val="0"/>
              <w:ind w:firstLine="0"/>
              <w:jc w:val="right"/>
              <w:rPr>
                <w:i/>
              </w:rPr>
            </w:pPr>
            <w:r>
              <w:rPr>
                <w:i/>
              </w:rPr>
              <w:t xml:space="preserve">Объем практической подготовки  </w:t>
            </w:r>
          </w:p>
        </w:tc>
        <w:tc>
          <w:tcPr>
            <w:tcW w:w="1984" w:type="dxa"/>
            <w:gridSpan w:val="2"/>
            <w:tcBorders>
              <w:top w:val="single" w:sz="4" w:space="0" w:color="000000"/>
              <w:left w:val="single" w:sz="4" w:space="0" w:color="000000"/>
              <w:bottom w:val="single" w:sz="4" w:space="0" w:color="000000"/>
            </w:tcBorders>
            <w:vAlign w:val="center"/>
          </w:tcPr>
          <w:p w14:paraId="45699DF9" w14:textId="77777777" w:rsidR="00F64D37" w:rsidRDefault="00F64D37" w:rsidP="00365335">
            <w:pPr>
              <w:snapToGrid w:val="0"/>
              <w:ind w:firstLine="0"/>
              <w:jc w:val="center"/>
            </w:pPr>
            <w:r>
              <w:t xml:space="preserve">312</w:t>
            </w: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7FDE3F22" w14:textId="77777777" w:rsidR="00F64D37" w:rsidRPr="00F11174" w:rsidRDefault="00F64D37" w:rsidP="00365335">
            <w:pPr>
              <w:snapToGrid w:val="0"/>
              <w:ind w:firstLine="0"/>
            </w:pPr>
          </w:p>
        </w:tc>
      </w:tr>
      <w:tr w:rsidR="00F64D37" w:rsidRPr="00F11174" w14:paraId="44828D95" w14:textId="77777777" w:rsidTr="00F64D37">
        <w:trPr>
          <w:trHeight w:val="70"/>
          <w:jc w:val="center"/>
        </w:trPr>
        <w:tc>
          <w:tcPr>
            <w:tcW w:w="5928" w:type="dxa"/>
            <w:gridSpan w:val="3"/>
            <w:tcBorders>
              <w:top w:val="single" w:sz="4" w:space="0" w:color="000000"/>
              <w:left w:val="single" w:sz="4" w:space="0" w:color="000000"/>
              <w:bottom w:val="single" w:sz="4" w:space="0" w:color="000000"/>
            </w:tcBorders>
            <w:shd w:val="clear" w:color="auto" w:fill="auto"/>
          </w:tcPr>
          <w:p w14:paraId="18534A46" w14:textId="77777777" w:rsidR="00F64D37" w:rsidRPr="002B41A0" w:rsidRDefault="00F64D37" w:rsidP="00F64D37">
            <w:pPr>
              <w:snapToGrid w:val="0"/>
              <w:ind w:firstLine="0"/>
              <w:jc w:val="right"/>
              <w:rPr>
                <w:b/>
                <w:i/>
              </w:rPr>
            </w:pPr>
            <w:r w:rsidRPr="002B41A0">
              <w:rPr>
                <w:b/>
                <w:i/>
              </w:rPr>
              <w:t>Всего часов</w:t>
            </w:r>
          </w:p>
        </w:tc>
        <w:tc>
          <w:tcPr>
            <w:tcW w:w="1984" w:type="dxa"/>
            <w:gridSpan w:val="2"/>
            <w:tcBorders>
              <w:top w:val="single" w:sz="4" w:space="0" w:color="000000"/>
              <w:left w:val="single" w:sz="4" w:space="0" w:color="000000"/>
              <w:bottom w:val="single" w:sz="4" w:space="0" w:color="000000"/>
            </w:tcBorders>
            <w:vAlign w:val="center"/>
          </w:tcPr>
          <w:p w14:paraId="4E551C1F" w14:textId="77777777" w:rsidR="00F64D37" w:rsidRDefault="00F64D37" w:rsidP="00365335">
            <w:pPr>
              <w:snapToGrid w:val="0"/>
              <w:ind w:firstLine="0"/>
              <w:jc w:val="center"/>
            </w:pPr>
            <w:r>
              <w:t xml:space="preserve">360</w:t>
            </w: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3224B00C" w14:textId="77777777" w:rsidR="00F64D37" w:rsidRPr="00F11174" w:rsidRDefault="00F64D37" w:rsidP="00365335">
            <w:pPr>
              <w:snapToGrid w:val="0"/>
              <w:ind w:firstLine="0"/>
            </w:pPr>
          </w:p>
        </w:tc>
      </w:tr>
    </w:tbl>
    <w:p w14:paraId="5F7E6312" w14:textId="77777777" w:rsidR="00AD5A02" w:rsidRDefault="00AD5A02" w:rsidP="005B7176">
      <w:pPr>
        <w:ind w:firstLine="567"/>
        <w:rPr>
          <w:b/>
          <w:sz w:val="28"/>
          <w:szCs w:val="28"/>
        </w:rPr>
      </w:pPr>
    </w:p>
    <w:p w14:paraId="0EAB907E" w14:textId="77777777" w:rsidR="00634265" w:rsidRDefault="000A44B6" w:rsidP="005B7176">
      <w:pPr>
        <w:ind w:firstLine="567"/>
        <w:rPr>
          <w:b/>
          <w:sz w:val="28"/>
          <w:szCs w:val="28"/>
        </w:rPr>
      </w:pPr>
      <w:r w:rsidRPr="00321BA4">
        <w:rPr>
          <w:b/>
          <w:sz w:val="28"/>
          <w:szCs w:val="28"/>
        </w:rPr>
        <w:t xml:space="preserve">7. </w:t>
      </w:r>
      <w:r w:rsidR="008C26C5">
        <w:rPr>
          <w:b/>
          <w:sz w:val="28"/>
          <w:szCs w:val="28"/>
        </w:rPr>
        <w:t>ФОРМЫ ОТЧЕТНОСТИ ПО ПРАКТИКЕ</w:t>
      </w:r>
    </w:p>
    <w:p w14:paraId="66D2FB47" w14:textId="77777777" w:rsidR="00365335" w:rsidRDefault="00C73321" w:rsidP="00365335">
      <w:pPr>
        <w:pStyle w:val="a8"/>
        <w:spacing w:after="0"/>
        <w:ind w:firstLine="567"/>
        <w:jc w:val="both"/>
        <w:rPr>
          <w:color w:val="000000"/>
          <w:sz w:val="28"/>
          <w:szCs w:val="28"/>
        </w:rPr>
      </w:pPr>
      <w:r w:rsidRPr="00212E86">
        <w:rPr>
          <w:sz w:val="28"/>
          <w:szCs w:val="28"/>
        </w:rPr>
        <w:t xml:space="preserve">В каждом семестре </w:t>
      </w:r>
      <w:r w:rsidR="00DF60A6">
        <w:rPr>
          <w:sz w:val="28"/>
          <w:szCs w:val="28"/>
        </w:rPr>
        <w:t xml:space="preserve">производственной</w:t>
      </w:r>
      <w:r w:rsidRPr="00212E86">
        <w:rPr>
          <w:sz w:val="28"/>
          <w:szCs w:val="28"/>
        </w:rPr>
        <w:t xml:space="preserve"> практики </w:t>
      </w:r>
      <w:r>
        <w:rPr>
          <w:sz w:val="28"/>
          <w:szCs w:val="28"/>
        </w:rPr>
        <w:t xml:space="preserve">(научно-исследовательской работы) </w:t>
      </w:r>
      <w:r w:rsidRPr="00212E86">
        <w:rPr>
          <w:sz w:val="28"/>
          <w:szCs w:val="28"/>
        </w:rPr>
        <w:t xml:space="preserve">обучающийся </w:t>
      </w:r>
      <w:r w:rsidRPr="00212E86">
        <w:rPr>
          <w:color w:val="000000"/>
          <w:sz w:val="28"/>
          <w:szCs w:val="28"/>
        </w:rPr>
        <w:t xml:space="preserve">формирует отдельный комплект отчётности по выполненному индивидуальном</w:t>
      </w:r>
      <w:r w:rsidRPr="00212E86">
        <w:rPr>
          <w:color w:val="000000"/>
          <w:sz w:val="28"/>
          <w:szCs w:val="28"/>
        </w:rPr>
        <w:t xml:space="preserve">у</w:t>
      </w:r>
      <w:r w:rsidRPr="00212E86">
        <w:rPr>
          <w:color w:val="000000"/>
          <w:sz w:val="28"/>
          <w:szCs w:val="28"/>
        </w:rPr>
        <w:t xml:space="preserve"> заданию. В отчёте 10 семестра отделяются результаты 9 семестра и новая работа. Материалы представляются на выпускающую кафедру для промежуточной аттестации.</w:t>
      </w:r>
      <w:r w:rsidRPr="00212E86">
        <w:rPr>
          <w:color w:val="000000"/>
          <w:sz w:val="28"/>
          <w:szCs w:val="28"/>
        </w:rPr>
        <w:t xml:space="preserve"/>
      </w:r>
      <w:r w:rsidRPr="00212E86">
        <w:rPr>
          <w:color w:val="000000"/>
          <w:sz w:val="28"/>
          <w:szCs w:val="28"/>
        </w:rPr>
        <w:t xml:space="preserve"/>
      </w:r>
      <w:r w:rsidRPr="00212E86">
        <w:rPr>
          <w:sz w:val="28"/>
          <w:szCs w:val="28"/>
        </w:rPr>
        <w:t xml:space="preserve"/>
      </w:r>
      <w:r w:rsidRPr="00212E86">
        <w:rPr>
          <w:color w:val="000000"/>
          <w:sz w:val="28"/>
          <w:szCs w:val="28"/>
        </w:rPr>
        <w:t xml:space="preserve"/>
      </w:r>
      <w:r w:rsidRPr="00212E86">
        <w:rPr>
          <w:color w:val="000000"/>
          <w:sz w:val="28"/>
          <w:szCs w:val="28"/>
        </w:rPr>
        <w:t xml:space="preserve"/>
      </w:r>
      <w:r w:rsidRPr="00212E86">
        <w:rPr>
          <w:color w:val="000000"/>
          <w:sz w:val="28"/>
          <w:szCs w:val="28"/>
        </w:rPr>
        <w:t xml:space="preserve"/>
      </w:r>
      <w:r w:rsidRPr="00212E86">
        <w:rPr>
          <w:color w:val="000000"/>
          <w:sz w:val="28"/>
          <w:szCs w:val="28"/>
        </w:rPr>
        <w:t xml:space="preserve"/>
      </w:r>
      <w:r w:rsidRPr="00212E86">
        <w:rPr>
          <w:color w:val="000000"/>
          <w:sz w:val="28"/>
          <w:szCs w:val="28"/>
        </w:rPr>
        <w:t xml:space="preserve"/>
      </w:r>
    </w:p>
    <w:p w14:paraId="46FEB3E6" w14:textId="77777777" w:rsidR="00C73321" w:rsidRDefault="00C73321" w:rsidP="00365335">
      <w:pPr>
        <w:pStyle w:val="a8"/>
        <w:spacing w:after="0"/>
        <w:ind w:firstLine="567"/>
        <w:jc w:val="both"/>
        <w:rPr>
          <w:color w:val="000000"/>
          <w:sz w:val="28"/>
          <w:szCs w:val="28"/>
        </w:rPr>
      </w:pPr>
    </w:p>
    <w:p w14:paraId="344867FB" w14:textId="77777777" w:rsidR="001B0570" w:rsidRDefault="001B0570" w:rsidP="001B0570">
      <w:pPr>
        <w:pStyle w:val="a8"/>
        <w:spacing w:after="0"/>
        <w:ind w:firstLine="567"/>
        <w:jc w:val="both"/>
        <w:rPr>
          <w:color w:val="000000"/>
          <w:sz w:val="28"/>
          <w:szCs w:val="28"/>
        </w:rPr>
      </w:pPr>
      <w:r w:rsidRPr="0049785E">
        <w:rPr>
          <w:color w:val="000000"/>
          <w:sz w:val="28"/>
          <w:szCs w:val="28"/>
        </w:rPr>
        <w:t xml:space="preserve">Предусмотрены следующие формы отчетности по </w:t>
      </w:r>
      <w:r w:rsidRPr="0049785E">
        <w:rPr>
          <w:sz w:val="28"/>
          <w:szCs w:val="28"/>
        </w:rPr>
        <w:t>практике</w:t>
      </w:r>
      <w:r w:rsidRPr="0049785E">
        <w:rPr>
          <w:color w:val="000000"/>
          <w:sz w:val="28"/>
          <w:szCs w:val="28"/>
        </w:rPr>
        <w:t>:</w:t>
      </w:r>
    </w:p>
    <w:p w14:paraId="58C9D176" w14:textId="77777777" w:rsidR="00FE00A3" w:rsidRPr="00FE00A3" w:rsidRDefault="00FE00A3" w:rsidP="001B0570">
      <w:pPr>
        <w:pStyle w:val="a8"/>
        <w:spacing w:after="0"/>
        <w:ind w:firstLine="567"/>
        <w:jc w:val="both"/>
        <w:rPr>
          <w:sz w:val="28"/>
          <w:szCs w:val="28"/>
          <w:u w:val="single"/>
        </w:rPr>
      </w:pPr>
      <w:r w:rsidRPr="00FE00A3">
        <w:rPr>
          <w:color w:val="000000"/>
          <w:sz w:val="28"/>
          <w:szCs w:val="28"/>
          <w:u w:val="single"/>
        </w:rPr>
        <w:t>Обязательно:</w:t>
      </w:r>
    </w:p>
    <w:p w14:paraId="51758E6F" w14:textId="77777777" w:rsidR="00415BD9" w:rsidRPr="00212590" w:rsidRDefault="00415BD9" w:rsidP="00CE703F">
      <w:pPr>
        <w:numPr>
          <w:ilvl w:val="0"/>
          <w:numId w:val="5"/>
        </w:numPr>
        <w:tabs>
          <w:tab w:val="left" w:pos="0"/>
        </w:tabs>
        <w:rPr>
          <w:color w:val="000000"/>
          <w:sz w:val="28"/>
          <w:szCs w:val="28"/>
        </w:rPr>
      </w:pPr>
      <w:r>
        <w:rPr>
          <w:color w:val="000000"/>
          <w:sz w:val="28"/>
          <w:szCs w:val="28"/>
        </w:rPr>
        <w:t>И</w:t>
      </w:r>
      <w:r w:rsidRPr="00212590">
        <w:rPr>
          <w:color w:val="000000"/>
          <w:sz w:val="28"/>
          <w:szCs w:val="28"/>
        </w:rPr>
        <w:t>ндивидуальное задание</w:t>
      </w:r>
      <w:r>
        <w:rPr>
          <w:color w:val="000000"/>
          <w:sz w:val="28"/>
          <w:szCs w:val="28"/>
        </w:rPr>
        <w:t xml:space="preserve"> (Приложени</w:t>
      </w:r>
      <w:r w:rsidR="008E20FC">
        <w:rPr>
          <w:color w:val="000000"/>
          <w:sz w:val="28"/>
          <w:szCs w:val="28"/>
        </w:rPr>
        <w:t>я</w:t>
      </w:r>
      <w:r>
        <w:rPr>
          <w:color w:val="000000"/>
          <w:sz w:val="28"/>
          <w:szCs w:val="28"/>
        </w:rPr>
        <w:t xml:space="preserve"> 1.1</w:t>
      </w:r>
      <w:r w:rsidR="008E20FC">
        <w:rPr>
          <w:color w:val="000000"/>
          <w:sz w:val="28"/>
          <w:szCs w:val="28"/>
        </w:rPr>
        <w:t>, 1.2</w:t>
      </w:r>
      <w:r>
        <w:rPr>
          <w:color w:val="000000"/>
          <w:sz w:val="28"/>
          <w:szCs w:val="28"/>
        </w:rPr>
        <w:t>)</w:t>
      </w:r>
    </w:p>
    <w:p w14:paraId="25E607C0" w14:textId="77777777" w:rsidR="00415BD9" w:rsidRDefault="00415BD9" w:rsidP="00CE703F">
      <w:pPr>
        <w:numPr>
          <w:ilvl w:val="0"/>
          <w:numId w:val="5"/>
        </w:numPr>
        <w:tabs>
          <w:tab w:val="left" w:pos="0"/>
        </w:tabs>
        <w:rPr>
          <w:color w:val="000000"/>
          <w:sz w:val="28"/>
          <w:szCs w:val="28"/>
        </w:rPr>
      </w:pPr>
      <w:r>
        <w:rPr>
          <w:color w:val="000000"/>
          <w:sz w:val="28"/>
          <w:szCs w:val="28"/>
        </w:rPr>
        <w:t>О</w:t>
      </w:r>
      <w:r w:rsidRPr="00212590">
        <w:rPr>
          <w:color w:val="000000"/>
          <w:sz w:val="28"/>
          <w:szCs w:val="28"/>
        </w:rPr>
        <w:t>тчет</w:t>
      </w:r>
      <w:r>
        <w:rPr>
          <w:color w:val="000000"/>
          <w:sz w:val="28"/>
          <w:szCs w:val="28"/>
        </w:rPr>
        <w:t xml:space="preserve"> (Приложени</w:t>
      </w:r>
      <w:r w:rsidR="00583D62">
        <w:rPr>
          <w:color w:val="000000"/>
          <w:sz w:val="28"/>
          <w:szCs w:val="28"/>
        </w:rPr>
        <w:t>я</w:t>
      </w:r>
      <w:r>
        <w:rPr>
          <w:color w:val="000000"/>
          <w:sz w:val="28"/>
          <w:szCs w:val="28"/>
        </w:rPr>
        <w:t xml:space="preserve"> 1.</w:t>
      </w:r>
      <w:r w:rsidR="008E20FC">
        <w:rPr>
          <w:color w:val="000000"/>
          <w:sz w:val="28"/>
          <w:szCs w:val="28"/>
        </w:rPr>
        <w:t>3</w:t>
      </w:r>
      <w:r w:rsidR="00583D62">
        <w:rPr>
          <w:color w:val="000000"/>
          <w:sz w:val="28"/>
          <w:szCs w:val="28"/>
        </w:rPr>
        <w:t>, 1.</w:t>
      </w:r>
      <w:r w:rsidR="008E20FC">
        <w:rPr>
          <w:color w:val="000000"/>
          <w:sz w:val="28"/>
          <w:szCs w:val="28"/>
        </w:rPr>
        <w:t>4</w:t>
      </w:r>
      <w:r>
        <w:rPr>
          <w:color w:val="000000"/>
          <w:sz w:val="28"/>
          <w:szCs w:val="28"/>
        </w:rPr>
        <w:t>)</w:t>
      </w:r>
    </w:p>
    <w:p w14:paraId="04C418E9" w14:textId="77777777" w:rsidR="00415BD9" w:rsidRDefault="00415BD9" w:rsidP="00CE703F">
      <w:pPr>
        <w:numPr>
          <w:ilvl w:val="0"/>
          <w:numId w:val="5"/>
        </w:numPr>
        <w:tabs>
          <w:tab w:val="left" w:pos="0"/>
        </w:tabs>
        <w:rPr>
          <w:color w:val="000000"/>
          <w:sz w:val="28"/>
          <w:szCs w:val="28"/>
        </w:rPr>
      </w:pPr>
      <w:r>
        <w:rPr>
          <w:color w:val="000000"/>
          <w:sz w:val="28"/>
          <w:szCs w:val="28"/>
        </w:rPr>
        <w:t>Отзыв научного руководителя</w:t>
      </w:r>
      <w:r w:rsidR="00023391">
        <w:rPr>
          <w:color w:val="000000"/>
          <w:sz w:val="28"/>
          <w:szCs w:val="28"/>
        </w:rPr>
        <w:t xml:space="preserve"> / руководителя на предприятии</w:t>
      </w:r>
      <w:r>
        <w:rPr>
          <w:color w:val="000000"/>
          <w:sz w:val="28"/>
          <w:szCs w:val="28"/>
        </w:rPr>
        <w:t xml:space="preserve"> о пр</w:t>
      </w:r>
      <w:r>
        <w:rPr>
          <w:color w:val="000000"/>
          <w:sz w:val="28"/>
          <w:szCs w:val="28"/>
        </w:rPr>
        <w:t>о</w:t>
      </w:r>
      <w:r>
        <w:rPr>
          <w:color w:val="000000"/>
          <w:sz w:val="28"/>
          <w:szCs w:val="28"/>
        </w:rPr>
        <w:t>хождении практики (Приложение 1.</w:t>
      </w:r>
      <w:r w:rsidR="008E20FC">
        <w:rPr>
          <w:color w:val="000000"/>
          <w:sz w:val="28"/>
          <w:szCs w:val="28"/>
        </w:rPr>
        <w:t>5</w:t>
      </w:r>
      <w:r>
        <w:rPr>
          <w:color w:val="000000"/>
          <w:sz w:val="28"/>
          <w:szCs w:val="28"/>
        </w:rPr>
        <w:t>)</w:t>
      </w:r>
    </w:p>
    <w:p w14:paraId="71FC530C" w14:textId="77777777" w:rsidR="00415BD9" w:rsidRDefault="00415BD9" w:rsidP="00CE703F">
      <w:pPr>
        <w:numPr>
          <w:ilvl w:val="0"/>
          <w:numId w:val="5"/>
        </w:numPr>
        <w:tabs>
          <w:tab w:val="left" w:pos="0"/>
        </w:tabs>
        <w:rPr>
          <w:color w:val="000000"/>
          <w:sz w:val="28"/>
          <w:szCs w:val="28"/>
        </w:rPr>
      </w:pPr>
      <w:r>
        <w:rPr>
          <w:color w:val="000000"/>
          <w:sz w:val="28"/>
          <w:szCs w:val="28"/>
        </w:rPr>
        <w:t xml:space="preserve">Подготовленн</w:t>
      </w:r>
      <w:r w:rsidR="00583D62">
        <w:rPr>
          <w:color w:val="000000"/>
          <w:sz w:val="28"/>
          <w:szCs w:val="28"/>
        </w:rPr>
        <w:t xml:space="preserve">ый научный</w:t>
      </w:r>
      <w:r>
        <w:rPr>
          <w:color w:val="000000"/>
          <w:sz w:val="28"/>
          <w:szCs w:val="28"/>
        </w:rPr>
        <w:t xml:space="preserve"> тек</w:t>
      </w:r>
      <w:r w:rsidR="00583D62">
        <w:rPr>
          <w:color w:val="000000"/>
          <w:sz w:val="28"/>
          <w:szCs w:val="28"/>
        </w:rPr>
        <w:t xml:space="preserve">ст по результатам</w:t>
      </w:r>
      <w:r>
        <w:rPr>
          <w:color w:val="000000"/>
          <w:sz w:val="28"/>
          <w:szCs w:val="28"/>
        </w:rPr>
        <w:t xml:space="preserve"> исследования; макет статьи приведён в Прил</w:t>
      </w:r>
      <w:r>
        <w:rPr>
          <w:color w:val="000000"/>
          <w:sz w:val="28"/>
          <w:szCs w:val="28"/>
        </w:rPr>
        <w:t xml:space="preserve">о</w:t>
      </w:r>
      <w:r>
        <w:rPr>
          <w:color w:val="000000"/>
          <w:sz w:val="28"/>
          <w:szCs w:val="28"/>
        </w:rPr>
        <w:t xml:space="preserve">жении 1.</w:t>
      </w:r>
      <w:r w:rsidR="008E20FC">
        <w:rPr>
          <w:color w:val="000000"/>
          <w:sz w:val="28"/>
          <w:szCs w:val="28"/>
        </w:rPr>
        <w:t xml:space="preserve">6</w:t>
      </w:r>
      <w:r>
        <w:rPr>
          <w:color w:val="000000"/>
          <w:sz w:val="28"/>
          <w:szCs w:val="28"/>
        </w:rPr>
        <w:t xml:space="preserve">. Направление статьи к публикации — при наличии.</w:t>
      </w:r>
    </w:p>
    <w:p w14:paraId="780ADA3C" w14:textId="77777777" w:rsidR="00FE00A3" w:rsidRPr="00212590" w:rsidRDefault="00FE00A3" w:rsidP="00FE00A3">
      <w:pPr>
        <w:numPr>
          <w:ilvl w:val="0"/>
          <w:numId w:val="5"/>
        </w:numPr>
        <w:tabs>
          <w:tab w:val="left" w:pos="0"/>
        </w:tabs>
        <w:rPr>
          <w:color w:val="000000"/>
          <w:sz w:val="28"/>
          <w:szCs w:val="28"/>
        </w:rPr>
      </w:pPr>
      <w:r>
        <w:rPr>
          <w:color w:val="000000"/>
          <w:sz w:val="28"/>
          <w:szCs w:val="28"/>
        </w:rPr>
        <w:t>Дневник практики (Приложение 1.</w:t>
      </w:r>
      <w:r w:rsidR="008E20FC">
        <w:rPr>
          <w:color w:val="000000"/>
          <w:sz w:val="28"/>
          <w:szCs w:val="28"/>
        </w:rPr>
        <w:t>7</w:t>
      </w:r>
      <w:r>
        <w:rPr>
          <w:color w:val="000000"/>
          <w:sz w:val="28"/>
          <w:szCs w:val="28"/>
        </w:rPr>
        <w:t>)</w:t>
      </w:r>
    </w:p>
    <w:p w14:paraId="536318C5" w14:textId="77777777" w:rsidR="00FE00A3" w:rsidRPr="00212590" w:rsidRDefault="00FE00A3" w:rsidP="00FE00A3">
      <w:pPr>
        <w:tabs>
          <w:tab w:val="clear" w:pos="708"/>
          <w:tab w:val="left" w:pos="0"/>
        </w:tabs>
        <w:ind w:left="720" w:firstLine="0"/>
        <w:rPr>
          <w:color w:val="000000"/>
          <w:sz w:val="28"/>
          <w:szCs w:val="28"/>
        </w:rPr>
      </w:pPr>
    </w:p>
    <w:p w14:paraId="1BBA29D7" w14:textId="77777777" w:rsidR="00415BD9" w:rsidRPr="00EE69E4" w:rsidRDefault="00415BD9" w:rsidP="00415BD9">
      <w:pPr>
        <w:tabs>
          <w:tab w:val="clear" w:pos="708"/>
          <w:tab w:val="left" w:pos="0"/>
        </w:tabs>
        <w:rPr>
          <w:color w:val="000000"/>
          <w:sz w:val="28"/>
          <w:szCs w:val="28"/>
          <w:u w:val="single"/>
        </w:rPr>
      </w:pPr>
      <w:r w:rsidRPr="00EE69E4">
        <w:rPr>
          <w:color w:val="000000"/>
          <w:sz w:val="28"/>
          <w:szCs w:val="28"/>
          <w:u w:val="single"/>
        </w:rPr>
        <w:t>Факультативно:</w:t>
      </w:r>
    </w:p>
    <w:p w14:paraId="4FE3E2A3" w14:textId="77777777" w:rsidR="00415BD9" w:rsidRDefault="00415BD9" w:rsidP="00CE703F">
      <w:pPr>
        <w:numPr>
          <w:ilvl w:val="0"/>
          <w:numId w:val="5"/>
        </w:numPr>
        <w:tabs>
          <w:tab w:val="left" w:pos="0"/>
        </w:tabs>
        <w:rPr>
          <w:color w:val="000000"/>
          <w:sz w:val="28"/>
          <w:szCs w:val="28"/>
        </w:rPr>
      </w:pPr>
      <w:r>
        <w:rPr>
          <w:color w:val="000000"/>
          <w:sz w:val="28"/>
          <w:szCs w:val="28"/>
        </w:rPr>
        <w:t>Список научных публикаций (при наличии) (Приложение 1.</w:t>
      </w:r>
      <w:r w:rsidR="008E20FC">
        <w:rPr>
          <w:color w:val="000000"/>
          <w:sz w:val="28"/>
          <w:szCs w:val="28"/>
        </w:rPr>
        <w:t>8</w:t>
      </w:r>
      <w:r>
        <w:rPr>
          <w:color w:val="000000"/>
          <w:sz w:val="28"/>
          <w:szCs w:val="28"/>
        </w:rPr>
        <w:t>)</w:t>
      </w:r>
    </w:p>
    <w:p w14:paraId="747A76A1" w14:textId="77777777" w:rsidR="00415BD9" w:rsidRDefault="00415BD9" w:rsidP="00CE703F">
      <w:pPr>
        <w:numPr>
          <w:ilvl w:val="0"/>
          <w:numId w:val="5"/>
        </w:numPr>
        <w:tabs>
          <w:tab w:val="left" w:pos="0"/>
        </w:tabs>
        <w:rPr>
          <w:color w:val="000000"/>
          <w:sz w:val="28"/>
          <w:szCs w:val="28"/>
        </w:rPr>
      </w:pPr>
      <w:r>
        <w:rPr>
          <w:color w:val="000000"/>
          <w:sz w:val="28"/>
          <w:szCs w:val="28"/>
        </w:rPr>
        <w:t>Портфолио (при наличии): сертификаты, дипломы об участии в конф</w:t>
      </w:r>
      <w:r>
        <w:rPr>
          <w:color w:val="000000"/>
          <w:sz w:val="28"/>
          <w:szCs w:val="28"/>
        </w:rPr>
        <w:t>е</w:t>
      </w:r>
      <w:r>
        <w:rPr>
          <w:color w:val="000000"/>
          <w:sz w:val="28"/>
          <w:szCs w:val="28"/>
        </w:rPr>
        <w:t>ренциях, пр</w:t>
      </w:r>
      <w:r>
        <w:rPr>
          <w:color w:val="000000"/>
          <w:sz w:val="28"/>
          <w:szCs w:val="28"/>
        </w:rPr>
        <w:t>о</w:t>
      </w:r>
      <w:r>
        <w:rPr>
          <w:color w:val="000000"/>
          <w:sz w:val="28"/>
          <w:szCs w:val="28"/>
        </w:rPr>
        <w:t>ектах, конкурсах.</w:t>
      </w:r>
    </w:p>
    <w:p w14:paraId="19260284" w14:textId="77777777" w:rsidR="00C73321" w:rsidRDefault="00C73321" w:rsidP="00C73321">
      <w:pPr>
        <w:pStyle w:val="a8"/>
        <w:spacing w:after="0"/>
        <w:ind w:firstLine="567"/>
        <w:jc w:val="both"/>
        <w:rPr>
          <w:sz w:val="28"/>
          <w:szCs w:val="28"/>
        </w:rPr>
      </w:pPr>
      <w:r>
        <w:rPr>
          <w:sz w:val="28"/>
          <w:szCs w:val="28"/>
        </w:rPr>
        <w:t xml:space="preserve">В 9 семестр</w:t>
      </w:r>
      <w:r w:rsidR="00217EA9">
        <w:rPr>
          <w:sz w:val="28"/>
          <w:szCs w:val="28"/>
        </w:rPr>
        <w:t xml:space="preserve">е</w:t>
      </w:r>
      <w:r>
        <w:rPr>
          <w:sz w:val="28"/>
          <w:szCs w:val="28"/>
        </w:rPr>
        <w:t xml:space="preserve"> выставляется зач</w:t>
      </w:r>
      <w:r w:rsidR="00217EA9">
        <w:rPr>
          <w:sz w:val="28"/>
          <w:szCs w:val="28"/>
        </w:rPr>
        <w:t xml:space="preserve">ёт («зачте</w:t>
      </w:r>
      <w:r>
        <w:rPr>
          <w:sz w:val="28"/>
          <w:szCs w:val="28"/>
        </w:rPr>
        <w:t xml:space="preserve">но» или «не зачтено»), в 10 семестре — зачёт</w:t>
      </w:r>
      <w:r w:rsidR="00415BD9">
        <w:rPr>
          <w:sz w:val="28"/>
          <w:szCs w:val="28"/>
        </w:rPr>
        <w:t xml:space="preserve"> с оценкой</w:t>
      </w:r>
      <w:r>
        <w:rPr>
          <w:sz w:val="28"/>
          <w:szCs w:val="28"/>
        </w:rPr>
        <w:t xml:space="preserve"> («отлично», «хорошо», «удовлетворительно», «неудовлетворительно»).</w:t>
      </w:r>
    </w:p>
    <w:p w14:paraId="623B3786" w14:textId="77777777" w:rsidR="00C24335" w:rsidRDefault="00C24335" w:rsidP="00C24335">
      <w:pPr>
        <w:tabs>
          <w:tab w:val="clear" w:pos="708"/>
          <w:tab w:val="left" w:pos="180"/>
          <w:tab w:val="left" w:pos="720"/>
          <w:tab w:val="left" w:pos="900"/>
        </w:tabs>
        <w:ind w:firstLine="720"/>
        <w:rPr>
          <w:b/>
          <w:sz w:val="28"/>
          <w:szCs w:val="28"/>
        </w:rPr>
      </w:pPr>
    </w:p>
    <w:p w14:paraId="14CE0B04" w14:textId="77777777" w:rsidR="0097757B" w:rsidRDefault="00C73321" w:rsidP="00C73321">
      <w:pPr>
        <w:ind w:firstLine="567"/>
        <w:rPr>
          <w:sz w:val="28"/>
          <w:szCs w:val="28"/>
        </w:rPr>
      </w:pPr>
      <w:r w:rsidRPr="00240F28">
        <w:rPr>
          <w:b/>
          <w:sz w:val="28"/>
          <w:szCs w:val="28"/>
        </w:rPr>
        <w:t xml:space="preserve">Индивидуальное задание </w:t>
      </w:r>
      <w:r w:rsidRPr="00240F28">
        <w:rPr>
          <w:sz w:val="28"/>
          <w:szCs w:val="28"/>
        </w:rPr>
        <w:t>для обучающегося</w:t>
      </w:r>
      <w:r>
        <w:rPr>
          <w:sz w:val="28"/>
          <w:szCs w:val="28"/>
        </w:rPr>
        <w:t xml:space="preserve">, которое </w:t>
      </w:r>
      <w:r w:rsidRPr="00240F28">
        <w:rPr>
          <w:sz w:val="28"/>
          <w:szCs w:val="28"/>
        </w:rPr>
        <w:t>необходимо в</w:t>
      </w:r>
      <w:r w:rsidRPr="00240F28">
        <w:rPr>
          <w:sz w:val="28"/>
          <w:szCs w:val="28"/>
        </w:rPr>
        <w:t>ы</w:t>
      </w:r>
      <w:r w:rsidRPr="00240F28">
        <w:rPr>
          <w:sz w:val="28"/>
          <w:szCs w:val="28"/>
        </w:rPr>
        <w:t xml:space="preserve">полнить в </w:t>
      </w:r>
      <w:r>
        <w:rPr>
          <w:sz w:val="28"/>
          <w:szCs w:val="28"/>
        </w:rPr>
        <w:t xml:space="preserve">течение </w:t>
      </w:r>
      <w:r w:rsidR="00DF60A6">
        <w:rPr>
          <w:sz w:val="28"/>
          <w:szCs w:val="28"/>
        </w:rPr>
        <w:t>практики</w:t>
      </w:r>
      <w:r w:rsidRPr="00240F28">
        <w:rPr>
          <w:sz w:val="28"/>
          <w:szCs w:val="28"/>
        </w:rPr>
        <w:t xml:space="preserve">, разрабатывается </w:t>
      </w:r>
    </w:p>
    <w:p w14:paraId="3F894B2E" w14:textId="77777777" w:rsidR="0097757B" w:rsidRDefault="0097757B" w:rsidP="00C73321">
      <w:pPr>
        <w:ind w:firstLine="567"/>
        <w:rPr>
          <w:sz w:val="28"/>
          <w:szCs w:val="28"/>
        </w:rPr>
      </w:pPr>
      <w:r>
        <w:rPr>
          <w:sz w:val="28"/>
          <w:szCs w:val="28"/>
        </w:rPr>
        <w:t xml:space="preserve">– </w:t>
      </w:r>
      <w:r w:rsidR="00C73321" w:rsidRPr="00240F28">
        <w:rPr>
          <w:sz w:val="28"/>
          <w:szCs w:val="28"/>
        </w:rPr>
        <w:t xml:space="preserve">руководителем </w:t>
      </w:r>
      <w:r>
        <w:rPr>
          <w:sz w:val="28"/>
          <w:szCs w:val="28"/>
        </w:rPr>
        <w:t>практики от университета в случае, если практика проводится на кафедре математики РГУ имени С.А. Есенина</w:t>
      </w:r>
      <w:r w:rsidR="008E20FC">
        <w:rPr>
          <w:sz w:val="28"/>
          <w:szCs w:val="28"/>
        </w:rPr>
        <w:t xml:space="preserve"> (Приложение 1.1)</w:t>
      </w:r>
      <w:r>
        <w:rPr>
          <w:sz w:val="28"/>
          <w:szCs w:val="28"/>
        </w:rPr>
        <w:t>,</w:t>
      </w:r>
    </w:p>
    <w:p w14:paraId="1115FC6E" w14:textId="77777777" w:rsidR="0097757B" w:rsidRDefault="0097757B" w:rsidP="00C73321">
      <w:pPr>
        <w:ind w:firstLine="567"/>
        <w:rPr>
          <w:sz w:val="28"/>
          <w:szCs w:val="28"/>
        </w:rPr>
      </w:pPr>
      <w:r>
        <w:rPr>
          <w:sz w:val="28"/>
          <w:szCs w:val="28"/>
        </w:rPr>
        <w:t xml:space="preserve">– совместно </w:t>
      </w:r>
      <w:r w:rsidRPr="00240F28">
        <w:rPr>
          <w:sz w:val="28"/>
          <w:szCs w:val="28"/>
        </w:rPr>
        <w:t xml:space="preserve">руководителем </w:t>
      </w:r>
      <w:r>
        <w:rPr>
          <w:sz w:val="28"/>
          <w:szCs w:val="28"/>
        </w:rPr>
        <w:t xml:space="preserve">практики от университета и руководителем </w:t>
      </w:r>
      <w:r>
        <w:rPr>
          <w:sz w:val="28"/>
          <w:szCs w:val="28"/>
        </w:rPr>
        <w:lastRenderedPageBreak/>
        <w:t xml:space="preserve">студента </w:t>
      </w:r>
      <w:r w:rsidR="008E20FC">
        <w:rPr>
          <w:sz w:val="28"/>
          <w:szCs w:val="28"/>
        </w:rPr>
        <w:t>в профильной организации</w:t>
      </w:r>
      <w:r>
        <w:rPr>
          <w:sz w:val="28"/>
          <w:szCs w:val="28"/>
        </w:rPr>
        <w:t xml:space="preserve"> в случае, если практика проводится на базе </w:t>
      </w:r>
      <w:r w:rsidR="00C51A9A">
        <w:rPr>
          <w:sz w:val="28"/>
          <w:szCs w:val="28"/>
        </w:rPr>
        <w:t xml:space="preserve">профильной </w:t>
      </w:r>
      <w:r>
        <w:rPr>
          <w:sz w:val="28"/>
          <w:szCs w:val="28"/>
        </w:rPr>
        <w:t>организации</w:t>
      </w:r>
      <w:r w:rsidR="00C51A9A">
        <w:rPr>
          <w:sz w:val="28"/>
          <w:szCs w:val="28"/>
        </w:rPr>
        <w:t xml:space="preserve"> (Приложение 1.2)</w:t>
      </w:r>
      <w:r>
        <w:rPr>
          <w:sz w:val="28"/>
          <w:szCs w:val="28"/>
        </w:rPr>
        <w:t>.</w:t>
      </w:r>
    </w:p>
    <w:p w14:paraId="1381BDD6" w14:textId="77777777" w:rsidR="0097757B" w:rsidRDefault="0097757B" w:rsidP="00C73321">
      <w:pPr>
        <w:ind w:firstLine="567"/>
        <w:rPr>
          <w:sz w:val="28"/>
          <w:szCs w:val="28"/>
        </w:rPr>
      </w:pPr>
      <w:r w:rsidRPr="0097757B">
        <w:rPr>
          <w:bCs/>
          <w:sz w:val="28"/>
          <w:szCs w:val="28"/>
        </w:rPr>
        <w:t>Индивидуальное задание</w:t>
      </w:r>
      <w:r>
        <w:rPr>
          <w:b/>
          <w:sz w:val="28"/>
          <w:szCs w:val="28"/>
        </w:rPr>
        <w:t xml:space="preserve"> </w:t>
      </w:r>
      <w:r w:rsidR="00C73321" w:rsidRPr="00240F28">
        <w:rPr>
          <w:sz w:val="28"/>
          <w:szCs w:val="28"/>
        </w:rPr>
        <w:t xml:space="preserve">и выдается студенту </w:t>
      </w:r>
      <w:r w:rsidR="00C73321">
        <w:rPr>
          <w:sz w:val="28"/>
          <w:szCs w:val="28"/>
        </w:rPr>
        <w:t xml:space="preserve">в начале </w:t>
      </w:r>
      <w:r w:rsidR="00DF60A6">
        <w:rPr>
          <w:sz w:val="28"/>
          <w:szCs w:val="28"/>
        </w:rPr>
        <w:t>практики</w:t>
      </w:r>
      <w:r w:rsidR="00C73321" w:rsidRPr="00240F28">
        <w:rPr>
          <w:sz w:val="28"/>
          <w:szCs w:val="28"/>
        </w:rPr>
        <w:t xml:space="preserve">. </w:t>
      </w:r>
    </w:p>
    <w:p w14:paraId="735C8538" w14:textId="77777777" w:rsidR="00C73321" w:rsidRDefault="00C73321" w:rsidP="00C73321">
      <w:pPr>
        <w:ind w:firstLine="567"/>
        <w:rPr>
          <w:sz w:val="28"/>
          <w:szCs w:val="28"/>
        </w:rPr>
      </w:pPr>
      <w:r w:rsidRPr="00240F28">
        <w:rPr>
          <w:sz w:val="28"/>
          <w:szCs w:val="28"/>
        </w:rPr>
        <w:t>В индивидуальном зад</w:t>
      </w:r>
      <w:r w:rsidRPr="00240F28">
        <w:rPr>
          <w:sz w:val="28"/>
          <w:szCs w:val="28"/>
        </w:rPr>
        <w:t>а</w:t>
      </w:r>
      <w:r w:rsidRPr="00240F28">
        <w:rPr>
          <w:sz w:val="28"/>
          <w:szCs w:val="28"/>
        </w:rPr>
        <w:t>ни</w:t>
      </w:r>
      <w:r>
        <w:rPr>
          <w:sz w:val="28"/>
          <w:szCs w:val="28"/>
        </w:rPr>
        <w:t>и</w:t>
      </w:r>
      <w:r w:rsidRPr="00240F28">
        <w:rPr>
          <w:i/>
          <w:sz w:val="28"/>
          <w:szCs w:val="28"/>
        </w:rPr>
        <w:t xml:space="preserve"> </w:t>
      </w:r>
      <w:r w:rsidR="0097757B">
        <w:rPr>
          <w:bCs/>
          <w:iCs/>
          <w:sz w:val="28"/>
          <w:szCs w:val="28"/>
        </w:rPr>
        <w:t xml:space="preserve">конкретизируется содержание деятельности обучающегося на различных этапах практики (виды работ и участие в запланированных мероприятиях). </w:t>
      </w:r>
      <w:r>
        <w:rPr>
          <w:sz w:val="28"/>
          <w:szCs w:val="28"/>
        </w:rPr>
        <w:t>Образ</w:t>
      </w:r>
      <w:r w:rsidR="00C51A9A">
        <w:rPr>
          <w:sz w:val="28"/>
          <w:szCs w:val="28"/>
        </w:rPr>
        <w:t>цы</w:t>
      </w:r>
      <w:r>
        <w:rPr>
          <w:sz w:val="28"/>
          <w:szCs w:val="28"/>
        </w:rPr>
        <w:t xml:space="preserve"> оформления индивидуального задания с</w:t>
      </w:r>
      <w:r>
        <w:rPr>
          <w:sz w:val="28"/>
          <w:szCs w:val="28"/>
        </w:rPr>
        <w:t>о</w:t>
      </w:r>
      <w:r>
        <w:rPr>
          <w:sz w:val="28"/>
          <w:szCs w:val="28"/>
        </w:rPr>
        <w:t>держится в Прил</w:t>
      </w:r>
      <w:r>
        <w:rPr>
          <w:sz w:val="28"/>
          <w:szCs w:val="28"/>
        </w:rPr>
        <w:t>о</w:t>
      </w:r>
      <w:r>
        <w:rPr>
          <w:sz w:val="28"/>
          <w:szCs w:val="28"/>
        </w:rPr>
        <w:t>жени</w:t>
      </w:r>
      <w:r w:rsidR="00C51A9A">
        <w:rPr>
          <w:sz w:val="28"/>
          <w:szCs w:val="28"/>
        </w:rPr>
        <w:t>ях</w:t>
      </w:r>
      <w:r>
        <w:rPr>
          <w:sz w:val="28"/>
          <w:szCs w:val="28"/>
        </w:rPr>
        <w:t xml:space="preserve"> </w:t>
      </w:r>
      <w:r w:rsidR="00415BD9">
        <w:rPr>
          <w:sz w:val="28"/>
          <w:szCs w:val="28"/>
        </w:rPr>
        <w:t>1</w:t>
      </w:r>
      <w:r>
        <w:rPr>
          <w:sz w:val="28"/>
          <w:szCs w:val="28"/>
        </w:rPr>
        <w:t>.1</w:t>
      </w:r>
      <w:r w:rsidR="00C51A9A">
        <w:rPr>
          <w:sz w:val="28"/>
          <w:szCs w:val="28"/>
        </w:rPr>
        <w:t xml:space="preserve"> и 1.2</w:t>
      </w:r>
      <w:r>
        <w:rPr>
          <w:sz w:val="28"/>
          <w:szCs w:val="28"/>
        </w:rPr>
        <w:t xml:space="preserve">. </w:t>
      </w:r>
    </w:p>
    <w:p w14:paraId="3F6FA450" w14:textId="77777777" w:rsidR="006977C7" w:rsidRDefault="00C73321" w:rsidP="00C73321">
      <w:pPr>
        <w:ind w:firstLine="567"/>
        <w:rPr>
          <w:color w:val="000000"/>
          <w:sz w:val="28"/>
          <w:szCs w:val="28"/>
        </w:rPr>
      </w:pPr>
      <w:r w:rsidRPr="00E9528A">
        <w:rPr>
          <w:b/>
          <w:color w:val="000000"/>
          <w:sz w:val="28"/>
          <w:szCs w:val="28"/>
        </w:rPr>
        <w:t>Отчет о прохождении практики</w:t>
      </w:r>
      <w:r w:rsidRPr="00E9528A">
        <w:rPr>
          <w:color w:val="000000"/>
          <w:sz w:val="28"/>
          <w:szCs w:val="28"/>
        </w:rPr>
        <w:t xml:space="preserve"> должен содержать </w:t>
      </w:r>
      <w:r>
        <w:rPr>
          <w:color w:val="000000"/>
          <w:sz w:val="28"/>
          <w:szCs w:val="28"/>
        </w:rPr>
        <w:t xml:space="preserve">краткое </w:t>
      </w:r>
      <w:r w:rsidRPr="00E9528A">
        <w:rPr>
          <w:color w:val="000000"/>
          <w:sz w:val="28"/>
          <w:szCs w:val="28"/>
        </w:rPr>
        <w:t>описание проделанной работы в соответствии с индивидуальным задани</w:t>
      </w:r>
      <w:r>
        <w:rPr>
          <w:color w:val="000000"/>
          <w:sz w:val="28"/>
          <w:szCs w:val="28"/>
        </w:rPr>
        <w:t>ем. Текст отч</w:t>
      </w:r>
      <w:r w:rsidR="00217EA9">
        <w:rPr>
          <w:color w:val="000000"/>
          <w:sz w:val="28"/>
          <w:szCs w:val="28"/>
        </w:rPr>
        <w:t>е</w:t>
      </w:r>
      <w:r>
        <w:rPr>
          <w:color w:val="000000"/>
          <w:sz w:val="28"/>
          <w:szCs w:val="28"/>
        </w:rPr>
        <w:t xml:space="preserve">та должен быть структурирован по пунктам, соответствующим </w:t>
      </w:r>
      <w:r w:rsidR="006977C7">
        <w:rPr>
          <w:color w:val="000000"/>
          <w:sz w:val="28"/>
          <w:szCs w:val="28"/>
        </w:rPr>
        <w:t>индивидуальному заданию</w:t>
      </w:r>
      <w:r>
        <w:rPr>
          <w:color w:val="000000"/>
          <w:sz w:val="28"/>
          <w:szCs w:val="28"/>
        </w:rPr>
        <w:t>. В зависимости от специфики индивидуального задания отч</w:t>
      </w:r>
      <w:r w:rsidR="00217EA9">
        <w:rPr>
          <w:color w:val="000000"/>
          <w:sz w:val="28"/>
          <w:szCs w:val="28"/>
        </w:rPr>
        <w:t>е</w:t>
      </w:r>
      <w:r>
        <w:rPr>
          <w:color w:val="000000"/>
          <w:sz w:val="28"/>
          <w:szCs w:val="28"/>
        </w:rPr>
        <w:t>т может содержать</w:t>
      </w:r>
      <w:r w:rsidR="006977C7">
        <w:rPr>
          <w:color w:val="000000"/>
          <w:sz w:val="28"/>
          <w:szCs w:val="28"/>
        </w:rPr>
        <w:t>:</w:t>
      </w:r>
    </w:p>
    <w:p w14:paraId="38FF6B5A" w14:textId="77777777" w:rsidR="006977C7" w:rsidRDefault="006977C7" w:rsidP="00C73321">
      <w:pPr>
        <w:ind w:firstLine="567"/>
        <w:rPr>
          <w:color w:val="000000"/>
          <w:sz w:val="28"/>
          <w:szCs w:val="28"/>
        </w:rPr>
      </w:pPr>
      <w:r>
        <w:rPr>
          <w:color w:val="000000"/>
          <w:sz w:val="28"/>
          <w:szCs w:val="28"/>
        </w:rPr>
        <w:t>–</w:t>
      </w:r>
      <w:r w:rsidR="00C73321">
        <w:rPr>
          <w:color w:val="000000"/>
          <w:sz w:val="28"/>
          <w:szCs w:val="28"/>
        </w:rPr>
        <w:t xml:space="preserve"> описание полученного научного результата (постановка задачи и ит</w:t>
      </w:r>
      <w:r w:rsidR="00C73321">
        <w:rPr>
          <w:color w:val="000000"/>
          <w:sz w:val="28"/>
          <w:szCs w:val="28"/>
        </w:rPr>
        <w:t>о</w:t>
      </w:r>
      <w:r w:rsidR="00C73321">
        <w:rPr>
          <w:color w:val="000000"/>
          <w:sz w:val="28"/>
          <w:szCs w:val="28"/>
        </w:rPr>
        <w:t>говый результат)</w:t>
      </w:r>
    </w:p>
    <w:p w14:paraId="39C630D1" w14:textId="77777777" w:rsidR="006977C7" w:rsidRDefault="006977C7" w:rsidP="00C73321">
      <w:pPr>
        <w:ind w:firstLine="567"/>
        <w:rPr>
          <w:color w:val="000000"/>
          <w:sz w:val="28"/>
          <w:szCs w:val="28"/>
        </w:rPr>
      </w:pPr>
      <w:r>
        <w:rPr>
          <w:color w:val="000000"/>
          <w:sz w:val="28"/>
          <w:szCs w:val="28"/>
        </w:rPr>
        <w:t xml:space="preserve">–</w:t>
      </w:r>
      <w:r w:rsidR="00022A47">
        <w:rPr>
          <w:color w:val="000000"/>
          <w:sz w:val="28"/>
          <w:szCs w:val="28"/>
        </w:rPr>
        <w:t xml:space="preserve"> </w:t>
      </w:r>
      <w:r>
        <w:rPr>
          <w:color w:val="000000"/>
          <w:sz w:val="28"/>
          <w:szCs w:val="28"/>
        </w:rPr>
        <w:t xml:space="preserve">описание матема</w:t>
      </w:r>
      <w:r w:rsidR="00022A47">
        <w:rPr>
          <w:color w:val="000000"/>
          <w:sz w:val="28"/>
          <w:szCs w:val="28"/>
        </w:rPr>
        <w:t xml:space="preserve"/>
      </w:r>
      <w:r w:rsidR="00022A47">
        <w:rPr>
          <w:color w:val="000000"/>
          <w:sz w:val="28"/>
          <w:szCs w:val="28"/>
        </w:rPr>
        <w:t xml:space="preserve"/>
      </w:r>
      <w:r w:rsidR="00022A47">
        <w:rPr>
          <w:color w:val="000000"/>
          <w:sz w:val="28"/>
          <w:szCs w:val="28"/>
        </w:rPr>
        <w:t xml:space="preserve">тической модели, программной реализации и проверенного результата исследования с указанием личного вклада</w:t>
      </w:r>
      <w:r w:rsidR="00C73321">
        <w:rPr>
          <w:color w:val="000000"/>
          <w:sz w:val="28"/>
          <w:szCs w:val="28"/>
        </w:rPr>
        <w:t xml:space="preserve">.</w:t>
      </w:r>
    </w:p>
    <w:p w14:paraId="034B8298" w14:textId="77777777" w:rsidR="00C73321" w:rsidRDefault="00C73321" w:rsidP="00C73321">
      <w:pPr>
        <w:ind w:firstLine="567"/>
        <w:rPr>
          <w:sz w:val="28"/>
          <w:szCs w:val="28"/>
        </w:rPr>
      </w:pPr>
      <w:r>
        <w:rPr>
          <w:sz w:val="28"/>
          <w:szCs w:val="28"/>
        </w:rPr>
        <w:t>Образец оформления титульного листа отч</w:t>
      </w:r>
      <w:r w:rsidR="00217EA9">
        <w:rPr>
          <w:sz w:val="28"/>
          <w:szCs w:val="28"/>
        </w:rPr>
        <w:t>е</w:t>
      </w:r>
      <w:r>
        <w:rPr>
          <w:sz w:val="28"/>
          <w:szCs w:val="28"/>
        </w:rPr>
        <w:t>та содерж</w:t>
      </w:r>
      <w:r w:rsidR="00B575CA">
        <w:rPr>
          <w:sz w:val="28"/>
          <w:szCs w:val="28"/>
        </w:rPr>
        <w:t>и</w:t>
      </w:r>
      <w:r>
        <w:rPr>
          <w:sz w:val="28"/>
          <w:szCs w:val="28"/>
        </w:rPr>
        <w:t xml:space="preserve">тся в Приложении </w:t>
      </w:r>
      <w:r w:rsidR="00415BD9">
        <w:rPr>
          <w:sz w:val="28"/>
          <w:szCs w:val="28"/>
        </w:rPr>
        <w:t>1</w:t>
      </w:r>
      <w:r>
        <w:rPr>
          <w:sz w:val="28"/>
          <w:szCs w:val="28"/>
        </w:rPr>
        <w:t>.</w:t>
      </w:r>
      <w:r w:rsidR="00C51A9A">
        <w:rPr>
          <w:sz w:val="28"/>
          <w:szCs w:val="28"/>
        </w:rPr>
        <w:t>3</w:t>
      </w:r>
      <w:r>
        <w:rPr>
          <w:sz w:val="28"/>
          <w:szCs w:val="28"/>
        </w:rPr>
        <w:t xml:space="preserve">. Методические рекомендации к составлению </w:t>
      </w:r>
      <w:r w:rsidR="00C51A9A">
        <w:rPr>
          <w:sz w:val="28"/>
          <w:szCs w:val="28"/>
        </w:rPr>
        <w:t xml:space="preserve">отчета </w:t>
      </w:r>
      <w:r>
        <w:rPr>
          <w:sz w:val="28"/>
          <w:szCs w:val="28"/>
        </w:rPr>
        <w:t xml:space="preserve">содержатся </w:t>
      </w:r>
      <w:r w:rsidR="00FE00A3">
        <w:rPr>
          <w:sz w:val="28"/>
          <w:szCs w:val="28"/>
        </w:rPr>
        <w:t>в</w:t>
      </w:r>
      <w:r>
        <w:rPr>
          <w:sz w:val="28"/>
          <w:szCs w:val="28"/>
        </w:rPr>
        <w:t xml:space="preserve"> п. 1</w:t>
      </w:r>
      <w:r w:rsidR="00415BD9">
        <w:rPr>
          <w:sz w:val="28"/>
          <w:szCs w:val="28"/>
        </w:rPr>
        <w:t>2</w:t>
      </w:r>
      <w:r>
        <w:rPr>
          <w:sz w:val="28"/>
          <w:szCs w:val="28"/>
        </w:rPr>
        <w:t xml:space="preserve"> и Приложении </w:t>
      </w:r>
      <w:r w:rsidR="00415BD9">
        <w:rPr>
          <w:sz w:val="28"/>
          <w:szCs w:val="28"/>
        </w:rPr>
        <w:t>1</w:t>
      </w:r>
      <w:r>
        <w:rPr>
          <w:sz w:val="28"/>
          <w:szCs w:val="28"/>
        </w:rPr>
        <w:t>.</w:t>
      </w:r>
      <w:r w:rsidR="00C51A9A">
        <w:rPr>
          <w:sz w:val="28"/>
          <w:szCs w:val="28"/>
        </w:rPr>
        <w:t>4</w:t>
      </w:r>
    </w:p>
    <w:p w14:paraId="02DDAB55" w14:textId="77777777" w:rsidR="00415BD9" w:rsidRPr="007F4786" w:rsidRDefault="00415BD9" w:rsidP="00415BD9">
      <w:pPr>
        <w:ind w:firstLine="567"/>
        <w:rPr>
          <w:sz w:val="28"/>
          <w:szCs w:val="28"/>
        </w:rPr>
      </w:pPr>
      <w:r>
        <w:rPr>
          <w:b/>
          <w:sz w:val="28"/>
          <w:szCs w:val="28"/>
        </w:rPr>
        <w:t xml:space="preserve">Отзыв </w:t>
      </w:r>
      <w:r w:rsidR="0097757B">
        <w:rPr>
          <w:b/>
          <w:sz w:val="28"/>
          <w:szCs w:val="28"/>
        </w:rPr>
        <w:t>руководителя практики</w:t>
      </w:r>
      <w:r w:rsidR="006977C7">
        <w:rPr>
          <w:b/>
          <w:sz w:val="28"/>
          <w:szCs w:val="28"/>
        </w:rPr>
        <w:t xml:space="preserve"> (руководителя практики на пре</w:t>
      </w:r>
      <w:r w:rsidR="006977C7">
        <w:rPr>
          <w:b/>
          <w:sz w:val="28"/>
          <w:szCs w:val="28"/>
        </w:rPr>
        <w:t>д</w:t>
      </w:r>
      <w:r w:rsidR="006977C7">
        <w:rPr>
          <w:b/>
          <w:sz w:val="28"/>
          <w:szCs w:val="28"/>
        </w:rPr>
        <w:t>приятии</w:t>
      </w:r>
      <w:r w:rsidR="00583D62">
        <w:rPr>
          <w:b/>
          <w:sz w:val="28"/>
          <w:szCs w:val="28"/>
        </w:rPr>
        <w:t xml:space="preserve"> (в организации)</w:t>
      </w:r>
      <w:r w:rsidR="006977C7">
        <w:rPr>
          <w:b/>
          <w:sz w:val="28"/>
          <w:szCs w:val="28"/>
        </w:rPr>
        <w:t>)</w:t>
      </w:r>
      <w:r>
        <w:rPr>
          <w:b/>
          <w:sz w:val="28"/>
          <w:szCs w:val="28"/>
        </w:rPr>
        <w:t xml:space="preserve"> </w:t>
      </w:r>
      <w:r>
        <w:rPr>
          <w:sz w:val="28"/>
          <w:szCs w:val="28"/>
        </w:rPr>
        <w:t>содержит общую характеристику о прохождении практики студе</w:t>
      </w:r>
      <w:r>
        <w:rPr>
          <w:sz w:val="28"/>
          <w:szCs w:val="28"/>
        </w:rPr>
        <w:t>н</w:t>
      </w:r>
      <w:r>
        <w:rPr>
          <w:sz w:val="28"/>
          <w:szCs w:val="28"/>
        </w:rPr>
        <w:t>том и информацию о сформированности заявленных компетенций (Прил</w:t>
      </w:r>
      <w:r>
        <w:rPr>
          <w:sz w:val="28"/>
          <w:szCs w:val="28"/>
        </w:rPr>
        <w:t>о</w:t>
      </w:r>
      <w:r>
        <w:rPr>
          <w:sz w:val="28"/>
          <w:szCs w:val="28"/>
        </w:rPr>
        <w:t xml:space="preserve">жение </w:t>
      </w:r>
      <w:r w:rsidR="006977C7">
        <w:rPr>
          <w:sz w:val="28"/>
          <w:szCs w:val="28"/>
        </w:rPr>
        <w:t>1</w:t>
      </w:r>
      <w:r>
        <w:rPr>
          <w:sz w:val="28"/>
          <w:szCs w:val="28"/>
        </w:rPr>
        <w:t>.</w:t>
      </w:r>
      <w:r w:rsidR="00C51A9A">
        <w:rPr>
          <w:sz w:val="28"/>
          <w:szCs w:val="28"/>
        </w:rPr>
        <w:t>5</w:t>
      </w:r>
      <w:r>
        <w:rPr>
          <w:sz w:val="28"/>
          <w:szCs w:val="28"/>
        </w:rPr>
        <w:t>).</w:t>
      </w:r>
      <w:r w:rsidR="00583D62">
        <w:rPr>
          <w:sz w:val="28"/>
          <w:szCs w:val="28"/>
        </w:rPr>
        <w:t xml:space="preserve"> Если практика проходила </w:t>
      </w:r>
      <w:r w:rsidR="008E20FC">
        <w:rPr>
          <w:sz w:val="28"/>
          <w:szCs w:val="28"/>
        </w:rPr>
        <w:t>в профильной организации</w:t>
      </w:r>
      <w:r w:rsidR="00583D62">
        <w:rPr>
          <w:sz w:val="28"/>
          <w:szCs w:val="28"/>
        </w:rPr>
        <w:t xml:space="preserve">, то отзыв подписывается руководителем практики от </w:t>
      </w:r>
      <w:r w:rsidR="008E20FC">
        <w:rPr>
          <w:sz w:val="28"/>
          <w:szCs w:val="28"/>
        </w:rPr>
        <w:t>профильной организации</w:t>
      </w:r>
      <w:r w:rsidR="00583D62">
        <w:rPr>
          <w:sz w:val="28"/>
          <w:szCs w:val="28"/>
        </w:rPr>
        <w:t xml:space="preserve"> и заверяется штампом или печатью </w:t>
      </w:r>
      <w:r w:rsidR="008E20FC">
        <w:rPr>
          <w:sz w:val="28"/>
          <w:szCs w:val="28"/>
        </w:rPr>
        <w:t>профильной организации</w:t>
      </w:r>
      <w:r w:rsidR="00583D62">
        <w:rPr>
          <w:sz w:val="28"/>
          <w:szCs w:val="28"/>
        </w:rPr>
        <w:t>.</w:t>
      </w:r>
    </w:p>
    <w:p w14:paraId="0D029282" w14:textId="77777777" w:rsidR="00415BD9" w:rsidRPr="000C4960" w:rsidRDefault="00415BD9" w:rsidP="00415BD9">
      <w:pPr>
        <w:ind w:firstLine="567"/>
        <w:rPr>
          <w:sz w:val="28"/>
          <w:szCs w:val="28"/>
        </w:rPr>
      </w:pPr>
      <w:r>
        <w:rPr>
          <w:b/>
          <w:bCs/>
          <w:sz w:val="28"/>
          <w:szCs w:val="28"/>
        </w:rPr>
        <w:t xml:space="preserve">При подготовке научной статьи в ней указываются</w:t>
      </w:r>
      <w:r>
        <w:rPr>
          <w:sz w:val="28"/>
          <w:szCs w:val="28"/>
        </w:rPr>
        <w:t xml:space="preserve"> название, авторы, аннотация, ключевые слова, пост</w:t>
      </w:r>
      <w:r>
        <w:rPr>
          <w:sz w:val="28"/>
          <w:szCs w:val="28"/>
        </w:rPr>
        <w:t xml:space="preserve">а</w:t>
      </w:r>
      <w:r>
        <w:rPr>
          <w:sz w:val="28"/>
          <w:szCs w:val="28"/>
        </w:rPr>
        <w:t xml:space="preserve">новка задачи, методы, результаты и источники. Макет приведён в Приложении 1.</w:t>
      </w:r>
      <w:r w:rsidR="00C51A9A">
        <w:rPr>
          <w:sz w:val="28"/>
          <w:szCs w:val="28"/>
        </w:rPr>
        <w:t xml:space="preserve">6</w:t>
      </w:r>
      <w:r>
        <w:rPr>
          <w:sz w:val="28"/>
          <w:szCs w:val="28"/>
        </w:rPr>
        <w:t xml:space="preserve">.</w:t>
      </w:r>
      <w:r w:rsidR="0097757B">
        <w:rPr>
          <w:sz w:val="28"/>
          <w:szCs w:val="28"/>
        </w:rPr>
        <w:t xml:space="preserve"> Подготовка или принятие статьи не является обязательным условием промежуточной аттестации.</w:t>
      </w:r>
    </w:p>
    <w:p w14:paraId="36BB394C" w14:textId="77777777" w:rsidR="00FE00A3" w:rsidRDefault="00FE00A3" w:rsidP="00C73321">
      <w:pPr>
        <w:ind w:firstLine="567"/>
        <w:rPr>
          <w:sz w:val="28"/>
          <w:szCs w:val="28"/>
        </w:rPr>
      </w:pPr>
      <w:r>
        <w:rPr>
          <w:sz w:val="28"/>
          <w:szCs w:val="28"/>
        </w:rPr>
        <w:t xml:space="preserve">В </w:t>
      </w:r>
      <w:r>
        <w:rPr>
          <w:b/>
          <w:bCs/>
          <w:sz w:val="28"/>
          <w:szCs w:val="28"/>
        </w:rPr>
        <w:t>дневнике практики</w:t>
      </w:r>
      <w:r>
        <w:rPr>
          <w:sz w:val="28"/>
          <w:szCs w:val="28"/>
        </w:rPr>
        <w:t xml:space="preserve"> </w:t>
      </w:r>
      <w:r w:rsidR="00583D62">
        <w:rPr>
          <w:sz w:val="28"/>
          <w:szCs w:val="28"/>
        </w:rPr>
        <w:t xml:space="preserve">(Приложение 1.7) </w:t>
      </w:r>
      <w:r>
        <w:rPr>
          <w:sz w:val="28"/>
          <w:szCs w:val="28"/>
        </w:rPr>
        <w:t xml:space="preserve">обучающийся по дням или по неделям, или по иным периодам времени, указывает деятельность, которую вел. </w:t>
      </w:r>
      <w:r w:rsidR="00583D62">
        <w:rPr>
          <w:sz w:val="28"/>
          <w:szCs w:val="28"/>
        </w:rPr>
        <w:t xml:space="preserve">Если практика проходила </w:t>
      </w:r>
      <w:r w:rsidR="001212BE">
        <w:rPr>
          <w:sz w:val="28"/>
          <w:szCs w:val="28"/>
        </w:rPr>
        <w:t>в профильной организации</w:t>
      </w:r>
      <w:r w:rsidR="00583D62">
        <w:rPr>
          <w:sz w:val="28"/>
          <w:szCs w:val="28"/>
        </w:rPr>
        <w:t xml:space="preserve">, то дневник подписывается руководителем практики от </w:t>
      </w:r>
      <w:r w:rsidR="008E20FC">
        <w:rPr>
          <w:sz w:val="28"/>
          <w:szCs w:val="28"/>
        </w:rPr>
        <w:t xml:space="preserve">профильной </w:t>
      </w:r>
      <w:r w:rsidR="00583D62">
        <w:rPr>
          <w:sz w:val="28"/>
          <w:szCs w:val="28"/>
        </w:rPr>
        <w:t xml:space="preserve">организации и заверяется штампом или печатью </w:t>
      </w:r>
      <w:r w:rsidR="008E20FC">
        <w:rPr>
          <w:sz w:val="28"/>
          <w:szCs w:val="28"/>
        </w:rPr>
        <w:t>профильной организации</w:t>
      </w:r>
      <w:r w:rsidR="00583D62">
        <w:rPr>
          <w:sz w:val="28"/>
          <w:szCs w:val="28"/>
        </w:rPr>
        <w:t>.</w:t>
      </w:r>
    </w:p>
    <w:p w14:paraId="4791F40A" w14:textId="77777777" w:rsidR="00583D62" w:rsidRDefault="00583D62" w:rsidP="00583D62">
      <w:pPr>
        <w:ind w:firstLine="567"/>
        <w:rPr>
          <w:sz w:val="28"/>
          <w:szCs w:val="28"/>
        </w:rPr>
      </w:pPr>
      <w:r>
        <w:rPr>
          <w:sz w:val="28"/>
          <w:szCs w:val="28"/>
        </w:rPr>
        <w:t xml:space="preserve">Дополнительно к отчету может быть представлен </w:t>
      </w:r>
      <w:r w:rsidRPr="00415BD9">
        <w:rPr>
          <w:b/>
          <w:bCs/>
          <w:sz w:val="28"/>
          <w:szCs w:val="28"/>
        </w:rPr>
        <w:t>список публикаций</w:t>
      </w:r>
      <w:r>
        <w:rPr>
          <w:sz w:val="28"/>
          <w:szCs w:val="28"/>
        </w:rPr>
        <w:t xml:space="preserve"> по стандартной форме (Приложение 1.</w:t>
      </w:r>
      <w:r w:rsidR="00C51A9A">
        <w:rPr>
          <w:sz w:val="28"/>
          <w:szCs w:val="28"/>
        </w:rPr>
        <w:t>8</w:t>
      </w:r>
      <w:r>
        <w:rPr>
          <w:sz w:val="28"/>
          <w:szCs w:val="28"/>
        </w:rPr>
        <w:t>) и портфолио (копии дипломов, сертификатов учас</w:t>
      </w:r>
      <w:r>
        <w:rPr>
          <w:sz w:val="28"/>
          <w:szCs w:val="28"/>
        </w:rPr>
        <w:t>т</w:t>
      </w:r>
      <w:r>
        <w:rPr>
          <w:sz w:val="28"/>
          <w:szCs w:val="28"/>
        </w:rPr>
        <w:t>ника, грамот за лучший доклад и других наград за участие в научных мероприятиях во время практики). В случае наличия наград и сертификатов обязательно пред</w:t>
      </w:r>
      <w:r>
        <w:rPr>
          <w:sz w:val="28"/>
          <w:szCs w:val="28"/>
        </w:rPr>
        <w:t>о</w:t>
      </w:r>
      <w:r>
        <w:rPr>
          <w:sz w:val="28"/>
          <w:szCs w:val="28"/>
        </w:rPr>
        <w:t xml:space="preserve">ставление их электронных сканированных копий. </w:t>
      </w:r>
    </w:p>
    <w:p w14:paraId="454C0CAF" w14:textId="77777777" w:rsidR="00583D62" w:rsidRDefault="00583D62" w:rsidP="00583D62">
      <w:pPr>
        <w:ind w:firstLine="567"/>
        <w:rPr>
          <w:sz w:val="28"/>
          <w:szCs w:val="28"/>
        </w:rPr>
      </w:pPr>
      <w:r>
        <w:rPr>
          <w:sz w:val="28"/>
          <w:szCs w:val="28"/>
        </w:rPr>
        <w:t>В случае наличия опубликованных статей в журналах и сборниках ко</w:t>
      </w:r>
      <w:r>
        <w:rPr>
          <w:sz w:val="28"/>
          <w:szCs w:val="28"/>
        </w:rPr>
        <w:t>н</w:t>
      </w:r>
      <w:r>
        <w:rPr>
          <w:sz w:val="28"/>
          <w:szCs w:val="28"/>
        </w:rPr>
        <w:t>ференций обязательно предоставление сканированной копии титульного л</w:t>
      </w:r>
      <w:r>
        <w:rPr>
          <w:sz w:val="28"/>
          <w:szCs w:val="28"/>
        </w:rPr>
        <w:t>и</w:t>
      </w:r>
      <w:r>
        <w:rPr>
          <w:sz w:val="28"/>
          <w:szCs w:val="28"/>
        </w:rPr>
        <w:t xml:space="preserve">ста, его оборота с выходными данными и полного содержания печатного </w:t>
      </w:r>
      <w:r>
        <w:rPr>
          <w:sz w:val="28"/>
          <w:szCs w:val="28"/>
        </w:rPr>
        <w:lastRenderedPageBreak/>
        <w:t xml:space="preserve">сборника. </w:t>
      </w:r>
    </w:p>
    <w:p w14:paraId="118F6261" w14:textId="77777777" w:rsidR="00F90696" w:rsidRPr="00F90696" w:rsidRDefault="00F90696" w:rsidP="00F90696">
      <w:pPr>
        <w:ind w:firstLine="709"/>
        <w:rPr>
          <w:rStyle w:val="21"/>
          <w:b/>
          <w:bCs/>
          <w:sz w:val="28"/>
          <w:szCs w:val="28"/>
        </w:rPr>
      </w:pPr>
      <w:bookmarkStart w:id="1" w:name="_Hlk229604878"/>
      <w:r w:rsidRPr="00F90696">
        <w:rPr>
          <w:sz w:val="28"/>
          <w:szCs w:val="28"/>
        </w:rPr>
        <w:t>По окончании производственной практики (научно-исследовательской работы) в установленный срок, предусмотренный программой практики, студенты сдают на проверку отчетную документацию руководителю практики не позднее, чем за день до завершения практики</w:t>
      </w:r>
      <w:r w:rsidRPr="00F90696">
        <w:rPr>
          <w:rStyle w:val="21"/>
          <w:sz w:val="28"/>
          <w:szCs w:val="28"/>
        </w:rPr>
        <w:t xml:space="preserve"> и представляют итоги своей работы на заключительной конференции. </w:t>
      </w:r>
    </w:p>
    <w:p w14:paraId="44BDDDAF" w14:textId="77777777" w:rsidR="00F90696" w:rsidRDefault="00F90696" w:rsidP="00F90696">
      <w:pPr>
        <w:pStyle w:val="210"/>
        <w:shd w:val="clear" w:color="auto" w:fill="auto"/>
        <w:spacing w:before="0" w:line="240" w:lineRule="auto"/>
        <w:ind w:firstLine="709"/>
        <w:rPr>
          <w:rStyle w:val="21"/>
          <w:sz w:val="28"/>
          <w:szCs w:val="28"/>
        </w:rPr>
      </w:pPr>
      <w:r>
        <w:rPr>
          <w:rStyle w:val="21"/>
          <w:sz w:val="28"/>
          <w:szCs w:val="28"/>
        </w:rPr>
        <w:t>Участие в конференции является обязательным этапом прохождения практики. На итоговой конференции должны присутствовать все студенты-практиканты, а также руководители практики. На итоговой конференции студенты выступают с отчетом по итогам практики, который может сопровождаться презентацией.</w:t>
      </w:r>
    </w:p>
    <w:p w14:paraId="42EE5020" w14:textId="77777777" w:rsidR="00F90696" w:rsidRDefault="00F90696" w:rsidP="00F90696">
      <w:pPr>
        <w:pStyle w:val="210"/>
        <w:shd w:val="clear" w:color="auto" w:fill="auto"/>
        <w:spacing w:before="0" w:line="240" w:lineRule="auto"/>
        <w:ind w:firstLine="709"/>
        <w:rPr>
          <w:rStyle w:val="21"/>
          <w:sz w:val="28"/>
          <w:szCs w:val="28"/>
        </w:rPr>
      </w:pPr>
      <w:r>
        <w:rPr>
          <w:sz w:val="28"/>
          <w:szCs w:val="28"/>
          <w:shd w:val="clear" w:color="auto" w:fill="FFFFFF"/>
        </w:rPr>
        <w:t>Проведение промежуточной аттестации предполагает определение руководителем практики уровня овладения студентом практическими навыками работы и степени применения на практике полученных в период обучения теоретических знаний в соответствии с компетенциями, формирование которых предусмотрено программой практики, как на основе представленного отчета, так и с использованием оценочных материалов, предусмотренных программой практики.</w:t>
      </w:r>
    </w:p>
    <w:p w14:paraId="4B84B564" w14:textId="77777777" w:rsidR="00F90696" w:rsidRDefault="00F90696" w:rsidP="00F90696">
      <w:pPr>
        <w:pStyle w:val="20"/>
        <w:spacing w:after="0" w:line="240" w:lineRule="auto"/>
        <w:ind w:left="40" w:right="40" w:firstLine="669"/>
        <w:jc w:val="both"/>
        <w:rPr>
          <w:sz w:val="28"/>
          <w:szCs w:val="28"/>
        </w:rPr>
      </w:pPr>
      <w:r>
        <w:rPr>
          <w:sz w:val="28"/>
          <w:szCs w:val="28"/>
        </w:rPr>
        <w:t>Студент, не выполнивший программу практики по уважительной причине, направляется на практику вторично в свободное от учебы время. В случае невыполнения требований, предъявляемых к практиканту, он может быть отстранен от прохождения практики.</w:t>
      </w:r>
    </w:p>
    <w:p w14:paraId="3D2F8808" w14:textId="77777777" w:rsidR="00F90696" w:rsidRDefault="00F90696" w:rsidP="00F90696">
      <w:pPr>
        <w:pStyle w:val="20"/>
        <w:shd w:val="clear" w:color="auto" w:fill="auto"/>
        <w:spacing w:after="0" w:line="240" w:lineRule="auto"/>
        <w:ind w:left="40" w:right="40" w:firstLine="669"/>
        <w:jc w:val="both"/>
        <w:rPr>
          <w:sz w:val="28"/>
          <w:szCs w:val="28"/>
        </w:rPr>
      </w:pPr>
      <w:r>
        <w:rPr>
          <w:sz w:val="28"/>
          <w:szCs w:val="28"/>
        </w:rPr>
        <w:t>Студент, не выполнивший программу практики без уважительной причины и получивший неудовлетворительную оценку, назначается на повторное прохождение практики без отрыва от учебных занятий при соблюдении нормативного срока обучения по ОПОП ВО. При повторном невыполнении программы практики обучающийся подлежит отчислению, как имеющий академическую задолженность.</w:t>
      </w:r>
    </w:p>
    <w:p w14:paraId="6382786A" w14:textId="77777777" w:rsidR="00F90696" w:rsidRDefault="00F90696" w:rsidP="00F90696">
      <w:pPr>
        <w:pStyle w:val="20"/>
        <w:shd w:val="clear" w:color="auto" w:fill="auto"/>
        <w:spacing w:after="0" w:line="240" w:lineRule="auto"/>
        <w:ind w:left="40" w:right="40" w:firstLine="669"/>
        <w:jc w:val="both"/>
        <w:rPr>
          <w:sz w:val="28"/>
          <w:szCs w:val="28"/>
        </w:rPr>
      </w:pPr>
      <w:r>
        <w:rPr>
          <w:sz w:val="28"/>
          <w:szCs w:val="28"/>
        </w:rPr>
        <w:t>Итоговая документация сдается на кафедру математики и хранится в течение пяти лет.</w:t>
      </w:r>
    </w:p>
    <w:bookmarkEnd w:id="1"/>
    <w:p w14:paraId="1F526EB9" w14:textId="77777777" w:rsidR="008C26C5" w:rsidRPr="008C26C5" w:rsidRDefault="008C26C5" w:rsidP="001A768D">
      <w:pPr>
        <w:ind w:firstLine="567"/>
        <w:rPr>
          <w:b/>
          <w:sz w:val="28"/>
          <w:szCs w:val="28"/>
        </w:rPr>
      </w:pPr>
    </w:p>
    <w:p w14:paraId="386E7E7B" w14:textId="77777777" w:rsidR="000A44B6" w:rsidRDefault="00DB6D83" w:rsidP="005B7176">
      <w:pPr>
        <w:tabs>
          <w:tab w:val="left" w:pos="0"/>
        </w:tabs>
        <w:ind w:firstLine="567"/>
        <w:rPr>
          <w:b/>
          <w:sz w:val="28"/>
          <w:szCs w:val="28"/>
        </w:rPr>
      </w:pPr>
      <w:r>
        <w:rPr>
          <w:b/>
          <w:sz w:val="28"/>
          <w:szCs w:val="28"/>
        </w:rPr>
        <w:t>8</w:t>
      </w:r>
      <w:r w:rsidR="00E10184">
        <w:rPr>
          <w:b/>
          <w:sz w:val="28"/>
          <w:szCs w:val="28"/>
        </w:rPr>
        <w:t xml:space="preserve"> </w:t>
      </w:r>
      <w:r w:rsidRPr="00F5669E">
        <w:rPr>
          <w:b/>
          <w:sz w:val="28"/>
          <w:szCs w:val="28"/>
        </w:rPr>
        <w:t>ПЕРЕЧЕНЬ УЧЕБНОЙ ЛИТЕРАТУРЫ И РЕСУРСОВ СЕТИ «ИНТЕРНЕТ», НЕОБХОДИМЫХ ДЛЯ ПРОВЕДЕНИЯ ПРАКТИКИ</w:t>
      </w:r>
    </w:p>
    <w:p w14:paraId="01F71545" w14:textId="77777777" w:rsidR="00C73321" w:rsidRDefault="00C73321" w:rsidP="00C73321">
      <w:pPr>
        <w:ind w:firstLine="709"/>
        <w:rPr>
          <w:b/>
          <w:sz w:val="28"/>
          <w:szCs w:val="28"/>
          <w:lang w:val="en-US"/>
        </w:rPr>
      </w:pPr>
      <w:r>
        <w:rPr>
          <w:b/>
          <w:sz w:val="28"/>
          <w:szCs w:val="28"/>
        </w:rPr>
        <w:t>8</w:t>
      </w:r>
      <w:r w:rsidRPr="00E10184">
        <w:rPr>
          <w:b/>
          <w:sz w:val="28"/>
          <w:szCs w:val="28"/>
        </w:rPr>
        <w:t>.1. Основная литература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8794"/>
      </w:tblGrid>
      <w:tr w:rsidR="00C73321" w:rsidRPr="006977C7" w14:paraId="4C9F7D78" w14:textId="77777777" w:rsidTr="00C73321">
        <w:trPr>
          <w:trHeight w:val="417"/>
        </w:trPr>
        <w:tc>
          <w:tcPr>
            <w:tcW w:w="675" w:type="dxa"/>
            <w:vAlign w:val="center"/>
          </w:tcPr>
          <w:p w14:paraId="7EF7B0B5" w14:textId="77777777" w:rsidR="00C73321" w:rsidRPr="006977C7" w:rsidRDefault="00C73321" w:rsidP="00C73321">
            <w:pPr>
              <w:tabs>
                <w:tab w:val="left" w:pos="0"/>
              </w:tabs>
              <w:autoSpaceDE w:val="0"/>
              <w:ind w:firstLine="5"/>
              <w:jc w:val="center"/>
            </w:pPr>
            <w:r w:rsidRPr="006977C7">
              <w:t>№ п/п</w:t>
            </w:r>
          </w:p>
        </w:tc>
        <w:tc>
          <w:tcPr>
            <w:tcW w:w="8794" w:type="dxa"/>
            <w:vAlign w:val="center"/>
          </w:tcPr>
          <w:p w14:paraId="7F431C3E" w14:textId="77777777" w:rsidR="00C73321" w:rsidRPr="006977C7" w:rsidRDefault="00C73321" w:rsidP="00C73321">
            <w:pPr>
              <w:tabs>
                <w:tab w:val="left" w:pos="0"/>
              </w:tabs>
              <w:autoSpaceDE w:val="0"/>
              <w:ind w:firstLine="5"/>
              <w:jc w:val="center"/>
            </w:pPr>
            <w:r w:rsidRPr="006977C7">
              <w:t>Автор (ы), наименование, место издания и издательство, год</w:t>
            </w:r>
          </w:p>
        </w:tc>
      </w:tr>
      <w:tr w:rsidR="00C73321" w:rsidRPr="006977C7" w14:paraId="14747960" w14:textId="77777777" w:rsidTr="00C73321">
        <w:trPr>
          <w:trHeight w:val="90"/>
        </w:trPr>
        <w:tc>
          <w:tcPr>
            <w:tcW w:w="675" w:type="dxa"/>
            <w:vAlign w:val="center"/>
          </w:tcPr>
          <w:p w14:paraId="1D9D43AE" w14:textId="77777777" w:rsidR="00C73321" w:rsidRPr="006977C7" w:rsidRDefault="00C73321" w:rsidP="00C73321">
            <w:pPr>
              <w:tabs>
                <w:tab w:val="left" w:pos="0"/>
              </w:tabs>
              <w:autoSpaceDE w:val="0"/>
              <w:ind w:firstLine="5"/>
              <w:jc w:val="center"/>
              <w:rPr>
                <w:b/>
                <w:i/>
              </w:rPr>
            </w:pPr>
            <w:r w:rsidRPr="006977C7">
              <w:rPr>
                <w:b/>
                <w:i/>
              </w:rPr>
              <w:t>1</w:t>
            </w:r>
          </w:p>
        </w:tc>
        <w:tc>
          <w:tcPr>
            <w:tcW w:w="8794" w:type="dxa"/>
            <w:vAlign w:val="center"/>
          </w:tcPr>
          <w:p w14:paraId="353A30F2" w14:textId="77777777" w:rsidR="00C73321" w:rsidRPr="006977C7" w:rsidRDefault="00C73321" w:rsidP="00C73321">
            <w:pPr>
              <w:tabs>
                <w:tab w:val="left" w:pos="0"/>
              </w:tabs>
              <w:autoSpaceDE w:val="0"/>
              <w:ind w:firstLine="5"/>
              <w:jc w:val="center"/>
              <w:rPr>
                <w:b/>
                <w:i/>
                <w:lang w:val="en-US"/>
              </w:rPr>
            </w:pPr>
            <w:r w:rsidRPr="006977C7">
              <w:rPr>
                <w:b/>
                <w:i/>
                <w:lang w:val="en-US"/>
              </w:rPr>
              <w:t>2</w:t>
            </w:r>
          </w:p>
        </w:tc>
      </w:tr>
      <w:tr w:rsidR="00C73321" w:rsidRPr="006977C7" w14:paraId="2C309138" w14:textId="77777777" w:rsidTr="00C73321">
        <w:trPr>
          <w:cantSplit/>
          <w:trHeight w:val="607"/>
        </w:trPr>
        <w:tc>
          <w:tcPr>
            <w:tcW w:w="675" w:type="dxa"/>
            <w:vAlign w:val="center"/>
          </w:tcPr>
          <w:p w14:paraId="536119F6" w14:textId="77777777" w:rsidR="00C73321" w:rsidRPr="006977C7" w:rsidRDefault="00C73321" w:rsidP="00C73321">
            <w:pPr>
              <w:tabs>
                <w:tab w:val="left" w:pos="0"/>
              </w:tabs>
              <w:autoSpaceDE w:val="0"/>
              <w:ind w:firstLine="5"/>
              <w:contextualSpacing/>
            </w:pPr>
            <w:r w:rsidRPr="006977C7">
              <w:t>1.</w:t>
            </w:r>
          </w:p>
        </w:tc>
        <w:tc>
          <w:tcPr>
            <w:tcW w:w="8794" w:type="dxa"/>
          </w:tcPr>
          <w:p w14:paraId="4F2DD426" w14:textId="77777777" w:rsidR="00C73321" w:rsidRPr="006977C7" w:rsidRDefault="00583D62" w:rsidP="00C73321">
            <w:pPr>
              <w:pStyle w:val="af6"/>
              <w:tabs>
                <w:tab w:val="left" w:pos="0"/>
              </w:tabs>
              <w:spacing w:before="0" w:after="0"/>
              <w:ind w:firstLine="5"/>
              <w:rPr>
                <w:shd w:val="clear" w:color="auto" w:fill="FFFFFF"/>
              </w:rPr>
            </w:pPr>
            <w:proofErr w:type="spellStart"/>
            <w:r w:rsidRPr="00583D62">
              <w:rPr>
                <w:b/>
                <w:bCs/>
                <w:spacing w:val="-4"/>
              </w:rPr>
              <w:t>Колемаев</w:t>
            </w:r>
            <w:proofErr w:type="spellEnd"/>
            <w:r w:rsidRPr="00583D62">
              <w:rPr>
                <w:spacing w:val="-4"/>
              </w:rPr>
              <w:t>, В. А. </w:t>
            </w:r>
            <w:r w:rsidRPr="00583D62">
              <w:rPr>
                <w:b/>
                <w:bCs/>
                <w:spacing w:val="-4"/>
              </w:rPr>
              <w:t>Математическая</w:t>
            </w:r>
            <w:r w:rsidRPr="00583D62">
              <w:rPr>
                <w:spacing w:val="-4"/>
              </w:rPr>
              <w:t> </w:t>
            </w:r>
            <w:r w:rsidRPr="00583D62">
              <w:rPr>
                <w:b/>
                <w:bCs/>
                <w:spacing w:val="-4"/>
              </w:rPr>
              <w:t>экономика</w:t>
            </w:r>
            <w:r w:rsidRPr="00583D62">
              <w:rPr>
                <w:spacing w:val="-4"/>
              </w:rPr>
              <w:t> : учебник / В. А. </w:t>
            </w:r>
            <w:proofErr w:type="spellStart"/>
            <w:r w:rsidRPr="00583D62">
              <w:rPr>
                <w:b/>
                <w:bCs/>
                <w:spacing w:val="-4"/>
              </w:rPr>
              <w:t>Колемаев</w:t>
            </w:r>
            <w:proofErr w:type="spellEnd"/>
            <w:r w:rsidRPr="00583D62">
              <w:rPr>
                <w:spacing w:val="-4"/>
              </w:rPr>
              <w:t xml:space="preserve">. – 3-е изд., стер. – Москва : </w:t>
            </w:r>
            <w:proofErr w:type="spellStart"/>
            <w:r w:rsidRPr="00583D62">
              <w:rPr>
                <w:spacing w:val="-4"/>
              </w:rPr>
              <w:t>Юнити</w:t>
            </w:r>
            <w:proofErr w:type="spellEnd"/>
            <w:r w:rsidRPr="00583D62">
              <w:rPr>
                <w:spacing w:val="-4"/>
              </w:rPr>
              <w:t>-Дана, 2017. – 401 с. : табл., граф., схемы – Режим доступа: по подписке. – URL: </w:t>
            </w:r>
            <w:hyperlink r:id="rId7" w:history="1">
              <w:r w:rsidRPr="00583D62">
                <w:rPr>
                  <w:rStyle w:val="a4"/>
                  <w:spacing w:val="-4"/>
                </w:rPr>
                <w:t>https://biblioclub.ru/index.php?page=book&amp;id=684909</w:t>
              </w:r>
            </w:hyperlink>
            <w:r w:rsidRPr="00583D62">
              <w:rPr>
                <w:spacing w:val="-4"/>
              </w:rPr>
              <w:t xml:space="preserve"> (дата обращения: 13.05.2026). – </w:t>
            </w:r>
            <w:proofErr w:type="spellStart"/>
            <w:r w:rsidRPr="00583D62">
              <w:rPr>
                <w:spacing w:val="-4"/>
              </w:rPr>
              <w:t>Библиогр</w:t>
            </w:r>
            <w:proofErr w:type="spellEnd"/>
            <w:r w:rsidRPr="00583D62">
              <w:rPr>
                <w:spacing w:val="-4"/>
              </w:rPr>
              <w:t>. в кн. – ISBN 5-238-00794-9. – Текст : электронный.</w:t>
            </w:r>
          </w:p>
        </w:tc>
      </w:tr>
      <w:tr w:rsidR="00C73321" w:rsidRPr="006977C7" w14:paraId="099A8616" w14:textId="77777777" w:rsidTr="00C73321">
        <w:trPr>
          <w:cantSplit/>
          <w:trHeight w:val="827"/>
        </w:trPr>
        <w:tc>
          <w:tcPr>
            <w:tcW w:w="675" w:type="dxa"/>
            <w:vAlign w:val="center"/>
          </w:tcPr>
          <w:p w14:paraId="5E3FDBE5" w14:textId="77777777" w:rsidR="00C73321" w:rsidRPr="006977C7" w:rsidRDefault="00C73321" w:rsidP="00C73321">
            <w:pPr>
              <w:tabs>
                <w:tab w:val="left" w:pos="0"/>
              </w:tabs>
              <w:autoSpaceDE w:val="0"/>
              <w:ind w:firstLine="5"/>
              <w:contextualSpacing/>
            </w:pPr>
            <w:r w:rsidRPr="006977C7">
              <w:lastRenderedPageBreak/>
              <w:t>2.</w:t>
            </w:r>
          </w:p>
        </w:tc>
        <w:tc>
          <w:tcPr>
            <w:tcW w:w="8794" w:type="dxa"/>
          </w:tcPr>
          <w:p w14:paraId="52E3D621" w14:textId="77777777" w:rsidR="00C73321" w:rsidRPr="006977C7" w:rsidRDefault="00583D62" w:rsidP="00C73321">
            <w:pPr>
              <w:pStyle w:val="af6"/>
              <w:tabs>
                <w:tab w:val="left" w:pos="0"/>
              </w:tabs>
              <w:spacing w:before="0" w:after="0"/>
              <w:ind w:firstLine="5"/>
            </w:pPr>
            <w:r w:rsidRPr="00583D62">
              <w:t>Новиков, В. К. Методология и методы научного исследования : [16+] / В. К. Новиков ; Московская государственная академия водного транспорта. – Москва : Альтаир : МГАВТ, 2015. – 211 с. : ил.,</w:t>
            </w:r>
            <w:proofErr w:type="spellStart"/>
            <w:r w:rsidRPr="00583D62">
              <w:t>табл</w:t>
            </w:r>
            <w:proofErr w:type="spellEnd"/>
            <w:r w:rsidRPr="00583D62">
              <w:t>. – Режим доступа: по подписке. – URL: </w:t>
            </w:r>
            <w:hyperlink r:id="rId8" w:history="1">
              <w:r w:rsidRPr="00583D62">
                <w:rPr>
                  <w:rStyle w:val="a4"/>
                </w:rPr>
                <w:t>https://biblioclub.ru/index.php?page=book&amp;id=430107</w:t>
              </w:r>
            </w:hyperlink>
            <w:r w:rsidRPr="00583D62">
              <w:t xml:space="preserve"> (дата обращения: 13.05.2026). – </w:t>
            </w:r>
            <w:proofErr w:type="spellStart"/>
            <w:r w:rsidRPr="00583D62">
              <w:t>Библиогр</w:t>
            </w:r>
            <w:proofErr w:type="spellEnd"/>
            <w:r w:rsidRPr="00583D62">
              <w:t>. в кн. – Текст : электронный.</w:t>
            </w:r>
          </w:p>
        </w:tc>
      </w:tr>
    </w:tbl>
    <w:p w14:paraId="0816A228" w14:textId="77777777" w:rsidR="00822731" w:rsidRDefault="00822731" w:rsidP="00C73321">
      <w:pPr>
        <w:ind w:firstLine="709"/>
        <w:rPr>
          <w:b/>
          <w:sz w:val="28"/>
          <w:szCs w:val="28"/>
        </w:rPr>
      </w:pPr>
    </w:p>
    <w:p w14:paraId="675799CB" w14:textId="77777777" w:rsidR="00C73321" w:rsidRDefault="00C73321" w:rsidP="00C73321">
      <w:pPr>
        <w:ind w:firstLine="709"/>
        <w:rPr>
          <w:b/>
          <w:sz w:val="28"/>
          <w:szCs w:val="28"/>
          <w:lang w:val="en-US"/>
        </w:rPr>
      </w:pPr>
      <w:r>
        <w:rPr>
          <w:b/>
          <w:sz w:val="28"/>
          <w:szCs w:val="28"/>
        </w:rPr>
        <w:t>8.2. Дополнительная литература</w:t>
      </w:r>
    </w:p>
    <w:tbl>
      <w:tblPr>
        <w:tblW w:w="9536" w:type="dxa"/>
        <w:tblInd w:w="-72" w:type="dxa"/>
        <w:tblLayout w:type="fixed"/>
        <w:tblLook w:val="0000" w:firstRow="0" w:lastRow="0" w:firstColumn="0" w:lastColumn="0" w:noHBand="0" w:noVBand="0"/>
      </w:tblPr>
      <w:tblGrid>
        <w:gridCol w:w="680"/>
        <w:gridCol w:w="8856"/>
      </w:tblGrid>
      <w:tr w:rsidR="00C73321" w:rsidRPr="006977C7" w14:paraId="1CC42CF3" w14:textId="77777777" w:rsidTr="00C73321">
        <w:trPr>
          <w:cantSplit/>
          <w:trHeight w:val="211"/>
        </w:trPr>
        <w:tc>
          <w:tcPr>
            <w:tcW w:w="680" w:type="dxa"/>
            <w:tcBorders>
              <w:top w:val="single" w:sz="4" w:space="0" w:color="000000"/>
              <w:left w:val="single" w:sz="4" w:space="0" w:color="000000"/>
              <w:bottom w:val="single" w:sz="4" w:space="0" w:color="000000"/>
            </w:tcBorders>
            <w:shd w:val="clear" w:color="auto" w:fill="auto"/>
            <w:vAlign w:val="center"/>
          </w:tcPr>
          <w:p w14:paraId="26B3E29B" w14:textId="77777777" w:rsidR="00C73321" w:rsidRPr="006977C7" w:rsidRDefault="00C73321" w:rsidP="00C73321">
            <w:pPr>
              <w:snapToGrid w:val="0"/>
              <w:ind w:firstLine="0"/>
              <w:jc w:val="center"/>
            </w:pPr>
            <w:r w:rsidRPr="006977C7">
              <w:t>№ п/п</w:t>
            </w:r>
          </w:p>
        </w:tc>
        <w:tc>
          <w:tcPr>
            <w:tcW w:w="8856" w:type="dxa"/>
            <w:tcBorders>
              <w:top w:val="single" w:sz="4" w:space="0" w:color="000000"/>
              <w:left w:val="single" w:sz="4" w:space="0" w:color="000000"/>
            </w:tcBorders>
            <w:shd w:val="clear" w:color="auto" w:fill="auto"/>
            <w:vAlign w:val="center"/>
          </w:tcPr>
          <w:p w14:paraId="5E091053" w14:textId="77777777" w:rsidR="00C73321" w:rsidRPr="006977C7" w:rsidRDefault="00C73321" w:rsidP="00C73321">
            <w:pPr>
              <w:ind w:firstLine="0"/>
              <w:jc w:val="center"/>
            </w:pPr>
            <w:r w:rsidRPr="006977C7">
              <w:t>Наименование А</w:t>
            </w:r>
            <w:r w:rsidRPr="006977C7">
              <w:t>в</w:t>
            </w:r>
            <w:r w:rsidRPr="006977C7">
              <w:t>тор(ы) Год и место издания</w:t>
            </w:r>
          </w:p>
        </w:tc>
      </w:tr>
      <w:tr w:rsidR="00C73321" w:rsidRPr="006977C7" w14:paraId="311570DD"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2CFD363A" w14:textId="77777777" w:rsidR="00C73321" w:rsidRPr="006977C7" w:rsidRDefault="00C73321" w:rsidP="00C73321">
            <w:pPr>
              <w:tabs>
                <w:tab w:val="left" w:pos="0"/>
              </w:tabs>
              <w:autoSpaceDE w:val="0"/>
              <w:ind w:firstLine="5"/>
              <w:contextualSpacing/>
            </w:pPr>
            <w:r w:rsidRPr="006977C7">
              <w:t>1.</w:t>
            </w:r>
          </w:p>
        </w:tc>
        <w:tc>
          <w:tcPr>
            <w:tcW w:w="8856" w:type="dxa"/>
            <w:tcBorders>
              <w:top w:val="single" w:sz="4" w:space="0" w:color="000000"/>
              <w:left w:val="single" w:sz="4" w:space="0" w:color="000000"/>
              <w:bottom w:val="single" w:sz="4" w:space="0" w:color="000000"/>
            </w:tcBorders>
            <w:shd w:val="clear" w:color="auto" w:fill="auto"/>
          </w:tcPr>
          <w:p w14:paraId="091621A5" w14:textId="77777777" w:rsidR="00C73321" w:rsidRPr="006977C7" w:rsidRDefault="00583D62" w:rsidP="00C73321">
            <w:pPr>
              <w:pStyle w:val="af6"/>
              <w:spacing w:before="0" w:after="0"/>
              <w:rPr>
                <w:b/>
                <w:bCs/>
              </w:rPr>
            </w:pPr>
            <w:r w:rsidRPr="00583D62">
              <w:t>Демченко, З. А. Методология научно-исследовательской деятельности : учебно-методическое пособие / З. А. Демченко, В. Д. Лебедев, Д. Г. Мясищев ; Северный (Арктический) федеральный университет им. М. В. Ломоносова. – Архангельск : Северный (Арктический) федеральный университет, 2015. – 84 с. : ил. – Режим доступа: по подписке. – URL: </w:t>
            </w:r>
            <w:hyperlink r:id="rId9" w:history="1">
              <w:r w:rsidRPr="00583D62">
                <w:rPr>
                  <w:rStyle w:val="a4"/>
                </w:rPr>
                <w:t>https://biblioclub.ru/index.php?page=book&amp;id=436330</w:t>
              </w:r>
            </w:hyperlink>
            <w:r w:rsidRPr="00583D62">
              <w:t xml:space="preserve"> (дата обращения: 13.05.2026). – </w:t>
            </w:r>
            <w:proofErr w:type="spellStart"/>
            <w:r w:rsidRPr="00583D62">
              <w:t>Библиогр</w:t>
            </w:r>
            <w:proofErr w:type="spellEnd"/>
            <w:r w:rsidRPr="00583D62">
              <w:t>. в кн. – ISBN 978-5-261-01059-3. – Текст : электронный.</w:t>
            </w:r>
          </w:p>
        </w:tc>
      </w:tr>
      <w:tr w:rsidR="00C73321" w:rsidRPr="006977C7" w14:paraId="5C8FD920"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1E97916C" w14:textId="77777777" w:rsidR="00C73321" w:rsidRPr="006977C7" w:rsidRDefault="00C73321" w:rsidP="00C73321">
            <w:pPr>
              <w:snapToGrid w:val="0"/>
              <w:ind w:firstLine="0"/>
              <w:jc w:val="center"/>
            </w:pPr>
            <w:r w:rsidRPr="006977C7">
              <w:t>2.</w:t>
            </w:r>
          </w:p>
        </w:tc>
        <w:tc>
          <w:tcPr>
            <w:tcW w:w="8856" w:type="dxa"/>
            <w:tcBorders>
              <w:top w:val="single" w:sz="4" w:space="0" w:color="000000"/>
              <w:left w:val="single" w:sz="4" w:space="0" w:color="000000"/>
              <w:bottom w:val="single" w:sz="4" w:space="0" w:color="000000"/>
            </w:tcBorders>
            <w:shd w:val="clear" w:color="auto" w:fill="auto"/>
          </w:tcPr>
          <w:p w14:paraId="37B2AC7C" w14:textId="77777777" w:rsidR="00C73321" w:rsidRPr="006977C7" w:rsidRDefault="00583D62" w:rsidP="00C73321">
            <w:pPr>
              <w:pStyle w:val="af6"/>
              <w:spacing w:before="0" w:after="0"/>
            </w:pPr>
            <w:proofErr w:type="spellStart"/>
            <w:r w:rsidRPr="00583D62">
              <w:rPr>
                <w:i/>
                <w:iCs/>
              </w:rPr>
              <w:t>Дрещинский</w:t>
            </w:r>
            <w:proofErr w:type="spellEnd"/>
            <w:r w:rsidRPr="00583D62">
              <w:rPr>
                <w:i/>
                <w:iCs/>
              </w:rPr>
              <w:t>, В. А. </w:t>
            </w:r>
            <w:r w:rsidRPr="00583D62">
              <w:rPr>
                <w:iCs/>
              </w:rPr>
              <w:t> Методология научных исследований : учебник для бакалавриата и магистратуры / В. А. </w:t>
            </w:r>
            <w:proofErr w:type="spellStart"/>
            <w:r w:rsidRPr="00583D62">
              <w:rPr>
                <w:iCs/>
              </w:rPr>
              <w:t>Дрещинский</w:t>
            </w:r>
            <w:proofErr w:type="spellEnd"/>
            <w:r w:rsidRPr="00583D62">
              <w:rPr>
                <w:iCs/>
              </w:rPr>
              <w:t xml:space="preserve">. — 2-е изд., </w:t>
            </w:r>
            <w:proofErr w:type="spellStart"/>
            <w:r w:rsidRPr="00583D62">
              <w:rPr>
                <w:iCs/>
              </w:rPr>
              <w:t>перераб</w:t>
            </w:r>
            <w:proofErr w:type="spellEnd"/>
            <w:r w:rsidRPr="00583D62">
              <w:rPr>
                <w:iCs/>
              </w:rPr>
              <w:t xml:space="preserve">. и доп. — Москва : Издательство </w:t>
            </w:r>
            <w:proofErr w:type="spellStart"/>
            <w:r w:rsidRPr="00583D62">
              <w:rPr>
                <w:iCs/>
              </w:rPr>
              <w:t>Юрайт</w:t>
            </w:r>
            <w:proofErr w:type="spellEnd"/>
            <w:r w:rsidRPr="00583D62">
              <w:rPr>
                <w:iCs/>
              </w:rPr>
              <w:t xml:space="preserve">, 2018. — 324 с. — (Бакалавр и магистр. Академический курс). — ISBN 978-5-534-02965-9. — Текст : электронный // Образовательная платформа </w:t>
            </w:r>
            <w:proofErr w:type="spellStart"/>
            <w:r w:rsidRPr="00583D62">
              <w:rPr>
                <w:iCs/>
              </w:rPr>
              <w:t>Юрайт</w:t>
            </w:r>
            <w:proofErr w:type="spellEnd"/>
            <w:r w:rsidRPr="00583D62">
              <w:rPr>
                <w:iCs/>
              </w:rPr>
              <w:t xml:space="preserve"> [сайт]. — URL: </w:t>
            </w:r>
            <w:hyperlink r:id="rId10" w:tgtFrame="_blank" w:history="1">
              <w:r w:rsidRPr="00583D62">
                <w:rPr>
                  <w:rStyle w:val="a4"/>
                  <w:iCs/>
                </w:rPr>
                <w:t>https://www.biblio-online.ru/bcode/415550</w:t>
              </w:r>
            </w:hyperlink>
            <w:r w:rsidRPr="00583D62">
              <w:rPr>
                <w:iCs/>
              </w:rPr>
              <w:t> (дата обращения: 13.05.2026).</w:t>
            </w:r>
          </w:p>
        </w:tc>
      </w:tr>
      <w:tr w:rsidR="00C73321" w:rsidRPr="006977C7" w14:paraId="43F0E9FA"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158996CA" w14:textId="77777777" w:rsidR="00C73321" w:rsidRPr="006977C7" w:rsidRDefault="00C73321" w:rsidP="00C73321">
            <w:pPr>
              <w:snapToGrid w:val="0"/>
              <w:ind w:firstLine="0"/>
              <w:jc w:val="center"/>
            </w:pPr>
            <w:r w:rsidRPr="006977C7">
              <w:t>6.</w:t>
            </w:r>
          </w:p>
        </w:tc>
        <w:tc>
          <w:tcPr>
            <w:tcW w:w="8856" w:type="dxa"/>
            <w:tcBorders>
              <w:top w:val="single" w:sz="4" w:space="0" w:color="000000"/>
              <w:left w:val="single" w:sz="4" w:space="0" w:color="000000"/>
              <w:bottom w:val="single" w:sz="4" w:space="0" w:color="000000"/>
            </w:tcBorders>
            <w:shd w:val="clear" w:color="auto" w:fill="auto"/>
          </w:tcPr>
          <w:p w14:paraId="5A6A8804" w14:textId="77777777" w:rsidR="00C73321" w:rsidRPr="006977C7" w:rsidRDefault="00583D62" w:rsidP="00C73321">
            <w:pPr>
              <w:pStyle w:val="af6"/>
              <w:tabs>
                <w:tab w:val="left" w:pos="0"/>
              </w:tabs>
              <w:spacing w:before="0" w:after="0"/>
              <w:ind w:firstLine="5"/>
            </w:pPr>
            <w:r w:rsidRPr="00583D62">
              <w:rPr>
                <w:b/>
                <w:bCs/>
                <w:shd w:val="clear" w:color="auto" w:fill="FFFFFF"/>
              </w:rPr>
              <w:t>Моделирование</w:t>
            </w:r>
            <w:r w:rsidRPr="00583D62">
              <w:rPr>
                <w:shd w:val="clear" w:color="auto" w:fill="FFFFFF"/>
              </w:rPr>
              <w:t> </w:t>
            </w:r>
            <w:r w:rsidRPr="00583D62">
              <w:rPr>
                <w:b/>
                <w:bCs/>
                <w:shd w:val="clear" w:color="auto" w:fill="FFFFFF"/>
              </w:rPr>
              <w:t>экономических</w:t>
            </w:r>
            <w:r w:rsidRPr="00583D62">
              <w:rPr>
                <w:shd w:val="clear" w:color="auto" w:fill="FFFFFF"/>
              </w:rPr>
              <w:t> </w:t>
            </w:r>
            <w:r w:rsidRPr="00583D62">
              <w:rPr>
                <w:b/>
                <w:bCs/>
                <w:shd w:val="clear" w:color="auto" w:fill="FFFFFF"/>
              </w:rPr>
              <w:t>процессов</w:t>
            </w:r>
            <w:r w:rsidRPr="00583D62">
              <w:rPr>
                <w:shd w:val="clear" w:color="auto" w:fill="FFFFFF"/>
              </w:rPr>
              <w:t> : учебник / Е. Н. Лукаш, В. А. </w:t>
            </w:r>
            <w:proofErr w:type="spellStart"/>
            <w:r w:rsidRPr="00583D62">
              <w:rPr>
                <w:shd w:val="clear" w:color="auto" w:fill="FFFFFF"/>
              </w:rPr>
              <w:t>Чахоян</w:t>
            </w:r>
            <w:proofErr w:type="spellEnd"/>
            <w:r w:rsidRPr="00583D62">
              <w:rPr>
                <w:shd w:val="clear" w:color="auto" w:fill="FFFFFF"/>
              </w:rPr>
              <w:t xml:space="preserve">, Ю. Н. Черемных [и др.] ; под ред. М. В. Грачевой, Ю. Н. Черемных, Е. А. Тумановой. – 2-е изд., </w:t>
            </w:r>
            <w:proofErr w:type="spellStart"/>
            <w:r w:rsidRPr="00583D62">
              <w:rPr>
                <w:shd w:val="clear" w:color="auto" w:fill="FFFFFF"/>
              </w:rPr>
              <w:t>перераб</w:t>
            </w:r>
            <w:proofErr w:type="spellEnd"/>
            <w:r w:rsidRPr="00583D62">
              <w:rPr>
                <w:shd w:val="clear" w:color="auto" w:fill="FFFFFF"/>
              </w:rPr>
              <w:t xml:space="preserve">. и доп. – Москва : </w:t>
            </w:r>
            <w:proofErr w:type="spellStart"/>
            <w:r w:rsidRPr="00583D62">
              <w:rPr>
                <w:shd w:val="clear" w:color="auto" w:fill="FFFFFF"/>
              </w:rPr>
              <w:t>Юнити</w:t>
            </w:r>
            <w:proofErr w:type="spellEnd"/>
            <w:r w:rsidRPr="00583D62">
              <w:rPr>
                <w:shd w:val="clear" w:color="auto" w:fill="FFFFFF"/>
              </w:rPr>
              <w:t>-Дана, 2017. – 544 с. : граф. – Режим доступа: по подписке. – URL: </w:t>
            </w:r>
            <w:hyperlink r:id="rId11" w:history="1">
              <w:r w:rsidRPr="00583D62">
                <w:rPr>
                  <w:rStyle w:val="a4"/>
                  <w:shd w:val="clear" w:color="auto" w:fill="FFFFFF"/>
                </w:rPr>
                <w:t>https://biblioclub.ru/index.php?page=book&amp;id=685530</w:t>
              </w:r>
            </w:hyperlink>
            <w:r w:rsidRPr="00583D62">
              <w:rPr>
                <w:shd w:val="clear" w:color="auto" w:fill="FFFFFF"/>
              </w:rPr>
              <w:t xml:space="preserve"> (дата обращения: 13.05.2026). – </w:t>
            </w:r>
            <w:proofErr w:type="spellStart"/>
            <w:r w:rsidRPr="00583D62">
              <w:rPr>
                <w:shd w:val="clear" w:color="auto" w:fill="FFFFFF"/>
              </w:rPr>
              <w:t>Библиогр</w:t>
            </w:r>
            <w:proofErr w:type="spellEnd"/>
            <w:r w:rsidRPr="00583D62">
              <w:rPr>
                <w:shd w:val="clear" w:color="auto" w:fill="FFFFFF"/>
              </w:rPr>
              <w:t>. в кн. – ISBN 978-5-238-02329-8. – Текст : электронный.</w:t>
            </w:r>
          </w:p>
        </w:tc>
      </w:tr>
      <w:tr w:rsidR="00C73321" w:rsidRPr="006977C7" w14:paraId="1E7283CF"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0C4D0493" w14:textId="77777777" w:rsidR="00C73321" w:rsidRPr="006977C7" w:rsidRDefault="00C73321" w:rsidP="00C73321">
            <w:pPr>
              <w:snapToGrid w:val="0"/>
              <w:ind w:firstLine="0"/>
              <w:jc w:val="center"/>
            </w:pPr>
            <w:r w:rsidRPr="006977C7">
              <w:t>7.</w:t>
            </w:r>
          </w:p>
        </w:tc>
        <w:tc>
          <w:tcPr>
            <w:tcW w:w="8856" w:type="dxa"/>
            <w:tcBorders>
              <w:top w:val="single" w:sz="4" w:space="0" w:color="000000"/>
              <w:left w:val="single" w:sz="4" w:space="0" w:color="000000"/>
              <w:bottom w:val="single" w:sz="4" w:space="0" w:color="000000"/>
            </w:tcBorders>
            <w:shd w:val="clear" w:color="auto" w:fill="auto"/>
          </w:tcPr>
          <w:p w14:paraId="01B52C56" w14:textId="77777777" w:rsidR="00C73321" w:rsidRPr="006977C7" w:rsidRDefault="00583D62" w:rsidP="00C73321">
            <w:pPr>
              <w:pStyle w:val="af6"/>
              <w:tabs>
                <w:tab w:val="left" w:pos="0"/>
              </w:tabs>
              <w:spacing w:before="0" w:after="0"/>
              <w:ind w:firstLine="5"/>
            </w:pPr>
            <w:proofErr w:type="spellStart"/>
            <w:r w:rsidRPr="00583D62">
              <w:t>Победаш</w:t>
            </w:r>
            <w:proofErr w:type="spellEnd"/>
            <w:r w:rsidRPr="00583D62">
              <w:t>, П. Н. Модели оптимального управления и операционного исчисления для многокритериального анализа экономических систем / П. Н. </w:t>
            </w:r>
            <w:proofErr w:type="spellStart"/>
            <w:r w:rsidRPr="00583D62">
              <w:t>Победаш</w:t>
            </w:r>
            <w:proofErr w:type="spellEnd"/>
            <w:r w:rsidRPr="00583D62">
              <w:t>, Е. С. </w:t>
            </w:r>
            <w:proofErr w:type="spellStart"/>
            <w:r w:rsidRPr="00583D62">
              <w:t>Семенкин</w:t>
            </w:r>
            <w:proofErr w:type="spellEnd"/>
            <w:r w:rsidRPr="00583D62">
              <w:t xml:space="preserve"> ; Сибирский федеральный университет. – Красноярск : Сибирский федеральный университет (СФУ), 2012. – 260 с. : табл., схем. – Режим доступа: по подписке. – URL: </w:t>
            </w:r>
            <w:hyperlink r:id="rId12" w:history="1">
              <w:r w:rsidRPr="00583D62">
                <w:rPr>
                  <w:rStyle w:val="a4"/>
                </w:rPr>
                <w:t>https://biblioclub.ru/index.php?page=book&amp;id=363951</w:t>
              </w:r>
            </w:hyperlink>
            <w:r w:rsidR="001212BE">
              <w:t xml:space="preserve"> </w:t>
            </w:r>
            <w:r w:rsidRPr="00583D62">
              <w:t xml:space="preserve">(дата обращения: 13.05.2026). – </w:t>
            </w:r>
            <w:proofErr w:type="spellStart"/>
            <w:r w:rsidRPr="00583D62">
              <w:t>Библиогр</w:t>
            </w:r>
            <w:proofErr w:type="spellEnd"/>
            <w:r w:rsidRPr="00583D62">
              <w:t>. в кн. – ISBN 978-5-7638-2483-4. – Текст : электронный.</w:t>
            </w:r>
          </w:p>
        </w:tc>
      </w:tr>
      <w:tr w:rsidR="00C73321" w:rsidRPr="006977C7" w14:paraId="71D1F923"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2A376841" w14:textId="77777777" w:rsidR="00C73321" w:rsidRPr="006977C7" w:rsidRDefault="00C73321" w:rsidP="00C73321">
            <w:pPr>
              <w:snapToGrid w:val="0"/>
              <w:ind w:firstLine="0"/>
              <w:jc w:val="center"/>
            </w:pPr>
            <w:r w:rsidRPr="006977C7">
              <w:t>8.</w:t>
            </w:r>
          </w:p>
        </w:tc>
        <w:tc>
          <w:tcPr>
            <w:tcW w:w="8856" w:type="dxa"/>
            <w:tcBorders>
              <w:top w:val="single" w:sz="4" w:space="0" w:color="000000"/>
              <w:left w:val="single" w:sz="4" w:space="0" w:color="000000"/>
              <w:bottom w:val="single" w:sz="4" w:space="0" w:color="000000"/>
            </w:tcBorders>
            <w:shd w:val="clear" w:color="auto" w:fill="auto"/>
            <w:vAlign w:val="center"/>
          </w:tcPr>
          <w:p w14:paraId="2AA75E1B" w14:textId="77777777" w:rsidR="00C73321" w:rsidRPr="006977C7" w:rsidRDefault="00583D62" w:rsidP="00C73321">
            <w:pPr>
              <w:pStyle w:val="af6"/>
              <w:widowControl w:val="0"/>
              <w:spacing w:before="0" w:after="0"/>
              <w:rPr>
                <w:rFonts w:eastAsia="Arial Unicode MS"/>
                <w:kern w:val="3"/>
                <w:lang w:eastAsia="zh-CN" w:bidi="hi-IN"/>
              </w:rPr>
            </w:pPr>
            <w:r w:rsidRPr="00583D62">
              <w:rPr>
                <w:rFonts w:eastAsia="Arial Unicode MS"/>
                <w:kern w:val="3"/>
                <w:lang w:eastAsia="zh-CN" w:bidi="hi-IN"/>
              </w:rPr>
              <w:t xml:space="preserve">Федосеев, В. В. Математическое моделирование в экономике и социологии труда : методы, модели, задачи : учебное пособие / В. В. Федосеев. – Москва : </w:t>
            </w:r>
            <w:proofErr w:type="spellStart"/>
            <w:r w:rsidRPr="00583D62">
              <w:rPr>
                <w:rFonts w:eastAsia="Arial Unicode MS"/>
                <w:kern w:val="3"/>
                <w:lang w:eastAsia="zh-CN" w:bidi="hi-IN"/>
              </w:rPr>
              <w:t>Юнити</w:t>
            </w:r>
            <w:proofErr w:type="spellEnd"/>
            <w:r w:rsidRPr="00583D62">
              <w:rPr>
                <w:rFonts w:eastAsia="Arial Unicode MS"/>
                <w:kern w:val="3"/>
                <w:lang w:eastAsia="zh-CN" w:bidi="hi-IN"/>
              </w:rPr>
              <w:t>-Дана, 2017. – 168 с. : табл., граф., схемы – Режим доступа: по подписке. – URL: </w:t>
            </w:r>
            <w:hyperlink r:id="rId13" w:history="1">
              <w:r w:rsidRPr="00583D62">
                <w:rPr>
                  <w:rStyle w:val="a4"/>
                  <w:rFonts w:eastAsia="Arial Unicode MS"/>
                  <w:kern w:val="3"/>
                  <w:lang w:eastAsia="zh-CN" w:bidi="hi-IN"/>
                </w:rPr>
                <w:t>https://biblioclub.ru/index.php?page=book&amp;id=684920</w:t>
              </w:r>
            </w:hyperlink>
            <w:r w:rsidRPr="00583D62">
              <w:rPr>
                <w:rFonts w:eastAsia="Arial Unicode MS"/>
                <w:kern w:val="3"/>
                <w:lang w:eastAsia="zh-CN" w:bidi="hi-IN"/>
              </w:rPr>
              <w:t xml:space="preserve"> (дата обращения: 13.05.2026). – </w:t>
            </w:r>
            <w:proofErr w:type="spellStart"/>
            <w:r w:rsidRPr="00583D62">
              <w:rPr>
                <w:rFonts w:eastAsia="Arial Unicode MS"/>
                <w:kern w:val="3"/>
                <w:lang w:eastAsia="zh-CN" w:bidi="hi-IN"/>
              </w:rPr>
              <w:t>Библиогр</w:t>
            </w:r>
            <w:proofErr w:type="spellEnd"/>
            <w:r w:rsidRPr="00583D62">
              <w:rPr>
                <w:rFonts w:eastAsia="Arial Unicode MS"/>
                <w:kern w:val="3"/>
                <w:lang w:eastAsia="zh-CN" w:bidi="hi-IN"/>
              </w:rPr>
              <w:t>. в кн. – ISBN 5-238-01114-8. – Текст : электронный.</w:t>
            </w:r>
          </w:p>
        </w:tc>
      </w:tr>
      <w:tr w:rsidR="00C73321" w:rsidRPr="006977C7" w14:paraId="5B94A3A1"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1F4FB0EC" w14:textId="77777777" w:rsidR="00C73321" w:rsidRPr="006977C7" w:rsidRDefault="00C73321" w:rsidP="00C73321">
            <w:pPr>
              <w:snapToGrid w:val="0"/>
              <w:ind w:firstLine="0"/>
              <w:jc w:val="center"/>
            </w:pPr>
            <w:r w:rsidRPr="006977C7">
              <w:t>9.</w:t>
            </w:r>
          </w:p>
        </w:tc>
        <w:tc>
          <w:tcPr>
            <w:tcW w:w="8856" w:type="dxa"/>
            <w:tcBorders>
              <w:top w:val="single" w:sz="4" w:space="0" w:color="000000"/>
              <w:left w:val="single" w:sz="4" w:space="0" w:color="000000"/>
              <w:bottom w:val="single" w:sz="4" w:space="0" w:color="000000"/>
            </w:tcBorders>
            <w:shd w:val="clear" w:color="auto" w:fill="auto"/>
            <w:vAlign w:val="center"/>
          </w:tcPr>
          <w:p w14:paraId="4F43154A" w14:textId="77777777" w:rsidR="00C73321" w:rsidRPr="006977C7" w:rsidRDefault="00583D62" w:rsidP="00C73321">
            <w:pPr>
              <w:pStyle w:val="af6"/>
              <w:widowControl w:val="0"/>
              <w:spacing w:before="0" w:after="0"/>
              <w:rPr>
                <w:rFonts w:eastAsia="Arial Unicode MS"/>
                <w:kern w:val="3"/>
                <w:lang w:eastAsia="zh-CN" w:bidi="hi-IN"/>
              </w:rPr>
            </w:pPr>
            <w:r w:rsidRPr="00583D62">
              <w:rPr>
                <w:rFonts w:eastAsia="Arial Unicode MS"/>
                <w:kern w:val="3"/>
                <w:lang w:eastAsia="zh-CN" w:bidi="hi-IN"/>
              </w:rPr>
              <w:t>Экономико-математические методы и прикладные модели : учебное пособие / В. В. Федосеев, А. Н. </w:t>
            </w:r>
            <w:proofErr w:type="spellStart"/>
            <w:r w:rsidRPr="00583D62">
              <w:rPr>
                <w:rFonts w:eastAsia="Arial Unicode MS"/>
                <w:kern w:val="3"/>
                <w:lang w:eastAsia="zh-CN" w:bidi="hi-IN"/>
              </w:rPr>
              <w:t>Тармаш</w:t>
            </w:r>
            <w:proofErr w:type="spellEnd"/>
            <w:r w:rsidRPr="00583D62">
              <w:rPr>
                <w:rFonts w:eastAsia="Arial Unicode MS"/>
                <w:kern w:val="3"/>
                <w:lang w:eastAsia="zh-CN" w:bidi="hi-IN"/>
              </w:rPr>
              <w:t xml:space="preserve">, И. В. Орлова, В. А. Половников ; под ред. В. В. Федосеева. – 2-е изд., </w:t>
            </w:r>
            <w:proofErr w:type="spellStart"/>
            <w:r w:rsidRPr="00583D62">
              <w:rPr>
                <w:rFonts w:eastAsia="Arial Unicode MS"/>
                <w:kern w:val="3"/>
                <w:lang w:eastAsia="zh-CN" w:bidi="hi-IN"/>
              </w:rPr>
              <w:t>перераб</w:t>
            </w:r>
            <w:proofErr w:type="spellEnd"/>
            <w:r w:rsidRPr="00583D62">
              <w:rPr>
                <w:rFonts w:eastAsia="Arial Unicode MS"/>
                <w:kern w:val="3"/>
                <w:lang w:eastAsia="zh-CN" w:bidi="hi-IN"/>
              </w:rPr>
              <w:t xml:space="preserve">. и доп. – Москва : </w:t>
            </w:r>
            <w:proofErr w:type="spellStart"/>
            <w:r w:rsidRPr="00583D62">
              <w:rPr>
                <w:rFonts w:eastAsia="Arial Unicode MS"/>
                <w:kern w:val="3"/>
                <w:lang w:eastAsia="zh-CN" w:bidi="hi-IN"/>
              </w:rPr>
              <w:t>Юнити</w:t>
            </w:r>
            <w:proofErr w:type="spellEnd"/>
            <w:r w:rsidRPr="00583D62">
              <w:rPr>
                <w:rFonts w:eastAsia="Arial Unicode MS"/>
                <w:kern w:val="3"/>
                <w:lang w:eastAsia="zh-CN" w:bidi="hi-IN"/>
              </w:rPr>
              <w:t>-Дана, 2017. – 302 с. – Режим доступа: по подписке. – URL: </w:t>
            </w:r>
            <w:hyperlink r:id="rId14" w:history="1">
              <w:r w:rsidRPr="00583D62">
                <w:rPr>
                  <w:rStyle w:val="a4"/>
                  <w:rFonts w:eastAsia="Arial Unicode MS"/>
                  <w:kern w:val="3"/>
                  <w:lang w:eastAsia="zh-CN" w:bidi="hi-IN"/>
                </w:rPr>
                <w:t>https://biblioclub.ru/index.php?page=book&amp;id=684640</w:t>
              </w:r>
            </w:hyperlink>
            <w:r w:rsidR="001212BE">
              <w:rPr>
                <w:rFonts w:eastAsia="Arial Unicode MS"/>
                <w:kern w:val="3"/>
                <w:lang w:eastAsia="zh-CN" w:bidi="hi-IN"/>
              </w:rPr>
              <w:t xml:space="preserve"> </w:t>
            </w:r>
            <w:r w:rsidRPr="00583D62">
              <w:rPr>
                <w:rFonts w:eastAsia="Arial Unicode MS"/>
                <w:kern w:val="3"/>
                <w:lang w:eastAsia="zh-CN" w:bidi="hi-IN"/>
              </w:rPr>
              <w:t xml:space="preserve">(дата обращения: 13.05.2026). – </w:t>
            </w:r>
            <w:proofErr w:type="spellStart"/>
            <w:r w:rsidRPr="00583D62">
              <w:rPr>
                <w:rFonts w:eastAsia="Arial Unicode MS"/>
                <w:kern w:val="3"/>
                <w:lang w:eastAsia="zh-CN" w:bidi="hi-IN"/>
              </w:rPr>
              <w:t>Библиогр</w:t>
            </w:r>
            <w:proofErr w:type="spellEnd"/>
            <w:r w:rsidRPr="00583D62">
              <w:rPr>
                <w:rFonts w:eastAsia="Arial Unicode MS"/>
                <w:kern w:val="3"/>
                <w:lang w:eastAsia="zh-CN" w:bidi="hi-IN"/>
              </w:rPr>
              <w:t>. в кн. – ISBN 5-238-00819-8. – Текст : электронный.</w:t>
            </w:r>
          </w:p>
        </w:tc>
      </w:tr>
    </w:tbl>
    <w:p w14:paraId="705638F8" w14:textId="77777777" w:rsidR="00822731" w:rsidRDefault="00822731" w:rsidP="00C73321">
      <w:pPr>
        <w:ind w:firstLine="709"/>
        <w:rPr>
          <w:b/>
          <w:sz w:val="28"/>
          <w:szCs w:val="28"/>
        </w:rPr>
      </w:pPr>
    </w:p>
    <w:p w14:paraId="36D467FF" w14:textId="77777777" w:rsidR="00C73321" w:rsidRDefault="00C73321" w:rsidP="00C73321">
      <w:pPr>
        <w:ind w:firstLine="709"/>
        <w:rPr>
          <w:b/>
          <w:sz w:val="28"/>
          <w:szCs w:val="28"/>
        </w:rPr>
      </w:pPr>
      <w:r>
        <w:rPr>
          <w:b/>
          <w:sz w:val="28"/>
          <w:szCs w:val="28"/>
        </w:rPr>
        <w:t>Периодические издания:</w:t>
      </w:r>
    </w:p>
    <w:p w14:paraId="0DA67CAE" w14:textId="77777777" w:rsidR="00415BD9" w:rsidRPr="00862D13" w:rsidRDefault="00415BD9" w:rsidP="00415BD9">
      <w:pPr>
        <w:ind w:firstLine="567"/>
        <w:rPr>
          <w:sz w:val="28"/>
          <w:szCs w:val="28"/>
          <w:lang w:eastAsia="ar-SA"/>
        </w:rPr>
      </w:pPr>
      <w:r w:rsidRPr="00862D13">
        <w:rPr>
          <w:spacing w:val="-4"/>
          <w:sz w:val="28"/>
          <w:szCs w:val="28"/>
        </w:rPr>
        <w:t xml:space="preserve">1) Экономика и математические методы: научный журнал. </w:t>
      </w:r>
      <w:r w:rsidRPr="00862D13">
        <w:rPr>
          <w:rStyle w:val="FontStyle30"/>
          <w:rFonts w:eastAsia="Courier New"/>
          <w:sz w:val="28"/>
          <w:szCs w:val="28"/>
        </w:rPr>
        <w:t>Режим дост</w:t>
      </w:r>
      <w:r w:rsidRPr="00862D13">
        <w:rPr>
          <w:rStyle w:val="FontStyle30"/>
          <w:rFonts w:eastAsia="Courier New"/>
          <w:sz w:val="28"/>
          <w:szCs w:val="28"/>
        </w:rPr>
        <w:t>у</w:t>
      </w:r>
      <w:r w:rsidRPr="00862D13">
        <w:rPr>
          <w:rStyle w:val="FontStyle30"/>
          <w:rFonts w:eastAsia="Courier New"/>
          <w:sz w:val="28"/>
          <w:szCs w:val="28"/>
        </w:rPr>
        <w:lastRenderedPageBreak/>
        <w:t>па:</w:t>
      </w:r>
      <w:r w:rsidRPr="00862D13">
        <w:rPr>
          <w:spacing w:val="-4"/>
          <w:sz w:val="28"/>
          <w:szCs w:val="28"/>
        </w:rPr>
        <w:t xml:space="preserve">: </w:t>
      </w:r>
      <w:hyperlink r:id="rId15" w:history="1">
        <w:r w:rsidRPr="00862D13">
          <w:rPr>
            <w:rStyle w:val="a4"/>
            <w:spacing w:val="-4"/>
            <w:sz w:val="28"/>
            <w:szCs w:val="28"/>
            <w:lang w:val="en-US"/>
          </w:rPr>
          <w:t>https</w:t>
        </w:r>
        <w:r w:rsidRPr="00862D13">
          <w:rPr>
            <w:rStyle w:val="a4"/>
            <w:spacing w:val="-4"/>
            <w:sz w:val="28"/>
            <w:szCs w:val="28"/>
          </w:rPr>
          <w:t>://</w:t>
        </w:r>
        <w:proofErr w:type="spellStart"/>
        <w:r w:rsidRPr="00862D13">
          <w:rPr>
            <w:rStyle w:val="a4"/>
            <w:spacing w:val="-4"/>
            <w:sz w:val="28"/>
            <w:szCs w:val="28"/>
            <w:lang w:val="en-US"/>
          </w:rPr>
          <w:t>emm</w:t>
        </w:r>
        <w:proofErr w:type="spellEnd"/>
        <w:r w:rsidRPr="00862D13">
          <w:rPr>
            <w:rStyle w:val="a4"/>
            <w:spacing w:val="-4"/>
            <w:sz w:val="28"/>
            <w:szCs w:val="28"/>
          </w:rPr>
          <w:t>.</w:t>
        </w:r>
        <w:proofErr w:type="spellStart"/>
        <w:r w:rsidRPr="00862D13">
          <w:rPr>
            <w:rStyle w:val="a4"/>
            <w:spacing w:val="-4"/>
            <w:sz w:val="28"/>
            <w:szCs w:val="28"/>
            <w:lang w:val="en-US"/>
          </w:rPr>
          <w:t>jes</w:t>
        </w:r>
        <w:proofErr w:type="spellEnd"/>
        <w:r w:rsidRPr="00862D13">
          <w:rPr>
            <w:rStyle w:val="a4"/>
            <w:spacing w:val="-4"/>
            <w:sz w:val="28"/>
            <w:szCs w:val="28"/>
          </w:rPr>
          <w:t>.</w:t>
        </w:r>
        <w:proofErr w:type="spellStart"/>
        <w:r w:rsidRPr="00862D13">
          <w:rPr>
            <w:rStyle w:val="a4"/>
            <w:spacing w:val="-4"/>
            <w:sz w:val="28"/>
            <w:szCs w:val="28"/>
            <w:lang w:val="en-US"/>
          </w:rPr>
          <w:t>su</w:t>
        </w:r>
        <w:proofErr w:type="spellEnd"/>
        <w:r w:rsidRPr="00862D13">
          <w:rPr>
            <w:rStyle w:val="a4"/>
            <w:spacing w:val="-4"/>
            <w:sz w:val="28"/>
            <w:szCs w:val="28"/>
          </w:rPr>
          <w:t>/</w:t>
        </w:r>
      </w:hyperlink>
      <w:r w:rsidRPr="00862D13">
        <w:rPr>
          <w:spacing w:val="-4"/>
          <w:sz w:val="28"/>
          <w:szCs w:val="28"/>
        </w:rPr>
        <w:t xml:space="preserve"> свободный </w:t>
      </w:r>
      <w:r w:rsidRPr="00862D13">
        <w:rPr>
          <w:sz w:val="28"/>
          <w:szCs w:val="28"/>
        </w:rPr>
        <w:t xml:space="preserve">(дата обращения: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4709C6EC" w14:textId="77777777" w:rsidR="00415BD9" w:rsidRPr="00862D13" w:rsidRDefault="00415BD9" w:rsidP="00415BD9">
      <w:pPr>
        <w:ind w:firstLine="567"/>
        <w:rPr>
          <w:sz w:val="28"/>
          <w:szCs w:val="28"/>
          <w:lang w:eastAsia="ar-SA"/>
        </w:rPr>
      </w:pPr>
      <w:r w:rsidRPr="00862D13">
        <w:rPr>
          <w:sz w:val="28"/>
          <w:szCs w:val="28"/>
          <w:lang w:eastAsia="ar-SA"/>
        </w:rPr>
        <w:t xml:space="preserve">2) Экономический журнал высшей школы экономики: научный журнал Режим доступа </w:t>
      </w:r>
      <w:hyperlink r:id="rId16" w:history="1">
        <w:r w:rsidRPr="00862D13">
          <w:rPr>
            <w:rStyle w:val="a4"/>
            <w:sz w:val="28"/>
            <w:szCs w:val="28"/>
            <w:lang w:eastAsia="ar-SA"/>
          </w:rPr>
          <w:t>https://ej.hse.ru/archive.html</w:t>
        </w:r>
      </w:hyperlink>
      <w:r w:rsidRPr="00862D13">
        <w:rPr>
          <w:sz w:val="28"/>
          <w:szCs w:val="28"/>
          <w:lang w:eastAsia="ar-SA"/>
        </w:rPr>
        <w:t xml:space="preserve"> свободный </w:t>
      </w:r>
      <w:r w:rsidRPr="00862D13">
        <w:rPr>
          <w:sz w:val="28"/>
          <w:szCs w:val="28"/>
        </w:rPr>
        <w:t xml:space="preserve">(дата обращения: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5D212FE9" w14:textId="77777777" w:rsidR="00415BD9" w:rsidRPr="00862D13" w:rsidRDefault="00415BD9" w:rsidP="00415BD9">
      <w:pPr>
        <w:ind w:firstLine="567"/>
        <w:rPr>
          <w:sz w:val="28"/>
          <w:szCs w:val="28"/>
          <w:lang w:eastAsia="ar-SA"/>
        </w:rPr>
      </w:pPr>
      <w:r w:rsidRPr="00862D13">
        <w:rPr>
          <w:sz w:val="28"/>
          <w:szCs w:val="28"/>
          <w:lang w:eastAsia="ar-SA"/>
        </w:rPr>
        <w:t xml:space="preserve">3) Экономические и социальные перемены: факты, тенденции, прогноз : научный журнал. Режим доступа:  </w:t>
      </w:r>
      <w:hyperlink r:id="rId17" w:history="1">
        <w:r w:rsidRPr="00862D13">
          <w:rPr>
            <w:rStyle w:val="a4"/>
            <w:sz w:val="28"/>
            <w:szCs w:val="28"/>
            <w:lang w:eastAsia="ar-SA"/>
          </w:rPr>
          <w:t>http://esc.vscc.ac.ru/</w:t>
        </w:r>
      </w:hyperlink>
      <w:r w:rsidRPr="00862D13">
        <w:rPr>
          <w:sz w:val="28"/>
          <w:szCs w:val="28"/>
          <w:lang w:eastAsia="ar-SA"/>
        </w:rPr>
        <w:t xml:space="preserve"> свободный </w:t>
      </w:r>
      <w:r w:rsidRPr="00862D13">
        <w:rPr>
          <w:sz w:val="28"/>
          <w:szCs w:val="28"/>
        </w:rPr>
        <w:t>(дата обр</w:t>
      </w:r>
      <w:r w:rsidRPr="00862D13">
        <w:rPr>
          <w:sz w:val="28"/>
          <w:szCs w:val="28"/>
        </w:rPr>
        <w:t>а</w:t>
      </w:r>
      <w:r w:rsidRPr="00862D13">
        <w:rPr>
          <w:sz w:val="28"/>
          <w:szCs w:val="28"/>
        </w:rPr>
        <w:t xml:space="preserve">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5D37F83A" w14:textId="77777777" w:rsidR="00415BD9" w:rsidRPr="00862D13" w:rsidRDefault="00415BD9" w:rsidP="00415BD9">
      <w:pPr>
        <w:ind w:firstLine="567"/>
        <w:rPr>
          <w:sz w:val="28"/>
          <w:szCs w:val="28"/>
          <w:lang w:eastAsia="ar-SA"/>
        </w:rPr>
      </w:pPr>
      <w:r w:rsidRPr="00862D13">
        <w:rPr>
          <w:sz w:val="28"/>
          <w:szCs w:val="28"/>
          <w:lang w:eastAsia="ar-SA"/>
        </w:rPr>
        <w:t xml:space="preserve">4) Управление большими системами: научный журнал. Режим доступа: </w:t>
      </w:r>
      <w:hyperlink r:id="rId18" w:history="1">
        <w:r w:rsidRPr="00862D13">
          <w:rPr>
            <w:rStyle w:val="a4"/>
            <w:sz w:val="28"/>
            <w:szCs w:val="28"/>
            <w:lang w:eastAsia="ar-SA"/>
          </w:rPr>
          <w:t>http://www.mathnet.ru/php/journal.phtml?jrnid=ubs&amp;option_lang=rus</w:t>
        </w:r>
      </w:hyperlink>
      <w:r w:rsidRPr="00862D13">
        <w:rPr>
          <w:sz w:val="28"/>
          <w:szCs w:val="28"/>
          <w:lang w:eastAsia="ar-SA"/>
        </w:rPr>
        <w:t xml:space="preserve"> свободный </w:t>
      </w:r>
      <w:r w:rsidRPr="00862D13">
        <w:rPr>
          <w:sz w:val="28"/>
          <w:szCs w:val="28"/>
        </w:rPr>
        <w:t>(дата обр</w:t>
      </w:r>
      <w:r w:rsidRPr="00862D13">
        <w:rPr>
          <w:sz w:val="28"/>
          <w:szCs w:val="28"/>
        </w:rPr>
        <w:t>а</w:t>
      </w:r>
      <w:r w:rsidRPr="00862D13">
        <w:rPr>
          <w:sz w:val="28"/>
          <w:szCs w:val="28"/>
        </w:rPr>
        <w:t xml:space="preserve">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473AA934"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5) Дифференциальные уравнения: научный журнал. Режим доступа: </w:t>
      </w:r>
      <w:hyperlink r:id="rId19" w:history="1">
        <w:r w:rsidRPr="00862D13">
          <w:rPr>
            <w:rStyle w:val="a4"/>
            <w:rFonts w:ascii="Times New Roman" w:hAnsi="Times New Roman"/>
            <w:sz w:val="28"/>
            <w:szCs w:val="28"/>
          </w:rPr>
          <w:t>http://www.mathnet.ru/php/journal.phtml?jrnid=de&amp;option_lang=rus</w:t>
        </w:r>
      </w:hyperlink>
      <w:r w:rsidRPr="00862D13">
        <w:rPr>
          <w:rFonts w:ascii="Times New Roman" w:hAnsi="Times New Roman"/>
          <w:sz w:val="28"/>
          <w:szCs w:val="28"/>
        </w:rPr>
        <w:t xml:space="preserve"> свободный (дата обр</w:t>
      </w:r>
      <w:r w:rsidRPr="00862D13">
        <w:rPr>
          <w:rFonts w:ascii="Times New Roman" w:hAnsi="Times New Roman"/>
          <w:sz w:val="28"/>
          <w:szCs w:val="28"/>
        </w:rPr>
        <w:t>а</w:t>
      </w:r>
      <w:r w:rsidRPr="00862D13">
        <w:rPr>
          <w:rFonts w:ascii="Times New Roman" w:hAnsi="Times New Roman"/>
          <w:sz w:val="28"/>
          <w:szCs w:val="28"/>
        </w:rPr>
        <w:t xml:space="preserve">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307A0B74"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6) Дифференциальные уравнения и процессы управления: научный жу</w:t>
      </w:r>
      <w:r w:rsidRPr="00862D13">
        <w:rPr>
          <w:rFonts w:ascii="Times New Roman" w:hAnsi="Times New Roman"/>
          <w:sz w:val="28"/>
          <w:szCs w:val="28"/>
        </w:rPr>
        <w:t>р</w:t>
      </w:r>
      <w:r w:rsidRPr="00862D13">
        <w:rPr>
          <w:rFonts w:ascii="Times New Roman" w:hAnsi="Times New Roman"/>
          <w:sz w:val="28"/>
          <w:szCs w:val="28"/>
        </w:rPr>
        <w:t xml:space="preserve">нал. Режим доступа:  </w:t>
      </w:r>
      <w:hyperlink r:id="rId20" w:history="1">
        <w:r w:rsidRPr="00862D13">
          <w:rPr>
            <w:rStyle w:val="a4"/>
            <w:rFonts w:ascii="Times New Roman" w:hAnsi="Times New Roman"/>
            <w:sz w:val="28"/>
            <w:szCs w:val="28"/>
          </w:rPr>
          <w:t>https://diffjournal.spbu.ru/RU/about.html</w:t>
        </w:r>
      </w:hyperlink>
      <w:r w:rsidRPr="00862D13">
        <w:rPr>
          <w:rFonts w:ascii="Times New Roman" w:hAnsi="Times New Roman"/>
          <w:sz w:val="28"/>
          <w:szCs w:val="28"/>
        </w:rPr>
        <w:t xml:space="preserve"> свободный (дата о</w:t>
      </w:r>
      <w:r w:rsidRPr="00862D13">
        <w:rPr>
          <w:rFonts w:ascii="Times New Roman" w:hAnsi="Times New Roman"/>
          <w:sz w:val="28"/>
          <w:szCs w:val="28"/>
        </w:rPr>
        <w:t>б</w:t>
      </w:r>
      <w:r w:rsidRPr="00862D13">
        <w:rPr>
          <w:rFonts w:ascii="Times New Roman" w:hAnsi="Times New Roman"/>
          <w:sz w:val="28"/>
          <w:szCs w:val="28"/>
        </w:rPr>
        <w:t xml:space="preserve">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551639A1"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7) Сибирский математический журнал: научный журнал. Режим доступа:  </w:t>
      </w:r>
      <w:hyperlink r:id="rId21" w:history="1">
        <w:r w:rsidRPr="00862D13">
          <w:rPr>
            <w:rStyle w:val="a4"/>
            <w:rFonts w:ascii="Times New Roman" w:hAnsi="Times New Roman"/>
            <w:sz w:val="28"/>
            <w:szCs w:val="28"/>
          </w:rPr>
          <w:t>http://www.mathnet.ru/php/journal.phtml?jrnid=smj&amp;option_lang=rus</w:t>
        </w:r>
      </w:hyperlink>
      <w:r w:rsidRPr="00862D13">
        <w:rPr>
          <w:rFonts w:ascii="Times New Roman" w:hAnsi="Times New Roman"/>
          <w:sz w:val="28"/>
          <w:szCs w:val="28"/>
        </w:rPr>
        <w:t xml:space="preserve"> свободный (дата обр</w:t>
      </w:r>
      <w:r w:rsidRPr="00862D13">
        <w:rPr>
          <w:rFonts w:ascii="Times New Roman" w:hAnsi="Times New Roman"/>
          <w:sz w:val="28"/>
          <w:szCs w:val="28"/>
        </w:rPr>
        <w:t>а</w:t>
      </w:r>
      <w:r w:rsidRPr="00862D13">
        <w:rPr>
          <w:rFonts w:ascii="Times New Roman" w:hAnsi="Times New Roman"/>
          <w:sz w:val="28"/>
          <w:szCs w:val="28"/>
        </w:rPr>
        <w:t xml:space="preserve">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50ADC32F"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8) </w:t>
      </w:r>
      <w:r w:rsidRPr="00862D13">
        <w:rPr>
          <w:rFonts w:ascii="Times New Roman" w:hAnsi="Times New Roman"/>
          <w:bCs/>
          <w:color w:val="000000"/>
          <w:sz w:val="28"/>
          <w:szCs w:val="28"/>
          <w:shd w:val="clear" w:color="auto" w:fill="FFFFFF"/>
        </w:rPr>
        <w:t>Итоги науки и техники. Серия «Современная математика и ее прил</w:t>
      </w:r>
      <w:r w:rsidRPr="00862D13">
        <w:rPr>
          <w:rFonts w:ascii="Times New Roman" w:hAnsi="Times New Roman"/>
          <w:bCs/>
          <w:color w:val="000000"/>
          <w:sz w:val="28"/>
          <w:szCs w:val="28"/>
          <w:shd w:val="clear" w:color="auto" w:fill="FFFFFF"/>
        </w:rPr>
        <w:t>о</w:t>
      </w:r>
      <w:r w:rsidRPr="00862D13">
        <w:rPr>
          <w:rFonts w:ascii="Times New Roman" w:hAnsi="Times New Roman"/>
          <w:bCs/>
          <w:color w:val="000000"/>
          <w:sz w:val="28"/>
          <w:szCs w:val="28"/>
          <w:shd w:val="clear" w:color="auto" w:fill="FFFFFF"/>
        </w:rPr>
        <w:t>жения. Тематические обзоры»</w:t>
      </w:r>
      <w:r w:rsidRPr="00862D13">
        <w:rPr>
          <w:rFonts w:ascii="Times New Roman" w:hAnsi="Times New Roman"/>
          <w:sz w:val="28"/>
          <w:szCs w:val="28"/>
        </w:rPr>
        <w:t xml:space="preserve"> . Режим доступа:  </w:t>
      </w:r>
      <w:hyperlink r:id="rId22" w:history="1">
        <w:r w:rsidRPr="00862D13">
          <w:rPr>
            <w:rStyle w:val="a4"/>
            <w:rFonts w:ascii="Times New Roman" w:hAnsi="Times New Roman"/>
            <w:sz w:val="28"/>
            <w:szCs w:val="28"/>
          </w:rPr>
          <w:t>http://www.mathnet.ru/php/journal.phtml?jrnid=into&amp;option_lang=rus</w:t>
        </w:r>
      </w:hyperlink>
      <w:r w:rsidRPr="00862D13">
        <w:rPr>
          <w:rFonts w:ascii="Times New Roman" w:hAnsi="Times New Roman"/>
          <w:sz w:val="28"/>
          <w:szCs w:val="28"/>
        </w:rPr>
        <w:t xml:space="preserve"> свободный (дата обр</w:t>
      </w:r>
      <w:r w:rsidRPr="00862D13">
        <w:rPr>
          <w:rFonts w:ascii="Times New Roman" w:hAnsi="Times New Roman"/>
          <w:sz w:val="28"/>
          <w:szCs w:val="28"/>
        </w:rPr>
        <w:t>а</w:t>
      </w:r>
      <w:r w:rsidRPr="00862D13">
        <w:rPr>
          <w:rFonts w:ascii="Times New Roman" w:hAnsi="Times New Roman"/>
          <w:sz w:val="28"/>
          <w:szCs w:val="28"/>
        </w:rPr>
        <w:t xml:space="preserve">щения: </w:t>
      </w:r>
      <w:r w:rsidR="001212BE" w:rsidRPr="001212BE">
        <w:rPr>
          <w:rFonts w:ascii="Times New Roman" w:hAnsi="Times New Roman"/>
          <w:color w:val="000000"/>
          <w:sz w:val="28"/>
          <w:szCs w:val="28"/>
        </w:rPr>
        <w:t>13.05.2026</w:t>
      </w:r>
      <w:r w:rsidRPr="00862D13">
        <w:rPr>
          <w:rFonts w:ascii="Times New Roman" w:hAnsi="Times New Roman"/>
          <w:sz w:val="28"/>
          <w:szCs w:val="28"/>
        </w:rPr>
        <w:t>).</w:t>
      </w:r>
    </w:p>
    <w:p w14:paraId="3525B8EB"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9) Проблемы управления: научный журнал. Режим доступа:  </w:t>
      </w:r>
      <w:hyperlink r:id="rId23" w:history="1">
        <w:r w:rsidRPr="00862D13">
          <w:rPr>
            <w:rStyle w:val="a4"/>
            <w:rFonts w:ascii="Times New Roman" w:hAnsi="Times New Roman"/>
            <w:sz w:val="28"/>
            <w:szCs w:val="28"/>
          </w:rPr>
          <w:t>http://www.mathnet.ru/php/journal.phtml?jrnid=pu&amp;option_lang=rus</w:t>
        </w:r>
      </w:hyperlink>
      <w:r w:rsidRPr="00862D13">
        <w:rPr>
          <w:rFonts w:ascii="Times New Roman" w:hAnsi="Times New Roman"/>
          <w:sz w:val="28"/>
          <w:szCs w:val="28"/>
        </w:rPr>
        <w:t xml:space="preserve"> свободный (дата обр</w:t>
      </w:r>
      <w:r w:rsidRPr="00862D13">
        <w:rPr>
          <w:rFonts w:ascii="Times New Roman" w:hAnsi="Times New Roman"/>
          <w:sz w:val="28"/>
          <w:szCs w:val="28"/>
        </w:rPr>
        <w:t>а</w:t>
      </w:r>
      <w:r w:rsidRPr="00862D13">
        <w:rPr>
          <w:rFonts w:ascii="Times New Roman" w:hAnsi="Times New Roman"/>
          <w:sz w:val="28"/>
          <w:szCs w:val="28"/>
        </w:rPr>
        <w:t xml:space="preserve">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0333D6DB" w14:textId="77777777" w:rsidR="00415BD9" w:rsidRDefault="00415BD9" w:rsidP="00415BD9">
      <w:pPr>
        <w:ind w:firstLine="709"/>
        <w:rPr>
          <w:b/>
          <w:sz w:val="28"/>
          <w:szCs w:val="28"/>
        </w:rPr>
      </w:pPr>
    </w:p>
    <w:p w14:paraId="76C64DF9" w14:textId="77777777" w:rsidR="00C73321" w:rsidRPr="009C38AE" w:rsidRDefault="00C73321" w:rsidP="00C73321">
      <w:pPr>
        <w:pStyle w:val="a8"/>
        <w:tabs>
          <w:tab w:val="left" w:pos="1260"/>
        </w:tabs>
        <w:ind w:firstLine="720"/>
        <w:jc w:val="both"/>
        <w:rPr>
          <w:sz w:val="28"/>
          <w:szCs w:val="28"/>
          <w:lang w:eastAsia="ar-SA"/>
        </w:rPr>
      </w:pPr>
      <w:r>
        <w:rPr>
          <w:b/>
          <w:sz w:val="28"/>
          <w:szCs w:val="28"/>
        </w:rPr>
        <w:t>8.</w:t>
      </w:r>
      <w:r w:rsidRPr="006D0A83">
        <w:rPr>
          <w:b/>
          <w:sz w:val="28"/>
          <w:szCs w:val="28"/>
        </w:rPr>
        <w:t>3</w:t>
      </w:r>
      <w:r>
        <w:rPr>
          <w:b/>
          <w:sz w:val="28"/>
          <w:szCs w:val="28"/>
        </w:rPr>
        <w:t>.</w:t>
      </w:r>
      <w:r w:rsidRPr="006D0A83">
        <w:rPr>
          <w:b/>
          <w:sz w:val="28"/>
          <w:szCs w:val="28"/>
        </w:rPr>
        <w:t xml:space="preserve"> </w:t>
      </w:r>
      <w:bookmarkStart w:id="2" w:name="_Hlk171597324"/>
      <w:r w:rsidR="006977C7">
        <w:rPr>
          <w:b/>
          <w:sz w:val="28"/>
          <w:szCs w:val="28"/>
        </w:rPr>
        <w:t>Профессиональные</w:t>
      </w:r>
      <w:bookmarkEnd w:id="2"/>
      <w:r w:rsidR="006977C7">
        <w:rPr>
          <w:b/>
          <w:sz w:val="28"/>
          <w:szCs w:val="28"/>
        </w:rPr>
        <w:t xml:space="preserve"> б</w:t>
      </w:r>
      <w:r w:rsidRPr="006D0A83">
        <w:rPr>
          <w:b/>
          <w:sz w:val="28"/>
          <w:szCs w:val="28"/>
        </w:rPr>
        <w:t>азы данных, информационно-справочные и поисковые системы, Инте</w:t>
      </w:r>
      <w:r w:rsidRPr="006D0A83">
        <w:rPr>
          <w:b/>
          <w:sz w:val="28"/>
          <w:szCs w:val="28"/>
        </w:rPr>
        <w:t>р</w:t>
      </w:r>
      <w:r w:rsidRPr="006D0A83">
        <w:rPr>
          <w:b/>
          <w:sz w:val="28"/>
          <w:szCs w:val="28"/>
        </w:rPr>
        <w:t>нет-ресурсы</w:t>
      </w:r>
      <w:r w:rsidRPr="006D0A83">
        <w:rPr>
          <w:sz w:val="28"/>
          <w:szCs w:val="28"/>
          <w:lang w:eastAsia="ar-SA"/>
        </w:rPr>
        <w:t xml:space="preserve"> </w:t>
      </w:r>
    </w:p>
    <w:p w14:paraId="30AA2F10" w14:textId="77777777" w:rsidR="001212BE" w:rsidRPr="001212BE" w:rsidRDefault="001212BE" w:rsidP="001212BE">
      <w:pPr>
        <w:widowControl/>
        <w:numPr>
          <w:ilvl w:val="0"/>
          <w:numId w:val="15"/>
        </w:numPr>
        <w:tabs>
          <w:tab w:val="clear" w:pos="720"/>
          <w:tab w:val="left" w:pos="708"/>
        </w:tabs>
        <w:rPr>
          <w:bCs/>
          <w:sz w:val="28"/>
          <w:szCs w:val="28"/>
          <w:lang w:eastAsia="en-US"/>
        </w:rPr>
      </w:pPr>
      <w:bookmarkStart w:id="3" w:name="_Hlk171597346"/>
      <w:r w:rsidRPr="001212BE">
        <w:rPr>
          <w:bCs/>
          <w:sz w:val="28"/>
          <w:szCs w:val="28"/>
          <w:lang w:eastAsia="en-US"/>
        </w:rPr>
        <w:t xml:space="preserve">Национальная электронная библиотека (НЭБ):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rusneb</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w:t>
      </w:r>
      <w:r w:rsidRPr="001212BE">
        <w:rPr>
          <w:bCs/>
          <w:sz w:val="28"/>
          <w:szCs w:val="28"/>
          <w:lang w:val="en-US" w:eastAsia="en-US"/>
        </w:rPr>
        <w:t> </w:t>
      </w:r>
      <w:r w:rsidRPr="001212BE">
        <w:rPr>
          <w:bCs/>
          <w:sz w:val="28"/>
          <w:szCs w:val="28"/>
          <w:lang w:eastAsia="en-US"/>
        </w:rPr>
        <w:t>зарегистрированных пользователей. – Текст электронный.</w:t>
      </w:r>
    </w:p>
    <w:p w14:paraId="0BDC4F0F"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Научная библиотека РГУ имени С. А. Есенина: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r w:rsidRPr="001212BE">
        <w:rPr>
          <w:bCs/>
          <w:sz w:val="28"/>
          <w:szCs w:val="28"/>
          <w:lang w:val="en-US" w:eastAsia="en-US"/>
        </w:rPr>
        <w:t>library</w:t>
      </w:r>
      <w:r w:rsidRPr="001212BE">
        <w:rPr>
          <w:bCs/>
          <w:sz w:val="28"/>
          <w:szCs w:val="28"/>
          <w:lang w:eastAsia="en-US"/>
        </w:rPr>
        <w:t>.</w:t>
      </w:r>
      <w:proofErr w:type="spellStart"/>
      <w:r w:rsidRPr="001212BE">
        <w:rPr>
          <w:bCs/>
          <w:sz w:val="28"/>
          <w:szCs w:val="28"/>
          <w:lang w:val="en-US" w:eastAsia="en-US"/>
        </w:rPr>
        <w:t>rsu</w:t>
      </w:r>
      <w:proofErr w:type="spellEnd"/>
      <w:r w:rsidRPr="001212BE">
        <w:rPr>
          <w:bCs/>
          <w:sz w:val="28"/>
          <w:szCs w:val="28"/>
          <w:lang w:eastAsia="en-US"/>
        </w:rPr>
        <w:t>-</w:t>
      </w:r>
      <w:proofErr w:type="spellStart"/>
      <w:r w:rsidRPr="001212BE">
        <w:rPr>
          <w:bCs/>
          <w:sz w:val="28"/>
          <w:szCs w:val="28"/>
          <w:lang w:val="en-US" w:eastAsia="en-US"/>
        </w:rPr>
        <w:t>rzn</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w:t>
      </w:r>
      <w:r w:rsidRPr="001212BE">
        <w:rPr>
          <w:bCs/>
          <w:sz w:val="28"/>
          <w:szCs w:val="28"/>
          <w:lang w:val="en-US" w:eastAsia="en-US"/>
        </w:rPr>
        <w:t>marc</w:t>
      </w:r>
      <w:r w:rsidRPr="001212BE">
        <w:rPr>
          <w:bCs/>
          <w:sz w:val="28"/>
          <w:szCs w:val="28"/>
          <w:lang w:eastAsia="en-US"/>
        </w:rPr>
        <w:t>/</w:t>
      </w:r>
      <w:r w:rsidRPr="001212BE">
        <w:rPr>
          <w:bCs/>
          <w:sz w:val="28"/>
          <w:szCs w:val="28"/>
          <w:lang w:val="en-US" w:eastAsia="en-US"/>
        </w:rPr>
        <w:t>Default</w:t>
      </w:r>
      <w:r w:rsidRPr="001212BE">
        <w:rPr>
          <w:bCs/>
          <w:sz w:val="28"/>
          <w:szCs w:val="28"/>
          <w:lang w:eastAsia="en-US"/>
        </w:rPr>
        <w:t>.</w:t>
      </w:r>
      <w:r w:rsidRPr="001212BE">
        <w:rPr>
          <w:bCs/>
          <w:sz w:val="28"/>
          <w:szCs w:val="28"/>
          <w:lang w:val="en-US" w:eastAsia="en-US"/>
        </w:rPr>
        <w:t>asp</w:t>
      </w:r>
      <w:r w:rsidRPr="001212BE">
        <w:rPr>
          <w:bCs/>
          <w:sz w:val="28"/>
          <w:szCs w:val="28"/>
          <w:lang w:eastAsia="en-US"/>
        </w:rPr>
        <w:t xml:space="preserve"> (дата обращения: 11.05.2026). – Режим доступа: для зарегистрированных пользователей. – Текст электронный.</w:t>
      </w:r>
    </w:p>
    <w:p w14:paraId="1DD1A88D"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val="en-US" w:eastAsia="en-US"/>
        </w:rPr>
        <w:t>BOOK</w:t>
      </w:r>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 электронная библиотека :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r w:rsidRPr="001212BE">
        <w:rPr>
          <w:bCs/>
          <w:sz w:val="28"/>
          <w:szCs w:val="28"/>
          <w:lang w:val="en-US" w:eastAsia="en-US"/>
        </w:rPr>
        <w:t>book</w:t>
      </w:r>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 зарегистрированных пользователей. – Текст электронный.</w:t>
      </w:r>
    </w:p>
    <w:p w14:paraId="0F3BE23F"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Консорциум сетевых электронных библиотек на платформе ЭБС «Лань». – </w:t>
      </w:r>
      <w:r w:rsidRPr="001212BE">
        <w:rPr>
          <w:bCs/>
          <w:sz w:val="28"/>
          <w:szCs w:val="28"/>
          <w:lang w:val="en-US" w:eastAsia="en-US"/>
        </w:rPr>
        <w:t>URL</w:t>
      </w:r>
      <w:r w:rsidRPr="001212BE">
        <w:rPr>
          <w:bCs/>
          <w:sz w:val="28"/>
          <w:szCs w:val="28"/>
          <w:lang w:eastAsia="en-US"/>
        </w:rPr>
        <w:t xml:space="preserve">: </w:t>
      </w:r>
      <w:hyperlink r:id="rId24" w:history="1">
        <w:r w:rsidRPr="001212BE">
          <w:rPr>
            <w:rStyle w:val="a4"/>
            <w:bCs/>
            <w:sz w:val="28"/>
            <w:szCs w:val="28"/>
            <w:lang w:val="en-US" w:eastAsia="en-US"/>
          </w:rPr>
          <w:t>https</w:t>
        </w:r>
        <w:r w:rsidRPr="001212BE">
          <w:rPr>
            <w:rStyle w:val="a4"/>
            <w:bCs/>
            <w:sz w:val="28"/>
            <w:szCs w:val="28"/>
            <w:lang w:eastAsia="en-US"/>
          </w:rPr>
          <w:t>://</w:t>
        </w:r>
        <w:proofErr w:type="spellStart"/>
        <w:r w:rsidRPr="001212BE">
          <w:rPr>
            <w:rStyle w:val="a4"/>
            <w:bCs/>
            <w:sz w:val="28"/>
            <w:szCs w:val="28"/>
            <w:lang w:val="en-US" w:eastAsia="en-US"/>
          </w:rPr>
          <w:t>seb</w:t>
        </w:r>
        <w:proofErr w:type="spellEnd"/>
        <w:r w:rsidRPr="001212BE">
          <w:rPr>
            <w:rStyle w:val="a4"/>
            <w:bCs/>
            <w:sz w:val="28"/>
            <w:szCs w:val="28"/>
            <w:lang w:eastAsia="en-US"/>
          </w:rPr>
          <w:t>.</w:t>
        </w:r>
        <w:r w:rsidRPr="001212BE">
          <w:rPr>
            <w:rStyle w:val="a4"/>
            <w:bCs/>
            <w:sz w:val="28"/>
            <w:szCs w:val="28"/>
            <w:lang w:val="en-US" w:eastAsia="en-US"/>
          </w:rPr>
          <w:t>e</w:t>
        </w:r>
        <w:r w:rsidRPr="001212BE">
          <w:rPr>
            <w:rStyle w:val="a4"/>
            <w:bCs/>
            <w:sz w:val="28"/>
            <w:szCs w:val="28"/>
            <w:lang w:eastAsia="en-US"/>
          </w:rPr>
          <w:t>.</w:t>
        </w:r>
        <w:proofErr w:type="spellStart"/>
        <w:r w:rsidRPr="001212BE">
          <w:rPr>
            <w:rStyle w:val="a4"/>
            <w:bCs/>
            <w:sz w:val="28"/>
            <w:szCs w:val="28"/>
            <w:lang w:val="en-US" w:eastAsia="en-US"/>
          </w:rPr>
          <w:t>lanbook</w:t>
        </w:r>
        <w:proofErr w:type="spellEnd"/>
        <w:r w:rsidRPr="001212BE">
          <w:rPr>
            <w:rStyle w:val="a4"/>
            <w:bCs/>
            <w:sz w:val="28"/>
            <w:szCs w:val="28"/>
            <w:lang w:eastAsia="en-US"/>
          </w:rPr>
          <w:t>.</w:t>
        </w:r>
        <w:r w:rsidRPr="001212BE">
          <w:rPr>
            <w:rStyle w:val="a4"/>
            <w:bCs/>
            <w:sz w:val="28"/>
            <w:szCs w:val="28"/>
            <w:lang w:val="en-US" w:eastAsia="en-US"/>
          </w:rPr>
          <w:t>com</w:t>
        </w:r>
        <w:r w:rsidRPr="001212BE">
          <w:rPr>
            <w:rStyle w:val="a4"/>
            <w:bCs/>
            <w:sz w:val="28"/>
            <w:szCs w:val="28"/>
            <w:lang w:eastAsia="en-US"/>
          </w:rPr>
          <w:t>/</w:t>
        </w:r>
      </w:hyperlink>
      <w:r w:rsidRPr="001212BE">
        <w:rPr>
          <w:bCs/>
          <w:sz w:val="28"/>
          <w:szCs w:val="28"/>
          <w:lang w:eastAsia="en-US"/>
        </w:rPr>
        <w:t xml:space="preserve"> (дата обращения: 11.05.2026). – Режим доступа: для зарегистрированных пользователей. – Текст: электронный.</w:t>
      </w:r>
    </w:p>
    <w:p w14:paraId="07634722"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lastRenderedPageBreak/>
        <w:t xml:space="preserve">Лань : электронная библиотека : сайт. – </w:t>
      </w:r>
      <w:r w:rsidRPr="001212BE">
        <w:rPr>
          <w:bCs/>
          <w:sz w:val="28"/>
          <w:szCs w:val="28"/>
          <w:lang w:val="en-US" w:eastAsia="en-US"/>
        </w:rPr>
        <w:t>URL</w:t>
      </w:r>
      <w:r w:rsidRPr="001212BE">
        <w:rPr>
          <w:bCs/>
          <w:sz w:val="28"/>
          <w:szCs w:val="28"/>
          <w:lang w:eastAsia="en-US"/>
        </w:rPr>
        <w:t xml:space="preserve">: </w:t>
      </w:r>
      <w:hyperlink r:id="rId25" w:history="1">
        <w:r w:rsidRPr="001212BE">
          <w:rPr>
            <w:rStyle w:val="a4"/>
            <w:bCs/>
            <w:sz w:val="28"/>
            <w:szCs w:val="28"/>
            <w:lang w:val="en-US" w:eastAsia="en-US"/>
          </w:rPr>
          <w:t>https</w:t>
        </w:r>
        <w:r w:rsidRPr="001212BE">
          <w:rPr>
            <w:rStyle w:val="a4"/>
            <w:bCs/>
            <w:sz w:val="28"/>
            <w:szCs w:val="28"/>
            <w:lang w:eastAsia="en-US"/>
          </w:rPr>
          <w:t>://</w:t>
        </w:r>
        <w:r w:rsidRPr="001212BE">
          <w:rPr>
            <w:rStyle w:val="a4"/>
            <w:bCs/>
            <w:sz w:val="28"/>
            <w:szCs w:val="28"/>
            <w:lang w:val="en-US" w:eastAsia="en-US"/>
          </w:rPr>
          <w:t>e</w:t>
        </w:r>
        <w:r w:rsidRPr="001212BE">
          <w:rPr>
            <w:rStyle w:val="a4"/>
            <w:bCs/>
            <w:sz w:val="28"/>
            <w:szCs w:val="28"/>
            <w:lang w:eastAsia="en-US"/>
          </w:rPr>
          <w:t>.</w:t>
        </w:r>
        <w:proofErr w:type="spellStart"/>
        <w:r w:rsidRPr="001212BE">
          <w:rPr>
            <w:rStyle w:val="a4"/>
            <w:bCs/>
            <w:sz w:val="28"/>
            <w:szCs w:val="28"/>
            <w:lang w:val="en-US" w:eastAsia="en-US"/>
          </w:rPr>
          <w:t>lanbook</w:t>
        </w:r>
        <w:proofErr w:type="spellEnd"/>
        <w:r w:rsidRPr="001212BE">
          <w:rPr>
            <w:rStyle w:val="a4"/>
            <w:bCs/>
            <w:sz w:val="28"/>
            <w:szCs w:val="28"/>
            <w:lang w:eastAsia="en-US"/>
          </w:rPr>
          <w:t>.</w:t>
        </w:r>
        <w:r w:rsidRPr="001212BE">
          <w:rPr>
            <w:rStyle w:val="a4"/>
            <w:bCs/>
            <w:sz w:val="28"/>
            <w:szCs w:val="28"/>
            <w:lang w:val="en-US" w:eastAsia="en-US"/>
          </w:rPr>
          <w:t>com</w:t>
        </w:r>
        <w:r w:rsidRPr="001212BE">
          <w:rPr>
            <w:rStyle w:val="a4"/>
            <w:bCs/>
            <w:sz w:val="28"/>
            <w:szCs w:val="28"/>
            <w:lang w:eastAsia="en-US"/>
          </w:rPr>
          <w:t>/</w:t>
        </w:r>
      </w:hyperlink>
      <w:r w:rsidRPr="001212BE">
        <w:rPr>
          <w:bCs/>
          <w:sz w:val="28"/>
          <w:szCs w:val="28"/>
          <w:lang w:eastAsia="en-US"/>
        </w:rPr>
        <w:t xml:space="preserve"> (дата обращения: 11.05.2026). – Режим доступа: для зарегистрированных пользователей.  – Текст : электронный. </w:t>
      </w:r>
    </w:p>
    <w:p w14:paraId="06AC9854"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Университетская библиотека </w:t>
      </w:r>
      <w:r w:rsidRPr="001212BE">
        <w:rPr>
          <w:bCs/>
          <w:sz w:val="28"/>
          <w:szCs w:val="28"/>
          <w:lang w:val="en-US" w:eastAsia="en-US"/>
        </w:rPr>
        <w:t>ONLINE</w:t>
      </w:r>
      <w:r w:rsidRPr="001212BE">
        <w:rPr>
          <w:bCs/>
          <w:sz w:val="28"/>
          <w:szCs w:val="28"/>
          <w:lang w:eastAsia="en-US"/>
        </w:rPr>
        <w:t xml:space="preserve"> : электронная библиотека :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biblioclub</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(дата обращения: 11.05.2026). – Режим доступа: для зарегистрированных пользователей. – Текст : электронный. </w:t>
      </w:r>
    </w:p>
    <w:p w14:paraId="265C921A"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ЮРАЙТ : электронная библиотека :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urait</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 зарегистрированных пользователей. – Текст : электронный.</w:t>
      </w:r>
    </w:p>
    <w:p w14:paraId="485DC324" w14:textId="77777777" w:rsidR="006977C7" w:rsidRPr="005C7038" w:rsidRDefault="006977C7" w:rsidP="006977C7">
      <w:pPr>
        <w:widowControl/>
        <w:ind w:firstLine="360"/>
        <w:rPr>
          <w:b/>
          <w:bCs/>
          <w:sz w:val="28"/>
          <w:szCs w:val="28"/>
          <w:lang w:eastAsia="en-US"/>
        </w:rPr>
      </w:pPr>
    </w:p>
    <w:p w14:paraId="501411CC" w14:textId="77777777" w:rsidR="006977C7" w:rsidRPr="006F6607" w:rsidRDefault="006977C7" w:rsidP="006977C7">
      <w:pPr>
        <w:widowControl/>
        <w:ind w:firstLine="360"/>
        <w:rPr>
          <w:sz w:val="28"/>
          <w:szCs w:val="28"/>
          <w:lang w:eastAsia="en-US"/>
        </w:rPr>
      </w:pPr>
      <w:r w:rsidRPr="006F6607">
        <w:rPr>
          <w:sz w:val="28"/>
          <w:szCs w:val="28"/>
          <w:lang w:eastAsia="en-US"/>
        </w:rPr>
        <w:t>Перечень ресурсов информационно-телекоммуникационной сети «Инте</w:t>
      </w:r>
      <w:r w:rsidRPr="006F6607">
        <w:rPr>
          <w:sz w:val="28"/>
          <w:szCs w:val="28"/>
          <w:lang w:eastAsia="en-US"/>
        </w:rPr>
        <w:t>р</w:t>
      </w:r>
      <w:r w:rsidRPr="006F6607">
        <w:rPr>
          <w:sz w:val="28"/>
          <w:szCs w:val="28"/>
          <w:lang w:eastAsia="en-US"/>
        </w:rPr>
        <w:t xml:space="preserve">нет» (далее – сеть «Интернет»), необходимых для освоения </w:t>
      </w:r>
      <w:r>
        <w:rPr>
          <w:sz w:val="28"/>
          <w:szCs w:val="28"/>
          <w:lang w:eastAsia="en-US"/>
        </w:rPr>
        <w:t>практики</w:t>
      </w:r>
      <w:r w:rsidRPr="006F6607">
        <w:rPr>
          <w:sz w:val="28"/>
          <w:szCs w:val="28"/>
          <w:lang w:eastAsia="en-US"/>
        </w:rPr>
        <w:t>:</w:t>
      </w:r>
    </w:p>
    <w:bookmarkEnd w:id="3"/>
    <w:p w14:paraId="2CFB9128"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r w:rsidRPr="002301F7">
        <w:rPr>
          <w:sz w:val="28"/>
          <w:szCs w:val="28"/>
          <w:lang w:eastAsia="en-US"/>
        </w:rPr>
        <w:t xml:space="preserve">Среда электронного обучения: электронный ресурс. – URL: https://e-learn.rsu-rzn.ru (дата обращения: </w:t>
      </w:r>
      <w:r w:rsidRPr="002301F7">
        <w:rPr>
          <w:bCs/>
          <w:sz w:val="28"/>
          <w:szCs w:val="28"/>
          <w:lang w:eastAsia="en-US"/>
        </w:rPr>
        <w:t>11.05.2026</w:t>
      </w:r>
      <w:r w:rsidRPr="002301F7">
        <w:rPr>
          <w:sz w:val="28"/>
          <w:szCs w:val="28"/>
          <w:lang w:eastAsia="en-US"/>
        </w:rPr>
        <w:t>) – Режим доступа: доступ после регистрации из сети РГУ им. С.А. Есенина.</w:t>
      </w:r>
    </w:p>
    <w:p w14:paraId="49FC8166"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proofErr w:type="spellStart"/>
      <w:r w:rsidRPr="002301F7">
        <w:rPr>
          <w:sz w:val="28"/>
          <w:szCs w:val="28"/>
          <w:lang w:val="en-US" w:eastAsia="en-US"/>
        </w:rPr>
        <w:t>eLIBRARY</w:t>
      </w:r>
      <w:proofErr w:type="spellEnd"/>
      <w:r w:rsidRPr="002301F7">
        <w:rPr>
          <w:sz w:val="28"/>
          <w:szCs w:val="28"/>
          <w:lang w:eastAsia="en-US"/>
        </w:rPr>
        <w:t>.</w:t>
      </w:r>
      <w:r w:rsidRPr="002301F7">
        <w:rPr>
          <w:sz w:val="28"/>
          <w:szCs w:val="28"/>
          <w:lang w:val="en-US" w:eastAsia="en-US"/>
        </w:rPr>
        <w:t>RU</w:t>
      </w:r>
      <w:r w:rsidRPr="002301F7">
        <w:rPr>
          <w:sz w:val="28"/>
          <w:szCs w:val="28"/>
          <w:lang w:eastAsia="en-US"/>
        </w:rPr>
        <w:t xml:space="preserve"> : научная электронная библиотека : сайт. – Москва, 2000. – </w:t>
      </w:r>
      <w:r w:rsidRPr="002301F7">
        <w:rPr>
          <w:sz w:val="28"/>
          <w:szCs w:val="28"/>
          <w:lang w:val="en-US" w:eastAsia="en-US"/>
        </w:rPr>
        <w:t>URL</w:t>
      </w:r>
      <w:r w:rsidRPr="002301F7">
        <w:rPr>
          <w:sz w:val="28"/>
          <w:szCs w:val="28"/>
          <w:lang w:eastAsia="en-US"/>
        </w:rPr>
        <w:t xml:space="preserve">: </w:t>
      </w:r>
      <w:r w:rsidRPr="002301F7">
        <w:rPr>
          <w:sz w:val="28"/>
          <w:szCs w:val="28"/>
          <w:lang w:val="en-US" w:eastAsia="en-US"/>
        </w:rPr>
        <w:t>https</w:t>
      </w:r>
      <w:r w:rsidRPr="002301F7">
        <w:rPr>
          <w:sz w:val="28"/>
          <w:szCs w:val="28"/>
          <w:lang w:eastAsia="en-US"/>
        </w:rPr>
        <w:t>://</w:t>
      </w:r>
      <w:proofErr w:type="spellStart"/>
      <w:r w:rsidRPr="002301F7">
        <w:rPr>
          <w:sz w:val="28"/>
          <w:szCs w:val="28"/>
          <w:lang w:val="en-US" w:eastAsia="en-US"/>
        </w:rPr>
        <w:t>elibrary</w:t>
      </w:r>
      <w:proofErr w:type="spellEnd"/>
      <w:r w:rsidRPr="002301F7">
        <w:rPr>
          <w:sz w:val="28"/>
          <w:szCs w:val="28"/>
          <w:lang w:eastAsia="en-US"/>
        </w:rPr>
        <w:t>.</w:t>
      </w:r>
      <w:proofErr w:type="spellStart"/>
      <w:r w:rsidRPr="002301F7">
        <w:rPr>
          <w:sz w:val="28"/>
          <w:szCs w:val="28"/>
          <w:lang w:val="en-US" w:eastAsia="en-US"/>
        </w:rPr>
        <w:t>ru</w:t>
      </w:r>
      <w:proofErr w:type="spellEnd"/>
      <w:r w:rsidRPr="002301F7">
        <w:rPr>
          <w:sz w:val="28"/>
          <w:szCs w:val="28"/>
          <w:lang w:eastAsia="en-US"/>
        </w:rPr>
        <w:t xml:space="preserve">/  (дата обращения: </w:t>
      </w:r>
      <w:r w:rsidRPr="002301F7">
        <w:rPr>
          <w:bCs/>
          <w:sz w:val="28"/>
          <w:szCs w:val="28"/>
          <w:lang w:eastAsia="en-US"/>
        </w:rPr>
        <w:t>11.05.2026</w:t>
      </w:r>
      <w:r w:rsidRPr="002301F7">
        <w:rPr>
          <w:sz w:val="28"/>
          <w:szCs w:val="28"/>
          <w:lang w:eastAsia="en-US"/>
        </w:rPr>
        <w:t>). – Режим доступа: для зарегистрированных пользователей. – Текст : электронный.</w:t>
      </w:r>
    </w:p>
    <w:p w14:paraId="76FD0609"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proofErr w:type="spellStart"/>
      <w:r w:rsidRPr="002301F7">
        <w:rPr>
          <w:sz w:val="28"/>
          <w:szCs w:val="28"/>
          <w:lang w:eastAsia="en-US"/>
        </w:rPr>
        <w:t>КиберЛенинка</w:t>
      </w:r>
      <w:proofErr w:type="spellEnd"/>
      <w:r w:rsidRPr="002301F7">
        <w:rPr>
          <w:sz w:val="28"/>
          <w:szCs w:val="28"/>
          <w:lang w:eastAsia="en-US"/>
        </w:rPr>
        <w:t xml:space="preserve"> : научная электронная библиотека : сайт. – </w:t>
      </w:r>
      <w:r w:rsidRPr="002301F7">
        <w:rPr>
          <w:sz w:val="28"/>
          <w:szCs w:val="28"/>
          <w:lang w:val="en-US" w:eastAsia="en-US"/>
        </w:rPr>
        <w:t>URL</w:t>
      </w:r>
      <w:r w:rsidRPr="002301F7">
        <w:rPr>
          <w:sz w:val="28"/>
          <w:szCs w:val="28"/>
          <w:lang w:eastAsia="en-US"/>
        </w:rPr>
        <w:t xml:space="preserve">: </w:t>
      </w:r>
      <w:r w:rsidRPr="002301F7">
        <w:rPr>
          <w:sz w:val="28"/>
          <w:szCs w:val="28"/>
          <w:lang w:val="en-US" w:eastAsia="en-US"/>
        </w:rPr>
        <w:t>https</w:t>
      </w:r>
      <w:r w:rsidRPr="002301F7">
        <w:rPr>
          <w:sz w:val="28"/>
          <w:szCs w:val="28"/>
          <w:lang w:eastAsia="en-US"/>
        </w:rPr>
        <w:t>://</w:t>
      </w:r>
      <w:proofErr w:type="spellStart"/>
      <w:r w:rsidRPr="002301F7">
        <w:rPr>
          <w:sz w:val="28"/>
          <w:szCs w:val="28"/>
          <w:lang w:val="en-US" w:eastAsia="en-US"/>
        </w:rPr>
        <w:t>cyberleninka</w:t>
      </w:r>
      <w:proofErr w:type="spellEnd"/>
      <w:r w:rsidRPr="002301F7">
        <w:rPr>
          <w:sz w:val="28"/>
          <w:szCs w:val="28"/>
          <w:lang w:eastAsia="en-US"/>
        </w:rPr>
        <w:t>.</w:t>
      </w:r>
      <w:proofErr w:type="spellStart"/>
      <w:r w:rsidRPr="002301F7">
        <w:rPr>
          <w:sz w:val="28"/>
          <w:szCs w:val="28"/>
          <w:lang w:val="en-US" w:eastAsia="en-US"/>
        </w:rPr>
        <w:t>ru</w:t>
      </w:r>
      <w:proofErr w:type="spellEnd"/>
      <w:r w:rsidRPr="002301F7">
        <w:rPr>
          <w:sz w:val="28"/>
          <w:szCs w:val="28"/>
          <w:lang w:eastAsia="en-US"/>
        </w:rPr>
        <w:t xml:space="preserve">/ (дата обращения: </w:t>
      </w:r>
      <w:r w:rsidRPr="002301F7">
        <w:rPr>
          <w:bCs/>
          <w:sz w:val="28"/>
          <w:szCs w:val="28"/>
          <w:lang w:eastAsia="en-US"/>
        </w:rPr>
        <w:t>11.05.2026</w:t>
      </w:r>
      <w:r w:rsidRPr="002301F7">
        <w:rPr>
          <w:sz w:val="28"/>
          <w:szCs w:val="28"/>
          <w:lang w:eastAsia="en-US"/>
        </w:rPr>
        <w:t>). – Режим доступа: свободный. – Текст : электронный.</w:t>
      </w:r>
    </w:p>
    <w:p w14:paraId="63DD7B42"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r w:rsidRPr="002301F7">
        <w:rPr>
          <w:bCs/>
          <w:sz w:val="28"/>
          <w:szCs w:val="28"/>
          <w:lang w:eastAsia="en-US"/>
        </w:rPr>
        <w:t xml:space="preserve">Московский Центр Непрерывного Математического Образования (МЦНМО) </w:t>
      </w:r>
      <w:r w:rsidRPr="002301F7">
        <w:rPr>
          <w:sz w:val="28"/>
          <w:szCs w:val="28"/>
          <w:lang w:eastAsia="en-US"/>
        </w:rPr>
        <w:t>[Электронный ресурс]. – Режим доступа:</w:t>
      </w:r>
      <w:r w:rsidRPr="002301F7">
        <w:rPr>
          <w:bCs/>
          <w:sz w:val="28"/>
          <w:szCs w:val="28"/>
          <w:lang w:eastAsia="en-US"/>
        </w:rPr>
        <w:t xml:space="preserve"> </w:t>
      </w:r>
      <w:hyperlink r:id="rId26" w:history="1">
        <w:r w:rsidRPr="002301F7">
          <w:rPr>
            <w:rStyle w:val="a4"/>
            <w:sz w:val="28"/>
            <w:szCs w:val="28"/>
            <w:lang w:val="en-US" w:eastAsia="en-US"/>
          </w:rPr>
          <w:t>http</w:t>
        </w:r>
        <w:r w:rsidRPr="002301F7">
          <w:rPr>
            <w:rStyle w:val="a4"/>
            <w:sz w:val="28"/>
            <w:szCs w:val="28"/>
            <w:lang w:eastAsia="en-US"/>
          </w:rPr>
          <w:t>://</w:t>
        </w:r>
        <w:r w:rsidRPr="002301F7">
          <w:rPr>
            <w:rStyle w:val="a4"/>
            <w:sz w:val="28"/>
            <w:szCs w:val="28"/>
            <w:lang w:val="en-US" w:eastAsia="en-US"/>
          </w:rPr>
          <w:t>www</w:t>
        </w:r>
        <w:r w:rsidRPr="002301F7">
          <w:rPr>
            <w:rStyle w:val="a4"/>
            <w:sz w:val="28"/>
            <w:szCs w:val="28"/>
            <w:lang w:eastAsia="en-US"/>
          </w:rPr>
          <w:t>.</w:t>
        </w:r>
        <w:proofErr w:type="spellStart"/>
        <w:r w:rsidRPr="002301F7">
          <w:rPr>
            <w:rStyle w:val="a4"/>
            <w:sz w:val="28"/>
            <w:szCs w:val="28"/>
            <w:lang w:val="en-US" w:eastAsia="en-US"/>
          </w:rPr>
          <w:t>mccme</w:t>
        </w:r>
        <w:proofErr w:type="spellEnd"/>
        <w:r w:rsidRPr="002301F7">
          <w:rPr>
            <w:rStyle w:val="a4"/>
            <w:sz w:val="28"/>
            <w:szCs w:val="28"/>
            <w:lang w:eastAsia="en-US"/>
          </w:rPr>
          <w:t>.</w:t>
        </w:r>
        <w:proofErr w:type="spellStart"/>
        <w:r w:rsidRPr="002301F7">
          <w:rPr>
            <w:rStyle w:val="a4"/>
            <w:sz w:val="28"/>
            <w:szCs w:val="28"/>
            <w:lang w:val="en-US" w:eastAsia="en-US"/>
          </w:rPr>
          <w:t>ru</w:t>
        </w:r>
        <w:proofErr w:type="spellEnd"/>
      </w:hyperlink>
      <w:r w:rsidRPr="002301F7">
        <w:rPr>
          <w:sz w:val="28"/>
          <w:szCs w:val="28"/>
          <w:lang w:eastAsia="en-US"/>
        </w:rPr>
        <w:t>, свободный (дата обращения: 11.05.2026).</w:t>
      </w:r>
    </w:p>
    <w:p w14:paraId="42CE73B6"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en-US"/>
        </w:rPr>
        <w:t xml:space="preserve">Федеральная служба государственной статистики </w:t>
      </w:r>
      <w:r w:rsidRPr="00C93CB7">
        <w:rPr>
          <w:sz w:val="28"/>
          <w:lang w:eastAsia="en-US"/>
        </w:rPr>
        <w:t>[Электронный р</w:t>
      </w:r>
      <w:r w:rsidRPr="00C93CB7">
        <w:rPr>
          <w:sz w:val="28"/>
          <w:lang w:eastAsia="en-US"/>
        </w:rPr>
        <w:t>е</w:t>
      </w:r>
      <w:r w:rsidRPr="00C93CB7">
        <w:rPr>
          <w:sz w:val="28"/>
          <w:lang w:eastAsia="en-US"/>
        </w:rPr>
        <w:t>сурс</w:t>
      </w:r>
      <w:r w:rsidRPr="00C93CB7">
        <w:rPr>
          <w:sz w:val="28"/>
          <w:szCs w:val="28"/>
          <w:lang w:eastAsia="ar-SA"/>
        </w:rPr>
        <w:t xml:space="preserve">] : официальный сайт. – режим доступа </w:t>
      </w:r>
      <w:hyperlink r:id="rId27" w:history="1">
        <w:r w:rsidRPr="00C93CB7">
          <w:rPr>
            <w:color w:val="0000FF"/>
            <w:sz w:val="28"/>
            <w:u w:val="single"/>
            <w:lang w:val="en-US" w:eastAsia="en-US"/>
          </w:rPr>
          <w:t>http</w:t>
        </w:r>
        <w:r w:rsidRPr="00C93CB7">
          <w:rPr>
            <w:color w:val="0000FF"/>
            <w:sz w:val="28"/>
            <w:u w:val="single"/>
            <w:lang w:eastAsia="en-US"/>
          </w:rPr>
          <w:t>://</w:t>
        </w:r>
        <w:r w:rsidRPr="00C93CB7">
          <w:rPr>
            <w:color w:val="0000FF"/>
            <w:sz w:val="28"/>
            <w:u w:val="single"/>
            <w:lang w:val="en-US" w:eastAsia="en-US"/>
          </w:rPr>
          <w:t>www</w:t>
        </w:r>
        <w:r w:rsidRPr="00C93CB7">
          <w:rPr>
            <w:color w:val="0000FF"/>
            <w:sz w:val="28"/>
            <w:u w:val="single"/>
            <w:lang w:eastAsia="en-US"/>
          </w:rPr>
          <w:t>.</w:t>
        </w:r>
        <w:proofErr w:type="spellStart"/>
        <w:r w:rsidRPr="00C93CB7">
          <w:rPr>
            <w:color w:val="0000FF"/>
            <w:sz w:val="28"/>
            <w:u w:val="single"/>
            <w:lang w:val="en-US" w:eastAsia="en-US"/>
          </w:rPr>
          <w:t>gks</w:t>
        </w:r>
        <w:proofErr w:type="spellEnd"/>
        <w:r w:rsidRPr="00C93CB7">
          <w:rPr>
            <w:color w:val="0000FF"/>
            <w:sz w:val="28"/>
            <w:u w:val="single"/>
            <w:lang w:eastAsia="en-US"/>
          </w:rPr>
          <w:t>.</w:t>
        </w:r>
        <w:proofErr w:type="spellStart"/>
        <w:r w:rsidRPr="00C93CB7">
          <w:rPr>
            <w:color w:val="0000FF"/>
            <w:sz w:val="28"/>
            <w:u w:val="single"/>
            <w:lang w:val="en-US" w:eastAsia="en-US"/>
          </w:rPr>
          <w:t>ru</w:t>
        </w:r>
        <w:proofErr w:type="spellEnd"/>
      </w:hyperlink>
      <w:r w:rsidRPr="00C93CB7">
        <w:rPr>
          <w:sz w:val="28"/>
          <w:szCs w:val="28"/>
          <w:lang w:eastAsia="en-US"/>
        </w:rPr>
        <w:t>, свобо</w:t>
      </w:r>
      <w:r w:rsidRPr="00C93CB7">
        <w:rPr>
          <w:sz w:val="28"/>
          <w:szCs w:val="28"/>
          <w:lang w:eastAsia="en-US"/>
        </w:rPr>
        <w:t>д</w:t>
      </w:r>
      <w:r w:rsidRPr="00C93CB7">
        <w:rPr>
          <w:sz w:val="28"/>
          <w:szCs w:val="28"/>
          <w:lang w:eastAsia="en-US"/>
        </w:rPr>
        <w:t xml:space="preserve">ный (дата обращения: </w:t>
      </w:r>
      <w:r w:rsidRPr="002301F7">
        <w:rPr>
          <w:bCs/>
          <w:sz w:val="28"/>
          <w:szCs w:val="28"/>
          <w:lang w:eastAsia="en-US"/>
        </w:rPr>
        <w:t>11.05.2026</w:t>
      </w:r>
      <w:r w:rsidRPr="00C93CB7">
        <w:rPr>
          <w:sz w:val="28"/>
          <w:szCs w:val="28"/>
          <w:lang w:eastAsia="en-US"/>
        </w:rPr>
        <w:t>).</w:t>
      </w:r>
    </w:p>
    <w:p w14:paraId="0539D3B4"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bookmarkStart w:id="4" w:name="_Hlk171593317"/>
      <w:r w:rsidRPr="00C93CB7">
        <w:rPr>
          <w:sz w:val="28"/>
          <w:szCs w:val="28"/>
          <w:lang w:eastAsia="ar-SA"/>
        </w:rPr>
        <w:t xml:space="preserve">Центральный банк Российской Федерации [Электронный ресурс] : официальный сайт. – Режим доступа http://www.cbr.ru/ свободный (дата обращения: </w:t>
      </w:r>
      <w:r w:rsidRPr="002301F7">
        <w:rPr>
          <w:bCs/>
          <w:sz w:val="28"/>
          <w:szCs w:val="28"/>
          <w:lang w:eastAsia="en-US"/>
        </w:rPr>
        <w:t>11.05.2026</w:t>
      </w:r>
      <w:r w:rsidRPr="00C93CB7">
        <w:rPr>
          <w:sz w:val="28"/>
          <w:szCs w:val="28"/>
          <w:lang w:eastAsia="ar-SA"/>
        </w:rPr>
        <w:t>).</w:t>
      </w:r>
    </w:p>
    <w:p w14:paraId="167B57EA"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 xml:space="preserve">Корпоративный менеджмент [Электронный ресурс] : официальный сайт. – режим доступа http://www.cfin.ru свободный (дата обращения: </w:t>
      </w:r>
      <w:r w:rsidRPr="002301F7">
        <w:rPr>
          <w:bCs/>
          <w:sz w:val="28"/>
          <w:szCs w:val="28"/>
          <w:lang w:eastAsia="en-US"/>
        </w:rPr>
        <w:t>11.05.2026</w:t>
      </w:r>
      <w:r w:rsidRPr="00C93CB7">
        <w:rPr>
          <w:sz w:val="28"/>
          <w:szCs w:val="28"/>
          <w:lang w:eastAsia="ar-SA"/>
        </w:rPr>
        <w:t>).</w:t>
      </w:r>
    </w:p>
    <w:p w14:paraId="14E87657"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 xml:space="preserve">The </w:t>
      </w:r>
      <w:proofErr w:type="spellStart"/>
      <w:r w:rsidRPr="00C93CB7">
        <w:rPr>
          <w:sz w:val="28"/>
          <w:szCs w:val="28"/>
          <w:lang w:eastAsia="ar-SA"/>
        </w:rPr>
        <w:t>Panel</w:t>
      </w:r>
      <w:proofErr w:type="spellEnd"/>
      <w:r w:rsidRPr="00C93CB7">
        <w:rPr>
          <w:sz w:val="28"/>
          <w:szCs w:val="28"/>
          <w:lang w:eastAsia="ar-SA"/>
        </w:rPr>
        <w:t xml:space="preserve"> Study </w:t>
      </w:r>
      <w:proofErr w:type="spellStart"/>
      <w:r w:rsidRPr="00C93CB7">
        <w:rPr>
          <w:sz w:val="28"/>
          <w:szCs w:val="28"/>
          <w:lang w:eastAsia="ar-SA"/>
        </w:rPr>
        <w:t>of</w:t>
      </w:r>
      <w:proofErr w:type="spellEnd"/>
      <w:r w:rsidRPr="00C93CB7">
        <w:rPr>
          <w:sz w:val="28"/>
          <w:szCs w:val="28"/>
          <w:lang w:eastAsia="ar-SA"/>
        </w:rPr>
        <w:t xml:space="preserve"> </w:t>
      </w:r>
      <w:proofErr w:type="spellStart"/>
      <w:r w:rsidRPr="00C93CB7">
        <w:rPr>
          <w:sz w:val="28"/>
          <w:szCs w:val="28"/>
          <w:lang w:eastAsia="ar-SA"/>
        </w:rPr>
        <w:t>Entrepreneurial</w:t>
      </w:r>
      <w:proofErr w:type="spellEnd"/>
      <w:r w:rsidRPr="00C93CB7">
        <w:rPr>
          <w:sz w:val="28"/>
          <w:szCs w:val="28"/>
          <w:lang w:eastAsia="ar-SA"/>
        </w:rPr>
        <w:t xml:space="preserve"> Dynamics Федерации [Электронный ресурс] : официальный сайт. – Режим доступа : http://www.psed.isr.umich.edu/psed/home свободный (дата обращения: </w:t>
      </w:r>
      <w:r w:rsidRPr="002301F7">
        <w:rPr>
          <w:bCs/>
          <w:sz w:val="28"/>
          <w:szCs w:val="28"/>
          <w:lang w:eastAsia="en-US"/>
        </w:rPr>
        <w:t>11.05.2026</w:t>
      </w:r>
      <w:r w:rsidRPr="00C93CB7">
        <w:rPr>
          <w:sz w:val="28"/>
          <w:szCs w:val="28"/>
          <w:lang w:eastAsia="ar-SA"/>
        </w:rPr>
        <w:t>).</w:t>
      </w:r>
    </w:p>
    <w:p w14:paraId="3510A246"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ЕМИСС. Государственная статистика [Электронный ресурс] : офиц</w:t>
      </w:r>
      <w:r w:rsidRPr="00C93CB7">
        <w:rPr>
          <w:sz w:val="28"/>
          <w:szCs w:val="28"/>
          <w:lang w:eastAsia="ar-SA"/>
        </w:rPr>
        <w:t>и</w:t>
      </w:r>
      <w:r w:rsidRPr="00C93CB7">
        <w:rPr>
          <w:sz w:val="28"/>
          <w:szCs w:val="28"/>
          <w:lang w:eastAsia="ar-SA"/>
        </w:rPr>
        <w:t xml:space="preserve">альный сайт. – Режим доступа:  </w:t>
      </w:r>
      <w:hyperlink r:id="rId28" w:history="1">
        <w:r w:rsidRPr="00C93CB7">
          <w:rPr>
            <w:rStyle w:val="a4"/>
            <w:sz w:val="28"/>
            <w:szCs w:val="28"/>
            <w:lang w:eastAsia="ar-SA"/>
          </w:rPr>
          <w:t>https://www.fedstat.ru/</w:t>
        </w:r>
      </w:hyperlink>
      <w:r w:rsidRPr="00C93CB7">
        <w:rPr>
          <w:sz w:val="28"/>
          <w:szCs w:val="28"/>
          <w:lang w:eastAsia="ar-SA"/>
        </w:rPr>
        <w:t xml:space="preserve">  (дата обращ</w:t>
      </w:r>
      <w:r w:rsidRPr="00C93CB7">
        <w:rPr>
          <w:sz w:val="28"/>
          <w:szCs w:val="28"/>
          <w:lang w:eastAsia="ar-SA"/>
        </w:rPr>
        <w:t>е</w:t>
      </w:r>
      <w:r w:rsidRPr="00C93CB7">
        <w:rPr>
          <w:sz w:val="28"/>
          <w:szCs w:val="28"/>
          <w:lang w:eastAsia="ar-SA"/>
        </w:rPr>
        <w:t xml:space="preserve">ния: </w:t>
      </w:r>
      <w:r w:rsidRPr="002301F7">
        <w:rPr>
          <w:bCs/>
          <w:sz w:val="28"/>
          <w:szCs w:val="28"/>
          <w:lang w:eastAsia="en-US"/>
        </w:rPr>
        <w:t>11.05.2026</w:t>
      </w:r>
      <w:r w:rsidRPr="00C93CB7">
        <w:rPr>
          <w:sz w:val="28"/>
          <w:szCs w:val="28"/>
          <w:lang w:eastAsia="ar-SA"/>
        </w:rPr>
        <w:t>).</w:t>
      </w:r>
      <w:bookmarkEnd w:id="4"/>
    </w:p>
    <w:p w14:paraId="5A2E39E2" w14:textId="77777777" w:rsidR="00C73321" w:rsidRPr="008C26C5" w:rsidRDefault="00C73321" w:rsidP="00C73321">
      <w:pPr>
        <w:ind w:firstLine="567"/>
        <w:rPr>
          <w:b/>
          <w:sz w:val="28"/>
          <w:szCs w:val="28"/>
        </w:rPr>
      </w:pPr>
    </w:p>
    <w:p w14:paraId="3A6F86DE" w14:textId="77777777" w:rsidR="00C73321" w:rsidRPr="00422FCA" w:rsidRDefault="00C73321" w:rsidP="00C73321">
      <w:pPr>
        <w:ind w:firstLine="567"/>
        <w:rPr>
          <w:b/>
          <w:caps/>
          <w:sz w:val="28"/>
          <w:szCs w:val="28"/>
        </w:rPr>
      </w:pPr>
      <w:r>
        <w:rPr>
          <w:b/>
          <w:sz w:val="28"/>
          <w:szCs w:val="28"/>
        </w:rPr>
        <w:t xml:space="preserve">9. </w:t>
      </w:r>
      <w:r w:rsidRPr="00F5669E">
        <w:rPr>
          <w:b/>
          <w:sz w:val="28"/>
          <w:szCs w:val="28"/>
        </w:rPr>
        <w:t>ПЕРЕЧЕНЬ ИНФОРМАЦИ</w:t>
      </w:r>
      <w:r>
        <w:rPr>
          <w:b/>
          <w:sz w:val="28"/>
          <w:szCs w:val="28"/>
        </w:rPr>
        <w:t xml:space="preserve">ОННЫХ ТЕХНОЛОГИЙ </w:t>
      </w:r>
      <w:r>
        <w:rPr>
          <w:b/>
          <w:sz w:val="28"/>
          <w:szCs w:val="28"/>
        </w:rPr>
        <w:lastRenderedPageBreak/>
        <w:t>И</w:t>
      </w:r>
      <w:r>
        <w:rPr>
          <w:b/>
          <w:sz w:val="28"/>
          <w:szCs w:val="28"/>
          <w:lang w:val="en-US"/>
        </w:rPr>
        <w:t> </w:t>
      </w:r>
      <w:r w:rsidRPr="00F5669E">
        <w:rPr>
          <w:b/>
          <w:sz w:val="28"/>
          <w:szCs w:val="28"/>
        </w:rPr>
        <w:t>ПРОГРАММНОГО ОБЕСПЕЧЕНИЯ, ИСПОЛЬЗУЕМЫХ ПРИ ПР</w:t>
      </w:r>
      <w:r w:rsidRPr="00F5669E">
        <w:rPr>
          <w:b/>
          <w:sz w:val="28"/>
          <w:szCs w:val="28"/>
        </w:rPr>
        <w:t>О</w:t>
      </w:r>
      <w:r w:rsidRPr="00F5669E">
        <w:rPr>
          <w:b/>
          <w:sz w:val="28"/>
          <w:szCs w:val="28"/>
        </w:rPr>
        <w:t>ВЕДЕНИИ  ПРАКТИК</w:t>
      </w:r>
      <w:r>
        <w:rPr>
          <w:b/>
          <w:sz w:val="28"/>
          <w:szCs w:val="28"/>
        </w:rPr>
        <w:t>И</w:t>
      </w:r>
    </w:p>
    <w:p w14:paraId="6395BE79" w14:textId="77777777" w:rsidR="00C73321" w:rsidRPr="00DE3C82" w:rsidRDefault="00C73321" w:rsidP="00C73321">
      <w:pPr>
        <w:pStyle w:val="a8"/>
        <w:spacing w:after="0"/>
        <w:ind w:firstLine="720"/>
        <w:jc w:val="both"/>
        <w:rPr>
          <w:b/>
          <w:sz w:val="28"/>
          <w:szCs w:val="28"/>
        </w:rPr>
      </w:pPr>
      <w:r w:rsidRPr="00DE3C82">
        <w:rPr>
          <w:b/>
          <w:sz w:val="28"/>
          <w:szCs w:val="28"/>
        </w:rPr>
        <w:t>9.1. Информационные технологии:</w:t>
      </w:r>
    </w:p>
    <w:p w14:paraId="02B92145" w14:textId="77777777" w:rsidR="00C73321" w:rsidRPr="00CF3BA0" w:rsidRDefault="00C73321" w:rsidP="00CE703F">
      <w:pPr>
        <w:pStyle w:val="a8"/>
        <w:numPr>
          <w:ilvl w:val="0"/>
          <w:numId w:val="6"/>
        </w:numPr>
        <w:tabs>
          <w:tab w:val="clear" w:pos="1800"/>
          <w:tab w:val="left" w:pos="567"/>
          <w:tab w:val="left" w:pos="1043"/>
        </w:tabs>
        <w:spacing w:after="0"/>
        <w:ind w:left="426"/>
        <w:jc w:val="both"/>
        <w:rPr>
          <w:sz w:val="28"/>
          <w:szCs w:val="28"/>
        </w:rPr>
      </w:pPr>
      <w:r w:rsidRPr="00CF3BA0">
        <w:rPr>
          <w:sz w:val="28"/>
          <w:szCs w:val="28"/>
        </w:rPr>
        <w:t>использование сервисов электронной почты</w:t>
      </w:r>
      <w:r w:rsidR="001212BE">
        <w:rPr>
          <w:sz w:val="28"/>
          <w:szCs w:val="28"/>
        </w:rPr>
        <w:t>, социальных сетей и национального мессенджера</w:t>
      </w:r>
      <w:r w:rsidRPr="00CF3BA0">
        <w:rPr>
          <w:sz w:val="28"/>
          <w:szCs w:val="28"/>
        </w:rPr>
        <w:t xml:space="preserve"> для обмена оперативной информац</w:t>
      </w:r>
      <w:r w:rsidRPr="00CF3BA0">
        <w:rPr>
          <w:sz w:val="28"/>
          <w:szCs w:val="28"/>
        </w:rPr>
        <w:t>и</w:t>
      </w:r>
      <w:r w:rsidRPr="00CF3BA0">
        <w:rPr>
          <w:sz w:val="28"/>
          <w:szCs w:val="28"/>
        </w:rPr>
        <w:t>ей;</w:t>
      </w:r>
    </w:p>
    <w:p w14:paraId="133E0A78" w14:textId="77777777" w:rsidR="00C73321" w:rsidRPr="00CF3BA0" w:rsidRDefault="00C73321" w:rsidP="00CE703F">
      <w:pPr>
        <w:pStyle w:val="a8"/>
        <w:numPr>
          <w:ilvl w:val="0"/>
          <w:numId w:val="6"/>
        </w:numPr>
        <w:tabs>
          <w:tab w:val="clear" w:pos="1800"/>
          <w:tab w:val="left" w:pos="567"/>
          <w:tab w:val="left" w:pos="1043"/>
        </w:tabs>
        <w:spacing w:after="0"/>
        <w:ind w:left="426"/>
        <w:jc w:val="both"/>
        <w:rPr>
          <w:sz w:val="28"/>
          <w:szCs w:val="28"/>
        </w:rPr>
      </w:pPr>
      <w:r w:rsidRPr="00CF3BA0">
        <w:rPr>
          <w:sz w:val="28"/>
          <w:szCs w:val="28"/>
        </w:rPr>
        <w:t xml:space="preserve">проведение установочной и итоговой </w:t>
      </w:r>
      <w:r w:rsidR="004B1EE5">
        <w:rPr>
          <w:sz w:val="28"/>
          <w:szCs w:val="28"/>
        </w:rPr>
        <w:t>видео</w:t>
      </w:r>
      <w:r w:rsidRPr="00CF3BA0">
        <w:rPr>
          <w:sz w:val="28"/>
          <w:szCs w:val="28"/>
        </w:rPr>
        <w:t>конференций;</w:t>
      </w:r>
    </w:p>
    <w:p w14:paraId="4E244C20" w14:textId="77777777" w:rsidR="00C73321" w:rsidRPr="00CF3BA0" w:rsidRDefault="00C73321" w:rsidP="00CE703F">
      <w:pPr>
        <w:pStyle w:val="a8"/>
        <w:numPr>
          <w:ilvl w:val="0"/>
          <w:numId w:val="6"/>
        </w:numPr>
        <w:tabs>
          <w:tab w:val="clear" w:pos="1800"/>
          <w:tab w:val="left" w:pos="567"/>
          <w:tab w:val="left" w:pos="1043"/>
        </w:tabs>
        <w:spacing w:after="0"/>
        <w:ind w:left="426"/>
        <w:jc w:val="both"/>
        <w:rPr>
          <w:sz w:val="28"/>
          <w:szCs w:val="28"/>
        </w:rPr>
      </w:pPr>
      <w:r w:rsidRPr="00CF3BA0">
        <w:rPr>
          <w:sz w:val="28"/>
          <w:szCs w:val="28"/>
        </w:rPr>
        <w:t>использование специализированных программных средств для решения научно-исследовательских задач в период прохождения практ</w:t>
      </w:r>
      <w:r w:rsidRPr="00CF3BA0">
        <w:rPr>
          <w:sz w:val="28"/>
          <w:szCs w:val="28"/>
        </w:rPr>
        <w:t>и</w:t>
      </w:r>
      <w:r w:rsidRPr="00CF3BA0">
        <w:rPr>
          <w:sz w:val="28"/>
          <w:szCs w:val="28"/>
        </w:rPr>
        <w:t>ки;</w:t>
      </w:r>
    </w:p>
    <w:p w14:paraId="618950BF" w14:textId="77777777" w:rsidR="00C73321" w:rsidRPr="00CF3BA0" w:rsidRDefault="00C73321" w:rsidP="00CE703F">
      <w:pPr>
        <w:pStyle w:val="a8"/>
        <w:numPr>
          <w:ilvl w:val="0"/>
          <w:numId w:val="6"/>
        </w:numPr>
        <w:tabs>
          <w:tab w:val="clear" w:pos="1800"/>
          <w:tab w:val="left" w:pos="567"/>
          <w:tab w:val="left" w:pos="1043"/>
        </w:tabs>
        <w:spacing w:after="0"/>
        <w:ind w:left="426"/>
        <w:jc w:val="both"/>
        <w:rPr>
          <w:sz w:val="28"/>
          <w:szCs w:val="28"/>
        </w:rPr>
      </w:pPr>
      <w:r w:rsidRPr="00CF3BA0">
        <w:rPr>
          <w:sz w:val="28"/>
          <w:szCs w:val="28"/>
        </w:rPr>
        <w:t xml:space="preserve">работа в электронных библиотечных системах; </w:t>
      </w:r>
    </w:p>
    <w:p w14:paraId="6BEBA984" w14:textId="77777777" w:rsidR="00C73321" w:rsidRPr="00CF3BA0" w:rsidRDefault="00C73321" w:rsidP="00CE703F">
      <w:pPr>
        <w:pStyle w:val="a8"/>
        <w:numPr>
          <w:ilvl w:val="0"/>
          <w:numId w:val="6"/>
        </w:numPr>
        <w:tabs>
          <w:tab w:val="clear" w:pos="1800"/>
          <w:tab w:val="left" w:pos="567"/>
        </w:tabs>
        <w:spacing w:after="0"/>
        <w:ind w:left="426"/>
        <w:jc w:val="both"/>
        <w:rPr>
          <w:sz w:val="28"/>
          <w:szCs w:val="28"/>
        </w:rPr>
      </w:pPr>
      <w:r w:rsidRPr="00CF3BA0">
        <w:rPr>
          <w:sz w:val="28"/>
          <w:szCs w:val="28"/>
        </w:rPr>
        <w:t>мультимедийные презентации проектов, отчетов по практике</w:t>
      </w:r>
      <w:r w:rsidR="001212BE">
        <w:rPr>
          <w:sz w:val="28"/>
          <w:szCs w:val="28"/>
        </w:rPr>
        <w:t>;</w:t>
      </w:r>
    </w:p>
    <w:p w14:paraId="4AD33001" w14:textId="77777777" w:rsidR="00C73321" w:rsidRDefault="00C73321" w:rsidP="00CE703F">
      <w:pPr>
        <w:pStyle w:val="a8"/>
        <w:numPr>
          <w:ilvl w:val="0"/>
          <w:numId w:val="6"/>
        </w:numPr>
        <w:tabs>
          <w:tab w:val="clear" w:pos="1800"/>
          <w:tab w:val="left" w:pos="567"/>
        </w:tabs>
        <w:spacing w:after="0"/>
        <w:ind w:left="426"/>
        <w:jc w:val="both"/>
        <w:rPr>
          <w:sz w:val="28"/>
          <w:szCs w:val="28"/>
        </w:rPr>
      </w:pPr>
      <w:r w:rsidRPr="00CF3BA0">
        <w:rPr>
          <w:sz w:val="28"/>
          <w:szCs w:val="28"/>
        </w:rPr>
        <w:t>использование специализированных текстовых редакторов и р</w:t>
      </w:r>
      <w:r w:rsidRPr="00CF3BA0">
        <w:rPr>
          <w:sz w:val="28"/>
          <w:szCs w:val="28"/>
        </w:rPr>
        <w:t>е</w:t>
      </w:r>
      <w:r w:rsidRPr="00CF3BA0">
        <w:rPr>
          <w:sz w:val="28"/>
          <w:szCs w:val="28"/>
        </w:rPr>
        <w:t>дакторов формул для грамотной в</w:t>
      </w:r>
      <w:r w:rsidR="00217EA9">
        <w:rPr>
          <w:sz w:val="28"/>
          <w:szCs w:val="28"/>
        </w:rPr>
        <w:t>е</w:t>
      </w:r>
      <w:r w:rsidRPr="00CF3BA0">
        <w:rPr>
          <w:sz w:val="28"/>
          <w:szCs w:val="28"/>
        </w:rPr>
        <w:t>рстки математического текста,</w:t>
      </w:r>
    </w:p>
    <w:p w14:paraId="22E5645E" w14:textId="77777777" w:rsidR="00C73321" w:rsidRDefault="00C73321" w:rsidP="00CE703F">
      <w:pPr>
        <w:pStyle w:val="a8"/>
        <w:numPr>
          <w:ilvl w:val="0"/>
          <w:numId w:val="6"/>
        </w:numPr>
        <w:tabs>
          <w:tab w:val="clear" w:pos="1800"/>
          <w:tab w:val="left" w:pos="567"/>
        </w:tabs>
        <w:spacing w:after="0"/>
        <w:ind w:left="426"/>
        <w:jc w:val="both"/>
        <w:rPr>
          <w:sz w:val="28"/>
          <w:szCs w:val="28"/>
        </w:rPr>
      </w:pPr>
      <w:r>
        <w:rPr>
          <w:sz w:val="28"/>
          <w:szCs w:val="28"/>
        </w:rPr>
        <w:t>поиск актуальной научной информации с использованием сети Инте</w:t>
      </w:r>
      <w:r>
        <w:rPr>
          <w:sz w:val="28"/>
          <w:szCs w:val="28"/>
        </w:rPr>
        <w:t>р</w:t>
      </w:r>
      <w:r>
        <w:rPr>
          <w:sz w:val="28"/>
          <w:szCs w:val="28"/>
        </w:rPr>
        <w:t>нет</w:t>
      </w:r>
    </w:p>
    <w:p w14:paraId="554820FF" w14:textId="77777777" w:rsidR="009E4B71" w:rsidRDefault="009E4B71" w:rsidP="00CE703F">
      <w:pPr>
        <w:pStyle w:val="a8"/>
        <w:numPr>
          <w:ilvl w:val="0"/>
          <w:numId w:val="6"/>
        </w:numPr>
        <w:tabs>
          <w:tab w:val="clear" w:pos="1800"/>
          <w:tab w:val="left" w:pos="567"/>
        </w:tabs>
        <w:spacing w:after="0"/>
        <w:ind w:left="426"/>
        <w:jc w:val="both"/>
        <w:rPr>
          <w:sz w:val="28"/>
          <w:szCs w:val="28"/>
        </w:rPr>
      </w:pPr>
      <w:r>
        <w:rPr>
          <w:sz w:val="28"/>
          <w:szCs w:val="28"/>
        </w:rPr>
        <w:t>использование открытых источников данных</w:t>
      </w:r>
    </w:p>
    <w:p w14:paraId="4B26AEFA" w14:textId="77777777" w:rsidR="001212BE" w:rsidRPr="00CF3BA0" w:rsidRDefault="001212BE" w:rsidP="00CE703F">
      <w:pPr>
        <w:pStyle w:val="a8"/>
        <w:numPr>
          <w:ilvl w:val="0"/>
          <w:numId w:val="6"/>
        </w:numPr>
        <w:tabs>
          <w:tab w:val="clear" w:pos="1800"/>
          <w:tab w:val="left" w:pos="567"/>
        </w:tabs>
        <w:spacing w:after="0"/>
        <w:ind w:left="426"/>
        <w:jc w:val="both"/>
        <w:rPr>
          <w:sz w:val="28"/>
          <w:szCs w:val="28"/>
        </w:rPr>
      </w:pPr>
      <w:r>
        <w:rPr>
          <w:sz w:val="28"/>
          <w:szCs w:val="28"/>
        </w:rPr>
        <w:t>использование инструментов ИИ для написания программного кода и визуализации результатов исследований.</w:t>
      </w:r>
    </w:p>
    <w:p w14:paraId="26138C95" w14:textId="77777777" w:rsidR="00C73321" w:rsidRDefault="00C73321" w:rsidP="00C73321">
      <w:pPr>
        <w:pStyle w:val="a8"/>
        <w:tabs>
          <w:tab w:val="left" w:pos="567"/>
        </w:tabs>
        <w:spacing w:after="0"/>
        <w:ind w:left="426" w:firstLine="720"/>
        <w:jc w:val="both"/>
        <w:rPr>
          <w:sz w:val="24"/>
          <w:szCs w:val="24"/>
        </w:rPr>
      </w:pPr>
    </w:p>
    <w:p w14:paraId="5704E8D9" w14:textId="77777777" w:rsidR="00C73321" w:rsidRPr="00CF3BA0" w:rsidRDefault="00C73321" w:rsidP="00C73321">
      <w:pPr>
        <w:pStyle w:val="a8"/>
        <w:ind w:firstLine="720"/>
        <w:jc w:val="both"/>
        <w:rPr>
          <w:b/>
          <w:sz w:val="28"/>
          <w:szCs w:val="28"/>
        </w:rPr>
      </w:pPr>
      <w:r w:rsidRPr="00CF3BA0">
        <w:rPr>
          <w:b/>
          <w:sz w:val="28"/>
          <w:szCs w:val="28"/>
        </w:rPr>
        <w:t>9.2 Требования к программному обеспечению</w:t>
      </w:r>
    </w:p>
    <w:p w14:paraId="7265B9ED" w14:textId="77777777" w:rsidR="00DF1563" w:rsidRPr="00B00E3E" w:rsidRDefault="00DF1563" w:rsidP="00DF1563">
      <w:pPr>
        <w:ind w:firstLine="567"/>
        <w:rPr>
          <w:b/>
          <w:sz w:val="28"/>
          <w:szCs w:val="28"/>
        </w:rPr>
      </w:pPr>
      <w:bookmarkStart w:id="5" w:name="_Hlk163485998"/>
      <w:r w:rsidRPr="00B00E3E">
        <w:rPr>
          <w:b/>
          <w:sz w:val="28"/>
          <w:szCs w:val="28"/>
        </w:rPr>
        <w:t>Стандартный набор ПО: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6"/>
        <w:gridCol w:w="4014"/>
      </w:tblGrid>
      <w:tr w:rsidR="001212BE" w:rsidRPr="00930F24" w14:paraId="3BC340F1" w14:textId="77777777" w:rsidTr="00253EA5">
        <w:trPr>
          <w:trHeight w:val="184"/>
        </w:trPr>
        <w:tc>
          <w:tcPr>
            <w:tcW w:w="2903" w:type="pct"/>
            <w:shd w:val="clear" w:color="auto" w:fill="auto"/>
            <w:vAlign w:val="center"/>
          </w:tcPr>
          <w:p w14:paraId="439AA4EB" w14:textId="77777777" w:rsidR="001212BE" w:rsidRPr="00930F24" w:rsidRDefault="001212BE" w:rsidP="001212BE">
            <w:pPr>
              <w:ind w:firstLine="0"/>
            </w:pPr>
            <w:r w:rsidRPr="00930F24">
              <w:t>Название ПО</w:t>
            </w:r>
          </w:p>
        </w:tc>
        <w:tc>
          <w:tcPr>
            <w:tcW w:w="2097" w:type="pct"/>
            <w:shd w:val="clear" w:color="auto" w:fill="auto"/>
            <w:vAlign w:val="center"/>
          </w:tcPr>
          <w:p w14:paraId="1EB5B3E6" w14:textId="77777777" w:rsidR="001212BE" w:rsidRPr="00930F24" w:rsidRDefault="001212BE" w:rsidP="001212BE">
            <w:pPr>
              <w:ind w:firstLine="0"/>
            </w:pPr>
            <w:r w:rsidRPr="00930F24">
              <w:t>Основание</w:t>
            </w:r>
          </w:p>
        </w:tc>
      </w:tr>
      <w:tr w:rsidR="001212BE" w:rsidRPr="00930F24" w14:paraId="2CFDCE1C" w14:textId="77777777" w:rsidTr="00253EA5">
        <w:trPr>
          <w:trHeight w:val="329"/>
        </w:trPr>
        <w:tc>
          <w:tcPr>
            <w:tcW w:w="2903" w:type="pct"/>
            <w:shd w:val="clear" w:color="auto" w:fill="auto"/>
          </w:tcPr>
          <w:p w14:paraId="4C9F34D8" w14:textId="77777777" w:rsidR="001212BE" w:rsidRPr="00930F24" w:rsidRDefault="001212BE" w:rsidP="001212BE">
            <w:pPr>
              <w:ind w:firstLine="0"/>
            </w:pPr>
            <w:r w:rsidRPr="00930F24">
              <w:t xml:space="preserve">Операционная система </w:t>
            </w:r>
            <w:r w:rsidRPr="00930F24">
              <w:br/>
              <w:t>РЕД ОС 8.0 «Рабочая станция»</w:t>
            </w:r>
          </w:p>
        </w:tc>
        <w:tc>
          <w:tcPr>
            <w:tcW w:w="2097" w:type="pct"/>
            <w:shd w:val="clear" w:color="auto" w:fill="auto"/>
          </w:tcPr>
          <w:p w14:paraId="12BB0D66" w14:textId="77777777" w:rsidR="001212BE" w:rsidRPr="00930F24" w:rsidRDefault="001212BE" w:rsidP="001212BE">
            <w:pPr>
              <w:ind w:firstLine="0"/>
            </w:pPr>
            <w:r w:rsidRPr="00930F24">
              <w:t>Соглашение №93/03-22У от 11.03.2022</w:t>
            </w:r>
          </w:p>
        </w:tc>
      </w:tr>
      <w:tr w:rsidR="001212BE" w:rsidRPr="00930F24" w14:paraId="25D2C9C4" w14:textId="77777777" w:rsidTr="00253EA5">
        <w:trPr>
          <w:trHeight w:val="323"/>
        </w:trPr>
        <w:tc>
          <w:tcPr>
            <w:tcW w:w="2903" w:type="pct"/>
            <w:shd w:val="clear" w:color="auto" w:fill="auto"/>
          </w:tcPr>
          <w:p w14:paraId="1FD8C9A9" w14:textId="77777777" w:rsidR="001212BE" w:rsidRPr="00930F24" w:rsidRDefault="001212BE" w:rsidP="001212BE">
            <w:pPr>
              <w:ind w:firstLine="0"/>
            </w:pPr>
            <w:r w:rsidRPr="00930F24">
              <w:t>Офисный пакет Р7-Офис</w:t>
            </w:r>
          </w:p>
        </w:tc>
        <w:tc>
          <w:tcPr>
            <w:tcW w:w="2097" w:type="pct"/>
            <w:shd w:val="clear" w:color="auto" w:fill="auto"/>
          </w:tcPr>
          <w:p w14:paraId="5ABD28CB" w14:textId="77777777" w:rsidR="001212BE" w:rsidRPr="00930F24" w:rsidRDefault="001212BE" w:rsidP="001212BE">
            <w:pPr>
              <w:ind w:firstLine="0"/>
            </w:pPr>
            <w:r w:rsidRPr="00930F24">
              <w:t>Соглашение б/н от 19.01.2026</w:t>
            </w:r>
          </w:p>
        </w:tc>
      </w:tr>
      <w:tr w:rsidR="001212BE" w:rsidRPr="00930F24" w14:paraId="16567531" w14:textId="77777777" w:rsidTr="00253EA5">
        <w:trPr>
          <w:trHeight w:val="272"/>
        </w:trPr>
        <w:tc>
          <w:tcPr>
            <w:tcW w:w="2903" w:type="pct"/>
            <w:shd w:val="clear" w:color="auto" w:fill="auto"/>
          </w:tcPr>
          <w:p w14:paraId="22932BC3" w14:textId="77777777" w:rsidR="001212BE" w:rsidRPr="00930F24" w:rsidRDefault="001212BE" w:rsidP="001212BE">
            <w:pPr>
              <w:ind w:firstLine="0"/>
            </w:pPr>
            <w:r w:rsidRPr="00930F24">
              <w:t xml:space="preserve">Офисный пакет </w:t>
            </w:r>
            <w:proofErr w:type="spellStart"/>
            <w:r w:rsidRPr="00930F24">
              <w:t>Libre</w:t>
            </w:r>
            <w:proofErr w:type="spellEnd"/>
            <w:r w:rsidRPr="00930F24">
              <w:t xml:space="preserve"> Office </w:t>
            </w:r>
          </w:p>
        </w:tc>
        <w:tc>
          <w:tcPr>
            <w:tcW w:w="2097" w:type="pct"/>
            <w:shd w:val="clear" w:color="auto" w:fill="auto"/>
          </w:tcPr>
          <w:p w14:paraId="03029D3A" w14:textId="77777777" w:rsidR="001212BE" w:rsidRPr="00930F24" w:rsidRDefault="001212BE" w:rsidP="001212BE">
            <w:pPr>
              <w:ind w:firstLine="0"/>
            </w:pPr>
            <w:r w:rsidRPr="00930F24">
              <w:t>Свободно распространяемое ПО</w:t>
            </w:r>
          </w:p>
        </w:tc>
      </w:tr>
      <w:tr w:rsidR="001212BE" w:rsidRPr="00930F24" w14:paraId="79B12C4F" w14:textId="77777777" w:rsidTr="00253EA5">
        <w:trPr>
          <w:trHeight w:val="275"/>
        </w:trPr>
        <w:tc>
          <w:tcPr>
            <w:tcW w:w="2903" w:type="pct"/>
            <w:shd w:val="clear" w:color="auto" w:fill="auto"/>
          </w:tcPr>
          <w:p w14:paraId="0DDA9859" w14:textId="77777777" w:rsidR="001212BE" w:rsidRPr="00930F24" w:rsidRDefault="001212BE" w:rsidP="001212BE">
            <w:pPr>
              <w:ind w:firstLine="0"/>
            </w:pPr>
            <w:r w:rsidRPr="00930F24">
              <w:t xml:space="preserve">Архиватор: </w:t>
            </w:r>
            <w:r w:rsidRPr="00930F24">
              <w:br/>
            </w:r>
            <w:proofErr w:type="spellStart"/>
            <w:r w:rsidRPr="00930F24">
              <w:rPr>
                <w:lang w:val="en-US"/>
              </w:rPr>
              <w:t>Engrampa</w:t>
            </w:r>
            <w:proofErr w:type="spellEnd"/>
            <w:r w:rsidRPr="00930F24">
              <w:t xml:space="preserve"> – </w:t>
            </w:r>
            <w:r w:rsidRPr="00930F24">
              <w:rPr>
                <w:lang w:val="en-US"/>
              </w:rPr>
              <w:t>Archive</w:t>
            </w:r>
            <w:r w:rsidRPr="00930F24">
              <w:t xml:space="preserve"> </w:t>
            </w:r>
            <w:r w:rsidRPr="00930F24">
              <w:rPr>
                <w:lang w:val="en-US"/>
              </w:rPr>
              <w:t>Manager</w:t>
            </w:r>
            <w:r w:rsidRPr="00930F24">
              <w:t xml:space="preserve"> </w:t>
            </w:r>
          </w:p>
        </w:tc>
        <w:tc>
          <w:tcPr>
            <w:tcW w:w="2097" w:type="pct"/>
            <w:shd w:val="clear" w:color="auto" w:fill="auto"/>
          </w:tcPr>
          <w:p w14:paraId="161333A6" w14:textId="77777777" w:rsidR="001212BE" w:rsidRPr="00930F24" w:rsidRDefault="001212BE" w:rsidP="001212BE">
            <w:pPr>
              <w:ind w:firstLine="0"/>
            </w:pPr>
            <w:r w:rsidRPr="00930F24">
              <w:t>Свободно распространяемое ПО</w:t>
            </w:r>
          </w:p>
        </w:tc>
      </w:tr>
      <w:tr w:rsidR="001212BE" w:rsidRPr="00930F24" w14:paraId="47B68053" w14:textId="77777777" w:rsidTr="00253EA5">
        <w:trPr>
          <w:trHeight w:val="567"/>
        </w:trPr>
        <w:tc>
          <w:tcPr>
            <w:tcW w:w="2903" w:type="pct"/>
            <w:shd w:val="clear" w:color="auto" w:fill="auto"/>
          </w:tcPr>
          <w:p w14:paraId="1CFDDE11" w14:textId="77777777" w:rsidR="001212BE" w:rsidRPr="00930F24" w:rsidRDefault="001212BE" w:rsidP="001212BE">
            <w:pPr>
              <w:ind w:firstLine="0"/>
              <w:rPr>
                <w:lang w:val="en-US"/>
              </w:rPr>
            </w:pPr>
            <w:r w:rsidRPr="00930F24">
              <w:t>Файловые</w:t>
            </w:r>
            <w:r w:rsidRPr="00930F24">
              <w:rPr>
                <w:lang w:val="en-US"/>
              </w:rPr>
              <w:t xml:space="preserve"> </w:t>
            </w:r>
            <w:r w:rsidRPr="00930F24">
              <w:t>менеджеры</w:t>
            </w:r>
            <w:r w:rsidRPr="00930F24">
              <w:rPr>
                <w:lang w:val="en-US"/>
              </w:rPr>
              <w:t>:</w:t>
            </w:r>
          </w:p>
          <w:p w14:paraId="523D0652" w14:textId="77777777" w:rsidR="001212BE" w:rsidRPr="00930F24" w:rsidRDefault="001212BE" w:rsidP="001212BE">
            <w:pPr>
              <w:ind w:firstLine="0"/>
              <w:rPr>
                <w:lang w:val="en-US"/>
              </w:rPr>
            </w:pPr>
            <w:r w:rsidRPr="00930F24">
              <w:rPr>
                <w:lang w:val="en-US"/>
              </w:rPr>
              <w:t>Midnight Commander, Double Commander</w:t>
            </w:r>
          </w:p>
        </w:tc>
        <w:tc>
          <w:tcPr>
            <w:tcW w:w="2097" w:type="pct"/>
            <w:shd w:val="clear" w:color="auto" w:fill="auto"/>
          </w:tcPr>
          <w:p w14:paraId="0A2850F5" w14:textId="77777777" w:rsidR="001212BE" w:rsidRPr="00930F24" w:rsidRDefault="001212BE" w:rsidP="001212BE">
            <w:pPr>
              <w:ind w:firstLine="0"/>
            </w:pPr>
            <w:r w:rsidRPr="00930F24">
              <w:t>Свободно распространяемое ПО</w:t>
            </w:r>
          </w:p>
        </w:tc>
      </w:tr>
      <w:tr w:rsidR="001212BE" w:rsidRPr="00930F24" w14:paraId="050F27D2" w14:textId="77777777" w:rsidTr="00253EA5">
        <w:trPr>
          <w:trHeight w:val="405"/>
        </w:trPr>
        <w:tc>
          <w:tcPr>
            <w:tcW w:w="2903" w:type="pct"/>
            <w:shd w:val="clear" w:color="auto" w:fill="auto"/>
          </w:tcPr>
          <w:p w14:paraId="3F65C845" w14:textId="77777777" w:rsidR="001212BE" w:rsidRPr="00930F24" w:rsidRDefault="001212BE" w:rsidP="001212BE">
            <w:pPr>
              <w:ind w:firstLine="0"/>
            </w:pPr>
            <w:r w:rsidRPr="00930F24">
              <w:t>Интернет-браузеры:</w:t>
            </w:r>
            <w:r w:rsidRPr="00930F24">
              <w:br/>
            </w:r>
            <w:r w:rsidRPr="00930F24">
              <w:rPr>
                <w:lang w:val="en-US"/>
              </w:rPr>
              <w:t>Chromium</w:t>
            </w:r>
            <w:r w:rsidRPr="00930F24">
              <w:t xml:space="preserve">, </w:t>
            </w:r>
            <w:r w:rsidRPr="00930F24">
              <w:rPr>
                <w:lang w:val="en-US"/>
              </w:rPr>
              <w:t>Firefox</w:t>
            </w:r>
          </w:p>
        </w:tc>
        <w:tc>
          <w:tcPr>
            <w:tcW w:w="2097" w:type="pct"/>
            <w:shd w:val="clear" w:color="auto" w:fill="auto"/>
          </w:tcPr>
          <w:p w14:paraId="3EC0C9EC" w14:textId="77777777" w:rsidR="001212BE" w:rsidRPr="00930F24" w:rsidRDefault="001212BE" w:rsidP="001212BE">
            <w:pPr>
              <w:ind w:firstLine="0"/>
            </w:pPr>
            <w:r w:rsidRPr="00930F24">
              <w:t>Свободно распространяемое ПО</w:t>
            </w:r>
          </w:p>
        </w:tc>
      </w:tr>
      <w:tr w:rsidR="001212BE" w:rsidRPr="00930F24" w14:paraId="16627A4F" w14:textId="77777777" w:rsidTr="00253EA5">
        <w:trPr>
          <w:trHeight w:val="569"/>
        </w:trPr>
        <w:tc>
          <w:tcPr>
            <w:tcW w:w="2903" w:type="pct"/>
            <w:shd w:val="clear" w:color="auto" w:fill="auto"/>
          </w:tcPr>
          <w:p w14:paraId="317768E6" w14:textId="77777777" w:rsidR="001212BE" w:rsidRPr="00930F24" w:rsidRDefault="001212BE" w:rsidP="001212BE">
            <w:pPr>
              <w:ind w:firstLine="0"/>
            </w:pPr>
            <w:r w:rsidRPr="00930F24">
              <w:t xml:space="preserve">Программа для просмотра и редактирования графических файлов </w:t>
            </w:r>
            <w:r w:rsidRPr="00930F24">
              <w:rPr>
                <w:lang w:val="en-US"/>
              </w:rPr>
              <w:t>Pix</w:t>
            </w:r>
          </w:p>
        </w:tc>
        <w:tc>
          <w:tcPr>
            <w:tcW w:w="2097" w:type="pct"/>
            <w:shd w:val="clear" w:color="auto" w:fill="auto"/>
          </w:tcPr>
          <w:p w14:paraId="4D000F94" w14:textId="77777777" w:rsidR="001212BE" w:rsidRPr="00930F24" w:rsidRDefault="001212BE" w:rsidP="001212BE">
            <w:pPr>
              <w:ind w:firstLine="0"/>
            </w:pPr>
            <w:r w:rsidRPr="00930F24">
              <w:t>Свободно распространяемое ПО</w:t>
            </w:r>
          </w:p>
        </w:tc>
      </w:tr>
      <w:tr w:rsidR="001212BE" w:rsidRPr="00930F24" w14:paraId="7A7277D0" w14:textId="77777777" w:rsidTr="00253EA5">
        <w:trPr>
          <w:trHeight w:val="549"/>
        </w:trPr>
        <w:tc>
          <w:tcPr>
            <w:tcW w:w="2903" w:type="pct"/>
            <w:shd w:val="clear" w:color="auto" w:fill="auto"/>
          </w:tcPr>
          <w:p w14:paraId="5AFADE7F" w14:textId="77777777" w:rsidR="001212BE" w:rsidRPr="00930F24" w:rsidRDefault="001212BE" w:rsidP="001212BE">
            <w:pPr>
              <w:ind w:firstLine="0"/>
            </w:pPr>
            <w:r w:rsidRPr="00930F24">
              <w:t xml:space="preserve">Программа для просмотра и редактирования </w:t>
            </w:r>
            <w:r w:rsidRPr="00930F24">
              <w:br/>
            </w:r>
            <w:proofErr w:type="spellStart"/>
            <w:r w:rsidRPr="00930F24">
              <w:rPr>
                <w:lang w:val="en-US"/>
              </w:rPr>
              <w:t>Atril</w:t>
            </w:r>
            <w:proofErr w:type="spellEnd"/>
            <w:r w:rsidRPr="00930F24">
              <w:t xml:space="preserve"> – </w:t>
            </w:r>
            <w:r w:rsidRPr="00930F24">
              <w:rPr>
                <w:lang w:val="en-US"/>
              </w:rPr>
              <w:t>Document</w:t>
            </w:r>
            <w:r w:rsidRPr="00930F24">
              <w:t xml:space="preserve"> </w:t>
            </w:r>
            <w:r w:rsidRPr="00930F24">
              <w:rPr>
                <w:lang w:val="en-US"/>
              </w:rPr>
              <w:t>Viewer</w:t>
            </w:r>
          </w:p>
        </w:tc>
        <w:tc>
          <w:tcPr>
            <w:tcW w:w="2097" w:type="pct"/>
            <w:shd w:val="clear" w:color="auto" w:fill="auto"/>
          </w:tcPr>
          <w:p w14:paraId="65369802" w14:textId="77777777" w:rsidR="001212BE" w:rsidRPr="00930F24" w:rsidRDefault="001212BE" w:rsidP="001212BE">
            <w:pPr>
              <w:ind w:firstLine="0"/>
            </w:pPr>
            <w:r w:rsidRPr="00930F24">
              <w:t>Свободно распространяемое ПО</w:t>
            </w:r>
          </w:p>
        </w:tc>
      </w:tr>
      <w:tr w:rsidR="001212BE" w:rsidRPr="00930F24" w14:paraId="2945D0A3" w14:textId="77777777" w:rsidTr="00253EA5">
        <w:trPr>
          <w:trHeight w:val="273"/>
        </w:trPr>
        <w:tc>
          <w:tcPr>
            <w:tcW w:w="2903" w:type="pct"/>
            <w:shd w:val="clear" w:color="auto" w:fill="auto"/>
          </w:tcPr>
          <w:p w14:paraId="146B66C5" w14:textId="77777777" w:rsidR="001212BE" w:rsidRPr="00930F24" w:rsidRDefault="001212BE" w:rsidP="001212BE">
            <w:pPr>
              <w:ind w:firstLine="0"/>
              <w:rPr>
                <w:lang w:val="en-US"/>
              </w:rPr>
            </w:pPr>
            <w:r w:rsidRPr="00930F24">
              <w:t>Медиа</w:t>
            </w:r>
            <w:r w:rsidRPr="00930F24">
              <w:rPr>
                <w:lang w:val="en-US"/>
              </w:rPr>
              <w:t>-</w:t>
            </w:r>
            <w:r w:rsidRPr="00930F24">
              <w:t>плеер</w:t>
            </w:r>
            <w:r w:rsidRPr="00930F24">
              <w:rPr>
                <w:lang w:val="en-US"/>
              </w:rPr>
              <w:t xml:space="preserve"> VLC media player </w:t>
            </w:r>
          </w:p>
        </w:tc>
        <w:tc>
          <w:tcPr>
            <w:tcW w:w="2097" w:type="pct"/>
            <w:shd w:val="clear" w:color="auto" w:fill="auto"/>
          </w:tcPr>
          <w:p w14:paraId="77523EF2" w14:textId="77777777" w:rsidR="001212BE" w:rsidRPr="00930F24" w:rsidRDefault="001212BE" w:rsidP="001212BE">
            <w:pPr>
              <w:ind w:firstLine="0"/>
            </w:pPr>
            <w:r w:rsidRPr="00930F24">
              <w:t>Свободно распространяемое ПО</w:t>
            </w:r>
          </w:p>
        </w:tc>
      </w:tr>
    </w:tbl>
    <w:p w14:paraId="7661C777" w14:textId="77777777" w:rsidR="00DF1563" w:rsidRPr="007165E0" w:rsidRDefault="00DF1563" w:rsidP="00DF1563"/>
    <w:bookmarkEnd w:id="5"/>
    <w:p w14:paraId="202E20A9" w14:textId="77777777" w:rsidR="00AD5A02" w:rsidRDefault="00AD5A02" w:rsidP="00AD5A02"/>
    <w:p w14:paraId="24A7B3C3" w14:textId="77777777" w:rsidR="00AD5A02" w:rsidRPr="00521822" w:rsidRDefault="00AD5A02" w:rsidP="00AD5A02">
      <w:pPr>
        <w:ind w:left="360"/>
        <w:rPr>
          <w:b/>
          <w:sz w:val="28"/>
          <w:szCs w:val="28"/>
        </w:rPr>
      </w:pPr>
      <w:r w:rsidRPr="00521822">
        <w:rPr>
          <w:b/>
          <w:sz w:val="28"/>
          <w:szCs w:val="28"/>
        </w:rPr>
        <w:t>С</w:t>
      </w:r>
      <w:r>
        <w:rPr>
          <w:b/>
          <w:sz w:val="28"/>
          <w:szCs w:val="28"/>
        </w:rPr>
        <w:t>пециализированный</w:t>
      </w:r>
      <w:r w:rsidRPr="00521822">
        <w:rPr>
          <w:b/>
          <w:sz w:val="28"/>
          <w:szCs w:val="28"/>
        </w:rPr>
        <w:t xml:space="preserve"> набор ПО (для </w:t>
      </w:r>
      <w:r>
        <w:rPr>
          <w:b/>
          <w:sz w:val="28"/>
          <w:szCs w:val="28"/>
        </w:rPr>
        <w:t>научных исследований</w:t>
      </w:r>
      <w:r w:rsidRPr="00521822">
        <w:rPr>
          <w:b/>
          <w:sz w:val="28"/>
          <w:szCs w:val="28"/>
        </w:rPr>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2"/>
        <w:gridCol w:w="3402"/>
      </w:tblGrid>
      <w:tr w:rsidR="00AD5A02" w:rsidRPr="005411BB" w14:paraId="3CE498D5" w14:textId="77777777" w:rsidTr="00395CB4">
        <w:tc>
          <w:tcPr>
            <w:tcW w:w="6062" w:type="dxa"/>
            <w:shd w:val="clear" w:color="auto" w:fill="auto"/>
            <w:vAlign w:val="center"/>
          </w:tcPr>
          <w:p w14:paraId="50A7F470" w14:textId="77777777" w:rsidR="00AD5A02" w:rsidRPr="005411BB" w:rsidRDefault="00AD5A02" w:rsidP="00395CB4">
            <w:pPr>
              <w:ind w:firstLine="0"/>
              <w:jc w:val="center"/>
            </w:pPr>
            <w:proofErr w:type="spellStart"/>
            <w:r w:rsidRPr="005411BB">
              <w:rPr>
                <w:lang w:val="en-US"/>
              </w:rPr>
              <w:t>Название</w:t>
            </w:r>
            <w:proofErr w:type="spellEnd"/>
            <w:r w:rsidRPr="005411BB">
              <w:rPr>
                <w:lang w:val="en-US"/>
              </w:rPr>
              <w:t xml:space="preserve"> ПО</w:t>
            </w:r>
          </w:p>
        </w:tc>
        <w:tc>
          <w:tcPr>
            <w:tcW w:w="3402" w:type="dxa"/>
            <w:shd w:val="clear" w:color="auto" w:fill="auto"/>
            <w:vAlign w:val="center"/>
          </w:tcPr>
          <w:p w14:paraId="56595A28" w14:textId="77777777" w:rsidR="00AD5A02" w:rsidRPr="005411BB" w:rsidRDefault="00AD5A02" w:rsidP="00395CB4">
            <w:pPr>
              <w:ind w:firstLine="0"/>
              <w:jc w:val="center"/>
            </w:pPr>
            <w:r w:rsidRPr="005411BB">
              <w:rPr>
                <w:lang w:val="en-US"/>
              </w:rPr>
              <w:t xml:space="preserve">№ </w:t>
            </w:r>
            <w:r w:rsidRPr="005411BB">
              <w:t>лицензии</w:t>
            </w:r>
          </w:p>
        </w:tc>
      </w:tr>
      <w:tr w:rsidR="00AD5A02" w:rsidRPr="005411BB" w14:paraId="0F939E98" w14:textId="77777777" w:rsidTr="00395CB4">
        <w:tc>
          <w:tcPr>
            <w:tcW w:w="6062" w:type="dxa"/>
            <w:shd w:val="clear" w:color="auto" w:fill="auto"/>
          </w:tcPr>
          <w:p w14:paraId="28C7F73A" w14:textId="77777777" w:rsidR="00AD5A02" w:rsidRPr="005411BB" w:rsidRDefault="00AD5A02" w:rsidP="00395CB4">
            <w:pPr>
              <w:ind w:firstLine="0"/>
            </w:pPr>
            <w:r w:rsidRPr="00CD30B3">
              <w:t xml:space="preserve">Платформа для статистической обработки данных </w:t>
            </w:r>
            <w:proofErr w:type="spellStart"/>
            <w:r w:rsidRPr="00CD30B3">
              <w:t>jamovi</w:t>
            </w:r>
            <w:proofErr w:type="spellEnd"/>
            <w:r>
              <w:t xml:space="preserve"> </w:t>
            </w:r>
            <w:r>
              <w:rPr>
                <w:lang w:val="en-US"/>
              </w:rPr>
              <w:t>desktop</w:t>
            </w:r>
            <w:r w:rsidRPr="00CD30B3">
              <w:t xml:space="preserve">, </w:t>
            </w:r>
            <w:hyperlink r:id="rId29" w:history="1">
              <w:r w:rsidRPr="00CD30B3">
                <w:rPr>
                  <w:rStyle w:val="a4"/>
                </w:rPr>
                <w:t>https://www.jamovi.org/</w:t>
              </w:r>
            </w:hyperlink>
          </w:p>
        </w:tc>
        <w:tc>
          <w:tcPr>
            <w:tcW w:w="3402" w:type="dxa"/>
            <w:shd w:val="clear" w:color="auto" w:fill="auto"/>
          </w:tcPr>
          <w:p w14:paraId="1A64295D" w14:textId="77777777" w:rsidR="00AD5A02" w:rsidRPr="005411BB" w:rsidRDefault="00AD5A02" w:rsidP="00395CB4">
            <w:pPr>
              <w:ind w:firstLine="0"/>
            </w:pPr>
            <w:r w:rsidRPr="005411BB">
              <w:t>Свободно распространяемое ПО</w:t>
            </w:r>
          </w:p>
        </w:tc>
      </w:tr>
      <w:tr w:rsidR="00AD5A02" w:rsidRPr="005411BB" w14:paraId="30919956" w14:textId="77777777" w:rsidTr="00395CB4">
        <w:tc>
          <w:tcPr>
            <w:tcW w:w="6062" w:type="dxa"/>
            <w:shd w:val="clear" w:color="auto" w:fill="auto"/>
          </w:tcPr>
          <w:p w14:paraId="2D37DD79" w14:textId="77777777" w:rsidR="00AD5A02" w:rsidRPr="00827A73" w:rsidRDefault="00AD5A02" w:rsidP="00395CB4">
            <w:pPr>
              <w:ind w:firstLine="0"/>
              <w:rPr>
                <w:bCs/>
              </w:rPr>
            </w:pPr>
            <w:r w:rsidRPr="00827A73">
              <w:rPr>
                <w:bCs/>
              </w:rPr>
              <w:t xml:space="preserve">Открытый дистрибутив </w:t>
            </w:r>
            <w:r>
              <w:rPr>
                <w:bCs/>
              </w:rPr>
              <w:t>для верстки математических текстов</w:t>
            </w:r>
            <w:r w:rsidRPr="00827A73">
              <w:rPr>
                <w:bCs/>
              </w:rPr>
              <w:t xml:space="preserve"> </w:t>
            </w:r>
            <w:proofErr w:type="spellStart"/>
            <w:r w:rsidRPr="00827A73">
              <w:rPr>
                <w:bCs/>
                <w:lang w:val="en-US"/>
              </w:rPr>
              <w:t>TeX</w:t>
            </w:r>
            <w:proofErr w:type="spellEnd"/>
            <w:r w:rsidRPr="00827A73">
              <w:rPr>
                <w:bCs/>
              </w:rPr>
              <w:t xml:space="preserve"> </w:t>
            </w:r>
            <w:r>
              <w:rPr>
                <w:bCs/>
              </w:rPr>
              <w:t xml:space="preserve">– консоль </w:t>
            </w:r>
            <w:proofErr w:type="spellStart"/>
            <w:r>
              <w:rPr>
                <w:bCs/>
                <w:lang w:val="en-US"/>
              </w:rPr>
              <w:t>micTeX</w:t>
            </w:r>
            <w:proofErr w:type="spellEnd"/>
            <w:r w:rsidRPr="00827A73">
              <w:rPr>
                <w:bCs/>
              </w:rPr>
              <w:t xml:space="preserve"> 2.9, </w:t>
            </w:r>
            <w:hyperlink r:id="rId30" w:history="1">
              <w:r w:rsidRPr="005F63AB">
                <w:rPr>
                  <w:rStyle w:val="a4"/>
                  <w:bCs/>
                </w:rPr>
                <w:t>https://miktex.org/</w:t>
              </w:r>
            </w:hyperlink>
            <w:r w:rsidRPr="00827A73">
              <w:rPr>
                <w:bCs/>
              </w:rPr>
              <w:t xml:space="preserve"> </w:t>
            </w:r>
          </w:p>
        </w:tc>
        <w:tc>
          <w:tcPr>
            <w:tcW w:w="3402" w:type="dxa"/>
            <w:shd w:val="clear" w:color="auto" w:fill="auto"/>
          </w:tcPr>
          <w:p w14:paraId="533843E5" w14:textId="77777777" w:rsidR="00AD5A02" w:rsidRPr="005411BB" w:rsidRDefault="00AD5A02" w:rsidP="00395CB4">
            <w:pPr>
              <w:ind w:firstLine="0"/>
              <w:rPr>
                <w:b/>
              </w:rPr>
            </w:pPr>
            <w:r w:rsidRPr="005411BB">
              <w:t>Свободно распространяемое ПО</w:t>
            </w:r>
          </w:p>
        </w:tc>
      </w:tr>
      <w:tr w:rsidR="00AD5A02" w:rsidRPr="005411BB" w14:paraId="04E874D2" w14:textId="77777777" w:rsidTr="00395CB4">
        <w:tc>
          <w:tcPr>
            <w:tcW w:w="6062" w:type="dxa"/>
            <w:shd w:val="clear" w:color="auto" w:fill="auto"/>
          </w:tcPr>
          <w:p w14:paraId="5CB4365B" w14:textId="77777777" w:rsidR="00AD5A02" w:rsidRPr="00827A73" w:rsidRDefault="00AD5A02" w:rsidP="00395CB4">
            <w:pPr>
              <w:ind w:firstLine="0"/>
              <w:rPr>
                <w:bCs/>
              </w:rPr>
            </w:pPr>
            <w:r w:rsidRPr="00827A73">
              <w:rPr>
                <w:bCs/>
              </w:rPr>
              <w:t xml:space="preserve">Кросс-платформенный редактор LAΤΕΧ с открытым кодом </w:t>
            </w:r>
            <w:proofErr w:type="spellStart"/>
            <w:r w:rsidRPr="00827A73">
              <w:rPr>
                <w:bCs/>
              </w:rPr>
              <w:t>TeXstudio</w:t>
            </w:r>
            <w:proofErr w:type="spellEnd"/>
            <w:r w:rsidRPr="00827A73">
              <w:rPr>
                <w:bCs/>
              </w:rPr>
              <w:t xml:space="preserve">, </w:t>
            </w:r>
            <w:hyperlink r:id="rId31" w:history="1">
              <w:r w:rsidRPr="005F63AB">
                <w:rPr>
                  <w:rStyle w:val="a4"/>
                  <w:bCs/>
                </w:rPr>
                <w:t>https://texstudio.org/</w:t>
              </w:r>
            </w:hyperlink>
            <w:r w:rsidRPr="00827A73">
              <w:rPr>
                <w:bCs/>
              </w:rPr>
              <w:t xml:space="preserve"> </w:t>
            </w:r>
          </w:p>
        </w:tc>
        <w:tc>
          <w:tcPr>
            <w:tcW w:w="3402" w:type="dxa"/>
            <w:shd w:val="clear" w:color="auto" w:fill="auto"/>
          </w:tcPr>
          <w:p w14:paraId="08963128" w14:textId="77777777" w:rsidR="00AD5A02" w:rsidRPr="005411BB" w:rsidRDefault="00AD5A02" w:rsidP="00395CB4">
            <w:pPr>
              <w:ind w:firstLine="0"/>
              <w:rPr>
                <w:b/>
              </w:rPr>
            </w:pPr>
            <w:r w:rsidRPr="005411BB">
              <w:t>Свободно распространяемое ПО</w:t>
            </w:r>
          </w:p>
        </w:tc>
      </w:tr>
      <w:tr w:rsidR="00AD5A02" w:rsidRPr="005411BB" w14:paraId="390B6326" w14:textId="77777777" w:rsidTr="00395CB4">
        <w:tc>
          <w:tcPr>
            <w:tcW w:w="6062" w:type="dxa"/>
            <w:shd w:val="clear" w:color="auto" w:fill="auto"/>
          </w:tcPr>
          <w:p w14:paraId="64D652FC" w14:textId="77777777" w:rsidR="00AD5A02" w:rsidRPr="00B63DAD" w:rsidRDefault="00AD5A02" w:rsidP="00395CB4">
            <w:pPr>
              <w:ind w:firstLine="0"/>
            </w:pPr>
            <w:r w:rsidRPr="00477909">
              <w:lastRenderedPageBreak/>
              <w:t xml:space="preserve">Редактор для создания </w:t>
            </w:r>
            <w:proofErr w:type="spellStart"/>
            <w:r w:rsidRPr="00477909">
              <w:t>LaTeX</w:t>
            </w:r>
            <w:proofErr w:type="spellEnd"/>
            <w:r w:rsidRPr="00477909">
              <w:t>-документов — текстовых файлов, содержащих в</w:t>
            </w:r>
            <w:r w:rsidR="00217EA9">
              <w:t>е</w:t>
            </w:r>
            <w:r w:rsidRPr="00477909">
              <w:t xml:space="preserve">рстку и разметку на языке </w:t>
            </w:r>
            <w:proofErr w:type="spellStart"/>
            <w:r w:rsidRPr="00477909">
              <w:t>LaTeX</w:t>
            </w:r>
            <w:proofErr w:type="spellEnd"/>
          </w:p>
          <w:p w14:paraId="0D3A7E51" w14:textId="77777777" w:rsidR="00AD5A02" w:rsidRPr="00827A73" w:rsidRDefault="00AD5A02" w:rsidP="00395CB4">
            <w:pPr>
              <w:ind w:firstLine="0"/>
              <w:rPr>
                <w:bCs/>
              </w:rPr>
            </w:pPr>
            <w:proofErr w:type="spellStart"/>
            <w:r w:rsidRPr="00477909">
              <w:t>Texmaker</w:t>
            </w:r>
            <w:proofErr w:type="spellEnd"/>
          </w:p>
        </w:tc>
        <w:tc>
          <w:tcPr>
            <w:tcW w:w="3402" w:type="dxa"/>
            <w:shd w:val="clear" w:color="auto" w:fill="auto"/>
          </w:tcPr>
          <w:p w14:paraId="180CAB11" w14:textId="77777777" w:rsidR="00AD5A02" w:rsidRPr="005411BB" w:rsidRDefault="00AD5A02" w:rsidP="00395CB4">
            <w:pPr>
              <w:ind w:firstLine="0"/>
            </w:pPr>
            <w:r w:rsidRPr="005411BB">
              <w:t>Свободно распространяемое ПО</w:t>
            </w:r>
          </w:p>
        </w:tc>
      </w:tr>
      <w:tr w:rsidR="00AD5A02" w:rsidRPr="005411BB" w14:paraId="72E05906" w14:textId="77777777" w:rsidTr="00395CB4">
        <w:tc>
          <w:tcPr>
            <w:tcW w:w="6062" w:type="dxa"/>
            <w:shd w:val="clear" w:color="auto" w:fill="auto"/>
          </w:tcPr>
          <w:p w14:paraId="04E77696" w14:textId="77777777" w:rsidR="00AD5A02" w:rsidRPr="00C4230E" w:rsidRDefault="00AD5A02" w:rsidP="00395CB4">
            <w:pPr>
              <w:ind w:firstLine="0"/>
              <w:rPr>
                <w:bCs/>
              </w:rPr>
            </w:pPr>
            <w:r>
              <w:rPr>
                <w:bCs/>
              </w:rPr>
              <w:t xml:space="preserve">Система компьютерной алгебры </w:t>
            </w:r>
            <w:proofErr w:type="spellStart"/>
            <w:r>
              <w:rPr>
                <w:bCs/>
                <w:lang w:val="en-US"/>
              </w:rPr>
              <w:t>wxMaxima</w:t>
            </w:r>
            <w:proofErr w:type="spellEnd"/>
            <w:r w:rsidRPr="006769DB">
              <w:rPr>
                <w:bCs/>
              </w:rPr>
              <w:t xml:space="preserve"> </w:t>
            </w:r>
            <w:hyperlink r:id="rId32" w:history="1">
              <w:r w:rsidRPr="005F63AB">
                <w:rPr>
                  <w:rStyle w:val="a4"/>
                  <w:bCs/>
                </w:rPr>
                <w:t>https://maxima.sourceforge.io/ru/index.html</w:t>
              </w:r>
            </w:hyperlink>
          </w:p>
        </w:tc>
        <w:tc>
          <w:tcPr>
            <w:tcW w:w="3402" w:type="dxa"/>
            <w:shd w:val="clear" w:color="auto" w:fill="auto"/>
          </w:tcPr>
          <w:p w14:paraId="3EBCFA6F" w14:textId="77777777" w:rsidR="00AD5A02" w:rsidRPr="005411BB" w:rsidRDefault="00AD5A02" w:rsidP="00395CB4">
            <w:pPr>
              <w:ind w:firstLine="0"/>
              <w:rPr>
                <w:b/>
              </w:rPr>
            </w:pPr>
            <w:r w:rsidRPr="005411BB">
              <w:t>Свободно распространяемое ПО</w:t>
            </w:r>
          </w:p>
        </w:tc>
      </w:tr>
      <w:tr w:rsidR="00AD5A02" w:rsidRPr="005411BB" w14:paraId="1479DFB2" w14:textId="77777777" w:rsidTr="00395CB4">
        <w:tc>
          <w:tcPr>
            <w:tcW w:w="6062" w:type="dxa"/>
            <w:shd w:val="clear" w:color="auto" w:fill="auto"/>
          </w:tcPr>
          <w:p w14:paraId="23C4402E" w14:textId="77777777" w:rsidR="00AD5A02" w:rsidRPr="00AE0565" w:rsidRDefault="00AD5A02" w:rsidP="00395CB4">
            <w:pPr>
              <w:ind w:firstLine="0"/>
              <w:rPr>
                <w:bCs/>
              </w:rPr>
            </w:pPr>
            <w:proofErr w:type="spellStart"/>
            <w:r w:rsidRPr="00AE0565">
              <w:t>AnyLogic</w:t>
            </w:r>
            <w:proofErr w:type="spellEnd"/>
            <w:r w:rsidRPr="00AE0565">
              <w:t> </w:t>
            </w:r>
            <w:r w:rsidRPr="00AE0565">
              <w:rPr>
                <w:bCs/>
              </w:rPr>
              <w:t>— программное обеспечение для имитацио</w:t>
            </w:r>
            <w:r w:rsidRPr="00AE0565">
              <w:rPr>
                <w:bCs/>
              </w:rPr>
              <w:t>н</w:t>
            </w:r>
            <w:r w:rsidRPr="00AE0565">
              <w:rPr>
                <w:bCs/>
              </w:rPr>
              <w:t xml:space="preserve">ного моделирования, </w:t>
            </w:r>
            <w:hyperlink r:id="rId33" w:history="1">
              <w:r w:rsidRPr="00FB79B4">
                <w:rPr>
                  <w:rStyle w:val="a4"/>
                  <w:bCs/>
                </w:rPr>
                <w:t>https://www.anylogic.ru/</w:t>
              </w:r>
            </w:hyperlink>
            <w:r>
              <w:rPr>
                <w:bCs/>
              </w:rPr>
              <w:t xml:space="preserve"> </w:t>
            </w:r>
          </w:p>
        </w:tc>
        <w:tc>
          <w:tcPr>
            <w:tcW w:w="3402" w:type="dxa"/>
            <w:shd w:val="clear" w:color="auto" w:fill="auto"/>
          </w:tcPr>
          <w:p w14:paraId="3ADEE812" w14:textId="77777777" w:rsidR="00AD5A02" w:rsidRPr="00AE0565" w:rsidRDefault="00AD5A02" w:rsidP="00395CB4">
            <w:pPr>
              <w:ind w:firstLine="0"/>
              <w:rPr>
                <w:b/>
              </w:rPr>
            </w:pPr>
            <w:r w:rsidRPr="005411BB">
              <w:t>Свободно распространяемое ПО</w:t>
            </w:r>
            <w:r w:rsidRPr="00AE0565">
              <w:t xml:space="preserve"> (</w:t>
            </w:r>
            <w:r>
              <w:rPr>
                <w:lang w:val="en-US"/>
              </w:rPr>
              <w:t>PLE</w:t>
            </w:r>
            <w:r w:rsidRPr="00E94783">
              <w:t xml:space="preserve"> – </w:t>
            </w:r>
            <w:r>
              <w:t>пакет для начин</w:t>
            </w:r>
            <w:r>
              <w:t>а</w:t>
            </w:r>
            <w:r>
              <w:t>ющих и студентов</w:t>
            </w:r>
            <w:r w:rsidRPr="00AE0565">
              <w:t>)</w:t>
            </w:r>
          </w:p>
        </w:tc>
      </w:tr>
    </w:tbl>
    <w:p w14:paraId="22876B62" w14:textId="77777777" w:rsidR="00AD5A02" w:rsidRDefault="00AD5A02" w:rsidP="00AD5A02">
      <w:pPr>
        <w:rPr>
          <w:sz w:val="28"/>
          <w:szCs w:val="28"/>
        </w:rPr>
      </w:pPr>
    </w:p>
    <w:p w14:paraId="402F5F86" w14:textId="77777777" w:rsidR="00C73321" w:rsidRPr="00321BA4" w:rsidRDefault="00C73321" w:rsidP="00C73321">
      <w:pPr>
        <w:ind w:firstLine="567"/>
        <w:rPr>
          <w:b/>
          <w:sz w:val="28"/>
          <w:szCs w:val="28"/>
        </w:rPr>
      </w:pPr>
    </w:p>
    <w:p w14:paraId="7470781C" w14:textId="77777777" w:rsidR="00C73321" w:rsidRDefault="00C73321" w:rsidP="00C73321">
      <w:pPr>
        <w:spacing w:line="360" w:lineRule="auto"/>
        <w:ind w:firstLine="0"/>
        <w:rPr>
          <w:b/>
          <w:sz w:val="28"/>
          <w:szCs w:val="28"/>
        </w:rPr>
      </w:pPr>
      <w:r w:rsidRPr="001212BE">
        <w:rPr>
          <w:b/>
          <w:sz w:val="28"/>
          <w:szCs w:val="28"/>
        </w:rPr>
        <w:t>10. МАТЕРИАЛЬНО-ТЕХНИЧЕСКОЕ ОБЕСПЕЧЕНИЕ ПРАКТ</w:t>
      </w:r>
      <w:r w:rsidRPr="001212BE">
        <w:rPr>
          <w:b/>
          <w:sz w:val="28"/>
          <w:szCs w:val="28"/>
        </w:rPr>
        <w:t>И</w:t>
      </w:r>
      <w:r w:rsidRPr="001212BE">
        <w:rPr>
          <w:b/>
          <w:sz w:val="28"/>
          <w:szCs w:val="28"/>
        </w:rPr>
        <w:t>КИ</w:t>
      </w:r>
    </w:p>
    <w:p w14:paraId="19BCC19C" w14:textId="77777777" w:rsidR="00AD5A02" w:rsidRPr="00AD5A02" w:rsidRDefault="00AD5A02" w:rsidP="00C73321">
      <w:pPr>
        <w:ind w:firstLine="709"/>
        <w:rPr>
          <w:sz w:val="28"/>
          <w:szCs w:val="28"/>
          <w:u w:val="single"/>
        </w:rPr>
      </w:pPr>
      <w:r w:rsidRPr="00AD5A02">
        <w:rPr>
          <w:sz w:val="28"/>
          <w:szCs w:val="28"/>
          <w:u w:val="single"/>
        </w:rPr>
        <w:t>При прохождении практики в РГУ имени С.А. Есенина</w:t>
      </w:r>
    </w:p>
    <w:p w14:paraId="795C45D3" w14:textId="77777777" w:rsidR="00C73321" w:rsidRDefault="00C73321" w:rsidP="00C73321">
      <w:pPr>
        <w:ind w:firstLine="709"/>
        <w:rPr>
          <w:sz w:val="28"/>
          <w:szCs w:val="28"/>
        </w:rPr>
      </w:pPr>
      <w:bookmarkStart w:id="6" w:name="_Hlk199409068"/>
      <w:r>
        <w:rPr>
          <w:sz w:val="28"/>
          <w:szCs w:val="28"/>
        </w:rPr>
        <w:t>Материально-техническое обеспечение практики предоставляется РГУ имени С.А. Есенина. Помещения, в которых проводятся занятия и консул</w:t>
      </w:r>
      <w:r>
        <w:rPr>
          <w:sz w:val="28"/>
          <w:szCs w:val="28"/>
        </w:rPr>
        <w:t>ь</w:t>
      </w:r>
      <w:r>
        <w:rPr>
          <w:sz w:val="28"/>
          <w:szCs w:val="28"/>
        </w:rPr>
        <w:t>тации с</w:t>
      </w:r>
      <w:r w:rsidR="00AD5A02">
        <w:rPr>
          <w:sz w:val="28"/>
          <w:szCs w:val="28"/>
        </w:rPr>
        <w:t>о</w:t>
      </w:r>
      <w:r>
        <w:rPr>
          <w:sz w:val="28"/>
          <w:szCs w:val="28"/>
        </w:rPr>
        <w:t xml:space="preserve"> </w:t>
      </w:r>
      <w:r w:rsidR="00AD5A02">
        <w:rPr>
          <w:sz w:val="28"/>
          <w:szCs w:val="28"/>
        </w:rPr>
        <w:t>студентами</w:t>
      </w:r>
      <w:r>
        <w:rPr>
          <w:sz w:val="28"/>
          <w:szCs w:val="28"/>
        </w:rPr>
        <w:t xml:space="preserve">, </w:t>
      </w:r>
      <w:r w:rsidRPr="0016337A">
        <w:rPr>
          <w:sz w:val="28"/>
          <w:szCs w:val="28"/>
        </w:rPr>
        <w:t>соответствую</w:t>
      </w:r>
      <w:r w:rsidR="00AD5A02">
        <w:rPr>
          <w:sz w:val="28"/>
          <w:szCs w:val="28"/>
        </w:rPr>
        <w:t>т</w:t>
      </w:r>
      <w:r w:rsidRPr="0016337A">
        <w:rPr>
          <w:sz w:val="28"/>
          <w:szCs w:val="28"/>
        </w:rPr>
        <w:t xml:space="preserve"> действующим санитарным и против</w:t>
      </w:r>
      <w:r w:rsidRPr="0016337A">
        <w:rPr>
          <w:sz w:val="28"/>
          <w:szCs w:val="28"/>
        </w:rPr>
        <w:t>о</w:t>
      </w:r>
      <w:r w:rsidRPr="0016337A">
        <w:rPr>
          <w:sz w:val="28"/>
          <w:szCs w:val="28"/>
        </w:rPr>
        <w:t>пожарным нормам, а также требованиям техники безопасности при провед</w:t>
      </w:r>
      <w:r w:rsidRPr="0016337A">
        <w:rPr>
          <w:sz w:val="28"/>
          <w:szCs w:val="28"/>
        </w:rPr>
        <w:t>е</w:t>
      </w:r>
      <w:r w:rsidRPr="0016337A">
        <w:rPr>
          <w:sz w:val="28"/>
          <w:szCs w:val="28"/>
        </w:rPr>
        <w:t>нии практики</w:t>
      </w:r>
      <w:bookmarkEnd w:id="6"/>
      <w:r w:rsidRPr="0016337A">
        <w:rPr>
          <w:sz w:val="28"/>
          <w:szCs w:val="28"/>
        </w:rPr>
        <w:t>.</w:t>
      </w:r>
    </w:p>
    <w:p w14:paraId="63EFACC8" w14:textId="77777777" w:rsidR="00C73321" w:rsidRDefault="00C73321" w:rsidP="00C73321">
      <w:pPr>
        <w:ind w:firstLine="426"/>
        <w:rPr>
          <w:sz w:val="28"/>
          <w:szCs w:val="28"/>
        </w:rPr>
      </w:pPr>
    </w:p>
    <w:p w14:paraId="7CC45BAE" w14:textId="77777777" w:rsidR="00C73321" w:rsidRDefault="00C73321" w:rsidP="00C73321">
      <w:pPr>
        <w:ind w:firstLine="426"/>
        <w:rPr>
          <w:sz w:val="28"/>
          <w:szCs w:val="28"/>
        </w:rPr>
      </w:pPr>
      <w:r>
        <w:rPr>
          <w:sz w:val="28"/>
          <w:szCs w:val="28"/>
        </w:rPr>
        <w:t>Аудитория для проведения консультаций с преподавателями:</w:t>
      </w:r>
    </w:p>
    <w:p w14:paraId="13FE190D" w14:textId="77777777" w:rsidR="00C73321" w:rsidRDefault="00C73321" w:rsidP="00C73321">
      <w:pPr>
        <w:ind w:firstLine="426"/>
      </w:pPr>
      <w:r w:rsidRPr="009E131D">
        <w:t>Аудитория № 28 (учебный корпус № 1: г. Рязань, ул. Свободы, 46, лит. А)</w:t>
      </w:r>
    </w:p>
    <w:p w14:paraId="1613BE80" w14:textId="77777777" w:rsidR="00C73321" w:rsidRPr="009E131D" w:rsidRDefault="00C73321" w:rsidP="00C73321">
      <w:r w:rsidRPr="009E131D">
        <w:t>Учебная аудитория для проведения занятий лекционного, семинарского (практическ</w:t>
      </w:r>
      <w:r w:rsidRPr="009E131D">
        <w:t>о</w:t>
      </w:r>
      <w:r w:rsidRPr="009E131D">
        <w:t>го) типа, проведения групповых и индивидуальных консультаций, проведения текущего контроля и промежуточной аттестации.</w:t>
      </w:r>
    </w:p>
    <w:p w14:paraId="0E7FDF83" w14:textId="77777777" w:rsidR="00C73321" w:rsidRPr="009E131D" w:rsidRDefault="00C73321" w:rsidP="00C73321">
      <w:r w:rsidRPr="009E131D">
        <w:t>Комплект учебной мебели, доска меловая; оснащена: стационарным экраном, стаци</w:t>
      </w:r>
      <w:r w:rsidRPr="009E131D">
        <w:t>о</w:t>
      </w:r>
      <w:r w:rsidRPr="009E131D">
        <w:t>нарным мультимедиа проектором A</w:t>
      </w:r>
      <w:r w:rsidRPr="009E131D">
        <w:rPr>
          <w:lang w:val="en-US"/>
        </w:rPr>
        <w:t>CER</w:t>
      </w:r>
      <w:r w:rsidRPr="009E131D">
        <w:t>, имеются источники доступа в Интернет, пер</w:t>
      </w:r>
      <w:r w:rsidRPr="009E131D">
        <w:t>е</w:t>
      </w:r>
      <w:r w:rsidRPr="009E131D">
        <w:t xml:space="preserve">носным ноутбуком </w:t>
      </w:r>
      <w:r w:rsidRPr="009E131D">
        <w:rPr>
          <w:lang w:val="en-US"/>
        </w:rPr>
        <w:t>HP</w:t>
      </w:r>
    </w:p>
    <w:p w14:paraId="5AAE621B" w14:textId="77777777" w:rsidR="00C73321" w:rsidRPr="009E131D" w:rsidRDefault="00C73321" w:rsidP="00C73321">
      <w:pPr>
        <w:ind w:firstLine="0"/>
      </w:pPr>
      <w:r w:rsidRPr="009E131D">
        <w:t>Процессор</w:t>
      </w:r>
      <w:r w:rsidRPr="00423BEB">
        <w:t xml:space="preserve">: </w:t>
      </w:r>
      <w:r w:rsidRPr="009E131D">
        <w:rPr>
          <w:lang w:val="en-US"/>
        </w:rPr>
        <w:t>Intel</w:t>
      </w:r>
      <w:r w:rsidRPr="00423BEB">
        <w:t xml:space="preserve"> ® </w:t>
      </w:r>
      <w:r w:rsidRPr="009E131D">
        <w:rPr>
          <w:lang w:val="en-US"/>
        </w:rPr>
        <w:t>Core</w:t>
      </w:r>
      <w:r w:rsidRPr="00423BEB">
        <w:t xml:space="preserve"> 2 </w:t>
      </w:r>
      <w:r w:rsidRPr="009E131D">
        <w:rPr>
          <w:lang w:val="en-US"/>
        </w:rPr>
        <w:t>Duo</w:t>
      </w:r>
      <w:r w:rsidRPr="00423BEB">
        <w:t xml:space="preserve"> </w:t>
      </w:r>
      <w:r w:rsidRPr="009E131D">
        <w:rPr>
          <w:lang w:val="en-US"/>
        </w:rPr>
        <w:t>CPU</w:t>
      </w:r>
      <w:r w:rsidRPr="00423BEB">
        <w:t xml:space="preserve"> </w:t>
      </w:r>
      <w:r w:rsidRPr="009E131D">
        <w:rPr>
          <w:lang w:val="en-US"/>
        </w:rPr>
        <w:t>E</w:t>
      </w:r>
      <w:r w:rsidRPr="00423BEB">
        <w:t xml:space="preserve">4500  2.20 </w:t>
      </w:r>
      <w:r w:rsidRPr="009E131D">
        <w:rPr>
          <w:lang w:val="en-US"/>
        </w:rPr>
        <w:t>GHz</w:t>
      </w:r>
      <w:r w:rsidRPr="00423BEB">
        <w:t>,</w:t>
      </w:r>
      <w:r>
        <w:t xml:space="preserve"> ОЗУ 3 ГБ</w:t>
      </w:r>
      <w:r w:rsidRPr="009E131D">
        <w:t>,</w:t>
      </w:r>
      <w:r>
        <w:t xml:space="preserve"> </w:t>
      </w:r>
      <w:r w:rsidRPr="009E131D">
        <w:t xml:space="preserve">Жесткий диск 100 </w:t>
      </w:r>
      <w:r w:rsidRPr="009E131D">
        <w:rPr>
          <w:lang w:val="en-US"/>
        </w:rPr>
        <w:t>Gb</w:t>
      </w:r>
      <w:r>
        <w:t xml:space="preserve">, </w:t>
      </w:r>
      <w:r w:rsidRPr="009E131D">
        <w:rPr>
          <w:lang w:val="en-US"/>
        </w:rPr>
        <w:t>DVDRW</w:t>
      </w:r>
    </w:p>
    <w:p w14:paraId="6EF68484" w14:textId="77777777" w:rsidR="00C73321" w:rsidRPr="009E131D" w:rsidRDefault="00C73321" w:rsidP="00C73321">
      <w:pPr>
        <w:rPr>
          <w:u w:val="single"/>
        </w:rPr>
      </w:pPr>
      <w:r w:rsidRPr="009E131D">
        <w:rPr>
          <w:u w:val="single"/>
        </w:rPr>
        <w:t xml:space="preserve">Рабочие станции: </w:t>
      </w:r>
    </w:p>
    <w:p w14:paraId="0246AC93" w14:textId="77777777" w:rsidR="00C73321" w:rsidRPr="00423BEB" w:rsidRDefault="00C73321" w:rsidP="00C73321">
      <w:r w:rsidRPr="009E131D">
        <w:t>Компьютер 1.</w:t>
      </w:r>
      <w:r>
        <w:t xml:space="preserve"> </w:t>
      </w:r>
      <w:r w:rsidRPr="009E131D">
        <w:t xml:space="preserve">Процессор: </w:t>
      </w:r>
      <w:r w:rsidRPr="009E131D">
        <w:rPr>
          <w:lang w:val="en-US"/>
        </w:rPr>
        <w:t>Intel</w:t>
      </w:r>
      <w:r w:rsidRPr="009E131D">
        <w:t xml:space="preserve"> </w:t>
      </w:r>
      <w:r w:rsidRPr="009E131D">
        <w:rPr>
          <w:lang w:val="en-US"/>
        </w:rPr>
        <w:t>Pentium</w:t>
      </w:r>
      <w:r w:rsidRPr="009E131D">
        <w:t xml:space="preserve"> </w:t>
      </w:r>
      <w:r w:rsidRPr="009E131D">
        <w:rPr>
          <w:lang w:val="en-US"/>
        </w:rPr>
        <w:t>Dual</w:t>
      </w:r>
      <w:r w:rsidRPr="009E131D">
        <w:t xml:space="preserve"> </w:t>
      </w:r>
      <w:r w:rsidRPr="009E131D">
        <w:rPr>
          <w:lang w:val="en-US"/>
        </w:rPr>
        <w:t>Core</w:t>
      </w:r>
      <w:r w:rsidRPr="009E131D">
        <w:t xml:space="preserve"> </w:t>
      </w:r>
      <w:r w:rsidRPr="009E131D">
        <w:rPr>
          <w:lang w:val="en-US"/>
        </w:rPr>
        <w:t>E</w:t>
      </w:r>
      <w:r w:rsidRPr="009E131D">
        <w:t xml:space="preserve">5200 2.5 </w:t>
      </w:r>
      <w:r w:rsidRPr="009E131D">
        <w:rPr>
          <w:lang w:val="en-US"/>
        </w:rPr>
        <w:t>GHz</w:t>
      </w:r>
      <w:r w:rsidRPr="009E131D">
        <w:t>;</w:t>
      </w:r>
      <w:r>
        <w:t xml:space="preserve"> </w:t>
      </w:r>
      <w:r w:rsidRPr="009E131D">
        <w:t>ОЗУ: 3 Гб;</w:t>
      </w:r>
      <w:r>
        <w:t xml:space="preserve"> </w:t>
      </w:r>
      <w:r w:rsidRPr="009E131D">
        <w:t>Жесткие диски: 120</w:t>
      </w:r>
      <w:r w:rsidRPr="009E131D">
        <w:rPr>
          <w:lang w:val="en-US"/>
        </w:rPr>
        <w:t>Gb</w:t>
      </w:r>
      <w:r w:rsidRPr="009E131D">
        <w:t xml:space="preserve"> + 250 </w:t>
      </w:r>
      <w:r w:rsidRPr="009E131D">
        <w:rPr>
          <w:lang w:val="en-US"/>
        </w:rPr>
        <w:t>Gb</w:t>
      </w:r>
      <w:r w:rsidRPr="009E131D">
        <w:t>;</w:t>
      </w:r>
      <w:r>
        <w:t xml:space="preserve"> </w:t>
      </w:r>
      <w:r w:rsidRPr="009E131D">
        <w:rPr>
          <w:lang w:val="en-US"/>
        </w:rPr>
        <w:t>DVDRW</w:t>
      </w:r>
      <w:r w:rsidRPr="00423BEB">
        <w:t>;</w:t>
      </w:r>
      <w:r>
        <w:t xml:space="preserve"> </w:t>
      </w:r>
      <w:r w:rsidRPr="009E131D">
        <w:t>ОС</w:t>
      </w:r>
      <w:r w:rsidRPr="00423BEB">
        <w:t xml:space="preserve">: </w:t>
      </w:r>
      <w:r w:rsidRPr="009E131D">
        <w:rPr>
          <w:lang w:val="en-US"/>
        </w:rPr>
        <w:t>Windows</w:t>
      </w:r>
      <w:r w:rsidRPr="00423BEB">
        <w:t xml:space="preserve"> 10 </w:t>
      </w:r>
      <w:r w:rsidRPr="009E131D">
        <w:rPr>
          <w:lang w:val="en-US"/>
        </w:rPr>
        <w:t>Pro</w:t>
      </w:r>
      <w:r w:rsidRPr="00423BEB">
        <w:t>.</w:t>
      </w:r>
    </w:p>
    <w:p w14:paraId="6C57372D" w14:textId="77777777" w:rsidR="00C73321" w:rsidRPr="00A63211" w:rsidRDefault="00C73321" w:rsidP="00C73321">
      <w:pPr>
        <w:rPr>
          <w:sz w:val="28"/>
          <w:szCs w:val="28"/>
        </w:rPr>
      </w:pPr>
      <w:r w:rsidRPr="009E131D">
        <w:t>Компьютер</w:t>
      </w:r>
      <w:r w:rsidRPr="00423BEB">
        <w:t xml:space="preserve"> 2.</w:t>
      </w:r>
      <w:r>
        <w:t xml:space="preserve"> </w:t>
      </w:r>
      <w:r w:rsidRPr="009E131D">
        <w:t>Процессор</w:t>
      </w:r>
      <w:r w:rsidRPr="00423BEB">
        <w:t xml:space="preserve">: </w:t>
      </w:r>
      <w:r w:rsidRPr="009E131D">
        <w:rPr>
          <w:lang w:val="en-US"/>
        </w:rPr>
        <w:t>Intel</w:t>
      </w:r>
      <w:r w:rsidRPr="00423BEB">
        <w:t xml:space="preserve"> </w:t>
      </w:r>
      <w:r w:rsidRPr="009E131D">
        <w:rPr>
          <w:lang w:val="en-US"/>
        </w:rPr>
        <w:t>Core</w:t>
      </w:r>
      <w:r w:rsidRPr="00423BEB">
        <w:t xml:space="preserve"> </w:t>
      </w:r>
      <w:r w:rsidRPr="009E131D">
        <w:rPr>
          <w:lang w:val="en-US"/>
        </w:rPr>
        <w:t>i</w:t>
      </w:r>
      <w:r w:rsidRPr="00423BEB">
        <w:t xml:space="preserve">3-4170 3.7 </w:t>
      </w:r>
      <w:r w:rsidRPr="009E131D">
        <w:rPr>
          <w:lang w:val="en-US"/>
        </w:rPr>
        <w:t>GHz</w:t>
      </w:r>
      <w:r w:rsidRPr="00423BEB">
        <w:t>;</w:t>
      </w:r>
      <w:r>
        <w:t xml:space="preserve"> </w:t>
      </w:r>
      <w:r w:rsidRPr="009E131D">
        <w:t>ОЗУ: 4 Гб;</w:t>
      </w:r>
      <w:r>
        <w:t xml:space="preserve"> </w:t>
      </w:r>
      <w:r w:rsidRPr="009E131D">
        <w:t>Жесткие диски: 120</w:t>
      </w:r>
      <w:r w:rsidRPr="009E131D">
        <w:rPr>
          <w:lang w:val="en-US"/>
        </w:rPr>
        <w:t>Gb</w:t>
      </w:r>
      <w:r w:rsidRPr="009E131D">
        <w:t xml:space="preserve"> + 300 </w:t>
      </w:r>
      <w:r w:rsidRPr="009E131D">
        <w:rPr>
          <w:lang w:val="en-US"/>
        </w:rPr>
        <w:t>Gb</w:t>
      </w:r>
      <w:r w:rsidRPr="009E131D">
        <w:t>;</w:t>
      </w:r>
      <w:r>
        <w:t xml:space="preserve"> </w:t>
      </w:r>
      <w:r w:rsidRPr="009E131D">
        <w:rPr>
          <w:lang w:val="en-US"/>
        </w:rPr>
        <w:t>DVDRW</w:t>
      </w:r>
      <w:r w:rsidRPr="00423BEB">
        <w:t>;</w:t>
      </w:r>
      <w:r>
        <w:t xml:space="preserve"> </w:t>
      </w:r>
    </w:p>
    <w:p w14:paraId="68ECA6E5" w14:textId="77777777" w:rsidR="00C73321" w:rsidRDefault="00C73321" w:rsidP="00C73321">
      <w:pPr>
        <w:rPr>
          <w:sz w:val="28"/>
          <w:szCs w:val="28"/>
        </w:rPr>
      </w:pPr>
    </w:p>
    <w:p w14:paraId="59CB7F2C" w14:textId="77777777" w:rsidR="00C73321" w:rsidRDefault="00C73321" w:rsidP="00C73321">
      <w:pPr>
        <w:rPr>
          <w:sz w:val="28"/>
          <w:szCs w:val="28"/>
        </w:rPr>
      </w:pPr>
      <w:r>
        <w:rPr>
          <w:sz w:val="28"/>
          <w:szCs w:val="28"/>
        </w:rPr>
        <w:t>Аудитория для проведения заседаний научного семинара:</w:t>
      </w:r>
    </w:p>
    <w:p w14:paraId="6EDAAEF9" w14:textId="77777777" w:rsidR="00C73321" w:rsidRDefault="00C73321" w:rsidP="00C73321">
      <w:r w:rsidRPr="00BB0DEC">
        <w:t>Аудитория № 68 (учебный корпус № 2: г. Рязань, ул. Свободы, 46, лит. А)</w:t>
      </w:r>
    </w:p>
    <w:p w14:paraId="56776730" w14:textId="77777777" w:rsidR="00C73321" w:rsidRDefault="00C73321" w:rsidP="00C73321">
      <w:r w:rsidRPr="00BB0DEC">
        <w:t>Учебная аудитория для проведения занятий лекционного, семинарского (практическ</w:t>
      </w:r>
      <w:r w:rsidRPr="00BB0DEC">
        <w:t>о</w:t>
      </w:r>
      <w:r w:rsidRPr="00BB0DEC">
        <w:t>го) типа, пр</w:t>
      </w:r>
      <w:r w:rsidRPr="00BB0DEC">
        <w:t>о</w:t>
      </w:r>
      <w:r w:rsidRPr="00BB0DEC">
        <w:t xml:space="preserve">ведения групповых и индивидуальных консультаций, проведения текущего контроля и промежуточной аттестации. </w:t>
      </w:r>
    </w:p>
    <w:p w14:paraId="3DBE8975" w14:textId="77777777" w:rsidR="00C73321" w:rsidRPr="00BB0DEC" w:rsidRDefault="00C73321" w:rsidP="00C73321">
      <w:r w:rsidRPr="00BB0DEC">
        <w:t>Комплект учебной мебели,  доска меловая; оснащена: стационарным экраном, стаци</w:t>
      </w:r>
      <w:r w:rsidRPr="00BB0DEC">
        <w:t>о</w:t>
      </w:r>
      <w:r w:rsidRPr="00BB0DEC">
        <w:t xml:space="preserve">нарным мультимедиа проектором </w:t>
      </w:r>
      <w:r w:rsidRPr="00BB0DEC">
        <w:rPr>
          <w:lang w:val="en-US"/>
        </w:rPr>
        <w:t>BENQ</w:t>
      </w:r>
      <w:r w:rsidRPr="00BB0DEC">
        <w:t xml:space="preserve"> имеются источники доступа в Интернет,</w:t>
      </w:r>
    </w:p>
    <w:p w14:paraId="51AC325B" w14:textId="77777777" w:rsidR="00C73321" w:rsidRPr="00BB0DEC" w:rsidRDefault="00C73321" w:rsidP="00C73321">
      <w:r w:rsidRPr="00BB0DEC">
        <w:t xml:space="preserve">переносным ноутбуком </w:t>
      </w:r>
      <w:r w:rsidRPr="00BB0DEC">
        <w:rPr>
          <w:lang w:val="en-US"/>
        </w:rPr>
        <w:t>HP</w:t>
      </w:r>
    </w:p>
    <w:p w14:paraId="5614B9A1" w14:textId="77777777" w:rsidR="00C73321" w:rsidRDefault="00C73321" w:rsidP="00C73321">
      <w:pPr>
        <w:rPr>
          <w:sz w:val="28"/>
          <w:szCs w:val="28"/>
        </w:rPr>
      </w:pPr>
      <w:r w:rsidRPr="00BB0DEC">
        <w:t>Процессор</w:t>
      </w:r>
      <w:r w:rsidRPr="00423BEB">
        <w:t xml:space="preserve">: </w:t>
      </w:r>
      <w:r w:rsidRPr="00BB0DEC">
        <w:rPr>
          <w:lang w:val="en-US"/>
        </w:rPr>
        <w:t>Intel</w:t>
      </w:r>
      <w:r w:rsidRPr="00423BEB">
        <w:t xml:space="preserve"> ® </w:t>
      </w:r>
      <w:r w:rsidRPr="00BB0DEC">
        <w:rPr>
          <w:lang w:val="en-US"/>
        </w:rPr>
        <w:t>Core</w:t>
      </w:r>
      <w:r w:rsidRPr="00423BEB">
        <w:t xml:space="preserve"> 2 </w:t>
      </w:r>
      <w:r w:rsidRPr="00BB0DEC">
        <w:rPr>
          <w:lang w:val="en-US"/>
        </w:rPr>
        <w:t>Duo</w:t>
      </w:r>
      <w:r w:rsidRPr="00423BEB">
        <w:t xml:space="preserve"> </w:t>
      </w:r>
      <w:r w:rsidRPr="00BB0DEC">
        <w:rPr>
          <w:lang w:val="en-US"/>
        </w:rPr>
        <w:t>CPU</w:t>
      </w:r>
      <w:r w:rsidRPr="00423BEB">
        <w:t xml:space="preserve"> </w:t>
      </w:r>
      <w:r w:rsidRPr="00BB0DEC">
        <w:rPr>
          <w:lang w:val="en-US"/>
        </w:rPr>
        <w:t>E</w:t>
      </w:r>
      <w:r w:rsidRPr="00423BEB">
        <w:t xml:space="preserve">4500  2.20 </w:t>
      </w:r>
      <w:r w:rsidRPr="00BB0DEC">
        <w:rPr>
          <w:lang w:val="en-US"/>
        </w:rPr>
        <w:t>GHz</w:t>
      </w:r>
      <w:r w:rsidRPr="00423BEB">
        <w:t xml:space="preserve">, </w:t>
      </w:r>
      <w:r>
        <w:t>ОЗУ</w:t>
      </w:r>
      <w:r w:rsidRPr="00423BEB">
        <w:t xml:space="preserve"> 3 </w:t>
      </w:r>
      <w:r>
        <w:t>ГБ</w:t>
      </w:r>
      <w:r w:rsidRPr="00423BEB">
        <w:t xml:space="preserve">, </w:t>
      </w:r>
      <w:r w:rsidRPr="00BB0DEC">
        <w:t xml:space="preserve">Жесткий диск 100 </w:t>
      </w:r>
      <w:r w:rsidRPr="00BB0DEC">
        <w:rPr>
          <w:lang w:val="en-US"/>
        </w:rPr>
        <w:t>Gb</w:t>
      </w:r>
      <w:r>
        <w:t xml:space="preserve">, </w:t>
      </w:r>
      <w:r w:rsidRPr="00BB0DEC">
        <w:rPr>
          <w:lang w:val="en-US"/>
        </w:rPr>
        <w:t>DVDRW</w:t>
      </w:r>
    </w:p>
    <w:p w14:paraId="742236E4" w14:textId="77777777" w:rsidR="00C73321" w:rsidRDefault="00C73321" w:rsidP="00C73321">
      <w:pPr>
        <w:rPr>
          <w:sz w:val="28"/>
          <w:szCs w:val="28"/>
        </w:rPr>
      </w:pPr>
    </w:p>
    <w:p w14:paraId="5FA0CE20" w14:textId="77777777" w:rsidR="00C73321" w:rsidRDefault="00C73321" w:rsidP="00C73321">
      <w:pPr>
        <w:rPr>
          <w:sz w:val="28"/>
          <w:szCs w:val="28"/>
        </w:rPr>
      </w:pPr>
      <w:r>
        <w:rPr>
          <w:sz w:val="28"/>
          <w:szCs w:val="28"/>
        </w:rPr>
        <w:t>Помещения для самостоятельной работы:</w:t>
      </w:r>
    </w:p>
    <w:p w14:paraId="371080DC" w14:textId="77777777" w:rsidR="00C73321" w:rsidRPr="009E131D" w:rsidRDefault="00C73321" w:rsidP="00C73321">
      <w:pPr>
        <w:pStyle w:val="af6"/>
        <w:spacing w:before="0" w:after="0"/>
      </w:pPr>
      <w:r>
        <w:t xml:space="preserve">1) </w:t>
      </w:r>
      <w:r w:rsidRPr="009E131D">
        <w:t>Аудитория для самостоятельной работы студентов.</w:t>
      </w:r>
    </w:p>
    <w:p w14:paraId="0F2C4C98" w14:textId="77777777" w:rsidR="00C73321" w:rsidRDefault="00C73321" w:rsidP="00C73321">
      <w:r w:rsidRPr="009E131D">
        <w:lastRenderedPageBreak/>
        <w:t>Аудитория  № 77б (учебный корпус № 1: г. Рязань, ул. Свободы, 46, лит. А)</w:t>
      </w:r>
    </w:p>
    <w:p w14:paraId="31832070" w14:textId="77777777" w:rsidR="00C73321" w:rsidRPr="009E131D" w:rsidRDefault="00C73321" w:rsidP="00C73321">
      <w:r w:rsidRPr="009E131D">
        <w:t>Комплект учебной мебели, имеются источники доступа в Интернет</w:t>
      </w:r>
    </w:p>
    <w:p w14:paraId="0E802B87" w14:textId="77777777" w:rsidR="00C73321" w:rsidRPr="009E131D" w:rsidRDefault="00C73321" w:rsidP="00C73321">
      <w:pPr>
        <w:rPr>
          <w:u w:val="single"/>
        </w:rPr>
      </w:pPr>
      <w:r w:rsidRPr="009E131D">
        <w:rPr>
          <w:u w:val="single"/>
        </w:rPr>
        <w:t>Рабочие станции:</w:t>
      </w:r>
    </w:p>
    <w:p w14:paraId="66128E6A" w14:textId="77777777" w:rsidR="00C73321" w:rsidRPr="009E131D" w:rsidRDefault="00C73321" w:rsidP="00C73321">
      <w:r w:rsidRPr="009E131D">
        <w:t>Компьютер</w:t>
      </w:r>
    </w:p>
    <w:p w14:paraId="70EE776F" w14:textId="77777777" w:rsidR="00C73321" w:rsidRPr="009E131D" w:rsidRDefault="00C73321" w:rsidP="00C73321">
      <w:r w:rsidRPr="009E131D">
        <w:t>Процессор</w:t>
      </w:r>
      <w:r w:rsidRPr="00423BEB">
        <w:t xml:space="preserve">: </w:t>
      </w:r>
      <w:r w:rsidRPr="009E131D">
        <w:rPr>
          <w:lang w:val="en-US"/>
        </w:rPr>
        <w:t>Intel</w:t>
      </w:r>
      <w:r w:rsidRPr="00423BEB">
        <w:t xml:space="preserve"> ® </w:t>
      </w:r>
      <w:r w:rsidRPr="009E131D">
        <w:rPr>
          <w:lang w:val="en-US"/>
        </w:rPr>
        <w:t>Celeron</w:t>
      </w:r>
      <w:r w:rsidRPr="00423BEB">
        <w:t xml:space="preserve"> 2.79 </w:t>
      </w:r>
      <w:r w:rsidRPr="009E131D">
        <w:rPr>
          <w:lang w:val="en-US"/>
        </w:rPr>
        <w:t>GHz</w:t>
      </w:r>
      <w:r w:rsidRPr="00423BEB">
        <w:t xml:space="preserve">, </w:t>
      </w:r>
      <w:r w:rsidRPr="009E131D">
        <w:t>ОЗУ</w:t>
      </w:r>
      <w:r w:rsidRPr="00423BEB">
        <w:t xml:space="preserve"> 2 </w:t>
      </w:r>
      <w:r w:rsidRPr="009E131D">
        <w:t>ГБ</w:t>
      </w:r>
      <w:r w:rsidRPr="00423BEB">
        <w:t>,</w:t>
      </w:r>
      <w:r>
        <w:t xml:space="preserve"> </w:t>
      </w:r>
      <w:r w:rsidRPr="009E131D">
        <w:t xml:space="preserve">Жесткий диск 120 </w:t>
      </w:r>
      <w:r w:rsidRPr="009E131D">
        <w:rPr>
          <w:lang w:val="en-US"/>
        </w:rPr>
        <w:t>Gb</w:t>
      </w:r>
      <w:r>
        <w:t xml:space="preserve">, </w:t>
      </w:r>
      <w:r w:rsidRPr="009E131D">
        <w:rPr>
          <w:lang w:val="en-US"/>
        </w:rPr>
        <w:t>DVDRW</w:t>
      </w:r>
      <w:r>
        <w:t xml:space="preserve">, </w:t>
      </w:r>
      <w:r w:rsidRPr="009E131D">
        <w:t xml:space="preserve">ОС: </w:t>
      </w:r>
      <w:r w:rsidRPr="009E131D">
        <w:rPr>
          <w:lang w:val="en-US"/>
        </w:rPr>
        <w:t>Windows</w:t>
      </w:r>
      <w:r w:rsidRPr="009E131D">
        <w:t xml:space="preserve"> 7 </w:t>
      </w:r>
      <w:r w:rsidRPr="009E131D">
        <w:rPr>
          <w:lang w:val="en-US"/>
        </w:rPr>
        <w:t>Pro</w:t>
      </w:r>
    </w:p>
    <w:p w14:paraId="0768D1FE" w14:textId="77777777" w:rsidR="00C73321" w:rsidRPr="009E131D" w:rsidRDefault="00C73321" w:rsidP="00C73321">
      <w:r w:rsidRPr="009E131D">
        <w:t>Компьютеры – 2шт.</w:t>
      </w:r>
    </w:p>
    <w:p w14:paraId="5B4CA9B4" w14:textId="77777777" w:rsidR="00C73321" w:rsidRDefault="00C73321" w:rsidP="00C73321">
      <w:r w:rsidRPr="009E131D">
        <w:t>Процессор</w:t>
      </w:r>
      <w:r w:rsidRPr="00423BEB">
        <w:t xml:space="preserve">: </w:t>
      </w:r>
      <w:r w:rsidRPr="009E131D">
        <w:rPr>
          <w:lang w:val="en-US"/>
        </w:rPr>
        <w:t>Intel</w:t>
      </w:r>
      <w:r w:rsidRPr="00423BEB">
        <w:t xml:space="preserve"> </w:t>
      </w:r>
      <w:r w:rsidRPr="009E131D">
        <w:rPr>
          <w:lang w:val="en-US"/>
        </w:rPr>
        <w:t>Celeron</w:t>
      </w:r>
      <w:r w:rsidRPr="00423BEB">
        <w:t xml:space="preserve"> </w:t>
      </w:r>
      <w:r w:rsidRPr="009E131D">
        <w:rPr>
          <w:lang w:val="en-US"/>
        </w:rPr>
        <w:t>D</w:t>
      </w:r>
      <w:r w:rsidRPr="00423BEB">
        <w:t xml:space="preserve"> 3.46</w:t>
      </w:r>
      <w:r w:rsidRPr="009E131D">
        <w:rPr>
          <w:lang w:val="en-US"/>
        </w:rPr>
        <w:t>GHz</w:t>
      </w:r>
      <w:r>
        <w:t xml:space="preserve">, </w:t>
      </w:r>
      <w:r w:rsidRPr="009E131D">
        <w:t>ОЗУ</w:t>
      </w:r>
      <w:r w:rsidRPr="00423BEB">
        <w:t xml:space="preserve">: 1 </w:t>
      </w:r>
      <w:r w:rsidRPr="009E131D">
        <w:rPr>
          <w:lang w:val="en-US"/>
        </w:rPr>
        <w:t>Gb</w:t>
      </w:r>
      <w:r>
        <w:t xml:space="preserve">, </w:t>
      </w:r>
      <w:r w:rsidRPr="009E131D">
        <w:t>Жесткий</w:t>
      </w:r>
      <w:r w:rsidRPr="00423BEB">
        <w:t xml:space="preserve"> </w:t>
      </w:r>
      <w:r w:rsidRPr="009E131D">
        <w:t>диск</w:t>
      </w:r>
      <w:r w:rsidRPr="00423BEB">
        <w:t xml:space="preserve">: 120 </w:t>
      </w:r>
      <w:r w:rsidRPr="009E131D">
        <w:rPr>
          <w:lang w:val="en-US"/>
        </w:rPr>
        <w:t>Gb</w:t>
      </w:r>
      <w:r>
        <w:t xml:space="preserve">, </w:t>
      </w:r>
      <w:r w:rsidRPr="009E131D">
        <w:rPr>
          <w:lang w:val="en-US"/>
        </w:rPr>
        <w:t>DVDRW</w:t>
      </w:r>
      <w:r>
        <w:t xml:space="preserve">, </w:t>
      </w:r>
      <w:r w:rsidRPr="009E131D">
        <w:t>ОС</w:t>
      </w:r>
      <w:r w:rsidRPr="00423BEB">
        <w:t xml:space="preserve">: </w:t>
      </w:r>
      <w:r w:rsidRPr="009E131D">
        <w:rPr>
          <w:lang w:val="en-US"/>
        </w:rPr>
        <w:t>Windows</w:t>
      </w:r>
      <w:r w:rsidRPr="00423BEB">
        <w:t xml:space="preserve"> </w:t>
      </w:r>
      <w:r w:rsidRPr="009E131D">
        <w:rPr>
          <w:lang w:val="en-US"/>
        </w:rPr>
        <w:t>XP</w:t>
      </w:r>
      <w:r w:rsidRPr="00423BEB">
        <w:t xml:space="preserve"> </w:t>
      </w:r>
      <w:r w:rsidRPr="009E131D">
        <w:rPr>
          <w:lang w:val="en-US"/>
        </w:rPr>
        <w:t>Pro</w:t>
      </w:r>
      <w:r w:rsidRPr="00423BEB">
        <w:t xml:space="preserve"> </w:t>
      </w:r>
      <w:r w:rsidRPr="009E131D">
        <w:rPr>
          <w:lang w:val="en-US"/>
        </w:rPr>
        <w:t>SP</w:t>
      </w:r>
      <w:r w:rsidRPr="00423BEB">
        <w:t>3</w:t>
      </w:r>
      <w:r>
        <w:t xml:space="preserve"> </w:t>
      </w:r>
    </w:p>
    <w:p w14:paraId="27175395" w14:textId="77777777" w:rsidR="00C73321" w:rsidRDefault="00C73321" w:rsidP="00C73321">
      <w:r w:rsidRPr="009E131D">
        <w:t>Компьютер</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2.26</w:t>
      </w:r>
      <w:r w:rsidRPr="009E131D">
        <w:rPr>
          <w:lang w:val="en-US"/>
        </w:rPr>
        <w:t>GHz</w:t>
      </w:r>
      <w:r>
        <w:t xml:space="preserve">, </w:t>
      </w:r>
      <w:r w:rsidRPr="009E131D">
        <w:t xml:space="preserve">ОЗУ: 1,21 </w:t>
      </w:r>
      <w:r w:rsidRPr="009E131D">
        <w:rPr>
          <w:lang w:val="en-US"/>
        </w:rPr>
        <w:t>Gb</w:t>
      </w:r>
      <w:r>
        <w:t xml:space="preserve">, </w:t>
      </w:r>
      <w:r w:rsidRPr="009E131D">
        <w:t xml:space="preserve">Жесткий диск: 80 </w:t>
      </w:r>
      <w:r w:rsidRPr="009E131D">
        <w:rPr>
          <w:lang w:val="en-US"/>
        </w:rPr>
        <w:t>Gb</w:t>
      </w:r>
      <w:r>
        <w:t xml:space="preserve">, </w:t>
      </w:r>
      <w:r w:rsidRPr="009E131D">
        <w:rPr>
          <w:lang w:val="en-US"/>
        </w:rPr>
        <w:t>DVDRW</w:t>
      </w:r>
      <w:r>
        <w:t xml:space="preserve">, </w:t>
      </w:r>
      <w:r w:rsidRPr="009E131D">
        <w:t>ОС</w:t>
      </w:r>
      <w:r w:rsidR="001212BE">
        <w:t xml:space="preserve"> </w:t>
      </w:r>
    </w:p>
    <w:p w14:paraId="44EE31E7" w14:textId="77777777" w:rsidR="00C73321" w:rsidRDefault="00C73321" w:rsidP="00C73321"/>
    <w:p w14:paraId="00FD3C4B" w14:textId="77777777" w:rsidR="00C73321" w:rsidRPr="009E131D" w:rsidRDefault="00C73321" w:rsidP="00C73321">
      <w:pPr>
        <w:pStyle w:val="af6"/>
        <w:spacing w:before="0" w:after="0"/>
      </w:pPr>
      <w:r>
        <w:t xml:space="preserve">2) </w:t>
      </w:r>
      <w:r w:rsidRPr="009E131D">
        <w:t>Аудитория для самостоятельной работы студентов.</w:t>
      </w:r>
    </w:p>
    <w:p w14:paraId="0DFEC6C4" w14:textId="77777777" w:rsidR="00C73321" w:rsidRDefault="00C73321" w:rsidP="00C73321">
      <w:r w:rsidRPr="009E131D">
        <w:t>Комплексный читальный зал (учебный корпус № 1: г. Рязань, ул. Свободы, 46, лит. А)</w:t>
      </w:r>
    </w:p>
    <w:p w14:paraId="021C058E" w14:textId="77777777" w:rsidR="00C73321" w:rsidRPr="009E131D" w:rsidRDefault="00C73321" w:rsidP="00C73321">
      <w:r w:rsidRPr="009E131D">
        <w:t>Комплект учебной мебели, имеются источники доступа в Интернет</w:t>
      </w:r>
    </w:p>
    <w:p w14:paraId="080DC7FB" w14:textId="77777777" w:rsidR="00C73321" w:rsidRPr="009E131D" w:rsidRDefault="00C73321" w:rsidP="00C73321">
      <w:pPr>
        <w:rPr>
          <w:u w:val="single"/>
        </w:rPr>
      </w:pPr>
      <w:r w:rsidRPr="009E131D">
        <w:rPr>
          <w:u w:val="single"/>
        </w:rPr>
        <w:t>Рабочие станции:</w:t>
      </w:r>
    </w:p>
    <w:p w14:paraId="13BDAA8A" w14:textId="77777777" w:rsidR="00C73321" w:rsidRPr="009E131D" w:rsidRDefault="00C73321" w:rsidP="00C73321">
      <w:r w:rsidRPr="009E131D">
        <w:t>Компьютер</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2.8 </w:t>
      </w:r>
      <w:r w:rsidRPr="009E131D">
        <w:rPr>
          <w:lang w:val="en-US"/>
        </w:rPr>
        <w:t>GHz</w:t>
      </w:r>
      <w:r w:rsidRPr="009E131D">
        <w:t>,</w:t>
      </w:r>
      <w:r>
        <w:t xml:space="preserve"> </w:t>
      </w:r>
      <w:r w:rsidRPr="009E131D">
        <w:t>ОЗУ 1,5 ГБ ,</w:t>
      </w:r>
      <w:r>
        <w:t xml:space="preserve"> </w:t>
      </w:r>
      <w:r w:rsidRPr="009E131D">
        <w:t xml:space="preserve">Жесткий диск 120 </w:t>
      </w:r>
      <w:r w:rsidRPr="009E131D">
        <w:rPr>
          <w:lang w:val="en-US"/>
        </w:rPr>
        <w:t>Gb</w:t>
      </w:r>
      <w:r>
        <w:t xml:space="preserve">, </w:t>
      </w:r>
      <w:r w:rsidRPr="009E131D">
        <w:rPr>
          <w:lang w:val="en-US"/>
        </w:rPr>
        <w:t>DVDRW</w:t>
      </w:r>
      <w:r>
        <w:t xml:space="preserve">, </w:t>
      </w:r>
      <w:r w:rsidRPr="009E131D">
        <w:t>ОС</w:t>
      </w:r>
    </w:p>
    <w:p w14:paraId="6E442163" w14:textId="77777777" w:rsidR="00C73321" w:rsidRPr="00423BEB" w:rsidRDefault="00C73321" w:rsidP="00C73321">
      <w:r w:rsidRPr="009E131D">
        <w:t>Компьютеры – 2шт.</w:t>
      </w:r>
      <w:r>
        <w:t xml:space="preserve"> </w:t>
      </w:r>
      <w:r w:rsidRPr="009E131D">
        <w:t>Процессор</w:t>
      </w:r>
      <w:r w:rsidRPr="00423BEB">
        <w:t xml:space="preserve">: </w:t>
      </w:r>
      <w:r w:rsidRPr="009E131D">
        <w:rPr>
          <w:lang w:val="en-US"/>
        </w:rPr>
        <w:t>Intel</w:t>
      </w:r>
      <w:r w:rsidRPr="00423BEB">
        <w:t xml:space="preserve"> </w:t>
      </w:r>
      <w:r w:rsidRPr="009E131D">
        <w:rPr>
          <w:lang w:val="en-US"/>
        </w:rPr>
        <w:t>Celeron</w:t>
      </w:r>
      <w:r w:rsidRPr="00423BEB">
        <w:t xml:space="preserve"> 2.4 </w:t>
      </w:r>
      <w:r w:rsidRPr="009E131D">
        <w:rPr>
          <w:lang w:val="en-US"/>
        </w:rPr>
        <w:t>GHz</w:t>
      </w:r>
      <w:r w:rsidRPr="00423BEB">
        <w:t>,</w:t>
      </w:r>
      <w:r>
        <w:t xml:space="preserve"> </w:t>
      </w:r>
      <w:r w:rsidRPr="009E131D">
        <w:t>ОЗУ</w:t>
      </w:r>
      <w:r w:rsidRPr="00423BEB">
        <w:t xml:space="preserve"> 1,252 </w:t>
      </w:r>
      <w:r w:rsidRPr="009E131D">
        <w:t>ГБ</w:t>
      </w:r>
      <w:r w:rsidRPr="00423BEB">
        <w:t xml:space="preserve"> ,</w:t>
      </w:r>
      <w:r>
        <w:t xml:space="preserve"> </w:t>
      </w:r>
      <w:r w:rsidRPr="009E131D">
        <w:t>Жесткий</w:t>
      </w:r>
      <w:r w:rsidRPr="00423BEB">
        <w:t xml:space="preserve"> </w:t>
      </w:r>
      <w:r w:rsidRPr="009E131D">
        <w:t>диск</w:t>
      </w:r>
      <w:r w:rsidRPr="00423BEB">
        <w:t xml:space="preserve"> 80 </w:t>
      </w:r>
      <w:r w:rsidRPr="009E131D">
        <w:rPr>
          <w:lang w:val="en-US"/>
        </w:rPr>
        <w:t>Gb</w:t>
      </w:r>
      <w:r>
        <w:t xml:space="preserve">, </w:t>
      </w:r>
      <w:r w:rsidRPr="009E131D">
        <w:rPr>
          <w:lang w:val="en-US"/>
        </w:rPr>
        <w:t>CDROM</w:t>
      </w:r>
      <w:r>
        <w:t xml:space="preserve">, </w:t>
      </w:r>
      <w:r w:rsidRPr="009E131D">
        <w:t>ОС</w:t>
      </w:r>
      <w:r w:rsidRPr="00423BEB">
        <w:t xml:space="preserve">: </w:t>
      </w:r>
      <w:r w:rsidRPr="009E131D">
        <w:rPr>
          <w:lang w:val="en-US"/>
        </w:rPr>
        <w:t>Xubuntu</w:t>
      </w:r>
    </w:p>
    <w:p w14:paraId="46C1C12F" w14:textId="77777777" w:rsidR="00C73321" w:rsidRPr="009E131D" w:rsidRDefault="00C73321" w:rsidP="00C73321">
      <w:r w:rsidRPr="009E131D">
        <w:t>Компьютеры – 2шт.</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2.26 </w:t>
      </w:r>
      <w:r w:rsidRPr="009E131D">
        <w:rPr>
          <w:lang w:val="en-US"/>
        </w:rPr>
        <w:t>GHz</w:t>
      </w:r>
      <w:r w:rsidRPr="009E131D">
        <w:t>,</w:t>
      </w:r>
      <w:r>
        <w:t xml:space="preserve"> </w:t>
      </w:r>
      <w:r w:rsidRPr="009E131D">
        <w:t>ОЗУ 512 МБ ,</w:t>
      </w:r>
      <w:r>
        <w:t xml:space="preserve"> </w:t>
      </w:r>
      <w:r w:rsidRPr="009E131D">
        <w:t xml:space="preserve">Жесткий диск 60 </w:t>
      </w:r>
      <w:r w:rsidRPr="009E131D">
        <w:rPr>
          <w:lang w:val="en-US"/>
        </w:rPr>
        <w:t>Gb</w:t>
      </w:r>
      <w:r>
        <w:t xml:space="preserve">, </w:t>
      </w:r>
      <w:r w:rsidRPr="009E131D">
        <w:rPr>
          <w:lang w:val="en-US"/>
        </w:rPr>
        <w:t>CDROM</w:t>
      </w:r>
      <w:r>
        <w:t xml:space="preserve">, </w:t>
      </w:r>
      <w:r w:rsidRPr="009E131D">
        <w:t xml:space="preserve">ОС: </w:t>
      </w:r>
      <w:r w:rsidRPr="009E131D">
        <w:rPr>
          <w:lang w:val="en-US"/>
        </w:rPr>
        <w:t>Xubuntu</w:t>
      </w:r>
    </w:p>
    <w:p w14:paraId="121D0969" w14:textId="77777777" w:rsidR="00C73321" w:rsidRPr="009E131D" w:rsidRDefault="00C73321" w:rsidP="00C73321">
      <w:r w:rsidRPr="009E131D">
        <w:t>Компьютеры – 3шт.</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2.4 </w:t>
      </w:r>
      <w:r w:rsidRPr="009E131D">
        <w:rPr>
          <w:lang w:val="en-US"/>
        </w:rPr>
        <w:t>GHz</w:t>
      </w:r>
      <w:r w:rsidRPr="009E131D">
        <w:t>,</w:t>
      </w:r>
      <w:r>
        <w:t xml:space="preserve"> </w:t>
      </w:r>
      <w:r w:rsidRPr="009E131D">
        <w:t>ОЗУ 512 МБ ,</w:t>
      </w:r>
      <w:r>
        <w:t xml:space="preserve"> </w:t>
      </w:r>
      <w:r w:rsidRPr="009E131D">
        <w:t xml:space="preserve">Жесткий диск 120 </w:t>
      </w:r>
      <w:r w:rsidRPr="009E131D">
        <w:rPr>
          <w:lang w:val="en-US"/>
        </w:rPr>
        <w:t>Gb</w:t>
      </w:r>
      <w:r>
        <w:t xml:space="preserve">, </w:t>
      </w:r>
      <w:r w:rsidRPr="009E131D">
        <w:rPr>
          <w:lang w:val="en-US"/>
        </w:rPr>
        <w:t>CDROM</w:t>
      </w:r>
      <w:r>
        <w:t xml:space="preserve">, </w:t>
      </w:r>
      <w:r w:rsidRPr="009E131D">
        <w:t xml:space="preserve">ОС: </w:t>
      </w:r>
      <w:r w:rsidRPr="009E131D">
        <w:rPr>
          <w:lang w:val="en-US"/>
        </w:rPr>
        <w:t>Xubuntu</w:t>
      </w:r>
    </w:p>
    <w:p w14:paraId="7EFEB2BE" w14:textId="77777777" w:rsidR="00C73321" w:rsidRPr="009E131D" w:rsidRDefault="00C73321" w:rsidP="00C73321">
      <w:r w:rsidRPr="009E131D">
        <w:t>Компьютер</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2.26 </w:t>
      </w:r>
      <w:r w:rsidRPr="009E131D">
        <w:rPr>
          <w:lang w:val="en-US"/>
        </w:rPr>
        <w:t>GHz</w:t>
      </w:r>
      <w:r w:rsidRPr="009E131D">
        <w:t>,</w:t>
      </w:r>
      <w:r>
        <w:t xml:space="preserve"> </w:t>
      </w:r>
      <w:r w:rsidRPr="009E131D">
        <w:t>ОЗУ 1,536 МБ ,</w:t>
      </w:r>
      <w:r>
        <w:t xml:space="preserve"> </w:t>
      </w:r>
      <w:r w:rsidRPr="009E131D">
        <w:t xml:space="preserve">Жесткий диск 80 </w:t>
      </w:r>
      <w:r w:rsidRPr="009E131D">
        <w:rPr>
          <w:lang w:val="en-US"/>
        </w:rPr>
        <w:t>Gb</w:t>
      </w:r>
      <w:r>
        <w:t xml:space="preserve">, </w:t>
      </w:r>
      <w:r w:rsidRPr="009E131D">
        <w:rPr>
          <w:lang w:val="en-US"/>
        </w:rPr>
        <w:t>CDROM</w:t>
      </w:r>
      <w:r>
        <w:t xml:space="preserve">, </w:t>
      </w:r>
      <w:r w:rsidRPr="009E131D">
        <w:t xml:space="preserve">ОС: </w:t>
      </w:r>
      <w:r w:rsidRPr="009E131D">
        <w:rPr>
          <w:lang w:val="en-US"/>
        </w:rPr>
        <w:t>Xubuntu</w:t>
      </w:r>
    </w:p>
    <w:p w14:paraId="0C1C2CAC" w14:textId="77777777" w:rsidR="00C73321" w:rsidRDefault="00C73321" w:rsidP="00C73321">
      <w:r w:rsidRPr="009E131D">
        <w:t>Компьютеры – 3шт.</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2.26 </w:t>
      </w:r>
      <w:r w:rsidRPr="009E131D">
        <w:rPr>
          <w:lang w:val="en-US"/>
        </w:rPr>
        <w:t>GHz</w:t>
      </w:r>
      <w:r w:rsidRPr="009E131D">
        <w:t>,</w:t>
      </w:r>
      <w:r>
        <w:t xml:space="preserve"> </w:t>
      </w:r>
      <w:r w:rsidRPr="009E131D">
        <w:t>ОЗУ 1ГБ ,</w:t>
      </w:r>
      <w:r>
        <w:t xml:space="preserve"> </w:t>
      </w:r>
      <w:r w:rsidRPr="009E131D">
        <w:t xml:space="preserve">Жесткий диск 80 </w:t>
      </w:r>
      <w:r w:rsidRPr="009E131D">
        <w:rPr>
          <w:lang w:val="en-US"/>
        </w:rPr>
        <w:t>Gb</w:t>
      </w:r>
      <w:r>
        <w:t xml:space="preserve">, </w:t>
      </w:r>
      <w:r w:rsidRPr="009E131D">
        <w:rPr>
          <w:lang w:val="en-US"/>
        </w:rPr>
        <w:t>CDROM</w:t>
      </w:r>
      <w:r>
        <w:t xml:space="preserve">, </w:t>
      </w:r>
      <w:r w:rsidRPr="009E131D">
        <w:t xml:space="preserve">ОС: </w:t>
      </w:r>
      <w:r w:rsidRPr="009E131D">
        <w:rPr>
          <w:lang w:val="en-US"/>
        </w:rPr>
        <w:t>Xubuntu</w:t>
      </w:r>
    </w:p>
    <w:p w14:paraId="2FEA6986" w14:textId="77777777" w:rsidR="00C73321" w:rsidRDefault="00C73321" w:rsidP="00C73321">
      <w:pPr>
        <w:rPr>
          <w:sz w:val="28"/>
          <w:szCs w:val="28"/>
        </w:rPr>
      </w:pPr>
    </w:p>
    <w:p w14:paraId="4EDF0582" w14:textId="77777777" w:rsidR="00AD5A02" w:rsidRPr="00AD5A02" w:rsidRDefault="00AD5A02" w:rsidP="00C73321">
      <w:pPr>
        <w:rPr>
          <w:sz w:val="28"/>
          <w:szCs w:val="28"/>
          <w:u w:val="single"/>
        </w:rPr>
      </w:pPr>
      <w:r w:rsidRPr="00AD5A02">
        <w:rPr>
          <w:sz w:val="28"/>
          <w:szCs w:val="28"/>
          <w:u w:val="single"/>
        </w:rPr>
        <w:t xml:space="preserve">При прохождении практики в профильных организациях </w:t>
      </w:r>
    </w:p>
    <w:p w14:paraId="5CE31F2C" w14:textId="77777777" w:rsidR="00AD5A02" w:rsidRDefault="00AD5A02" w:rsidP="00C73321">
      <w:pPr>
        <w:rPr>
          <w:sz w:val="28"/>
          <w:szCs w:val="28"/>
        </w:rPr>
      </w:pPr>
      <w:r>
        <w:rPr>
          <w:sz w:val="28"/>
          <w:szCs w:val="28"/>
        </w:rPr>
        <w:t>Материально-техническое обеспечение практики предоставляется пр</w:t>
      </w:r>
      <w:r>
        <w:rPr>
          <w:sz w:val="28"/>
          <w:szCs w:val="28"/>
        </w:rPr>
        <w:t>о</w:t>
      </w:r>
      <w:r>
        <w:rPr>
          <w:sz w:val="28"/>
          <w:szCs w:val="28"/>
        </w:rPr>
        <w:t>фильной организацией. Помещения, в которых проводятся занятия и ко</w:t>
      </w:r>
      <w:r>
        <w:rPr>
          <w:sz w:val="28"/>
          <w:szCs w:val="28"/>
        </w:rPr>
        <w:t>н</w:t>
      </w:r>
      <w:r>
        <w:rPr>
          <w:sz w:val="28"/>
          <w:szCs w:val="28"/>
        </w:rPr>
        <w:t xml:space="preserve">сультации со студентами, </w:t>
      </w:r>
      <w:r w:rsidRPr="0016337A">
        <w:rPr>
          <w:sz w:val="28"/>
          <w:szCs w:val="28"/>
        </w:rPr>
        <w:t>соответствую</w:t>
      </w:r>
      <w:r>
        <w:rPr>
          <w:sz w:val="28"/>
          <w:szCs w:val="28"/>
        </w:rPr>
        <w:t>т</w:t>
      </w:r>
      <w:r w:rsidRPr="0016337A">
        <w:rPr>
          <w:sz w:val="28"/>
          <w:szCs w:val="28"/>
        </w:rPr>
        <w:t xml:space="preserve"> действующим санитарным и прот</w:t>
      </w:r>
      <w:r w:rsidRPr="0016337A">
        <w:rPr>
          <w:sz w:val="28"/>
          <w:szCs w:val="28"/>
        </w:rPr>
        <w:t>и</w:t>
      </w:r>
      <w:r w:rsidRPr="0016337A">
        <w:rPr>
          <w:sz w:val="28"/>
          <w:szCs w:val="28"/>
        </w:rPr>
        <w:t>вопожарным нормам, а также требованиям техники безопасности при пров</w:t>
      </w:r>
      <w:r w:rsidRPr="0016337A">
        <w:rPr>
          <w:sz w:val="28"/>
          <w:szCs w:val="28"/>
        </w:rPr>
        <w:t>е</w:t>
      </w:r>
      <w:r w:rsidRPr="0016337A">
        <w:rPr>
          <w:sz w:val="28"/>
          <w:szCs w:val="28"/>
        </w:rPr>
        <w:t>дении практики.</w:t>
      </w:r>
    </w:p>
    <w:p w14:paraId="102FB7C0" w14:textId="77777777" w:rsidR="001212BE" w:rsidRPr="00423BEB" w:rsidRDefault="001212BE" w:rsidP="00C73321">
      <w:pPr>
        <w:rPr>
          <w:sz w:val="28"/>
          <w:szCs w:val="28"/>
        </w:rPr>
      </w:pPr>
    </w:p>
    <w:p w14:paraId="11A8EF49" w14:textId="77777777" w:rsidR="00C73321" w:rsidRPr="006F1B47" w:rsidRDefault="00C73321" w:rsidP="00C73321">
      <w:pPr>
        <w:pStyle w:val="a8"/>
        <w:jc w:val="both"/>
        <w:rPr>
          <w:b/>
          <w:sz w:val="28"/>
          <w:szCs w:val="28"/>
        </w:rPr>
      </w:pPr>
      <w:r w:rsidRPr="006F1B47">
        <w:rPr>
          <w:b/>
          <w:sz w:val="28"/>
          <w:szCs w:val="28"/>
        </w:rPr>
        <w:t>1</w:t>
      </w:r>
      <w:r>
        <w:rPr>
          <w:b/>
          <w:sz w:val="28"/>
          <w:szCs w:val="28"/>
        </w:rPr>
        <w:t>1</w:t>
      </w:r>
      <w:r w:rsidRPr="006F1B47">
        <w:rPr>
          <w:b/>
          <w:sz w:val="28"/>
          <w:szCs w:val="28"/>
        </w:rPr>
        <w:t>. ОСОБЕННОСТИ ОРГАНИЗАЦИИ ПРАКТИКИ ДЛЯ ИНВАЛ</w:t>
      </w:r>
      <w:r w:rsidRPr="006F1B47">
        <w:rPr>
          <w:b/>
          <w:sz w:val="28"/>
          <w:szCs w:val="28"/>
        </w:rPr>
        <w:t>И</w:t>
      </w:r>
      <w:r w:rsidRPr="006F1B47">
        <w:rPr>
          <w:b/>
          <w:sz w:val="28"/>
          <w:szCs w:val="28"/>
        </w:rPr>
        <w:t xml:space="preserve">ДОВ И ЛИЦ С ОГРАНИЧЕННЫМИ ВОЗМОЖНОСТЯМИ ЗДОРОВЬЯ </w:t>
      </w:r>
    </w:p>
    <w:p w14:paraId="18F06F48" w14:textId="77777777" w:rsidR="00C73321" w:rsidRPr="00A97FE0" w:rsidRDefault="00C73321" w:rsidP="00C73321">
      <w:pPr>
        <w:pStyle w:val="a8"/>
        <w:spacing w:after="0"/>
        <w:ind w:firstLine="709"/>
        <w:jc w:val="both"/>
        <w:rPr>
          <w:sz w:val="28"/>
          <w:szCs w:val="28"/>
        </w:rPr>
      </w:pPr>
      <w:r w:rsidRPr="00A97FE0">
        <w:rPr>
          <w:sz w:val="28"/>
          <w:szCs w:val="28"/>
        </w:rPr>
        <w:t>Практика для инвалидов и лиц с ограниченными возможностями зд</w:t>
      </w:r>
      <w:r w:rsidRPr="00A97FE0">
        <w:rPr>
          <w:sz w:val="28"/>
          <w:szCs w:val="28"/>
        </w:rPr>
        <w:t>о</w:t>
      </w:r>
      <w:r w:rsidRPr="00A97FE0">
        <w:rPr>
          <w:sz w:val="28"/>
          <w:szCs w:val="28"/>
        </w:rPr>
        <w:t>ровья проводится с учетом особенностей их психофизического развития, и</w:t>
      </w:r>
      <w:r w:rsidRPr="00A97FE0">
        <w:rPr>
          <w:sz w:val="28"/>
          <w:szCs w:val="28"/>
        </w:rPr>
        <w:t>н</w:t>
      </w:r>
      <w:r w:rsidRPr="00A97FE0">
        <w:rPr>
          <w:sz w:val="28"/>
          <w:szCs w:val="28"/>
        </w:rPr>
        <w:t>дивидуальных возможн</w:t>
      </w:r>
      <w:r w:rsidRPr="00A97FE0">
        <w:rPr>
          <w:sz w:val="28"/>
          <w:szCs w:val="28"/>
        </w:rPr>
        <w:t>о</w:t>
      </w:r>
      <w:r w:rsidRPr="00A97FE0">
        <w:rPr>
          <w:sz w:val="28"/>
          <w:szCs w:val="28"/>
        </w:rPr>
        <w:t xml:space="preserve">стей и состояния здоровья. </w:t>
      </w:r>
    </w:p>
    <w:p w14:paraId="5AE9D3A1" w14:textId="77777777" w:rsidR="00C73321" w:rsidRPr="00A97FE0" w:rsidRDefault="00C73321" w:rsidP="00C73321">
      <w:pPr>
        <w:pStyle w:val="a8"/>
        <w:spacing w:after="0"/>
        <w:ind w:firstLine="709"/>
        <w:jc w:val="both"/>
        <w:rPr>
          <w:sz w:val="28"/>
          <w:szCs w:val="28"/>
        </w:rPr>
      </w:pPr>
      <w:r w:rsidRPr="00A97FE0">
        <w:rPr>
          <w:sz w:val="28"/>
          <w:szCs w:val="28"/>
        </w:rPr>
        <w:t>Выбор мест прохождения практики для инвалидов и лиц с ОВЗ ос</w:t>
      </w:r>
      <w:r w:rsidRPr="00A97FE0">
        <w:rPr>
          <w:sz w:val="28"/>
          <w:szCs w:val="28"/>
        </w:rPr>
        <w:t>у</w:t>
      </w:r>
      <w:r w:rsidRPr="00A97FE0">
        <w:rPr>
          <w:sz w:val="28"/>
          <w:szCs w:val="28"/>
        </w:rPr>
        <w:t>ществляется с учетом их доступности для данной категории об</w:t>
      </w:r>
      <w:r w:rsidRPr="00A97FE0">
        <w:rPr>
          <w:sz w:val="28"/>
          <w:szCs w:val="28"/>
        </w:rPr>
        <w:t>у</w:t>
      </w:r>
      <w:r w:rsidRPr="00A97FE0">
        <w:rPr>
          <w:sz w:val="28"/>
          <w:szCs w:val="28"/>
        </w:rPr>
        <w:t>чающихся.</w:t>
      </w:r>
    </w:p>
    <w:p w14:paraId="5768A359" w14:textId="77777777" w:rsidR="00C73321" w:rsidRDefault="00C73321" w:rsidP="00C73321"/>
    <w:p w14:paraId="644F81B2" w14:textId="77777777" w:rsidR="00C73321" w:rsidRPr="00422FCA" w:rsidRDefault="00C73321" w:rsidP="00C73321">
      <w:pPr>
        <w:pStyle w:val="a8"/>
        <w:jc w:val="both"/>
        <w:rPr>
          <w:b/>
          <w:caps/>
          <w:sz w:val="28"/>
          <w:szCs w:val="28"/>
        </w:rPr>
      </w:pPr>
      <w:r w:rsidRPr="00422FCA">
        <w:rPr>
          <w:b/>
          <w:caps/>
          <w:sz w:val="28"/>
          <w:szCs w:val="28"/>
        </w:rPr>
        <w:t>1</w:t>
      </w:r>
      <w:r>
        <w:rPr>
          <w:b/>
          <w:caps/>
          <w:sz w:val="28"/>
          <w:szCs w:val="28"/>
        </w:rPr>
        <w:t>2</w:t>
      </w:r>
      <w:r w:rsidRPr="00422FCA">
        <w:rPr>
          <w:b/>
          <w:caps/>
          <w:sz w:val="28"/>
          <w:szCs w:val="28"/>
        </w:rPr>
        <w:t>. Иные сведения и материалы</w:t>
      </w:r>
    </w:p>
    <w:p w14:paraId="592F66E0" w14:textId="77777777" w:rsidR="00AD5A02" w:rsidRDefault="00AD5A02" w:rsidP="00C73321">
      <w:pPr>
        <w:ind w:firstLine="0"/>
        <w:jc w:val="center"/>
        <w:rPr>
          <w:b/>
          <w:sz w:val="28"/>
          <w:szCs w:val="28"/>
        </w:rPr>
      </w:pPr>
      <w:r>
        <w:rPr>
          <w:b/>
          <w:sz w:val="28"/>
          <w:szCs w:val="28"/>
        </w:rPr>
        <w:t xml:space="preserve">12.1. Методические рекомендации </w:t>
      </w:r>
      <w:r w:rsidR="008E20FC">
        <w:rPr>
          <w:b/>
          <w:sz w:val="28"/>
          <w:szCs w:val="28"/>
        </w:rPr>
        <w:t xml:space="preserve">к составлению отчета </w:t>
      </w:r>
      <w:r w:rsidR="008E20FC">
        <w:rPr>
          <w:b/>
          <w:sz w:val="28"/>
          <w:szCs w:val="28"/>
        </w:rPr>
        <w:br/>
      </w:r>
      <w:r>
        <w:rPr>
          <w:b/>
          <w:sz w:val="28"/>
          <w:szCs w:val="28"/>
        </w:rPr>
        <w:lastRenderedPageBreak/>
        <w:t xml:space="preserve">при прохождении производственной практики на </w:t>
      </w:r>
      <w:r w:rsidR="008E20FC">
        <w:rPr>
          <w:b/>
          <w:sz w:val="28"/>
          <w:szCs w:val="28"/>
        </w:rPr>
        <w:t>кафедре математики</w:t>
      </w:r>
      <w:r>
        <w:rPr>
          <w:b/>
          <w:sz w:val="28"/>
          <w:szCs w:val="28"/>
        </w:rPr>
        <w:t xml:space="preserve"> РГУ имени С.А. Есенина</w:t>
      </w:r>
    </w:p>
    <w:p w14:paraId="0A8A77B8" w14:textId="77777777" w:rsidR="00C73321" w:rsidRDefault="00C73321" w:rsidP="00C73321">
      <w:pPr>
        <w:ind w:firstLine="426"/>
        <w:rPr>
          <w:sz w:val="28"/>
          <w:szCs w:val="28"/>
        </w:rPr>
      </w:pPr>
      <w:r>
        <w:rPr>
          <w:sz w:val="28"/>
          <w:szCs w:val="28"/>
        </w:rPr>
        <w:t>При составлении отч</w:t>
      </w:r>
      <w:r w:rsidR="00217EA9">
        <w:rPr>
          <w:sz w:val="28"/>
          <w:szCs w:val="28"/>
        </w:rPr>
        <w:t>е</w:t>
      </w:r>
      <w:r>
        <w:rPr>
          <w:sz w:val="28"/>
          <w:szCs w:val="28"/>
        </w:rPr>
        <w:t>та рекомендовано придерживаться следующего плана.</w:t>
      </w:r>
    </w:p>
    <w:p w14:paraId="7D1F873C" w14:textId="77777777" w:rsidR="00A2631C" w:rsidRPr="00A2631C" w:rsidRDefault="00C73321" w:rsidP="00C73321">
      <w:pPr>
        <w:ind w:firstLine="426"/>
        <w:rPr>
          <w:b/>
          <w:iCs/>
          <w:sz w:val="28"/>
          <w:szCs w:val="28"/>
        </w:rPr>
      </w:pPr>
      <w:r w:rsidRPr="00C51A9A">
        <w:rPr>
          <w:b/>
          <w:sz w:val="28"/>
          <w:szCs w:val="28"/>
        </w:rPr>
        <w:t xml:space="preserve">1. </w:t>
      </w:r>
      <w:r w:rsidR="00A2631C" w:rsidRPr="00A2631C">
        <w:rPr>
          <w:b/>
          <w:iCs/>
          <w:sz w:val="28"/>
          <w:szCs w:val="28"/>
        </w:rPr>
        <w:t>Консультации руководителя практики от университета</w:t>
      </w:r>
    </w:p>
    <w:p w14:paraId="3D940E3F" w14:textId="77777777" w:rsidR="00A2631C" w:rsidRDefault="00A2631C" w:rsidP="00A2631C">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A2631C" w:rsidRPr="00EB431C" w14:paraId="713DC0AF" w14:textId="77777777" w:rsidTr="00253EA5">
        <w:tc>
          <w:tcPr>
            <w:tcW w:w="453" w:type="dxa"/>
          </w:tcPr>
          <w:p w14:paraId="73F34DB1" w14:textId="77777777" w:rsidR="00A2631C" w:rsidRPr="00EB431C" w:rsidRDefault="00A2631C" w:rsidP="00253EA5">
            <w:pPr>
              <w:ind w:firstLine="0"/>
              <w:rPr>
                <w:sz w:val="26"/>
                <w:szCs w:val="26"/>
              </w:rPr>
            </w:pPr>
            <w:r w:rsidRPr="00EB431C">
              <w:rPr>
                <w:sz w:val="26"/>
                <w:szCs w:val="26"/>
              </w:rPr>
              <w:t>Дата</w:t>
            </w:r>
          </w:p>
        </w:tc>
        <w:tc>
          <w:tcPr>
            <w:tcW w:w="4423" w:type="dxa"/>
          </w:tcPr>
          <w:p w14:paraId="57F87217" w14:textId="77777777" w:rsidR="00A2631C" w:rsidRPr="00EB431C" w:rsidRDefault="00A2631C" w:rsidP="00253EA5">
            <w:pPr>
              <w:ind w:firstLine="0"/>
              <w:rPr>
                <w:sz w:val="26"/>
                <w:szCs w:val="26"/>
              </w:rPr>
            </w:pPr>
            <w:r w:rsidRPr="00EB431C">
              <w:rPr>
                <w:sz w:val="26"/>
                <w:szCs w:val="26"/>
              </w:rPr>
              <w:t>Содержание</w:t>
            </w:r>
            <w:r>
              <w:rPr>
                <w:sz w:val="26"/>
                <w:szCs w:val="26"/>
              </w:rPr>
              <w:t xml:space="preserve"> консультации</w:t>
            </w:r>
          </w:p>
        </w:tc>
      </w:tr>
      <w:tr w:rsidR="00A2631C" w:rsidRPr="00EB431C" w14:paraId="13B076B5" w14:textId="77777777" w:rsidTr="00253EA5">
        <w:tc>
          <w:tcPr>
            <w:tcW w:w="453" w:type="dxa"/>
          </w:tcPr>
          <w:p w14:paraId="6915DBBA" w14:textId="77777777" w:rsidR="00A2631C" w:rsidRPr="00EB431C" w:rsidRDefault="00A2631C" w:rsidP="00253EA5">
            <w:pPr>
              <w:ind w:firstLine="0"/>
              <w:rPr>
                <w:sz w:val="26"/>
                <w:szCs w:val="26"/>
              </w:rPr>
            </w:pPr>
          </w:p>
        </w:tc>
        <w:tc>
          <w:tcPr>
            <w:tcW w:w="4423" w:type="dxa"/>
          </w:tcPr>
          <w:p w14:paraId="069B6CFA" w14:textId="77777777" w:rsidR="00A2631C" w:rsidRPr="00EB431C" w:rsidRDefault="00A2631C" w:rsidP="00253EA5">
            <w:pPr>
              <w:ind w:firstLine="0"/>
              <w:rPr>
                <w:i/>
                <w:sz w:val="26"/>
                <w:szCs w:val="26"/>
              </w:rPr>
            </w:pPr>
          </w:p>
        </w:tc>
      </w:tr>
      <w:tr w:rsidR="00A2631C" w:rsidRPr="00EB431C" w14:paraId="3B77377E" w14:textId="77777777" w:rsidTr="00253EA5">
        <w:trPr>
          <w:trHeight w:val="307"/>
        </w:trPr>
        <w:tc>
          <w:tcPr>
            <w:tcW w:w="453" w:type="dxa"/>
          </w:tcPr>
          <w:p w14:paraId="73C6C6F5" w14:textId="77777777" w:rsidR="00A2631C" w:rsidRPr="00EB431C" w:rsidRDefault="00A2631C" w:rsidP="00253EA5">
            <w:pPr>
              <w:ind w:firstLine="0"/>
              <w:rPr>
                <w:sz w:val="26"/>
                <w:szCs w:val="26"/>
              </w:rPr>
            </w:pPr>
          </w:p>
        </w:tc>
        <w:tc>
          <w:tcPr>
            <w:tcW w:w="4423" w:type="dxa"/>
          </w:tcPr>
          <w:p w14:paraId="2BCB909A" w14:textId="77777777" w:rsidR="00A2631C" w:rsidRPr="00EB431C" w:rsidRDefault="00A2631C" w:rsidP="00253EA5">
            <w:pPr>
              <w:ind w:firstLine="0"/>
              <w:rPr>
                <w:sz w:val="26"/>
                <w:szCs w:val="26"/>
              </w:rPr>
            </w:pPr>
          </w:p>
        </w:tc>
      </w:tr>
      <w:tr w:rsidR="00A2631C" w:rsidRPr="00EB431C" w14:paraId="6B67277E" w14:textId="77777777" w:rsidTr="00253EA5">
        <w:trPr>
          <w:trHeight w:val="307"/>
        </w:trPr>
        <w:tc>
          <w:tcPr>
            <w:tcW w:w="453" w:type="dxa"/>
          </w:tcPr>
          <w:p w14:paraId="6798A48D" w14:textId="77777777" w:rsidR="00A2631C" w:rsidRPr="00EB431C" w:rsidRDefault="00A2631C" w:rsidP="00253EA5">
            <w:pPr>
              <w:ind w:firstLine="0"/>
              <w:rPr>
                <w:sz w:val="26"/>
                <w:szCs w:val="26"/>
              </w:rPr>
            </w:pPr>
          </w:p>
        </w:tc>
        <w:tc>
          <w:tcPr>
            <w:tcW w:w="4423" w:type="dxa"/>
          </w:tcPr>
          <w:p w14:paraId="65EDB5DF" w14:textId="77777777" w:rsidR="00A2631C" w:rsidRPr="00EB431C" w:rsidRDefault="00A2631C" w:rsidP="00253EA5">
            <w:pPr>
              <w:ind w:firstLine="0"/>
              <w:rPr>
                <w:sz w:val="26"/>
                <w:szCs w:val="26"/>
              </w:rPr>
            </w:pPr>
          </w:p>
        </w:tc>
      </w:tr>
      <w:tr w:rsidR="00A2631C" w:rsidRPr="00EB431C" w14:paraId="3F4C33D9" w14:textId="77777777" w:rsidTr="00253EA5">
        <w:trPr>
          <w:trHeight w:val="404"/>
        </w:trPr>
        <w:tc>
          <w:tcPr>
            <w:tcW w:w="453" w:type="dxa"/>
          </w:tcPr>
          <w:p w14:paraId="6F62F3CC" w14:textId="77777777" w:rsidR="00A2631C" w:rsidRPr="00EB431C" w:rsidRDefault="00A2631C" w:rsidP="00253EA5">
            <w:pPr>
              <w:ind w:firstLine="0"/>
              <w:rPr>
                <w:sz w:val="26"/>
                <w:szCs w:val="26"/>
              </w:rPr>
            </w:pPr>
          </w:p>
        </w:tc>
        <w:tc>
          <w:tcPr>
            <w:tcW w:w="4423" w:type="dxa"/>
          </w:tcPr>
          <w:p w14:paraId="422FD005" w14:textId="77777777" w:rsidR="00A2631C" w:rsidRPr="00EB431C" w:rsidRDefault="00A2631C" w:rsidP="00253EA5">
            <w:pPr>
              <w:ind w:firstLine="0"/>
              <w:rPr>
                <w:sz w:val="26"/>
                <w:szCs w:val="26"/>
              </w:rPr>
            </w:pPr>
          </w:p>
        </w:tc>
      </w:tr>
    </w:tbl>
    <w:p w14:paraId="696DD21D" w14:textId="77777777" w:rsidR="00A2631C" w:rsidRDefault="00A2631C" w:rsidP="00C73321">
      <w:pPr>
        <w:ind w:firstLine="426"/>
        <w:rPr>
          <w:b/>
          <w:sz w:val="28"/>
          <w:szCs w:val="28"/>
        </w:rPr>
      </w:pPr>
    </w:p>
    <w:p w14:paraId="35228AE9" w14:textId="77777777" w:rsidR="00C73321" w:rsidRPr="00C51A9A" w:rsidRDefault="00A2631C" w:rsidP="00C73321">
      <w:pPr>
        <w:ind w:firstLine="426"/>
        <w:rPr>
          <w:b/>
          <w:sz w:val="28"/>
          <w:szCs w:val="28"/>
        </w:rPr>
      </w:pPr>
      <w:r>
        <w:rPr>
          <w:b/>
          <w:sz w:val="28"/>
          <w:szCs w:val="28"/>
        </w:rPr>
        <w:t xml:space="preserve">2. </w:t>
      </w:r>
      <w:r w:rsidR="008E20FC" w:rsidRPr="00C51A9A">
        <w:rPr>
          <w:b/>
          <w:sz w:val="28"/>
          <w:szCs w:val="28"/>
        </w:rPr>
        <w:t xml:space="preserve">Научно-исследовательская деятельность по заданию руководителя практики от </w:t>
      </w:r>
      <w:r w:rsidR="001235C1">
        <w:rPr>
          <w:b/>
          <w:sz w:val="28"/>
          <w:szCs w:val="28"/>
        </w:rPr>
        <w:t>университета. Ведение отчетной документации</w:t>
      </w:r>
    </w:p>
    <w:p w14:paraId="0937E776" w14:textId="77777777" w:rsidR="00C73321" w:rsidRDefault="00C73321" w:rsidP="00C73321">
      <w:pPr>
        <w:ind w:firstLine="426"/>
        <w:rPr>
          <w:sz w:val="28"/>
          <w:szCs w:val="28"/>
        </w:rPr>
      </w:pPr>
      <w:r w:rsidRPr="00C51A9A">
        <w:rPr>
          <w:sz w:val="28"/>
          <w:szCs w:val="28"/>
        </w:rPr>
        <w:t xml:space="preserve">В этом пункте следует </w:t>
      </w:r>
      <w:r w:rsidR="008E20FC" w:rsidRPr="00C51A9A">
        <w:rPr>
          <w:sz w:val="28"/>
          <w:szCs w:val="28"/>
        </w:rPr>
        <w:t>сформулировать исследовательскую задачу</w:t>
      </w:r>
      <w:r w:rsidRPr="00C51A9A">
        <w:rPr>
          <w:sz w:val="28"/>
          <w:szCs w:val="28"/>
        </w:rPr>
        <w:t xml:space="preserve"> </w:t>
      </w:r>
      <w:r w:rsidR="008E20FC" w:rsidRPr="00C51A9A">
        <w:rPr>
          <w:sz w:val="28"/>
          <w:szCs w:val="28"/>
        </w:rPr>
        <w:t>и</w:t>
      </w:r>
      <w:r w:rsidRPr="00C51A9A">
        <w:rPr>
          <w:sz w:val="28"/>
          <w:szCs w:val="28"/>
        </w:rPr>
        <w:t xml:space="preserve"> </w:t>
      </w:r>
      <w:r w:rsidR="00C51A9A" w:rsidRPr="00C51A9A">
        <w:rPr>
          <w:sz w:val="28"/>
          <w:szCs w:val="28"/>
        </w:rPr>
        <w:t xml:space="preserve">краткий </w:t>
      </w:r>
      <w:r w:rsidRPr="00C51A9A">
        <w:rPr>
          <w:sz w:val="28"/>
          <w:szCs w:val="28"/>
        </w:rPr>
        <w:t>результат выполнения исследования.</w:t>
      </w:r>
    </w:p>
    <w:p w14:paraId="40B7530A" w14:textId="77777777" w:rsidR="00A2631C" w:rsidRDefault="00A2631C" w:rsidP="008E20FC">
      <w:pPr>
        <w:rPr>
          <w:b/>
          <w:sz w:val="28"/>
          <w:szCs w:val="28"/>
        </w:rPr>
      </w:pPr>
    </w:p>
    <w:p w14:paraId="53F970D0" w14:textId="77777777" w:rsidR="008E20FC" w:rsidRPr="00C51A9A" w:rsidRDefault="00A2631C" w:rsidP="008E20FC">
      <w:pPr>
        <w:rPr>
          <w:b/>
          <w:bCs/>
          <w:sz w:val="28"/>
          <w:szCs w:val="28"/>
        </w:rPr>
      </w:pPr>
      <w:r>
        <w:rPr>
          <w:b/>
          <w:sz w:val="28"/>
          <w:szCs w:val="28"/>
        </w:rPr>
        <w:t xml:space="preserve">3</w:t>
      </w:r>
      <w:r w:rsidR="008E20FC" w:rsidRPr="00C51A9A">
        <w:rPr>
          <w:b/>
          <w:sz w:val="28"/>
          <w:szCs w:val="28"/>
        </w:rPr>
        <w:t xml:space="preserve">. </w:t>
      </w:r>
      <w:r w:rsidR="00C51A9A" w:rsidRPr="00C51A9A">
        <w:rPr>
          <w:b/>
          <w:bCs/>
          <w:sz w:val="28"/>
          <w:szCs w:val="28"/>
        </w:rPr>
        <w:t xml:space="preserve">Подготовка научного тек</w:t>
      </w:r>
      <w:r w:rsidR="008E20FC" w:rsidRPr="00C51A9A">
        <w:rPr>
          <w:b/>
          <w:bCs/>
          <w:sz w:val="28"/>
          <w:szCs w:val="28"/>
        </w:rPr>
        <w:t xml:space="preserve">ста по </w:t>
      </w:r>
      <w:r w:rsidR="00C51A9A" w:rsidRPr="00C51A9A">
        <w:rPr>
          <w:b/>
          <w:bCs/>
          <w:sz w:val="28"/>
          <w:szCs w:val="28"/>
        </w:rPr>
        <w:t xml:space="preserve">результатам</w:t>
      </w:r>
      <w:r w:rsidR="008E20FC" w:rsidRPr="00C51A9A">
        <w:rPr>
          <w:b/>
          <w:bCs/>
          <w:sz w:val="28"/>
          <w:szCs w:val="28"/>
        </w:rPr>
        <w:t xml:space="preserve"> исследования (при наличии)</w:t>
      </w:r>
    </w:p>
    <w:p w14:paraId="2369AEA9" w14:textId="77777777" w:rsidR="008E20FC" w:rsidRPr="00C51A9A" w:rsidRDefault="008E20FC" w:rsidP="008E20FC">
      <w:pPr>
        <w:rPr>
          <w:bCs/>
          <w:sz w:val="28"/>
          <w:szCs w:val="28"/>
        </w:rPr>
      </w:pPr>
      <w:r w:rsidRPr="00C51A9A">
        <w:rPr>
          <w:bCs/>
          <w:sz w:val="28"/>
          <w:szCs w:val="28"/>
        </w:rPr>
        <w:t xml:space="preserve">При подготовке статьи указываются её тема, собственный результат и ссылка на макет Приложения 1.6.</w:t>
      </w:r>
    </w:p>
    <w:p w14:paraId="285E4DBB" w14:textId="77777777" w:rsidR="008E20FC" w:rsidRPr="00C51A9A" w:rsidRDefault="008E20FC" w:rsidP="008E20FC">
      <w:pPr>
        <w:rPr>
          <w:bCs/>
          <w:sz w:val="28"/>
          <w:szCs w:val="28"/>
        </w:rPr>
      </w:pPr>
      <w:r w:rsidRPr="00C51A9A">
        <w:rPr>
          <w:bCs/>
          <w:sz w:val="28"/>
          <w:szCs w:val="28"/>
        </w:rPr>
        <w:t xml:space="preserve">Если за время практики была написана и отправлена в какой-либо сборник статья, то можно привести вместо Приложения 1.6 эту статью в тех правилах оформления, которые требовал тот сборник. В этом пункте указать название сборника и вуз, куда направлена эта статья</w:t>
      </w:r>
    </w:p>
    <w:p w14:paraId="44D8CB96" w14:textId="77777777" w:rsidR="00476C70" w:rsidRDefault="00476C70" w:rsidP="00C73321">
      <w:pPr>
        <w:ind w:firstLine="426"/>
        <w:rPr>
          <w:b/>
          <w:bCs/>
          <w:sz w:val="28"/>
          <w:szCs w:val="28"/>
        </w:rPr>
      </w:pPr>
    </w:p>
    <w:p w14:paraId="4C070C5D" w14:textId="77777777" w:rsidR="00C51A9A" w:rsidRPr="00290F2D" w:rsidRDefault="00A2631C" w:rsidP="00C51A9A">
      <w:pPr>
        <w:ind w:firstLine="426"/>
        <w:rPr>
          <w:b/>
          <w:sz w:val="28"/>
          <w:szCs w:val="28"/>
        </w:rPr>
      </w:pPr>
      <w:r>
        <w:rPr>
          <w:b/>
          <w:sz w:val="28"/>
          <w:szCs w:val="28"/>
        </w:rPr>
        <w:t>4</w:t>
      </w:r>
      <w:r w:rsidR="00C51A9A" w:rsidRPr="00290F2D">
        <w:rPr>
          <w:b/>
          <w:sz w:val="28"/>
          <w:szCs w:val="28"/>
        </w:rPr>
        <w:t>. Участие в научных мероприятиях.</w:t>
      </w:r>
    </w:p>
    <w:p w14:paraId="45722194" w14:textId="77777777" w:rsidR="00C51A9A" w:rsidRDefault="00C51A9A" w:rsidP="00C51A9A">
      <w:pPr>
        <w:ind w:firstLine="426"/>
        <w:rPr>
          <w:sz w:val="28"/>
          <w:szCs w:val="28"/>
        </w:rPr>
      </w:pPr>
      <w:r>
        <w:rPr>
          <w:sz w:val="28"/>
          <w:szCs w:val="28"/>
        </w:rPr>
        <w:t>В этом пункте следует перечислить все научные мероприятия, в которых обучающийся принимал участие во время практики (конференции, научные семинары, научные конкурсы и т.п.)</w:t>
      </w:r>
      <w:r>
        <w:rPr>
          <w:rStyle w:val="a6"/>
        </w:rPr>
        <w:t xml:space="preserve"> </w:t>
      </w:r>
      <w:r>
        <w:rPr>
          <w:sz w:val="28"/>
          <w:szCs w:val="28"/>
        </w:rPr>
        <w:t>и приложить сертификаты, дипломы, грамоты и т.п. в эле</w:t>
      </w:r>
      <w:r>
        <w:rPr>
          <w:sz w:val="28"/>
          <w:szCs w:val="28"/>
        </w:rPr>
        <w:t>к</w:t>
      </w:r>
      <w:r>
        <w:rPr>
          <w:sz w:val="28"/>
          <w:szCs w:val="28"/>
        </w:rPr>
        <w:t>тронном и бумажном виде.</w:t>
      </w:r>
    </w:p>
    <w:p w14:paraId="467F03C8" w14:textId="77777777" w:rsidR="00C51A9A" w:rsidRPr="00290F2D" w:rsidRDefault="00C51A9A" w:rsidP="00C51A9A">
      <w:pPr>
        <w:ind w:firstLine="426"/>
        <w:rPr>
          <w:i/>
          <w:sz w:val="28"/>
          <w:szCs w:val="28"/>
        </w:rPr>
      </w:pPr>
      <w:r>
        <w:rPr>
          <w:i/>
          <w:sz w:val="28"/>
          <w:szCs w:val="28"/>
        </w:rPr>
        <w:t xml:space="preserve">Например: </w:t>
      </w:r>
    </w:p>
    <w:p w14:paraId="11C0E168" w14:textId="77777777" w:rsidR="00C51A9A" w:rsidRDefault="00C51A9A" w:rsidP="00C51A9A">
      <w:pPr>
        <w:ind w:firstLine="426"/>
      </w:pPr>
      <w:r>
        <w:t xml:space="preserve">Во время практики я посещал(а) заседания научного семинара по КТДУ, принимал(а) участие в конкурсе студенческих работ…., </w:t>
      </w:r>
    </w:p>
    <w:p w14:paraId="2F940CC7" w14:textId="77777777" w:rsidR="00476C70" w:rsidRDefault="00476C70" w:rsidP="00476C70">
      <w:pPr>
        <w:ind w:firstLine="426"/>
        <w:rPr>
          <w:bCs/>
          <w:sz w:val="28"/>
          <w:szCs w:val="28"/>
        </w:rPr>
      </w:pPr>
      <w:r w:rsidRPr="00336F4E">
        <w:rPr>
          <w:sz w:val="28"/>
          <w:szCs w:val="28"/>
        </w:rPr>
        <w:t xml:space="preserve">На семинаре </w:t>
      </w:r>
      <w:r w:rsidR="00336F4E">
        <w:rPr>
          <w:sz w:val="28"/>
          <w:szCs w:val="28"/>
        </w:rPr>
        <w:t xml:space="preserve">либо консультации представляются постановка,</w:t>
      </w:r>
      <w:r w:rsidRPr="00336F4E">
        <w:rPr>
          <w:sz w:val="28"/>
          <w:szCs w:val="28"/>
        </w:rPr>
        <w:t xml:space="preserve"> метод, </w:t>
      </w:r>
      <w:r w:rsidRPr="00336F4E">
        <w:rPr>
          <w:sz w:val="28"/>
          <w:szCs w:val="28"/>
        </w:rPr>
        <w:t xml:space="preserve"/>
      </w:r>
      <w:r w:rsidRPr="00336F4E">
        <w:rPr>
          <w:sz w:val="28"/>
          <w:szCs w:val="28"/>
        </w:rPr>
        <w:t xml:space="preserve"/>
      </w:r>
      <w:r w:rsidR="00336F4E">
        <w:rPr>
          <w:sz w:val="28"/>
          <w:szCs w:val="28"/>
        </w:rPr>
        <w:t xml:space="preserve">собственный результат и проверки. </w:t>
      </w:r>
      <w:r>
        <w:rPr>
          <w:bCs/>
          <w:sz w:val="28"/>
          <w:szCs w:val="28"/>
        </w:rPr>
        <w:t xml:space="preserve">В отчёте фиксируют</w:t>
      </w:r>
      <w:r w:rsidR="00336F4E">
        <w:rPr>
          <w:bCs/>
          <w:sz w:val="28"/>
          <w:szCs w:val="28"/>
        </w:rPr>
        <w:t xml:space="preserve">ся</w:t>
      </w:r>
      <w:r>
        <w:rPr>
          <w:bCs/>
          <w:sz w:val="28"/>
          <w:szCs w:val="28"/>
        </w:rPr>
        <w:t xml:space="preserve"> вопросы и выполненные уточнения.</w:t>
      </w:r>
    </w:p>
    <w:p w14:paraId="5DBAF865" w14:textId="77777777" w:rsidR="00476C70" w:rsidRPr="00192146" w:rsidRDefault="00476C70" w:rsidP="00476C70">
      <w:pPr>
        <w:ind w:firstLine="426"/>
        <w:rPr>
          <w:bCs/>
          <w:sz w:val="28"/>
          <w:szCs w:val="28"/>
        </w:rPr>
      </w:pPr>
      <w:r>
        <w:rPr>
          <w:bCs/>
          <w:sz w:val="28"/>
          <w:szCs w:val="28"/>
        </w:rPr>
        <w:t>Описать понравившийся доклад другого участника</w:t>
      </w:r>
      <w:r w:rsidR="00AC69BD">
        <w:rPr>
          <w:bCs/>
          <w:sz w:val="28"/>
          <w:szCs w:val="28"/>
        </w:rPr>
        <w:t xml:space="preserve"> семинара</w:t>
      </w:r>
      <w:r>
        <w:rPr>
          <w:bCs/>
          <w:sz w:val="28"/>
          <w:szCs w:val="28"/>
        </w:rPr>
        <w:t>.</w:t>
      </w:r>
    </w:p>
    <w:p w14:paraId="68D82D2E" w14:textId="77777777" w:rsidR="009E4B71" w:rsidRDefault="009E4B71" w:rsidP="00C73321">
      <w:pPr>
        <w:ind w:firstLine="426"/>
        <w:rPr>
          <w:b/>
          <w:sz w:val="28"/>
          <w:szCs w:val="28"/>
        </w:rPr>
      </w:pPr>
    </w:p>
    <w:p w14:paraId="484A2C88" w14:textId="77777777" w:rsidR="00AD5A02" w:rsidRDefault="00AD5A02" w:rsidP="00AD5A02">
      <w:pPr>
        <w:ind w:firstLine="0"/>
        <w:jc w:val="center"/>
        <w:rPr>
          <w:b/>
          <w:sz w:val="28"/>
          <w:szCs w:val="28"/>
        </w:rPr>
      </w:pPr>
      <w:r>
        <w:rPr>
          <w:b/>
          <w:sz w:val="28"/>
          <w:szCs w:val="28"/>
        </w:rPr>
        <w:t>12.2. Методические рекомендации при прохождении производственной практики в профильной организации</w:t>
      </w:r>
    </w:p>
    <w:p w14:paraId="609B29AE" w14:textId="77777777" w:rsidR="00AD5A02" w:rsidRDefault="00AD5A02" w:rsidP="007A05AD">
      <w:pPr>
        <w:ind w:firstLine="0"/>
        <w:jc w:val="center"/>
        <w:rPr>
          <w:b/>
          <w:sz w:val="28"/>
          <w:szCs w:val="28"/>
        </w:rPr>
      </w:pPr>
    </w:p>
    <w:p w14:paraId="3B9AF4F8" w14:textId="77777777" w:rsidR="00AD5A02" w:rsidRDefault="00AD5A02" w:rsidP="005B5B86">
      <w:pPr>
        <w:ind w:firstLine="567"/>
        <w:rPr>
          <w:bCs/>
          <w:sz w:val="28"/>
          <w:szCs w:val="28"/>
        </w:rPr>
      </w:pPr>
      <w:r>
        <w:rPr>
          <w:bCs/>
          <w:sz w:val="28"/>
          <w:szCs w:val="28"/>
        </w:rPr>
        <w:t>Рекомендуется придерживаться следующей структуры отчета</w:t>
      </w:r>
    </w:p>
    <w:p w14:paraId="42B49221" w14:textId="77777777" w:rsidR="00BA6681" w:rsidRPr="00A2631C" w:rsidRDefault="00BA6681" w:rsidP="00BA6681">
      <w:pPr>
        <w:ind w:firstLine="426"/>
        <w:rPr>
          <w:b/>
          <w:iCs/>
          <w:sz w:val="28"/>
          <w:szCs w:val="28"/>
        </w:rPr>
      </w:pPr>
      <w:r>
        <w:rPr>
          <w:b/>
          <w:sz w:val="28"/>
          <w:szCs w:val="28"/>
        </w:rPr>
        <w:t>1</w:t>
      </w:r>
      <w:r w:rsidRPr="00C51A9A">
        <w:rPr>
          <w:b/>
          <w:sz w:val="28"/>
          <w:szCs w:val="28"/>
        </w:rPr>
        <w:t xml:space="preserve">. </w:t>
      </w:r>
      <w:r w:rsidRPr="00A2631C">
        <w:rPr>
          <w:b/>
          <w:iCs/>
          <w:sz w:val="28"/>
          <w:szCs w:val="28"/>
        </w:rPr>
        <w:t>Консультации руководителя практики от университета</w:t>
      </w:r>
    </w:p>
    <w:p w14:paraId="2456D322" w14:textId="77777777" w:rsidR="00BA6681" w:rsidRDefault="00BA6681" w:rsidP="00BA6681">
      <w:pPr>
        <w:ind w:firstLine="426"/>
        <w:rPr>
          <w:sz w:val="28"/>
          <w:szCs w:val="28"/>
        </w:rPr>
      </w:pPr>
      <w:r>
        <w:rPr>
          <w:sz w:val="28"/>
          <w:szCs w:val="28"/>
        </w:rPr>
        <w:lastRenderedPageBreak/>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A6681" w:rsidRPr="00EB431C" w14:paraId="19EDC172" w14:textId="77777777" w:rsidTr="00253EA5">
        <w:tc>
          <w:tcPr>
            <w:tcW w:w="453" w:type="dxa"/>
          </w:tcPr>
          <w:p w14:paraId="31EE7C58" w14:textId="77777777" w:rsidR="00BA6681" w:rsidRPr="00EB431C" w:rsidRDefault="00BA6681" w:rsidP="00253EA5">
            <w:pPr>
              <w:ind w:firstLine="0"/>
              <w:rPr>
                <w:sz w:val="26"/>
                <w:szCs w:val="26"/>
              </w:rPr>
            </w:pPr>
            <w:r w:rsidRPr="00EB431C">
              <w:rPr>
                <w:sz w:val="26"/>
                <w:szCs w:val="26"/>
              </w:rPr>
              <w:t>Дата</w:t>
            </w:r>
          </w:p>
        </w:tc>
        <w:tc>
          <w:tcPr>
            <w:tcW w:w="4423" w:type="dxa"/>
          </w:tcPr>
          <w:p w14:paraId="25251044" w14:textId="77777777" w:rsidR="00BA6681" w:rsidRPr="00EB431C" w:rsidRDefault="00BA6681" w:rsidP="00253EA5">
            <w:pPr>
              <w:ind w:firstLine="0"/>
              <w:rPr>
                <w:sz w:val="26"/>
                <w:szCs w:val="26"/>
              </w:rPr>
            </w:pPr>
            <w:r w:rsidRPr="00EB431C">
              <w:rPr>
                <w:sz w:val="26"/>
                <w:szCs w:val="26"/>
              </w:rPr>
              <w:t>Содержание</w:t>
            </w:r>
            <w:r>
              <w:rPr>
                <w:sz w:val="26"/>
                <w:szCs w:val="26"/>
              </w:rPr>
              <w:t xml:space="preserve"> консультации</w:t>
            </w:r>
          </w:p>
        </w:tc>
      </w:tr>
      <w:tr w:rsidR="00BA6681" w:rsidRPr="00EB431C" w14:paraId="7E432462" w14:textId="77777777" w:rsidTr="00253EA5">
        <w:tc>
          <w:tcPr>
            <w:tcW w:w="453" w:type="dxa"/>
          </w:tcPr>
          <w:p w14:paraId="5122E37E" w14:textId="77777777" w:rsidR="00BA6681" w:rsidRPr="00EB431C" w:rsidRDefault="00BA6681" w:rsidP="00253EA5">
            <w:pPr>
              <w:ind w:firstLine="0"/>
              <w:rPr>
                <w:sz w:val="26"/>
                <w:szCs w:val="26"/>
              </w:rPr>
            </w:pPr>
          </w:p>
        </w:tc>
        <w:tc>
          <w:tcPr>
            <w:tcW w:w="4423" w:type="dxa"/>
          </w:tcPr>
          <w:p w14:paraId="427E31A3" w14:textId="77777777" w:rsidR="00BA6681" w:rsidRPr="00EB431C" w:rsidRDefault="00BA6681" w:rsidP="00253EA5">
            <w:pPr>
              <w:ind w:firstLine="0"/>
              <w:rPr>
                <w:i/>
                <w:sz w:val="26"/>
                <w:szCs w:val="26"/>
              </w:rPr>
            </w:pPr>
          </w:p>
        </w:tc>
      </w:tr>
      <w:tr w:rsidR="00BA6681" w:rsidRPr="00EB431C" w14:paraId="33ADDC27" w14:textId="77777777" w:rsidTr="00253EA5">
        <w:trPr>
          <w:trHeight w:val="307"/>
        </w:trPr>
        <w:tc>
          <w:tcPr>
            <w:tcW w:w="453" w:type="dxa"/>
          </w:tcPr>
          <w:p w14:paraId="70D7D290" w14:textId="77777777" w:rsidR="00BA6681" w:rsidRPr="00EB431C" w:rsidRDefault="00BA6681" w:rsidP="00253EA5">
            <w:pPr>
              <w:ind w:firstLine="0"/>
              <w:rPr>
                <w:sz w:val="26"/>
                <w:szCs w:val="26"/>
              </w:rPr>
            </w:pPr>
          </w:p>
        </w:tc>
        <w:tc>
          <w:tcPr>
            <w:tcW w:w="4423" w:type="dxa"/>
          </w:tcPr>
          <w:p w14:paraId="22B5CE08" w14:textId="77777777" w:rsidR="00BA6681" w:rsidRPr="00EB431C" w:rsidRDefault="00BA6681" w:rsidP="00253EA5">
            <w:pPr>
              <w:ind w:firstLine="0"/>
              <w:rPr>
                <w:sz w:val="26"/>
                <w:szCs w:val="26"/>
              </w:rPr>
            </w:pPr>
          </w:p>
        </w:tc>
      </w:tr>
      <w:tr w:rsidR="00BA6681" w:rsidRPr="00EB431C" w14:paraId="66E94F7C" w14:textId="77777777" w:rsidTr="00253EA5">
        <w:trPr>
          <w:trHeight w:val="307"/>
        </w:trPr>
        <w:tc>
          <w:tcPr>
            <w:tcW w:w="453" w:type="dxa"/>
          </w:tcPr>
          <w:p w14:paraId="2FE39671" w14:textId="77777777" w:rsidR="00BA6681" w:rsidRPr="00EB431C" w:rsidRDefault="00BA6681" w:rsidP="00253EA5">
            <w:pPr>
              <w:ind w:firstLine="0"/>
              <w:rPr>
                <w:sz w:val="26"/>
                <w:szCs w:val="26"/>
              </w:rPr>
            </w:pPr>
          </w:p>
        </w:tc>
        <w:tc>
          <w:tcPr>
            <w:tcW w:w="4423" w:type="dxa"/>
          </w:tcPr>
          <w:p w14:paraId="490F3176" w14:textId="77777777" w:rsidR="00BA6681" w:rsidRPr="00EB431C" w:rsidRDefault="00BA6681" w:rsidP="00253EA5">
            <w:pPr>
              <w:ind w:firstLine="0"/>
              <w:rPr>
                <w:sz w:val="26"/>
                <w:szCs w:val="26"/>
              </w:rPr>
            </w:pPr>
          </w:p>
        </w:tc>
      </w:tr>
      <w:tr w:rsidR="00BA6681" w:rsidRPr="00EB431C" w14:paraId="32224F4F" w14:textId="77777777" w:rsidTr="00253EA5">
        <w:trPr>
          <w:trHeight w:val="404"/>
        </w:trPr>
        <w:tc>
          <w:tcPr>
            <w:tcW w:w="453" w:type="dxa"/>
          </w:tcPr>
          <w:p w14:paraId="1F9B3D29" w14:textId="77777777" w:rsidR="00BA6681" w:rsidRPr="00EB431C" w:rsidRDefault="00BA6681" w:rsidP="00253EA5">
            <w:pPr>
              <w:ind w:firstLine="0"/>
              <w:rPr>
                <w:sz w:val="26"/>
                <w:szCs w:val="26"/>
              </w:rPr>
            </w:pPr>
          </w:p>
        </w:tc>
        <w:tc>
          <w:tcPr>
            <w:tcW w:w="4423" w:type="dxa"/>
          </w:tcPr>
          <w:p w14:paraId="21862410" w14:textId="77777777" w:rsidR="00BA6681" w:rsidRPr="00EB431C" w:rsidRDefault="00BA6681" w:rsidP="00253EA5">
            <w:pPr>
              <w:ind w:firstLine="0"/>
              <w:rPr>
                <w:sz w:val="26"/>
                <w:szCs w:val="26"/>
              </w:rPr>
            </w:pPr>
          </w:p>
        </w:tc>
      </w:tr>
    </w:tbl>
    <w:p w14:paraId="694946D7" w14:textId="77777777" w:rsidR="00BA6681" w:rsidRDefault="00BA6681" w:rsidP="00AC69BD">
      <w:pPr>
        <w:ind w:firstLine="567"/>
        <w:rPr>
          <w:b/>
          <w:sz w:val="28"/>
          <w:szCs w:val="28"/>
        </w:rPr>
      </w:pPr>
    </w:p>
    <w:p w14:paraId="3B2F8856" w14:textId="77777777" w:rsidR="00BA6681" w:rsidRDefault="00BA6681" w:rsidP="00AC69BD">
      <w:pPr>
        <w:ind w:firstLine="567"/>
        <w:rPr>
          <w:b/>
          <w:sz w:val="28"/>
          <w:szCs w:val="28"/>
        </w:rPr>
      </w:pPr>
      <w:r>
        <w:rPr>
          <w:b/>
          <w:sz w:val="28"/>
          <w:szCs w:val="28"/>
        </w:rPr>
        <w:t>2. Работа по заданию руководителя практики в профильной организации</w:t>
      </w:r>
      <w:r w:rsidR="001235C1">
        <w:rPr>
          <w:b/>
          <w:sz w:val="28"/>
          <w:szCs w:val="28"/>
        </w:rPr>
        <w:t>. Ведение отчетной документации</w:t>
      </w:r>
    </w:p>
    <w:p w14:paraId="298E2A1A" w14:textId="77777777" w:rsidR="00AD5A02" w:rsidRPr="00476C70" w:rsidRDefault="00AD5A02" w:rsidP="00AC69BD">
      <w:pPr>
        <w:ind w:firstLine="567"/>
        <w:rPr>
          <w:sz w:val="28"/>
          <w:szCs w:val="28"/>
        </w:rPr>
      </w:pPr>
      <w:r w:rsidRPr="00476C70">
        <w:rPr>
          <w:b/>
          <w:sz w:val="28"/>
          <w:szCs w:val="28"/>
        </w:rPr>
        <w:t>1</w:t>
      </w:r>
      <w:r w:rsidR="00BA6681">
        <w:rPr>
          <w:b/>
          <w:sz w:val="28"/>
          <w:szCs w:val="28"/>
        </w:rPr>
        <w:t>)</w:t>
      </w:r>
      <w:r w:rsidRPr="00476C70">
        <w:rPr>
          <w:b/>
          <w:sz w:val="28"/>
          <w:szCs w:val="28"/>
        </w:rPr>
        <w:t xml:space="preserve"> Цель практики: </w:t>
      </w:r>
      <w:r w:rsidRPr="00476C70">
        <w:rPr>
          <w:sz w:val="28"/>
          <w:szCs w:val="28"/>
        </w:rPr>
        <w:t>ознакомит</w:t>
      </w:r>
      <w:r w:rsidR="00AC69BD">
        <w:rPr>
          <w:sz w:val="28"/>
          <w:szCs w:val="28"/>
        </w:rPr>
        <w:t>ь</w:t>
      </w:r>
      <w:r w:rsidRPr="00476C70">
        <w:rPr>
          <w:sz w:val="28"/>
          <w:szCs w:val="28"/>
        </w:rPr>
        <w:t>ся с работой организации, изучить осно</w:t>
      </w:r>
      <w:r w:rsidRPr="00476C70">
        <w:rPr>
          <w:sz w:val="28"/>
          <w:szCs w:val="28"/>
        </w:rPr>
        <w:t>в</w:t>
      </w:r>
      <w:r w:rsidRPr="00476C70">
        <w:rPr>
          <w:sz w:val="28"/>
          <w:szCs w:val="28"/>
        </w:rPr>
        <w:t>ные виды е</w:t>
      </w:r>
      <w:r w:rsidR="00217EA9">
        <w:rPr>
          <w:sz w:val="28"/>
          <w:szCs w:val="28"/>
        </w:rPr>
        <w:t>е</w:t>
      </w:r>
      <w:r w:rsidRPr="00476C70">
        <w:rPr>
          <w:sz w:val="28"/>
          <w:szCs w:val="28"/>
        </w:rPr>
        <w:t xml:space="preserve"> деятельности, провести соответствие между своими теоретич</w:t>
      </w:r>
      <w:r w:rsidRPr="00476C70">
        <w:rPr>
          <w:sz w:val="28"/>
          <w:szCs w:val="28"/>
        </w:rPr>
        <w:t>е</w:t>
      </w:r>
      <w:r w:rsidRPr="00476C70">
        <w:rPr>
          <w:sz w:val="28"/>
          <w:szCs w:val="28"/>
        </w:rPr>
        <w:t>скими знаниями и потребностями данной организации, проанализировать перспективы аналитической работы в данной организации, провести анал</w:t>
      </w:r>
      <w:r w:rsidRPr="00476C70">
        <w:rPr>
          <w:sz w:val="28"/>
          <w:szCs w:val="28"/>
        </w:rPr>
        <w:t>и</w:t>
      </w:r>
      <w:r w:rsidRPr="00476C70">
        <w:rPr>
          <w:sz w:val="28"/>
          <w:szCs w:val="28"/>
        </w:rPr>
        <w:t>тическое исследование одн</w:t>
      </w:r>
      <w:r w:rsidRPr="00476C70">
        <w:rPr>
          <w:sz w:val="28"/>
          <w:szCs w:val="28"/>
        </w:rPr>
        <w:t>о</w:t>
      </w:r>
      <w:r w:rsidRPr="00476C70">
        <w:rPr>
          <w:sz w:val="28"/>
          <w:szCs w:val="28"/>
        </w:rPr>
        <w:t>го из направлений работы предприятия.</w:t>
      </w:r>
    </w:p>
    <w:p w14:paraId="4DF1FFA3" w14:textId="77777777" w:rsidR="00AD5A02" w:rsidRPr="00476C70" w:rsidRDefault="00AD5A02" w:rsidP="005B5B86">
      <w:pPr>
        <w:ind w:firstLine="567"/>
        <w:jc w:val="left"/>
        <w:rPr>
          <w:b/>
          <w:sz w:val="28"/>
          <w:szCs w:val="28"/>
        </w:rPr>
      </w:pPr>
      <w:r w:rsidRPr="00476C70">
        <w:rPr>
          <w:b/>
          <w:sz w:val="28"/>
          <w:szCs w:val="28"/>
        </w:rPr>
        <w:t>2</w:t>
      </w:r>
      <w:r w:rsidR="00BA6681">
        <w:rPr>
          <w:b/>
          <w:sz w:val="28"/>
          <w:szCs w:val="28"/>
        </w:rPr>
        <w:t>)</w:t>
      </w:r>
      <w:r w:rsidRPr="00476C70">
        <w:rPr>
          <w:b/>
          <w:sz w:val="28"/>
          <w:szCs w:val="28"/>
        </w:rPr>
        <w:t xml:space="preserve"> Задачи практики</w:t>
      </w:r>
    </w:p>
    <w:p w14:paraId="57E8E209" w14:textId="77777777" w:rsidR="00AD5A02" w:rsidRPr="00476C70" w:rsidRDefault="00AD5A02" w:rsidP="005B5B86">
      <w:pPr>
        <w:ind w:firstLine="567"/>
        <w:jc w:val="left"/>
        <w:rPr>
          <w:sz w:val="28"/>
          <w:szCs w:val="28"/>
        </w:rPr>
      </w:pPr>
      <w:r w:rsidRPr="00476C70">
        <w:rPr>
          <w:sz w:val="28"/>
          <w:szCs w:val="28"/>
        </w:rPr>
        <w:t>Перечислить задачи практики, определяемые спецификой деятельности пре</w:t>
      </w:r>
      <w:r w:rsidRPr="00476C70">
        <w:rPr>
          <w:sz w:val="28"/>
          <w:szCs w:val="28"/>
        </w:rPr>
        <w:t>д</w:t>
      </w:r>
      <w:r w:rsidRPr="00476C70">
        <w:rPr>
          <w:sz w:val="28"/>
          <w:szCs w:val="28"/>
        </w:rPr>
        <w:t>приятия</w:t>
      </w:r>
    </w:p>
    <w:p w14:paraId="1C345A99" w14:textId="77777777" w:rsidR="00AD5A02" w:rsidRPr="00476C70" w:rsidRDefault="00AD5A02" w:rsidP="005B5B86">
      <w:pPr>
        <w:ind w:firstLine="567"/>
        <w:jc w:val="left"/>
        <w:rPr>
          <w:i/>
          <w:sz w:val="28"/>
          <w:szCs w:val="28"/>
        </w:rPr>
      </w:pPr>
      <w:r w:rsidRPr="00476C70">
        <w:rPr>
          <w:i/>
          <w:sz w:val="28"/>
          <w:szCs w:val="28"/>
        </w:rPr>
        <w:t>Например:</w:t>
      </w:r>
    </w:p>
    <w:p w14:paraId="1F846591" w14:textId="77777777" w:rsidR="00AD5A02" w:rsidRPr="00476C70" w:rsidRDefault="00AD5A02" w:rsidP="005B5B86">
      <w:pPr>
        <w:numPr>
          <w:ilvl w:val="0"/>
          <w:numId w:val="3"/>
        </w:numPr>
        <w:ind w:firstLine="567"/>
        <w:jc w:val="left"/>
        <w:rPr>
          <w:i/>
          <w:sz w:val="28"/>
          <w:szCs w:val="28"/>
        </w:rPr>
      </w:pPr>
      <w:r w:rsidRPr="00476C70">
        <w:rPr>
          <w:i/>
          <w:sz w:val="28"/>
          <w:szCs w:val="28"/>
        </w:rPr>
        <w:t xml:space="preserve">изучить математическую постановку задачи организации и происхождение исходных данных;</w:t>
      </w:r>
    </w:p>
    <w:p w14:paraId="3539382E" w14:textId="77777777" w:rsidR="00AD5A02" w:rsidRPr="00476C70" w:rsidRDefault="00AD5A02" w:rsidP="005B5B86">
      <w:pPr>
        <w:numPr>
          <w:ilvl w:val="0"/>
          <w:numId w:val="3"/>
        </w:numPr>
        <w:ind w:firstLine="567"/>
        <w:jc w:val="left"/>
        <w:rPr>
          <w:i/>
          <w:sz w:val="28"/>
          <w:szCs w:val="28"/>
        </w:rPr>
      </w:pPr>
      <w:r w:rsidRPr="00476C70">
        <w:rPr>
          <w:i/>
          <w:sz w:val="28"/>
          <w:szCs w:val="28"/>
        </w:rPr>
        <w:t xml:space="preserve">построить или уточнить модель и согласовать критерии проверки результата;</w:t>
      </w:r>
    </w:p>
    <w:p w14:paraId="6F2D01A4" w14:textId="77777777" w:rsidR="00AD5A02" w:rsidRPr="00476C70" w:rsidRDefault="00AD5A02" w:rsidP="005B5B86">
      <w:pPr>
        <w:numPr>
          <w:ilvl w:val="0"/>
          <w:numId w:val="3"/>
        </w:numPr>
        <w:ind w:firstLine="567"/>
        <w:jc w:val="left"/>
        <w:rPr>
          <w:i/>
          <w:sz w:val="28"/>
          <w:szCs w:val="28"/>
        </w:rPr>
      </w:pPr>
      <w:r w:rsidRPr="00476C70">
        <w:rPr>
          <w:i/>
          <w:sz w:val="28"/>
          <w:szCs w:val="28"/>
        </w:rPr>
        <w:t xml:space="preserve">реализовать алгоритм и подготовить воспроизводимый вычислительный эксперимент;</w:t>
      </w:r>
    </w:p>
    <w:p w14:paraId="2CA4F4FA" w14:textId="77777777" w:rsidR="00AD5A02" w:rsidRPr="00476C70" w:rsidRDefault="00AD5A02" w:rsidP="00AC69BD">
      <w:pPr>
        <w:ind w:firstLine="567"/>
        <w:rPr>
          <w:b/>
          <w:sz w:val="28"/>
          <w:szCs w:val="28"/>
        </w:rPr>
      </w:pPr>
      <w:r w:rsidRPr="00476C70">
        <w:rPr>
          <w:b/>
          <w:sz w:val="28"/>
          <w:szCs w:val="28"/>
        </w:rPr>
        <w:t>3</w:t>
      </w:r>
      <w:r w:rsidR="00BA6681">
        <w:rPr>
          <w:b/>
          <w:sz w:val="28"/>
          <w:szCs w:val="28"/>
        </w:rPr>
        <w:t>)</w:t>
      </w:r>
      <w:r w:rsidRPr="00476C70">
        <w:rPr>
          <w:b/>
          <w:sz w:val="28"/>
          <w:szCs w:val="28"/>
        </w:rPr>
        <w:t xml:space="preserve"> Виды деятельности и новые технологии, освоенные за время практики</w:t>
      </w:r>
    </w:p>
    <w:p w14:paraId="4F56F329" w14:textId="77777777" w:rsidR="00AD5A02" w:rsidRPr="00476C70" w:rsidRDefault="00AD5A02" w:rsidP="00AC69BD">
      <w:pPr>
        <w:ind w:firstLine="567"/>
        <w:rPr>
          <w:sz w:val="28"/>
          <w:szCs w:val="28"/>
        </w:rPr>
      </w:pPr>
      <w:r w:rsidRPr="00476C70">
        <w:rPr>
          <w:sz w:val="28"/>
          <w:szCs w:val="28"/>
        </w:rPr>
        <w:t xml:space="preserve">3.1.</w:t>
      </w:r>
      <w:r w:rsidRPr="00476C70">
        <w:rPr>
          <w:i/>
          <w:sz w:val="28"/>
          <w:szCs w:val="28"/>
        </w:rPr>
        <w:t xml:space="preserve"> </w:t>
      </w:r>
      <w:r w:rsidRPr="00476C70">
        <w:rPr>
          <w:sz w:val="28"/>
          <w:szCs w:val="28"/>
        </w:rPr>
        <w:t xml:space="preserve">Перечислить выполненные исследовательские действия:</w:t>
      </w:r>
      <w:r w:rsidRPr="00476C70">
        <w:rPr>
          <w:i/>
          <w:sz w:val="28"/>
          <w:szCs w:val="28"/>
        </w:rPr>
        <w:t xml:space="preserve"> постановку задач</w:t>
      </w:r>
      <w:r w:rsidRPr="00476C70">
        <w:rPr>
          <w:i/>
          <w:sz w:val="28"/>
          <w:szCs w:val="28"/>
        </w:rPr>
        <w:t xml:space="preserve"/>
      </w:r>
      <w:r w:rsidRPr="00476C70">
        <w:rPr>
          <w:i/>
          <w:sz w:val="28"/>
          <w:szCs w:val="28"/>
        </w:rPr>
        <w:t xml:space="preserve">и</w:t>
      </w:r>
      <w:r w:rsidRPr="00476C70">
        <w:rPr>
          <w:i/>
          <w:sz w:val="28"/>
          <w:szCs w:val="28"/>
        </w:rPr>
        <w:t xml:space="preserve"/>
      </w:r>
      <w:r w:rsidRPr="00476C70">
        <w:rPr>
          <w:i/>
          <w:sz w:val="28"/>
          <w:szCs w:val="28"/>
        </w:rPr>
        <w:t xml:space="preserve"/>
      </w:r>
      <w:r w:rsidR="00217EA9">
        <w:rPr>
          <w:i/>
          <w:sz w:val="28"/>
          <w:szCs w:val="28"/>
        </w:rPr>
        <w:t xml:space="preserve"/>
      </w:r>
      <w:r w:rsidRPr="00476C70">
        <w:rPr>
          <w:i/>
          <w:sz w:val="28"/>
          <w:szCs w:val="28"/>
        </w:rPr>
        <w:t xml:space="preserve">, подготовку данных, выбор метода, реализацию </w:t>
      </w:r>
      <w:r w:rsidRPr="00476C70">
        <w:rPr>
          <w:sz w:val="28"/>
          <w:szCs w:val="28"/>
        </w:rPr>
        <w:t xml:space="preserve">и проверку. Указать, какие знания, умения и навыки приобретены</w:t>
      </w:r>
      <w:r w:rsidRPr="00476C70">
        <w:rPr>
          <w:i/>
          <w:sz w:val="28"/>
          <w:szCs w:val="28"/>
        </w:rPr>
        <w:t xml:space="preserve"> на каждом этапе; р</w:t>
      </w:r>
      <w:r w:rsidRPr="00476C70">
        <w:rPr>
          <w:sz w:val="28"/>
          <w:szCs w:val="28"/>
        </w:rPr>
        <w:t xml:space="preserve">езультаты предст</w:t>
      </w:r>
      <w:r w:rsidRPr="00476C70">
        <w:rPr>
          <w:sz w:val="28"/>
          <w:szCs w:val="28"/>
        </w:rPr>
        <w:t xml:space="preserve">а</w:t>
      </w:r>
      <w:r w:rsidRPr="00476C70">
        <w:rPr>
          <w:sz w:val="28"/>
          <w:szCs w:val="28"/>
        </w:rPr>
        <w:t xml:space="preserve">вить в существующей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686"/>
        <w:gridCol w:w="4252"/>
      </w:tblGrid>
      <w:tr w:rsidR="00AD5A02" w:rsidRPr="00476C70" w14:paraId="1FD1384B" w14:textId="77777777" w:rsidTr="00395CB4">
        <w:trPr>
          <w:jc w:val="center"/>
        </w:trPr>
        <w:tc>
          <w:tcPr>
            <w:tcW w:w="817" w:type="dxa"/>
            <w:shd w:val="clear" w:color="auto" w:fill="auto"/>
          </w:tcPr>
          <w:p w14:paraId="55BB4BA7" w14:textId="77777777" w:rsidR="00AD5A02" w:rsidRPr="00476C70" w:rsidRDefault="00AD5A02" w:rsidP="00395CB4">
            <w:pPr>
              <w:ind w:firstLine="0"/>
              <w:jc w:val="left"/>
            </w:pPr>
            <w:r w:rsidRPr="00476C70">
              <w:t>№</w:t>
            </w:r>
          </w:p>
        </w:tc>
        <w:tc>
          <w:tcPr>
            <w:tcW w:w="3686" w:type="dxa"/>
            <w:shd w:val="clear" w:color="auto" w:fill="auto"/>
          </w:tcPr>
          <w:p w14:paraId="0D5224C1" w14:textId="77777777" w:rsidR="00AD5A02" w:rsidRPr="00476C70" w:rsidRDefault="00AD5A02" w:rsidP="00395CB4">
            <w:pPr>
              <w:ind w:firstLine="0"/>
              <w:jc w:val="left"/>
            </w:pPr>
            <w:r w:rsidRPr="00476C70">
              <w:t>Вид деятельности</w:t>
            </w:r>
          </w:p>
        </w:tc>
        <w:tc>
          <w:tcPr>
            <w:tcW w:w="4252" w:type="dxa"/>
            <w:shd w:val="clear" w:color="auto" w:fill="auto"/>
          </w:tcPr>
          <w:p w14:paraId="2358C6D9" w14:textId="77777777" w:rsidR="00AD5A02" w:rsidRPr="00476C70" w:rsidRDefault="00AD5A02" w:rsidP="00395CB4">
            <w:pPr>
              <w:ind w:firstLine="0"/>
              <w:jc w:val="left"/>
            </w:pPr>
            <w:r w:rsidRPr="00476C70">
              <w:t>Новые знания, умения, навыки</w:t>
            </w:r>
          </w:p>
        </w:tc>
      </w:tr>
      <w:tr w:rsidR="00AD5A02" w:rsidRPr="00476C70" w14:paraId="50A846C1" w14:textId="77777777" w:rsidTr="00395CB4">
        <w:trPr>
          <w:jc w:val="center"/>
        </w:trPr>
        <w:tc>
          <w:tcPr>
            <w:tcW w:w="817" w:type="dxa"/>
            <w:shd w:val="clear" w:color="auto" w:fill="auto"/>
          </w:tcPr>
          <w:p w14:paraId="38695755" w14:textId="77777777" w:rsidR="00AD5A02" w:rsidRPr="00476C70" w:rsidRDefault="00AD5A02" w:rsidP="00395CB4">
            <w:pPr>
              <w:ind w:firstLine="0"/>
              <w:jc w:val="left"/>
            </w:pPr>
          </w:p>
        </w:tc>
        <w:tc>
          <w:tcPr>
            <w:tcW w:w="3686" w:type="dxa"/>
            <w:shd w:val="clear" w:color="auto" w:fill="auto"/>
          </w:tcPr>
          <w:p w14:paraId="3C4839A9" w14:textId="77777777" w:rsidR="00AD5A02" w:rsidRPr="00476C70" w:rsidRDefault="00AD5A02" w:rsidP="00395CB4">
            <w:pPr>
              <w:ind w:firstLine="0"/>
              <w:jc w:val="left"/>
            </w:pPr>
          </w:p>
        </w:tc>
        <w:tc>
          <w:tcPr>
            <w:tcW w:w="4252" w:type="dxa"/>
            <w:shd w:val="clear" w:color="auto" w:fill="auto"/>
          </w:tcPr>
          <w:p w14:paraId="39D8E3CF" w14:textId="77777777" w:rsidR="00AD5A02" w:rsidRPr="00476C70" w:rsidRDefault="00AD5A02" w:rsidP="00395CB4">
            <w:pPr>
              <w:ind w:firstLine="0"/>
              <w:jc w:val="left"/>
            </w:pPr>
          </w:p>
        </w:tc>
      </w:tr>
      <w:tr w:rsidR="00AD5A02" w:rsidRPr="00476C70" w14:paraId="2274F397" w14:textId="77777777" w:rsidTr="00395CB4">
        <w:trPr>
          <w:jc w:val="center"/>
        </w:trPr>
        <w:tc>
          <w:tcPr>
            <w:tcW w:w="817" w:type="dxa"/>
            <w:shd w:val="clear" w:color="auto" w:fill="auto"/>
          </w:tcPr>
          <w:p w14:paraId="62AF29AF" w14:textId="77777777" w:rsidR="00AD5A02" w:rsidRPr="00476C70" w:rsidRDefault="00AD5A02" w:rsidP="00395CB4">
            <w:pPr>
              <w:ind w:firstLine="0"/>
              <w:jc w:val="left"/>
            </w:pPr>
          </w:p>
        </w:tc>
        <w:tc>
          <w:tcPr>
            <w:tcW w:w="3686" w:type="dxa"/>
            <w:shd w:val="clear" w:color="auto" w:fill="auto"/>
          </w:tcPr>
          <w:p w14:paraId="74DF1B07" w14:textId="77777777" w:rsidR="00AD5A02" w:rsidRPr="00476C70" w:rsidRDefault="00AD5A02" w:rsidP="00395CB4">
            <w:pPr>
              <w:ind w:firstLine="0"/>
              <w:jc w:val="left"/>
            </w:pPr>
          </w:p>
        </w:tc>
        <w:tc>
          <w:tcPr>
            <w:tcW w:w="4252" w:type="dxa"/>
            <w:shd w:val="clear" w:color="auto" w:fill="auto"/>
          </w:tcPr>
          <w:p w14:paraId="2E1CD06F" w14:textId="77777777" w:rsidR="00AD5A02" w:rsidRPr="00476C70" w:rsidRDefault="00AD5A02" w:rsidP="00395CB4">
            <w:pPr>
              <w:ind w:firstLine="0"/>
              <w:jc w:val="left"/>
            </w:pPr>
          </w:p>
        </w:tc>
      </w:tr>
    </w:tbl>
    <w:p w14:paraId="7BB1A358" w14:textId="77777777" w:rsidR="00AD5A02" w:rsidRPr="00476C70" w:rsidRDefault="00AD5A02" w:rsidP="00AD5A02">
      <w:pPr>
        <w:jc w:val="left"/>
        <w:rPr>
          <w:sz w:val="28"/>
          <w:szCs w:val="28"/>
        </w:rPr>
      </w:pPr>
    </w:p>
    <w:p w14:paraId="68D46FB6" w14:textId="77777777" w:rsidR="00AD5A02" w:rsidRPr="00476C70" w:rsidRDefault="00AD5A02" w:rsidP="005B5B86">
      <w:pPr>
        <w:ind w:firstLine="567"/>
        <w:jc w:val="left"/>
        <w:rPr>
          <w:sz w:val="28"/>
          <w:szCs w:val="28"/>
        </w:rPr>
      </w:pPr>
      <w:r w:rsidRPr="00476C70">
        <w:rPr>
          <w:sz w:val="28"/>
          <w:szCs w:val="28"/>
        </w:rPr>
        <w:t xml:space="preserve">3.2. Перечислить использованные средства математического моделирования, программ</w:t>
      </w:r>
      <w:r w:rsidRPr="00476C70">
        <w:rPr>
          <w:i/>
          <w:sz w:val="28"/>
          <w:szCs w:val="28"/>
        </w:rPr>
        <w:t xml:space="preserve">ирования и анализа данных, указать их назначен</w:t>
      </w:r>
      <w:r w:rsidRPr="00476C70">
        <w:rPr>
          <w:i/>
          <w:sz w:val="28"/>
          <w:szCs w:val="28"/>
        </w:rPr>
        <w:t xml:space="preserve">и</w:t>
      </w:r>
      <w:r w:rsidRPr="00476C70">
        <w:rPr>
          <w:i/>
          <w:sz w:val="28"/>
          <w:szCs w:val="28"/>
        </w:rPr>
        <w:t xml:space="preserve"/>
      </w:r>
      <w:r w:rsidRPr="00476C70">
        <w:rPr>
          <w:sz w:val="28"/>
          <w:szCs w:val="28"/>
        </w:rPr>
        <w:t xml:space="preserve">е и версии</w:t>
      </w:r>
      <w:r w:rsidRPr="00476C70">
        <w:rPr>
          <w:i/>
          <w:sz w:val="28"/>
          <w:szCs w:val="28"/>
        </w:rPr>
        <w:t xml:space="preserve">.</w:t>
      </w:r>
    </w:p>
    <w:p w14:paraId="38CE85FD" w14:textId="77777777" w:rsidR="00AD5A02" w:rsidRPr="00476C70" w:rsidRDefault="00AD5A02" w:rsidP="005B5B86">
      <w:pPr>
        <w:ind w:firstLine="567"/>
        <w:jc w:val="left"/>
        <w:rPr>
          <w:sz w:val="28"/>
          <w:szCs w:val="28"/>
        </w:rPr>
      </w:pPr>
    </w:p>
    <w:p w14:paraId="65F711D3" w14:textId="77777777" w:rsidR="00AD5A02" w:rsidRPr="00476C70" w:rsidRDefault="00AD5A02" w:rsidP="005B5B86">
      <w:pPr>
        <w:ind w:firstLine="567"/>
        <w:jc w:val="left"/>
        <w:rPr>
          <w:b/>
          <w:sz w:val="28"/>
          <w:szCs w:val="28"/>
        </w:rPr>
      </w:pPr>
      <w:r w:rsidRPr="00476C70">
        <w:rPr>
          <w:b/>
          <w:sz w:val="28"/>
          <w:szCs w:val="28"/>
        </w:rPr>
        <w:t>4</w:t>
      </w:r>
      <w:r w:rsidR="00BA6681">
        <w:rPr>
          <w:b/>
          <w:sz w:val="28"/>
          <w:szCs w:val="28"/>
        </w:rPr>
        <w:t>)</w:t>
      </w:r>
      <w:r w:rsidRPr="00476C70">
        <w:rPr>
          <w:b/>
          <w:sz w:val="28"/>
          <w:szCs w:val="28"/>
        </w:rPr>
        <w:t xml:space="preserve"> Оценка перспектив аналитической работы в данной организации</w:t>
      </w:r>
    </w:p>
    <w:p w14:paraId="5273C077" w14:textId="77777777" w:rsidR="00AD5A02" w:rsidRPr="00476C70" w:rsidRDefault="00AD5A02" w:rsidP="005B5B86">
      <w:pPr>
        <w:ind w:firstLine="567"/>
        <w:jc w:val="left"/>
        <w:rPr>
          <w:i/>
          <w:sz w:val="28"/>
          <w:szCs w:val="28"/>
        </w:rPr>
      </w:pPr>
      <w:r w:rsidRPr="00476C70">
        <w:rPr>
          <w:sz w:val="28"/>
          <w:szCs w:val="28"/>
        </w:rPr>
        <w:t>4.1. Оценить возможность и перспективы аналитической работы в да</w:t>
      </w:r>
      <w:r w:rsidRPr="00476C70">
        <w:rPr>
          <w:sz w:val="28"/>
          <w:szCs w:val="28"/>
        </w:rPr>
        <w:t>н</w:t>
      </w:r>
      <w:r w:rsidRPr="00476C70">
        <w:rPr>
          <w:sz w:val="28"/>
          <w:szCs w:val="28"/>
        </w:rPr>
        <w:t>ной организации</w:t>
      </w:r>
      <w:r w:rsidRPr="00476C70">
        <w:rPr>
          <w:i/>
          <w:sz w:val="28"/>
          <w:szCs w:val="28"/>
        </w:rPr>
        <w:t xml:space="preserve"> (нужен ли ей постоянный аналитик или достаточно ау</w:t>
      </w:r>
      <w:r w:rsidRPr="00476C70">
        <w:rPr>
          <w:i/>
          <w:sz w:val="28"/>
          <w:szCs w:val="28"/>
        </w:rPr>
        <w:t>т</w:t>
      </w:r>
      <w:r w:rsidRPr="00476C70">
        <w:rPr>
          <w:i/>
          <w:sz w:val="28"/>
          <w:szCs w:val="28"/>
        </w:rPr>
        <w:t xml:space="preserve">сорсинга, что улучшит аналитическая работа)  </w:t>
      </w:r>
    </w:p>
    <w:p w14:paraId="3DAB75E3" w14:textId="77777777" w:rsidR="00AD5A02" w:rsidRPr="00476C70" w:rsidRDefault="00AD5A02" w:rsidP="005B5B86">
      <w:pPr>
        <w:ind w:firstLine="567"/>
        <w:jc w:val="left"/>
        <w:rPr>
          <w:i/>
          <w:sz w:val="28"/>
          <w:szCs w:val="28"/>
        </w:rPr>
      </w:pPr>
      <w:r w:rsidRPr="00476C70">
        <w:rPr>
          <w:sz w:val="28"/>
          <w:szCs w:val="28"/>
        </w:rPr>
        <w:t xml:space="preserve">4.2. Описать направления развития математическ</w:t>
      </w:r>
      <w:r w:rsidRPr="00476C70">
        <w:rPr>
          <w:sz w:val="28"/>
          <w:szCs w:val="28"/>
        </w:rPr>
        <w:t xml:space="preserve"/>
      </w:r>
      <w:r w:rsidRPr="00476C70">
        <w:rPr>
          <w:sz w:val="28"/>
          <w:szCs w:val="28"/>
        </w:rPr>
        <w:t xml:space="preserve">ой модели</w:t>
      </w:r>
      <w:r w:rsidRPr="00476C70">
        <w:rPr>
          <w:i/>
          <w:sz w:val="28"/>
          <w:szCs w:val="28"/>
        </w:rPr>
        <w:t xml:space="preserve"> или вычислительного метода: повышение точност</w:t>
      </w:r>
      <w:r w:rsidRPr="00476C70">
        <w:rPr>
          <w:i/>
          <w:sz w:val="28"/>
          <w:szCs w:val="28"/>
        </w:rPr>
        <w:t xml:space="preserve">и</w:t>
      </w:r>
      <w:r w:rsidRPr="00476C70">
        <w:rPr>
          <w:i/>
          <w:sz w:val="28"/>
          <w:szCs w:val="28"/>
        </w:rPr>
        <w:t xml:space="preserve">, устойчивости, интерпретируемости и эффективности; отделить подт</w:t>
      </w:r>
      <w:r w:rsidRPr="00476C70">
        <w:rPr>
          <w:i/>
          <w:sz w:val="28"/>
          <w:szCs w:val="28"/>
        </w:rPr>
        <w:t xml:space="preserve">верждённые выводы от</w:t>
      </w:r>
      <w:r w:rsidRPr="00476C70">
        <w:rPr>
          <w:i/>
          <w:sz w:val="28"/>
          <w:szCs w:val="28"/>
        </w:rPr>
        <w:t xml:space="preserve"> предложений дальнейшего исследовани</w:t>
      </w:r>
      <w:r w:rsidRPr="00476C70">
        <w:rPr>
          <w:i/>
          <w:sz w:val="28"/>
          <w:szCs w:val="28"/>
        </w:rPr>
        <w:lastRenderedPageBreak/>
        <w:t xml:space="preserve">я.</w:t>
      </w:r>
    </w:p>
    <w:p w14:paraId="75D66B70" w14:textId="77777777" w:rsidR="00AD5A02" w:rsidRPr="00476C70" w:rsidRDefault="00AD5A02" w:rsidP="00AD5A02">
      <w:pPr>
        <w:jc w:val="left"/>
        <w:rPr>
          <w:i/>
          <w:sz w:val="28"/>
          <w:szCs w:val="28"/>
        </w:rPr>
      </w:pPr>
    </w:p>
    <w:p w14:paraId="3DE4B00F" w14:textId="77777777" w:rsidR="00AD5A02" w:rsidRPr="00476C70" w:rsidRDefault="00AD5A02" w:rsidP="00AD5A02">
      <w:pPr>
        <w:jc w:val="left"/>
        <w:rPr>
          <w:sz w:val="28"/>
          <w:szCs w:val="28"/>
        </w:rPr>
      </w:pPr>
      <w:r w:rsidRPr="00476C70">
        <w:rPr>
          <w:b/>
          <w:sz w:val="28"/>
          <w:szCs w:val="28"/>
        </w:rPr>
        <w:t>5</w:t>
      </w:r>
      <w:r w:rsidR="00BA6681">
        <w:rPr>
          <w:b/>
          <w:sz w:val="28"/>
          <w:szCs w:val="28"/>
        </w:rPr>
        <w:t>)</w:t>
      </w:r>
      <w:r w:rsidRPr="00476C70">
        <w:rPr>
          <w:b/>
          <w:sz w:val="28"/>
          <w:szCs w:val="28"/>
        </w:rPr>
        <w:t xml:space="preserve"> Аналитическое исследование направления работы </w:t>
      </w:r>
      <w:r w:rsidR="00AC69BD">
        <w:rPr>
          <w:b/>
          <w:sz w:val="28"/>
          <w:szCs w:val="28"/>
        </w:rPr>
        <w:t>профильной организации</w:t>
      </w:r>
      <w:r w:rsidRPr="00476C70">
        <w:rPr>
          <w:b/>
          <w:sz w:val="28"/>
          <w:szCs w:val="28"/>
        </w:rPr>
        <w:t xml:space="preserve">. </w:t>
      </w:r>
    </w:p>
    <w:p w14:paraId="0942F968" w14:textId="77777777" w:rsidR="00AD5A02" w:rsidRPr="00476C70" w:rsidRDefault="00AD5A02" w:rsidP="00AD5A02">
      <w:pPr>
        <w:jc w:val="left"/>
        <w:rPr>
          <w:i/>
          <w:sz w:val="28"/>
          <w:szCs w:val="28"/>
        </w:rPr>
      </w:pPr>
      <w:r w:rsidRPr="00476C70">
        <w:rPr>
          <w:i/>
          <w:sz w:val="28"/>
          <w:szCs w:val="28"/>
        </w:rPr>
        <w:t xml:space="preserve">Кратко описать свое аналитическое исследование </w:t>
      </w:r>
      <w:r w:rsidR="00AC69BD">
        <w:rPr>
          <w:i/>
          <w:sz w:val="28"/>
          <w:szCs w:val="28"/>
        </w:rPr>
        <w:t>в профильной организации</w:t>
      </w:r>
      <w:r w:rsidRPr="00476C70">
        <w:rPr>
          <w:i/>
          <w:sz w:val="28"/>
          <w:szCs w:val="28"/>
        </w:rPr>
        <w:t xml:space="preserve"> и его р</w:t>
      </w:r>
      <w:r w:rsidRPr="00476C70">
        <w:rPr>
          <w:i/>
          <w:sz w:val="28"/>
          <w:szCs w:val="28"/>
        </w:rPr>
        <w:t>е</w:t>
      </w:r>
      <w:r w:rsidRPr="00476C70">
        <w:rPr>
          <w:i/>
          <w:sz w:val="28"/>
          <w:szCs w:val="28"/>
        </w:rPr>
        <w:t>зультаты.</w:t>
      </w:r>
    </w:p>
    <w:p w14:paraId="6966C8F8" w14:textId="77777777" w:rsidR="00AD5A02" w:rsidRPr="00476C70" w:rsidRDefault="00AD5A02" w:rsidP="00AD5A02">
      <w:pPr>
        <w:jc w:val="left"/>
        <w:rPr>
          <w:i/>
          <w:sz w:val="28"/>
          <w:szCs w:val="28"/>
        </w:rPr>
      </w:pPr>
      <w:r w:rsidRPr="00476C70">
        <w:rPr>
          <w:i/>
          <w:sz w:val="28"/>
          <w:szCs w:val="28"/>
        </w:rPr>
        <w:t>Тема исследования, цель, задачи и методы аналитического исследования опр</w:t>
      </w:r>
      <w:r w:rsidRPr="00476C70">
        <w:rPr>
          <w:i/>
          <w:sz w:val="28"/>
          <w:szCs w:val="28"/>
        </w:rPr>
        <w:t>е</w:t>
      </w:r>
      <w:r w:rsidRPr="00476C70">
        <w:rPr>
          <w:i/>
          <w:sz w:val="28"/>
          <w:szCs w:val="28"/>
        </w:rPr>
        <w:t>деляются спецификой конкретного предприятия.</w:t>
      </w:r>
    </w:p>
    <w:p w14:paraId="2738C928" w14:textId="77777777" w:rsidR="00AD5A02" w:rsidRPr="00476C70" w:rsidRDefault="00AD5A02" w:rsidP="00AD5A02">
      <w:pPr>
        <w:jc w:val="left"/>
        <w:rPr>
          <w:sz w:val="28"/>
          <w:szCs w:val="28"/>
        </w:rPr>
      </w:pPr>
    </w:p>
    <w:p w14:paraId="4889CF0F" w14:textId="77777777" w:rsidR="00AD5A02" w:rsidRPr="00476C70" w:rsidRDefault="00AD5A02" w:rsidP="00AD5A02">
      <w:pPr>
        <w:jc w:val="left"/>
        <w:rPr>
          <w:b/>
          <w:sz w:val="28"/>
          <w:szCs w:val="28"/>
        </w:rPr>
      </w:pPr>
      <w:r w:rsidRPr="00476C70">
        <w:rPr>
          <w:b/>
          <w:sz w:val="28"/>
          <w:szCs w:val="28"/>
        </w:rPr>
        <w:t>6</w:t>
      </w:r>
      <w:r w:rsidR="00BA6681">
        <w:rPr>
          <w:b/>
          <w:sz w:val="28"/>
          <w:szCs w:val="28"/>
        </w:rPr>
        <w:t>)</w:t>
      </w:r>
      <w:r w:rsidRPr="00476C70">
        <w:rPr>
          <w:b/>
          <w:sz w:val="28"/>
          <w:szCs w:val="28"/>
        </w:rPr>
        <w:t xml:space="preserve"> Оценка личностного роста </w:t>
      </w:r>
    </w:p>
    <w:p w14:paraId="69D94FE2" w14:textId="77777777" w:rsidR="00AD5A02" w:rsidRPr="00476C70" w:rsidRDefault="00AD5A02" w:rsidP="00AD5A02">
      <w:pPr>
        <w:jc w:val="left"/>
        <w:rPr>
          <w:b/>
          <w:sz w:val="28"/>
          <w:szCs w:val="28"/>
        </w:rPr>
      </w:pPr>
      <w:r w:rsidRPr="00476C70">
        <w:rPr>
          <w:b/>
          <w:sz w:val="28"/>
          <w:szCs w:val="28"/>
        </w:rPr>
        <w:t>6.1</w:t>
      </w:r>
      <w:r w:rsidR="00BA6681">
        <w:rPr>
          <w:b/>
          <w:sz w:val="28"/>
          <w:szCs w:val="28"/>
        </w:rPr>
        <w:t>)</w:t>
      </w:r>
      <w:r w:rsidRPr="00476C70">
        <w:rPr>
          <w:b/>
          <w:sz w:val="28"/>
          <w:szCs w:val="28"/>
        </w:rPr>
        <w:t xml:space="preserve"> </w:t>
      </w:r>
      <w:r w:rsidRPr="00476C70">
        <w:rPr>
          <w:sz w:val="28"/>
          <w:szCs w:val="28"/>
        </w:rPr>
        <w:t>Сформулировать персональную цель и персональные задачи практики</w:t>
      </w:r>
    </w:p>
    <w:p w14:paraId="50DA7E59" w14:textId="77777777" w:rsidR="00AD5A02" w:rsidRPr="00476C70" w:rsidRDefault="00AD5A02" w:rsidP="00AD5A02">
      <w:pPr>
        <w:jc w:val="left"/>
        <w:rPr>
          <w:b/>
          <w:sz w:val="28"/>
          <w:szCs w:val="28"/>
        </w:rPr>
      </w:pPr>
      <w:r w:rsidRPr="00476C70">
        <w:rPr>
          <w:b/>
          <w:sz w:val="28"/>
          <w:szCs w:val="28"/>
        </w:rPr>
        <w:t>6.2</w:t>
      </w:r>
      <w:r w:rsidR="00BA6681">
        <w:rPr>
          <w:b/>
          <w:sz w:val="28"/>
          <w:szCs w:val="28"/>
        </w:rPr>
        <w:t>)</w:t>
      </w:r>
      <w:r w:rsidRPr="00476C70">
        <w:rPr>
          <w:b/>
          <w:sz w:val="28"/>
          <w:szCs w:val="28"/>
        </w:rPr>
        <w:t xml:space="preserve"> Ответить на вопросы:</w:t>
      </w:r>
    </w:p>
    <w:p w14:paraId="692DEFBA" w14:textId="77777777" w:rsidR="00AD5A02" w:rsidRPr="00A2631C" w:rsidRDefault="00AD5A02" w:rsidP="00A2631C">
      <w:pPr>
        <w:ind w:firstLine="851"/>
        <w:jc w:val="left"/>
        <w:rPr>
          <w:bCs/>
          <w:sz w:val="28"/>
          <w:szCs w:val="28"/>
        </w:rPr>
      </w:pPr>
      <w:r w:rsidRPr="00A2631C">
        <w:rPr>
          <w:bCs/>
          <w:sz w:val="28"/>
          <w:szCs w:val="28"/>
        </w:rPr>
        <w:t xml:space="preserve">1. Какие задачи решены на производственной практике и достигнута ли е</w:t>
      </w:r>
      <w:r w:rsidRPr="00A2631C">
        <w:rPr>
          <w:bCs/>
          <w:sz w:val="28"/>
          <w:szCs w:val="28"/>
        </w:rPr>
        <w:t xml:space="preserve">ё</w:t>
      </w:r>
      <w:r w:rsidRPr="00A2631C">
        <w:rPr>
          <w:bCs/>
          <w:sz w:val="28"/>
          <w:szCs w:val="28"/>
        </w:rPr>
        <w:t xml:space="preserve"/>
      </w:r>
      <w:r w:rsidRPr="00A2631C">
        <w:rPr>
          <w:bCs/>
          <w:sz w:val="28"/>
          <w:szCs w:val="28"/>
        </w:rPr>
        <w:t xml:space="preserve"/>
      </w:r>
      <w:r w:rsidRPr="00A2631C">
        <w:rPr>
          <w:bCs/>
          <w:sz w:val="28"/>
          <w:szCs w:val="28"/>
        </w:rPr>
        <w:t xml:space="preserve"> цель?</w:t>
      </w:r>
    </w:p>
    <w:p w14:paraId="225292C8" w14:textId="77777777" w:rsidR="00AD5A02" w:rsidRPr="00A2631C" w:rsidRDefault="00AD5A02" w:rsidP="00A2631C">
      <w:pPr>
        <w:ind w:firstLine="851"/>
        <w:jc w:val="left"/>
        <w:rPr>
          <w:bCs/>
          <w:sz w:val="28"/>
          <w:szCs w:val="28"/>
        </w:rPr>
      </w:pPr>
      <w:r w:rsidRPr="00A2631C">
        <w:rPr>
          <w:bCs/>
          <w:sz w:val="28"/>
          <w:szCs w:val="28"/>
        </w:rPr>
        <w:t>2. Какие знания из каких дисциплин образовательной программы были востр</w:t>
      </w:r>
      <w:r w:rsidRPr="00A2631C">
        <w:rPr>
          <w:bCs/>
          <w:sz w:val="28"/>
          <w:szCs w:val="28"/>
        </w:rPr>
        <w:t>е</w:t>
      </w:r>
      <w:r w:rsidRPr="00A2631C">
        <w:rPr>
          <w:bCs/>
          <w:sz w:val="28"/>
          <w:szCs w:val="28"/>
        </w:rPr>
        <w:t>бованы в практической деятельности?</w:t>
      </w:r>
    </w:p>
    <w:p w14:paraId="54D5BED3" w14:textId="77777777" w:rsidR="00AD5A02" w:rsidRPr="00A2631C" w:rsidRDefault="00AD5A02" w:rsidP="00A2631C">
      <w:pPr>
        <w:ind w:firstLine="851"/>
        <w:jc w:val="left"/>
        <w:rPr>
          <w:bCs/>
          <w:sz w:val="28"/>
          <w:szCs w:val="28"/>
        </w:rPr>
      </w:pPr>
      <w:r w:rsidRPr="00A2631C">
        <w:rPr>
          <w:bCs/>
          <w:sz w:val="28"/>
          <w:szCs w:val="28"/>
        </w:rPr>
        <w:t>4. Какие новые сведения, умения и навыки были получены за время пра</w:t>
      </w:r>
      <w:r w:rsidRPr="00A2631C">
        <w:rPr>
          <w:bCs/>
          <w:sz w:val="28"/>
          <w:szCs w:val="28"/>
        </w:rPr>
        <w:t>к</w:t>
      </w:r>
      <w:r w:rsidRPr="00A2631C">
        <w:rPr>
          <w:bCs/>
          <w:sz w:val="28"/>
          <w:szCs w:val="28"/>
        </w:rPr>
        <w:t>тики?</w:t>
      </w:r>
    </w:p>
    <w:p w14:paraId="27067906" w14:textId="77777777" w:rsidR="00AD5A02" w:rsidRPr="00A2631C" w:rsidRDefault="00AD5A02" w:rsidP="00A2631C">
      <w:pPr>
        <w:ind w:firstLine="851"/>
        <w:jc w:val="left"/>
        <w:rPr>
          <w:bCs/>
          <w:sz w:val="28"/>
          <w:szCs w:val="28"/>
        </w:rPr>
      </w:pPr>
      <w:r w:rsidRPr="00A2631C">
        <w:rPr>
          <w:bCs/>
          <w:sz w:val="28"/>
          <w:szCs w:val="28"/>
        </w:rPr>
        <w:t>5. В каких областях знаний было недостаточно?</w:t>
      </w:r>
    </w:p>
    <w:p w14:paraId="3E5DA2E3" w14:textId="77777777" w:rsidR="00AD5A02" w:rsidRPr="00A2631C" w:rsidRDefault="00AD5A02" w:rsidP="00A2631C">
      <w:pPr>
        <w:ind w:firstLine="851"/>
        <w:jc w:val="left"/>
        <w:rPr>
          <w:bCs/>
          <w:sz w:val="28"/>
          <w:szCs w:val="28"/>
        </w:rPr>
      </w:pPr>
      <w:r w:rsidRPr="00A2631C">
        <w:rPr>
          <w:bCs/>
          <w:sz w:val="28"/>
          <w:szCs w:val="28"/>
        </w:rPr>
        <w:t xml:space="preserve">6. Что понравилось? </w:t>
      </w:r>
    </w:p>
    <w:p w14:paraId="293EB1C9" w14:textId="77777777" w:rsidR="00AD5A02" w:rsidRPr="00A2631C" w:rsidRDefault="00AD5A02" w:rsidP="00A2631C">
      <w:pPr>
        <w:ind w:firstLine="851"/>
        <w:jc w:val="left"/>
        <w:rPr>
          <w:bCs/>
          <w:sz w:val="28"/>
          <w:szCs w:val="28"/>
        </w:rPr>
      </w:pPr>
      <w:r w:rsidRPr="00A2631C">
        <w:rPr>
          <w:bCs/>
          <w:sz w:val="28"/>
          <w:szCs w:val="28"/>
        </w:rPr>
        <w:t xml:space="preserve">7. Что не понравилось? </w:t>
      </w:r>
    </w:p>
    <w:p w14:paraId="65374542" w14:textId="77777777" w:rsidR="00AD5A02" w:rsidRPr="00476C70" w:rsidRDefault="00AD5A02" w:rsidP="00A2631C">
      <w:pPr>
        <w:ind w:firstLine="851"/>
        <w:jc w:val="left"/>
        <w:rPr>
          <w:b/>
          <w:sz w:val="28"/>
          <w:szCs w:val="28"/>
        </w:rPr>
      </w:pPr>
      <w:r w:rsidRPr="00A2631C">
        <w:rPr>
          <w:bCs/>
          <w:sz w:val="28"/>
          <w:szCs w:val="28"/>
        </w:rPr>
        <w:t>8. Хотелось</w:t>
      </w:r>
      <w:r w:rsidRPr="00476C70">
        <w:rPr>
          <w:sz w:val="28"/>
          <w:szCs w:val="28"/>
        </w:rPr>
        <w:t xml:space="preserve"> ли снова прийти</w:t>
      </w:r>
      <w:r w:rsidRPr="00476C70">
        <w:rPr>
          <w:b/>
          <w:sz w:val="28"/>
          <w:szCs w:val="28"/>
        </w:rPr>
        <w:t xml:space="preserve"> </w:t>
      </w:r>
    </w:p>
    <w:p w14:paraId="1468DBA2" w14:textId="77777777" w:rsidR="00AD5A02" w:rsidRPr="00476C70" w:rsidRDefault="00AD5A02" w:rsidP="00AD5A02">
      <w:pPr>
        <w:jc w:val="left"/>
        <w:rPr>
          <w:sz w:val="28"/>
          <w:szCs w:val="28"/>
        </w:rPr>
      </w:pPr>
      <w:r w:rsidRPr="00476C70">
        <w:rPr>
          <w:sz w:val="28"/>
          <w:szCs w:val="28"/>
        </w:rPr>
        <w:t xml:space="preserve">А) в данную организацию? </w:t>
      </w:r>
    </w:p>
    <w:p w14:paraId="15BE837C" w14:textId="77777777" w:rsidR="00AD5A02" w:rsidRPr="00476C70" w:rsidRDefault="00AD5A02" w:rsidP="00AD5A02">
      <w:pPr>
        <w:jc w:val="left"/>
        <w:rPr>
          <w:sz w:val="28"/>
          <w:szCs w:val="28"/>
        </w:rPr>
      </w:pPr>
      <w:r w:rsidRPr="00476C70">
        <w:rPr>
          <w:sz w:val="28"/>
          <w:szCs w:val="28"/>
        </w:rPr>
        <w:t>Б) в данную сферу деятельности?</w:t>
      </w:r>
    </w:p>
    <w:p w14:paraId="48C6F746" w14:textId="77777777" w:rsidR="00AD5A02" w:rsidRDefault="00AD5A02" w:rsidP="00AD5A02">
      <w:pPr>
        <w:jc w:val="left"/>
        <w:rPr>
          <w:b/>
          <w:sz w:val="28"/>
          <w:szCs w:val="28"/>
        </w:rPr>
      </w:pPr>
    </w:p>
    <w:p w14:paraId="1409205C" w14:textId="77777777" w:rsidR="00A2631C" w:rsidRPr="00C51A9A" w:rsidRDefault="00BA6681" w:rsidP="00A2631C">
      <w:pPr>
        <w:ind w:firstLine="426"/>
        <w:rPr>
          <w:b/>
          <w:sz w:val="28"/>
          <w:szCs w:val="28"/>
        </w:rPr>
      </w:pPr>
      <w:r>
        <w:rPr>
          <w:b/>
          <w:sz w:val="28"/>
          <w:szCs w:val="28"/>
        </w:rPr>
        <w:t>3</w:t>
      </w:r>
      <w:r w:rsidR="00A2631C">
        <w:rPr>
          <w:b/>
          <w:sz w:val="28"/>
          <w:szCs w:val="28"/>
        </w:rPr>
        <w:t xml:space="preserve">. </w:t>
      </w:r>
      <w:r w:rsidR="00A2631C" w:rsidRPr="00C51A9A">
        <w:rPr>
          <w:b/>
          <w:sz w:val="28"/>
          <w:szCs w:val="28"/>
        </w:rPr>
        <w:t xml:space="preserve">Научно-исследовательская деятельность по заданию руководителя практики от </w:t>
      </w:r>
      <w:r w:rsidR="001235C1">
        <w:rPr>
          <w:b/>
          <w:sz w:val="28"/>
          <w:szCs w:val="28"/>
        </w:rPr>
        <w:t>университета</w:t>
      </w:r>
    </w:p>
    <w:p w14:paraId="3D2B1A6D" w14:textId="77777777" w:rsidR="00A2631C" w:rsidRDefault="00A2631C" w:rsidP="00A2631C">
      <w:pPr>
        <w:ind w:firstLine="426"/>
        <w:rPr>
          <w:sz w:val="28"/>
          <w:szCs w:val="28"/>
        </w:rPr>
      </w:pPr>
      <w:r w:rsidRPr="00C51A9A">
        <w:rPr>
          <w:sz w:val="28"/>
          <w:szCs w:val="28"/>
        </w:rPr>
        <w:t>В этом пункте следует сформулировать исследовательскую задачу и краткий результат выполнения исследования.</w:t>
      </w:r>
    </w:p>
    <w:p w14:paraId="39A1997F" w14:textId="77777777" w:rsidR="00AC69BD" w:rsidRPr="00C51A9A" w:rsidRDefault="00BA6681" w:rsidP="00AC69BD">
      <w:pPr>
        <w:rPr>
          <w:b/>
          <w:bCs/>
          <w:sz w:val="28"/>
          <w:szCs w:val="28"/>
        </w:rPr>
      </w:pPr>
      <w:r>
        <w:rPr>
          <w:b/>
          <w:sz w:val="28"/>
          <w:szCs w:val="28"/>
        </w:rPr>
        <w:t xml:space="preserve">4</w:t>
      </w:r>
      <w:r w:rsidR="00AC69BD" w:rsidRPr="00C51A9A">
        <w:rPr>
          <w:b/>
          <w:sz w:val="28"/>
          <w:szCs w:val="28"/>
        </w:rPr>
        <w:t xml:space="preserve">. </w:t>
      </w:r>
      <w:r w:rsidR="00AC69BD" w:rsidRPr="00C51A9A">
        <w:rPr>
          <w:b/>
          <w:bCs/>
          <w:sz w:val="28"/>
          <w:szCs w:val="28"/>
        </w:rPr>
        <w:t xml:space="preserve">Подготовка научного текста по результатам исследования (при наличии)</w:t>
      </w:r>
    </w:p>
    <w:p w14:paraId="078A6512" w14:textId="77777777" w:rsidR="00AC69BD" w:rsidRPr="00C51A9A" w:rsidRDefault="00AC69BD" w:rsidP="00AC69BD">
      <w:pPr>
        <w:rPr>
          <w:bCs/>
          <w:sz w:val="28"/>
          <w:szCs w:val="28"/>
        </w:rPr>
      </w:pPr>
      <w:r w:rsidRPr="00C51A9A">
        <w:rPr>
          <w:bCs/>
          <w:sz w:val="28"/>
          <w:szCs w:val="28"/>
        </w:rPr>
        <w:t xml:space="preserve">При подготовке статьи указываются её тема, собственный результат и ссылка на макет Приложения 1.6.</w:t>
      </w:r>
    </w:p>
    <w:p w14:paraId="63542566" w14:textId="77777777" w:rsidR="00AC69BD" w:rsidRPr="00C51A9A" w:rsidRDefault="00AC69BD" w:rsidP="00AC69BD">
      <w:pPr>
        <w:rPr>
          <w:bCs/>
          <w:sz w:val="28"/>
          <w:szCs w:val="28"/>
        </w:rPr>
      </w:pPr>
      <w:r w:rsidRPr="00C51A9A">
        <w:rPr>
          <w:bCs/>
          <w:sz w:val="28"/>
          <w:szCs w:val="28"/>
        </w:rPr>
        <w:t xml:space="preserve">Если за время практики была написана и отправлена в какой-либо сборник статья, то можно привести вместо Приложения 1.6 эту статью в тех правилах оформления, которые требовал тот сборник. В этом пункте указать название сборника и вуз, куда направлена эта статья</w:t>
      </w:r>
    </w:p>
    <w:p w14:paraId="2E2BAD4C" w14:textId="77777777" w:rsidR="00AC69BD" w:rsidRDefault="00AC69BD" w:rsidP="00AC69BD">
      <w:pPr>
        <w:ind w:firstLine="426"/>
        <w:rPr>
          <w:b/>
          <w:bCs/>
          <w:sz w:val="28"/>
          <w:szCs w:val="28"/>
        </w:rPr>
      </w:pPr>
    </w:p>
    <w:p w14:paraId="5CA3FE05" w14:textId="77777777" w:rsidR="00AC69BD" w:rsidRPr="00290F2D" w:rsidRDefault="00BA6681" w:rsidP="00AC69BD">
      <w:pPr>
        <w:ind w:firstLine="426"/>
        <w:rPr>
          <w:b/>
          <w:sz w:val="28"/>
          <w:szCs w:val="28"/>
        </w:rPr>
      </w:pPr>
      <w:r>
        <w:rPr>
          <w:b/>
          <w:sz w:val="28"/>
          <w:szCs w:val="28"/>
        </w:rPr>
        <w:t>5</w:t>
      </w:r>
      <w:r w:rsidR="00AC69BD" w:rsidRPr="00290F2D">
        <w:rPr>
          <w:b/>
          <w:sz w:val="28"/>
          <w:szCs w:val="28"/>
        </w:rPr>
        <w:t>. Участие в научных мероприятиях.</w:t>
      </w:r>
    </w:p>
    <w:p w14:paraId="1A54F59D" w14:textId="77777777" w:rsidR="00AC69BD" w:rsidRDefault="00AC69BD" w:rsidP="00AC69BD">
      <w:pPr>
        <w:ind w:firstLine="426"/>
        <w:rPr>
          <w:sz w:val="28"/>
          <w:szCs w:val="28"/>
        </w:rPr>
      </w:pPr>
      <w:r>
        <w:rPr>
          <w:sz w:val="28"/>
          <w:szCs w:val="28"/>
        </w:rPr>
        <w:t>В этом пункте следует перечислить все научные мероприятия, в которых обучающийся принимал участие во время практики (конференции, научные семинары, научные конкурсы и т.п.)</w:t>
      </w:r>
      <w:r>
        <w:rPr>
          <w:rStyle w:val="a6"/>
        </w:rPr>
        <w:t xml:space="preserve"> </w:t>
      </w:r>
      <w:r>
        <w:rPr>
          <w:sz w:val="28"/>
          <w:szCs w:val="28"/>
        </w:rPr>
        <w:t>и приложить сертификаты, дипломы, грамоты и т.п. в эле</w:t>
      </w:r>
      <w:r>
        <w:rPr>
          <w:sz w:val="28"/>
          <w:szCs w:val="28"/>
        </w:rPr>
        <w:t>к</w:t>
      </w:r>
      <w:r>
        <w:rPr>
          <w:sz w:val="28"/>
          <w:szCs w:val="28"/>
        </w:rPr>
        <w:t>тронном и бумажном виде.</w:t>
      </w:r>
    </w:p>
    <w:p w14:paraId="485F3BCF" w14:textId="77777777" w:rsidR="00AC69BD" w:rsidRPr="00290F2D" w:rsidRDefault="00AC69BD" w:rsidP="00AC69BD">
      <w:pPr>
        <w:ind w:firstLine="426"/>
        <w:rPr>
          <w:i/>
          <w:sz w:val="28"/>
          <w:szCs w:val="28"/>
        </w:rPr>
      </w:pPr>
      <w:r>
        <w:rPr>
          <w:i/>
          <w:sz w:val="28"/>
          <w:szCs w:val="28"/>
        </w:rPr>
        <w:t xml:space="preserve">Например: </w:t>
      </w:r>
    </w:p>
    <w:p w14:paraId="088661C0" w14:textId="77777777" w:rsidR="00AC69BD" w:rsidRDefault="00AC69BD" w:rsidP="00AC69BD">
      <w:pPr>
        <w:ind w:firstLine="426"/>
      </w:pPr>
      <w:r>
        <w:lastRenderedPageBreak/>
        <w:t xml:space="preserve">Во время практики я посещал(а) заседания научного семинара по КТДУ, принимал(а) участие в конкурсе студенческих работ…., </w:t>
      </w:r>
    </w:p>
    <w:p w14:paraId="2660A54B" w14:textId="77777777" w:rsidR="00AC69BD" w:rsidRDefault="00AC69BD" w:rsidP="00AC69BD">
      <w:pPr>
        <w:ind w:firstLine="426"/>
        <w:rPr>
          <w:bCs/>
          <w:sz w:val="28"/>
          <w:szCs w:val="28"/>
        </w:rPr>
      </w:pPr>
      <w:r w:rsidRPr="00336F4E">
        <w:rPr>
          <w:sz w:val="28"/>
          <w:szCs w:val="28"/>
        </w:rPr>
        <w:t xml:space="preserve">На семинаре </w:t>
      </w:r>
      <w:r>
        <w:rPr>
          <w:sz w:val="28"/>
          <w:szCs w:val="28"/>
        </w:rPr>
        <w:t xml:space="preserve">либо консультации представляются постановка,</w:t>
      </w:r>
      <w:r w:rsidRPr="00336F4E">
        <w:rPr>
          <w:sz w:val="28"/>
          <w:szCs w:val="28"/>
        </w:rPr>
        <w:t xml:space="preserve"> метод, </w:t>
      </w:r>
      <w:r w:rsidRPr="00336F4E">
        <w:rPr>
          <w:sz w:val="28"/>
          <w:szCs w:val="28"/>
        </w:rPr>
        <w:t xml:space="preserve"/>
      </w:r>
      <w:r w:rsidRPr="00336F4E">
        <w:rPr>
          <w:sz w:val="28"/>
          <w:szCs w:val="28"/>
        </w:rPr>
        <w:t xml:space="preserve"/>
      </w:r>
      <w:r>
        <w:rPr>
          <w:sz w:val="28"/>
          <w:szCs w:val="28"/>
        </w:rPr>
        <w:t xml:space="preserve">собственный результат и проверки. </w:t>
      </w:r>
      <w:r>
        <w:rPr>
          <w:bCs/>
          <w:sz w:val="28"/>
          <w:szCs w:val="28"/>
        </w:rPr>
        <w:t xml:space="preserve">В отчёте фиксируются вопросы и выполненные уточнения.</w:t>
      </w:r>
    </w:p>
    <w:p w14:paraId="64B1FDF8" w14:textId="77777777" w:rsidR="00AC69BD" w:rsidRPr="00192146" w:rsidRDefault="00AC69BD" w:rsidP="00AC69BD">
      <w:pPr>
        <w:ind w:firstLine="426"/>
        <w:rPr>
          <w:bCs/>
          <w:sz w:val="28"/>
          <w:szCs w:val="28"/>
        </w:rPr>
      </w:pPr>
      <w:r>
        <w:rPr>
          <w:bCs/>
          <w:sz w:val="28"/>
          <w:szCs w:val="28"/>
        </w:rPr>
        <w:t>Описать понравившийся доклад другого участника семинара.</w:t>
      </w:r>
    </w:p>
    <w:p w14:paraId="1B68F720" w14:textId="77777777" w:rsidR="00AC69BD" w:rsidRPr="00476C70" w:rsidRDefault="00AC69BD" w:rsidP="00AD5A02">
      <w:pPr>
        <w:jc w:val="left"/>
        <w:rPr>
          <w:b/>
          <w:sz w:val="28"/>
          <w:szCs w:val="28"/>
        </w:rPr>
      </w:pPr>
    </w:p>
    <w:p w14:paraId="24DD4CE9" w14:textId="77777777" w:rsidR="00AD5A02" w:rsidRPr="00AD5A02" w:rsidRDefault="00AD5A02" w:rsidP="00AD5A02">
      <w:pPr>
        <w:ind w:firstLine="709"/>
        <w:rPr>
          <w:bCs/>
          <w:sz w:val="28"/>
          <w:szCs w:val="28"/>
        </w:rPr>
      </w:pPr>
    </w:p>
    <w:p w14:paraId="58DC48A8" w14:textId="77777777" w:rsidR="009E4B71" w:rsidRDefault="00415BD9" w:rsidP="009E4B71">
      <w:pPr>
        <w:rPr>
          <w:b/>
        </w:rPr>
      </w:pPr>
      <w:r>
        <w:rPr>
          <w:b/>
        </w:rPr>
        <w:br w:type="page"/>
      </w:r>
    </w:p>
    <w:p w14:paraId="15DC2FD9" w14:textId="77777777" w:rsidR="00C73321" w:rsidRPr="0030551E" w:rsidRDefault="00C73321" w:rsidP="004A20B3">
      <w:pPr>
        <w:jc w:val="right"/>
        <w:rPr>
          <w:b/>
        </w:rPr>
      </w:pPr>
      <w:r>
        <w:rPr>
          <w:b/>
        </w:rPr>
        <w:t xml:space="preserve">Приложение </w:t>
      </w:r>
      <w:r w:rsidR="00415BD9">
        <w:rPr>
          <w:b/>
        </w:rPr>
        <w:t>1</w:t>
      </w:r>
    </w:p>
    <w:p w14:paraId="3B245101" w14:textId="77777777" w:rsidR="00C73321" w:rsidRDefault="00C73321" w:rsidP="00C73321">
      <w:pPr>
        <w:spacing w:before="22"/>
        <w:ind w:left="1208"/>
        <w:jc w:val="center"/>
        <w:rPr>
          <w:b/>
          <w:bCs/>
          <w:caps/>
          <w:sz w:val="28"/>
          <w:szCs w:val="28"/>
        </w:rPr>
      </w:pPr>
    </w:p>
    <w:p w14:paraId="7B445D8A" w14:textId="77777777" w:rsidR="00C73321" w:rsidRDefault="00C73321" w:rsidP="00C73321">
      <w:pPr>
        <w:spacing w:before="22"/>
        <w:ind w:left="1208"/>
        <w:jc w:val="center"/>
        <w:rPr>
          <w:b/>
          <w:bCs/>
          <w:caps/>
          <w:sz w:val="28"/>
          <w:szCs w:val="28"/>
        </w:rPr>
      </w:pPr>
    </w:p>
    <w:p w14:paraId="08C57098" w14:textId="77777777" w:rsidR="00C73321" w:rsidRDefault="00C73321" w:rsidP="00C73321">
      <w:pPr>
        <w:spacing w:before="22"/>
        <w:ind w:left="1208"/>
        <w:jc w:val="center"/>
        <w:rPr>
          <w:b/>
          <w:bCs/>
          <w:caps/>
          <w:sz w:val="28"/>
          <w:szCs w:val="28"/>
        </w:rPr>
      </w:pPr>
    </w:p>
    <w:p w14:paraId="197D3BA2" w14:textId="77777777" w:rsidR="00C73321" w:rsidRDefault="00C73321" w:rsidP="00C73321">
      <w:pPr>
        <w:spacing w:before="22"/>
        <w:ind w:left="1208"/>
        <w:jc w:val="center"/>
        <w:rPr>
          <w:b/>
          <w:bCs/>
          <w:caps/>
          <w:sz w:val="28"/>
          <w:szCs w:val="28"/>
        </w:rPr>
      </w:pPr>
    </w:p>
    <w:p w14:paraId="7465631B" w14:textId="77777777" w:rsidR="00C73321" w:rsidRDefault="00C73321" w:rsidP="00C73321">
      <w:pPr>
        <w:spacing w:before="22"/>
        <w:ind w:left="1208"/>
        <w:jc w:val="center"/>
        <w:rPr>
          <w:b/>
          <w:bCs/>
          <w:caps/>
          <w:sz w:val="28"/>
          <w:szCs w:val="28"/>
        </w:rPr>
      </w:pPr>
    </w:p>
    <w:p w14:paraId="7097F7EB" w14:textId="77777777" w:rsidR="00C73321" w:rsidRDefault="00C73321" w:rsidP="00C73321">
      <w:pPr>
        <w:spacing w:before="22"/>
        <w:ind w:left="1208"/>
        <w:jc w:val="center"/>
        <w:rPr>
          <w:b/>
          <w:bCs/>
          <w:caps/>
          <w:sz w:val="28"/>
          <w:szCs w:val="28"/>
        </w:rPr>
      </w:pPr>
    </w:p>
    <w:p w14:paraId="110EEEFB" w14:textId="77777777" w:rsidR="00C73321" w:rsidRDefault="00C73321" w:rsidP="00C73321">
      <w:pPr>
        <w:spacing w:before="22"/>
        <w:ind w:left="1208"/>
        <w:jc w:val="center"/>
        <w:rPr>
          <w:b/>
          <w:bCs/>
          <w:caps/>
          <w:sz w:val="28"/>
          <w:szCs w:val="28"/>
        </w:rPr>
      </w:pPr>
    </w:p>
    <w:p w14:paraId="04F2C95C" w14:textId="77777777" w:rsidR="00C73321" w:rsidRDefault="00C73321" w:rsidP="00C73321">
      <w:pPr>
        <w:spacing w:before="22"/>
        <w:ind w:left="1208"/>
        <w:jc w:val="center"/>
        <w:rPr>
          <w:b/>
          <w:bCs/>
          <w:caps/>
          <w:sz w:val="28"/>
          <w:szCs w:val="28"/>
        </w:rPr>
      </w:pPr>
    </w:p>
    <w:p w14:paraId="71238E68" w14:textId="77777777" w:rsidR="00C73321" w:rsidRDefault="00C73321" w:rsidP="00C73321">
      <w:pPr>
        <w:spacing w:before="22"/>
        <w:ind w:left="1208"/>
        <w:jc w:val="center"/>
        <w:rPr>
          <w:b/>
          <w:bCs/>
          <w:caps/>
          <w:sz w:val="28"/>
          <w:szCs w:val="28"/>
        </w:rPr>
      </w:pPr>
    </w:p>
    <w:p w14:paraId="7C1B30A0" w14:textId="77777777" w:rsidR="00C73321" w:rsidRDefault="00C73321" w:rsidP="00C73321">
      <w:pPr>
        <w:spacing w:before="22"/>
        <w:ind w:left="1208"/>
        <w:jc w:val="center"/>
        <w:rPr>
          <w:b/>
          <w:bCs/>
          <w:caps/>
          <w:sz w:val="28"/>
          <w:szCs w:val="28"/>
        </w:rPr>
      </w:pPr>
    </w:p>
    <w:p w14:paraId="3A256C47" w14:textId="77777777" w:rsidR="00C73321" w:rsidRDefault="00C73321" w:rsidP="00C73321">
      <w:pPr>
        <w:spacing w:before="22"/>
        <w:ind w:left="1208"/>
        <w:jc w:val="center"/>
        <w:rPr>
          <w:b/>
          <w:bCs/>
          <w:caps/>
          <w:sz w:val="28"/>
          <w:szCs w:val="28"/>
        </w:rPr>
      </w:pPr>
    </w:p>
    <w:p w14:paraId="48B7A6E6" w14:textId="77777777" w:rsidR="00C73321" w:rsidRPr="006D18DA" w:rsidRDefault="00C73321" w:rsidP="00C73321">
      <w:pPr>
        <w:spacing w:before="22"/>
        <w:ind w:firstLine="0"/>
        <w:jc w:val="center"/>
        <w:rPr>
          <w:b/>
          <w:bCs/>
          <w:caps/>
          <w:sz w:val="28"/>
          <w:szCs w:val="28"/>
        </w:rPr>
      </w:pPr>
      <w:r w:rsidRPr="0030551E">
        <w:rPr>
          <w:b/>
          <w:bCs/>
          <w:caps/>
          <w:sz w:val="28"/>
          <w:szCs w:val="28"/>
        </w:rPr>
        <w:t>Формы отчетности</w:t>
      </w:r>
      <w:r>
        <w:rPr>
          <w:b/>
          <w:bCs/>
          <w:caps/>
          <w:sz w:val="28"/>
          <w:szCs w:val="28"/>
        </w:rPr>
        <w:t xml:space="preserve"> </w:t>
      </w:r>
      <w:r w:rsidRPr="00B16BD7">
        <w:rPr>
          <w:b/>
          <w:bCs/>
          <w:sz w:val="28"/>
          <w:szCs w:val="28"/>
        </w:rPr>
        <w:t xml:space="preserve">ПО </w:t>
      </w:r>
      <w:r w:rsidRPr="006D18DA">
        <w:rPr>
          <w:b/>
          <w:caps/>
          <w:sz w:val="28"/>
          <w:szCs w:val="28"/>
        </w:rPr>
        <w:t>практик</w:t>
      </w:r>
      <w:r>
        <w:rPr>
          <w:b/>
          <w:caps/>
          <w:sz w:val="28"/>
          <w:szCs w:val="28"/>
        </w:rPr>
        <w:t>Е</w:t>
      </w:r>
      <w:r w:rsidRPr="006D18DA">
        <w:rPr>
          <w:b/>
          <w:caps/>
          <w:sz w:val="28"/>
          <w:szCs w:val="28"/>
        </w:rPr>
        <w:t xml:space="preserve"> </w:t>
      </w:r>
      <w:r>
        <w:rPr>
          <w:b/>
          <w:caps/>
          <w:sz w:val="28"/>
          <w:szCs w:val="28"/>
        </w:rPr>
        <w:br/>
      </w:r>
    </w:p>
    <w:p w14:paraId="488AADDB" w14:textId="77777777" w:rsidR="00C73321" w:rsidRPr="0030551E" w:rsidRDefault="00C73321" w:rsidP="00C73321">
      <w:pPr>
        <w:pStyle w:val="a8"/>
        <w:spacing w:line="300" w:lineRule="auto"/>
        <w:ind w:left="124" w:right="371"/>
        <w:jc w:val="center"/>
        <w:rPr>
          <w:sz w:val="28"/>
          <w:szCs w:val="28"/>
        </w:rPr>
      </w:pPr>
    </w:p>
    <w:p w14:paraId="0B3C7E68" w14:textId="77777777" w:rsidR="00C73321" w:rsidRPr="00151743" w:rsidRDefault="00C73321" w:rsidP="00C73321">
      <w:pPr>
        <w:rPr>
          <w:sz w:val="28"/>
          <w:szCs w:val="28"/>
          <w:lang w:val="ru-RU"/>
        </w:rPr>
      </w:pPr>
    </w:p>
    <w:p w14:paraId="2ACA1913" w14:textId="77777777" w:rsidR="00C73321" w:rsidRPr="007878BE" w:rsidRDefault="00C73321" w:rsidP="00C73321">
      <w:pPr>
        <w:pStyle w:val="Standard"/>
        <w:jc w:val="right"/>
        <w:rPr>
          <w:b/>
          <w:i/>
        </w:rPr>
      </w:pPr>
      <w:r>
        <w:rPr>
          <w:b/>
          <w:i/>
          <w:lang w:val="ru-RU"/>
        </w:rPr>
        <w:br w:type="page"/>
      </w:r>
      <w:r w:rsidRPr="007878BE">
        <w:rPr>
          <w:b/>
          <w:i/>
        </w:rPr>
        <w:lastRenderedPageBreak/>
        <w:t xml:space="preserve">Приложение </w:t>
      </w:r>
      <w:r w:rsidR="00415BD9">
        <w:rPr>
          <w:b/>
          <w:i/>
        </w:rPr>
        <w:t>1</w:t>
      </w:r>
      <w:r>
        <w:rPr>
          <w:b/>
          <w:i/>
        </w:rPr>
        <w:t>.</w:t>
      </w:r>
      <w:r w:rsidRPr="007878BE">
        <w:rPr>
          <w:b/>
          <w:i/>
        </w:rPr>
        <w:t>1</w:t>
      </w:r>
    </w:p>
    <w:p w14:paraId="2630B7B5" w14:textId="77777777" w:rsidR="00C73321" w:rsidRPr="002730C6" w:rsidRDefault="00C73321" w:rsidP="00C73321">
      <w:pPr>
        <w:jc w:val="center"/>
        <w:rPr>
          <w:i/>
        </w:rPr>
      </w:pPr>
    </w:p>
    <w:p w14:paraId="3604715F" w14:textId="77777777" w:rsidR="00C73321" w:rsidRPr="002730C6" w:rsidRDefault="00C73321" w:rsidP="00C73321">
      <w:pPr>
        <w:jc w:val="center"/>
        <w:rPr>
          <w:sz w:val="22"/>
        </w:rPr>
      </w:pPr>
      <w:r w:rsidRPr="002730C6">
        <w:rPr>
          <w:sz w:val="22"/>
        </w:rPr>
        <w:t xml:space="preserve">МИНИСТЕРСТВО </w:t>
      </w:r>
      <w:r>
        <w:rPr>
          <w:sz w:val="22"/>
        </w:rPr>
        <w:t>НАУКИ И ВЫСШЕГО ОБРАЗОВАНИЯ</w:t>
      </w:r>
      <w:r w:rsidRPr="008534B2">
        <w:rPr>
          <w:sz w:val="22"/>
        </w:rPr>
        <w:t xml:space="preserve"> </w:t>
      </w:r>
      <w:r w:rsidRPr="002730C6">
        <w:rPr>
          <w:sz w:val="22"/>
        </w:rPr>
        <w:t>РОССИЙСКОЙ ФЕДЕРАЦИИ</w:t>
      </w:r>
    </w:p>
    <w:p w14:paraId="637E2273" w14:textId="77777777" w:rsidR="00C73321" w:rsidRPr="002730C6" w:rsidRDefault="00C73321" w:rsidP="00C73321">
      <w:pPr>
        <w:jc w:val="center"/>
        <w:rPr>
          <w:sz w:val="22"/>
        </w:rPr>
      </w:pPr>
      <w:r w:rsidRPr="002730C6">
        <w:rPr>
          <w:sz w:val="22"/>
        </w:rPr>
        <w:t>ФЕДЕРАЛЬНОЕ ГОСУДАРСТВЕННОЕ БЮДЖЕТНОЕ ОБРАЗОВАТЕЛЬНОЕ</w:t>
      </w:r>
    </w:p>
    <w:p w14:paraId="78FC86EA" w14:textId="77777777" w:rsidR="00C73321" w:rsidRPr="002730C6" w:rsidRDefault="00C73321" w:rsidP="00C73321">
      <w:pPr>
        <w:jc w:val="center"/>
        <w:rPr>
          <w:sz w:val="22"/>
        </w:rPr>
      </w:pPr>
      <w:r w:rsidRPr="002730C6">
        <w:rPr>
          <w:sz w:val="22"/>
        </w:rPr>
        <w:t>УЧРЕЖДЕНИЕ ВЫСШЕГО ОБРАЗОВАНИЯ</w:t>
      </w:r>
    </w:p>
    <w:p w14:paraId="0AD0C9DA" w14:textId="77777777" w:rsidR="00C73321" w:rsidRPr="002730C6" w:rsidRDefault="00C73321" w:rsidP="00C73321">
      <w:pPr>
        <w:jc w:val="center"/>
        <w:rPr>
          <w:sz w:val="22"/>
        </w:rPr>
      </w:pPr>
      <w:r w:rsidRPr="002730C6">
        <w:rPr>
          <w:sz w:val="22"/>
        </w:rPr>
        <w:t>«РЯЗАНСКИЙ ГОСУДАРСТВЕННЫЙ УНИВЕРСИТЕТ ИМЕНИ С.А. ЕСЕНИНА»</w:t>
      </w:r>
    </w:p>
    <w:p w14:paraId="06DC7A01" w14:textId="77777777" w:rsidR="00C73321" w:rsidRDefault="00C73321" w:rsidP="00C73321">
      <w:pPr>
        <w:rPr>
          <w:b/>
          <w:u w:val="single"/>
        </w:rPr>
      </w:pPr>
    </w:p>
    <w:p w14:paraId="5341289E" w14:textId="77777777" w:rsidR="00117E5A" w:rsidRDefault="00117E5A" w:rsidP="00117E5A">
      <w:r>
        <w:t>Институт физико-математических и компьютерных наук</w:t>
      </w:r>
      <w:r w:rsidRPr="008A5DDA">
        <w:t xml:space="preserve"> </w:t>
      </w:r>
    </w:p>
    <w:p w14:paraId="05C00E58" w14:textId="77777777" w:rsidR="00117E5A" w:rsidRPr="008A5DDA" w:rsidRDefault="00117E5A" w:rsidP="00117E5A">
      <w:r w:rsidRPr="008A5DDA">
        <w:t xml:space="preserve">Кафедра </w:t>
      </w:r>
      <w:r>
        <w:t xml:space="preserve">математики </w:t>
      </w:r>
    </w:p>
    <w:p w14:paraId="33F2EA63" w14:textId="77777777" w:rsidR="00C73321" w:rsidRDefault="00C73321" w:rsidP="00C73321">
      <w:r>
        <w:t xml:space="preserve">Специ</w:t>
      </w:r>
      <w:r w:rsidRPr="008A5DDA">
        <w:t xml:space="preserve">альн</w:t>
      </w:r>
      <w:r>
        <w:t xml:space="preserve">ость: 01.05.01</w:t>
      </w:r>
      <w:r w:rsidR="00572B3C">
        <w:t xml:space="preserve"> </w:t>
      </w:r>
      <w:r>
        <w:t xml:space="preserve">Фундаментальные математика и механика</w:t>
      </w:r>
    </w:p>
    <w:p w14:paraId="09169616" w14:textId="77777777" w:rsidR="00C73321" w:rsidRPr="008A5DDA" w:rsidRDefault="00C73321" w:rsidP="00C73321">
      <w:r>
        <w:t xml:space="preserve">Направленность (профиль) Математическое моделирование и искусственный интеллект</w:t>
      </w:r>
    </w:p>
    <w:p w14:paraId="42886D5C" w14:textId="77777777" w:rsidR="00C73321" w:rsidRDefault="00C73321" w:rsidP="00C73321">
      <w:pPr>
        <w:jc w:val="center"/>
      </w:pPr>
    </w:p>
    <w:p w14:paraId="06D83213" w14:textId="77777777" w:rsidR="00C73321" w:rsidRDefault="00C73321" w:rsidP="00C73321">
      <w:pPr>
        <w:jc w:val="center"/>
        <w:rPr>
          <w:b/>
          <w:sz w:val="28"/>
        </w:rPr>
      </w:pPr>
      <w:r>
        <w:rPr>
          <w:b/>
          <w:sz w:val="28"/>
          <w:szCs w:val="28"/>
        </w:rPr>
        <w:t xml:space="preserve">ИНДИВИДУАЛЬНОЕ </w:t>
      </w:r>
      <w:r w:rsidRPr="00F22764">
        <w:rPr>
          <w:b/>
          <w:sz w:val="28"/>
          <w:szCs w:val="28"/>
        </w:rPr>
        <w:t>ЗАДАНИЕ</w:t>
      </w:r>
      <w:r>
        <w:rPr>
          <w:b/>
          <w:sz w:val="28"/>
          <w:szCs w:val="28"/>
        </w:rPr>
        <w:br/>
      </w:r>
      <w:r>
        <w:rPr>
          <w:b/>
          <w:sz w:val="28"/>
        </w:rPr>
        <w:t xml:space="preserve">на </w:t>
      </w:r>
      <w:r w:rsidR="00914BCA">
        <w:rPr>
          <w:b/>
          <w:caps/>
          <w:sz w:val="28"/>
        </w:rPr>
        <w:t>ПРОИЗВОДСТВЕННУЮ</w:t>
      </w:r>
      <w:r w:rsidRPr="000478D0">
        <w:rPr>
          <w:b/>
          <w:caps/>
          <w:sz w:val="28"/>
        </w:rPr>
        <w:t xml:space="preserve"> практику</w:t>
      </w:r>
    </w:p>
    <w:p w14:paraId="2F05B99A" w14:textId="77777777" w:rsidR="00C73321" w:rsidRPr="00CD4942" w:rsidRDefault="00C73321" w:rsidP="00C73321">
      <w:pPr>
        <w:ind w:firstLine="0"/>
        <w:jc w:val="center"/>
        <w:rPr>
          <w:b/>
          <w:sz w:val="28"/>
        </w:rPr>
      </w:pPr>
      <w:r>
        <w:rPr>
          <w:b/>
          <w:sz w:val="28"/>
          <w:szCs w:val="28"/>
        </w:rPr>
        <w:t xml:space="preserve">Научно-исследовательская работа </w:t>
      </w:r>
    </w:p>
    <w:p w14:paraId="09AE135A" w14:textId="77777777" w:rsidR="00C73321" w:rsidRDefault="00591D71" w:rsidP="00C73321">
      <w:r>
        <w:t>обучающегося</w:t>
      </w:r>
      <w:r w:rsidR="00C73321">
        <w:t xml:space="preserve"> _____________________________________________________</w:t>
      </w:r>
    </w:p>
    <w:p w14:paraId="76292554" w14:textId="77777777" w:rsidR="00C73321" w:rsidRPr="004925FD" w:rsidRDefault="00C73321" w:rsidP="00C73321">
      <w:pPr>
        <w:jc w:val="center"/>
        <w:rPr>
          <w:sz w:val="16"/>
          <w:szCs w:val="16"/>
        </w:rPr>
      </w:pPr>
      <w:r w:rsidRPr="002672D9">
        <w:rPr>
          <w:sz w:val="16"/>
          <w:szCs w:val="16"/>
        </w:rPr>
        <w:t>(фамилия, имя, отчество)</w:t>
      </w:r>
    </w:p>
    <w:p w14:paraId="238A0C37" w14:textId="77777777" w:rsidR="00C73321" w:rsidRPr="007878BE" w:rsidRDefault="00C73321" w:rsidP="00C73321">
      <w:r>
        <w:t xml:space="preserve">Курс _</w:t>
      </w:r>
      <w:r w:rsidR="00914BCA">
        <w:t xml:space="preserve">__</w:t>
      </w:r>
      <w:r>
        <w:t xml:space="preserve">, семестр </w:t>
      </w:r>
      <w:r w:rsidR="00914BCA">
        <w:t xml:space="preserve"/>
      </w:r>
      <w:r>
        <w:t xml:space="preserve">___ (9 или 10), </w:t>
      </w:r>
      <w:r w:rsidRPr="007878BE">
        <w:t xml:space="preserve">группа</w:t>
      </w:r>
      <w:r>
        <w:t xml:space="preserve">___________ </w:t>
      </w:r>
      <w:r w:rsidRPr="007878BE">
        <w:t xml:space="preserve">очной формы обуч</w:t>
      </w:r>
      <w:r w:rsidRPr="007878BE">
        <w:t xml:space="preserve">е</w:t>
      </w:r>
      <w:r>
        <w:t xml:space="preserve">ния</w:t>
      </w:r>
    </w:p>
    <w:p w14:paraId="020367D6" w14:textId="77777777" w:rsidR="00C73321" w:rsidRDefault="00C73321" w:rsidP="00C73321"/>
    <w:p w14:paraId="57B325A7" w14:textId="77777777" w:rsidR="00591D71" w:rsidRDefault="00591D71" w:rsidP="00591D71">
      <w:pPr>
        <w:ind w:firstLine="0"/>
      </w:pPr>
      <w:r>
        <w:t xml:space="preserve">1. Срок практики с «___» ___________ 20____ г. </w:t>
      </w:r>
      <w:r w:rsidRPr="008A5DDA">
        <w:t xml:space="preserve"> по </w:t>
      </w:r>
      <w:r>
        <w:t>«____» __________ 20___г.</w:t>
      </w:r>
    </w:p>
    <w:p w14:paraId="0EB85842" w14:textId="77777777" w:rsidR="00591D71" w:rsidRPr="008A5DDA" w:rsidRDefault="00591D71" w:rsidP="00591D71">
      <w:pPr>
        <w:ind w:firstLine="0"/>
      </w:pPr>
      <w:r>
        <w:t xml:space="preserve">                                      </w:t>
      </w:r>
      <w:r w:rsidRPr="006C48DD">
        <w:t>Срок сдачи студентом отчета</w:t>
      </w:r>
      <w:r>
        <w:t xml:space="preserve"> «___» ___________ 20____ г. </w:t>
      </w:r>
      <w:r w:rsidRPr="008A5DDA">
        <w:t xml:space="preserve"> </w:t>
      </w:r>
    </w:p>
    <w:p w14:paraId="511E8543" w14:textId="77777777" w:rsidR="00591D71" w:rsidRDefault="00591D71" w:rsidP="00591D71">
      <w:pPr>
        <w:ind w:firstLine="0"/>
      </w:pPr>
      <w:r>
        <w:t>2</w:t>
      </w:r>
      <w:r w:rsidRPr="008A5DDA">
        <w:t>. Место прохождения практ</w:t>
      </w:r>
      <w:r w:rsidRPr="008A5DDA">
        <w:t>и</w:t>
      </w:r>
      <w:r w:rsidRPr="008A5DDA">
        <w:t>ки</w:t>
      </w:r>
      <w:r>
        <w:t xml:space="preserve"> </w:t>
      </w:r>
      <w:r w:rsidRPr="00862D13">
        <w:rPr>
          <w:u w:val="single"/>
        </w:rPr>
        <w:t>кафедра математики,</w:t>
      </w:r>
      <w:r>
        <w:t xml:space="preserve"> </w:t>
      </w:r>
      <w:r w:rsidRPr="00D5523C">
        <w:rPr>
          <w:u w:val="single"/>
        </w:rPr>
        <w:t>РГУ имени С.А. Есенина</w:t>
      </w:r>
    </w:p>
    <w:p w14:paraId="1AEB3867" w14:textId="77777777" w:rsidR="00591D71" w:rsidRDefault="00591D71" w:rsidP="00591D71">
      <w:pPr>
        <w:ind w:firstLine="0"/>
      </w:pPr>
    </w:p>
    <w:p w14:paraId="4CDF91D2" w14:textId="77777777" w:rsidR="00591D71" w:rsidRPr="009B590F" w:rsidRDefault="00591D71" w:rsidP="00591D71">
      <w:pPr>
        <w:ind w:firstLine="0"/>
        <w:rPr>
          <w:b/>
        </w:rPr>
      </w:pPr>
      <w:r w:rsidRPr="009B590F">
        <w:t xml:space="preserve">3. </w:t>
      </w:r>
      <w:r w:rsidRPr="009B590F">
        <w:rPr>
          <w:b/>
        </w:rPr>
        <w:t>Календарный план прохождения практики</w:t>
      </w:r>
    </w:p>
    <w:tbl>
      <w:tblPr>
        <w:tblW w:w="9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456"/>
        <w:gridCol w:w="4262"/>
        <w:gridCol w:w="1464"/>
        <w:gridCol w:w="1506"/>
      </w:tblGrid>
      <w:tr w:rsidR="00591D71" w:rsidRPr="009B590F" w14:paraId="5D62E061" w14:textId="77777777" w:rsidTr="00AC69BD">
        <w:tc>
          <w:tcPr>
            <w:tcW w:w="2096" w:type="dxa"/>
            <w:shd w:val="clear" w:color="auto" w:fill="auto"/>
          </w:tcPr>
          <w:p w14:paraId="37EA0D4A" w14:textId="77777777" w:rsidR="00591D71" w:rsidRPr="009B590F" w:rsidRDefault="00591D71" w:rsidP="00677463">
            <w:pPr>
              <w:ind w:firstLine="0"/>
              <w:jc w:val="center"/>
              <w:rPr>
                <w:b/>
                <w:sz w:val="22"/>
                <w:szCs w:val="22"/>
              </w:rPr>
            </w:pPr>
            <w:r w:rsidRPr="009B590F">
              <w:rPr>
                <w:b/>
                <w:sz w:val="22"/>
                <w:szCs w:val="22"/>
              </w:rPr>
              <w:t>Этапы практики</w:t>
            </w:r>
          </w:p>
        </w:tc>
        <w:tc>
          <w:tcPr>
            <w:tcW w:w="4718" w:type="dxa"/>
            <w:gridSpan w:val="2"/>
            <w:shd w:val="clear" w:color="auto" w:fill="auto"/>
          </w:tcPr>
          <w:p w14:paraId="290CAE38" w14:textId="77777777" w:rsidR="00591D71" w:rsidRPr="009B590F" w:rsidRDefault="00591D71" w:rsidP="00677463">
            <w:pPr>
              <w:ind w:firstLine="0"/>
              <w:jc w:val="center"/>
              <w:rPr>
                <w:b/>
                <w:sz w:val="22"/>
                <w:szCs w:val="22"/>
              </w:rPr>
            </w:pPr>
            <w:r w:rsidRPr="009B590F">
              <w:rPr>
                <w:b/>
                <w:sz w:val="22"/>
                <w:szCs w:val="22"/>
              </w:rPr>
              <w:t xml:space="preserve">Содержание выполняемых работ и заданий </w:t>
            </w:r>
          </w:p>
        </w:tc>
        <w:tc>
          <w:tcPr>
            <w:tcW w:w="1464" w:type="dxa"/>
            <w:shd w:val="clear" w:color="auto" w:fill="auto"/>
          </w:tcPr>
          <w:p w14:paraId="6684681E" w14:textId="77777777" w:rsidR="00591D71" w:rsidRPr="009B590F" w:rsidRDefault="00591D71" w:rsidP="00677463">
            <w:pPr>
              <w:ind w:firstLine="0"/>
              <w:jc w:val="center"/>
              <w:rPr>
                <w:b/>
                <w:sz w:val="22"/>
                <w:szCs w:val="22"/>
              </w:rPr>
            </w:pPr>
            <w:r w:rsidRPr="009B590F">
              <w:rPr>
                <w:b/>
                <w:sz w:val="22"/>
                <w:szCs w:val="22"/>
              </w:rPr>
              <w:t>Сроки в</w:t>
            </w:r>
            <w:r w:rsidRPr="009B590F">
              <w:rPr>
                <w:b/>
                <w:sz w:val="22"/>
                <w:szCs w:val="22"/>
              </w:rPr>
              <w:t>ы</w:t>
            </w:r>
            <w:r w:rsidRPr="009B590F">
              <w:rPr>
                <w:b/>
                <w:sz w:val="22"/>
                <w:szCs w:val="22"/>
              </w:rPr>
              <w:t>полнения</w:t>
            </w:r>
          </w:p>
        </w:tc>
        <w:tc>
          <w:tcPr>
            <w:tcW w:w="1506" w:type="dxa"/>
          </w:tcPr>
          <w:p w14:paraId="009B3592" w14:textId="77777777" w:rsidR="00591D71" w:rsidRPr="009B590F" w:rsidRDefault="00591D71" w:rsidP="00677463">
            <w:pPr>
              <w:ind w:firstLine="0"/>
              <w:jc w:val="center"/>
              <w:rPr>
                <w:b/>
                <w:sz w:val="22"/>
                <w:szCs w:val="22"/>
              </w:rPr>
            </w:pPr>
            <w:r w:rsidRPr="009B590F">
              <w:rPr>
                <w:b/>
                <w:sz w:val="22"/>
                <w:szCs w:val="22"/>
              </w:rPr>
              <w:t>Форма о</w:t>
            </w:r>
            <w:r w:rsidRPr="009B590F">
              <w:rPr>
                <w:b/>
                <w:sz w:val="22"/>
                <w:szCs w:val="22"/>
              </w:rPr>
              <w:t>т</w:t>
            </w:r>
            <w:r w:rsidRPr="009B590F">
              <w:rPr>
                <w:b/>
                <w:sz w:val="22"/>
                <w:szCs w:val="22"/>
              </w:rPr>
              <w:t>четности</w:t>
            </w:r>
          </w:p>
        </w:tc>
      </w:tr>
      <w:tr w:rsidR="00AC69BD" w:rsidRPr="009B590F" w14:paraId="3EFA63A4" w14:textId="77777777" w:rsidTr="00AC69BD">
        <w:tc>
          <w:tcPr>
            <w:tcW w:w="2096" w:type="dxa"/>
            <w:vMerge w:val="restart"/>
            <w:shd w:val="clear" w:color="auto" w:fill="auto"/>
            <w:vAlign w:val="center"/>
          </w:tcPr>
          <w:p w14:paraId="3546C7E0" w14:textId="77777777" w:rsidR="00AC69BD" w:rsidRPr="009B590F" w:rsidRDefault="00AC69BD" w:rsidP="00AC69BD">
            <w:pPr>
              <w:ind w:firstLine="0"/>
              <w:jc w:val="center"/>
            </w:pPr>
            <w:r w:rsidRPr="00F11174">
              <w:t>Организацио</w:t>
            </w:r>
            <w:r w:rsidRPr="00F11174">
              <w:t>н</w:t>
            </w:r>
            <w:r w:rsidRPr="00F11174">
              <w:t>ный</w:t>
            </w:r>
          </w:p>
        </w:tc>
        <w:tc>
          <w:tcPr>
            <w:tcW w:w="456" w:type="dxa"/>
            <w:shd w:val="clear" w:color="auto" w:fill="auto"/>
          </w:tcPr>
          <w:p w14:paraId="776EAB1F" w14:textId="77777777" w:rsidR="00AC69BD" w:rsidRPr="009B590F" w:rsidRDefault="00AC69BD" w:rsidP="00AC69BD">
            <w:pPr>
              <w:ind w:firstLine="0"/>
            </w:pPr>
            <w:r w:rsidRPr="009B590F">
              <w:t>1</w:t>
            </w:r>
          </w:p>
        </w:tc>
        <w:tc>
          <w:tcPr>
            <w:tcW w:w="4262" w:type="dxa"/>
            <w:shd w:val="clear" w:color="auto" w:fill="auto"/>
          </w:tcPr>
          <w:p w14:paraId="6BA7C0CA" w14:textId="77777777" w:rsidR="00AC69BD" w:rsidRPr="00AC69BD" w:rsidRDefault="00AC69BD" w:rsidP="00AC69BD">
            <w:pPr>
              <w:ind w:firstLine="0"/>
              <w:rPr>
                <w:iCs/>
              </w:rPr>
            </w:pPr>
            <w:r w:rsidRPr="00AC69BD">
              <w:rPr>
                <w:iCs/>
                <w:sz w:val="20"/>
                <w:szCs w:val="20"/>
              </w:rPr>
              <w:t>Прохождение инструктажа по охране труда и технике безопасности</w:t>
            </w:r>
          </w:p>
        </w:tc>
        <w:tc>
          <w:tcPr>
            <w:tcW w:w="1464" w:type="dxa"/>
            <w:shd w:val="clear" w:color="auto" w:fill="auto"/>
          </w:tcPr>
          <w:p w14:paraId="1D9C0164" w14:textId="77777777" w:rsidR="00AC69BD" w:rsidRPr="009B590F" w:rsidRDefault="00AC69BD" w:rsidP="00AC69BD">
            <w:pPr>
              <w:ind w:firstLine="0"/>
            </w:pPr>
          </w:p>
        </w:tc>
        <w:tc>
          <w:tcPr>
            <w:tcW w:w="1506" w:type="dxa"/>
          </w:tcPr>
          <w:p w14:paraId="04EE247C" w14:textId="77777777" w:rsidR="00AC69BD" w:rsidRPr="009B590F" w:rsidRDefault="00AC69BD" w:rsidP="00AC69BD">
            <w:pPr>
              <w:ind w:firstLine="0"/>
            </w:pPr>
            <w:r w:rsidRPr="003C2A6A">
              <w:rPr>
                <w:sz w:val="20"/>
                <w:szCs w:val="20"/>
              </w:rPr>
              <w:t>Ведомость по охране труда</w:t>
            </w:r>
          </w:p>
        </w:tc>
      </w:tr>
      <w:tr w:rsidR="00AC69BD" w:rsidRPr="009B590F" w14:paraId="43C9FFBF" w14:textId="77777777" w:rsidTr="00AC69BD">
        <w:trPr>
          <w:trHeight w:val="268"/>
        </w:trPr>
        <w:tc>
          <w:tcPr>
            <w:tcW w:w="2096" w:type="dxa"/>
            <w:vMerge/>
            <w:shd w:val="clear" w:color="auto" w:fill="auto"/>
          </w:tcPr>
          <w:p w14:paraId="26CD6611" w14:textId="77777777" w:rsidR="00AC69BD" w:rsidRPr="009B590F" w:rsidRDefault="00AC69BD" w:rsidP="00AC69BD">
            <w:pPr>
              <w:ind w:firstLine="0"/>
              <w:jc w:val="center"/>
            </w:pPr>
          </w:p>
        </w:tc>
        <w:tc>
          <w:tcPr>
            <w:tcW w:w="456" w:type="dxa"/>
            <w:shd w:val="clear" w:color="auto" w:fill="auto"/>
          </w:tcPr>
          <w:p w14:paraId="30D16BB3" w14:textId="77777777" w:rsidR="00AC69BD" w:rsidRPr="009B590F" w:rsidRDefault="00AC69BD" w:rsidP="00AC69BD">
            <w:pPr>
              <w:ind w:firstLine="0"/>
            </w:pPr>
            <w:r w:rsidRPr="009B590F">
              <w:t>2</w:t>
            </w:r>
          </w:p>
        </w:tc>
        <w:tc>
          <w:tcPr>
            <w:tcW w:w="4262" w:type="dxa"/>
            <w:shd w:val="clear" w:color="auto" w:fill="auto"/>
            <w:vAlign w:val="center"/>
          </w:tcPr>
          <w:p w14:paraId="6D1D7D7A" w14:textId="77777777" w:rsidR="00AC69BD" w:rsidRPr="00AC69BD" w:rsidRDefault="00AC69BD" w:rsidP="00AC69BD">
            <w:pPr>
              <w:ind w:firstLine="0"/>
              <w:rPr>
                <w:iCs/>
              </w:rPr>
            </w:pPr>
            <w:r w:rsidRPr="00AC69BD">
              <w:rPr>
                <w:iCs/>
                <w:sz w:val="20"/>
                <w:szCs w:val="20"/>
              </w:rPr>
              <w:t>Участие в установочной конференции</w:t>
            </w:r>
          </w:p>
        </w:tc>
        <w:tc>
          <w:tcPr>
            <w:tcW w:w="1464" w:type="dxa"/>
            <w:shd w:val="clear" w:color="auto" w:fill="auto"/>
          </w:tcPr>
          <w:p w14:paraId="1F63AE27" w14:textId="77777777" w:rsidR="00AC69BD" w:rsidRPr="009B590F" w:rsidRDefault="00AC69BD" w:rsidP="00AC69BD">
            <w:pPr>
              <w:ind w:firstLine="0"/>
            </w:pPr>
          </w:p>
        </w:tc>
        <w:tc>
          <w:tcPr>
            <w:tcW w:w="1506" w:type="dxa"/>
          </w:tcPr>
          <w:p w14:paraId="4E1CD952" w14:textId="77777777" w:rsidR="00AC69BD" w:rsidRPr="009B590F" w:rsidRDefault="00AC69BD" w:rsidP="00AC69BD">
            <w:pPr>
              <w:ind w:firstLine="0"/>
            </w:pPr>
            <w:r>
              <w:rPr>
                <w:sz w:val="20"/>
                <w:szCs w:val="20"/>
              </w:rPr>
              <w:t>Собеседование</w:t>
            </w:r>
          </w:p>
        </w:tc>
      </w:tr>
      <w:tr w:rsidR="00AC69BD" w:rsidRPr="009B590F" w14:paraId="08E76EA5" w14:textId="77777777" w:rsidTr="00AC69BD">
        <w:tc>
          <w:tcPr>
            <w:tcW w:w="2096" w:type="dxa"/>
            <w:vMerge w:val="restart"/>
            <w:shd w:val="clear" w:color="auto" w:fill="auto"/>
            <w:vAlign w:val="center"/>
          </w:tcPr>
          <w:p w14:paraId="37651DE0" w14:textId="77777777" w:rsidR="00AC69BD" w:rsidRPr="009B590F" w:rsidRDefault="00AC69BD" w:rsidP="00AC69BD">
            <w:pPr>
              <w:ind w:firstLine="0"/>
              <w:jc w:val="center"/>
            </w:pPr>
            <w:r w:rsidRPr="00F11174">
              <w:t>Осно</w:t>
            </w:r>
            <w:r w:rsidRPr="00F11174">
              <w:t>в</w:t>
            </w:r>
            <w:r w:rsidRPr="00F11174">
              <w:t>ной</w:t>
            </w:r>
          </w:p>
        </w:tc>
        <w:tc>
          <w:tcPr>
            <w:tcW w:w="456" w:type="dxa"/>
            <w:shd w:val="clear" w:color="auto" w:fill="auto"/>
          </w:tcPr>
          <w:p w14:paraId="3D37EBE6" w14:textId="77777777" w:rsidR="00AC69BD" w:rsidRPr="00AC69BD" w:rsidRDefault="00AC69BD" w:rsidP="00AC69BD">
            <w:pPr>
              <w:ind w:firstLine="0"/>
            </w:pPr>
            <w:r w:rsidRPr="00AC69BD">
              <w:rPr>
                <w:sz w:val="20"/>
                <w:szCs w:val="20"/>
              </w:rPr>
              <w:t>1</w:t>
            </w:r>
          </w:p>
        </w:tc>
        <w:tc>
          <w:tcPr>
            <w:tcW w:w="4262" w:type="dxa"/>
            <w:shd w:val="clear" w:color="auto" w:fill="auto"/>
          </w:tcPr>
          <w:p w14:paraId="2561A202" w14:textId="77777777" w:rsidR="00AC69BD" w:rsidRPr="00AC69BD" w:rsidRDefault="00AC69BD" w:rsidP="00AC69BD">
            <w:pPr>
              <w:ind w:firstLine="0"/>
            </w:pPr>
            <w:r w:rsidRPr="00AC69BD">
              <w:rPr>
                <w:sz w:val="20"/>
                <w:szCs w:val="20"/>
              </w:rPr>
              <w:t>Консультации руководител</w:t>
            </w:r>
            <w:r w:rsidR="006B4FE6">
              <w:rPr>
                <w:sz w:val="20"/>
                <w:szCs w:val="20"/>
              </w:rPr>
              <w:t>я</w:t>
            </w:r>
            <w:r w:rsidRPr="00AC69BD">
              <w:rPr>
                <w:sz w:val="20"/>
                <w:szCs w:val="20"/>
              </w:rPr>
              <w:t xml:space="preserve"> практики от университета</w:t>
            </w:r>
          </w:p>
        </w:tc>
        <w:tc>
          <w:tcPr>
            <w:tcW w:w="1464" w:type="dxa"/>
            <w:shd w:val="clear" w:color="auto" w:fill="auto"/>
          </w:tcPr>
          <w:p w14:paraId="2D90FD32" w14:textId="77777777" w:rsidR="00AC69BD" w:rsidRPr="009B590F" w:rsidRDefault="00AC69BD" w:rsidP="00AC69BD">
            <w:pPr>
              <w:ind w:firstLine="0"/>
            </w:pPr>
          </w:p>
        </w:tc>
        <w:tc>
          <w:tcPr>
            <w:tcW w:w="1506" w:type="dxa"/>
          </w:tcPr>
          <w:p w14:paraId="2E4E322B" w14:textId="77777777" w:rsidR="00AC69BD" w:rsidRPr="009B590F" w:rsidRDefault="00AC69BD" w:rsidP="00AC69BD">
            <w:pPr>
              <w:ind w:firstLine="0"/>
            </w:pPr>
            <w:r w:rsidRPr="003C2A6A">
              <w:rPr>
                <w:sz w:val="20"/>
                <w:szCs w:val="20"/>
              </w:rPr>
              <w:t>Собеседование</w:t>
            </w:r>
          </w:p>
        </w:tc>
      </w:tr>
      <w:tr w:rsidR="00AC69BD" w:rsidRPr="009B590F" w14:paraId="5611939B" w14:textId="77777777" w:rsidTr="00AC69BD">
        <w:tc>
          <w:tcPr>
            <w:tcW w:w="2096" w:type="dxa"/>
            <w:vMerge/>
            <w:shd w:val="clear" w:color="auto" w:fill="auto"/>
          </w:tcPr>
          <w:p w14:paraId="318C6D4F" w14:textId="77777777" w:rsidR="00AC69BD" w:rsidRPr="009B590F" w:rsidRDefault="00AC69BD" w:rsidP="00AC69BD">
            <w:pPr>
              <w:ind w:firstLine="0"/>
              <w:jc w:val="center"/>
            </w:pPr>
          </w:p>
        </w:tc>
        <w:tc>
          <w:tcPr>
            <w:tcW w:w="456" w:type="dxa"/>
            <w:shd w:val="clear" w:color="auto" w:fill="auto"/>
          </w:tcPr>
          <w:p w14:paraId="734A4078" w14:textId="77777777" w:rsidR="00AC69BD" w:rsidRPr="00AC69BD" w:rsidRDefault="00AC69BD" w:rsidP="00AC69BD">
            <w:pPr>
              <w:ind w:firstLine="0"/>
            </w:pPr>
            <w:r w:rsidRPr="00AC69BD">
              <w:rPr>
                <w:sz w:val="20"/>
                <w:szCs w:val="20"/>
              </w:rPr>
              <w:t>2</w:t>
            </w:r>
          </w:p>
        </w:tc>
        <w:tc>
          <w:tcPr>
            <w:tcW w:w="4262" w:type="dxa"/>
            <w:shd w:val="clear" w:color="auto" w:fill="auto"/>
          </w:tcPr>
          <w:p w14:paraId="02983475" w14:textId="77777777" w:rsidR="00AC69BD" w:rsidRPr="00AC69BD" w:rsidRDefault="00AC69BD" w:rsidP="001235C1">
            <w:pPr>
              <w:ind w:firstLine="0"/>
            </w:pPr>
            <w:r w:rsidRPr="00AC69BD">
              <w:rPr>
                <w:sz w:val="20"/>
                <w:szCs w:val="20"/>
              </w:rPr>
              <w:t xml:space="preserve">Работа по заданию руководителя </w:t>
            </w:r>
            <w:r>
              <w:rPr>
                <w:sz w:val="20"/>
                <w:szCs w:val="20"/>
              </w:rPr>
              <w:t>практики от университета</w:t>
            </w:r>
            <w:r w:rsidR="001235C1">
              <w:rPr>
                <w:sz w:val="20"/>
                <w:szCs w:val="20"/>
              </w:rPr>
              <w:t xml:space="preserve">. </w:t>
            </w:r>
            <w:r w:rsidRPr="00AC69BD">
              <w:rPr>
                <w:sz w:val="20"/>
                <w:szCs w:val="20"/>
              </w:rPr>
              <w:t>Ведение отчетной документации</w:t>
            </w:r>
          </w:p>
        </w:tc>
        <w:tc>
          <w:tcPr>
            <w:tcW w:w="1464" w:type="dxa"/>
            <w:shd w:val="clear" w:color="auto" w:fill="auto"/>
          </w:tcPr>
          <w:p w14:paraId="24211F88" w14:textId="77777777" w:rsidR="00AC69BD" w:rsidRPr="009B590F" w:rsidRDefault="00AC69BD" w:rsidP="00AC69BD">
            <w:pPr>
              <w:ind w:firstLine="0"/>
            </w:pPr>
          </w:p>
        </w:tc>
        <w:tc>
          <w:tcPr>
            <w:tcW w:w="1506" w:type="dxa"/>
          </w:tcPr>
          <w:p w14:paraId="25C372A3" w14:textId="77777777" w:rsidR="00AC69BD" w:rsidRPr="009B590F" w:rsidRDefault="00AC69BD" w:rsidP="00AC69BD">
            <w:pPr>
              <w:ind w:firstLine="0"/>
            </w:pPr>
            <w:r>
              <w:rPr>
                <w:sz w:val="20"/>
                <w:szCs w:val="20"/>
              </w:rPr>
              <w:t>Отчет</w:t>
            </w:r>
          </w:p>
        </w:tc>
      </w:tr>
      <w:tr w:rsidR="00AC69BD" w:rsidRPr="009B590F" w14:paraId="24D3B5EA" w14:textId="77777777" w:rsidTr="00AC69BD">
        <w:tc>
          <w:tcPr>
            <w:tcW w:w="2096" w:type="dxa"/>
            <w:vMerge/>
            <w:shd w:val="clear" w:color="auto" w:fill="auto"/>
          </w:tcPr>
          <w:p w14:paraId="7B588A94" w14:textId="77777777" w:rsidR="00AC69BD" w:rsidRPr="009B590F" w:rsidRDefault="00AC69BD" w:rsidP="00AC69BD">
            <w:pPr>
              <w:ind w:firstLine="0"/>
              <w:jc w:val="center"/>
            </w:pPr>
          </w:p>
        </w:tc>
        <w:tc>
          <w:tcPr>
            <w:tcW w:w="456" w:type="dxa"/>
            <w:shd w:val="clear" w:color="auto" w:fill="auto"/>
          </w:tcPr>
          <w:p w14:paraId="0EC957D7" w14:textId="77777777" w:rsidR="00AC69BD" w:rsidRPr="00AC69BD" w:rsidRDefault="00AC69BD" w:rsidP="00AC69BD">
            <w:pPr>
              <w:ind w:firstLine="0"/>
            </w:pPr>
            <w:r w:rsidRPr="00AC69BD">
              <w:rPr>
                <w:sz w:val="20"/>
                <w:szCs w:val="20"/>
              </w:rPr>
              <w:t>3</w:t>
            </w:r>
          </w:p>
        </w:tc>
        <w:tc>
          <w:tcPr>
            <w:tcW w:w="4262" w:type="dxa"/>
            <w:shd w:val="clear" w:color="auto" w:fill="auto"/>
          </w:tcPr>
          <w:p w14:paraId="5D3B812F" w14:textId="77777777" w:rsidR="00AC69BD" w:rsidRPr="00AC69BD" w:rsidRDefault="00AC69BD" w:rsidP="00AC69BD">
            <w:pPr>
              <w:ind w:firstLine="0"/>
            </w:pPr>
            <w:r w:rsidRPr="00AC69BD">
              <w:rPr>
                <w:sz w:val="20"/>
                <w:szCs w:val="20"/>
              </w:rPr>
              <w:t>Написание статьи по результатам исследований</w:t>
            </w:r>
          </w:p>
        </w:tc>
        <w:tc>
          <w:tcPr>
            <w:tcW w:w="1464" w:type="dxa"/>
            <w:shd w:val="clear" w:color="auto" w:fill="auto"/>
          </w:tcPr>
          <w:p w14:paraId="4ED7DD1D" w14:textId="77777777" w:rsidR="00AC69BD" w:rsidRPr="009B590F" w:rsidRDefault="00AC69BD" w:rsidP="00AC69BD">
            <w:pPr>
              <w:ind w:firstLine="0"/>
            </w:pPr>
          </w:p>
        </w:tc>
        <w:tc>
          <w:tcPr>
            <w:tcW w:w="1506" w:type="dxa"/>
          </w:tcPr>
          <w:p w14:paraId="4A4A70BC" w14:textId="77777777" w:rsidR="00AC69BD" w:rsidRPr="009B590F" w:rsidRDefault="00AC69BD" w:rsidP="00AC69BD">
            <w:pPr>
              <w:ind w:firstLine="0"/>
            </w:pPr>
            <w:r w:rsidRPr="003C2A6A">
              <w:rPr>
                <w:sz w:val="20"/>
                <w:szCs w:val="20"/>
              </w:rPr>
              <w:t>Отчет</w:t>
            </w:r>
          </w:p>
        </w:tc>
      </w:tr>
      <w:tr w:rsidR="00A2631C" w:rsidRPr="009B590F" w14:paraId="5B6D0133" w14:textId="77777777" w:rsidTr="00A2631C">
        <w:trPr>
          <w:trHeight w:val="284"/>
        </w:trPr>
        <w:tc>
          <w:tcPr>
            <w:tcW w:w="2096" w:type="dxa"/>
            <w:vMerge/>
            <w:shd w:val="clear" w:color="auto" w:fill="auto"/>
          </w:tcPr>
          <w:p w14:paraId="68F68EC6" w14:textId="77777777" w:rsidR="00A2631C" w:rsidRPr="009B590F" w:rsidRDefault="00A2631C" w:rsidP="00AC69BD">
            <w:pPr>
              <w:ind w:firstLine="0"/>
              <w:jc w:val="center"/>
            </w:pPr>
          </w:p>
        </w:tc>
        <w:tc>
          <w:tcPr>
            <w:tcW w:w="456" w:type="dxa"/>
            <w:shd w:val="clear" w:color="auto" w:fill="auto"/>
          </w:tcPr>
          <w:p w14:paraId="55D027AE" w14:textId="77777777" w:rsidR="00A2631C" w:rsidRPr="00AC69BD" w:rsidRDefault="00A2631C" w:rsidP="00A2631C">
            <w:pPr>
              <w:ind w:firstLine="0"/>
            </w:pPr>
            <w:r w:rsidRPr="00AC69BD">
              <w:rPr>
                <w:sz w:val="20"/>
                <w:szCs w:val="20"/>
              </w:rPr>
              <w:t>4</w:t>
            </w:r>
          </w:p>
        </w:tc>
        <w:tc>
          <w:tcPr>
            <w:tcW w:w="4262" w:type="dxa"/>
            <w:shd w:val="clear" w:color="auto" w:fill="auto"/>
          </w:tcPr>
          <w:p w14:paraId="2D8F31AD" w14:textId="77777777" w:rsidR="00A2631C" w:rsidRPr="00AC69BD" w:rsidRDefault="00A2631C" w:rsidP="00AC69BD">
            <w:pPr>
              <w:ind w:firstLine="0"/>
              <w:rPr>
                <w:sz w:val="20"/>
                <w:szCs w:val="20"/>
              </w:rPr>
            </w:pPr>
            <w:r w:rsidRPr="00AC69BD">
              <w:rPr>
                <w:sz w:val="20"/>
                <w:szCs w:val="20"/>
              </w:rPr>
              <w:t>Участие в научных мероприятиях</w:t>
            </w:r>
          </w:p>
        </w:tc>
        <w:tc>
          <w:tcPr>
            <w:tcW w:w="1464" w:type="dxa"/>
            <w:shd w:val="clear" w:color="auto" w:fill="auto"/>
          </w:tcPr>
          <w:p w14:paraId="6971902A" w14:textId="77777777" w:rsidR="00A2631C" w:rsidRPr="009B590F" w:rsidRDefault="00A2631C" w:rsidP="00AC69BD">
            <w:pPr>
              <w:ind w:firstLine="0"/>
            </w:pPr>
          </w:p>
        </w:tc>
        <w:tc>
          <w:tcPr>
            <w:tcW w:w="1506" w:type="dxa"/>
          </w:tcPr>
          <w:p w14:paraId="44B47EB0" w14:textId="77777777" w:rsidR="00A2631C" w:rsidRPr="009B590F" w:rsidRDefault="00A2631C" w:rsidP="00AC69BD">
            <w:pPr>
              <w:ind w:firstLine="0"/>
            </w:pPr>
            <w:r w:rsidRPr="003C2A6A">
              <w:rPr>
                <w:sz w:val="20"/>
                <w:szCs w:val="20"/>
              </w:rPr>
              <w:t>Отчет</w:t>
            </w:r>
          </w:p>
        </w:tc>
      </w:tr>
      <w:tr w:rsidR="00A2631C" w:rsidRPr="009B590F" w14:paraId="307D5F81" w14:textId="77777777" w:rsidTr="00AC69BD">
        <w:tc>
          <w:tcPr>
            <w:tcW w:w="2096" w:type="dxa"/>
            <w:vMerge w:val="restart"/>
            <w:shd w:val="clear" w:color="auto" w:fill="auto"/>
            <w:vAlign w:val="center"/>
          </w:tcPr>
          <w:p w14:paraId="7FD3E481" w14:textId="77777777" w:rsidR="00A2631C" w:rsidRPr="009B590F" w:rsidRDefault="00A2631C" w:rsidP="00A2631C">
            <w:pPr>
              <w:ind w:firstLine="0"/>
              <w:jc w:val="center"/>
            </w:pPr>
            <w:r w:rsidRPr="00F11174">
              <w:t>Заключител</w:t>
            </w:r>
            <w:r w:rsidRPr="00F11174">
              <w:t>ь</w:t>
            </w:r>
            <w:r w:rsidRPr="00F11174">
              <w:t>ный</w:t>
            </w:r>
          </w:p>
        </w:tc>
        <w:tc>
          <w:tcPr>
            <w:tcW w:w="456" w:type="dxa"/>
            <w:shd w:val="clear" w:color="auto" w:fill="auto"/>
          </w:tcPr>
          <w:p w14:paraId="7EF2270A" w14:textId="77777777" w:rsidR="00A2631C" w:rsidRPr="009B590F" w:rsidRDefault="00A2631C" w:rsidP="00A2631C">
            <w:pPr>
              <w:ind w:firstLine="0"/>
            </w:pPr>
            <w:r w:rsidRPr="003C2A6A">
              <w:rPr>
                <w:sz w:val="20"/>
                <w:szCs w:val="20"/>
              </w:rPr>
              <w:t>1</w:t>
            </w:r>
          </w:p>
        </w:tc>
        <w:tc>
          <w:tcPr>
            <w:tcW w:w="4262" w:type="dxa"/>
            <w:shd w:val="clear" w:color="auto" w:fill="auto"/>
          </w:tcPr>
          <w:p w14:paraId="2AD0A657" w14:textId="77777777" w:rsidR="00A2631C" w:rsidRPr="00AC69BD" w:rsidRDefault="00A2631C" w:rsidP="00A2631C">
            <w:pPr>
              <w:ind w:firstLine="0"/>
              <w:rPr>
                <w:iCs/>
              </w:rPr>
            </w:pPr>
            <w:r w:rsidRPr="003C2A6A">
              <w:rPr>
                <w:sz w:val="20"/>
                <w:szCs w:val="20"/>
              </w:rPr>
              <w:t>Подготовка отчета об итогах практики</w:t>
            </w:r>
          </w:p>
        </w:tc>
        <w:tc>
          <w:tcPr>
            <w:tcW w:w="1464" w:type="dxa"/>
            <w:shd w:val="clear" w:color="auto" w:fill="auto"/>
          </w:tcPr>
          <w:p w14:paraId="218A2D40" w14:textId="77777777" w:rsidR="00A2631C" w:rsidRPr="009B590F" w:rsidRDefault="00A2631C" w:rsidP="00A2631C">
            <w:pPr>
              <w:ind w:firstLine="0"/>
            </w:pPr>
          </w:p>
        </w:tc>
        <w:tc>
          <w:tcPr>
            <w:tcW w:w="1506" w:type="dxa"/>
          </w:tcPr>
          <w:p w14:paraId="4CF6BB54" w14:textId="77777777" w:rsidR="00A2631C" w:rsidRPr="009B590F" w:rsidRDefault="00A2631C" w:rsidP="00A2631C">
            <w:pPr>
              <w:ind w:firstLine="0"/>
            </w:pPr>
            <w:r w:rsidRPr="003C2A6A">
              <w:rPr>
                <w:sz w:val="20"/>
                <w:szCs w:val="20"/>
              </w:rPr>
              <w:t>Отчётная документация</w:t>
            </w:r>
          </w:p>
        </w:tc>
      </w:tr>
      <w:tr w:rsidR="00A2631C" w:rsidRPr="009B590F" w14:paraId="49FBC871" w14:textId="77777777" w:rsidTr="00AC69BD">
        <w:tc>
          <w:tcPr>
            <w:tcW w:w="2096" w:type="dxa"/>
            <w:vMerge/>
            <w:shd w:val="clear" w:color="auto" w:fill="auto"/>
          </w:tcPr>
          <w:p w14:paraId="54C5B779" w14:textId="77777777" w:rsidR="00A2631C" w:rsidRPr="009B590F" w:rsidRDefault="00A2631C" w:rsidP="00A2631C">
            <w:pPr>
              <w:ind w:firstLine="0"/>
              <w:jc w:val="center"/>
            </w:pPr>
          </w:p>
        </w:tc>
        <w:tc>
          <w:tcPr>
            <w:tcW w:w="456" w:type="dxa"/>
            <w:shd w:val="clear" w:color="auto" w:fill="auto"/>
          </w:tcPr>
          <w:p w14:paraId="401C6E1B" w14:textId="77777777" w:rsidR="00A2631C" w:rsidRPr="009B590F" w:rsidRDefault="00A2631C" w:rsidP="00A2631C">
            <w:pPr>
              <w:ind w:firstLine="0"/>
            </w:pPr>
            <w:r w:rsidRPr="003C2A6A">
              <w:rPr>
                <w:sz w:val="20"/>
                <w:szCs w:val="20"/>
              </w:rPr>
              <w:t>2</w:t>
            </w:r>
          </w:p>
        </w:tc>
        <w:tc>
          <w:tcPr>
            <w:tcW w:w="4262" w:type="dxa"/>
            <w:shd w:val="clear" w:color="auto" w:fill="auto"/>
          </w:tcPr>
          <w:p w14:paraId="1DB8D0C9" w14:textId="77777777" w:rsidR="00A2631C" w:rsidRPr="00AC69BD" w:rsidRDefault="00A2631C" w:rsidP="00A2631C">
            <w:pPr>
              <w:ind w:firstLine="0"/>
              <w:rPr>
                <w:iCs/>
              </w:rPr>
            </w:pPr>
            <w:r w:rsidRPr="003C2A6A">
              <w:rPr>
                <w:i/>
                <w:sz w:val="20"/>
                <w:szCs w:val="20"/>
              </w:rPr>
              <w:t>Участие в итоговой конференции</w:t>
            </w:r>
          </w:p>
        </w:tc>
        <w:tc>
          <w:tcPr>
            <w:tcW w:w="1464" w:type="dxa"/>
            <w:shd w:val="clear" w:color="auto" w:fill="auto"/>
          </w:tcPr>
          <w:p w14:paraId="562E73BA" w14:textId="77777777" w:rsidR="00A2631C" w:rsidRPr="009B590F" w:rsidRDefault="00A2631C" w:rsidP="00A2631C">
            <w:pPr>
              <w:ind w:firstLine="0"/>
            </w:pPr>
          </w:p>
        </w:tc>
        <w:tc>
          <w:tcPr>
            <w:tcW w:w="1506" w:type="dxa"/>
          </w:tcPr>
          <w:p w14:paraId="4F1A9610" w14:textId="77777777" w:rsidR="00A2631C" w:rsidRPr="009B590F" w:rsidRDefault="00A2631C" w:rsidP="00A2631C">
            <w:pPr>
              <w:ind w:firstLine="0"/>
            </w:pPr>
            <w:r w:rsidRPr="003C2A6A">
              <w:rPr>
                <w:sz w:val="20"/>
                <w:szCs w:val="20"/>
              </w:rPr>
              <w:t>Защита отчета</w:t>
            </w:r>
          </w:p>
        </w:tc>
      </w:tr>
      <w:tr w:rsidR="00A2631C" w:rsidRPr="009B590F" w14:paraId="46F233AB" w14:textId="77777777" w:rsidTr="00AC69BD">
        <w:tc>
          <w:tcPr>
            <w:tcW w:w="2096" w:type="dxa"/>
            <w:vMerge/>
            <w:shd w:val="clear" w:color="auto" w:fill="auto"/>
          </w:tcPr>
          <w:p w14:paraId="5B456EB7" w14:textId="77777777" w:rsidR="00A2631C" w:rsidRPr="009B590F" w:rsidRDefault="00A2631C" w:rsidP="00A2631C">
            <w:pPr>
              <w:ind w:firstLine="0"/>
              <w:jc w:val="center"/>
            </w:pPr>
          </w:p>
        </w:tc>
        <w:tc>
          <w:tcPr>
            <w:tcW w:w="456" w:type="dxa"/>
            <w:shd w:val="clear" w:color="auto" w:fill="auto"/>
          </w:tcPr>
          <w:p w14:paraId="11B55041" w14:textId="77777777" w:rsidR="00A2631C" w:rsidRPr="009B590F" w:rsidRDefault="00A2631C" w:rsidP="00A2631C">
            <w:pPr>
              <w:ind w:firstLine="0"/>
            </w:pPr>
            <w:r w:rsidRPr="003C2A6A">
              <w:rPr>
                <w:sz w:val="20"/>
                <w:szCs w:val="20"/>
              </w:rPr>
              <w:t>3</w:t>
            </w:r>
          </w:p>
        </w:tc>
        <w:tc>
          <w:tcPr>
            <w:tcW w:w="4262" w:type="dxa"/>
            <w:shd w:val="clear" w:color="auto" w:fill="auto"/>
          </w:tcPr>
          <w:p w14:paraId="73D4850F" w14:textId="77777777" w:rsidR="00A2631C" w:rsidRPr="00AC69BD" w:rsidRDefault="00A2631C" w:rsidP="00A2631C">
            <w:pPr>
              <w:ind w:firstLine="0"/>
              <w:rPr>
                <w:iCs/>
              </w:rPr>
            </w:pPr>
            <w:r w:rsidRPr="003C2A6A">
              <w:rPr>
                <w:i/>
                <w:sz w:val="20"/>
                <w:szCs w:val="20"/>
              </w:rPr>
              <w:t>Прохождение промежуточной аттестации</w:t>
            </w:r>
          </w:p>
        </w:tc>
        <w:tc>
          <w:tcPr>
            <w:tcW w:w="1464" w:type="dxa"/>
            <w:shd w:val="clear" w:color="auto" w:fill="auto"/>
          </w:tcPr>
          <w:p w14:paraId="3B017A2C" w14:textId="77777777" w:rsidR="00A2631C" w:rsidRPr="009B590F" w:rsidRDefault="00A2631C" w:rsidP="00A2631C">
            <w:pPr>
              <w:ind w:firstLine="0"/>
            </w:pPr>
          </w:p>
        </w:tc>
        <w:tc>
          <w:tcPr>
            <w:tcW w:w="1506" w:type="dxa"/>
          </w:tcPr>
          <w:p w14:paraId="42B8CF36" w14:textId="77777777" w:rsidR="00A2631C" w:rsidRPr="009B590F" w:rsidRDefault="00A2631C" w:rsidP="00A2631C">
            <w:pPr>
              <w:ind w:firstLine="0"/>
            </w:pPr>
            <w:r w:rsidRPr="003C2A6A">
              <w:rPr>
                <w:sz w:val="20"/>
                <w:szCs w:val="20"/>
              </w:rPr>
              <w:t xml:space="preserve">Зачёт в 9 семестре; зачёт</w:t>
            </w:r>
            <w:r>
              <w:rPr>
                <w:sz w:val="20"/>
                <w:szCs w:val="20"/>
              </w:rPr>
              <w:t xml:space="preserve"> с оценкой в 10 семестре.</w:t>
            </w:r>
          </w:p>
        </w:tc>
      </w:tr>
    </w:tbl>
    <w:p w14:paraId="54B4F3EC" w14:textId="77777777" w:rsidR="00591D71" w:rsidRPr="009B590F" w:rsidRDefault="00591D71" w:rsidP="00591D71">
      <w:pPr>
        <w:ind w:firstLine="0"/>
        <w:rPr>
          <w:b/>
          <w:u w:val="single"/>
        </w:rPr>
      </w:pPr>
    </w:p>
    <w:p w14:paraId="3CFE858B" w14:textId="77777777" w:rsidR="00C73321" w:rsidRPr="00776B97" w:rsidRDefault="00C73321" w:rsidP="00C73321">
      <w:pPr>
        <w:pStyle w:val="NoSpacing"/>
        <w:rPr>
          <w:rFonts w:ascii="Times New Roman" w:hAnsi="Times New Roman"/>
          <w:sz w:val="24"/>
          <w:szCs w:val="24"/>
          <w:lang w:eastAsia="ru-RU"/>
        </w:rPr>
      </w:pPr>
      <w:r w:rsidRPr="00776B97">
        <w:rPr>
          <w:rFonts w:ascii="Times New Roman" w:hAnsi="Times New Roman"/>
          <w:sz w:val="24"/>
          <w:szCs w:val="24"/>
          <w:lang w:eastAsia="ru-RU"/>
        </w:rPr>
        <w:t xml:space="preserve">Руководитель практики </w:t>
      </w:r>
    </w:p>
    <w:p w14:paraId="0B55F30D" w14:textId="77777777" w:rsidR="00C73321" w:rsidRPr="001E6964" w:rsidRDefault="00C73321" w:rsidP="00C73321">
      <w:pPr>
        <w:pStyle w:val="NoSpacing"/>
        <w:rPr>
          <w:rFonts w:ascii="Times New Roman" w:hAnsi="Times New Roman"/>
          <w:lang w:eastAsia="ru-RU"/>
        </w:rPr>
      </w:pPr>
      <w:r w:rsidRPr="00776B97">
        <w:rPr>
          <w:rFonts w:ascii="Times New Roman" w:hAnsi="Times New Roman"/>
          <w:sz w:val="24"/>
          <w:szCs w:val="24"/>
          <w:lang w:eastAsia="ru-RU"/>
        </w:rPr>
        <w:t>от РГУ имени С.А.Есенина</w:t>
      </w:r>
      <w:r w:rsidRPr="001E6964">
        <w:rPr>
          <w:rFonts w:ascii="Times New Roman" w:hAnsi="Times New Roman"/>
          <w:lang w:eastAsia="ru-RU"/>
        </w:rPr>
        <w:t xml:space="preserve"> </w:t>
      </w:r>
      <w:r>
        <w:rPr>
          <w:rFonts w:ascii="Times New Roman" w:hAnsi="Times New Roman"/>
          <w:lang w:eastAsia="ru-RU"/>
        </w:rPr>
        <w:t>_________________________          _____________________________</w:t>
      </w:r>
    </w:p>
    <w:p w14:paraId="7B59ED1F" w14:textId="77777777" w:rsidR="00C73321" w:rsidRPr="001E6964" w:rsidRDefault="00C73321" w:rsidP="00C73321">
      <w:pPr>
        <w:pStyle w:val="NoSpacing"/>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43EAAF54" w14:textId="77777777" w:rsidR="00C73321" w:rsidRPr="001E6964" w:rsidRDefault="00C73321" w:rsidP="00C73321">
      <w:pPr>
        <w:pStyle w:val="NoSpacing"/>
        <w:rPr>
          <w:rFonts w:ascii="Times New Roman" w:hAnsi="Times New Roman"/>
          <w:sz w:val="28"/>
          <w:szCs w:val="28"/>
          <w:lang w:eastAsia="ru-RU"/>
        </w:rPr>
      </w:pPr>
      <w:r w:rsidRPr="001E6964">
        <w:rPr>
          <w:rFonts w:ascii="Times New Roman" w:hAnsi="Times New Roman"/>
          <w:lang w:eastAsia="ru-RU"/>
        </w:rPr>
        <w:t>Задание принял к исполнению(студент)</w:t>
      </w:r>
      <w:r w:rsidRPr="001E6964">
        <w:rPr>
          <w:rFonts w:ascii="Times New Roman" w:hAnsi="Times New Roman"/>
          <w:sz w:val="28"/>
          <w:szCs w:val="28"/>
          <w:lang w:eastAsia="ru-RU"/>
        </w:rPr>
        <w:t>___________</w:t>
      </w:r>
      <w:r>
        <w:rPr>
          <w:rFonts w:ascii="Times New Roman" w:hAnsi="Times New Roman"/>
          <w:sz w:val="28"/>
          <w:szCs w:val="28"/>
          <w:lang w:eastAsia="ru-RU"/>
        </w:rPr>
        <w:t>__</w:t>
      </w:r>
      <w:r w:rsidRPr="001E6964">
        <w:rPr>
          <w:rFonts w:ascii="Times New Roman" w:hAnsi="Times New Roman"/>
          <w:sz w:val="28"/>
          <w:szCs w:val="28"/>
          <w:lang w:eastAsia="ru-RU"/>
        </w:rPr>
        <w:t xml:space="preserve">    </w:t>
      </w:r>
      <w:r>
        <w:rPr>
          <w:rFonts w:ascii="Times New Roman" w:hAnsi="Times New Roman"/>
          <w:sz w:val="28"/>
          <w:szCs w:val="28"/>
          <w:lang w:eastAsia="ru-RU"/>
        </w:rPr>
        <w:t xml:space="preserve">     ______________________</w:t>
      </w:r>
    </w:p>
    <w:p w14:paraId="1D55071A" w14:textId="77777777" w:rsidR="00C73321" w:rsidRPr="002730C6" w:rsidRDefault="00C73321" w:rsidP="00C73321">
      <w:pPr>
        <w:pStyle w:val="NoSpacing"/>
        <w:rPr>
          <w:rFonts w:ascii="Times New Roman" w:hAnsi="Times New Roman"/>
          <w:vertAlign w:val="superscript"/>
          <w:lang w:eastAsia="ru-RU"/>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61FE4543" w14:textId="77777777" w:rsidR="00C73321" w:rsidRDefault="00C73321" w:rsidP="00C73321">
      <w:r>
        <w:rPr>
          <w:color w:val="000000"/>
        </w:rPr>
        <w:t>«____»___________ 20___г.</w:t>
      </w:r>
    </w:p>
    <w:p w14:paraId="72B40CDA" w14:textId="77777777" w:rsidR="00A2631C" w:rsidRPr="007878BE" w:rsidRDefault="00C73321" w:rsidP="00A2631C">
      <w:pPr>
        <w:pStyle w:val="Standard"/>
        <w:jc w:val="right"/>
        <w:rPr>
          <w:b/>
          <w:i/>
        </w:rPr>
      </w:pPr>
      <w:r>
        <w:rPr>
          <w:b/>
          <w:i/>
        </w:rPr>
        <w:br w:type="page"/>
      </w:r>
      <w:r w:rsidR="00A2631C" w:rsidRPr="007878BE">
        <w:rPr>
          <w:b/>
          <w:i/>
        </w:rPr>
        <w:lastRenderedPageBreak/>
        <w:t xml:space="preserve">Приложение </w:t>
      </w:r>
      <w:r w:rsidR="00A2631C">
        <w:rPr>
          <w:b/>
          <w:i/>
        </w:rPr>
        <w:t>1.2</w:t>
      </w:r>
    </w:p>
    <w:p w14:paraId="005E0E85" w14:textId="77777777" w:rsidR="00A2631C" w:rsidRPr="002730C6" w:rsidRDefault="00A2631C" w:rsidP="00A2631C">
      <w:pPr>
        <w:jc w:val="center"/>
        <w:rPr>
          <w:sz w:val="22"/>
        </w:rPr>
      </w:pPr>
      <w:r w:rsidRPr="002730C6">
        <w:rPr>
          <w:sz w:val="22"/>
        </w:rPr>
        <w:t xml:space="preserve">МИНИСТЕРСТВО </w:t>
      </w:r>
      <w:r>
        <w:rPr>
          <w:sz w:val="22"/>
        </w:rPr>
        <w:t>НАУКИ И ВЫСШЕГО ОБРАЗОВАНИЯ</w:t>
      </w:r>
      <w:r w:rsidRPr="008534B2">
        <w:rPr>
          <w:sz w:val="22"/>
        </w:rPr>
        <w:t xml:space="preserve"> </w:t>
      </w:r>
      <w:r w:rsidRPr="002730C6">
        <w:rPr>
          <w:sz w:val="22"/>
        </w:rPr>
        <w:t>РОССИЙСКОЙ ФЕДЕРАЦИИ</w:t>
      </w:r>
    </w:p>
    <w:p w14:paraId="335FB997" w14:textId="77777777" w:rsidR="00A2631C" w:rsidRPr="002730C6" w:rsidRDefault="00A2631C" w:rsidP="00A2631C">
      <w:pPr>
        <w:jc w:val="center"/>
        <w:rPr>
          <w:sz w:val="22"/>
        </w:rPr>
      </w:pPr>
      <w:r w:rsidRPr="002730C6">
        <w:rPr>
          <w:sz w:val="22"/>
        </w:rPr>
        <w:t>ФЕДЕРАЛЬНОЕ ГОСУДАРСТВЕННОЕ БЮДЖЕТНОЕ ОБРАЗОВАТЕЛЬНОЕ</w:t>
      </w:r>
    </w:p>
    <w:p w14:paraId="7A5FB550" w14:textId="77777777" w:rsidR="00A2631C" w:rsidRPr="002730C6" w:rsidRDefault="00A2631C" w:rsidP="00A2631C">
      <w:pPr>
        <w:jc w:val="center"/>
        <w:rPr>
          <w:sz w:val="22"/>
        </w:rPr>
      </w:pPr>
      <w:r w:rsidRPr="002730C6">
        <w:rPr>
          <w:sz w:val="22"/>
        </w:rPr>
        <w:t>УЧРЕЖДЕНИЕ ВЫСШЕГО ОБРАЗОВАНИЯ</w:t>
      </w:r>
    </w:p>
    <w:p w14:paraId="44BBB606" w14:textId="77777777" w:rsidR="00A2631C" w:rsidRPr="002730C6" w:rsidRDefault="00A2631C" w:rsidP="00A2631C">
      <w:pPr>
        <w:jc w:val="center"/>
        <w:rPr>
          <w:sz w:val="22"/>
        </w:rPr>
      </w:pPr>
      <w:r w:rsidRPr="002730C6">
        <w:rPr>
          <w:sz w:val="22"/>
        </w:rPr>
        <w:t>«РЯЗАНСКИЙ ГОСУДАРСТВЕННЫЙ УНИВЕРСИТЕТ ИМЕНИ С.А. ЕСЕНИНА»</w:t>
      </w:r>
    </w:p>
    <w:p w14:paraId="7042D6AC" w14:textId="77777777" w:rsidR="00A2631C" w:rsidRDefault="00A2631C" w:rsidP="00A2631C">
      <w:pPr>
        <w:rPr>
          <w:b/>
          <w:u w:val="single"/>
        </w:rPr>
      </w:pPr>
    </w:p>
    <w:p w14:paraId="4F328429" w14:textId="77777777" w:rsidR="00A2631C" w:rsidRDefault="00A2631C" w:rsidP="00A2631C">
      <w:r>
        <w:t>Институт физико-математических и компьютерных наук</w:t>
      </w:r>
      <w:r w:rsidRPr="008A5DDA">
        <w:t xml:space="preserve"> </w:t>
      </w:r>
    </w:p>
    <w:p w14:paraId="60050683" w14:textId="77777777" w:rsidR="00A2631C" w:rsidRPr="008A5DDA" w:rsidRDefault="00A2631C" w:rsidP="00A2631C">
      <w:r w:rsidRPr="008A5DDA">
        <w:t xml:space="preserve">Кафедра </w:t>
      </w:r>
      <w:r>
        <w:t xml:space="preserve">математики </w:t>
      </w:r>
    </w:p>
    <w:p w14:paraId="3BD7C5D4" w14:textId="77777777" w:rsidR="00A2631C" w:rsidRDefault="00A2631C" w:rsidP="00A2631C">
      <w:r>
        <w:t xml:space="preserve">Специ</w:t>
      </w:r>
      <w:r w:rsidRPr="008A5DDA">
        <w:t xml:space="preserve">альн</w:t>
      </w:r>
      <w:r>
        <w:t xml:space="preserve">ость: 01.05.01 Фундаментальные математика и механика</w:t>
      </w:r>
    </w:p>
    <w:p w14:paraId="5FCD219E" w14:textId="77777777" w:rsidR="00A2631C" w:rsidRPr="008A5DDA" w:rsidRDefault="00A2631C" w:rsidP="00A2631C">
      <w:r>
        <w:t xml:space="preserve">Направленность (профиль) Математическое моделирование и искусственный интеллект</w:t>
      </w:r>
    </w:p>
    <w:p w14:paraId="5B8F8ECD" w14:textId="77777777" w:rsidR="00A2631C" w:rsidRDefault="00A2631C" w:rsidP="00A2631C">
      <w:pPr>
        <w:jc w:val="center"/>
      </w:pPr>
    </w:p>
    <w:p w14:paraId="2D663799" w14:textId="77777777" w:rsidR="00A2631C" w:rsidRDefault="00A2631C" w:rsidP="00A2631C">
      <w:pPr>
        <w:jc w:val="center"/>
        <w:rPr>
          <w:b/>
          <w:sz w:val="28"/>
        </w:rPr>
      </w:pPr>
      <w:r>
        <w:rPr>
          <w:b/>
          <w:sz w:val="28"/>
          <w:szCs w:val="28"/>
        </w:rPr>
        <w:t xml:space="preserve">ИНДИВИДУАЛЬНОЕ </w:t>
      </w:r>
      <w:r w:rsidRPr="00F22764">
        <w:rPr>
          <w:b/>
          <w:sz w:val="28"/>
          <w:szCs w:val="28"/>
        </w:rPr>
        <w:t>ЗАДАНИЕ</w:t>
      </w:r>
      <w:r>
        <w:rPr>
          <w:b/>
          <w:sz w:val="28"/>
          <w:szCs w:val="28"/>
        </w:rPr>
        <w:br/>
      </w:r>
      <w:r>
        <w:rPr>
          <w:b/>
          <w:sz w:val="28"/>
        </w:rPr>
        <w:t xml:space="preserve">на </w:t>
      </w:r>
      <w:r>
        <w:rPr>
          <w:b/>
          <w:caps/>
          <w:sz w:val="28"/>
        </w:rPr>
        <w:t>ПРОИЗВОДСТВЕННУЮ</w:t>
      </w:r>
      <w:r w:rsidRPr="000478D0">
        <w:rPr>
          <w:b/>
          <w:caps/>
          <w:sz w:val="28"/>
        </w:rPr>
        <w:t xml:space="preserve"> практику</w:t>
      </w:r>
    </w:p>
    <w:p w14:paraId="456FBC5A" w14:textId="77777777" w:rsidR="00A2631C" w:rsidRPr="00CD4942" w:rsidRDefault="00A2631C" w:rsidP="00A2631C">
      <w:pPr>
        <w:ind w:firstLine="0"/>
        <w:jc w:val="center"/>
        <w:rPr>
          <w:b/>
          <w:sz w:val="28"/>
        </w:rPr>
      </w:pPr>
      <w:r>
        <w:rPr>
          <w:b/>
          <w:sz w:val="28"/>
          <w:szCs w:val="28"/>
        </w:rPr>
        <w:t xml:space="preserve">Научно-исследовательская работа </w:t>
      </w:r>
    </w:p>
    <w:p w14:paraId="6A99A561" w14:textId="77777777" w:rsidR="00A2631C" w:rsidRDefault="00A2631C" w:rsidP="00A2631C">
      <w:r>
        <w:t>обучающегося _____________________________________________________</w:t>
      </w:r>
    </w:p>
    <w:p w14:paraId="236A6E87" w14:textId="77777777" w:rsidR="00A2631C" w:rsidRPr="004925FD" w:rsidRDefault="00A2631C" w:rsidP="00A2631C">
      <w:pPr>
        <w:jc w:val="center"/>
        <w:rPr>
          <w:sz w:val="16"/>
          <w:szCs w:val="16"/>
        </w:rPr>
      </w:pPr>
      <w:r w:rsidRPr="002672D9">
        <w:rPr>
          <w:sz w:val="16"/>
          <w:szCs w:val="16"/>
        </w:rPr>
        <w:t>(фамилия, имя, отчество)</w:t>
      </w:r>
    </w:p>
    <w:p w14:paraId="451F0749" w14:textId="77777777" w:rsidR="00A2631C" w:rsidRPr="007878BE" w:rsidRDefault="00A2631C" w:rsidP="00A2631C">
      <w:r>
        <w:t xml:space="preserve">Курс ___, семестр ___ (9 или 10), </w:t>
      </w:r>
      <w:r w:rsidRPr="007878BE">
        <w:t xml:space="preserve">группа</w:t>
      </w:r>
      <w:r>
        <w:t xml:space="preserve">___________ </w:t>
      </w:r>
      <w:r w:rsidRPr="007878BE">
        <w:t xml:space="preserve">очной формы обуч</w:t>
      </w:r>
      <w:r w:rsidRPr="007878BE">
        <w:t xml:space="preserve">е</w:t>
      </w:r>
      <w:r>
        <w:t xml:space="preserve">ния</w:t>
      </w:r>
    </w:p>
    <w:p w14:paraId="526757FB" w14:textId="77777777" w:rsidR="00A2631C" w:rsidRDefault="00A2631C" w:rsidP="00A2631C"/>
    <w:p w14:paraId="61A71791" w14:textId="77777777" w:rsidR="00A2631C" w:rsidRDefault="00A2631C" w:rsidP="00A2631C">
      <w:pPr>
        <w:ind w:firstLine="0"/>
      </w:pPr>
      <w:r>
        <w:t xml:space="preserve">1. Срок практики с «___» ___________ 20____ г. </w:t>
      </w:r>
      <w:r w:rsidRPr="008A5DDA">
        <w:t xml:space="preserve"> по </w:t>
      </w:r>
      <w:r>
        <w:t>«____» __________ 20___г.</w:t>
      </w:r>
    </w:p>
    <w:p w14:paraId="623FF848" w14:textId="77777777" w:rsidR="00A2631C" w:rsidRPr="008A5DDA" w:rsidRDefault="00A2631C" w:rsidP="00A2631C">
      <w:pPr>
        <w:ind w:firstLine="0"/>
      </w:pPr>
      <w:r>
        <w:t xml:space="preserve">                                      </w:t>
      </w:r>
      <w:r w:rsidRPr="006C48DD">
        <w:t>Срок сдачи студентом отчета</w:t>
      </w:r>
      <w:r>
        <w:t xml:space="preserve"> «___» ___________ 20____ г. </w:t>
      </w:r>
      <w:r w:rsidRPr="008A5DDA">
        <w:t xml:space="preserve"> </w:t>
      </w:r>
    </w:p>
    <w:p w14:paraId="4B24BD7E" w14:textId="77777777" w:rsidR="00A2631C" w:rsidRDefault="00A2631C" w:rsidP="00A2631C">
      <w:pPr>
        <w:ind w:firstLine="0"/>
      </w:pPr>
      <w:r>
        <w:t>2</w:t>
      </w:r>
      <w:r w:rsidRPr="008A5DDA">
        <w:t>. Место прохождения практ</w:t>
      </w:r>
      <w:r w:rsidRPr="008A5DDA">
        <w:t>и</w:t>
      </w:r>
      <w:r w:rsidRPr="008A5DDA">
        <w:t>ки</w:t>
      </w:r>
      <w:r>
        <w:t xml:space="preserve"> </w:t>
      </w:r>
      <w:r w:rsidR="006B4FE6" w:rsidRPr="006B4FE6">
        <w:rPr>
          <w:i/>
          <w:iCs/>
          <w:u w:val="single"/>
        </w:rPr>
        <w:t>наименование подразделения организации, наименование организации, адрес организации</w:t>
      </w:r>
    </w:p>
    <w:p w14:paraId="5B8674B8" w14:textId="77777777" w:rsidR="00A2631C" w:rsidRDefault="00A2631C" w:rsidP="00A2631C">
      <w:pPr>
        <w:ind w:firstLine="0"/>
      </w:pPr>
    </w:p>
    <w:p w14:paraId="5038B0E7" w14:textId="77777777" w:rsidR="00A2631C" w:rsidRPr="009B590F" w:rsidRDefault="00A2631C" w:rsidP="00A2631C">
      <w:pPr>
        <w:ind w:firstLine="0"/>
        <w:rPr>
          <w:b/>
        </w:rPr>
      </w:pPr>
      <w:r w:rsidRPr="009B590F">
        <w:t xml:space="preserve">3. </w:t>
      </w:r>
      <w:r w:rsidRPr="009B590F">
        <w:rPr>
          <w:b/>
        </w:rPr>
        <w:t>Календарный план прохождения практики</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452"/>
        <w:gridCol w:w="4176"/>
        <w:gridCol w:w="1464"/>
        <w:gridCol w:w="1506"/>
      </w:tblGrid>
      <w:tr w:rsidR="00A2631C" w:rsidRPr="009B590F" w14:paraId="0DB0CCCA" w14:textId="77777777" w:rsidTr="001235C1">
        <w:tc>
          <w:tcPr>
            <w:tcW w:w="2096" w:type="dxa"/>
            <w:shd w:val="clear" w:color="auto" w:fill="auto"/>
          </w:tcPr>
          <w:p w14:paraId="29E763A3" w14:textId="77777777" w:rsidR="00A2631C" w:rsidRPr="009B590F" w:rsidRDefault="00A2631C" w:rsidP="00253EA5">
            <w:pPr>
              <w:ind w:firstLine="0"/>
              <w:jc w:val="center"/>
              <w:rPr>
                <w:b/>
                <w:sz w:val="22"/>
                <w:szCs w:val="22"/>
              </w:rPr>
            </w:pPr>
            <w:r w:rsidRPr="009B590F">
              <w:rPr>
                <w:b/>
                <w:sz w:val="22"/>
                <w:szCs w:val="22"/>
              </w:rPr>
              <w:t>Этапы практики</w:t>
            </w:r>
          </w:p>
        </w:tc>
        <w:tc>
          <w:tcPr>
            <w:tcW w:w="4628" w:type="dxa"/>
            <w:gridSpan w:val="2"/>
            <w:shd w:val="clear" w:color="auto" w:fill="auto"/>
          </w:tcPr>
          <w:p w14:paraId="2CE63643" w14:textId="77777777" w:rsidR="00A2631C" w:rsidRPr="009B590F" w:rsidRDefault="00A2631C" w:rsidP="00253EA5">
            <w:pPr>
              <w:ind w:firstLine="0"/>
              <w:jc w:val="center"/>
              <w:rPr>
                <w:b/>
                <w:sz w:val="22"/>
                <w:szCs w:val="22"/>
              </w:rPr>
            </w:pPr>
            <w:r w:rsidRPr="009B590F">
              <w:rPr>
                <w:b/>
                <w:sz w:val="22"/>
                <w:szCs w:val="22"/>
              </w:rPr>
              <w:t xml:space="preserve">Содержание выполняемых работ и заданий </w:t>
            </w:r>
          </w:p>
        </w:tc>
        <w:tc>
          <w:tcPr>
            <w:tcW w:w="1464" w:type="dxa"/>
            <w:shd w:val="clear" w:color="auto" w:fill="auto"/>
          </w:tcPr>
          <w:p w14:paraId="16BC7E36" w14:textId="77777777" w:rsidR="00A2631C" w:rsidRPr="009B590F" w:rsidRDefault="00A2631C" w:rsidP="00253EA5">
            <w:pPr>
              <w:ind w:firstLine="0"/>
              <w:jc w:val="center"/>
              <w:rPr>
                <w:b/>
                <w:sz w:val="22"/>
                <w:szCs w:val="22"/>
              </w:rPr>
            </w:pPr>
            <w:r w:rsidRPr="009B590F">
              <w:rPr>
                <w:b/>
                <w:sz w:val="22"/>
                <w:szCs w:val="22"/>
              </w:rPr>
              <w:t>Сроки в</w:t>
            </w:r>
            <w:r w:rsidRPr="009B590F">
              <w:rPr>
                <w:b/>
                <w:sz w:val="22"/>
                <w:szCs w:val="22"/>
              </w:rPr>
              <w:t>ы</w:t>
            </w:r>
            <w:r w:rsidRPr="009B590F">
              <w:rPr>
                <w:b/>
                <w:sz w:val="22"/>
                <w:szCs w:val="22"/>
              </w:rPr>
              <w:t>полнения</w:t>
            </w:r>
          </w:p>
        </w:tc>
        <w:tc>
          <w:tcPr>
            <w:tcW w:w="1506" w:type="dxa"/>
          </w:tcPr>
          <w:p w14:paraId="5842973C" w14:textId="77777777" w:rsidR="00A2631C" w:rsidRPr="009B590F" w:rsidRDefault="00A2631C" w:rsidP="00253EA5">
            <w:pPr>
              <w:ind w:firstLine="0"/>
              <w:jc w:val="center"/>
              <w:rPr>
                <w:b/>
                <w:sz w:val="22"/>
                <w:szCs w:val="22"/>
              </w:rPr>
            </w:pPr>
            <w:r w:rsidRPr="009B590F">
              <w:rPr>
                <w:b/>
                <w:sz w:val="22"/>
                <w:szCs w:val="22"/>
              </w:rPr>
              <w:t>Форма о</w:t>
            </w:r>
            <w:r w:rsidRPr="009B590F">
              <w:rPr>
                <w:b/>
                <w:sz w:val="22"/>
                <w:szCs w:val="22"/>
              </w:rPr>
              <w:t>т</w:t>
            </w:r>
            <w:r w:rsidRPr="009B590F">
              <w:rPr>
                <w:b/>
                <w:sz w:val="22"/>
                <w:szCs w:val="22"/>
              </w:rPr>
              <w:t>четности</w:t>
            </w:r>
          </w:p>
        </w:tc>
      </w:tr>
      <w:tr w:rsidR="00A2631C" w:rsidRPr="009B590F" w14:paraId="1131E012" w14:textId="77777777" w:rsidTr="001235C1">
        <w:tc>
          <w:tcPr>
            <w:tcW w:w="2096" w:type="dxa"/>
            <w:vMerge w:val="restart"/>
            <w:shd w:val="clear" w:color="auto" w:fill="auto"/>
            <w:vAlign w:val="center"/>
          </w:tcPr>
          <w:p w14:paraId="52AD1BC0" w14:textId="77777777" w:rsidR="00A2631C" w:rsidRPr="009B590F" w:rsidRDefault="00A2631C" w:rsidP="00253EA5">
            <w:pPr>
              <w:ind w:firstLine="0"/>
              <w:jc w:val="center"/>
            </w:pPr>
            <w:r w:rsidRPr="00F11174">
              <w:t>Организацио</w:t>
            </w:r>
            <w:r w:rsidRPr="00F11174">
              <w:t>н</w:t>
            </w:r>
            <w:r w:rsidRPr="00F11174">
              <w:t>ный</w:t>
            </w:r>
          </w:p>
        </w:tc>
        <w:tc>
          <w:tcPr>
            <w:tcW w:w="452" w:type="dxa"/>
            <w:shd w:val="clear" w:color="auto" w:fill="auto"/>
          </w:tcPr>
          <w:p w14:paraId="560E81B2" w14:textId="77777777" w:rsidR="00A2631C" w:rsidRPr="009B590F" w:rsidRDefault="00A2631C" w:rsidP="00253EA5">
            <w:pPr>
              <w:ind w:firstLine="0"/>
            </w:pPr>
            <w:r w:rsidRPr="009B590F">
              <w:t>1</w:t>
            </w:r>
          </w:p>
        </w:tc>
        <w:tc>
          <w:tcPr>
            <w:tcW w:w="4176" w:type="dxa"/>
            <w:shd w:val="clear" w:color="auto" w:fill="auto"/>
          </w:tcPr>
          <w:p w14:paraId="0592678E" w14:textId="77777777" w:rsidR="00A2631C" w:rsidRPr="00AC69BD" w:rsidRDefault="00A2631C" w:rsidP="00253EA5">
            <w:pPr>
              <w:ind w:firstLine="0"/>
              <w:rPr>
                <w:iCs/>
              </w:rPr>
            </w:pPr>
            <w:r w:rsidRPr="00AC69BD">
              <w:rPr>
                <w:iCs/>
                <w:sz w:val="20"/>
                <w:szCs w:val="20"/>
              </w:rPr>
              <w:t>Прохождение инструктажа по охране труда и технике безопасности</w:t>
            </w:r>
          </w:p>
        </w:tc>
        <w:tc>
          <w:tcPr>
            <w:tcW w:w="1464" w:type="dxa"/>
            <w:shd w:val="clear" w:color="auto" w:fill="auto"/>
          </w:tcPr>
          <w:p w14:paraId="5C9B568D" w14:textId="77777777" w:rsidR="00A2631C" w:rsidRPr="009B590F" w:rsidRDefault="00A2631C" w:rsidP="00253EA5">
            <w:pPr>
              <w:ind w:firstLine="0"/>
            </w:pPr>
          </w:p>
        </w:tc>
        <w:tc>
          <w:tcPr>
            <w:tcW w:w="1506" w:type="dxa"/>
          </w:tcPr>
          <w:p w14:paraId="4E544041" w14:textId="77777777" w:rsidR="00A2631C" w:rsidRPr="009B590F" w:rsidRDefault="00A2631C" w:rsidP="00253EA5">
            <w:pPr>
              <w:ind w:firstLine="0"/>
            </w:pPr>
            <w:r w:rsidRPr="003C2A6A">
              <w:rPr>
                <w:sz w:val="20"/>
                <w:szCs w:val="20"/>
              </w:rPr>
              <w:t>Ведомость по охране труда</w:t>
            </w:r>
          </w:p>
        </w:tc>
      </w:tr>
      <w:tr w:rsidR="00A2631C" w:rsidRPr="009B590F" w14:paraId="0255A457" w14:textId="77777777" w:rsidTr="001235C1">
        <w:trPr>
          <w:trHeight w:val="268"/>
        </w:trPr>
        <w:tc>
          <w:tcPr>
            <w:tcW w:w="2096" w:type="dxa"/>
            <w:vMerge/>
            <w:shd w:val="clear" w:color="auto" w:fill="auto"/>
          </w:tcPr>
          <w:p w14:paraId="416DDFF1" w14:textId="77777777" w:rsidR="00A2631C" w:rsidRPr="009B590F" w:rsidRDefault="00A2631C" w:rsidP="00253EA5">
            <w:pPr>
              <w:ind w:firstLine="0"/>
              <w:jc w:val="center"/>
            </w:pPr>
          </w:p>
        </w:tc>
        <w:tc>
          <w:tcPr>
            <w:tcW w:w="452" w:type="dxa"/>
            <w:shd w:val="clear" w:color="auto" w:fill="auto"/>
          </w:tcPr>
          <w:p w14:paraId="2F34EC61" w14:textId="77777777" w:rsidR="00A2631C" w:rsidRPr="009B590F" w:rsidRDefault="00A2631C" w:rsidP="00253EA5">
            <w:pPr>
              <w:ind w:firstLine="0"/>
            </w:pPr>
            <w:r w:rsidRPr="009B590F">
              <w:t>2</w:t>
            </w:r>
          </w:p>
        </w:tc>
        <w:tc>
          <w:tcPr>
            <w:tcW w:w="4176" w:type="dxa"/>
            <w:shd w:val="clear" w:color="auto" w:fill="auto"/>
            <w:vAlign w:val="center"/>
          </w:tcPr>
          <w:p w14:paraId="1C5D1830" w14:textId="77777777" w:rsidR="00A2631C" w:rsidRPr="00AC69BD" w:rsidRDefault="00A2631C" w:rsidP="00253EA5">
            <w:pPr>
              <w:ind w:firstLine="0"/>
              <w:rPr>
                <w:iCs/>
              </w:rPr>
            </w:pPr>
            <w:r w:rsidRPr="00AC69BD">
              <w:rPr>
                <w:iCs/>
                <w:sz w:val="20"/>
                <w:szCs w:val="20"/>
              </w:rPr>
              <w:t>Участие в установочной конференции</w:t>
            </w:r>
          </w:p>
        </w:tc>
        <w:tc>
          <w:tcPr>
            <w:tcW w:w="1464" w:type="dxa"/>
            <w:shd w:val="clear" w:color="auto" w:fill="auto"/>
          </w:tcPr>
          <w:p w14:paraId="3A759FD6" w14:textId="77777777" w:rsidR="00A2631C" w:rsidRPr="009B590F" w:rsidRDefault="00A2631C" w:rsidP="00253EA5">
            <w:pPr>
              <w:ind w:firstLine="0"/>
            </w:pPr>
          </w:p>
        </w:tc>
        <w:tc>
          <w:tcPr>
            <w:tcW w:w="1506" w:type="dxa"/>
          </w:tcPr>
          <w:p w14:paraId="4D81A9A3" w14:textId="77777777" w:rsidR="00A2631C" w:rsidRPr="009B590F" w:rsidRDefault="00A2631C" w:rsidP="00253EA5">
            <w:pPr>
              <w:ind w:firstLine="0"/>
            </w:pPr>
            <w:r>
              <w:rPr>
                <w:sz w:val="20"/>
                <w:szCs w:val="20"/>
              </w:rPr>
              <w:t>Собеседование</w:t>
            </w:r>
          </w:p>
        </w:tc>
      </w:tr>
      <w:tr w:rsidR="00A2631C" w:rsidRPr="009B590F" w14:paraId="7C6FF3D2" w14:textId="77777777" w:rsidTr="001235C1">
        <w:tc>
          <w:tcPr>
            <w:tcW w:w="2096" w:type="dxa"/>
            <w:vMerge w:val="restart"/>
            <w:shd w:val="clear" w:color="auto" w:fill="auto"/>
            <w:vAlign w:val="center"/>
          </w:tcPr>
          <w:p w14:paraId="2A8E5414" w14:textId="77777777" w:rsidR="00A2631C" w:rsidRPr="009B590F" w:rsidRDefault="00A2631C" w:rsidP="00253EA5">
            <w:pPr>
              <w:ind w:firstLine="0"/>
              <w:jc w:val="center"/>
            </w:pPr>
            <w:r w:rsidRPr="00F11174">
              <w:t>Осно</w:t>
            </w:r>
            <w:r w:rsidRPr="00F11174">
              <w:t>в</w:t>
            </w:r>
            <w:r w:rsidRPr="00F11174">
              <w:t>ной</w:t>
            </w:r>
          </w:p>
        </w:tc>
        <w:tc>
          <w:tcPr>
            <w:tcW w:w="452" w:type="dxa"/>
            <w:shd w:val="clear" w:color="auto" w:fill="auto"/>
          </w:tcPr>
          <w:p w14:paraId="313C5F22" w14:textId="77777777" w:rsidR="00A2631C" w:rsidRPr="00AC69BD" w:rsidRDefault="00A2631C" w:rsidP="00253EA5">
            <w:pPr>
              <w:ind w:firstLine="0"/>
            </w:pPr>
            <w:r w:rsidRPr="00AC69BD">
              <w:rPr>
                <w:sz w:val="20"/>
                <w:szCs w:val="20"/>
              </w:rPr>
              <w:t>1</w:t>
            </w:r>
          </w:p>
        </w:tc>
        <w:tc>
          <w:tcPr>
            <w:tcW w:w="4176" w:type="dxa"/>
            <w:shd w:val="clear" w:color="auto" w:fill="auto"/>
          </w:tcPr>
          <w:p w14:paraId="741A59FD" w14:textId="77777777" w:rsidR="00A2631C" w:rsidRPr="00AC69BD" w:rsidRDefault="00A2631C" w:rsidP="00253EA5">
            <w:pPr>
              <w:ind w:firstLine="0"/>
            </w:pPr>
            <w:r w:rsidRPr="00AC69BD">
              <w:rPr>
                <w:sz w:val="20"/>
                <w:szCs w:val="20"/>
              </w:rPr>
              <w:t>Консультаци</w:t>
            </w:r>
            <w:r w:rsidR="006B4FE6">
              <w:rPr>
                <w:sz w:val="20"/>
                <w:szCs w:val="20"/>
              </w:rPr>
              <w:t>и</w:t>
            </w:r>
            <w:r w:rsidRPr="00AC69BD">
              <w:rPr>
                <w:sz w:val="20"/>
                <w:szCs w:val="20"/>
              </w:rPr>
              <w:t xml:space="preserve"> руководител</w:t>
            </w:r>
            <w:r w:rsidR="006B4FE6">
              <w:rPr>
                <w:sz w:val="20"/>
                <w:szCs w:val="20"/>
              </w:rPr>
              <w:t>я</w:t>
            </w:r>
            <w:r w:rsidRPr="00AC69BD">
              <w:rPr>
                <w:sz w:val="20"/>
                <w:szCs w:val="20"/>
              </w:rPr>
              <w:t xml:space="preserve"> практики от университета</w:t>
            </w:r>
          </w:p>
        </w:tc>
        <w:tc>
          <w:tcPr>
            <w:tcW w:w="1464" w:type="dxa"/>
            <w:shd w:val="clear" w:color="auto" w:fill="auto"/>
          </w:tcPr>
          <w:p w14:paraId="31FB396B" w14:textId="77777777" w:rsidR="00A2631C" w:rsidRPr="009B590F" w:rsidRDefault="00A2631C" w:rsidP="00253EA5">
            <w:pPr>
              <w:ind w:firstLine="0"/>
            </w:pPr>
          </w:p>
        </w:tc>
        <w:tc>
          <w:tcPr>
            <w:tcW w:w="1506" w:type="dxa"/>
          </w:tcPr>
          <w:p w14:paraId="0DD6971D" w14:textId="77777777" w:rsidR="00A2631C" w:rsidRPr="009B590F" w:rsidRDefault="00A2631C" w:rsidP="00253EA5">
            <w:pPr>
              <w:ind w:firstLine="0"/>
            </w:pPr>
            <w:r w:rsidRPr="003C2A6A">
              <w:rPr>
                <w:sz w:val="20"/>
                <w:szCs w:val="20"/>
              </w:rPr>
              <w:t>Собеседование</w:t>
            </w:r>
          </w:p>
        </w:tc>
      </w:tr>
      <w:tr w:rsidR="00A2631C" w:rsidRPr="009B590F" w14:paraId="67CB8985" w14:textId="77777777" w:rsidTr="001235C1">
        <w:tc>
          <w:tcPr>
            <w:tcW w:w="2096" w:type="dxa"/>
            <w:vMerge/>
            <w:shd w:val="clear" w:color="auto" w:fill="auto"/>
          </w:tcPr>
          <w:p w14:paraId="6DE9B9A5" w14:textId="77777777" w:rsidR="00A2631C" w:rsidRPr="009B590F" w:rsidRDefault="00A2631C" w:rsidP="00253EA5">
            <w:pPr>
              <w:ind w:firstLine="0"/>
              <w:jc w:val="center"/>
            </w:pPr>
          </w:p>
        </w:tc>
        <w:tc>
          <w:tcPr>
            <w:tcW w:w="452" w:type="dxa"/>
            <w:shd w:val="clear" w:color="auto" w:fill="auto"/>
          </w:tcPr>
          <w:p w14:paraId="3A83E09C" w14:textId="77777777" w:rsidR="00A2631C" w:rsidRPr="00AC69BD" w:rsidRDefault="00A2631C" w:rsidP="00253EA5">
            <w:pPr>
              <w:ind w:firstLine="0"/>
            </w:pPr>
            <w:r w:rsidRPr="00AC69BD">
              <w:rPr>
                <w:sz w:val="20"/>
                <w:szCs w:val="20"/>
              </w:rPr>
              <w:t>2</w:t>
            </w:r>
          </w:p>
        </w:tc>
        <w:tc>
          <w:tcPr>
            <w:tcW w:w="4176" w:type="dxa"/>
            <w:shd w:val="clear" w:color="auto" w:fill="auto"/>
          </w:tcPr>
          <w:p w14:paraId="704C8946" w14:textId="77777777" w:rsidR="00BA6681" w:rsidRPr="00AC69BD" w:rsidRDefault="00A2631C" w:rsidP="001235C1">
            <w:pPr>
              <w:ind w:firstLine="0"/>
            </w:pPr>
            <w:r w:rsidRPr="00AC69BD">
              <w:rPr>
                <w:sz w:val="20"/>
                <w:szCs w:val="20"/>
              </w:rPr>
              <w:t xml:space="preserve">Работа по заданию руководителя </w:t>
            </w:r>
            <w:r>
              <w:rPr>
                <w:sz w:val="20"/>
                <w:szCs w:val="20"/>
              </w:rPr>
              <w:t>практики от университета</w:t>
            </w:r>
            <w:r w:rsidR="00BA6681">
              <w:rPr>
                <w:sz w:val="20"/>
                <w:szCs w:val="20"/>
              </w:rPr>
              <w:t xml:space="preserve">. </w:t>
            </w:r>
            <w:r w:rsidRPr="00AC69BD">
              <w:rPr>
                <w:sz w:val="20"/>
                <w:szCs w:val="20"/>
              </w:rPr>
              <w:t>Ведение отчетной документации</w:t>
            </w:r>
          </w:p>
        </w:tc>
        <w:tc>
          <w:tcPr>
            <w:tcW w:w="1464" w:type="dxa"/>
            <w:shd w:val="clear" w:color="auto" w:fill="auto"/>
          </w:tcPr>
          <w:p w14:paraId="433B4302" w14:textId="77777777" w:rsidR="00A2631C" w:rsidRPr="009B590F" w:rsidRDefault="00A2631C" w:rsidP="00253EA5">
            <w:pPr>
              <w:ind w:firstLine="0"/>
            </w:pPr>
          </w:p>
        </w:tc>
        <w:tc>
          <w:tcPr>
            <w:tcW w:w="1506" w:type="dxa"/>
          </w:tcPr>
          <w:p w14:paraId="538671E0" w14:textId="77777777" w:rsidR="00A2631C" w:rsidRPr="009B590F" w:rsidRDefault="00A2631C" w:rsidP="00253EA5">
            <w:pPr>
              <w:ind w:firstLine="0"/>
            </w:pPr>
            <w:r>
              <w:rPr>
                <w:sz w:val="20"/>
                <w:szCs w:val="20"/>
              </w:rPr>
              <w:t>Отчет</w:t>
            </w:r>
          </w:p>
        </w:tc>
      </w:tr>
      <w:tr w:rsidR="001235C1" w:rsidRPr="009B590F" w14:paraId="78B09909" w14:textId="77777777" w:rsidTr="001235C1">
        <w:tc>
          <w:tcPr>
            <w:tcW w:w="2096" w:type="dxa"/>
            <w:vMerge/>
            <w:shd w:val="clear" w:color="auto" w:fill="auto"/>
          </w:tcPr>
          <w:p w14:paraId="0667A9C8" w14:textId="77777777" w:rsidR="001235C1" w:rsidRPr="009B590F" w:rsidRDefault="001235C1" w:rsidP="00253EA5">
            <w:pPr>
              <w:ind w:firstLine="0"/>
              <w:jc w:val="center"/>
            </w:pPr>
          </w:p>
        </w:tc>
        <w:tc>
          <w:tcPr>
            <w:tcW w:w="452" w:type="dxa"/>
            <w:shd w:val="clear" w:color="auto" w:fill="auto"/>
          </w:tcPr>
          <w:p w14:paraId="51E917CD" w14:textId="77777777" w:rsidR="001235C1" w:rsidRPr="00AC69BD" w:rsidRDefault="001235C1" w:rsidP="00253EA5">
            <w:pPr>
              <w:ind w:firstLine="0"/>
              <w:rPr>
                <w:sz w:val="20"/>
                <w:szCs w:val="20"/>
              </w:rPr>
            </w:pPr>
            <w:r>
              <w:rPr>
                <w:sz w:val="20"/>
                <w:szCs w:val="20"/>
              </w:rPr>
              <w:t>3</w:t>
            </w:r>
          </w:p>
        </w:tc>
        <w:tc>
          <w:tcPr>
            <w:tcW w:w="4176" w:type="dxa"/>
            <w:shd w:val="clear" w:color="auto" w:fill="auto"/>
          </w:tcPr>
          <w:p w14:paraId="7642EB83" w14:textId="77777777" w:rsidR="001235C1" w:rsidRPr="001235C1" w:rsidRDefault="001235C1" w:rsidP="001235C1">
            <w:pPr>
              <w:ind w:firstLine="0"/>
              <w:rPr>
                <w:bCs/>
                <w:sz w:val="20"/>
                <w:szCs w:val="20"/>
              </w:rPr>
            </w:pPr>
            <w:r w:rsidRPr="001235C1">
              <w:rPr>
                <w:bCs/>
                <w:sz w:val="20"/>
                <w:szCs w:val="20"/>
              </w:rPr>
              <w:t>Научно-исследовательская деятельность по заданию руководителя практики от университета</w:t>
            </w:r>
          </w:p>
        </w:tc>
        <w:tc>
          <w:tcPr>
            <w:tcW w:w="1464" w:type="dxa"/>
            <w:shd w:val="clear" w:color="auto" w:fill="auto"/>
          </w:tcPr>
          <w:p w14:paraId="0051EAD8" w14:textId="77777777" w:rsidR="001235C1" w:rsidRPr="009B590F" w:rsidRDefault="001235C1" w:rsidP="00253EA5">
            <w:pPr>
              <w:ind w:firstLine="0"/>
            </w:pPr>
          </w:p>
        </w:tc>
        <w:tc>
          <w:tcPr>
            <w:tcW w:w="1506" w:type="dxa"/>
          </w:tcPr>
          <w:p w14:paraId="61AB0375" w14:textId="77777777" w:rsidR="001235C1" w:rsidRDefault="001235C1" w:rsidP="00253EA5">
            <w:pPr>
              <w:ind w:firstLine="0"/>
              <w:rPr>
                <w:sz w:val="20"/>
                <w:szCs w:val="20"/>
              </w:rPr>
            </w:pPr>
          </w:p>
        </w:tc>
      </w:tr>
      <w:tr w:rsidR="00A2631C" w:rsidRPr="009B590F" w14:paraId="34FAE895" w14:textId="77777777" w:rsidTr="001235C1">
        <w:tc>
          <w:tcPr>
            <w:tcW w:w="2096" w:type="dxa"/>
            <w:vMerge/>
            <w:shd w:val="clear" w:color="auto" w:fill="auto"/>
          </w:tcPr>
          <w:p w14:paraId="29EBEE53" w14:textId="77777777" w:rsidR="00A2631C" w:rsidRPr="009B590F" w:rsidRDefault="00A2631C" w:rsidP="00253EA5">
            <w:pPr>
              <w:ind w:firstLine="0"/>
              <w:jc w:val="center"/>
            </w:pPr>
          </w:p>
        </w:tc>
        <w:tc>
          <w:tcPr>
            <w:tcW w:w="452" w:type="dxa"/>
            <w:shd w:val="clear" w:color="auto" w:fill="auto"/>
          </w:tcPr>
          <w:p w14:paraId="5B22A9F6" w14:textId="77777777" w:rsidR="00A2631C" w:rsidRPr="00AC69BD" w:rsidRDefault="001235C1" w:rsidP="00253EA5">
            <w:pPr>
              <w:ind w:firstLine="0"/>
            </w:pPr>
            <w:r>
              <w:rPr>
                <w:sz w:val="20"/>
                <w:szCs w:val="20"/>
              </w:rPr>
              <w:t>4</w:t>
            </w:r>
          </w:p>
        </w:tc>
        <w:tc>
          <w:tcPr>
            <w:tcW w:w="4176" w:type="dxa"/>
            <w:shd w:val="clear" w:color="auto" w:fill="auto"/>
          </w:tcPr>
          <w:p w14:paraId="5BDF2AF7" w14:textId="77777777" w:rsidR="00A2631C" w:rsidRPr="00AC69BD" w:rsidRDefault="00A2631C" w:rsidP="00253EA5">
            <w:pPr>
              <w:ind w:firstLine="0"/>
            </w:pPr>
            <w:r w:rsidRPr="00AC69BD">
              <w:rPr>
                <w:sz w:val="20"/>
                <w:szCs w:val="20"/>
              </w:rPr>
              <w:t xml:space="preserve">Подготовка научного текста по результатам исследовани</w:t>
            </w:r>
            <w:r w:rsidR="001235C1">
              <w:rPr>
                <w:sz w:val="20"/>
                <w:szCs w:val="20"/>
              </w:rPr>
              <w:t xml:space="preserve">я</w:t>
            </w:r>
          </w:p>
        </w:tc>
        <w:tc>
          <w:tcPr>
            <w:tcW w:w="1464" w:type="dxa"/>
            <w:shd w:val="clear" w:color="auto" w:fill="auto"/>
          </w:tcPr>
          <w:p w14:paraId="1B803573" w14:textId="77777777" w:rsidR="00A2631C" w:rsidRPr="009B590F" w:rsidRDefault="00A2631C" w:rsidP="00253EA5">
            <w:pPr>
              <w:ind w:firstLine="0"/>
            </w:pPr>
          </w:p>
        </w:tc>
        <w:tc>
          <w:tcPr>
            <w:tcW w:w="1506" w:type="dxa"/>
          </w:tcPr>
          <w:p w14:paraId="208F4FF3" w14:textId="77777777" w:rsidR="00A2631C" w:rsidRPr="009B590F" w:rsidRDefault="00A2631C" w:rsidP="00253EA5">
            <w:pPr>
              <w:ind w:firstLine="0"/>
            </w:pPr>
            <w:r w:rsidRPr="003C2A6A">
              <w:rPr>
                <w:sz w:val="20"/>
                <w:szCs w:val="20"/>
              </w:rPr>
              <w:t>Отчет</w:t>
            </w:r>
          </w:p>
        </w:tc>
      </w:tr>
      <w:tr w:rsidR="001235C1" w:rsidRPr="009B590F" w14:paraId="45F9EC36" w14:textId="77777777" w:rsidTr="001235C1">
        <w:trPr>
          <w:trHeight w:val="152"/>
        </w:trPr>
        <w:tc>
          <w:tcPr>
            <w:tcW w:w="2096" w:type="dxa"/>
            <w:vMerge/>
            <w:shd w:val="clear" w:color="auto" w:fill="auto"/>
          </w:tcPr>
          <w:p w14:paraId="18B964AA" w14:textId="77777777" w:rsidR="001235C1" w:rsidRPr="009B590F" w:rsidRDefault="001235C1" w:rsidP="00253EA5">
            <w:pPr>
              <w:ind w:firstLine="0"/>
              <w:jc w:val="center"/>
            </w:pPr>
          </w:p>
        </w:tc>
        <w:tc>
          <w:tcPr>
            <w:tcW w:w="452" w:type="dxa"/>
            <w:shd w:val="clear" w:color="auto" w:fill="auto"/>
          </w:tcPr>
          <w:p w14:paraId="1B577AA4" w14:textId="77777777" w:rsidR="001235C1" w:rsidRPr="00AC69BD" w:rsidRDefault="001235C1" w:rsidP="001235C1">
            <w:pPr>
              <w:ind w:firstLine="0"/>
              <w:rPr>
                <w:sz w:val="20"/>
                <w:szCs w:val="20"/>
              </w:rPr>
            </w:pPr>
            <w:r>
              <w:rPr>
                <w:sz w:val="20"/>
                <w:szCs w:val="20"/>
              </w:rPr>
              <w:t>5</w:t>
            </w:r>
          </w:p>
        </w:tc>
        <w:tc>
          <w:tcPr>
            <w:tcW w:w="4176" w:type="dxa"/>
            <w:shd w:val="clear" w:color="auto" w:fill="auto"/>
          </w:tcPr>
          <w:p w14:paraId="0608B7DA" w14:textId="77777777" w:rsidR="001235C1" w:rsidRPr="00AC69BD" w:rsidRDefault="001235C1" w:rsidP="001235C1">
            <w:pPr>
              <w:ind w:firstLine="0"/>
              <w:rPr>
                <w:sz w:val="20"/>
                <w:szCs w:val="20"/>
              </w:rPr>
            </w:pPr>
            <w:r>
              <w:rPr>
                <w:sz w:val="20"/>
                <w:szCs w:val="20"/>
              </w:rPr>
              <w:t>Участие в научных мероприятиях</w:t>
            </w:r>
          </w:p>
        </w:tc>
        <w:tc>
          <w:tcPr>
            <w:tcW w:w="1464" w:type="dxa"/>
            <w:shd w:val="clear" w:color="auto" w:fill="auto"/>
          </w:tcPr>
          <w:p w14:paraId="1781EA9C" w14:textId="77777777" w:rsidR="001235C1" w:rsidRPr="009B590F" w:rsidRDefault="001235C1" w:rsidP="00253EA5">
            <w:pPr>
              <w:ind w:firstLine="0"/>
            </w:pPr>
          </w:p>
        </w:tc>
        <w:tc>
          <w:tcPr>
            <w:tcW w:w="1506" w:type="dxa"/>
          </w:tcPr>
          <w:p w14:paraId="6E120FED" w14:textId="77777777" w:rsidR="001235C1" w:rsidRPr="003C2A6A" w:rsidRDefault="001235C1" w:rsidP="001235C1">
            <w:pPr>
              <w:ind w:firstLine="0"/>
              <w:rPr>
                <w:sz w:val="20"/>
                <w:szCs w:val="20"/>
              </w:rPr>
            </w:pPr>
            <w:r w:rsidRPr="003C2A6A">
              <w:rPr>
                <w:sz w:val="20"/>
                <w:szCs w:val="20"/>
              </w:rPr>
              <w:t>Отчет</w:t>
            </w:r>
          </w:p>
        </w:tc>
      </w:tr>
      <w:tr w:rsidR="00A2631C" w:rsidRPr="009B590F" w14:paraId="1192EAD1" w14:textId="77777777" w:rsidTr="001235C1">
        <w:tc>
          <w:tcPr>
            <w:tcW w:w="2096" w:type="dxa"/>
            <w:vMerge w:val="restart"/>
            <w:shd w:val="clear" w:color="auto" w:fill="auto"/>
            <w:vAlign w:val="center"/>
          </w:tcPr>
          <w:p w14:paraId="1FE7A9DD" w14:textId="77777777" w:rsidR="00A2631C" w:rsidRPr="009B590F" w:rsidRDefault="00A2631C" w:rsidP="00253EA5">
            <w:pPr>
              <w:ind w:firstLine="0"/>
              <w:jc w:val="center"/>
            </w:pPr>
            <w:r w:rsidRPr="00F11174">
              <w:t>Заключител</w:t>
            </w:r>
            <w:r w:rsidRPr="00F11174">
              <w:t>ь</w:t>
            </w:r>
            <w:r w:rsidRPr="00F11174">
              <w:t>ный</w:t>
            </w:r>
          </w:p>
        </w:tc>
        <w:tc>
          <w:tcPr>
            <w:tcW w:w="452" w:type="dxa"/>
            <w:shd w:val="clear" w:color="auto" w:fill="auto"/>
          </w:tcPr>
          <w:p w14:paraId="156C3963" w14:textId="77777777" w:rsidR="00A2631C" w:rsidRPr="009B590F" w:rsidRDefault="00A2631C" w:rsidP="00253EA5">
            <w:pPr>
              <w:ind w:firstLine="0"/>
            </w:pPr>
            <w:r w:rsidRPr="003C2A6A">
              <w:rPr>
                <w:sz w:val="20"/>
                <w:szCs w:val="20"/>
              </w:rPr>
              <w:t>1</w:t>
            </w:r>
          </w:p>
        </w:tc>
        <w:tc>
          <w:tcPr>
            <w:tcW w:w="4176" w:type="dxa"/>
            <w:shd w:val="clear" w:color="auto" w:fill="auto"/>
          </w:tcPr>
          <w:p w14:paraId="73E243FC" w14:textId="77777777" w:rsidR="00A2631C" w:rsidRPr="00AC69BD" w:rsidRDefault="00A2631C" w:rsidP="00253EA5">
            <w:pPr>
              <w:ind w:firstLine="0"/>
              <w:rPr>
                <w:iCs/>
              </w:rPr>
            </w:pPr>
            <w:r w:rsidRPr="003C2A6A">
              <w:rPr>
                <w:sz w:val="20"/>
                <w:szCs w:val="20"/>
              </w:rPr>
              <w:t>Подготовка отчета об итогах практики</w:t>
            </w:r>
          </w:p>
        </w:tc>
        <w:tc>
          <w:tcPr>
            <w:tcW w:w="1464" w:type="dxa"/>
            <w:shd w:val="clear" w:color="auto" w:fill="auto"/>
          </w:tcPr>
          <w:p w14:paraId="4A56FD27" w14:textId="77777777" w:rsidR="00A2631C" w:rsidRPr="009B590F" w:rsidRDefault="00A2631C" w:rsidP="00253EA5">
            <w:pPr>
              <w:ind w:firstLine="0"/>
            </w:pPr>
          </w:p>
        </w:tc>
        <w:tc>
          <w:tcPr>
            <w:tcW w:w="1506" w:type="dxa"/>
          </w:tcPr>
          <w:p w14:paraId="063A9C82" w14:textId="77777777" w:rsidR="00A2631C" w:rsidRPr="009B590F" w:rsidRDefault="00A2631C" w:rsidP="00253EA5">
            <w:pPr>
              <w:ind w:firstLine="0"/>
            </w:pPr>
            <w:r w:rsidRPr="003C2A6A">
              <w:rPr>
                <w:sz w:val="20"/>
                <w:szCs w:val="20"/>
              </w:rPr>
              <w:t>Отчётная документация</w:t>
            </w:r>
          </w:p>
        </w:tc>
      </w:tr>
      <w:tr w:rsidR="00A2631C" w:rsidRPr="009B590F" w14:paraId="22CE0509" w14:textId="77777777" w:rsidTr="001235C1">
        <w:tc>
          <w:tcPr>
            <w:tcW w:w="2096" w:type="dxa"/>
            <w:vMerge/>
            <w:shd w:val="clear" w:color="auto" w:fill="auto"/>
          </w:tcPr>
          <w:p w14:paraId="4C470142" w14:textId="77777777" w:rsidR="00A2631C" w:rsidRPr="009B590F" w:rsidRDefault="00A2631C" w:rsidP="00253EA5">
            <w:pPr>
              <w:ind w:firstLine="0"/>
              <w:jc w:val="center"/>
            </w:pPr>
          </w:p>
        </w:tc>
        <w:tc>
          <w:tcPr>
            <w:tcW w:w="452" w:type="dxa"/>
            <w:shd w:val="clear" w:color="auto" w:fill="auto"/>
          </w:tcPr>
          <w:p w14:paraId="5B0816B1" w14:textId="77777777" w:rsidR="00A2631C" w:rsidRPr="009B590F" w:rsidRDefault="00A2631C" w:rsidP="00253EA5">
            <w:pPr>
              <w:ind w:firstLine="0"/>
            </w:pPr>
            <w:r w:rsidRPr="003C2A6A">
              <w:rPr>
                <w:sz w:val="20"/>
                <w:szCs w:val="20"/>
              </w:rPr>
              <w:t>2</w:t>
            </w:r>
          </w:p>
        </w:tc>
        <w:tc>
          <w:tcPr>
            <w:tcW w:w="4176" w:type="dxa"/>
            <w:shd w:val="clear" w:color="auto" w:fill="auto"/>
          </w:tcPr>
          <w:p w14:paraId="605B7CB5" w14:textId="77777777" w:rsidR="00A2631C" w:rsidRPr="00AC69BD" w:rsidRDefault="00A2631C" w:rsidP="00253EA5">
            <w:pPr>
              <w:ind w:firstLine="0"/>
              <w:rPr>
                <w:iCs/>
              </w:rPr>
            </w:pPr>
            <w:r w:rsidRPr="003C2A6A">
              <w:rPr>
                <w:i/>
                <w:sz w:val="20"/>
                <w:szCs w:val="20"/>
              </w:rPr>
              <w:t>Участие в итоговой конференции</w:t>
            </w:r>
          </w:p>
        </w:tc>
        <w:tc>
          <w:tcPr>
            <w:tcW w:w="1464" w:type="dxa"/>
            <w:shd w:val="clear" w:color="auto" w:fill="auto"/>
          </w:tcPr>
          <w:p w14:paraId="30CC27FC" w14:textId="77777777" w:rsidR="00A2631C" w:rsidRPr="009B590F" w:rsidRDefault="00A2631C" w:rsidP="00253EA5">
            <w:pPr>
              <w:ind w:firstLine="0"/>
            </w:pPr>
          </w:p>
        </w:tc>
        <w:tc>
          <w:tcPr>
            <w:tcW w:w="1506" w:type="dxa"/>
          </w:tcPr>
          <w:p w14:paraId="2326CE88" w14:textId="77777777" w:rsidR="00A2631C" w:rsidRPr="009B590F" w:rsidRDefault="00A2631C" w:rsidP="00253EA5">
            <w:pPr>
              <w:ind w:firstLine="0"/>
            </w:pPr>
            <w:r w:rsidRPr="003C2A6A">
              <w:rPr>
                <w:sz w:val="20"/>
                <w:szCs w:val="20"/>
              </w:rPr>
              <w:t>Защита отчета</w:t>
            </w:r>
          </w:p>
        </w:tc>
      </w:tr>
      <w:tr w:rsidR="00A2631C" w:rsidRPr="009B590F" w14:paraId="4B7A8E39" w14:textId="77777777" w:rsidTr="001235C1">
        <w:tc>
          <w:tcPr>
            <w:tcW w:w="2096" w:type="dxa"/>
            <w:vMerge/>
            <w:shd w:val="clear" w:color="auto" w:fill="auto"/>
          </w:tcPr>
          <w:p w14:paraId="54A3E4A3" w14:textId="77777777" w:rsidR="00A2631C" w:rsidRPr="009B590F" w:rsidRDefault="00A2631C" w:rsidP="00253EA5">
            <w:pPr>
              <w:ind w:firstLine="0"/>
              <w:jc w:val="center"/>
            </w:pPr>
          </w:p>
        </w:tc>
        <w:tc>
          <w:tcPr>
            <w:tcW w:w="452" w:type="dxa"/>
            <w:shd w:val="clear" w:color="auto" w:fill="auto"/>
          </w:tcPr>
          <w:p w14:paraId="2E872E29" w14:textId="77777777" w:rsidR="00A2631C" w:rsidRPr="009B590F" w:rsidRDefault="00A2631C" w:rsidP="00253EA5">
            <w:pPr>
              <w:ind w:firstLine="0"/>
            </w:pPr>
            <w:r w:rsidRPr="003C2A6A">
              <w:rPr>
                <w:sz w:val="20"/>
                <w:szCs w:val="20"/>
              </w:rPr>
              <w:t>3</w:t>
            </w:r>
          </w:p>
        </w:tc>
        <w:tc>
          <w:tcPr>
            <w:tcW w:w="4176" w:type="dxa"/>
            <w:shd w:val="clear" w:color="auto" w:fill="auto"/>
          </w:tcPr>
          <w:p w14:paraId="1302B8C8" w14:textId="77777777" w:rsidR="00A2631C" w:rsidRPr="00AC69BD" w:rsidRDefault="00A2631C" w:rsidP="00253EA5">
            <w:pPr>
              <w:ind w:firstLine="0"/>
              <w:rPr>
                <w:iCs/>
              </w:rPr>
            </w:pPr>
            <w:r w:rsidRPr="003C2A6A">
              <w:rPr>
                <w:i/>
                <w:sz w:val="20"/>
                <w:szCs w:val="20"/>
              </w:rPr>
              <w:t>Прохождение промежуточной аттестации</w:t>
            </w:r>
          </w:p>
        </w:tc>
        <w:tc>
          <w:tcPr>
            <w:tcW w:w="1464" w:type="dxa"/>
            <w:shd w:val="clear" w:color="auto" w:fill="auto"/>
          </w:tcPr>
          <w:p w14:paraId="6A779AFC" w14:textId="77777777" w:rsidR="00A2631C" w:rsidRPr="009B590F" w:rsidRDefault="00A2631C" w:rsidP="00253EA5">
            <w:pPr>
              <w:ind w:firstLine="0"/>
            </w:pPr>
          </w:p>
        </w:tc>
        <w:tc>
          <w:tcPr>
            <w:tcW w:w="1506" w:type="dxa"/>
          </w:tcPr>
          <w:p w14:paraId="09819695" w14:textId="77777777" w:rsidR="00A2631C" w:rsidRPr="009B590F" w:rsidRDefault="00A2631C" w:rsidP="00253EA5">
            <w:pPr>
              <w:ind w:firstLine="0"/>
            </w:pPr>
            <w:r w:rsidRPr="003C2A6A">
              <w:rPr>
                <w:sz w:val="20"/>
                <w:szCs w:val="20"/>
              </w:rPr>
              <w:t xml:space="preserve">Зачёт в 9 семестре; зачёт</w:t>
            </w:r>
            <w:r>
              <w:rPr>
                <w:sz w:val="20"/>
                <w:szCs w:val="20"/>
              </w:rPr>
              <w:t xml:space="preserve"> с оценкой в 10 семестре.</w:t>
            </w:r>
          </w:p>
        </w:tc>
      </w:tr>
    </w:tbl>
    <w:p w14:paraId="37AEEE1C" w14:textId="77777777" w:rsidR="00A2631C" w:rsidRPr="009B590F" w:rsidRDefault="00A2631C" w:rsidP="00A2631C">
      <w:pPr>
        <w:ind w:firstLine="0"/>
        <w:rPr>
          <w:b/>
          <w:u w:val="single"/>
        </w:rPr>
      </w:pPr>
    </w:p>
    <w:p w14:paraId="4CF17400" w14:textId="77777777" w:rsidR="00A2631C" w:rsidRDefault="00A2631C" w:rsidP="00A2631C">
      <w:pPr>
        <w:pStyle w:val="NoSpacing"/>
        <w:rPr>
          <w:rFonts w:ascii="Times New Roman" w:hAnsi="Times New Roman"/>
          <w:lang w:eastAsia="ru-RU"/>
        </w:rPr>
      </w:pPr>
      <w:r w:rsidRPr="00776B97">
        <w:rPr>
          <w:rFonts w:ascii="Times New Roman" w:hAnsi="Times New Roman"/>
          <w:sz w:val="24"/>
          <w:szCs w:val="24"/>
          <w:lang w:eastAsia="ru-RU"/>
        </w:rPr>
        <w:t>Руководитель практики от РГУ имени С.А.</w:t>
      </w:r>
      <w:r w:rsidR="001235C1">
        <w:rPr>
          <w:rFonts w:ascii="Times New Roman" w:hAnsi="Times New Roman"/>
          <w:sz w:val="24"/>
          <w:szCs w:val="24"/>
          <w:lang w:eastAsia="ru-RU"/>
        </w:rPr>
        <w:t xml:space="preserve"> </w:t>
      </w:r>
      <w:r w:rsidRPr="00776B97">
        <w:rPr>
          <w:rFonts w:ascii="Times New Roman" w:hAnsi="Times New Roman"/>
          <w:sz w:val="24"/>
          <w:szCs w:val="24"/>
          <w:lang w:eastAsia="ru-RU"/>
        </w:rPr>
        <w:t>Есенина</w:t>
      </w:r>
      <w:r w:rsidR="001235C1">
        <w:rPr>
          <w:rFonts w:ascii="Times New Roman" w:hAnsi="Times New Roman"/>
          <w:sz w:val="24"/>
          <w:szCs w:val="24"/>
          <w:lang w:eastAsia="ru-RU"/>
        </w:rPr>
        <w:t xml:space="preserve">  </w:t>
      </w:r>
      <w:r>
        <w:rPr>
          <w:rFonts w:ascii="Times New Roman" w:hAnsi="Times New Roman"/>
          <w:lang w:eastAsia="ru-RU"/>
        </w:rPr>
        <w:t>____________       ___________________</w:t>
      </w:r>
    </w:p>
    <w:p w14:paraId="65FBF6F2" w14:textId="77777777" w:rsidR="00A2631C" w:rsidRPr="001E6964" w:rsidRDefault="00A2631C" w:rsidP="001235C1">
      <w:pPr>
        <w:pStyle w:val="NoSpacing"/>
        <w:jc w:val="right"/>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0E3D7EAE" w14:textId="77777777" w:rsidR="001235C1" w:rsidRDefault="001235C1" w:rsidP="001235C1">
      <w:pPr>
        <w:pStyle w:val="NoSpacing"/>
        <w:rPr>
          <w:rFonts w:ascii="Times New Roman" w:hAnsi="Times New Roman"/>
          <w:lang w:eastAsia="ru-RU"/>
        </w:rPr>
      </w:pPr>
      <w:r w:rsidRPr="00776B97">
        <w:rPr>
          <w:rFonts w:ascii="Times New Roman" w:hAnsi="Times New Roman"/>
          <w:sz w:val="24"/>
          <w:szCs w:val="24"/>
          <w:lang w:eastAsia="ru-RU"/>
        </w:rPr>
        <w:t xml:space="preserve">Руководитель практики от </w:t>
      </w:r>
      <w:r>
        <w:rPr>
          <w:rFonts w:ascii="Times New Roman" w:hAnsi="Times New Roman"/>
          <w:sz w:val="24"/>
          <w:szCs w:val="24"/>
          <w:lang w:eastAsia="ru-RU"/>
        </w:rPr>
        <w:t xml:space="preserve">профильной организации    </w:t>
      </w:r>
      <w:r w:rsidRPr="001E6964">
        <w:rPr>
          <w:rFonts w:ascii="Times New Roman" w:hAnsi="Times New Roman"/>
          <w:lang w:eastAsia="ru-RU"/>
        </w:rPr>
        <w:t xml:space="preserve"> </w:t>
      </w:r>
      <w:r>
        <w:rPr>
          <w:rFonts w:ascii="Times New Roman" w:hAnsi="Times New Roman"/>
          <w:lang w:eastAsia="ru-RU"/>
        </w:rPr>
        <w:t>___________      __________________</w:t>
      </w:r>
    </w:p>
    <w:p w14:paraId="683187BD" w14:textId="77777777" w:rsidR="001235C1" w:rsidRPr="001E6964" w:rsidRDefault="001235C1" w:rsidP="001235C1">
      <w:pPr>
        <w:pStyle w:val="NoSpacing"/>
        <w:jc w:val="right"/>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4F315625" w14:textId="77777777" w:rsidR="00A2631C" w:rsidRPr="001E6964" w:rsidRDefault="00A2631C" w:rsidP="00A2631C">
      <w:pPr>
        <w:pStyle w:val="NoSpacing"/>
        <w:rPr>
          <w:rFonts w:ascii="Times New Roman" w:hAnsi="Times New Roman"/>
          <w:sz w:val="28"/>
          <w:szCs w:val="28"/>
          <w:lang w:eastAsia="ru-RU"/>
        </w:rPr>
      </w:pPr>
      <w:r w:rsidRPr="001235C1">
        <w:rPr>
          <w:rFonts w:ascii="Times New Roman" w:hAnsi="Times New Roman"/>
          <w:sz w:val="24"/>
          <w:szCs w:val="24"/>
          <w:lang w:eastAsia="ru-RU"/>
        </w:rPr>
        <w:t>Задание принял к исполнению(студент)</w:t>
      </w:r>
      <w:r w:rsidRPr="001E6964">
        <w:rPr>
          <w:rFonts w:ascii="Times New Roman" w:hAnsi="Times New Roman"/>
          <w:sz w:val="28"/>
          <w:szCs w:val="28"/>
          <w:lang w:eastAsia="ru-RU"/>
        </w:rPr>
        <w:t>___________</w:t>
      </w:r>
      <w:r>
        <w:rPr>
          <w:rFonts w:ascii="Times New Roman" w:hAnsi="Times New Roman"/>
          <w:sz w:val="28"/>
          <w:szCs w:val="28"/>
          <w:lang w:eastAsia="ru-RU"/>
        </w:rPr>
        <w:t>__</w:t>
      </w:r>
      <w:r w:rsidRPr="001E6964">
        <w:rPr>
          <w:rFonts w:ascii="Times New Roman" w:hAnsi="Times New Roman"/>
          <w:sz w:val="28"/>
          <w:szCs w:val="28"/>
          <w:lang w:eastAsia="ru-RU"/>
        </w:rPr>
        <w:t xml:space="preserve">    </w:t>
      </w:r>
      <w:r>
        <w:rPr>
          <w:rFonts w:ascii="Times New Roman" w:hAnsi="Times New Roman"/>
          <w:sz w:val="28"/>
          <w:szCs w:val="28"/>
          <w:lang w:eastAsia="ru-RU"/>
        </w:rPr>
        <w:t xml:space="preserve">     ___________________</w:t>
      </w:r>
    </w:p>
    <w:p w14:paraId="32C2A647" w14:textId="77777777" w:rsidR="00A2631C" w:rsidRPr="002730C6" w:rsidRDefault="00A2631C" w:rsidP="00A2631C">
      <w:pPr>
        <w:pStyle w:val="NoSpacing"/>
        <w:rPr>
          <w:rFonts w:ascii="Times New Roman" w:hAnsi="Times New Roman"/>
          <w:vertAlign w:val="superscript"/>
          <w:lang w:eastAsia="ru-RU"/>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7071CDA7" w14:textId="77777777" w:rsidR="00A2631C" w:rsidRDefault="00A2631C" w:rsidP="00A2631C">
      <w:r>
        <w:rPr>
          <w:color w:val="000000"/>
        </w:rPr>
        <w:t>«____»___________ 20___г.</w:t>
      </w:r>
    </w:p>
    <w:p w14:paraId="58EB7408" w14:textId="77777777" w:rsidR="00C73321" w:rsidRDefault="00A2631C" w:rsidP="00C73321">
      <w:pPr>
        <w:jc w:val="right"/>
        <w:rPr>
          <w:b/>
          <w:i/>
        </w:rPr>
      </w:pPr>
      <w:r>
        <w:rPr>
          <w:b/>
          <w:i/>
        </w:rPr>
        <w:br w:type="page"/>
      </w:r>
      <w:r w:rsidR="00C73321">
        <w:rPr>
          <w:b/>
          <w:i/>
        </w:rPr>
        <w:lastRenderedPageBreak/>
        <w:t xml:space="preserve">Приложение </w:t>
      </w:r>
      <w:r w:rsidR="00591D71">
        <w:rPr>
          <w:b/>
          <w:i/>
        </w:rPr>
        <w:t>1</w:t>
      </w:r>
      <w:r w:rsidR="00C73321">
        <w:rPr>
          <w:b/>
          <w:i/>
        </w:rPr>
        <w:t>.</w:t>
      </w:r>
      <w:r w:rsidR="001235C1">
        <w:rPr>
          <w:b/>
          <w:i/>
        </w:rPr>
        <w:t>3</w:t>
      </w:r>
    </w:p>
    <w:p w14:paraId="5BCF3431" w14:textId="77777777" w:rsidR="00C73321" w:rsidRPr="001701AA" w:rsidRDefault="00C73321" w:rsidP="00C73321">
      <w:pPr>
        <w:jc w:val="center"/>
        <w:outlineLvl w:val="0"/>
        <w:rPr>
          <w:sz w:val="22"/>
        </w:rPr>
      </w:pPr>
      <w:r w:rsidRPr="001701AA">
        <w:rPr>
          <w:sz w:val="22"/>
        </w:rPr>
        <w:t xml:space="preserve">МИНИСТЕРСТВО </w:t>
      </w:r>
      <w:r>
        <w:rPr>
          <w:sz w:val="22"/>
        </w:rPr>
        <w:t>НАУКИ И ВЫСШЕГО ОБРАЗОВАНИЯ</w:t>
      </w:r>
      <w:r w:rsidRPr="001701AA">
        <w:rPr>
          <w:sz w:val="22"/>
        </w:rPr>
        <w:t xml:space="preserve"> РОССИЙСКОЙ ФЕДЕРАЦИИ</w:t>
      </w:r>
    </w:p>
    <w:p w14:paraId="37121B1C" w14:textId="77777777" w:rsidR="00C73321" w:rsidRPr="001701AA" w:rsidRDefault="00C73321" w:rsidP="00C73321">
      <w:pPr>
        <w:jc w:val="center"/>
        <w:outlineLvl w:val="0"/>
        <w:rPr>
          <w:iCs/>
          <w:sz w:val="22"/>
        </w:rPr>
      </w:pPr>
      <w:r w:rsidRPr="001701AA">
        <w:rPr>
          <w:iCs/>
          <w:sz w:val="22"/>
        </w:rPr>
        <w:t xml:space="preserve">ФЕДЕРАЛЬНОЕ ГОСУДАРСТВЕННОЕ БЮДЖЕТНОЕ ОБРАЗОВАТЕЛЬНОЕ </w:t>
      </w:r>
    </w:p>
    <w:p w14:paraId="4CA6DCCF" w14:textId="77777777" w:rsidR="00C73321" w:rsidRPr="001701AA" w:rsidRDefault="00C73321" w:rsidP="00C73321">
      <w:pPr>
        <w:jc w:val="center"/>
        <w:outlineLvl w:val="0"/>
        <w:rPr>
          <w:sz w:val="22"/>
        </w:rPr>
      </w:pPr>
      <w:r w:rsidRPr="001701AA">
        <w:rPr>
          <w:iCs/>
          <w:sz w:val="22"/>
        </w:rPr>
        <w:t>УЧРЕЖДЕНИЕ ВЫСШЕГО ОБРАЗОВАНИЯ</w:t>
      </w:r>
    </w:p>
    <w:p w14:paraId="3871D0A9" w14:textId="77777777" w:rsidR="00C73321" w:rsidRPr="001701AA" w:rsidRDefault="00C73321" w:rsidP="00C73321">
      <w:pPr>
        <w:jc w:val="center"/>
        <w:outlineLvl w:val="0"/>
        <w:rPr>
          <w:sz w:val="22"/>
        </w:rPr>
      </w:pPr>
      <w:r w:rsidRPr="001701AA">
        <w:rPr>
          <w:sz w:val="22"/>
        </w:rPr>
        <w:t>«РЯЗАНСКИЙ ГОСУДАРСТВЕННЫЙ УНИВЕРСИТЕТ ИМЕНИ С.А. ЕСЕНИНА»</w:t>
      </w:r>
    </w:p>
    <w:p w14:paraId="015EA69C" w14:textId="77777777" w:rsidR="00C73321" w:rsidRDefault="00C73321" w:rsidP="00C73321">
      <w:pPr>
        <w:jc w:val="center"/>
        <w:rPr>
          <w:sz w:val="28"/>
          <w:szCs w:val="28"/>
        </w:rPr>
      </w:pPr>
    </w:p>
    <w:p w14:paraId="272A5F87" w14:textId="77777777" w:rsidR="00117E5A" w:rsidRDefault="00117E5A" w:rsidP="001235C1">
      <w:pPr>
        <w:jc w:val="center"/>
      </w:pPr>
      <w:r>
        <w:t>Институт физико-математических и компьютерных наук</w:t>
      </w:r>
    </w:p>
    <w:p w14:paraId="1F9F8202" w14:textId="77777777" w:rsidR="00117E5A" w:rsidRPr="008A5DDA" w:rsidRDefault="00117E5A" w:rsidP="001235C1">
      <w:pPr>
        <w:jc w:val="center"/>
      </w:pPr>
      <w:r w:rsidRPr="008A5DDA">
        <w:t xml:space="preserve">Кафедра </w:t>
      </w:r>
      <w:r>
        <w:t>математики</w:t>
      </w:r>
    </w:p>
    <w:p w14:paraId="454B3C0A" w14:textId="77777777" w:rsidR="00C73321" w:rsidRDefault="00C73321" w:rsidP="00C73321">
      <w:pPr>
        <w:spacing w:line="360" w:lineRule="auto"/>
        <w:ind w:firstLine="0"/>
        <w:jc w:val="center"/>
        <w:rPr>
          <w:b/>
          <w:sz w:val="32"/>
          <w:szCs w:val="32"/>
        </w:rPr>
      </w:pPr>
    </w:p>
    <w:p w14:paraId="724B1B64" w14:textId="77777777" w:rsidR="00C73321" w:rsidRPr="00B575CA" w:rsidRDefault="00C73321" w:rsidP="00B575CA">
      <w:pPr>
        <w:ind w:firstLine="0"/>
        <w:jc w:val="center"/>
        <w:rPr>
          <w:b/>
          <w:caps/>
          <w:sz w:val="32"/>
          <w:szCs w:val="32"/>
        </w:rPr>
      </w:pPr>
      <w:r w:rsidRPr="00674AF0">
        <w:rPr>
          <w:b/>
          <w:sz w:val="32"/>
          <w:szCs w:val="32"/>
        </w:rPr>
        <w:t xml:space="preserve">ОТЧЕТ </w:t>
      </w:r>
      <w:r w:rsidR="00B575CA">
        <w:rPr>
          <w:b/>
          <w:sz w:val="32"/>
          <w:szCs w:val="32"/>
        </w:rPr>
        <w:br/>
      </w:r>
      <w:r w:rsidR="00B575CA" w:rsidRPr="00674AF0">
        <w:rPr>
          <w:b/>
          <w:sz w:val="32"/>
          <w:szCs w:val="32"/>
        </w:rPr>
        <w:t xml:space="preserve">по </w:t>
      </w:r>
      <w:r w:rsidR="00B575CA">
        <w:rPr>
          <w:b/>
          <w:sz w:val="32"/>
          <w:szCs w:val="32"/>
        </w:rPr>
        <w:t>производственной</w:t>
      </w:r>
      <w:r w:rsidR="00B575CA" w:rsidRPr="00674AF0">
        <w:rPr>
          <w:b/>
          <w:sz w:val="32"/>
          <w:szCs w:val="32"/>
        </w:rPr>
        <w:t xml:space="preserve"> практике</w:t>
      </w:r>
      <w:r w:rsidR="00B575CA">
        <w:rPr>
          <w:b/>
          <w:sz w:val="32"/>
          <w:szCs w:val="32"/>
        </w:rPr>
        <w:br/>
      </w:r>
      <w:r w:rsidR="00B575CA" w:rsidRPr="00B575CA">
        <w:rPr>
          <w:b/>
          <w:sz w:val="32"/>
          <w:szCs w:val="32"/>
        </w:rPr>
        <w:t>(н</w:t>
      </w:r>
      <w:r w:rsidRPr="00B575CA">
        <w:rPr>
          <w:b/>
          <w:sz w:val="32"/>
          <w:szCs w:val="32"/>
        </w:rPr>
        <w:t>аучно-исследовательская работа</w:t>
      </w:r>
      <w:r w:rsidR="00B575CA" w:rsidRPr="00B575CA">
        <w:rPr>
          <w:b/>
          <w:sz w:val="32"/>
          <w:szCs w:val="32"/>
        </w:rPr>
        <w:t>)</w:t>
      </w:r>
      <w:r w:rsidRPr="00B575CA">
        <w:rPr>
          <w:b/>
          <w:sz w:val="32"/>
          <w:szCs w:val="32"/>
        </w:rPr>
        <w:t xml:space="preserve"> </w:t>
      </w:r>
    </w:p>
    <w:p w14:paraId="4666C610" w14:textId="77777777" w:rsidR="00C73321" w:rsidRDefault="00591D71" w:rsidP="00C73321">
      <w:bookmarkStart w:id="7" w:name="_Hlk95265902"/>
      <w:r w:rsidRPr="009B590F">
        <w:rPr>
          <w:sz w:val="26"/>
          <w:szCs w:val="26"/>
        </w:rPr>
        <w:t>Обучающийся</w:t>
      </w:r>
      <w:bookmarkEnd w:id="7"/>
      <w:r w:rsidRPr="009B590F">
        <w:t xml:space="preserve"> </w:t>
      </w:r>
      <w:r w:rsidR="00C73321">
        <w:t>______________________________________________________</w:t>
      </w:r>
      <w:r w:rsidR="00C73321">
        <w:rPr>
          <w:rStyle w:val="a6"/>
        </w:rPr>
        <w:t>____</w:t>
      </w:r>
    </w:p>
    <w:p w14:paraId="6FC91BAB" w14:textId="77777777" w:rsidR="00C73321" w:rsidRPr="004925FD" w:rsidRDefault="00C73321" w:rsidP="00C73321">
      <w:pPr>
        <w:jc w:val="center"/>
        <w:rPr>
          <w:sz w:val="16"/>
          <w:szCs w:val="16"/>
        </w:rPr>
      </w:pPr>
      <w:r w:rsidRPr="002672D9">
        <w:rPr>
          <w:sz w:val="16"/>
          <w:szCs w:val="16"/>
        </w:rPr>
        <w:t>(фамилия, имя, отчество)</w:t>
      </w:r>
    </w:p>
    <w:p w14:paraId="11375062" w14:textId="77777777" w:rsidR="00C73321" w:rsidRPr="007878BE" w:rsidRDefault="00C73321" w:rsidP="00C73321">
      <w:r>
        <w:t xml:space="preserve">Курс _</w:t>
      </w:r>
      <w:r w:rsidR="00914BCA">
        <w:t xml:space="preserve">_</w:t>
      </w:r>
      <w:r>
        <w:t xml:space="preserve">_, семестр _</w:t>
      </w:r>
      <w:r w:rsidR="00914BCA">
        <w:t xml:space="preserve"/>
      </w:r>
      <w:r>
        <w:t xml:space="preserve">__ (9 или 10), </w:t>
      </w:r>
      <w:r w:rsidRPr="007878BE">
        <w:t xml:space="preserve">группа</w:t>
      </w:r>
      <w:r>
        <w:t xml:space="preserve">___________ </w:t>
      </w:r>
      <w:r w:rsidRPr="007878BE">
        <w:t xml:space="preserve">очной формы обуч</w:t>
      </w:r>
      <w:r w:rsidRPr="007878BE">
        <w:t xml:space="preserve">е</w:t>
      </w:r>
      <w:r>
        <w:t xml:space="preserve">ния</w:t>
      </w:r>
    </w:p>
    <w:p w14:paraId="12136A64" w14:textId="77777777" w:rsidR="00C73321" w:rsidRDefault="00C73321" w:rsidP="00C73321"/>
    <w:p w14:paraId="0DE526F1" w14:textId="77777777" w:rsidR="00E10010" w:rsidRDefault="00E10010" w:rsidP="00E10010">
      <w:r>
        <w:t xml:space="preserve">Специ</w:t>
      </w:r>
      <w:r w:rsidRPr="008A5DDA">
        <w:t xml:space="preserve">альн</w:t>
      </w:r>
      <w:r>
        <w:t xml:space="preserve">ость: 01.05.01</w:t>
      </w:r>
      <w:r w:rsidR="00572B3C">
        <w:t xml:space="preserve"> </w:t>
      </w:r>
      <w:r>
        <w:t xml:space="preserve">Фундаментальные математика и механика»</w:t>
      </w:r>
    </w:p>
    <w:p w14:paraId="2B13B043" w14:textId="77777777" w:rsidR="00E10010" w:rsidRPr="008A5DDA" w:rsidRDefault="00E10010" w:rsidP="00E10010">
      <w:r>
        <w:t xml:space="preserve">Направленность (профиль): Математическое моделирование и искусственный интеллект</w:t>
      </w:r>
    </w:p>
    <w:p w14:paraId="2D5DC379" w14:textId="77777777" w:rsidR="00C73321" w:rsidRPr="003C1E7E" w:rsidRDefault="00C73321" w:rsidP="00C73321">
      <w:pPr>
        <w:tabs>
          <w:tab w:val="left" w:leader="underscore" w:pos="9072"/>
        </w:tabs>
        <w:spacing w:line="360" w:lineRule="auto"/>
        <w:rPr>
          <w:sz w:val="26"/>
          <w:szCs w:val="28"/>
        </w:rPr>
      </w:pPr>
    </w:p>
    <w:p w14:paraId="0120B73A" w14:textId="77777777" w:rsidR="00C73321" w:rsidRPr="003C1E7E" w:rsidRDefault="00C73321" w:rsidP="00C73321">
      <w:pPr>
        <w:tabs>
          <w:tab w:val="left" w:leader="underscore" w:pos="9072"/>
        </w:tabs>
        <w:spacing w:line="360" w:lineRule="auto"/>
        <w:rPr>
          <w:b/>
          <w:sz w:val="26"/>
          <w:szCs w:val="28"/>
        </w:rPr>
      </w:pPr>
      <w:r w:rsidRPr="003C1E7E">
        <w:rPr>
          <w:b/>
          <w:sz w:val="26"/>
          <w:szCs w:val="28"/>
        </w:rPr>
        <w:t>Место прохождения практики</w:t>
      </w:r>
      <w:r>
        <w:rPr>
          <w:b/>
          <w:sz w:val="26"/>
          <w:szCs w:val="28"/>
        </w:rPr>
        <w:t xml:space="preserve"> </w:t>
      </w:r>
      <w:r w:rsidR="00572B3C" w:rsidRPr="00572B3C">
        <w:rPr>
          <w:b/>
          <w:bCs/>
          <w:sz w:val="26"/>
          <w:szCs w:val="28"/>
          <w:u w:val="single"/>
        </w:rPr>
        <w:t>____________________________________</w:t>
      </w:r>
    </w:p>
    <w:p w14:paraId="5F21DD5F" w14:textId="77777777" w:rsidR="00C73321" w:rsidRPr="003C1E7E" w:rsidRDefault="00C73321" w:rsidP="00C73321">
      <w:pPr>
        <w:tabs>
          <w:tab w:val="left" w:leader="underscore" w:pos="9072"/>
        </w:tabs>
        <w:spacing w:line="360" w:lineRule="auto"/>
        <w:rPr>
          <w:sz w:val="26"/>
          <w:szCs w:val="28"/>
        </w:rPr>
      </w:pPr>
      <w:r w:rsidRPr="003C1E7E">
        <w:rPr>
          <w:sz w:val="26"/>
          <w:szCs w:val="28"/>
        </w:rPr>
        <w:tab/>
      </w:r>
    </w:p>
    <w:p w14:paraId="31367349" w14:textId="77777777" w:rsidR="00C73321" w:rsidRPr="003C1E7E" w:rsidRDefault="00C73321" w:rsidP="00C73321">
      <w:pPr>
        <w:spacing w:line="360" w:lineRule="auto"/>
        <w:rPr>
          <w:spacing w:val="-5"/>
          <w:sz w:val="26"/>
          <w:szCs w:val="28"/>
        </w:rPr>
      </w:pPr>
      <w:r w:rsidRPr="003C1E7E">
        <w:rPr>
          <w:b/>
          <w:spacing w:val="-5"/>
          <w:sz w:val="26"/>
          <w:szCs w:val="28"/>
        </w:rPr>
        <w:t xml:space="preserve">Сроки прохождения практики </w:t>
      </w:r>
      <w:r w:rsidRPr="003C1E7E">
        <w:rPr>
          <w:spacing w:val="-5"/>
          <w:sz w:val="26"/>
          <w:szCs w:val="28"/>
        </w:rPr>
        <w:t xml:space="preserve"> </w:t>
      </w:r>
    </w:p>
    <w:p w14:paraId="10F17A6F" w14:textId="77777777" w:rsidR="00C73321" w:rsidRPr="003C1E7E" w:rsidRDefault="00C73321" w:rsidP="00C73321">
      <w:pPr>
        <w:spacing w:line="360" w:lineRule="auto"/>
        <w:rPr>
          <w:spacing w:val="-5"/>
          <w:sz w:val="26"/>
          <w:szCs w:val="28"/>
        </w:rPr>
      </w:pPr>
      <w:r w:rsidRPr="003C1E7E">
        <w:rPr>
          <w:spacing w:val="-5"/>
          <w:sz w:val="26"/>
          <w:szCs w:val="28"/>
        </w:rPr>
        <w:t>с «___»_______________20__ г.  по  «___»______________20__ г.</w:t>
      </w:r>
    </w:p>
    <w:p w14:paraId="1AF2AFAC" w14:textId="77777777" w:rsidR="00C73321" w:rsidRPr="003C1E7E" w:rsidRDefault="00C73321" w:rsidP="00C73321">
      <w:pPr>
        <w:autoSpaceDN w:val="0"/>
        <w:adjustRightInd w:val="0"/>
        <w:rPr>
          <w:sz w:val="26"/>
          <w:szCs w:val="28"/>
        </w:rPr>
      </w:pPr>
    </w:p>
    <w:p w14:paraId="6B4A0790" w14:textId="77777777" w:rsidR="00C73321" w:rsidRPr="003C1E7E" w:rsidRDefault="00C73321" w:rsidP="00C73321">
      <w:pPr>
        <w:autoSpaceDN w:val="0"/>
        <w:adjustRightInd w:val="0"/>
        <w:rPr>
          <w:sz w:val="26"/>
          <w:szCs w:val="28"/>
        </w:rPr>
      </w:pPr>
    </w:p>
    <w:p w14:paraId="1211145B" w14:textId="77777777" w:rsidR="00C73321" w:rsidRPr="003C1E7E" w:rsidRDefault="00C73321" w:rsidP="00B575CA">
      <w:pPr>
        <w:ind w:left="426" w:hanging="26"/>
        <w:jc w:val="left"/>
        <w:rPr>
          <w:sz w:val="26"/>
          <w:szCs w:val="28"/>
        </w:rPr>
      </w:pPr>
      <w:r w:rsidRPr="003C1E7E">
        <w:rPr>
          <w:b/>
          <w:sz w:val="26"/>
          <w:szCs w:val="28"/>
        </w:rPr>
        <w:t>Руководитель практики</w:t>
      </w:r>
      <w:r w:rsidR="00572B3C">
        <w:rPr>
          <w:b/>
          <w:sz w:val="26"/>
          <w:szCs w:val="28"/>
        </w:rPr>
        <w:t xml:space="preserve"> </w:t>
      </w:r>
      <w:r w:rsidR="00B575CA">
        <w:rPr>
          <w:b/>
          <w:sz w:val="26"/>
          <w:szCs w:val="28"/>
        </w:rPr>
        <w:br/>
        <w:t xml:space="preserve">от университета </w:t>
      </w:r>
      <w:r w:rsidRPr="003C1E7E">
        <w:rPr>
          <w:sz w:val="26"/>
          <w:szCs w:val="28"/>
        </w:rPr>
        <w:t>_____________________________________________</w:t>
      </w:r>
    </w:p>
    <w:p w14:paraId="3446900C" w14:textId="77777777" w:rsidR="00C73321" w:rsidRPr="003C1E7E" w:rsidRDefault="00C73321" w:rsidP="00C73321">
      <w:pPr>
        <w:jc w:val="center"/>
        <w:rPr>
          <w:sz w:val="26"/>
        </w:rPr>
      </w:pPr>
      <w:r w:rsidRPr="003C1E7E">
        <w:rPr>
          <w:sz w:val="26"/>
        </w:rPr>
        <w:t>(Ф.И.О.  подпись)</w:t>
      </w:r>
    </w:p>
    <w:p w14:paraId="1210DD8D" w14:textId="77777777" w:rsidR="00C73321" w:rsidRPr="003C1E7E" w:rsidRDefault="00C73321" w:rsidP="00C73321">
      <w:pPr>
        <w:jc w:val="center"/>
        <w:rPr>
          <w:sz w:val="26"/>
        </w:rPr>
      </w:pPr>
    </w:p>
    <w:p w14:paraId="2C101EC0" w14:textId="77777777" w:rsidR="00572B3C" w:rsidRPr="00BE612A" w:rsidRDefault="00572B3C" w:rsidP="00572B3C">
      <w:pPr>
        <w:rPr>
          <w:b/>
          <w:bCs/>
          <w:sz w:val="26"/>
          <w:szCs w:val="26"/>
        </w:rPr>
      </w:pPr>
      <w:r w:rsidRPr="00BE612A">
        <w:rPr>
          <w:b/>
          <w:bCs/>
          <w:sz w:val="26"/>
          <w:szCs w:val="26"/>
        </w:rPr>
        <w:t xml:space="preserve">Руководитель практики </w:t>
      </w:r>
    </w:p>
    <w:p w14:paraId="01786BE5" w14:textId="77777777" w:rsidR="00C73321" w:rsidRPr="003C1E7E" w:rsidRDefault="00572B3C" w:rsidP="00572B3C">
      <w:pPr>
        <w:rPr>
          <w:sz w:val="26"/>
          <w:szCs w:val="28"/>
        </w:rPr>
      </w:pPr>
      <w:r w:rsidRPr="00BE612A">
        <w:rPr>
          <w:b/>
          <w:bCs/>
          <w:sz w:val="26"/>
          <w:szCs w:val="26"/>
        </w:rPr>
        <w:t>от профильной организации</w:t>
      </w:r>
      <w:r>
        <w:rPr>
          <w:b/>
          <w:bCs/>
          <w:sz w:val="26"/>
          <w:szCs w:val="26"/>
        </w:rPr>
        <w:t xml:space="preserve"> </w:t>
      </w:r>
      <w:r w:rsidR="00C73321" w:rsidRPr="003C1E7E">
        <w:rPr>
          <w:sz w:val="26"/>
          <w:szCs w:val="28"/>
        </w:rPr>
        <w:t>_________________________________________</w:t>
      </w:r>
    </w:p>
    <w:p w14:paraId="03CFCFE4" w14:textId="77777777" w:rsidR="00C73321" w:rsidRPr="003C1E7E" w:rsidRDefault="00C73321" w:rsidP="00C73321">
      <w:pPr>
        <w:jc w:val="center"/>
        <w:rPr>
          <w:sz w:val="26"/>
        </w:rPr>
      </w:pPr>
      <w:r w:rsidRPr="003C1E7E">
        <w:rPr>
          <w:sz w:val="26"/>
        </w:rPr>
        <w:t>(Ф.И.О.  подпись</w:t>
      </w:r>
      <w:r w:rsidR="00B575CA">
        <w:rPr>
          <w:sz w:val="26"/>
        </w:rPr>
        <w:t xml:space="preserve"> при наличии</w:t>
      </w:r>
      <w:r w:rsidRPr="003C1E7E">
        <w:rPr>
          <w:sz w:val="26"/>
        </w:rPr>
        <w:t>)</w:t>
      </w:r>
    </w:p>
    <w:p w14:paraId="56670AEF" w14:textId="77777777" w:rsidR="00C73321" w:rsidRPr="003C1E7E" w:rsidRDefault="00C73321" w:rsidP="00C73321">
      <w:pPr>
        <w:jc w:val="center"/>
        <w:rPr>
          <w:sz w:val="26"/>
        </w:rPr>
      </w:pPr>
    </w:p>
    <w:p w14:paraId="4A1B657F" w14:textId="77777777" w:rsidR="00C73321" w:rsidRDefault="00C73321" w:rsidP="00C73321">
      <w:pPr>
        <w:rPr>
          <w:sz w:val="26"/>
        </w:rPr>
      </w:pPr>
    </w:p>
    <w:p w14:paraId="18119E98" w14:textId="77777777" w:rsidR="00B575CA" w:rsidRDefault="00B575CA" w:rsidP="00C73321">
      <w:pPr>
        <w:rPr>
          <w:sz w:val="26"/>
        </w:rPr>
      </w:pPr>
    </w:p>
    <w:p w14:paraId="76FDDE72" w14:textId="77777777" w:rsidR="00B575CA" w:rsidRPr="003C1E7E" w:rsidRDefault="00B575CA" w:rsidP="00C73321">
      <w:pPr>
        <w:rPr>
          <w:sz w:val="26"/>
        </w:rPr>
      </w:pPr>
    </w:p>
    <w:p w14:paraId="044BA238" w14:textId="77777777" w:rsidR="00C73321" w:rsidRDefault="00C73321" w:rsidP="00C73321">
      <w:pPr>
        <w:jc w:val="center"/>
        <w:rPr>
          <w:sz w:val="26"/>
        </w:rPr>
      </w:pPr>
      <w:r>
        <w:rPr>
          <w:sz w:val="26"/>
        </w:rPr>
        <w:t>Рязань 20__</w:t>
      </w:r>
    </w:p>
    <w:p w14:paraId="649AF9E9" w14:textId="77777777" w:rsidR="00B575CA" w:rsidRPr="00B575CA" w:rsidRDefault="00C73321" w:rsidP="00B575CA">
      <w:pPr>
        <w:jc w:val="right"/>
        <w:rPr>
          <w:b/>
          <w:bCs/>
          <w:sz w:val="26"/>
        </w:rPr>
      </w:pPr>
      <w:r>
        <w:rPr>
          <w:sz w:val="26"/>
        </w:rPr>
        <w:br w:type="page"/>
      </w:r>
      <w:r w:rsidR="00B575CA" w:rsidRPr="00B575CA">
        <w:rPr>
          <w:b/>
          <w:bCs/>
          <w:sz w:val="26"/>
        </w:rPr>
        <w:lastRenderedPageBreak/>
        <w:t>Приложение 1.4</w:t>
      </w:r>
    </w:p>
    <w:p w14:paraId="287248FF" w14:textId="77777777" w:rsidR="00476C70" w:rsidRPr="00023391" w:rsidRDefault="00476C70" w:rsidP="00476C70">
      <w:pPr>
        <w:jc w:val="left"/>
        <w:rPr>
          <w:b/>
          <w:i/>
          <w:sz w:val="32"/>
          <w:szCs w:val="32"/>
        </w:rPr>
      </w:pPr>
      <w:r w:rsidRPr="00023391">
        <w:rPr>
          <w:b/>
          <w:i/>
          <w:sz w:val="32"/>
          <w:szCs w:val="32"/>
        </w:rPr>
        <w:t xml:space="preserve">При прохождении практики </w:t>
      </w:r>
      <w:r w:rsidR="00B575CA">
        <w:rPr>
          <w:b/>
          <w:i/>
          <w:sz w:val="32"/>
          <w:szCs w:val="32"/>
        </w:rPr>
        <w:t xml:space="preserve">на кафедре математики </w:t>
      </w:r>
      <w:r>
        <w:rPr>
          <w:b/>
          <w:i/>
          <w:sz w:val="32"/>
          <w:szCs w:val="32"/>
        </w:rPr>
        <w:t>в РГУ имени С.А. Есенина</w:t>
      </w:r>
    </w:p>
    <w:p w14:paraId="436720F3" w14:textId="77777777" w:rsidR="00B575CA" w:rsidRDefault="00B575CA" w:rsidP="00B575CA">
      <w:pPr>
        <w:ind w:firstLine="426"/>
        <w:rPr>
          <w:sz w:val="28"/>
          <w:szCs w:val="28"/>
        </w:rPr>
      </w:pPr>
      <w:r>
        <w:rPr>
          <w:sz w:val="28"/>
          <w:szCs w:val="28"/>
        </w:rPr>
        <w:t>При составлении отчета рекомендовано придерживаться следующего плана.</w:t>
      </w:r>
    </w:p>
    <w:p w14:paraId="6667DA99" w14:textId="77777777" w:rsidR="00B575CA" w:rsidRPr="00A2631C" w:rsidRDefault="00B575CA" w:rsidP="00B575CA">
      <w:pPr>
        <w:ind w:firstLine="426"/>
        <w:rPr>
          <w:b/>
          <w:iCs/>
          <w:sz w:val="28"/>
          <w:szCs w:val="28"/>
        </w:rPr>
      </w:pPr>
      <w:r w:rsidRPr="00C51A9A">
        <w:rPr>
          <w:b/>
          <w:sz w:val="28"/>
          <w:szCs w:val="28"/>
        </w:rPr>
        <w:t xml:space="preserve">1. </w:t>
      </w:r>
      <w:r w:rsidRPr="00A2631C">
        <w:rPr>
          <w:b/>
          <w:iCs/>
          <w:sz w:val="28"/>
          <w:szCs w:val="28"/>
        </w:rPr>
        <w:t>Консультации руководителя практики от университета</w:t>
      </w:r>
    </w:p>
    <w:p w14:paraId="393A14FF" w14:textId="77777777" w:rsidR="00B575CA" w:rsidRDefault="00B575CA" w:rsidP="00B575CA">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575CA" w:rsidRPr="00EB431C" w14:paraId="20E2C554" w14:textId="77777777" w:rsidTr="00253EA5">
        <w:tc>
          <w:tcPr>
            <w:tcW w:w="453" w:type="dxa"/>
          </w:tcPr>
          <w:p w14:paraId="04444651" w14:textId="77777777" w:rsidR="00B575CA" w:rsidRPr="00EB431C" w:rsidRDefault="00B575CA" w:rsidP="00253EA5">
            <w:pPr>
              <w:ind w:firstLine="0"/>
              <w:rPr>
                <w:sz w:val="26"/>
                <w:szCs w:val="26"/>
              </w:rPr>
            </w:pPr>
            <w:r w:rsidRPr="00EB431C">
              <w:rPr>
                <w:sz w:val="26"/>
                <w:szCs w:val="26"/>
              </w:rPr>
              <w:t>Дата</w:t>
            </w:r>
          </w:p>
        </w:tc>
        <w:tc>
          <w:tcPr>
            <w:tcW w:w="4423" w:type="dxa"/>
          </w:tcPr>
          <w:p w14:paraId="4A4A566F" w14:textId="77777777" w:rsidR="00B575CA" w:rsidRPr="00EB431C" w:rsidRDefault="00B575CA" w:rsidP="00253EA5">
            <w:pPr>
              <w:ind w:firstLine="0"/>
              <w:rPr>
                <w:sz w:val="26"/>
                <w:szCs w:val="26"/>
              </w:rPr>
            </w:pPr>
            <w:r w:rsidRPr="00EB431C">
              <w:rPr>
                <w:sz w:val="26"/>
                <w:szCs w:val="26"/>
              </w:rPr>
              <w:t>Содержание</w:t>
            </w:r>
            <w:r>
              <w:rPr>
                <w:sz w:val="26"/>
                <w:szCs w:val="26"/>
              </w:rPr>
              <w:t xml:space="preserve"> консультации</w:t>
            </w:r>
          </w:p>
        </w:tc>
      </w:tr>
      <w:tr w:rsidR="00B575CA" w:rsidRPr="00EB431C" w14:paraId="70145CA1" w14:textId="77777777" w:rsidTr="00253EA5">
        <w:tc>
          <w:tcPr>
            <w:tcW w:w="453" w:type="dxa"/>
          </w:tcPr>
          <w:p w14:paraId="36B8FBA9" w14:textId="77777777" w:rsidR="00B575CA" w:rsidRPr="00EB431C" w:rsidRDefault="00B575CA" w:rsidP="00253EA5">
            <w:pPr>
              <w:ind w:firstLine="0"/>
              <w:rPr>
                <w:sz w:val="26"/>
                <w:szCs w:val="26"/>
              </w:rPr>
            </w:pPr>
          </w:p>
        </w:tc>
        <w:tc>
          <w:tcPr>
            <w:tcW w:w="4423" w:type="dxa"/>
          </w:tcPr>
          <w:p w14:paraId="719B5B8E" w14:textId="77777777" w:rsidR="00B575CA" w:rsidRPr="00EB431C" w:rsidRDefault="00B575CA" w:rsidP="00253EA5">
            <w:pPr>
              <w:ind w:firstLine="0"/>
              <w:rPr>
                <w:i/>
                <w:sz w:val="26"/>
                <w:szCs w:val="26"/>
              </w:rPr>
            </w:pPr>
          </w:p>
        </w:tc>
      </w:tr>
      <w:tr w:rsidR="00B575CA" w:rsidRPr="00EB431C" w14:paraId="5A68771F" w14:textId="77777777" w:rsidTr="00253EA5">
        <w:trPr>
          <w:trHeight w:val="307"/>
        </w:trPr>
        <w:tc>
          <w:tcPr>
            <w:tcW w:w="453" w:type="dxa"/>
          </w:tcPr>
          <w:p w14:paraId="58328B0B" w14:textId="77777777" w:rsidR="00B575CA" w:rsidRPr="00EB431C" w:rsidRDefault="00B575CA" w:rsidP="00253EA5">
            <w:pPr>
              <w:ind w:firstLine="0"/>
              <w:rPr>
                <w:sz w:val="26"/>
                <w:szCs w:val="26"/>
              </w:rPr>
            </w:pPr>
          </w:p>
        </w:tc>
        <w:tc>
          <w:tcPr>
            <w:tcW w:w="4423" w:type="dxa"/>
          </w:tcPr>
          <w:p w14:paraId="260CF6E5" w14:textId="77777777" w:rsidR="00B575CA" w:rsidRPr="00EB431C" w:rsidRDefault="00B575CA" w:rsidP="00253EA5">
            <w:pPr>
              <w:ind w:firstLine="0"/>
              <w:rPr>
                <w:sz w:val="26"/>
                <w:szCs w:val="26"/>
              </w:rPr>
            </w:pPr>
          </w:p>
        </w:tc>
      </w:tr>
      <w:tr w:rsidR="00B575CA" w:rsidRPr="00EB431C" w14:paraId="029F4873" w14:textId="77777777" w:rsidTr="00253EA5">
        <w:trPr>
          <w:trHeight w:val="307"/>
        </w:trPr>
        <w:tc>
          <w:tcPr>
            <w:tcW w:w="453" w:type="dxa"/>
          </w:tcPr>
          <w:p w14:paraId="74AEC87C" w14:textId="77777777" w:rsidR="00B575CA" w:rsidRPr="00EB431C" w:rsidRDefault="00B575CA" w:rsidP="00253EA5">
            <w:pPr>
              <w:ind w:firstLine="0"/>
              <w:rPr>
                <w:sz w:val="26"/>
                <w:szCs w:val="26"/>
              </w:rPr>
            </w:pPr>
          </w:p>
        </w:tc>
        <w:tc>
          <w:tcPr>
            <w:tcW w:w="4423" w:type="dxa"/>
          </w:tcPr>
          <w:p w14:paraId="704E3049" w14:textId="77777777" w:rsidR="00B575CA" w:rsidRPr="00EB431C" w:rsidRDefault="00B575CA" w:rsidP="00253EA5">
            <w:pPr>
              <w:ind w:firstLine="0"/>
              <w:rPr>
                <w:sz w:val="26"/>
                <w:szCs w:val="26"/>
              </w:rPr>
            </w:pPr>
          </w:p>
        </w:tc>
      </w:tr>
      <w:tr w:rsidR="00B575CA" w:rsidRPr="00EB431C" w14:paraId="0D06A66A" w14:textId="77777777" w:rsidTr="00253EA5">
        <w:trPr>
          <w:trHeight w:val="404"/>
        </w:trPr>
        <w:tc>
          <w:tcPr>
            <w:tcW w:w="453" w:type="dxa"/>
          </w:tcPr>
          <w:p w14:paraId="33AB14DB" w14:textId="77777777" w:rsidR="00B575CA" w:rsidRPr="00EB431C" w:rsidRDefault="00B575CA" w:rsidP="00253EA5">
            <w:pPr>
              <w:ind w:firstLine="0"/>
              <w:rPr>
                <w:sz w:val="26"/>
                <w:szCs w:val="26"/>
              </w:rPr>
            </w:pPr>
          </w:p>
        </w:tc>
        <w:tc>
          <w:tcPr>
            <w:tcW w:w="4423" w:type="dxa"/>
          </w:tcPr>
          <w:p w14:paraId="454BEE6D" w14:textId="77777777" w:rsidR="00B575CA" w:rsidRPr="00EB431C" w:rsidRDefault="00B575CA" w:rsidP="00253EA5">
            <w:pPr>
              <w:ind w:firstLine="0"/>
              <w:rPr>
                <w:sz w:val="26"/>
                <w:szCs w:val="26"/>
              </w:rPr>
            </w:pPr>
          </w:p>
        </w:tc>
      </w:tr>
    </w:tbl>
    <w:p w14:paraId="532AE9AD" w14:textId="77777777" w:rsidR="00B575CA" w:rsidRDefault="00B575CA" w:rsidP="00B575CA">
      <w:pPr>
        <w:ind w:firstLine="426"/>
        <w:rPr>
          <w:b/>
          <w:sz w:val="28"/>
          <w:szCs w:val="28"/>
        </w:rPr>
      </w:pPr>
    </w:p>
    <w:p w14:paraId="30538264" w14:textId="77777777" w:rsidR="00B575CA" w:rsidRPr="00C51A9A" w:rsidRDefault="00B575CA" w:rsidP="00B575CA">
      <w:pPr>
        <w:ind w:firstLine="426"/>
        <w:rPr>
          <w:b/>
          <w:sz w:val="28"/>
          <w:szCs w:val="28"/>
        </w:rPr>
      </w:pPr>
      <w:r>
        <w:rPr>
          <w:b/>
          <w:sz w:val="28"/>
          <w:szCs w:val="28"/>
        </w:rPr>
        <w:t xml:space="preserve">2. </w:t>
      </w:r>
      <w:r w:rsidRPr="00C51A9A">
        <w:rPr>
          <w:b/>
          <w:sz w:val="28"/>
          <w:szCs w:val="28"/>
        </w:rPr>
        <w:t xml:space="preserve">Научно-исследовательская деятельность по заданию руководителя практики от </w:t>
      </w:r>
      <w:r>
        <w:rPr>
          <w:b/>
          <w:sz w:val="28"/>
          <w:szCs w:val="28"/>
        </w:rPr>
        <w:t>университета. Ведение отчетной документации</w:t>
      </w:r>
    </w:p>
    <w:p w14:paraId="0EBE096D" w14:textId="77777777" w:rsidR="00B575CA" w:rsidRDefault="00B575CA" w:rsidP="00B575CA">
      <w:pPr>
        <w:ind w:firstLine="426"/>
        <w:rPr>
          <w:sz w:val="28"/>
          <w:szCs w:val="28"/>
        </w:rPr>
      </w:pPr>
      <w:r w:rsidRPr="00C51A9A">
        <w:rPr>
          <w:sz w:val="28"/>
          <w:szCs w:val="28"/>
        </w:rPr>
        <w:t>В этом пункте следует сформулировать исследовательскую задачу и краткий результат выполнения исследования.</w:t>
      </w:r>
    </w:p>
    <w:p w14:paraId="2B7C5EEF" w14:textId="77777777" w:rsidR="00B575CA" w:rsidRDefault="00B575CA" w:rsidP="00B575CA">
      <w:pPr>
        <w:rPr>
          <w:b/>
          <w:sz w:val="28"/>
          <w:szCs w:val="28"/>
        </w:rPr>
      </w:pPr>
    </w:p>
    <w:p w14:paraId="5D52C379" w14:textId="77777777" w:rsidR="00B575CA" w:rsidRPr="00C51A9A" w:rsidRDefault="00B575CA" w:rsidP="00B575CA">
      <w:pPr>
        <w:rPr>
          <w:b/>
          <w:bCs/>
          <w:sz w:val="28"/>
          <w:szCs w:val="28"/>
        </w:rPr>
      </w:pPr>
      <w:r>
        <w:rPr>
          <w:b/>
          <w:sz w:val="28"/>
          <w:szCs w:val="28"/>
        </w:rPr>
        <w:t xml:space="preserve">3</w:t>
      </w:r>
      <w:r w:rsidRPr="00C51A9A">
        <w:rPr>
          <w:b/>
          <w:sz w:val="28"/>
          <w:szCs w:val="28"/>
        </w:rPr>
        <w:t xml:space="preserve">. </w:t>
      </w:r>
      <w:r w:rsidRPr="00C51A9A">
        <w:rPr>
          <w:b/>
          <w:bCs/>
          <w:sz w:val="28"/>
          <w:szCs w:val="28"/>
        </w:rPr>
        <w:t xml:space="preserve">Подготовка научного текста по результатам исследования (при наличии)</w:t>
      </w:r>
    </w:p>
    <w:p w14:paraId="4B21F231" w14:textId="77777777" w:rsidR="00B575CA" w:rsidRPr="00C51A9A" w:rsidRDefault="00B575CA" w:rsidP="00B575CA">
      <w:pPr>
        <w:rPr>
          <w:bCs/>
          <w:sz w:val="28"/>
          <w:szCs w:val="28"/>
        </w:rPr>
      </w:pPr>
      <w:r w:rsidRPr="00C51A9A">
        <w:rPr>
          <w:bCs/>
          <w:sz w:val="28"/>
          <w:szCs w:val="28"/>
        </w:rPr>
        <w:t xml:space="preserve">При подготовке статьи указываются её тема, собственный результат и ссылка на макет Приложения 1.6.</w:t>
      </w:r>
    </w:p>
    <w:p w14:paraId="70551797" w14:textId="77777777" w:rsidR="00B575CA" w:rsidRPr="00C51A9A" w:rsidRDefault="00B575CA" w:rsidP="00B575CA">
      <w:pPr>
        <w:rPr>
          <w:bCs/>
          <w:sz w:val="28"/>
          <w:szCs w:val="28"/>
        </w:rPr>
      </w:pPr>
      <w:r w:rsidRPr="00C51A9A">
        <w:rPr>
          <w:bCs/>
          <w:sz w:val="28"/>
          <w:szCs w:val="28"/>
        </w:rPr>
        <w:t xml:space="preserve">Если за время практики была написана и отправлена в какой-либо сборник статья, то можно привести вместо Приложения 1.6 эту статью в тех правилах оформления, которые требовал тот сборник. В этом пункте указать название сборника и вуз, куда направлена эта статья</w:t>
      </w:r>
    </w:p>
    <w:p w14:paraId="0B76FB3D" w14:textId="77777777" w:rsidR="00B575CA" w:rsidRDefault="00B575CA" w:rsidP="00B575CA">
      <w:pPr>
        <w:ind w:firstLine="426"/>
        <w:rPr>
          <w:b/>
          <w:bCs/>
          <w:sz w:val="28"/>
          <w:szCs w:val="28"/>
        </w:rPr>
      </w:pPr>
    </w:p>
    <w:p w14:paraId="6E90FE8B" w14:textId="77777777" w:rsidR="00B575CA" w:rsidRPr="00290F2D" w:rsidRDefault="00B575CA" w:rsidP="00B575CA">
      <w:pPr>
        <w:ind w:firstLine="426"/>
        <w:rPr>
          <w:b/>
          <w:sz w:val="28"/>
          <w:szCs w:val="28"/>
        </w:rPr>
      </w:pPr>
      <w:r>
        <w:rPr>
          <w:b/>
          <w:sz w:val="28"/>
          <w:szCs w:val="28"/>
        </w:rPr>
        <w:t>4</w:t>
      </w:r>
      <w:r w:rsidRPr="00290F2D">
        <w:rPr>
          <w:b/>
          <w:sz w:val="28"/>
          <w:szCs w:val="28"/>
        </w:rPr>
        <w:t>. Участие в научных мероприятиях.</w:t>
      </w:r>
    </w:p>
    <w:p w14:paraId="4B81FADA" w14:textId="77777777" w:rsidR="00B575CA" w:rsidRDefault="00B575CA" w:rsidP="00B575CA">
      <w:pPr>
        <w:ind w:firstLine="426"/>
        <w:rPr>
          <w:sz w:val="28"/>
          <w:szCs w:val="28"/>
        </w:rPr>
      </w:pPr>
      <w:r>
        <w:rPr>
          <w:sz w:val="28"/>
          <w:szCs w:val="28"/>
        </w:rPr>
        <w:t>В этом пункте следует перечислить все научные мероприятия, в которых обучающийся принимал участие во время практики (конференции, научные семинары, научные конкурсы и т.п.)</w:t>
      </w:r>
      <w:r>
        <w:rPr>
          <w:rStyle w:val="a6"/>
        </w:rPr>
        <w:t xml:space="preserve"> </w:t>
      </w:r>
      <w:r>
        <w:rPr>
          <w:sz w:val="28"/>
          <w:szCs w:val="28"/>
        </w:rPr>
        <w:t>и приложить сертификаты, дипломы, грамоты и т.п. в эле</w:t>
      </w:r>
      <w:r>
        <w:rPr>
          <w:sz w:val="28"/>
          <w:szCs w:val="28"/>
        </w:rPr>
        <w:t>к</w:t>
      </w:r>
      <w:r>
        <w:rPr>
          <w:sz w:val="28"/>
          <w:szCs w:val="28"/>
        </w:rPr>
        <w:t>тронном и бумажном виде.</w:t>
      </w:r>
    </w:p>
    <w:p w14:paraId="54816DD0" w14:textId="77777777" w:rsidR="00B575CA" w:rsidRPr="00290F2D" w:rsidRDefault="00B575CA" w:rsidP="00B575CA">
      <w:pPr>
        <w:ind w:firstLine="426"/>
        <w:rPr>
          <w:i/>
          <w:sz w:val="28"/>
          <w:szCs w:val="28"/>
        </w:rPr>
      </w:pPr>
      <w:r>
        <w:rPr>
          <w:i/>
          <w:sz w:val="28"/>
          <w:szCs w:val="28"/>
        </w:rPr>
        <w:t xml:space="preserve">Например: </w:t>
      </w:r>
    </w:p>
    <w:p w14:paraId="045E9EA1" w14:textId="77777777" w:rsidR="00B575CA" w:rsidRDefault="00B575CA" w:rsidP="00B575CA">
      <w:pPr>
        <w:ind w:firstLine="426"/>
      </w:pPr>
      <w:r>
        <w:t xml:space="preserve">Во время практики я посещал(а) заседания научного семинара по КТДУ, принимал(а) участие в конкурсе студенческих работ…., </w:t>
      </w:r>
    </w:p>
    <w:p w14:paraId="3CF846B4" w14:textId="77777777" w:rsidR="00B575CA" w:rsidRDefault="00B575CA" w:rsidP="00B575CA">
      <w:pPr>
        <w:ind w:firstLine="426"/>
        <w:rPr>
          <w:bCs/>
          <w:sz w:val="28"/>
          <w:szCs w:val="28"/>
        </w:rPr>
      </w:pPr>
      <w:r w:rsidRPr="00336F4E">
        <w:rPr>
          <w:sz w:val="28"/>
          <w:szCs w:val="28"/>
        </w:rPr>
        <w:t xml:space="preserve">На семинаре </w:t>
      </w:r>
      <w:r>
        <w:rPr>
          <w:sz w:val="28"/>
          <w:szCs w:val="28"/>
        </w:rPr>
        <w:t xml:space="preserve">либо консультации представляются постановка,</w:t>
      </w:r>
      <w:r w:rsidRPr="00336F4E">
        <w:rPr>
          <w:sz w:val="28"/>
          <w:szCs w:val="28"/>
        </w:rPr>
        <w:t xml:space="preserve"> метод, </w:t>
      </w:r>
      <w:r w:rsidRPr="00336F4E">
        <w:rPr>
          <w:sz w:val="28"/>
          <w:szCs w:val="28"/>
        </w:rPr>
        <w:t xml:space="preserve"/>
      </w:r>
      <w:r w:rsidRPr="00336F4E">
        <w:rPr>
          <w:sz w:val="28"/>
          <w:szCs w:val="28"/>
        </w:rPr>
        <w:t xml:space="preserve"/>
      </w:r>
      <w:r>
        <w:rPr>
          <w:sz w:val="28"/>
          <w:szCs w:val="28"/>
        </w:rPr>
        <w:t xml:space="preserve">собственный результат и проверки. </w:t>
      </w:r>
      <w:r>
        <w:rPr>
          <w:bCs/>
          <w:sz w:val="28"/>
          <w:szCs w:val="28"/>
        </w:rPr>
        <w:t xml:space="preserve">В отчёте фиксируются вопросы и выполненные уточнения.</w:t>
      </w:r>
    </w:p>
    <w:p w14:paraId="1BBD346B" w14:textId="77777777" w:rsidR="00B575CA" w:rsidRPr="00192146" w:rsidRDefault="00B575CA" w:rsidP="00B575CA">
      <w:pPr>
        <w:ind w:firstLine="426"/>
        <w:rPr>
          <w:bCs/>
          <w:sz w:val="28"/>
          <w:szCs w:val="28"/>
        </w:rPr>
      </w:pPr>
      <w:r>
        <w:rPr>
          <w:bCs/>
          <w:sz w:val="28"/>
          <w:szCs w:val="28"/>
        </w:rPr>
        <w:t>Описать понравившийся доклад другого участника семинара.</w:t>
      </w:r>
    </w:p>
    <w:p w14:paraId="4490BC38" w14:textId="77777777" w:rsidR="00B575CA" w:rsidRDefault="00B575CA" w:rsidP="00B575CA">
      <w:pPr>
        <w:ind w:firstLine="426"/>
        <w:rPr>
          <w:b/>
          <w:sz w:val="28"/>
          <w:szCs w:val="28"/>
        </w:rPr>
      </w:pPr>
    </w:p>
    <w:p w14:paraId="7F9197E4" w14:textId="77777777" w:rsidR="00B575CA" w:rsidRPr="00023391" w:rsidRDefault="00B575CA" w:rsidP="00B575CA">
      <w:pPr>
        <w:jc w:val="left"/>
        <w:rPr>
          <w:b/>
          <w:i/>
          <w:sz w:val="32"/>
          <w:szCs w:val="32"/>
        </w:rPr>
      </w:pPr>
      <w:r w:rsidRPr="00023391">
        <w:rPr>
          <w:b/>
          <w:i/>
          <w:sz w:val="32"/>
          <w:szCs w:val="32"/>
        </w:rPr>
        <w:t xml:space="preserve">При прохождении практики </w:t>
      </w:r>
      <w:r>
        <w:rPr>
          <w:b/>
          <w:i/>
          <w:sz w:val="32"/>
          <w:szCs w:val="32"/>
        </w:rPr>
        <w:t>на кафедре математики в РГУ имени С.А. Есенина</w:t>
      </w:r>
    </w:p>
    <w:p w14:paraId="0F7D0715" w14:textId="77777777" w:rsidR="00B575CA" w:rsidRDefault="00B575CA" w:rsidP="00B575CA">
      <w:pPr>
        <w:ind w:firstLine="567"/>
        <w:rPr>
          <w:bCs/>
          <w:sz w:val="28"/>
          <w:szCs w:val="28"/>
        </w:rPr>
      </w:pPr>
      <w:r>
        <w:rPr>
          <w:bCs/>
          <w:sz w:val="28"/>
          <w:szCs w:val="28"/>
        </w:rPr>
        <w:t>Рекомендуется придерживаться следующей структуры отчета</w:t>
      </w:r>
    </w:p>
    <w:p w14:paraId="4A8570D8" w14:textId="77777777" w:rsidR="00B575CA" w:rsidRPr="00A2631C" w:rsidRDefault="00B575CA" w:rsidP="00B575CA">
      <w:pPr>
        <w:ind w:firstLine="426"/>
        <w:rPr>
          <w:b/>
          <w:iCs/>
          <w:sz w:val="28"/>
          <w:szCs w:val="28"/>
        </w:rPr>
      </w:pPr>
      <w:r>
        <w:rPr>
          <w:b/>
          <w:sz w:val="28"/>
          <w:szCs w:val="28"/>
        </w:rPr>
        <w:t>1</w:t>
      </w:r>
      <w:r w:rsidRPr="00C51A9A">
        <w:rPr>
          <w:b/>
          <w:sz w:val="28"/>
          <w:szCs w:val="28"/>
        </w:rPr>
        <w:t xml:space="preserve">. </w:t>
      </w:r>
      <w:r w:rsidRPr="00A2631C">
        <w:rPr>
          <w:b/>
          <w:iCs/>
          <w:sz w:val="28"/>
          <w:szCs w:val="28"/>
        </w:rPr>
        <w:t>Консультации руководителя практики от университета</w:t>
      </w:r>
    </w:p>
    <w:p w14:paraId="7C46DB7E" w14:textId="77777777" w:rsidR="00B575CA" w:rsidRDefault="00B575CA" w:rsidP="00B575CA">
      <w:pPr>
        <w:ind w:firstLine="426"/>
        <w:rPr>
          <w:sz w:val="28"/>
          <w:szCs w:val="28"/>
        </w:rPr>
      </w:pPr>
      <w:r>
        <w:rPr>
          <w:sz w:val="28"/>
          <w:szCs w:val="28"/>
        </w:rPr>
        <w:lastRenderedPageBreak/>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575CA" w:rsidRPr="00EB431C" w14:paraId="2233CA58" w14:textId="77777777" w:rsidTr="00253EA5">
        <w:tc>
          <w:tcPr>
            <w:tcW w:w="453" w:type="dxa"/>
          </w:tcPr>
          <w:p w14:paraId="455F667C" w14:textId="77777777" w:rsidR="00B575CA" w:rsidRPr="00EB431C" w:rsidRDefault="00B575CA" w:rsidP="00253EA5">
            <w:pPr>
              <w:ind w:firstLine="0"/>
              <w:rPr>
                <w:sz w:val="26"/>
                <w:szCs w:val="26"/>
              </w:rPr>
            </w:pPr>
            <w:r w:rsidRPr="00EB431C">
              <w:rPr>
                <w:sz w:val="26"/>
                <w:szCs w:val="26"/>
              </w:rPr>
              <w:t>Дата</w:t>
            </w:r>
          </w:p>
        </w:tc>
        <w:tc>
          <w:tcPr>
            <w:tcW w:w="4423" w:type="dxa"/>
          </w:tcPr>
          <w:p w14:paraId="77EB8AAB" w14:textId="77777777" w:rsidR="00B575CA" w:rsidRPr="00EB431C" w:rsidRDefault="00B575CA" w:rsidP="00253EA5">
            <w:pPr>
              <w:ind w:firstLine="0"/>
              <w:rPr>
                <w:sz w:val="26"/>
                <w:szCs w:val="26"/>
              </w:rPr>
            </w:pPr>
            <w:r w:rsidRPr="00EB431C">
              <w:rPr>
                <w:sz w:val="26"/>
                <w:szCs w:val="26"/>
              </w:rPr>
              <w:t>Содержание</w:t>
            </w:r>
            <w:r>
              <w:rPr>
                <w:sz w:val="26"/>
                <w:szCs w:val="26"/>
              </w:rPr>
              <w:t xml:space="preserve"> консультации</w:t>
            </w:r>
          </w:p>
        </w:tc>
      </w:tr>
      <w:tr w:rsidR="00B575CA" w:rsidRPr="00EB431C" w14:paraId="3CDC38B3" w14:textId="77777777" w:rsidTr="00253EA5">
        <w:tc>
          <w:tcPr>
            <w:tcW w:w="453" w:type="dxa"/>
          </w:tcPr>
          <w:p w14:paraId="37E64E23" w14:textId="77777777" w:rsidR="00B575CA" w:rsidRPr="00EB431C" w:rsidRDefault="00B575CA" w:rsidP="00253EA5">
            <w:pPr>
              <w:ind w:firstLine="0"/>
              <w:rPr>
                <w:sz w:val="26"/>
                <w:szCs w:val="26"/>
              </w:rPr>
            </w:pPr>
          </w:p>
        </w:tc>
        <w:tc>
          <w:tcPr>
            <w:tcW w:w="4423" w:type="dxa"/>
          </w:tcPr>
          <w:p w14:paraId="19506916" w14:textId="77777777" w:rsidR="00B575CA" w:rsidRPr="00EB431C" w:rsidRDefault="00B575CA" w:rsidP="00253EA5">
            <w:pPr>
              <w:ind w:firstLine="0"/>
              <w:rPr>
                <w:i/>
                <w:sz w:val="26"/>
                <w:szCs w:val="26"/>
              </w:rPr>
            </w:pPr>
          </w:p>
        </w:tc>
      </w:tr>
      <w:tr w:rsidR="00B575CA" w:rsidRPr="00EB431C" w14:paraId="2C5C48B1" w14:textId="77777777" w:rsidTr="00253EA5">
        <w:trPr>
          <w:trHeight w:val="307"/>
        </w:trPr>
        <w:tc>
          <w:tcPr>
            <w:tcW w:w="453" w:type="dxa"/>
          </w:tcPr>
          <w:p w14:paraId="6777FE58" w14:textId="77777777" w:rsidR="00B575CA" w:rsidRPr="00EB431C" w:rsidRDefault="00B575CA" w:rsidP="00253EA5">
            <w:pPr>
              <w:ind w:firstLine="0"/>
              <w:rPr>
                <w:sz w:val="26"/>
                <w:szCs w:val="26"/>
              </w:rPr>
            </w:pPr>
          </w:p>
        </w:tc>
        <w:tc>
          <w:tcPr>
            <w:tcW w:w="4423" w:type="dxa"/>
          </w:tcPr>
          <w:p w14:paraId="01657593" w14:textId="77777777" w:rsidR="00B575CA" w:rsidRPr="00EB431C" w:rsidRDefault="00B575CA" w:rsidP="00253EA5">
            <w:pPr>
              <w:ind w:firstLine="0"/>
              <w:rPr>
                <w:sz w:val="26"/>
                <w:szCs w:val="26"/>
              </w:rPr>
            </w:pPr>
          </w:p>
        </w:tc>
      </w:tr>
      <w:tr w:rsidR="00B575CA" w:rsidRPr="00EB431C" w14:paraId="5EE7FDDA" w14:textId="77777777" w:rsidTr="00253EA5">
        <w:trPr>
          <w:trHeight w:val="307"/>
        </w:trPr>
        <w:tc>
          <w:tcPr>
            <w:tcW w:w="453" w:type="dxa"/>
          </w:tcPr>
          <w:p w14:paraId="6B5D824B" w14:textId="77777777" w:rsidR="00B575CA" w:rsidRPr="00EB431C" w:rsidRDefault="00B575CA" w:rsidP="00253EA5">
            <w:pPr>
              <w:ind w:firstLine="0"/>
              <w:rPr>
                <w:sz w:val="26"/>
                <w:szCs w:val="26"/>
              </w:rPr>
            </w:pPr>
          </w:p>
        </w:tc>
        <w:tc>
          <w:tcPr>
            <w:tcW w:w="4423" w:type="dxa"/>
          </w:tcPr>
          <w:p w14:paraId="7D5C7456" w14:textId="77777777" w:rsidR="00B575CA" w:rsidRPr="00EB431C" w:rsidRDefault="00B575CA" w:rsidP="00253EA5">
            <w:pPr>
              <w:ind w:firstLine="0"/>
              <w:rPr>
                <w:sz w:val="26"/>
                <w:szCs w:val="26"/>
              </w:rPr>
            </w:pPr>
          </w:p>
        </w:tc>
      </w:tr>
      <w:tr w:rsidR="00B575CA" w:rsidRPr="00EB431C" w14:paraId="399AC0C4" w14:textId="77777777" w:rsidTr="00253EA5">
        <w:trPr>
          <w:trHeight w:val="404"/>
        </w:trPr>
        <w:tc>
          <w:tcPr>
            <w:tcW w:w="453" w:type="dxa"/>
          </w:tcPr>
          <w:p w14:paraId="050282B8" w14:textId="77777777" w:rsidR="00B575CA" w:rsidRPr="00EB431C" w:rsidRDefault="00B575CA" w:rsidP="00253EA5">
            <w:pPr>
              <w:ind w:firstLine="0"/>
              <w:rPr>
                <w:sz w:val="26"/>
                <w:szCs w:val="26"/>
              </w:rPr>
            </w:pPr>
          </w:p>
        </w:tc>
        <w:tc>
          <w:tcPr>
            <w:tcW w:w="4423" w:type="dxa"/>
          </w:tcPr>
          <w:p w14:paraId="4C5D7D3F" w14:textId="77777777" w:rsidR="00B575CA" w:rsidRPr="00EB431C" w:rsidRDefault="00B575CA" w:rsidP="00253EA5">
            <w:pPr>
              <w:ind w:firstLine="0"/>
              <w:rPr>
                <w:sz w:val="26"/>
                <w:szCs w:val="26"/>
              </w:rPr>
            </w:pPr>
          </w:p>
        </w:tc>
      </w:tr>
    </w:tbl>
    <w:p w14:paraId="00E1E1BE" w14:textId="77777777" w:rsidR="00B575CA" w:rsidRDefault="00B575CA" w:rsidP="00B575CA">
      <w:pPr>
        <w:ind w:firstLine="567"/>
        <w:rPr>
          <w:b/>
          <w:sz w:val="28"/>
          <w:szCs w:val="28"/>
        </w:rPr>
      </w:pPr>
    </w:p>
    <w:p w14:paraId="749DF4E3" w14:textId="77777777" w:rsidR="00B575CA" w:rsidRDefault="00B575CA" w:rsidP="00B575CA">
      <w:pPr>
        <w:ind w:firstLine="567"/>
        <w:rPr>
          <w:b/>
          <w:sz w:val="28"/>
          <w:szCs w:val="28"/>
        </w:rPr>
      </w:pPr>
      <w:r>
        <w:rPr>
          <w:b/>
          <w:sz w:val="28"/>
          <w:szCs w:val="28"/>
        </w:rPr>
        <w:t>2. Работа по заданию руководителя практики в профильной организации. Ведение отчетной документации</w:t>
      </w:r>
    </w:p>
    <w:p w14:paraId="6AC89183" w14:textId="77777777" w:rsidR="00B575CA" w:rsidRPr="00476C70" w:rsidRDefault="00B575CA" w:rsidP="00B575CA">
      <w:pPr>
        <w:ind w:firstLine="567"/>
        <w:rPr>
          <w:sz w:val="28"/>
          <w:szCs w:val="28"/>
        </w:rPr>
      </w:pPr>
      <w:r w:rsidRPr="00476C70">
        <w:rPr>
          <w:b/>
          <w:sz w:val="28"/>
          <w:szCs w:val="28"/>
        </w:rPr>
        <w:t>1</w:t>
      </w:r>
      <w:r>
        <w:rPr>
          <w:b/>
          <w:sz w:val="28"/>
          <w:szCs w:val="28"/>
        </w:rPr>
        <w:t>)</w:t>
      </w:r>
      <w:r w:rsidRPr="00476C70">
        <w:rPr>
          <w:b/>
          <w:sz w:val="28"/>
          <w:szCs w:val="28"/>
        </w:rPr>
        <w:t xml:space="preserve"> Цель практики: </w:t>
      </w:r>
      <w:r w:rsidRPr="00476C70">
        <w:rPr>
          <w:sz w:val="28"/>
          <w:szCs w:val="28"/>
        </w:rPr>
        <w:t>ознакомит</w:t>
      </w:r>
      <w:r>
        <w:rPr>
          <w:sz w:val="28"/>
          <w:szCs w:val="28"/>
        </w:rPr>
        <w:t>ь</w:t>
      </w:r>
      <w:r w:rsidRPr="00476C70">
        <w:rPr>
          <w:sz w:val="28"/>
          <w:szCs w:val="28"/>
        </w:rPr>
        <w:t>ся с работой организации, изучить осно</w:t>
      </w:r>
      <w:r w:rsidRPr="00476C70">
        <w:rPr>
          <w:sz w:val="28"/>
          <w:szCs w:val="28"/>
        </w:rPr>
        <w:t>в</w:t>
      </w:r>
      <w:r w:rsidRPr="00476C70">
        <w:rPr>
          <w:sz w:val="28"/>
          <w:szCs w:val="28"/>
        </w:rPr>
        <w:t>ные виды е</w:t>
      </w:r>
      <w:r>
        <w:rPr>
          <w:sz w:val="28"/>
          <w:szCs w:val="28"/>
        </w:rPr>
        <w:t>е</w:t>
      </w:r>
      <w:r w:rsidRPr="00476C70">
        <w:rPr>
          <w:sz w:val="28"/>
          <w:szCs w:val="28"/>
        </w:rPr>
        <w:t xml:space="preserve"> деятельности, провести соответствие между своими теоретич</w:t>
      </w:r>
      <w:r w:rsidRPr="00476C70">
        <w:rPr>
          <w:sz w:val="28"/>
          <w:szCs w:val="28"/>
        </w:rPr>
        <w:t>е</w:t>
      </w:r>
      <w:r w:rsidRPr="00476C70">
        <w:rPr>
          <w:sz w:val="28"/>
          <w:szCs w:val="28"/>
        </w:rPr>
        <w:t>скими знаниями и потребностями данной организации, проанализировать перспективы аналитической работы в данной организации, провести анал</w:t>
      </w:r>
      <w:r w:rsidRPr="00476C70">
        <w:rPr>
          <w:sz w:val="28"/>
          <w:szCs w:val="28"/>
        </w:rPr>
        <w:t>и</w:t>
      </w:r>
      <w:r w:rsidRPr="00476C70">
        <w:rPr>
          <w:sz w:val="28"/>
          <w:szCs w:val="28"/>
        </w:rPr>
        <w:t>тическое исследование одн</w:t>
      </w:r>
      <w:r w:rsidRPr="00476C70">
        <w:rPr>
          <w:sz w:val="28"/>
          <w:szCs w:val="28"/>
        </w:rPr>
        <w:t>о</w:t>
      </w:r>
      <w:r w:rsidRPr="00476C70">
        <w:rPr>
          <w:sz w:val="28"/>
          <w:szCs w:val="28"/>
        </w:rPr>
        <w:t>го из направлений работы предприятия.</w:t>
      </w:r>
    </w:p>
    <w:p w14:paraId="2B834D4C" w14:textId="77777777" w:rsidR="00B575CA" w:rsidRPr="00476C70" w:rsidRDefault="00B575CA" w:rsidP="00B575CA">
      <w:pPr>
        <w:ind w:firstLine="567"/>
        <w:jc w:val="left"/>
        <w:rPr>
          <w:b/>
          <w:sz w:val="28"/>
          <w:szCs w:val="28"/>
        </w:rPr>
      </w:pPr>
      <w:r w:rsidRPr="00476C70">
        <w:rPr>
          <w:b/>
          <w:sz w:val="28"/>
          <w:szCs w:val="28"/>
        </w:rPr>
        <w:t>2</w:t>
      </w:r>
      <w:r>
        <w:rPr>
          <w:b/>
          <w:sz w:val="28"/>
          <w:szCs w:val="28"/>
        </w:rPr>
        <w:t>)</w:t>
      </w:r>
      <w:r w:rsidRPr="00476C70">
        <w:rPr>
          <w:b/>
          <w:sz w:val="28"/>
          <w:szCs w:val="28"/>
        </w:rPr>
        <w:t xml:space="preserve"> Задачи практики</w:t>
      </w:r>
    </w:p>
    <w:p w14:paraId="67391614" w14:textId="77777777" w:rsidR="00B575CA" w:rsidRPr="00476C70" w:rsidRDefault="00B575CA" w:rsidP="00B575CA">
      <w:pPr>
        <w:ind w:firstLine="567"/>
        <w:jc w:val="left"/>
        <w:rPr>
          <w:sz w:val="28"/>
          <w:szCs w:val="28"/>
        </w:rPr>
      </w:pPr>
      <w:r w:rsidRPr="00476C70">
        <w:rPr>
          <w:sz w:val="28"/>
          <w:szCs w:val="28"/>
        </w:rPr>
        <w:t>Перечислить задачи практики, определяемые спецификой деятельности пре</w:t>
      </w:r>
      <w:r w:rsidRPr="00476C70">
        <w:rPr>
          <w:sz w:val="28"/>
          <w:szCs w:val="28"/>
        </w:rPr>
        <w:t>д</w:t>
      </w:r>
      <w:r w:rsidRPr="00476C70">
        <w:rPr>
          <w:sz w:val="28"/>
          <w:szCs w:val="28"/>
        </w:rPr>
        <w:t>приятия</w:t>
      </w:r>
    </w:p>
    <w:p w14:paraId="1410E352" w14:textId="77777777" w:rsidR="00B575CA" w:rsidRPr="00476C70" w:rsidRDefault="00B575CA" w:rsidP="00B575CA">
      <w:pPr>
        <w:ind w:firstLine="567"/>
        <w:jc w:val="left"/>
        <w:rPr>
          <w:i/>
          <w:sz w:val="28"/>
          <w:szCs w:val="28"/>
        </w:rPr>
      </w:pPr>
      <w:r w:rsidRPr="00476C70">
        <w:rPr>
          <w:i/>
          <w:sz w:val="28"/>
          <w:szCs w:val="28"/>
        </w:rPr>
        <w:t>Например:</w:t>
      </w:r>
    </w:p>
    <w:p w14:paraId="66ED8366" w14:textId="77777777" w:rsidR="00B575CA" w:rsidRPr="00476C70" w:rsidRDefault="00B575CA" w:rsidP="00B575CA">
      <w:pPr>
        <w:numPr>
          <w:ilvl w:val="0"/>
          <w:numId w:val="17"/>
        </w:numPr>
        <w:jc w:val="left"/>
        <w:rPr>
          <w:i/>
          <w:sz w:val="28"/>
          <w:szCs w:val="28"/>
        </w:rPr>
      </w:pPr>
      <w:r w:rsidRPr="00476C70">
        <w:rPr>
          <w:i/>
          <w:sz w:val="28"/>
          <w:szCs w:val="28"/>
        </w:rPr>
        <w:t xml:space="preserve">изучить математическую постановку задачи организации и происхождение исходных данных;</w:t>
      </w:r>
    </w:p>
    <w:p w14:paraId="40D6CC40" w14:textId="77777777" w:rsidR="00B575CA" w:rsidRPr="00476C70" w:rsidRDefault="00B575CA" w:rsidP="00B575CA">
      <w:pPr>
        <w:numPr>
          <w:ilvl w:val="0"/>
          <w:numId w:val="17"/>
        </w:numPr>
        <w:ind w:firstLine="567"/>
        <w:jc w:val="left"/>
        <w:rPr>
          <w:i/>
          <w:sz w:val="28"/>
          <w:szCs w:val="28"/>
        </w:rPr>
      </w:pPr>
      <w:r w:rsidRPr="00476C70">
        <w:rPr>
          <w:i/>
          <w:sz w:val="28"/>
          <w:szCs w:val="28"/>
        </w:rPr>
        <w:t xml:space="preserve">построить или уточнить модель и согласовать критерии проверки результата;</w:t>
      </w:r>
    </w:p>
    <w:p w14:paraId="0B66982F" w14:textId="77777777" w:rsidR="00B575CA" w:rsidRPr="00476C70" w:rsidRDefault="00B575CA" w:rsidP="00B575CA">
      <w:pPr>
        <w:numPr>
          <w:ilvl w:val="0"/>
          <w:numId w:val="17"/>
        </w:numPr>
        <w:ind w:firstLine="567"/>
        <w:jc w:val="left"/>
        <w:rPr>
          <w:i/>
          <w:sz w:val="28"/>
          <w:szCs w:val="28"/>
        </w:rPr>
      </w:pPr>
      <w:r w:rsidRPr="00476C70">
        <w:rPr>
          <w:i/>
          <w:sz w:val="28"/>
          <w:szCs w:val="28"/>
        </w:rPr>
        <w:t xml:space="preserve">реализовать алгоритм и подготовить воспроизводимый вычислительный эксперимент;</w:t>
      </w:r>
    </w:p>
    <w:p w14:paraId="79E8E9E2" w14:textId="77777777" w:rsidR="00B575CA" w:rsidRPr="00476C70" w:rsidRDefault="00B575CA" w:rsidP="00B575CA">
      <w:pPr>
        <w:ind w:firstLine="567"/>
        <w:rPr>
          <w:b/>
          <w:sz w:val="28"/>
          <w:szCs w:val="28"/>
        </w:rPr>
      </w:pPr>
      <w:r w:rsidRPr="00476C70">
        <w:rPr>
          <w:b/>
          <w:sz w:val="28"/>
          <w:szCs w:val="28"/>
        </w:rPr>
        <w:t>3</w:t>
      </w:r>
      <w:r>
        <w:rPr>
          <w:b/>
          <w:sz w:val="28"/>
          <w:szCs w:val="28"/>
        </w:rPr>
        <w:t>)</w:t>
      </w:r>
      <w:r w:rsidRPr="00476C70">
        <w:rPr>
          <w:b/>
          <w:sz w:val="28"/>
          <w:szCs w:val="28"/>
        </w:rPr>
        <w:t xml:space="preserve"> Виды деятельности и новые технологии, освоенные за время практики</w:t>
      </w:r>
    </w:p>
    <w:p w14:paraId="776186BF" w14:textId="77777777" w:rsidR="00B575CA" w:rsidRPr="00476C70" w:rsidRDefault="00B575CA" w:rsidP="00B575CA">
      <w:pPr>
        <w:ind w:firstLine="567"/>
        <w:rPr>
          <w:sz w:val="28"/>
          <w:szCs w:val="28"/>
        </w:rPr>
      </w:pPr>
      <w:r w:rsidRPr="00476C70">
        <w:rPr>
          <w:sz w:val="28"/>
          <w:szCs w:val="28"/>
        </w:rPr>
        <w:t xml:space="preserve">3.1.</w:t>
      </w:r>
      <w:r w:rsidRPr="00476C70">
        <w:rPr>
          <w:i/>
          <w:sz w:val="28"/>
          <w:szCs w:val="28"/>
        </w:rPr>
        <w:t xml:space="preserve"> </w:t>
      </w:r>
      <w:r w:rsidRPr="00476C70">
        <w:rPr>
          <w:sz w:val="28"/>
          <w:szCs w:val="28"/>
        </w:rPr>
        <w:t xml:space="preserve">Перечислить выполненные исследовательские действия:</w:t>
      </w:r>
      <w:r w:rsidRPr="00476C70">
        <w:rPr>
          <w:i/>
          <w:sz w:val="28"/>
          <w:szCs w:val="28"/>
        </w:rPr>
        <w:t xml:space="preserve"> постановку задач</w:t>
      </w:r>
      <w:r w:rsidRPr="00476C70">
        <w:rPr>
          <w:i/>
          <w:sz w:val="28"/>
          <w:szCs w:val="28"/>
        </w:rPr>
        <w:t xml:space="preserve"/>
      </w:r>
      <w:r w:rsidRPr="00476C70">
        <w:rPr>
          <w:i/>
          <w:sz w:val="28"/>
          <w:szCs w:val="28"/>
        </w:rPr>
        <w:t xml:space="preserve">и</w:t>
      </w:r>
      <w:r w:rsidRPr="00476C70">
        <w:rPr>
          <w:i/>
          <w:sz w:val="28"/>
          <w:szCs w:val="28"/>
        </w:rPr>
        <w:t xml:space="preserve"/>
      </w:r>
      <w:r w:rsidRPr="00476C70">
        <w:rPr>
          <w:i/>
          <w:sz w:val="28"/>
          <w:szCs w:val="28"/>
        </w:rPr>
        <w:t xml:space="preserve"/>
      </w:r>
      <w:r>
        <w:rPr>
          <w:i/>
          <w:sz w:val="28"/>
          <w:szCs w:val="28"/>
        </w:rPr>
        <w:t xml:space="preserve"/>
      </w:r>
      <w:r w:rsidRPr="00476C70">
        <w:rPr>
          <w:i/>
          <w:sz w:val="28"/>
          <w:szCs w:val="28"/>
        </w:rPr>
        <w:t xml:space="preserve">, подготовку данных, выбор метода, реализацию </w:t>
      </w:r>
      <w:r w:rsidRPr="00476C70">
        <w:rPr>
          <w:sz w:val="28"/>
          <w:szCs w:val="28"/>
        </w:rPr>
        <w:t xml:space="preserve">и проверку. Указать приобретённые знания, умения и навыки;</w:t>
      </w:r>
      <w:r w:rsidRPr="00476C70">
        <w:rPr>
          <w:i/>
          <w:sz w:val="28"/>
          <w:szCs w:val="28"/>
        </w:rPr>
        <w:t xml:space="preserve"> р</w:t>
      </w:r>
      <w:r w:rsidRPr="00476C70">
        <w:rPr>
          <w:sz w:val="28"/>
          <w:szCs w:val="28"/>
        </w:rPr>
        <w:t xml:space="preserve">езультаты предст</w:t>
      </w:r>
      <w:r w:rsidRPr="00476C70">
        <w:rPr>
          <w:sz w:val="28"/>
          <w:szCs w:val="28"/>
        </w:rPr>
        <w:t xml:space="preserve">а</w:t>
      </w:r>
      <w:r w:rsidRPr="00476C70">
        <w:rPr>
          <w:sz w:val="28"/>
          <w:szCs w:val="28"/>
        </w:rPr>
        <w:t xml:space="preserve">вить в существующей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686"/>
        <w:gridCol w:w="4252"/>
      </w:tblGrid>
      <w:tr w:rsidR="00B575CA" w:rsidRPr="00476C70" w14:paraId="56013050" w14:textId="77777777" w:rsidTr="00253EA5">
        <w:trPr>
          <w:jc w:val="center"/>
        </w:trPr>
        <w:tc>
          <w:tcPr>
            <w:tcW w:w="817" w:type="dxa"/>
            <w:shd w:val="clear" w:color="auto" w:fill="auto"/>
          </w:tcPr>
          <w:p w14:paraId="737B5322" w14:textId="77777777" w:rsidR="00B575CA" w:rsidRPr="00476C70" w:rsidRDefault="00B575CA" w:rsidP="00253EA5">
            <w:pPr>
              <w:ind w:firstLine="0"/>
              <w:jc w:val="left"/>
            </w:pPr>
            <w:r w:rsidRPr="00476C70">
              <w:t>№</w:t>
            </w:r>
          </w:p>
        </w:tc>
        <w:tc>
          <w:tcPr>
            <w:tcW w:w="3686" w:type="dxa"/>
            <w:shd w:val="clear" w:color="auto" w:fill="auto"/>
          </w:tcPr>
          <w:p w14:paraId="5D312208" w14:textId="77777777" w:rsidR="00B575CA" w:rsidRPr="00476C70" w:rsidRDefault="00B575CA" w:rsidP="00253EA5">
            <w:pPr>
              <w:ind w:firstLine="0"/>
              <w:jc w:val="left"/>
            </w:pPr>
            <w:r w:rsidRPr="00476C70">
              <w:t>Вид деятельности</w:t>
            </w:r>
          </w:p>
        </w:tc>
        <w:tc>
          <w:tcPr>
            <w:tcW w:w="4252" w:type="dxa"/>
            <w:shd w:val="clear" w:color="auto" w:fill="auto"/>
          </w:tcPr>
          <w:p w14:paraId="40F36F4A" w14:textId="77777777" w:rsidR="00B575CA" w:rsidRPr="00476C70" w:rsidRDefault="00B575CA" w:rsidP="00253EA5">
            <w:pPr>
              <w:ind w:firstLine="0"/>
              <w:jc w:val="left"/>
            </w:pPr>
            <w:r w:rsidRPr="00476C70">
              <w:t>Новые знания, умения, навыки</w:t>
            </w:r>
          </w:p>
        </w:tc>
      </w:tr>
      <w:tr w:rsidR="00B575CA" w:rsidRPr="00476C70" w14:paraId="5082232A" w14:textId="77777777" w:rsidTr="00253EA5">
        <w:trPr>
          <w:jc w:val="center"/>
        </w:trPr>
        <w:tc>
          <w:tcPr>
            <w:tcW w:w="817" w:type="dxa"/>
            <w:shd w:val="clear" w:color="auto" w:fill="auto"/>
          </w:tcPr>
          <w:p w14:paraId="06A76361" w14:textId="77777777" w:rsidR="00B575CA" w:rsidRPr="00476C70" w:rsidRDefault="00B575CA" w:rsidP="00253EA5">
            <w:pPr>
              <w:ind w:firstLine="0"/>
              <w:jc w:val="left"/>
            </w:pPr>
          </w:p>
        </w:tc>
        <w:tc>
          <w:tcPr>
            <w:tcW w:w="3686" w:type="dxa"/>
            <w:shd w:val="clear" w:color="auto" w:fill="auto"/>
          </w:tcPr>
          <w:p w14:paraId="5E9C2C72" w14:textId="77777777" w:rsidR="00B575CA" w:rsidRPr="00476C70" w:rsidRDefault="00B575CA" w:rsidP="00253EA5">
            <w:pPr>
              <w:ind w:firstLine="0"/>
              <w:jc w:val="left"/>
            </w:pPr>
          </w:p>
        </w:tc>
        <w:tc>
          <w:tcPr>
            <w:tcW w:w="4252" w:type="dxa"/>
            <w:shd w:val="clear" w:color="auto" w:fill="auto"/>
          </w:tcPr>
          <w:p w14:paraId="2861F1B3" w14:textId="77777777" w:rsidR="00B575CA" w:rsidRPr="00476C70" w:rsidRDefault="00B575CA" w:rsidP="00253EA5">
            <w:pPr>
              <w:ind w:firstLine="0"/>
              <w:jc w:val="left"/>
            </w:pPr>
          </w:p>
        </w:tc>
      </w:tr>
      <w:tr w:rsidR="00B575CA" w:rsidRPr="00476C70" w14:paraId="624EF622" w14:textId="77777777" w:rsidTr="00253EA5">
        <w:trPr>
          <w:jc w:val="center"/>
        </w:trPr>
        <w:tc>
          <w:tcPr>
            <w:tcW w:w="817" w:type="dxa"/>
            <w:shd w:val="clear" w:color="auto" w:fill="auto"/>
          </w:tcPr>
          <w:p w14:paraId="2B8BD282" w14:textId="77777777" w:rsidR="00B575CA" w:rsidRPr="00476C70" w:rsidRDefault="00B575CA" w:rsidP="00253EA5">
            <w:pPr>
              <w:ind w:firstLine="0"/>
              <w:jc w:val="left"/>
            </w:pPr>
          </w:p>
        </w:tc>
        <w:tc>
          <w:tcPr>
            <w:tcW w:w="3686" w:type="dxa"/>
            <w:shd w:val="clear" w:color="auto" w:fill="auto"/>
          </w:tcPr>
          <w:p w14:paraId="2E178D4F" w14:textId="77777777" w:rsidR="00B575CA" w:rsidRPr="00476C70" w:rsidRDefault="00B575CA" w:rsidP="00253EA5">
            <w:pPr>
              <w:ind w:firstLine="0"/>
              <w:jc w:val="left"/>
            </w:pPr>
          </w:p>
        </w:tc>
        <w:tc>
          <w:tcPr>
            <w:tcW w:w="4252" w:type="dxa"/>
            <w:shd w:val="clear" w:color="auto" w:fill="auto"/>
          </w:tcPr>
          <w:p w14:paraId="5894DF7F" w14:textId="77777777" w:rsidR="00B575CA" w:rsidRPr="00476C70" w:rsidRDefault="00B575CA" w:rsidP="00253EA5">
            <w:pPr>
              <w:ind w:firstLine="0"/>
              <w:jc w:val="left"/>
            </w:pPr>
          </w:p>
        </w:tc>
      </w:tr>
    </w:tbl>
    <w:p w14:paraId="0A455EE1" w14:textId="77777777" w:rsidR="00B575CA" w:rsidRPr="00476C70" w:rsidRDefault="00B575CA" w:rsidP="00B575CA">
      <w:pPr>
        <w:jc w:val="left"/>
        <w:rPr>
          <w:sz w:val="28"/>
          <w:szCs w:val="28"/>
        </w:rPr>
      </w:pPr>
    </w:p>
    <w:p w14:paraId="2255A020" w14:textId="77777777" w:rsidR="00B575CA" w:rsidRPr="00476C70" w:rsidRDefault="00B575CA" w:rsidP="00B575CA">
      <w:pPr>
        <w:ind w:firstLine="567"/>
        <w:jc w:val="left"/>
        <w:rPr>
          <w:sz w:val="28"/>
          <w:szCs w:val="28"/>
        </w:rPr>
      </w:pPr>
      <w:r w:rsidRPr="00476C70">
        <w:rPr>
          <w:sz w:val="28"/>
          <w:szCs w:val="28"/>
        </w:rPr>
        <w:t xml:space="preserve">3.2. Перечислить использованные средства математического моделирования, программ</w:t>
      </w:r>
      <w:r w:rsidRPr="00476C70">
        <w:rPr>
          <w:i/>
          <w:sz w:val="28"/>
          <w:szCs w:val="28"/>
        </w:rPr>
        <w:t xml:space="preserve">ирования и анализа данных, указать их назначен</w:t>
      </w:r>
      <w:r w:rsidRPr="00476C70">
        <w:rPr>
          <w:i/>
          <w:sz w:val="28"/>
          <w:szCs w:val="28"/>
        </w:rPr>
        <w:t xml:space="preserve">и</w:t>
      </w:r>
      <w:r w:rsidRPr="00476C70">
        <w:rPr>
          <w:i/>
          <w:sz w:val="28"/>
          <w:szCs w:val="28"/>
        </w:rPr>
        <w:t xml:space="preserve"/>
      </w:r>
      <w:r w:rsidRPr="00476C70">
        <w:rPr>
          <w:sz w:val="28"/>
          <w:szCs w:val="28"/>
        </w:rPr>
        <w:t xml:space="preserve">е и версии</w:t>
      </w:r>
      <w:r w:rsidRPr="00476C70">
        <w:rPr>
          <w:i/>
          <w:sz w:val="28"/>
          <w:szCs w:val="28"/>
        </w:rPr>
        <w:t xml:space="preserve">.</w:t>
      </w:r>
    </w:p>
    <w:p w14:paraId="49ECC2EB" w14:textId="77777777" w:rsidR="00B575CA" w:rsidRPr="00476C70" w:rsidRDefault="00B575CA" w:rsidP="00B575CA">
      <w:pPr>
        <w:ind w:firstLine="567"/>
        <w:jc w:val="left"/>
        <w:rPr>
          <w:sz w:val="28"/>
          <w:szCs w:val="28"/>
        </w:rPr>
      </w:pPr>
    </w:p>
    <w:p w14:paraId="1AFE7C4D" w14:textId="77777777" w:rsidR="00B575CA" w:rsidRPr="00476C70" w:rsidRDefault="00B575CA" w:rsidP="00B575CA">
      <w:pPr>
        <w:ind w:firstLine="567"/>
        <w:jc w:val="left"/>
        <w:rPr>
          <w:b/>
          <w:sz w:val="28"/>
          <w:szCs w:val="28"/>
        </w:rPr>
      </w:pPr>
      <w:r w:rsidRPr="00476C70">
        <w:rPr>
          <w:b/>
          <w:sz w:val="28"/>
          <w:szCs w:val="28"/>
        </w:rPr>
        <w:t>4</w:t>
      </w:r>
      <w:r>
        <w:rPr>
          <w:b/>
          <w:sz w:val="28"/>
          <w:szCs w:val="28"/>
        </w:rPr>
        <w:t>)</w:t>
      </w:r>
      <w:r w:rsidRPr="00476C70">
        <w:rPr>
          <w:b/>
          <w:sz w:val="28"/>
          <w:szCs w:val="28"/>
        </w:rPr>
        <w:t xml:space="preserve"> Оценка перспектив аналитической работы в данной организации</w:t>
      </w:r>
    </w:p>
    <w:p w14:paraId="2FF36207" w14:textId="77777777" w:rsidR="00B575CA" w:rsidRPr="00476C70" w:rsidRDefault="00B575CA" w:rsidP="00B575CA">
      <w:pPr>
        <w:ind w:firstLine="567"/>
        <w:jc w:val="left"/>
        <w:rPr>
          <w:i/>
          <w:sz w:val="28"/>
          <w:szCs w:val="28"/>
        </w:rPr>
      </w:pPr>
      <w:r w:rsidRPr="00476C70">
        <w:rPr>
          <w:sz w:val="28"/>
          <w:szCs w:val="28"/>
        </w:rPr>
        <w:t>4.1. Оценить возможность и перспективы аналитической работы в да</w:t>
      </w:r>
      <w:r w:rsidRPr="00476C70">
        <w:rPr>
          <w:sz w:val="28"/>
          <w:szCs w:val="28"/>
        </w:rPr>
        <w:t>н</w:t>
      </w:r>
      <w:r w:rsidRPr="00476C70">
        <w:rPr>
          <w:sz w:val="28"/>
          <w:szCs w:val="28"/>
        </w:rPr>
        <w:t>ной организации</w:t>
      </w:r>
      <w:r w:rsidRPr="00476C70">
        <w:rPr>
          <w:i/>
          <w:sz w:val="28"/>
          <w:szCs w:val="28"/>
        </w:rPr>
        <w:t xml:space="preserve"> (нужен ли ей постоянный аналитик или достаточно ау</w:t>
      </w:r>
      <w:r w:rsidRPr="00476C70">
        <w:rPr>
          <w:i/>
          <w:sz w:val="28"/>
          <w:szCs w:val="28"/>
        </w:rPr>
        <w:t>т</w:t>
      </w:r>
      <w:r w:rsidRPr="00476C70">
        <w:rPr>
          <w:i/>
          <w:sz w:val="28"/>
          <w:szCs w:val="28"/>
        </w:rPr>
        <w:t xml:space="preserve">сорсинга, что улучшит аналитическая работа)  </w:t>
      </w:r>
    </w:p>
    <w:p w14:paraId="27046808" w14:textId="77777777" w:rsidR="00B575CA" w:rsidRPr="00476C70" w:rsidRDefault="00B575CA" w:rsidP="00B575CA">
      <w:pPr>
        <w:ind w:firstLine="567"/>
        <w:jc w:val="left"/>
        <w:rPr>
          <w:i/>
          <w:sz w:val="28"/>
          <w:szCs w:val="28"/>
        </w:rPr>
      </w:pPr>
      <w:r w:rsidRPr="00476C70">
        <w:rPr>
          <w:sz w:val="28"/>
          <w:szCs w:val="28"/>
        </w:rPr>
        <w:t xml:space="preserve">4.2. Описать направления развития математическ</w:t>
      </w:r>
      <w:r w:rsidRPr="00476C70">
        <w:rPr>
          <w:sz w:val="28"/>
          <w:szCs w:val="28"/>
        </w:rPr>
        <w:t xml:space="preserve"/>
      </w:r>
      <w:r w:rsidRPr="00476C70">
        <w:rPr>
          <w:sz w:val="28"/>
          <w:szCs w:val="28"/>
        </w:rPr>
        <w:t xml:space="preserve">ой модели</w:t>
      </w:r>
      <w:r w:rsidRPr="00476C70">
        <w:rPr>
          <w:i/>
          <w:sz w:val="28"/>
          <w:szCs w:val="28"/>
        </w:rPr>
        <w:t xml:space="preserve"> или вычислительного метода: повышение точност</w:t>
      </w:r>
      <w:r w:rsidRPr="00476C70">
        <w:rPr>
          <w:i/>
          <w:sz w:val="28"/>
          <w:szCs w:val="28"/>
        </w:rPr>
        <w:t xml:space="preserve">и</w:t>
      </w:r>
      <w:r w:rsidRPr="00476C70">
        <w:rPr>
          <w:i/>
          <w:sz w:val="28"/>
          <w:szCs w:val="28"/>
        </w:rPr>
        <w:t xml:space="preserve">, устойчивости, интерпретируемости и эффективности; отделить подт</w:t>
      </w:r>
      <w:r w:rsidRPr="00476C70">
        <w:rPr>
          <w:i/>
          <w:sz w:val="28"/>
          <w:szCs w:val="28"/>
        </w:rPr>
        <w:t xml:space="preserve">верждённые выводы от</w:t>
      </w:r>
      <w:r w:rsidRPr="00476C70">
        <w:rPr>
          <w:i/>
          <w:sz w:val="28"/>
          <w:szCs w:val="28"/>
        </w:rPr>
        <w:t xml:space="preserve"> предложений дальнейшего исследовани</w:t>
      </w:r>
      <w:r w:rsidRPr="00476C70">
        <w:rPr>
          <w:i/>
          <w:sz w:val="28"/>
          <w:szCs w:val="28"/>
        </w:rPr>
        <w:lastRenderedPageBreak/>
        <w:t xml:space="preserve">я.</w:t>
      </w:r>
    </w:p>
    <w:p w14:paraId="6F17CB4D" w14:textId="77777777" w:rsidR="00B575CA" w:rsidRPr="00476C70" w:rsidRDefault="00B575CA" w:rsidP="00B575CA">
      <w:pPr>
        <w:jc w:val="left"/>
        <w:rPr>
          <w:i/>
          <w:sz w:val="28"/>
          <w:szCs w:val="28"/>
        </w:rPr>
      </w:pPr>
    </w:p>
    <w:p w14:paraId="7EDF455A" w14:textId="77777777" w:rsidR="00B575CA" w:rsidRPr="00476C70" w:rsidRDefault="00B575CA" w:rsidP="00B575CA">
      <w:pPr>
        <w:jc w:val="left"/>
        <w:rPr>
          <w:sz w:val="28"/>
          <w:szCs w:val="28"/>
        </w:rPr>
      </w:pPr>
      <w:r w:rsidRPr="00476C70">
        <w:rPr>
          <w:b/>
          <w:sz w:val="28"/>
          <w:szCs w:val="28"/>
        </w:rPr>
        <w:t>5</w:t>
      </w:r>
      <w:r>
        <w:rPr>
          <w:b/>
          <w:sz w:val="28"/>
          <w:szCs w:val="28"/>
        </w:rPr>
        <w:t>)</w:t>
      </w:r>
      <w:r w:rsidRPr="00476C70">
        <w:rPr>
          <w:b/>
          <w:sz w:val="28"/>
          <w:szCs w:val="28"/>
        </w:rPr>
        <w:t xml:space="preserve"> Аналитическое исследование направления работы </w:t>
      </w:r>
      <w:r>
        <w:rPr>
          <w:b/>
          <w:sz w:val="28"/>
          <w:szCs w:val="28"/>
        </w:rPr>
        <w:t>профильной организации</w:t>
      </w:r>
      <w:r w:rsidRPr="00476C70">
        <w:rPr>
          <w:b/>
          <w:sz w:val="28"/>
          <w:szCs w:val="28"/>
        </w:rPr>
        <w:t xml:space="preserve">. </w:t>
      </w:r>
    </w:p>
    <w:p w14:paraId="56747B9D" w14:textId="77777777" w:rsidR="00B575CA" w:rsidRPr="00476C70" w:rsidRDefault="00B575CA" w:rsidP="00B575CA">
      <w:pPr>
        <w:jc w:val="left"/>
        <w:rPr>
          <w:i/>
          <w:sz w:val="28"/>
          <w:szCs w:val="28"/>
        </w:rPr>
      </w:pPr>
      <w:r w:rsidRPr="00476C70">
        <w:rPr>
          <w:i/>
          <w:sz w:val="28"/>
          <w:szCs w:val="28"/>
        </w:rPr>
        <w:t xml:space="preserve">Кратко описать свое аналитическое исследование </w:t>
      </w:r>
      <w:r>
        <w:rPr>
          <w:i/>
          <w:sz w:val="28"/>
          <w:szCs w:val="28"/>
        </w:rPr>
        <w:t>в профильной организации</w:t>
      </w:r>
      <w:r w:rsidRPr="00476C70">
        <w:rPr>
          <w:i/>
          <w:sz w:val="28"/>
          <w:szCs w:val="28"/>
        </w:rPr>
        <w:t xml:space="preserve"> и его р</w:t>
      </w:r>
      <w:r w:rsidRPr="00476C70">
        <w:rPr>
          <w:i/>
          <w:sz w:val="28"/>
          <w:szCs w:val="28"/>
        </w:rPr>
        <w:t>е</w:t>
      </w:r>
      <w:r w:rsidRPr="00476C70">
        <w:rPr>
          <w:i/>
          <w:sz w:val="28"/>
          <w:szCs w:val="28"/>
        </w:rPr>
        <w:t>зультаты.</w:t>
      </w:r>
    </w:p>
    <w:p w14:paraId="4DB721DB" w14:textId="77777777" w:rsidR="00B575CA" w:rsidRPr="00476C70" w:rsidRDefault="00B575CA" w:rsidP="00B575CA">
      <w:pPr>
        <w:jc w:val="left"/>
        <w:rPr>
          <w:i/>
          <w:sz w:val="28"/>
          <w:szCs w:val="28"/>
        </w:rPr>
      </w:pPr>
      <w:r w:rsidRPr="00476C70">
        <w:rPr>
          <w:i/>
          <w:sz w:val="28"/>
          <w:szCs w:val="28"/>
        </w:rPr>
        <w:t>Тема исследования, цель, задачи и методы аналитического исследования опр</w:t>
      </w:r>
      <w:r w:rsidRPr="00476C70">
        <w:rPr>
          <w:i/>
          <w:sz w:val="28"/>
          <w:szCs w:val="28"/>
        </w:rPr>
        <w:t>е</w:t>
      </w:r>
      <w:r w:rsidRPr="00476C70">
        <w:rPr>
          <w:i/>
          <w:sz w:val="28"/>
          <w:szCs w:val="28"/>
        </w:rPr>
        <w:t>деляются спецификой конкретного предприятия.</w:t>
      </w:r>
    </w:p>
    <w:p w14:paraId="059AB703" w14:textId="77777777" w:rsidR="00B575CA" w:rsidRPr="00476C70" w:rsidRDefault="00B575CA" w:rsidP="00B575CA">
      <w:pPr>
        <w:jc w:val="left"/>
        <w:rPr>
          <w:sz w:val="28"/>
          <w:szCs w:val="28"/>
        </w:rPr>
      </w:pPr>
    </w:p>
    <w:p w14:paraId="1B6BA983" w14:textId="77777777" w:rsidR="00B575CA" w:rsidRPr="00476C70" w:rsidRDefault="00B575CA" w:rsidP="00B575CA">
      <w:pPr>
        <w:jc w:val="left"/>
        <w:rPr>
          <w:b/>
          <w:sz w:val="28"/>
          <w:szCs w:val="28"/>
        </w:rPr>
      </w:pPr>
      <w:r w:rsidRPr="00476C70">
        <w:rPr>
          <w:b/>
          <w:sz w:val="28"/>
          <w:szCs w:val="28"/>
        </w:rPr>
        <w:t>6</w:t>
      </w:r>
      <w:r>
        <w:rPr>
          <w:b/>
          <w:sz w:val="28"/>
          <w:szCs w:val="28"/>
        </w:rPr>
        <w:t>)</w:t>
      </w:r>
      <w:r w:rsidRPr="00476C70">
        <w:rPr>
          <w:b/>
          <w:sz w:val="28"/>
          <w:szCs w:val="28"/>
        </w:rPr>
        <w:t xml:space="preserve"> Оценка личностного роста </w:t>
      </w:r>
    </w:p>
    <w:p w14:paraId="0C52BBA4" w14:textId="77777777" w:rsidR="00B575CA" w:rsidRPr="00476C70" w:rsidRDefault="00B575CA" w:rsidP="00B575CA">
      <w:pPr>
        <w:jc w:val="left"/>
        <w:rPr>
          <w:b/>
          <w:sz w:val="28"/>
          <w:szCs w:val="28"/>
        </w:rPr>
      </w:pPr>
      <w:r w:rsidRPr="00476C70">
        <w:rPr>
          <w:b/>
          <w:sz w:val="28"/>
          <w:szCs w:val="28"/>
        </w:rPr>
        <w:t>6.1</w:t>
      </w:r>
      <w:r>
        <w:rPr>
          <w:b/>
          <w:sz w:val="28"/>
          <w:szCs w:val="28"/>
        </w:rPr>
        <w:t>)</w:t>
      </w:r>
      <w:r w:rsidRPr="00476C70">
        <w:rPr>
          <w:b/>
          <w:sz w:val="28"/>
          <w:szCs w:val="28"/>
        </w:rPr>
        <w:t xml:space="preserve"> </w:t>
      </w:r>
      <w:r w:rsidRPr="00476C70">
        <w:rPr>
          <w:sz w:val="28"/>
          <w:szCs w:val="28"/>
        </w:rPr>
        <w:t>Сформулировать персональную цель и персональные задачи практики</w:t>
      </w:r>
    </w:p>
    <w:p w14:paraId="5CF54D21" w14:textId="77777777" w:rsidR="00B575CA" w:rsidRPr="00476C70" w:rsidRDefault="00B575CA" w:rsidP="00B575CA">
      <w:pPr>
        <w:jc w:val="left"/>
        <w:rPr>
          <w:b/>
          <w:sz w:val="28"/>
          <w:szCs w:val="28"/>
        </w:rPr>
      </w:pPr>
      <w:r w:rsidRPr="00476C70">
        <w:rPr>
          <w:b/>
          <w:sz w:val="28"/>
          <w:szCs w:val="28"/>
        </w:rPr>
        <w:t>6.2</w:t>
      </w:r>
      <w:r>
        <w:rPr>
          <w:b/>
          <w:sz w:val="28"/>
          <w:szCs w:val="28"/>
        </w:rPr>
        <w:t>)</w:t>
      </w:r>
      <w:r w:rsidRPr="00476C70">
        <w:rPr>
          <w:b/>
          <w:sz w:val="28"/>
          <w:szCs w:val="28"/>
        </w:rPr>
        <w:t xml:space="preserve"> Ответить на вопросы:</w:t>
      </w:r>
    </w:p>
    <w:p w14:paraId="499CE0ED" w14:textId="77777777" w:rsidR="00B575CA" w:rsidRPr="00A2631C" w:rsidRDefault="00B575CA" w:rsidP="00B575CA">
      <w:pPr>
        <w:ind w:firstLine="851"/>
        <w:jc w:val="left"/>
        <w:rPr>
          <w:bCs/>
          <w:sz w:val="28"/>
          <w:szCs w:val="28"/>
        </w:rPr>
      </w:pPr>
      <w:r w:rsidRPr="00A2631C">
        <w:rPr>
          <w:bCs/>
          <w:sz w:val="28"/>
          <w:szCs w:val="28"/>
        </w:rPr>
        <w:t xml:space="preserve">1. Какие задачи решены на производственной практике и достигнута ли е</w:t>
      </w:r>
      <w:r w:rsidRPr="00A2631C">
        <w:rPr>
          <w:bCs/>
          <w:sz w:val="28"/>
          <w:szCs w:val="28"/>
        </w:rPr>
        <w:t xml:space="preserve">ё</w:t>
      </w:r>
      <w:r w:rsidRPr="00A2631C">
        <w:rPr>
          <w:bCs/>
          <w:sz w:val="28"/>
          <w:szCs w:val="28"/>
        </w:rPr>
        <w:t xml:space="preserve"/>
      </w:r>
      <w:r w:rsidRPr="00A2631C">
        <w:rPr>
          <w:bCs/>
          <w:sz w:val="28"/>
          <w:szCs w:val="28"/>
        </w:rPr>
        <w:t xml:space="preserve"/>
      </w:r>
      <w:r w:rsidRPr="00A2631C">
        <w:rPr>
          <w:bCs/>
          <w:sz w:val="28"/>
          <w:szCs w:val="28"/>
        </w:rPr>
        <w:t xml:space="preserve"> цель?</w:t>
      </w:r>
    </w:p>
    <w:p w14:paraId="226DBA31" w14:textId="77777777" w:rsidR="00B575CA" w:rsidRPr="00A2631C" w:rsidRDefault="00B575CA" w:rsidP="00B575CA">
      <w:pPr>
        <w:ind w:firstLine="851"/>
        <w:jc w:val="left"/>
        <w:rPr>
          <w:bCs/>
          <w:sz w:val="28"/>
          <w:szCs w:val="28"/>
        </w:rPr>
      </w:pPr>
      <w:r w:rsidRPr="00A2631C">
        <w:rPr>
          <w:bCs/>
          <w:sz w:val="28"/>
          <w:szCs w:val="28"/>
        </w:rPr>
        <w:t>2. Какие знания из каких дисциплин образовательной программы были востр</w:t>
      </w:r>
      <w:r w:rsidRPr="00A2631C">
        <w:rPr>
          <w:bCs/>
          <w:sz w:val="28"/>
          <w:szCs w:val="28"/>
        </w:rPr>
        <w:t>е</w:t>
      </w:r>
      <w:r w:rsidRPr="00A2631C">
        <w:rPr>
          <w:bCs/>
          <w:sz w:val="28"/>
          <w:szCs w:val="28"/>
        </w:rPr>
        <w:t>бованы в практической деятельности?</w:t>
      </w:r>
    </w:p>
    <w:p w14:paraId="668CB853" w14:textId="77777777" w:rsidR="00B575CA" w:rsidRPr="00A2631C" w:rsidRDefault="00B575CA" w:rsidP="00B575CA">
      <w:pPr>
        <w:ind w:firstLine="851"/>
        <w:jc w:val="left"/>
        <w:rPr>
          <w:bCs/>
          <w:sz w:val="28"/>
          <w:szCs w:val="28"/>
        </w:rPr>
      </w:pPr>
      <w:r w:rsidRPr="00A2631C">
        <w:rPr>
          <w:bCs/>
          <w:sz w:val="28"/>
          <w:szCs w:val="28"/>
        </w:rPr>
        <w:t>4. Какие новые сведения, умения и навыки были получены за время пра</w:t>
      </w:r>
      <w:r w:rsidRPr="00A2631C">
        <w:rPr>
          <w:bCs/>
          <w:sz w:val="28"/>
          <w:szCs w:val="28"/>
        </w:rPr>
        <w:t>к</w:t>
      </w:r>
      <w:r w:rsidRPr="00A2631C">
        <w:rPr>
          <w:bCs/>
          <w:sz w:val="28"/>
          <w:szCs w:val="28"/>
        </w:rPr>
        <w:t>тики?</w:t>
      </w:r>
    </w:p>
    <w:p w14:paraId="3F882FC7" w14:textId="77777777" w:rsidR="00B575CA" w:rsidRPr="00A2631C" w:rsidRDefault="00B575CA" w:rsidP="00B575CA">
      <w:pPr>
        <w:ind w:firstLine="851"/>
        <w:jc w:val="left"/>
        <w:rPr>
          <w:bCs/>
          <w:sz w:val="28"/>
          <w:szCs w:val="28"/>
        </w:rPr>
      </w:pPr>
      <w:r w:rsidRPr="00A2631C">
        <w:rPr>
          <w:bCs/>
          <w:sz w:val="28"/>
          <w:szCs w:val="28"/>
        </w:rPr>
        <w:t>5. В каких областях знаний было недостаточно?</w:t>
      </w:r>
    </w:p>
    <w:p w14:paraId="669DC726" w14:textId="77777777" w:rsidR="00B575CA" w:rsidRPr="00A2631C" w:rsidRDefault="00B575CA" w:rsidP="00B575CA">
      <w:pPr>
        <w:ind w:firstLine="851"/>
        <w:jc w:val="left"/>
        <w:rPr>
          <w:bCs/>
          <w:sz w:val="28"/>
          <w:szCs w:val="28"/>
        </w:rPr>
      </w:pPr>
      <w:r w:rsidRPr="00A2631C">
        <w:rPr>
          <w:bCs/>
          <w:sz w:val="28"/>
          <w:szCs w:val="28"/>
        </w:rPr>
        <w:t xml:space="preserve">6. Что понравилось? </w:t>
      </w:r>
    </w:p>
    <w:p w14:paraId="4DEDDF2F" w14:textId="77777777" w:rsidR="00B575CA" w:rsidRPr="00A2631C" w:rsidRDefault="00B575CA" w:rsidP="00B575CA">
      <w:pPr>
        <w:ind w:firstLine="851"/>
        <w:jc w:val="left"/>
        <w:rPr>
          <w:bCs/>
          <w:sz w:val="28"/>
          <w:szCs w:val="28"/>
        </w:rPr>
      </w:pPr>
      <w:r w:rsidRPr="00A2631C">
        <w:rPr>
          <w:bCs/>
          <w:sz w:val="28"/>
          <w:szCs w:val="28"/>
        </w:rPr>
        <w:t xml:space="preserve">7. Что не понравилось? </w:t>
      </w:r>
    </w:p>
    <w:p w14:paraId="3997FADF" w14:textId="77777777" w:rsidR="00B575CA" w:rsidRPr="00476C70" w:rsidRDefault="00B575CA" w:rsidP="00B575CA">
      <w:pPr>
        <w:ind w:firstLine="851"/>
        <w:jc w:val="left"/>
        <w:rPr>
          <w:b/>
          <w:sz w:val="28"/>
          <w:szCs w:val="28"/>
        </w:rPr>
      </w:pPr>
      <w:r w:rsidRPr="00A2631C">
        <w:rPr>
          <w:bCs/>
          <w:sz w:val="28"/>
          <w:szCs w:val="28"/>
        </w:rPr>
        <w:t>8. Хотелось</w:t>
      </w:r>
      <w:r w:rsidRPr="00476C70">
        <w:rPr>
          <w:sz w:val="28"/>
          <w:szCs w:val="28"/>
        </w:rPr>
        <w:t xml:space="preserve"> ли снова прийти</w:t>
      </w:r>
      <w:r w:rsidRPr="00476C70">
        <w:rPr>
          <w:b/>
          <w:sz w:val="28"/>
          <w:szCs w:val="28"/>
        </w:rPr>
        <w:t xml:space="preserve"> </w:t>
      </w:r>
    </w:p>
    <w:p w14:paraId="16800CF7" w14:textId="77777777" w:rsidR="00B575CA" w:rsidRPr="00476C70" w:rsidRDefault="00B575CA" w:rsidP="00B575CA">
      <w:pPr>
        <w:jc w:val="left"/>
        <w:rPr>
          <w:sz w:val="28"/>
          <w:szCs w:val="28"/>
        </w:rPr>
      </w:pPr>
      <w:r w:rsidRPr="00476C70">
        <w:rPr>
          <w:sz w:val="28"/>
          <w:szCs w:val="28"/>
        </w:rPr>
        <w:t xml:space="preserve">А) в данную организацию? </w:t>
      </w:r>
    </w:p>
    <w:p w14:paraId="497E0BF0" w14:textId="77777777" w:rsidR="00B575CA" w:rsidRPr="00476C70" w:rsidRDefault="00B575CA" w:rsidP="00B575CA">
      <w:pPr>
        <w:jc w:val="left"/>
        <w:rPr>
          <w:sz w:val="28"/>
          <w:szCs w:val="28"/>
        </w:rPr>
      </w:pPr>
      <w:r w:rsidRPr="00476C70">
        <w:rPr>
          <w:sz w:val="28"/>
          <w:szCs w:val="28"/>
        </w:rPr>
        <w:t>Б) в данную сферу деятельности?</w:t>
      </w:r>
    </w:p>
    <w:p w14:paraId="039CD679" w14:textId="77777777" w:rsidR="00B575CA" w:rsidRDefault="00B575CA" w:rsidP="00B575CA">
      <w:pPr>
        <w:jc w:val="left"/>
        <w:rPr>
          <w:b/>
          <w:sz w:val="28"/>
          <w:szCs w:val="28"/>
        </w:rPr>
      </w:pPr>
    </w:p>
    <w:p w14:paraId="32DCA318" w14:textId="77777777" w:rsidR="00B575CA" w:rsidRPr="00C51A9A" w:rsidRDefault="00B575CA" w:rsidP="00B575CA">
      <w:pPr>
        <w:ind w:firstLine="426"/>
        <w:rPr>
          <w:b/>
          <w:sz w:val="28"/>
          <w:szCs w:val="28"/>
        </w:rPr>
      </w:pPr>
      <w:r>
        <w:rPr>
          <w:b/>
          <w:sz w:val="28"/>
          <w:szCs w:val="28"/>
        </w:rPr>
        <w:t xml:space="preserve">3. </w:t>
      </w:r>
      <w:r w:rsidRPr="00C51A9A">
        <w:rPr>
          <w:b/>
          <w:sz w:val="28"/>
          <w:szCs w:val="28"/>
        </w:rPr>
        <w:t xml:space="preserve">Научно-исследовательская деятельность по заданию руководителя практики от </w:t>
      </w:r>
      <w:r>
        <w:rPr>
          <w:b/>
          <w:sz w:val="28"/>
          <w:szCs w:val="28"/>
        </w:rPr>
        <w:t>университета</w:t>
      </w:r>
    </w:p>
    <w:p w14:paraId="55699FF7" w14:textId="77777777" w:rsidR="00B575CA" w:rsidRDefault="00B575CA" w:rsidP="00B575CA">
      <w:pPr>
        <w:ind w:firstLine="426"/>
        <w:rPr>
          <w:sz w:val="28"/>
          <w:szCs w:val="28"/>
        </w:rPr>
      </w:pPr>
      <w:r w:rsidRPr="00C51A9A">
        <w:rPr>
          <w:sz w:val="28"/>
          <w:szCs w:val="28"/>
        </w:rPr>
        <w:t>В этом пункте следует сформулировать исследовательскую задачу и краткий результат выполнения исследования.</w:t>
      </w:r>
    </w:p>
    <w:p w14:paraId="502AB52D" w14:textId="77777777" w:rsidR="00B575CA" w:rsidRPr="00C51A9A" w:rsidRDefault="00B575CA" w:rsidP="00B575CA">
      <w:pPr>
        <w:rPr>
          <w:b/>
          <w:bCs/>
          <w:sz w:val="28"/>
          <w:szCs w:val="28"/>
        </w:rPr>
      </w:pPr>
      <w:r>
        <w:rPr>
          <w:b/>
          <w:sz w:val="28"/>
          <w:szCs w:val="28"/>
        </w:rPr>
        <w:t xml:space="preserve">4</w:t>
      </w:r>
      <w:r w:rsidRPr="00C51A9A">
        <w:rPr>
          <w:b/>
          <w:sz w:val="28"/>
          <w:szCs w:val="28"/>
        </w:rPr>
        <w:t xml:space="preserve">. </w:t>
      </w:r>
      <w:r w:rsidRPr="00C51A9A">
        <w:rPr>
          <w:b/>
          <w:bCs/>
          <w:sz w:val="28"/>
          <w:szCs w:val="28"/>
        </w:rPr>
        <w:t xml:space="preserve">Подготовка научного текста по результатам исследования (при наличии)</w:t>
      </w:r>
    </w:p>
    <w:p w14:paraId="11754F26" w14:textId="77777777" w:rsidR="00B575CA" w:rsidRPr="00C51A9A" w:rsidRDefault="00B575CA" w:rsidP="00B575CA">
      <w:pPr>
        <w:rPr>
          <w:bCs/>
          <w:sz w:val="28"/>
          <w:szCs w:val="28"/>
        </w:rPr>
      </w:pPr>
      <w:r w:rsidRPr="00C51A9A">
        <w:rPr>
          <w:bCs/>
          <w:sz w:val="28"/>
          <w:szCs w:val="28"/>
        </w:rPr>
        <w:t xml:space="preserve">При подготовке статьи указываются её тема, собственный результат и ссылка на макет Приложения 1.6.</w:t>
      </w:r>
    </w:p>
    <w:p w14:paraId="5C6A2970" w14:textId="77777777" w:rsidR="00B575CA" w:rsidRPr="00C51A9A" w:rsidRDefault="00B575CA" w:rsidP="00B575CA">
      <w:pPr>
        <w:rPr>
          <w:bCs/>
          <w:sz w:val="28"/>
          <w:szCs w:val="28"/>
        </w:rPr>
      </w:pPr>
      <w:r w:rsidRPr="00C51A9A">
        <w:rPr>
          <w:bCs/>
          <w:sz w:val="28"/>
          <w:szCs w:val="28"/>
        </w:rPr>
        <w:t xml:space="preserve">Если за время практики была написана и отправлена в какой-либо сборник статья, то можно привести вместо Приложения 1.6 эту статью в тех правилах оформления, которые требовал тот сборник. В этом пункте указать название сборника и вуз, куда направлена эта статья</w:t>
      </w:r>
    </w:p>
    <w:p w14:paraId="6FC49636" w14:textId="77777777" w:rsidR="00B575CA" w:rsidRDefault="00B575CA" w:rsidP="00B575CA">
      <w:pPr>
        <w:ind w:firstLine="426"/>
        <w:rPr>
          <w:b/>
          <w:bCs/>
          <w:sz w:val="28"/>
          <w:szCs w:val="28"/>
        </w:rPr>
      </w:pPr>
    </w:p>
    <w:p w14:paraId="63C37E5D" w14:textId="77777777" w:rsidR="00B575CA" w:rsidRPr="00290F2D" w:rsidRDefault="00B575CA" w:rsidP="00B575CA">
      <w:pPr>
        <w:ind w:firstLine="426"/>
        <w:rPr>
          <w:b/>
          <w:sz w:val="28"/>
          <w:szCs w:val="28"/>
        </w:rPr>
      </w:pPr>
      <w:r>
        <w:rPr>
          <w:b/>
          <w:sz w:val="28"/>
          <w:szCs w:val="28"/>
        </w:rPr>
        <w:t>5</w:t>
      </w:r>
      <w:r w:rsidRPr="00290F2D">
        <w:rPr>
          <w:b/>
          <w:sz w:val="28"/>
          <w:szCs w:val="28"/>
        </w:rPr>
        <w:t>. Участие в научных мероприятиях.</w:t>
      </w:r>
    </w:p>
    <w:p w14:paraId="5DD3B397" w14:textId="77777777" w:rsidR="00B575CA" w:rsidRDefault="00B575CA" w:rsidP="00B575CA">
      <w:pPr>
        <w:ind w:firstLine="426"/>
        <w:rPr>
          <w:sz w:val="28"/>
          <w:szCs w:val="28"/>
        </w:rPr>
      </w:pPr>
      <w:r>
        <w:rPr>
          <w:sz w:val="28"/>
          <w:szCs w:val="28"/>
        </w:rPr>
        <w:t>В этом пункте следует перечислить все научные мероприятия, в которых обучающийся принимал участие во время практики (конференции, научные семинары, научные конкурсы и т.п.)</w:t>
      </w:r>
      <w:r>
        <w:rPr>
          <w:rStyle w:val="a6"/>
        </w:rPr>
        <w:t xml:space="preserve"> </w:t>
      </w:r>
      <w:r>
        <w:rPr>
          <w:sz w:val="28"/>
          <w:szCs w:val="28"/>
        </w:rPr>
        <w:t>и приложить сертификаты, дипломы, грамоты и т.п. в эле</w:t>
      </w:r>
      <w:r>
        <w:rPr>
          <w:sz w:val="28"/>
          <w:szCs w:val="28"/>
        </w:rPr>
        <w:t>к</w:t>
      </w:r>
      <w:r>
        <w:rPr>
          <w:sz w:val="28"/>
          <w:szCs w:val="28"/>
        </w:rPr>
        <w:t>тронном и бумажном виде.</w:t>
      </w:r>
    </w:p>
    <w:p w14:paraId="1D9D80B9" w14:textId="77777777" w:rsidR="00B575CA" w:rsidRPr="00290F2D" w:rsidRDefault="00B575CA" w:rsidP="00B575CA">
      <w:pPr>
        <w:ind w:firstLine="426"/>
        <w:rPr>
          <w:i/>
          <w:sz w:val="28"/>
          <w:szCs w:val="28"/>
        </w:rPr>
      </w:pPr>
      <w:r>
        <w:rPr>
          <w:i/>
          <w:sz w:val="28"/>
          <w:szCs w:val="28"/>
        </w:rPr>
        <w:t xml:space="preserve">Например: </w:t>
      </w:r>
    </w:p>
    <w:p w14:paraId="3E5FFD04" w14:textId="77777777" w:rsidR="00B575CA" w:rsidRDefault="00B575CA" w:rsidP="00B575CA">
      <w:pPr>
        <w:ind w:firstLine="426"/>
      </w:pPr>
      <w:r>
        <w:lastRenderedPageBreak/>
        <w:t xml:space="preserve">Во время практики я посещал(а) заседания научного семинара по КТДУ, принимал(а) участие в конкурсе студенческих работ…., </w:t>
      </w:r>
    </w:p>
    <w:p w14:paraId="037A6B0F" w14:textId="77777777" w:rsidR="00B575CA" w:rsidRDefault="00B575CA" w:rsidP="00B575CA">
      <w:pPr>
        <w:ind w:firstLine="426"/>
        <w:rPr>
          <w:bCs/>
          <w:sz w:val="28"/>
          <w:szCs w:val="28"/>
        </w:rPr>
      </w:pPr>
      <w:r w:rsidRPr="00336F4E">
        <w:rPr>
          <w:sz w:val="28"/>
          <w:szCs w:val="28"/>
        </w:rPr>
        <w:t xml:space="preserve">На семинаре </w:t>
      </w:r>
      <w:r>
        <w:rPr>
          <w:sz w:val="28"/>
          <w:szCs w:val="28"/>
        </w:rPr>
        <w:t xml:space="preserve">либо консультации представляются постановка,</w:t>
      </w:r>
      <w:r w:rsidRPr="00336F4E">
        <w:rPr>
          <w:sz w:val="28"/>
          <w:szCs w:val="28"/>
        </w:rPr>
        <w:t xml:space="preserve"> метод, </w:t>
      </w:r>
      <w:r w:rsidRPr="00336F4E">
        <w:rPr>
          <w:sz w:val="28"/>
          <w:szCs w:val="28"/>
        </w:rPr>
        <w:t xml:space="preserve"/>
      </w:r>
      <w:r w:rsidRPr="00336F4E">
        <w:rPr>
          <w:sz w:val="28"/>
          <w:szCs w:val="28"/>
        </w:rPr>
        <w:t xml:space="preserve"/>
      </w:r>
      <w:r>
        <w:rPr>
          <w:sz w:val="28"/>
          <w:szCs w:val="28"/>
        </w:rPr>
        <w:t xml:space="preserve">собственный результат и проверки. </w:t>
      </w:r>
      <w:r>
        <w:rPr>
          <w:bCs/>
          <w:sz w:val="28"/>
          <w:szCs w:val="28"/>
        </w:rPr>
        <w:t xml:space="preserve">В отчёте фиксируются вопросы и выполненные уточнения.</w:t>
      </w:r>
    </w:p>
    <w:p w14:paraId="0A69C172" w14:textId="77777777" w:rsidR="00B575CA" w:rsidRPr="00192146" w:rsidRDefault="00B575CA" w:rsidP="00B575CA">
      <w:pPr>
        <w:ind w:firstLine="426"/>
        <w:rPr>
          <w:bCs/>
          <w:sz w:val="28"/>
          <w:szCs w:val="28"/>
        </w:rPr>
      </w:pPr>
      <w:r>
        <w:rPr>
          <w:bCs/>
          <w:sz w:val="28"/>
          <w:szCs w:val="28"/>
        </w:rPr>
        <w:t>Описать понравившийся доклад другого участника семинара.</w:t>
      </w:r>
    </w:p>
    <w:p w14:paraId="162EDF39" w14:textId="77777777" w:rsidR="00B575CA" w:rsidRPr="00476C70" w:rsidRDefault="00B575CA" w:rsidP="00B575CA">
      <w:pPr>
        <w:jc w:val="left"/>
        <w:rPr>
          <w:b/>
          <w:sz w:val="28"/>
          <w:szCs w:val="28"/>
        </w:rPr>
      </w:pPr>
    </w:p>
    <w:p w14:paraId="1F365903" w14:textId="77777777" w:rsidR="00023391" w:rsidRPr="00476C70" w:rsidRDefault="00023391" w:rsidP="00023391">
      <w:pPr>
        <w:jc w:val="left"/>
        <w:rPr>
          <w:b/>
          <w:sz w:val="28"/>
          <w:szCs w:val="28"/>
        </w:rPr>
      </w:pPr>
    </w:p>
    <w:p w14:paraId="030190A0" w14:textId="77777777" w:rsidR="00023391" w:rsidRPr="00476C70" w:rsidRDefault="00023391" w:rsidP="00023391">
      <w:pPr>
        <w:jc w:val="left"/>
        <w:rPr>
          <w:b/>
          <w:sz w:val="28"/>
          <w:szCs w:val="28"/>
        </w:rPr>
      </w:pPr>
      <w:r w:rsidRPr="00476C70">
        <w:rPr>
          <w:b/>
          <w:sz w:val="28"/>
          <w:szCs w:val="28"/>
        </w:rPr>
        <w:t>Приложения</w:t>
      </w:r>
      <w:r w:rsidR="00B575CA">
        <w:rPr>
          <w:b/>
          <w:sz w:val="28"/>
          <w:szCs w:val="28"/>
        </w:rPr>
        <w:t xml:space="preserve"> к отчету (заполняется в любом случае)</w:t>
      </w:r>
    </w:p>
    <w:p w14:paraId="6E15F701" w14:textId="77777777" w:rsidR="00023391" w:rsidRPr="00476C70" w:rsidRDefault="00023391" w:rsidP="00CE703F">
      <w:pPr>
        <w:numPr>
          <w:ilvl w:val="0"/>
          <w:numId w:val="14"/>
        </w:numPr>
        <w:jc w:val="left"/>
        <w:rPr>
          <w:sz w:val="28"/>
          <w:szCs w:val="28"/>
        </w:rPr>
      </w:pPr>
      <w:r w:rsidRPr="00476C70">
        <w:rPr>
          <w:sz w:val="28"/>
          <w:szCs w:val="28"/>
        </w:rPr>
        <w:t>Отзыв о прохождении практики от руководителя практики от профил</w:t>
      </w:r>
      <w:r w:rsidRPr="00476C70">
        <w:rPr>
          <w:sz w:val="28"/>
          <w:szCs w:val="28"/>
        </w:rPr>
        <w:t>ь</w:t>
      </w:r>
      <w:r w:rsidRPr="00476C70">
        <w:rPr>
          <w:sz w:val="28"/>
          <w:szCs w:val="28"/>
        </w:rPr>
        <w:t>ной организации.</w:t>
      </w:r>
    </w:p>
    <w:p w14:paraId="5BB1DA00" w14:textId="77777777" w:rsidR="00023391" w:rsidRPr="00476C70" w:rsidRDefault="00023391" w:rsidP="00CE703F">
      <w:pPr>
        <w:numPr>
          <w:ilvl w:val="0"/>
          <w:numId w:val="14"/>
        </w:numPr>
        <w:jc w:val="left"/>
        <w:rPr>
          <w:sz w:val="28"/>
          <w:szCs w:val="28"/>
        </w:rPr>
      </w:pPr>
      <w:r w:rsidRPr="00476C70">
        <w:rPr>
          <w:sz w:val="28"/>
          <w:szCs w:val="28"/>
        </w:rPr>
        <w:t>Дневник практики</w:t>
      </w:r>
    </w:p>
    <w:p w14:paraId="51050D7D" w14:textId="77777777" w:rsidR="00023391" w:rsidRPr="00476C70" w:rsidRDefault="00B575CA" w:rsidP="00CE703F">
      <w:pPr>
        <w:numPr>
          <w:ilvl w:val="0"/>
          <w:numId w:val="14"/>
        </w:numPr>
        <w:jc w:val="left"/>
        <w:rPr>
          <w:sz w:val="28"/>
          <w:szCs w:val="28"/>
        </w:rPr>
      </w:pPr>
      <w:r>
        <w:rPr>
          <w:sz w:val="28"/>
          <w:szCs w:val="28"/>
        </w:rPr>
        <w:t xml:space="preserve">Научная статья (при наличии)</w:t>
      </w:r>
    </w:p>
    <w:p w14:paraId="49E345EF" w14:textId="77777777" w:rsidR="00023391" w:rsidRPr="00382840" w:rsidRDefault="00023391" w:rsidP="00C73321">
      <w:pPr>
        <w:jc w:val="left"/>
        <w:rPr>
          <w:sz w:val="26"/>
        </w:rPr>
      </w:pPr>
    </w:p>
    <w:p w14:paraId="2EFEAD47" w14:textId="77777777" w:rsidR="00591D71" w:rsidRPr="00B575CA" w:rsidRDefault="00C73321" w:rsidP="00591D71">
      <w:pPr>
        <w:jc w:val="right"/>
        <w:rPr>
          <w:b/>
          <w:i/>
        </w:rPr>
      </w:pPr>
      <w:r>
        <w:rPr>
          <w:b/>
          <w:sz w:val="28"/>
          <w:szCs w:val="28"/>
        </w:rPr>
        <w:br w:type="page"/>
      </w:r>
      <w:bookmarkStart w:id="8" w:name="_Hlk95266260"/>
      <w:r w:rsidR="00591D71" w:rsidRPr="00B575CA">
        <w:rPr>
          <w:b/>
          <w:i/>
        </w:rPr>
        <w:lastRenderedPageBreak/>
        <w:t>Приложение 1.</w:t>
      </w:r>
      <w:r w:rsidR="00B575CA" w:rsidRPr="00B575CA">
        <w:rPr>
          <w:b/>
          <w:i/>
        </w:rPr>
        <w:t>5</w:t>
      </w:r>
    </w:p>
    <w:p w14:paraId="7B4A5342" w14:textId="77777777" w:rsidR="00591D71" w:rsidRPr="00B575CA" w:rsidRDefault="00591D71" w:rsidP="00591D71">
      <w:pPr>
        <w:jc w:val="right"/>
        <w:rPr>
          <w:i/>
        </w:rPr>
      </w:pPr>
      <w:r w:rsidRPr="00B575CA">
        <w:rPr>
          <w:i/>
        </w:rPr>
        <w:t>Образец отзыва с места прохождения практики</w:t>
      </w:r>
    </w:p>
    <w:bookmarkEnd w:id="8"/>
    <w:p w14:paraId="6D68FC57" w14:textId="77777777" w:rsidR="00591D71" w:rsidRPr="001F2987" w:rsidRDefault="00591D71" w:rsidP="00591D71">
      <w:pPr>
        <w:rPr>
          <w:sz w:val="16"/>
          <w:szCs w:val="16"/>
        </w:rPr>
      </w:pPr>
    </w:p>
    <w:p w14:paraId="6FA58F10" w14:textId="77777777" w:rsidR="00591D71" w:rsidRPr="00C505F2" w:rsidRDefault="00591D71" w:rsidP="00591D71">
      <w:pPr>
        <w:jc w:val="center"/>
        <w:rPr>
          <w:rFonts w:eastAsia="Calibri"/>
          <w:b/>
          <w:lang w:eastAsia="en-US"/>
        </w:rPr>
      </w:pPr>
      <w:bookmarkStart w:id="9" w:name="_Hlk104154368"/>
      <w:r w:rsidRPr="00C505F2">
        <w:rPr>
          <w:rFonts w:eastAsia="Calibri"/>
          <w:b/>
          <w:lang w:eastAsia="en-US"/>
        </w:rPr>
        <w:t>ОТЗЫВ</w:t>
      </w:r>
    </w:p>
    <w:p w14:paraId="3D6E4396" w14:textId="77777777" w:rsidR="00591D71" w:rsidRPr="00C505F2" w:rsidRDefault="00591D71" w:rsidP="00591D71">
      <w:pPr>
        <w:jc w:val="center"/>
        <w:rPr>
          <w:rFonts w:eastAsia="Calibri"/>
          <w:b/>
          <w:lang w:eastAsia="en-US"/>
        </w:rPr>
      </w:pPr>
      <w:r w:rsidRPr="00C505F2">
        <w:rPr>
          <w:rFonts w:eastAsia="Calibri"/>
          <w:b/>
          <w:lang w:eastAsia="en-US"/>
        </w:rPr>
        <w:t xml:space="preserve">о прохождении </w:t>
      </w:r>
      <w:r w:rsidR="00C603F7">
        <w:rPr>
          <w:rFonts w:eastAsia="Calibri"/>
          <w:b/>
          <w:lang w:eastAsia="en-US"/>
        </w:rPr>
        <w:t>производственной</w:t>
      </w:r>
      <w:r w:rsidRPr="00C505F2">
        <w:rPr>
          <w:rFonts w:eastAsia="Calibri"/>
          <w:b/>
          <w:lang w:eastAsia="en-US"/>
        </w:rPr>
        <w:t xml:space="preserve"> практики</w:t>
      </w:r>
      <w:r>
        <w:rPr>
          <w:rFonts w:eastAsia="Calibri"/>
          <w:b/>
          <w:lang w:eastAsia="en-US"/>
        </w:rPr>
        <w:t xml:space="preserve"> (научно-исследовательской работы)</w:t>
      </w:r>
    </w:p>
    <w:p w14:paraId="4A23A530" w14:textId="77777777" w:rsidR="00591D71" w:rsidRDefault="00591D71" w:rsidP="00591D71">
      <w:pPr>
        <w:rPr>
          <w:rFonts w:eastAsia="Calibri"/>
          <w:szCs w:val="22"/>
          <w:lang w:eastAsia="en-US"/>
        </w:rPr>
      </w:pPr>
    </w:p>
    <w:p w14:paraId="5484F828" w14:textId="77777777" w:rsidR="00591D71" w:rsidRPr="005B55AD" w:rsidRDefault="00591D71" w:rsidP="00591D71">
      <w:pPr>
        <w:rPr>
          <w:rFonts w:eastAsia="Calibri"/>
          <w:szCs w:val="22"/>
          <w:lang w:eastAsia="en-US"/>
        </w:rPr>
      </w:pPr>
      <w:r>
        <w:rPr>
          <w:rFonts w:eastAsia="Calibri"/>
          <w:szCs w:val="22"/>
          <w:lang w:eastAsia="en-US"/>
        </w:rPr>
        <w:t xml:space="preserve">Обучающийся </w:t>
      </w:r>
      <w:r w:rsidRPr="005B55AD">
        <w:rPr>
          <w:rFonts w:eastAsia="Calibri"/>
          <w:szCs w:val="22"/>
          <w:lang w:eastAsia="en-US"/>
        </w:rPr>
        <w:t>____________________________________________________</w:t>
      </w:r>
    </w:p>
    <w:p w14:paraId="0C30E895" w14:textId="77777777" w:rsidR="00591D71" w:rsidRPr="004A7252" w:rsidRDefault="00591D71" w:rsidP="00591D71">
      <w:pPr>
        <w:jc w:val="center"/>
        <w:rPr>
          <w:rFonts w:eastAsia="Calibri"/>
          <w:vertAlign w:val="superscript"/>
          <w:lang w:eastAsia="en-US"/>
        </w:rPr>
      </w:pPr>
      <w:r w:rsidRPr="004A7252">
        <w:rPr>
          <w:rFonts w:eastAsia="Calibri"/>
          <w:vertAlign w:val="superscript"/>
          <w:lang w:eastAsia="en-US"/>
        </w:rPr>
        <w:t>(Ф.И.О. студента)</w:t>
      </w:r>
    </w:p>
    <w:p w14:paraId="4B574BA2" w14:textId="77777777" w:rsidR="00591D71" w:rsidRPr="00C505F2" w:rsidRDefault="00591D71" w:rsidP="00591D71">
      <w:pPr>
        <w:spacing w:line="0" w:lineRule="atLeast"/>
        <w:ind w:firstLine="0"/>
        <w:rPr>
          <w:rFonts w:eastAsia="Calibri"/>
          <w:sz w:val="28"/>
          <w:szCs w:val="28"/>
          <w:lang w:eastAsia="en-US"/>
        </w:rPr>
      </w:pPr>
      <w:r w:rsidRPr="00C505F2">
        <w:rPr>
          <w:rFonts w:eastAsia="Calibri"/>
          <w:lang w:eastAsia="en-US"/>
        </w:rPr>
        <w:t xml:space="preserve">в период с _______________</w:t>
      </w:r>
      <w:r>
        <w:rPr>
          <w:rFonts w:eastAsia="Calibri"/>
          <w:lang w:eastAsia="en-US"/>
        </w:rPr>
        <w:t xml:space="preserve">_____ </w:t>
      </w:r>
      <w:r w:rsidRPr="00C505F2">
        <w:rPr>
          <w:rFonts w:eastAsia="Calibri"/>
          <w:lang w:eastAsia="en-US"/>
        </w:rPr>
        <w:t xml:space="preserve">по ____________</w:t>
      </w:r>
      <w:r>
        <w:rPr>
          <w:rFonts w:eastAsia="Calibri"/>
          <w:lang w:eastAsia="en-US"/>
        </w:rPr>
        <w:t xml:space="preserve">_________ </w:t>
      </w:r>
      <w:r w:rsidRPr="001F2987">
        <w:rPr>
          <w:rFonts w:eastAsia="Calibri"/>
          <w:lang w:eastAsia="en-US"/>
        </w:rPr>
        <w:t xml:space="preserve">проходил производственную практ</w:t>
      </w:r>
      <w:r w:rsidRPr="001F2987">
        <w:rPr>
          <w:rFonts w:eastAsia="Calibri"/>
          <w:lang w:eastAsia="en-US"/>
        </w:rPr>
        <w:t xml:space="preserve">и</w:t>
      </w:r>
      <w:r w:rsidRPr="001F2987">
        <w:rPr>
          <w:rFonts w:eastAsia="Calibri"/>
          <w:lang w:eastAsia="en-US"/>
        </w:rPr>
        <w:t xml:space="preserve">ку (научно-исследовательск</w:t>
      </w:r>
      <w:r>
        <w:rPr>
          <w:rFonts w:eastAsia="Calibri"/>
          <w:lang w:eastAsia="en-US"/>
        </w:rPr>
        <w:t xml:space="preserve">ую</w:t>
      </w:r>
      <w:r w:rsidRPr="001F2987">
        <w:rPr>
          <w:rFonts w:eastAsia="Calibri"/>
          <w:lang w:eastAsia="en-US"/>
        </w:rPr>
        <w:t xml:space="preserve"> работ</w:t>
      </w:r>
      <w:r>
        <w:rPr>
          <w:rFonts w:eastAsia="Calibri"/>
          <w:lang w:eastAsia="en-US"/>
        </w:rPr>
        <w:t xml:space="preserve">у</w:t>
      </w:r>
      <w:r w:rsidRPr="001F2987">
        <w:rPr>
          <w:rFonts w:eastAsia="Calibri"/>
          <w:lang w:eastAsia="en-US"/>
        </w:rPr>
        <w:t xml:space="preserve">)</w:t>
      </w:r>
      <w:r w:rsidRPr="00C505F2">
        <w:rPr>
          <w:rFonts w:eastAsia="Calibri"/>
          <w:lang w:eastAsia="en-US"/>
        </w:rPr>
        <w:t xml:space="preserve"> в </w:t>
      </w:r>
      <w:r w:rsidRPr="00C505F2">
        <w:rPr>
          <w:rFonts w:eastAsia="Calibri"/>
          <w:sz w:val="28"/>
          <w:szCs w:val="28"/>
          <w:lang w:eastAsia="en-US"/>
        </w:rPr>
        <w:t xml:space="preserve">___________________________________________</w:t>
      </w:r>
    </w:p>
    <w:p w14:paraId="6EFD65D5" w14:textId="77777777" w:rsidR="00591D71" w:rsidRPr="001F2987" w:rsidRDefault="00591D71" w:rsidP="00591D71">
      <w:pPr>
        <w:spacing w:line="0" w:lineRule="atLeast"/>
        <w:jc w:val="center"/>
        <w:rPr>
          <w:rFonts w:eastAsia="Calibri"/>
          <w:vertAlign w:val="superscript"/>
          <w:lang w:eastAsia="en-US"/>
        </w:rPr>
      </w:pPr>
      <w:r w:rsidRPr="001F2987">
        <w:rPr>
          <w:rFonts w:eastAsia="Calibri"/>
          <w:sz w:val="22"/>
          <w:szCs w:val="22"/>
          <w:vertAlign w:val="superscript"/>
          <w:lang w:eastAsia="en-US"/>
        </w:rPr>
        <w:t xml:space="preserve"> </w:t>
      </w:r>
      <w:r w:rsidRPr="001F2987">
        <w:rPr>
          <w:rFonts w:eastAsia="Calibri"/>
          <w:vertAlign w:val="superscript"/>
          <w:lang w:eastAsia="en-US"/>
        </w:rPr>
        <w:t>(название организации)</w:t>
      </w:r>
    </w:p>
    <w:p w14:paraId="0A38905F" w14:textId="77777777" w:rsidR="00591D71" w:rsidRPr="005B55AD" w:rsidRDefault="00591D71" w:rsidP="00591D71">
      <w:pPr>
        <w:rPr>
          <w:rFonts w:eastAsia="Calibri"/>
          <w:szCs w:val="22"/>
          <w:lang w:eastAsia="en-US"/>
        </w:rPr>
      </w:pPr>
      <w:r w:rsidRPr="00C505F2">
        <w:rPr>
          <w:rFonts w:eastAsia="Calibri"/>
          <w:lang w:eastAsia="en-US"/>
        </w:rPr>
        <w:t xml:space="preserve">За время прохождения практики </w:t>
      </w:r>
      <w:bookmarkEnd w:id="9"/>
      <w:r w:rsidRPr="00C505F2">
        <w:rPr>
          <w:rFonts w:eastAsia="Calibri"/>
          <w:lang w:eastAsia="en-US"/>
        </w:rPr>
        <w:t>______________________________</w:t>
      </w:r>
      <w:r>
        <w:rPr>
          <w:rFonts w:eastAsia="Calibri"/>
          <w:lang w:eastAsia="en-US"/>
        </w:rPr>
        <w:t>___</w:t>
      </w:r>
      <w:r w:rsidRPr="00C505F2">
        <w:rPr>
          <w:rFonts w:eastAsia="Calibri"/>
          <w:lang w:eastAsia="en-US"/>
        </w:rPr>
        <w:t>исполнял об</w:t>
      </w:r>
      <w:r w:rsidRPr="00C505F2">
        <w:rPr>
          <w:rFonts w:eastAsia="Calibri"/>
          <w:lang w:eastAsia="en-US"/>
        </w:rPr>
        <w:t>я</w:t>
      </w:r>
      <w:r w:rsidRPr="00C505F2">
        <w:rPr>
          <w:rFonts w:eastAsia="Calibri"/>
          <w:lang w:eastAsia="en-US"/>
        </w:rPr>
        <w:t>занности:</w:t>
      </w:r>
      <w:r>
        <w:rPr>
          <w:rFonts w:eastAsia="Calibri"/>
          <w:lang w:eastAsia="en-US"/>
        </w:rPr>
        <w:t xml:space="preserve"> </w:t>
      </w:r>
      <w:r w:rsidRPr="005B55AD">
        <w:rPr>
          <w:rFonts w:eastAsia="Calibri"/>
          <w:szCs w:val="22"/>
          <w:lang w:eastAsia="en-US"/>
        </w:rPr>
        <w:t>___________________________________________________________________</w:t>
      </w:r>
    </w:p>
    <w:p w14:paraId="370746E2" w14:textId="77777777" w:rsidR="00591D71" w:rsidRPr="00C505F2" w:rsidRDefault="00591D71" w:rsidP="00591D71">
      <w:pPr>
        <w:rPr>
          <w:rFonts w:eastAsia="Calibri"/>
          <w:lang w:eastAsia="en-US"/>
        </w:rPr>
      </w:pPr>
      <w:r w:rsidRPr="00C505F2">
        <w:rPr>
          <w:rFonts w:eastAsia="Calibri"/>
          <w:lang w:eastAsia="en-US"/>
        </w:rPr>
        <w:t>Изучил вопросы / выполнял следующие виды работ:</w:t>
      </w:r>
    </w:p>
    <w:p w14:paraId="2D3712AF"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1.____________________________________________________________________________</w:t>
      </w:r>
    </w:p>
    <w:p w14:paraId="34D4A176"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2.____________________________________________________________________________</w:t>
      </w:r>
    </w:p>
    <w:p w14:paraId="5C42F632"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3.____________________________________________________________________________</w:t>
      </w:r>
    </w:p>
    <w:p w14:paraId="0FEBBD33" w14:textId="77777777" w:rsidR="00591D71" w:rsidRPr="00C505F2" w:rsidRDefault="00591D71" w:rsidP="00591D71">
      <w:pPr>
        <w:spacing w:line="240" w:lineRule="atLeast"/>
        <w:ind w:firstLine="0"/>
        <w:rPr>
          <w:rFonts w:eastAsia="Calibri"/>
          <w:lang w:eastAsia="en-US"/>
        </w:rPr>
      </w:pPr>
      <w:r w:rsidRPr="00C505F2">
        <w:rPr>
          <w:rFonts w:eastAsia="Calibri"/>
          <w:lang w:val="en-US" w:eastAsia="en-US"/>
        </w:rPr>
        <w:t>n</w:t>
      </w:r>
      <w:r w:rsidRPr="00C505F2">
        <w:rPr>
          <w:rFonts w:eastAsia="Calibri"/>
          <w:lang w:eastAsia="en-US"/>
        </w:rPr>
        <w:t>…__________________________________________________________________________</w:t>
      </w:r>
    </w:p>
    <w:p w14:paraId="61C6099E" w14:textId="77777777" w:rsidR="00591D71" w:rsidRPr="00C505F2" w:rsidRDefault="00591D71" w:rsidP="00591D71">
      <w:pPr>
        <w:spacing w:line="240" w:lineRule="atLeast"/>
        <w:ind w:firstLine="0"/>
        <w:rPr>
          <w:rFonts w:eastAsia="Calibri"/>
          <w:lang w:eastAsia="en-US"/>
        </w:rPr>
      </w:pPr>
    </w:p>
    <w:p w14:paraId="056BE62B" w14:textId="77777777" w:rsidR="00591D71" w:rsidRPr="00C505F2" w:rsidRDefault="00591D71" w:rsidP="00591D71">
      <w:pPr>
        <w:spacing w:line="240" w:lineRule="atLeast"/>
        <w:rPr>
          <w:rFonts w:eastAsia="Calibri"/>
          <w:lang w:eastAsia="en-US"/>
        </w:rPr>
      </w:pPr>
      <w:r w:rsidRPr="00C505F2">
        <w:rPr>
          <w:rFonts w:eastAsia="Calibri"/>
          <w:lang w:eastAsia="en-US"/>
        </w:rPr>
        <w:t xml:space="preserve">Приобрел навыки </w:t>
      </w:r>
      <w:r w:rsidRPr="00C505F2">
        <w:rPr>
          <w:rFonts w:eastAsia="Calibri"/>
          <w:i/>
          <w:lang w:eastAsia="en-US"/>
        </w:rPr>
        <w:t>(обобщенно отражающие планируемые результаты практики)</w:t>
      </w:r>
      <w:r w:rsidRPr="00C505F2">
        <w:rPr>
          <w:rFonts w:eastAsia="Calibri"/>
          <w:lang w:eastAsia="en-US"/>
        </w:rPr>
        <w:t>:</w:t>
      </w:r>
    </w:p>
    <w:p w14:paraId="1769A517"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1.____________________________________________________________________________</w:t>
      </w:r>
    </w:p>
    <w:p w14:paraId="4AEF0FF0"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2.____________________________________________________________________________</w:t>
      </w:r>
    </w:p>
    <w:p w14:paraId="504346F3"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3.____________________________________________________________________________</w:t>
      </w:r>
    </w:p>
    <w:p w14:paraId="4005AD2C" w14:textId="77777777" w:rsidR="00591D71" w:rsidRPr="00C505F2" w:rsidRDefault="00591D71" w:rsidP="00591D71">
      <w:pPr>
        <w:spacing w:line="240" w:lineRule="atLeast"/>
        <w:ind w:firstLine="0"/>
        <w:rPr>
          <w:rFonts w:eastAsia="Calibri"/>
          <w:lang w:eastAsia="en-US"/>
        </w:rPr>
      </w:pPr>
      <w:r w:rsidRPr="00C505F2">
        <w:rPr>
          <w:rFonts w:eastAsia="Calibri"/>
          <w:lang w:val="en-US" w:eastAsia="en-US"/>
        </w:rPr>
        <w:t>n</w:t>
      </w:r>
      <w:r w:rsidRPr="00C505F2">
        <w:rPr>
          <w:rFonts w:eastAsia="Calibri"/>
          <w:lang w:eastAsia="en-US"/>
        </w:rPr>
        <w:t>…__________________________________________________________________________</w:t>
      </w:r>
    </w:p>
    <w:p w14:paraId="34D1431B" w14:textId="77777777" w:rsidR="00591D71" w:rsidRPr="00C505F2" w:rsidRDefault="00591D71" w:rsidP="00591D71">
      <w:pPr>
        <w:spacing w:line="240" w:lineRule="atLeast"/>
        <w:rPr>
          <w:rFonts w:eastAsia="Calibri"/>
          <w:lang w:eastAsia="en-US"/>
        </w:rPr>
      </w:pP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p>
    <w:p w14:paraId="5B083FA5" w14:textId="77777777" w:rsidR="00591D71" w:rsidRPr="00C505F2" w:rsidRDefault="00591D71" w:rsidP="00591D71">
      <w:pPr>
        <w:spacing w:line="240" w:lineRule="atLeast"/>
        <w:rPr>
          <w:rFonts w:eastAsia="Calibri"/>
          <w:lang w:eastAsia="en-US"/>
        </w:rPr>
      </w:pPr>
      <w:r w:rsidRPr="00C505F2">
        <w:rPr>
          <w:rFonts w:eastAsia="Calibri"/>
          <w:lang w:eastAsia="en-US"/>
        </w:rPr>
        <w:t>Проявил следующие профессиональные и личностные качества: __________________________________________________________________________________________________________________________________________________________</w:t>
      </w:r>
    </w:p>
    <w:p w14:paraId="667E78CD"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_____________________________________________________________________________</w:t>
      </w:r>
    </w:p>
    <w:p w14:paraId="1CED44D7" w14:textId="77777777" w:rsidR="00591D71" w:rsidRPr="00C505F2" w:rsidRDefault="00591D71" w:rsidP="00B575CA">
      <w:pPr>
        <w:spacing w:line="240" w:lineRule="atLeast"/>
        <w:ind w:firstLine="0"/>
        <w:rPr>
          <w:rFonts w:eastAsia="Calibri"/>
          <w:lang w:eastAsia="en-US"/>
        </w:rPr>
      </w:pPr>
      <w:r w:rsidRPr="00C505F2">
        <w:rPr>
          <w:rFonts w:eastAsia="Calibri"/>
          <w:lang w:eastAsia="en-US"/>
        </w:rPr>
        <w:t>_____________________________________________________________________________</w:t>
      </w:r>
    </w:p>
    <w:p w14:paraId="5576A2F4" w14:textId="77777777" w:rsidR="00591D71" w:rsidRPr="00932AD2" w:rsidRDefault="00591D71" w:rsidP="00591D71">
      <w:pPr>
        <w:ind w:firstLine="0"/>
        <w:rPr>
          <w:rFonts w:eastAsia="Calibri"/>
          <w:i/>
          <w:sz w:val="8"/>
          <w:szCs w:val="8"/>
          <w:lang w:eastAsia="en-US"/>
        </w:rPr>
      </w:pPr>
    </w:p>
    <w:p w14:paraId="435642FB" w14:textId="77777777" w:rsidR="00591D71" w:rsidRPr="005B55AD" w:rsidRDefault="00591D71" w:rsidP="00591D71">
      <w:pPr>
        <w:rPr>
          <w:rFonts w:eastAsia="Calibri"/>
          <w:i/>
          <w:szCs w:val="22"/>
          <w:lang w:eastAsia="en-US"/>
        </w:rPr>
      </w:pPr>
      <w:r w:rsidRPr="005B55AD">
        <w:rPr>
          <w:rFonts w:eastAsia="Calibri"/>
          <w:i/>
          <w:szCs w:val="22"/>
          <w:lang w:eastAsia="en-US"/>
        </w:rPr>
        <w:t>(добросовестное отношение к делу, дисциплинированность, ответственность, сам</w:t>
      </w:r>
      <w:r w:rsidRPr="005B55AD">
        <w:rPr>
          <w:rFonts w:eastAsia="Calibri"/>
          <w:i/>
          <w:szCs w:val="22"/>
          <w:lang w:eastAsia="en-US"/>
        </w:rPr>
        <w:t>о</w:t>
      </w:r>
      <w:r w:rsidRPr="005B55AD">
        <w:rPr>
          <w:rFonts w:eastAsia="Calibri"/>
          <w:i/>
          <w:szCs w:val="22"/>
          <w:lang w:eastAsia="en-US"/>
        </w:rPr>
        <w:t>стоятельность в решении поставленных задач, своевременность и точность выполнения указаний руководителя практики, инициативность, коммуникабельность, творческий подход, организаторские умения и навыки, стремление к овладению новыми знаниями, умениями, а также приемами профессиональной деятельности, способность своевр</w:t>
      </w:r>
      <w:r w:rsidRPr="005B55AD">
        <w:rPr>
          <w:rFonts w:eastAsia="Calibri"/>
          <w:i/>
          <w:szCs w:val="22"/>
          <w:lang w:eastAsia="en-US"/>
        </w:rPr>
        <w:t>е</w:t>
      </w:r>
      <w:r w:rsidRPr="005B55AD">
        <w:rPr>
          <w:rFonts w:eastAsia="Calibri"/>
          <w:i/>
          <w:szCs w:val="22"/>
          <w:lang w:eastAsia="en-US"/>
        </w:rPr>
        <w:t xml:space="preserve">менно реагировать на замечания руководства и устранять недостатки в работе.) </w:t>
      </w:r>
    </w:p>
    <w:p w14:paraId="5F5476F1" w14:textId="77777777" w:rsidR="00591D71" w:rsidRPr="005B55AD" w:rsidRDefault="00591D71" w:rsidP="00591D71">
      <w:pPr>
        <w:rPr>
          <w:rFonts w:eastAsia="Calibri"/>
          <w:szCs w:val="22"/>
          <w:lang w:eastAsia="en-US"/>
        </w:rPr>
      </w:pPr>
    </w:p>
    <w:p w14:paraId="4663DAA2" w14:textId="77777777" w:rsidR="00591D71" w:rsidRPr="00C505F2" w:rsidRDefault="00591D71" w:rsidP="00591D71">
      <w:pPr>
        <w:rPr>
          <w:rFonts w:eastAsia="Calibri"/>
          <w:lang w:eastAsia="en-US"/>
        </w:rPr>
      </w:pPr>
      <w:r w:rsidRPr="00C505F2">
        <w:rPr>
          <w:rFonts w:eastAsia="Calibri"/>
          <w:lang w:eastAsia="en-US"/>
        </w:rPr>
        <w:t xml:space="preserve">Замечания </w:t>
      </w:r>
      <w:r w:rsidRPr="00C505F2">
        <w:rPr>
          <w:rFonts w:eastAsia="Calibri"/>
          <w:i/>
          <w:lang w:eastAsia="en-US"/>
        </w:rPr>
        <w:t>(если имеются)</w:t>
      </w:r>
      <w:r w:rsidRPr="00C505F2">
        <w:rPr>
          <w:rFonts w:eastAsia="Calibri"/>
          <w:lang w:eastAsia="en-US"/>
        </w:rPr>
        <w:t>:</w:t>
      </w:r>
    </w:p>
    <w:p w14:paraId="7FC765F2" w14:textId="77777777" w:rsidR="00591D71" w:rsidRPr="00C505F2" w:rsidRDefault="00591D71" w:rsidP="00591D71">
      <w:pPr>
        <w:rPr>
          <w:rFonts w:eastAsia="Calibri"/>
          <w:lang w:eastAsia="en-US"/>
        </w:rPr>
      </w:pPr>
    </w:p>
    <w:p w14:paraId="1F9EE0BD" w14:textId="77777777" w:rsidR="00591D71" w:rsidRPr="00932AD2" w:rsidRDefault="00591D71" w:rsidP="00591D71">
      <w:pPr>
        <w:rPr>
          <w:rFonts w:eastAsia="Calibri"/>
          <w:szCs w:val="22"/>
          <w:lang w:eastAsia="en-US"/>
        </w:rPr>
      </w:pPr>
      <w:r w:rsidRPr="00C505F2">
        <w:rPr>
          <w:rFonts w:eastAsia="Calibri"/>
          <w:lang w:eastAsia="en-US"/>
        </w:rPr>
        <w:t xml:space="preserve">В 9 семестре рекомендуемый результат — «зачтено» или </w:t>
      </w:r>
      <w:r>
        <w:rPr>
          <w:rFonts w:eastAsia="Calibri"/>
          <w:lang w:eastAsia="en-US"/>
        </w:rPr>
        <w:t xml:space="preserve"/>
      </w:r>
      <w:r w:rsidR="00023391" w:rsidRPr="00023391">
        <w:rPr>
          <w:rFonts w:eastAsia="Calibri"/>
          <w:i/>
          <w:lang w:eastAsia="en-US"/>
        </w:rPr>
        <w:t xml:space="preserve">«не зачтено»; в 10 семестре — «отлично», «хорошо», «удовлетворительно» или «неудовлетворительно»</w:t>
      </w:r>
      <w:r w:rsidR="00023391" w:rsidRPr="00023391">
        <w:rPr>
          <w:rFonts w:eastAsia="Calibri"/>
          <w:lang w:eastAsia="en-US"/>
        </w:rPr>
        <w:t xml:space="preserve">. Семестр: __________.</w:t>
      </w:r>
    </w:p>
    <w:p w14:paraId="2D2074D3" w14:textId="77777777" w:rsidR="00591D71" w:rsidRPr="005B55AD" w:rsidRDefault="00591D71" w:rsidP="00591D71">
      <w:pPr>
        <w:rPr>
          <w:rFonts w:eastAsia="Calibri"/>
          <w:szCs w:val="22"/>
          <w:lang w:eastAsia="en-US"/>
        </w:rPr>
      </w:pPr>
    </w:p>
    <w:p w14:paraId="512E850A" w14:textId="77777777" w:rsidR="00591D71" w:rsidRPr="005B55AD" w:rsidRDefault="00591D71" w:rsidP="00591D71">
      <w:pPr>
        <w:rPr>
          <w:rFonts w:eastAsia="Calibri"/>
          <w:szCs w:val="22"/>
          <w:lang w:eastAsia="en-US"/>
        </w:rPr>
      </w:pPr>
    </w:p>
    <w:p w14:paraId="00B2A7EE" w14:textId="77777777" w:rsidR="00591D71" w:rsidRPr="00C505F2" w:rsidRDefault="00591D71" w:rsidP="00591D71">
      <w:pPr>
        <w:jc w:val="left"/>
        <w:rPr>
          <w:rFonts w:eastAsia="Calibri"/>
          <w:lang w:eastAsia="en-US"/>
        </w:rPr>
      </w:pPr>
      <w:r w:rsidRPr="00C505F2">
        <w:rPr>
          <w:rFonts w:eastAsia="Calibri"/>
          <w:lang w:eastAsia="en-US"/>
        </w:rPr>
        <w:t>Подпись руководителя профильной организации ___________________________________</w:t>
      </w:r>
      <w:r>
        <w:rPr>
          <w:rFonts w:eastAsia="Calibri"/>
          <w:lang w:eastAsia="en-US"/>
        </w:rPr>
        <w:t>_________________________________________</w:t>
      </w:r>
    </w:p>
    <w:p w14:paraId="60E0FA06" w14:textId="77777777" w:rsidR="00591D71" w:rsidRPr="00B575CA" w:rsidRDefault="00591D71" w:rsidP="00591D71">
      <w:pPr>
        <w:ind w:left="2124" w:firstLine="708"/>
        <w:rPr>
          <w:rFonts w:eastAsia="Calibri"/>
          <w:sz w:val="16"/>
          <w:szCs w:val="16"/>
          <w:lang w:eastAsia="en-US"/>
        </w:rPr>
      </w:pPr>
      <w:r w:rsidRPr="00B575CA">
        <w:rPr>
          <w:rFonts w:eastAsia="Calibri"/>
          <w:sz w:val="16"/>
          <w:szCs w:val="16"/>
          <w:lang w:eastAsia="en-US"/>
        </w:rPr>
        <w:t>(Ф.И.О. с указанием занимаемой должности)</w:t>
      </w:r>
    </w:p>
    <w:p w14:paraId="31E4AA99" w14:textId="77777777" w:rsidR="00591D71" w:rsidRPr="00C505F2" w:rsidRDefault="00591D71" w:rsidP="00591D71">
      <w:pPr>
        <w:rPr>
          <w:rFonts w:eastAsia="Calibri"/>
          <w:lang w:eastAsia="en-US"/>
        </w:rPr>
      </w:pPr>
    </w:p>
    <w:p w14:paraId="2C717C89" w14:textId="77777777" w:rsidR="00591D71" w:rsidRPr="00C505F2" w:rsidRDefault="00591D71" w:rsidP="00591D71">
      <w:pPr>
        <w:rPr>
          <w:rFonts w:eastAsia="Calibri"/>
          <w:lang w:eastAsia="en-US"/>
        </w:rPr>
      </w:pPr>
      <w:r w:rsidRPr="00C505F2">
        <w:rPr>
          <w:rFonts w:eastAsia="Calibri"/>
          <w:lang w:eastAsia="en-US"/>
        </w:rPr>
        <w:t>МП</w:t>
      </w:r>
    </w:p>
    <w:p w14:paraId="18C35C27" w14:textId="77777777" w:rsidR="00591D71" w:rsidRDefault="00591D71" w:rsidP="00591D71">
      <w:r w:rsidRPr="00C505F2">
        <w:t>Адрес организации:___________</w:t>
      </w:r>
      <w:r w:rsidRPr="005B55AD">
        <w:t>___________________________________</w:t>
      </w:r>
    </w:p>
    <w:p w14:paraId="19B3097B" w14:textId="77777777" w:rsidR="00591D71" w:rsidRPr="00B575CA" w:rsidRDefault="00591D71" w:rsidP="00591D71">
      <w:pPr>
        <w:jc w:val="right"/>
        <w:rPr>
          <w:b/>
          <w:iCs/>
        </w:rPr>
      </w:pPr>
      <w:r>
        <w:rPr>
          <w:b/>
          <w:i/>
          <w:sz w:val="16"/>
          <w:szCs w:val="16"/>
        </w:rPr>
        <w:br w:type="page"/>
      </w:r>
      <w:r w:rsidRPr="00B575CA">
        <w:rPr>
          <w:b/>
          <w:iCs/>
        </w:rPr>
        <w:lastRenderedPageBreak/>
        <w:t>Приложение 1.</w:t>
      </w:r>
      <w:r w:rsidR="00B575CA" w:rsidRPr="00B575CA">
        <w:rPr>
          <w:b/>
          <w:iCs/>
        </w:rPr>
        <w:t>6</w:t>
      </w:r>
    </w:p>
    <w:p w14:paraId="047F67D6" w14:textId="77777777" w:rsidR="00591D71" w:rsidRPr="0058378C" w:rsidRDefault="00591D71" w:rsidP="00591D71">
      <w:pPr>
        <w:pStyle w:val="Standard"/>
        <w:ind w:firstLine="0"/>
        <w:jc w:val="left"/>
        <w:rPr>
          <w:sz w:val="28"/>
        </w:rPr>
      </w:pPr>
      <w:r w:rsidRPr="0058378C">
        <w:rPr>
          <w:sz w:val="28"/>
        </w:rPr>
        <w:t xml:space="preserve">УДК </w:t>
      </w:r>
    </w:p>
    <w:p w14:paraId="26BF4068" w14:textId="77777777" w:rsidR="00591D71" w:rsidRPr="0058378C" w:rsidRDefault="00591D71" w:rsidP="00591D71">
      <w:pPr>
        <w:pStyle w:val="Standard"/>
        <w:ind w:firstLine="0"/>
        <w:jc w:val="left"/>
        <w:rPr>
          <w:sz w:val="28"/>
        </w:rPr>
      </w:pPr>
    </w:p>
    <w:p w14:paraId="12168A16" w14:textId="77777777" w:rsidR="00591D71" w:rsidRPr="0058378C" w:rsidRDefault="00591D71" w:rsidP="00591D71">
      <w:pPr>
        <w:ind w:firstLine="0"/>
        <w:jc w:val="center"/>
        <w:rPr>
          <w:b/>
          <w:sz w:val="28"/>
        </w:rPr>
      </w:pPr>
      <w:r>
        <w:rPr>
          <w:b/>
          <w:sz w:val="28"/>
        </w:rPr>
        <w:t>НАЗВАНИЕ СТАТЬИ</w:t>
      </w:r>
    </w:p>
    <w:p w14:paraId="05BC193B" w14:textId="77777777" w:rsidR="00591D71" w:rsidRPr="0058378C" w:rsidRDefault="00591D71" w:rsidP="00591D71">
      <w:pPr>
        <w:pStyle w:val="Standard"/>
        <w:ind w:firstLine="0"/>
        <w:jc w:val="center"/>
        <w:rPr>
          <w:b/>
          <w:bCs/>
          <w:szCs w:val="22"/>
        </w:rPr>
      </w:pPr>
    </w:p>
    <w:p w14:paraId="1C20987E" w14:textId="77777777" w:rsidR="00591D71" w:rsidRPr="0047523A" w:rsidRDefault="00591D71" w:rsidP="00591D71">
      <w:pPr>
        <w:pStyle w:val="Standard"/>
        <w:ind w:firstLine="0"/>
        <w:jc w:val="center"/>
        <w:rPr>
          <w:b/>
          <w:bCs/>
        </w:rPr>
      </w:pPr>
      <w:r>
        <w:rPr>
          <w:b/>
          <w:bCs/>
        </w:rPr>
        <w:t>И.О. Авторов</w:t>
      </w:r>
    </w:p>
    <w:p w14:paraId="2986EC1F" w14:textId="77777777" w:rsidR="00591D71" w:rsidRDefault="00591D71" w:rsidP="00591D71">
      <w:pPr>
        <w:pStyle w:val="Standard"/>
        <w:ind w:firstLine="0"/>
        <w:jc w:val="center"/>
        <w:rPr>
          <w:i/>
          <w:iCs/>
        </w:rPr>
      </w:pPr>
      <w:r w:rsidRPr="0047523A">
        <w:rPr>
          <w:i/>
          <w:iCs/>
        </w:rPr>
        <w:t>Рязанский государственный университет имени С. А. Есенина, Рязань, Россия</w:t>
      </w:r>
    </w:p>
    <w:p w14:paraId="381D2CA4" w14:textId="77777777" w:rsidR="00591D71" w:rsidRPr="00AF2F50" w:rsidRDefault="00591D71" w:rsidP="00591D71">
      <w:pPr>
        <w:pStyle w:val="Standard"/>
        <w:ind w:firstLine="0"/>
        <w:jc w:val="center"/>
      </w:pPr>
      <w:r>
        <w:rPr>
          <w:lang w:val="en-US"/>
        </w:rPr>
        <w:t>e</w:t>
      </w:r>
      <w:r w:rsidRPr="00591D71">
        <w:t>-</w:t>
      </w:r>
      <w:r>
        <w:rPr>
          <w:lang w:val="en-US"/>
        </w:rPr>
        <w:t>mail</w:t>
      </w:r>
      <w:r>
        <w:t>:</w:t>
      </w:r>
    </w:p>
    <w:p w14:paraId="52465F14" w14:textId="77777777" w:rsidR="00591D71" w:rsidRPr="0047523A" w:rsidRDefault="00591D71" w:rsidP="00591D71">
      <w:pPr>
        <w:ind w:firstLine="567"/>
        <w:rPr>
          <w:sz w:val="22"/>
          <w:szCs w:val="22"/>
        </w:rPr>
      </w:pPr>
    </w:p>
    <w:p w14:paraId="70BA5163" w14:textId="77777777" w:rsidR="00591D71" w:rsidRPr="0047523A" w:rsidRDefault="00591D71" w:rsidP="00591D71">
      <w:pPr>
        <w:ind w:firstLine="567"/>
        <w:rPr>
          <w:sz w:val="20"/>
          <w:szCs w:val="20"/>
        </w:rPr>
      </w:pPr>
      <w:r w:rsidRPr="0047523A">
        <w:rPr>
          <w:sz w:val="20"/>
          <w:szCs w:val="20"/>
        </w:rPr>
        <w:t xml:space="preserve">Аннотация. </w:t>
      </w:r>
      <w:r>
        <w:rPr>
          <w:sz w:val="20"/>
          <w:szCs w:val="20"/>
        </w:rPr>
        <w:t>В статье исследуется модель ….</w:t>
      </w:r>
    </w:p>
    <w:p w14:paraId="36D13BFA" w14:textId="77777777" w:rsidR="00591D71" w:rsidRPr="0047523A" w:rsidRDefault="00591D71" w:rsidP="00591D71">
      <w:pPr>
        <w:ind w:firstLine="567"/>
        <w:rPr>
          <w:sz w:val="20"/>
          <w:szCs w:val="20"/>
        </w:rPr>
      </w:pPr>
    </w:p>
    <w:p w14:paraId="13F6A6C9" w14:textId="77777777" w:rsidR="00591D71" w:rsidRPr="0047523A" w:rsidRDefault="00591D71" w:rsidP="00591D71">
      <w:pPr>
        <w:ind w:firstLine="567"/>
        <w:rPr>
          <w:i/>
          <w:iCs/>
          <w:sz w:val="20"/>
          <w:szCs w:val="20"/>
        </w:rPr>
      </w:pPr>
      <w:r w:rsidRPr="0047523A">
        <w:rPr>
          <w:i/>
          <w:iCs/>
          <w:sz w:val="20"/>
          <w:szCs w:val="20"/>
        </w:rPr>
        <w:t>ключевые слова</w:t>
      </w:r>
      <w:r>
        <w:rPr>
          <w:i/>
          <w:iCs/>
          <w:sz w:val="20"/>
          <w:szCs w:val="20"/>
        </w:rPr>
        <w:t>. 5-6 ключевых слов и словосочетаний.</w:t>
      </w:r>
    </w:p>
    <w:p w14:paraId="78693300" w14:textId="77777777" w:rsidR="00591D71" w:rsidRDefault="00591D71" w:rsidP="00591D71">
      <w:pPr>
        <w:ind w:firstLine="567"/>
        <w:rPr>
          <w:sz w:val="22"/>
          <w:szCs w:val="22"/>
        </w:rPr>
      </w:pPr>
    </w:p>
    <w:p w14:paraId="76D679DD" w14:textId="77777777" w:rsidR="00591D71" w:rsidRPr="006E0AEF" w:rsidRDefault="00591D71" w:rsidP="00591D71">
      <w:pPr>
        <w:ind w:firstLine="567"/>
      </w:pPr>
      <w:r w:rsidRPr="00A040BA">
        <w:rPr>
          <w:b/>
        </w:rPr>
        <w:t>Введение</w:t>
      </w:r>
      <w:r>
        <w:rPr>
          <w:b/>
        </w:rPr>
        <w:t>.</w:t>
      </w:r>
      <w:r>
        <w:t xml:space="preserve"> </w:t>
      </w:r>
      <w:r w:rsidRPr="006E0AEF">
        <w:t xml:space="preserve">Рассматривается динамическая односекторная модель экономики типа </w:t>
      </w:r>
      <w:proofErr w:type="spellStart"/>
      <w:r w:rsidRPr="006E0AEF">
        <w:t>Солоу</w:t>
      </w:r>
      <w:proofErr w:type="spellEnd"/>
      <w:r w:rsidRPr="006E0AEF">
        <w:t xml:space="preserve"> вида</w:t>
      </w:r>
    </w:p>
    <w:p w14:paraId="1D0DFEA9" w14:textId="77777777" w:rsidR="00591D71" w:rsidRPr="00AF2F50" w:rsidRDefault="00591D71" w:rsidP="00591D71">
      <w:pPr>
        <w:ind w:firstLine="0"/>
      </w:pPr>
      <w:r w:rsidRPr="00AF2F50">
        <w:pict w14:anchorId="59831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stylePaneFormatFilter w:val=&quot;0000&quot;/&gt;&lt;w:defaultTabStop w:val=&quot;708&quot;/&gt;&lt;w:autoHyphenation/&gt;&lt;w:hyphenationZone w:val=&quot;357&quot;/&gt;&lt;w:defaultTableStyle w:sti=&quot;0&quot; w:val=&quot;РћР±С‹С‡РЅС‹Р№&quot;/&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adjustLineHeightInTable/&gt;&lt;w:breakWrappedTables/&gt;&lt;w:snapToGridInCell/&gt;&lt;w:wrapTextWithPunct/&gt;&lt;w:useAsianBreakRules/&gt;&lt;w:useWord2002TableStyleRules/&gt;&lt;/w:compat&gt;&lt;wsp:rsids&gt;&lt;wsp:rsidRoot wsp:val=&quot;00022D8D&quot;/&gt;&lt;wsp:rsid wsp:val=&quot;000029BE&quot;/&gt;&lt;wsp:rsid wsp:val=&quot;000068AE&quot;/&gt;&lt;wsp:rsid wsp:val=&quot;00007B0B&quot;/&gt;&lt;wsp:rsid wsp:val=&quot;00017CC4&quot;/&gt;&lt;wsp:rsid wsp:val=&quot;000213DC&quot;/&gt;&lt;wsp:rsid wsp:val=&quot;00022D8D&quot;/&gt;&lt;wsp:rsid wsp:val=&quot;00024D15&quot;/&gt;&lt;wsp:rsid wsp:val=&quot;000259B2&quot;/&gt;&lt;wsp:rsid wsp:val=&quot;00030FB5&quot;/&gt;&lt;wsp:rsid wsp:val=&quot;0003648E&quot;/&gt;&lt;wsp:rsid wsp:val=&quot;00040429&quot;/&gt;&lt;wsp:rsid wsp:val=&quot;000652AE&quot;/&gt;&lt;wsp:rsid wsp:val=&quot;00065CA4&quot;/&gt;&lt;wsp:rsid wsp:val=&quot;00067A4D&quot;/&gt;&lt;wsp:rsid wsp:val=&quot;00067FF0&quot;/&gt;&lt;wsp:rsid wsp:val=&quot;00073D2E&quot;/&gt;&lt;wsp:rsid wsp:val=&quot;0007425C&quot;/&gt;&lt;wsp:rsid wsp:val=&quot;0007441F&quot;/&gt;&lt;wsp:rsid wsp:val=&quot;0007597F&quot;/&gt;&lt;wsp:rsid wsp:val=&quot;00075E69&quot;/&gt;&lt;wsp:rsid wsp:val=&quot;0007779E&quot;/&gt;&lt;wsp:rsid wsp:val=&quot;0008149E&quot;/&gt;&lt;wsp:rsid wsp:val=&quot;00082329&quot;/&gt;&lt;wsp:rsid wsp:val=&quot;000825A9&quot;/&gt;&lt;wsp:rsid wsp:val=&quot;000867D6&quot;/&gt;&lt;wsp:rsid wsp:val=&quot;00092FA7&quot;/&gt;&lt;wsp:rsid wsp:val=&quot;00093FD7&quot;/&gt;&lt;wsp:rsid wsp:val=&quot;00096217&quot;/&gt;&lt;wsp:rsid wsp:val=&quot;000A44B6&quot;/&gt;&lt;wsp:rsid wsp:val=&quot;000B6EE5&quot;/&gt;&lt;wsp:rsid wsp:val=&quot;000C323B&quot;/&gt;&lt;wsp:rsid wsp:val=&quot;000C4D0A&quot;/&gt;&lt;wsp:rsid wsp:val=&quot;000C5EFA&quot;/&gt;&lt;wsp:rsid wsp:val=&quot;000D468B&quot;/&gt;&lt;wsp:rsid wsp:val=&quot;000D5650&quot;/&gt;&lt;wsp:rsid wsp:val=&quot;000E0BCF&quot;/&gt;&lt;wsp:rsid wsp:val=&quot;000E4E72&quot;/&gt;&lt;wsp:rsid wsp:val=&quot;000E6593&quot;/&gt;&lt;wsp:rsid wsp:val=&quot;000F6E91&quot;/&gt;&lt;wsp:rsid wsp:val=&quot;000F7FF5&quot;/&gt;&lt;wsp:rsid wsp:val=&quot;00102C0F&quot;/&gt;&lt;wsp:rsid wsp:val=&quot;00106546&quot;/&gt;&lt;wsp:rsid wsp:val=&quot;001139CA&quot;/&gt;&lt;wsp:rsid wsp:val=&quot;001153E6&quot;/&gt;&lt;wsp:rsid wsp:val=&quot;00117B61&quot;/&gt;&lt;wsp:rsid wsp:val=&quot;00121806&quot;/&gt;&lt;wsp:rsid wsp:val=&quot;00123F02&quot;/&gt;&lt;wsp:rsid wsp:val=&quot;001241DA&quot;/&gt;&lt;wsp:rsid wsp:val=&quot;00142E1A&quot;/&gt;&lt;wsp:rsid wsp:val=&quot;00145655&quot;/&gt;&lt;wsp:rsid wsp:val=&quot;0015064C&quot;/&gt;&lt;wsp:rsid wsp:val=&quot;001509BA&quot;/&gt;&lt;wsp:rsid wsp:val=&quot;00153283&quot;/&gt;&lt;wsp:rsid wsp:val=&quot;00155828&quot;/&gt;&lt;wsp:rsid wsp:val=&quot;0016297C&quot;/&gt;&lt;wsp:rsid wsp:val=&quot;00163147&quot;/&gt;&lt;wsp:rsid wsp:val=&quot;001648F6&quot;/&gt;&lt;wsp:rsid wsp:val=&quot;00166894&quot;/&gt;&lt;wsp:rsid wsp:val=&quot;00166BD8&quot;/&gt;&lt;wsp:rsid wsp:val=&quot;0016737D&quot;/&gt;&lt;wsp:rsid wsp:val=&quot;0019207C&quot;/&gt;&lt;wsp:rsid wsp:val=&quot;001936DD&quot;/&gt;&lt;wsp:rsid wsp:val=&quot;001A13C0&quot;/&gt;&lt;wsp:rsid wsp:val=&quot;001A7111&quot;/&gt;&lt;wsp:rsid wsp:val=&quot;001A768D&quot;/&gt;&lt;wsp:rsid wsp:val=&quot;001B1735&quot;/&gt;&lt;wsp:rsid wsp:val=&quot;001B31E5&quot;/&gt;&lt;wsp:rsid wsp:val=&quot;001B4341&quot;/&gt;&lt;wsp:rsid wsp:val=&quot;001B5929&quot;/&gt;&lt;wsp:rsid wsp:val=&quot;001C3217&quot;/&gt;&lt;wsp:rsid wsp:val=&quot;001C5924&quot;/&gt;&lt;wsp:rsid wsp:val=&quot;001D1406&quot;/&gt;&lt;wsp:rsid wsp:val=&quot;001D3CEC&quot;/&gt;&lt;wsp:rsid wsp:val=&quot;001D52BF&quot;/&gt;&lt;wsp:rsid wsp:val=&quot;001D6A26&quot;/&gt;&lt;wsp:rsid wsp:val=&quot;001D70CD&quot;/&gt;&lt;wsp:rsid wsp:val=&quot;001D7859&quot;/&gt;&lt;wsp:rsid wsp:val=&quot;001E3275&quot;/&gt;&lt;wsp:rsid wsp:val=&quot;001E6A2C&quot;/&gt;&lt;wsp:rsid wsp:val=&quot;001E6A3E&quot;/&gt;&lt;wsp:rsid wsp:val=&quot;001F05E1&quot;/&gt;&lt;wsp:rsid wsp:val=&quot;001F2987&quot;/&gt;&lt;wsp:rsid wsp:val=&quot;001F6057&quot;/&gt;&lt;wsp:rsid wsp:val=&quot;002034BC&quot;/&gt;&lt;wsp:rsid wsp:val=&quot;00204127&quot;/&gt;&lt;wsp:rsid wsp:val=&quot;00204A40&quot;/&gt;&lt;wsp:rsid wsp:val=&quot;00207A41&quot;/&gt;&lt;wsp:rsid wsp:val=&quot;00210710&quot;/&gt;&lt;wsp:rsid wsp:val=&quot;00212590&quot;/&gt;&lt;wsp:rsid wsp:val=&quot;00213055&quot;/&gt;&lt;wsp:rsid wsp:val=&quot;00216C05&quot;/&gt;&lt;wsp:rsid wsp:val=&quot;0022225C&quot;/&gt;&lt;wsp:rsid wsp:val=&quot;002236A8&quot;/&gt;&lt;wsp:rsid wsp:val=&quot;002247C8&quot;/&gt;&lt;wsp:rsid wsp:val=&quot;00227BF2&quot;/&gt;&lt;wsp:rsid wsp:val=&quot;00244233&quot;/&gt;&lt;wsp:rsid wsp:val=&quot;00255B0A&quot;/&gt;&lt;wsp:rsid wsp:val=&quot;002672AD&quot;/&gt;&lt;wsp:rsid wsp:val=&quot;00277C75&quot;/&gt;&lt;wsp:rsid wsp:val=&quot;00282825&quot;/&gt;&lt;wsp:rsid wsp:val=&quot;002861E1&quot;/&gt;&lt;wsp:rsid wsp:val=&quot;00286A48&quot;/&gt;&lt;wsp:rsid wsp:val=&quot;00295E89&quot;/&gt;&lt;wsp:rsid wsp:val=&quot;002A521D&quot;/&gt;&lt;wsp:rsid wsp:val=&quot;002A763F&quot;/&gt;&lt;wsp:rsid wsp:val=&quot;002B18EB&quot;/&gt;&lt;wsp:rsid wsp:val=&quot;002B41A0&quot;/&gt;&lt;wsp:rsid wsp:val=&quot;002B5465&quot;/&gt;&lt;wsp:rsid wsp:val=&quot;002B55EF&quot;/&gt;&lt;wsp:rsid wsp:val=&quot;002B6205&quot;/&gt;&lt;wsp:rsid wsp:val=&quot;002B65AA&quot;/&gt;&lt;wsp:rsid wsp:val=&quot;002C0289&quot;/&gt;&lt;wsp:rsid wsp:val=&quot;002C538C&quot;/&gt;&lt;wsp:rsid wsp:val=&quot;002D03DB&quot;/&gt;&lt;wsp:rsid wsp:val=&quot;002D517D&quot;/&gt;&lt;wsp:rsid wsp:val=&quot;002D583E&quot;/&gt;&lt;wsp:rsid wsp:val=&quot;002E6056&quot;/&gt;&lt;wsp:rsid wsp:val=&quot;002E6DEA&quot;/&gt;&lt;wsp:rsid wsp:val=&quot;002E6F99&quot;/&gt;&lt;wsp:rsid wsp:val=&quot;002F043B&quot;/&gt;&lt;wsp:rsid wsp:val=&quot;002F4D0A&quot;/&gt;&lt;wsp:rsid wsp:val=&quot;002F51E2&quot;/&gt;&lt;wsp:rsid wsp:val=&quot;0030457E&quot;/&gt;&lt;wsp:rsid wsp:val=&quot;00306317&quot;/&gt;&lt;wsp:rsid wsp:val=&quot;003079E9&quot;/&gt;&lt;wsp:rsid wsp:val=&quot;003211D9&quot;/&gt;&lt;wsp:rsid wsp:val=&quot;00323382&quot;/&gt;&lt;wsp:rsid wsp:val=&quot;00323A10&quot;/&gt;&lt;wsp:rsid wsp:val=&quot;0032461F&quot;/&gt;&lt;wsp:rsid wsp:val=&quot;00325858&quot;/&gt;&lt;wsp:rsid wsp:val=&quot;00326C41&quot;/&gt;&lt;wsp:rsid wsp:val=&quot;00332A6D&quot;/&gt;&lt;wsp:rsid wsp:val=&quot;00344527&quot;/&gt;&lt;wsp:rsid wsp:val=&quot;00345B6C&quot;/&gt;&lt;wsp:rsid wsp:val=&quot;00355C4B&quot;/&gt;&lt;wsp:rsid wsp:val=&quot;00363985&quot;/&gt;&lt;wsp:rsid wsp:val=&quot;00365335&quot;/&gt;&lt;wsp:rsid wsp:val=&quot;00370DE1&quot;/&gt;&lt;wsp:rsid wsp:val=&quot;00373918&quot;/&gt;&lt;wsp:rsid wsp:val=&quot;0037790D&quot;/&gt;&lt;wsp:rsid wsp:val=&quot;003851E8&quot;/&gt;&lt;wsp:rsid wsp:val=&quot;00386F26&quot;/&gt;&lt;wsp:rsid wsp:val=&quot;00387258&quot;/&gt;&lt;wsp:rsid wsp:val=&quot;00390D6D&quot;/&gt;&lt;wsp:rsid wsp:val=&quot;00390FAC&quot;/&gt;&lt;wsp:rsid wsp:val=&quot;003955B7&quot;/&gt;&lt;wsp:rsid wsp:val=&quot;003A0C57&quot;/&gt;&lt;wsp:rsid wsp:val=&quot;003A16D6&quot;/&gt;&lt;wsp:rsid wsp:val=&quot;003B31D8&quot;/&gt;&lt;wsp:rsid wsp:val=&quot;003B3B5C&quot;/&gt;&lt;wsp:rsid wsp:val=&quot;003B6F17&quot;/&gt;&lt;wsp:rsid wsp:val=&quot;003C0107&quot;/&gt;&lt;wsp:rsid wsp:val=&quot;003C4895&quot;/&gt;&lt;wsp:rsid wsp:val=&quot;003C72CB&quot;/&gt;&lt;wsp:rsid wsp:val=&quot;003D4DFC&quot;/&gt;&lt;wsp:rsid wsp:val=&quot;003D7EDF&quot;/&gt;&lt;wsp:rsid wsp:val=&quot;003E2620&quot;/&gt;&lt;wsp:rsid wsp:val=&quot;003E48A6&quot;/&gt;&lt;wsp:rsid wsp:val=&quot;003E5584&quot;/&gt;&lt;wsp:rsid wsp:val=&quot;003F4898&quot;/&gt;&lt;wsp:rsid wsp:val=&quot;003F67C8&quot;/&gt;&lt;wsp:rsid wsp:val=&quot;00400A88&quot;/&gt;&lt;wsp:rsid wsp:val=&quot;00401197&quot;/&gt;&lt;wsp:rsid wsp:val=&quot;00405291&quot;/&gt;&lt;wsp:rsid wsp:val=&quot;00411160&quot;/&gt;&lt;wsp:rsid wsp:val=&quot;00413C7B&quot;/&gt;&lt;wsp:rsid wsp:val=&quot;00421A0E&quot;/&gt;&lt;wsp:rsid wsp:val=&quot;00422758&quot;/&gt;&lt;wsp:rsid wsp:val=&quot;004254B7&quot;/&gt;&lt;wsp:rsid wsp:val=&quot;00425D0C&quot;/&gt;&lt;wsp:rsid wsp:val=&quot;00427784&quot;/&gt;&lt;wsp:rsid wsp:val=&quot;00430750&quot;/&gt;&lt;wsp:rsid wsp:val=&quot;0043184B&quot;/&gt;&lt;wsp:rsid wsp:val=&quot;00445CA0&quot;/&gt;&lt;wsp:rsid wsp:val=&quot;00445E30&quot;/&gt;&lt;wsp:rsid wsp:val=&quot;00451882&quot;/&gt;&lt;wsp:rsid wsp:val=&quot;004565EA&quot;/&gt;&lt;wsp:rsid wsp:val=&quot;00456627&quot;/&gt;&lt;wsp:rsid wsp:val=&quot;004628E1&quot;/&gt;&lt;wsp:rsid wsp:val=&quot;004634B8&quot;/&gt;&lt;wsp:rsid wsp:val=&quot;00470EBA&quot;/&gt;&lt;wsp:rsid wsp:val=&quot;00481541&quot;/&gt;&lt;wsp:rsid wsp:val=&quot;00482C03&quot;/&gt;&lt;wsp:rsid wsp:val=&quot;004947BF&quot;/&gt;&lt;wsp:rsid wsp:val=&quot;004A7252&quot;/&gt;&lt;wsp:rsid wsp:val=&quot;004B1588&quot;/&gt;&lt;wsp:rsid wsp:val=&quot;004B480E&quot;/&gt;&lt;wsp:rsid wsp:val=&quot;004C35EE&quot;/&gt;&lt;wsp:rsid wsp:val=&quot;004C566B&quot;/&gt;&lt;wsp:rsid wsp:val=&quot;004D2919&quot;/&gt;&lt;wsp:rsid wsp:val=&quot;004D4BC2&quot;/&gt;&lt;wsp:rsid wsp:val=&quot;004D6D02&quot;/&gt;&lt;wsp:rsid wsp:val=&quot;004D6FC0&quot;/&gt;&lt;wsp:rsid wsp:val=&quot;004E44FA&quot;/&gt;&lt;wsp:rsid wsp:val=&quot;004F004D&quot;/&gt;&lt;wsp:rsid wsp:val=&quot;004F4DA7&quot;/&gt;&lt;wsp:rsid wsp:val=&quot;00501F7B&quot;/&gt;&lt;wsp:rsid wsp:val=&quot;00502C20&quot;/&gt;&lt;wsp:rsid wsp:val=&quot;00504D95&quot;/&gt;&lt;wsp:rsid wsp:val=&quot;0050547A&quot;/&gt;&lt;wsp:rsid wsp:val=&quot;005077E9&quot;/&gt;&lt;wsp:rsid wsp:val=&quot;00523BD0&quot;/&gt;&lt;wsp:rsid wsp:val=&quot;00524F0B&quot;/&gt;&lt;wsp:rsid wsp:val=&quot;00530329&quot;/&gt;&lt;wsp:rsid wsp:val=&quot;0053046A&quot;/&gt;&lt;wsp:rsid wsp:val=&quot;00531B29&quot;/&gt;&lt;wsp:rsid wsp:val=&quot;00531E20&quot;/&gt;&lt;wsp:rsid wsp:val=&quot;00532B93&quot;/&gt;&lt;wsp:rsid wsp:val=&quot;005336B9&quot;/&gt;&lt;wsp:rsid wsp:val=&quot;00534C21&quot;/&gt;&lt;wsp:rsid wsp:val=&quot;00542738&quot;/&gt;&lt;wsp:rsid wsp:val=&quot;00546032&quot;/&gt;&lt;wsp:rsid wsp:val=&quot;005519D4&quot;/&gt;&lt;wsp:rsid wsp:val=&quot;005533F0&quot;/&gt;&lt;wsp:rsid wsp:val=&quot;005536E7&quot;/&gt;&lt;wsp:rsid wsp:val=&quot;00554639&quot;/&gt;&lt;wsp:rsid wsp:val=&quot;005703E8&quot;/&gt;&lt;wsp:rsid wsp:val=&quot;00570E40&quot;/&gt;&lt;wsp:rsid wsp:val=&quot;005710E3&quot;/&gt;&lt;wsp:rsid wsp:val=&quot;00576EE1&quot;/&gt;&lt;wsp:rsid wsp:val=&quot;00581154&quot;/&gt;&lt;wsp:rsid wsp:val=&quot;0058351C&quot;/&gt;&lt;wsp:rsid wsp:val=&quot;00587696&quot;/&gt;&lt;wsp:rsid wsp:val=&quot;00596707&quot;/&gt;&lt;wsp:rsid wsp:val=&quot;005A705C&quot;/&gt;&lt;wsp:rsid wsp:val=&quot;005B0157&quot;/&gt;&lt;wsp:rsid wsp:val=&quot;005B1857&quot;/&gt;&lt;wsp:rsid wsp:val=&quot;005B5101&quot;/&gt;&lt;wsp:rsid wsp:val=&quot;005B7176&quot;/&gt;&lt;wsp:rsid wsp:val=&quot;005B7AF9&quot;/&gt;&lt;wsp:rsid wsp:val=&quot;005B7BDE&quot;/&gt;&lt;wsp:rsid wsp:val=&quot;005C1812&quot;/&gt;&lt;wsp:rsid wsp:val=&quot;005D070E&quot;/&gt;&lt;wsp:rsid wsp:val=&quot;005D248E&quot;/&gt;&lt;wsp:rsid wsp:val=&quot;005D277A&quot;/&gt;&lt;wsp:rsid wsp:val=&quot;005D329F&quot;/&gt;&lt;wsp:rsid wsp:val=&quot;005D5294&quot;/&gt;&lt;wsp:rsid wsp:val=&quot;005D61BD&quot;/&gt;&lt;wsp:rsid wsp:val=&quot;005D6D78&quot;/&gt;&lt;wsp:rsid wsp:val=&quot;005E1DFD&quot;/&gt;&lt;wsp:rsid wsp:val=&quot;005E20AB&quot;/&gt;&lt;wsp:rsid wsp:val=&quot;005E4DF2&quot;/&gt;&lt;wsp:rsid wsp:val=&quot;005F0DA4&quot;/&gt;&lt;wsp:rsid wsp:val=&quot;005F59FB&quot;/&gt;&lt;wsp:rsid wsp:val=&quot;006003A4&quot;/&gt;&lt;wsp:rsid wsp:val=&quot;00614ED8&quot;/&gt;&lt;wsp:rsid wsp:val=&quot;00620C7D&quot;/&gt;&lt;wsp:rsid wsp:val=&quot;006222E7&quot;/&gt;&lt;wsp:rsid wsp:val=&quot;00623055&quot;/&gt;&lt;wsp:rsid wsp:val=&quot;00630166&quot;/&gt;&lt;wsp:rsid wsp:val=&quot;00634265&quot;/&gt;&lt;wsp:rsid wsp:val=&quot;00646D6C&quot;/&gt;&lt;wsp:rsid wsp:val=&quot;0065310C&quot;/&gt;&lt;wsp:rsid wsp:val=&quot;00655116&quot;/&gt;&lt;wsp:rsid wsp:val=&quot;00660220&quot;/&gt;&lt;wsp:rsid wsp:val=&quot;0066094B&quot;/&gt;&lt;wsp:rsid wsp:val=&quot;00662356&quot;/&gt;&lt;wsp:rsid wsp:val=&quot;00662446&quot;/&gt;&lt;wsp:rsid wsp:val=&quot;00664575&quot;/&gt;&lt;wsp:rsid wsp:val=&quot;00665653&quot;/&gt;&lt;wsp:rsid wsp:val=&quot;006726D7&quot;/&gt;&lt;wsp:rsid wsp:val=&quot;00674CD6&quot;/&gt;&lt;wsp:rsid wsp:val=&quot;00676F8F&quot;/&gt;&lt;wsp:rsid wsp:val=&quot;006832A8&quot;/&gt;&lt;wsp:rsid wsp:val=&quot;00695078&quot;/&gt;&lt;wsp:rsid wsp:val=&quot;00696C2D&quot;/&gt;&lt;wsp:rsid wsp:val=&quot;00696FD4&quot;/&gt;&lt;wsp:rsid wsp:val=&quot;006A0115&quot;/&gt;&lt;wsp:rsid wsp:val=&quot;006A5C0C&quot;/&gt;&lt;wsp:rsid wsp:val=&quot;006B7B6C&quot;/&gt;&lt;wsp:rsid wsp:val=&quot;006C2C0B&quot;/&gt;&lt;wsp:rsid wsp:val=&quot;006C35C0&quot;/&gt;&lt;wsp:rsid wsp:val=&quot;006C707D&quot;/&gt;&lt;wsp:rsid wsp:val=&quot;006D0A83&quot;/&gt;&lt;wsp:rsid wsp:val=&quot;006E153D&quot;/&gt;&lt;wsp:rsid wsp:val=&quot;006E3B47&quot;/&gt;&lt;wsp:rsid wsp:val=&quot;006E4AF3&quot;/&gt;&lt;wsp:rsid wsp:val=&quot;006F46A1&quot;/&gt;&lt;wsp:rsid wsp:val=&quot;006F51C2&quot;/&gt;&lt;wsp:rsid wsp:val=&quot;006F740E&quot;/&gt;&lt;wsp:rsid wsp:val=&quot;00701BD7&quot;/&gt;&lt;wsp:rsid wsp:val=&quot;007071EA&quot;/&gt;&lt;wsp:rsid wsp:val=&quot;00721BD2&quot;/&gt;&lt;wsp:rsid wsp:val=&quot;00723C0D&quot;/&gt;&lt;wsp:rsid wsp:val=&quot;007363C8&quot;/&gt;&lt;wsp:rsid wsp:val=&quot;007410C4&quot;/&gt;&lt;wsp:rsid wsp:val=&quot;0074234C&quot;/&gt;&lt;wsp:rsid wsp:val=&quot;00743217&quot;/&gt;&lt;wsp:rsid wsp:val=&quot;00744A6C&quot;/&gt;&lt;wsp:rsid wsp:val=&quot;00754BE8&quot;/&gt;&lt;wsp:rsid wsp:val=&quot;0075621D&quot;/&gt;&lt;wsp:rsid wsp:val=&quot;00757A6E&quot;/&gt;&lt;wsp:rsid wsp:val=&quot;00761A9E&quot;/&gt;&lt;wsp:rsid wsp:val=&quot;0076725B&quot;/&gt;&lt;wsp:rsid wsp:val=&quot;00770A8C&quot;/&gt;&lt;wsp:rsid wsp:val=&quot;00773F86&quot;/&gt;&lt;wsp:rsid wsp:val=&quot;00775006&quot;/&gt;&lt;wsp:rsid wsp:val=&quot;007838D1&quot;/&gt;&lt;wsp:rsid wsp:val=&quot;00783A4D&quot;/&gt;&lt;wsp:rsid wsp:val=&quot;00785A28&quot;/&gt;&lt;wsp:rsid wsp:val=&quot;00787DF3&quot;/&gt;&lt;wsp:rsid wsp:val=&quot;007943E9&quot;/&gt;&lt;wsp:rsid wsp:val=&quot;00796424&quot;/&gt;&lt;wsp:rsid wsp:val=&quot;007D1011&quot;/&gt;&lt;wsp:rsid wsp:val=&quot;007D2943&quot;/&gt;&lt;wsp:rsid wsp:val=&quot;007D2959&quot;/&gt;&lt;wsp:rsid wsp:val=&quot;007D2E5E&quot;/&gt;&lt;wsp:rsid wsp:val=&quot;007D2F44&quot;/&gt;&lt;wsp:rsid wsp:val=&quot;007D3975&quot;/&gt;&lt;wsp:rsid wsp:val=&quot;007D4461&quot;/&gt;&lt;wsp:rsid wsp:val=&quot;007E100D&quot;/&gt;&lt;wsp:rsid wsp:val=&quot;007E2C3F&quot;/&gt;&lt;wsp:rsid wsp:val=&quot;007E7038&quot;/&gt;&lt;wsp:rsid wsp:val=&quot;007E7E9B&quot;/&gt;&lt;wsp:rsid wsp:val=&quot;007F05CC&quot;/&gt;&lt;wsp:rsid wsp:val=&quot;007F3E6B&quot;/&gt;&lt;wsp:rsid wsp:val=&quot;007F4786&quot;/&gt;&lt;wsp:rsid wsp:val=&quot;007F53AC&quot;/&gt;&lt;wsp:rsid wsp:val=&quot;007F704A&quot;/&gt;&lt;wsp:rsid wsp:val=&quot;0080754E&quot;/&gt;&lt;wsp:rsid wsp:val=&quot;00807CF7&quot;/&gt;&lt;wsp:rsid wsp:val=&quot;0081475D&quot;/&gt;&lt;wsp:rsid wsp:val=&quot;0081630F&quot;/&gt;&lt;wsp:rsid wsp:val=&quot;008168D3&quot;/&gt;&lt;wsp:rsid wsp:val=&quot;00817ECB&quot;/&gt;&lt;wsp:rsid wsp:val=&quot;008227B3&quot;/&gt;&lt;wsp:rsid wsp:val=&quot;00825806&quot;/&gt;&lt;wsp:rsid wsp:val=&quot;008259B3&quot;/&gt;&lt;wsp:rsid wsp:val=&quot;00833A57&quot;/&gt;&lt;wsp:rsid wsp:val=&quot;00840E42&quot;/&gt;&lt;wsp:rsid wsp:val=&quot;00847AE9&quot;/&gt;&lt;wsp:rsid wsp:val=&quot;00852947&quot;/&gt;&lt;wsp:rsid wsp:val=&quot;00862446&quot;/&gt;&lt;wsp:rsid wsp:val=&quot;00862CC3&quot;/&gt;&lt;wsp:rsid wsp:val=&quot;00862D13&quot;/&gt;&lt;wsp:rsid wsp:val=&quot;00870702&quot;/&gt;&lt;wsp:rsid wsp:val=&quot;00871043&quot;/&gt;&lt;wsp:rsid wsp:val=&quot;008728E4&quot;/&gt;&lt;wsp:rsid wsp:val=&quot;008737B4&quot;/&gt;&lt;wsp:rsid wsp:val=&quot;0087394E&quot;/&gt;&lt;wsp:rsid wsp:val=&quot;00875019&quot;/&gt;&lt;wsp:rsid wsp:val=&quot;00876350&quot;/&gt;&lt;wsp:rsid wsp:val=&quot;008800EC&quot;/&gt;&lt;wsp:rsid wsp:val=&quot;00883AE9&quot;/&gt;&lt;wsp:rsid wsp:val=&quot;0088797B&quot;/&gt;&lt;wsp:rsid wsp:val=&quot;00890A71&quot;/&gt;&lt;wsp:rsid wsp:val=&quot;008942C9&quot;/&gt;&lt;wsp:rsid wsp:val=&quot;00894C8F&quot;/&gt;&lt;wsp:rsid wsp:val=&quot;00897426&quot;/&gt;&lt;wsp:rsid wsp:val=&quot;008A78BF&quot;/&gt;&lt;wsp:rsid wsp:val=&quot;008B01B7&quot;/&gt;&lt;wsp:rsid wsp:val=&quot;008B11C0&quot;/&gt;&lt;wsp:rsid wsp:val=&quot;008B2688&quot;/&gt;&lt;wsp:rsid wsp:val=&quot;008B5D4D&quot;/&gt;&lt;wsp:rsid wsp:val=&quot;008B6B0C&quot;/&gt;&lt;wsp:rsid wsp:val=&quot;008C10AA&quot;/&gt;&lt;wsp:rsid wsp:val=&quot;008C26C5&quot;/&gt;&lt;wsp:rsid wsp:val=&quot;008C5BAC&quot;/&gt;&lt;wsp:rsid wsp:val=&quot;008C5E8D&quot;/&gt;&lt;wsp:rsid wsp:val=&quot;008C5F88&quot;/&gt;&lt;wsp:rsid wsp:val=&quot;008C68E6&quot;/&gt;&lt;wsp:rsid wsp:val=&quot;008D3B45&quot;/&gt;&lt;wsp:rsid wsp:val=&quot;008D4D96&quot;/&gt;&lt;wsp:rsid wsp:val=&quot;008D65AA&quot;/&gt;&lt;wsp:rsid wsp:val=&quot;008D7995&quot;/&gt;&lt;wsp:rsid wsp:val=&quot;008E2B25&quot;/&gt;&lt;wsp:rsid wsp:val=&quot;008E409C&quot;/&gt;&lt;wsp:rsid wsp:val=&quot;008E46AD&quot;/&gt;&lt;wsp:rsid wsp:val=&quot;008F1859&quot;/&gt;&lt;wsp:rsid wsp:val=&quot;008F3DAF&quot;/&gt;&lt;wsp:rsid wsp:val=&quot;008F437B&quot;/&gt;&lt;wsp:rsid wsp:val=&quot;008F484F&quot;/&gt;&lt;wsp:rsid wsp:val=&quot;008F4BE1&quot;/&gt;&lt;wsp:rsid wsp:val=&quot;009018AF&quot;/&gt;&lt;wsp:rsid wsp:val=&quot;00904F27&quot;/&gt;&lt;wsp:rsid wsp:val=&quot;00905366&quot;/&gt;&lt;wsp:rsid wsp:val=&quot;00905B78&quot;/&gt;&lt;wsp:rsid wsp:val=&quot;00914EAB&quot;/&gt;&lt;wsp:rsid wsp:val=&quot;00915A73&quot;/&gt;&lt;wsp:rsid wsp:val=&quot;00921118&quot;/&gt;&lt;wsp:rsid wsp:val=&quot;00922165&quot;/&gt;&lt;wsp:rsid wsp:val=&quot;00923E90&quot;/&gt;&lt;wsp:rsid wsp:val=&quot;00935BD9&quot;/&gt;&lt;wsp:rsid wsp:val=&quot;00935DAD&quot;/&gt;&lt;wsp:rsid wsp:val=&quot;00937955&quot;/&gt;&lt;wsp:rsid wsp:val=&quot;00940D2F&quot;/&gt;&lt;wsp:rsid wsp:val=&quot;00942EF1&quot;/&gt;&lt;wsp:rsid wsp:val=&quot;0095128E&quot;/&gt;&lt;wsp:rsid wsp:val=&quot;00952D0D&quot;/&gt;&lt;wsp:rsid wsp:val=&quot;00952EDC&quot;/&gt;&lt;wsp:rsid wsp:val=&quot;00954E80&quot;/&gt;&lt;wsp:rsid wsp:val=&quot;00956540&quot;/&gt;&lt;wsp:rsid wsp:val=&quot;00962530&quot;/&gt;&lt;wsp:rsid wsp:val=&quot;00964A96&quot;/&gt;&lt;wsp:rsid wsp:val=&quot;0096500A&quot;/&gt;&lt;wsp:rsid wsp:val=&quot;009660E5&quot;/&gt;&lt;wsp:rsid wsp:val=&quot;00970205&quot;/&gt;&lt;wsp:rsid wsp:val=&quot;009736FB&quot;/&gt;&lt;wsp:rsid wsp:val=&quot;00984DDA&quot;/&gt;&lt;wsp:rsid wsp:val=&quot;0098573C&quot;/&gt;&lt;wsp:rsid wsp:val=&quot;00990CC1&quot;/&gt;&lt;wsp:rsid wsp:val=&quot;00993387&quot;/&gt;&lt;wsp:rsid wsp:val=&quot;009A3CFD&quot;/&gt;&lt;wsp:rsid wsp:val=&quot;009B0332&quot;/&gt;&lt;wsp:rsid wsp:val=&quot;009B590F&quot;/&gt;&lt;wsp:rsid wsp:val=&quot;009B60DA&quot;/&gt;&lt;wsp:rsid wsp:val=&quot;009C1CDE&quot;/&gt;&lt;wsp:rsid wsp:val=&quot;009D503F&quot;/&gt;&lt;wsp:rsid wsp:val=&quot;009E394C&quot;/&gt;&lt;wsp:rsid wsp:val=&quot;009E3BD4&quot;/&gt;&lt;wsp:rsid wsp:val=&quot;009E3F63&quot;/&gt;&lt;wsp:rsid wsp:val=&quot;009E79C4&quot;/&gt;&lt;wsp:rsid wsp:val=&quot;009F35E1&quot;/&gt;&lt;wsp:rsid wsp:val=&quot;00A04655&quot;/&gt;&lt;wsp:rsid wsp:val=&quot;00A05CAF&quot;/&gt;&lt;wsp:rsid wsp:val=&quot;00A20661&quot;/&gt;&lt;wsp:rsid wsp:val=&quot;00A22AA8&quot;/&gt;&lt;wsp:rsid wsp:val=&quot;00A2753D&quot;/&gt;&lt;wsp:rsid wsp:val=&quot;00A34712&quot;/&gt;&lt;wsp:rsid wsp:val=&quot;00A45559&quot;/&gt;&lt;wsp:rsid wsp:val=&quot;00A5311E&quot;/&gt;&lt;wsp:rsid wsp:val=&quot;00A6082F&quot;/&gt;&lt;wsp:rsid wsp:val=&quot;00A621A0&quot;/&gt;&lt;wsp:rsid wsp:val=&quot;00A63211&quot;/&gt;&lt;wsp:rsid wsp:val=&quot;00A64528&quot;/&gt;&lt;wsp:rsid wsp:val=&quot;00A6464A&quot;/&gt;&lt;wsp:rsid wsp:val=&quot;00A662A9&quot;/&gt;&lt;wsp:rsid wsp:val=&quot;00A71C08&quot;/&gt;&lt;wsp:rsid wsp:val=&quot;00A72B20&quot;/&gt;&lt;wsp:rsid wsp:val=&quot;00A85922&quot;/&gt;&lt;wsp:rsid wsp:val=&quot;00A85F60&quot;/&gt;&lt;wsp:rsid wsp:val=&quot;00A93530&quot;/&gt;&lt;wsp:rsid wsp:val=&quot;00AA1F8C&quot;/&gt;&lt;wsp:rsid wsp:val=&quot;00AB0A32&quot;/&gt;&lt;wsp:rsid wsp:val=&quot;00AB17D0&quot;/&gt;&lt;wsp:rsid wsp:val=&quot;00AC00F2&quot;/&gt;&lt;wsp:rsid wsp:val=&quot;00AC369E&quot;/&gt;&lt;wsp:rsid wsp:val=&quot;00AC3F2B&quot;/&gt;&lt;wsp:rsid wsp:val=&quot;00AC6F10&quot;/&gt;&lt;wsp:rsid wsp:val=&quot;00AC79DF&quot;/&gt;&lt;wsp:rsid wsp:val=&quot;00AD52B9&quot;/&gt;&lt;wsp:rsid wsp:val=&quot;00AE4259&quot;/&gt;&lt;wsp:rsid wsp:val=&quot;00AF2F50&quot;/&gt;&lt;wsp:rsid wsp:val=&quot;00AF7EB2&quot;/&gt;&lt;wsp:rsid wsp:val=&quot;00B05EF6&quot;/&gt;&lt;wsp:rsid wsp:val=&quot;00B070E4&quot;/&gt;&lt;wsp:rsid wsp:val=&quot;00B076EF&quot;/&gt;&lt;wsp:rsid wsp:val=&quot;00B13544&quot;/&gt;&lt;wsp:rsid wsp:val=&quot;00B1506C&quot;/&gt;&lt;wsp:rsid wsp:val=&quot;00B16069&quot;/&gt;&lt;wsp:rsid wsp:val=&quot;00B21FC2&quot;/&gt;&lt;wsp:rsid wsp:val=&quot;00B245E2&quot;/&gt;&lt;wsp:rsid wsp:val=&quot;00B32005&quot;/&gt;&lt;wsp:rsid wsp:val=&quot;00B352AE&quot;/&gt;&lt;wsp:rsid wsp:val=&quot;00B43294&quot;/&gt;&lt;wsp:rsid wsp:val=&quot;00B5075F&quot;/&gt;&lt;wsp:rsid wsp:val=&quot;00B521C6&quot;/&gt;&lt;wsp:rsid wsp:val=&quot;00B60FC9&quot;/&gt;&lt;wsp:rsid wsp:val=&quot;00B631D5&quot;/&gt;&lt;wsp:rsid wsp:val=&quot;00B67432&quot;/&gt;&lt;wsp:rsid wsp:val=&quot;00B70A75&quot;/&gt;&lt;wsp:rsid wsp:val=&quot;00B7164E&quot;/&gt;&lt;wsp:rsid wsp:val=&quot;00B74683&quot;/&gt;&lt;wsp:rsid wsp:val=&quot;00B77C8E&quot;/&gt;&lt;wsp:rsid wsp:val=&quot;00B85C0E&quot;/&gt;&lt;wsp:rsid wsp:val=&quot;00B87670&quot;/&gt;&lt;wsp:rsid wsp:val=&quot;00B90B9F&quot;/&gt;&lt;wsp:rsid wsp:val=&quot;00B92600&quot;/&gt;&lt;wsp:rsid wsp:val=&quot;00B926A1&quot;/&gt;&lt;wsp:rsid wsp:val=&quot;00B92A4D&quot;/&gt;&lt;wsp:rsid wsp:val=&quot;00B97876&quot;/&gt;&lt;wsp:rsid wsp:val=&quot;00BA2123&quot;/&gt;&lt;wsp:rsid wsp:val=&quot;00BA6F6E&quot;/&gt;&lt;wsp:rsid wsp:val=&quot;00BB06BE&quot;/&gt;&lt;wsp:rsid wsp:val=&quot;00BB4025&quot;/&gt;&lt;wsp:rsid wsp:val=&quot;00BC041B&quot;/&gt;&lt;wsp:rsid wsp:val=&quot;00BC0CFE&quot;/&gt;&lt;wsp:rsid wsp:val=&quot;00BC232D&quot;/&gt;&lt;wsp:rsid wsp:val=&quot;00BC38EB&quot;/&gt;&lt;wsp:rsid wsp:val=&quot;00BC40F8&quot;/&gt;&lt;wsp:rsid wsp:val=&quot;00BC6795&quot;/&gt;&lt;wsp:rsid wsp:val=&quot;00BC7A1D&quot;/&gt;&lt;wsp:rsid wsp:val=&quot;00BD4BF9&quot;/&gt;&lt;wsp:rsid wsp:val=&quot;00BD4E8D&quot;/&gt;&lt;wsp:rsid wsp:val=&quot;00BD5024&quot;/&gt;&lt;wsp:rsid wsp:val=&quot;00BE0D72&quot;/&gt;&lt;wsp:rsid wsp:val=&quot;00BE2B43&quot;/&gt;&lt;wsp:rsid wsp:val=&quot;00BF226F&quot;/&gt;&lt;wsp:rsid wsp:val=&quot;00BF3054&quot;/&gt;&lt;wsp:rsid wsp:val=&quot;00BF41C5&quot;/&gt;&lt;wsp:rsid wsp:val=&quot;00BF4D56&quot;/&gt;&lt;wsp:rsid wsp:val=&quot;00BF4E80&quot;/&gt;&lt;wsp:rsid wsp:val=&quot;00C020BF&quot;/&gt;&lt;wsp:rsid wsp:val=&quot;00C02BB3&quot;/&gt;&lt;wsp:rsid wsp:val=&quot;00C04D5D&quot;/&gt;&lt;wsp:rsid wsp:val=&quot;00C12A0A&quot;/&gt;&lt;wsp:rsid wsp:val=&quot;00C12FA7&quot;/&gt;&lt;wsp:rsid wsp:val=&quot;00C15542&quot;/&gt;&lt;wsp:rsid wsp:val=&quot;00C218F6&quot;/&gt;&lt;wsp:rsid wsp:val=&quot;00C22DDC&quot;/&gt;&lt;wsp:rsid wsp:val=&quot;00C24335&quot;/&gt;&lt;wsp:rsid wsp:val=&quot;00C25D71&quot;/&gt;&lt;wsp:rsid wsp:val=&quot;00C306C1&quot;/&gt;&lt;wsp:rsid wsp:val=&quot;00C36BFC&quot;/&gt;&lt;wsp:rsid wsp:val=&quot;00C40A5F&quot;/&gt;&lt;wsp:rsid wsp:val=&quot;00C44FC2&quot;/&gt;&lt;wsp:rsid wsp:val=&quot;00C51DF4&quot;/&gt;&lt;wsp:rsid wsp:val=&quot;00C5438D&quot;/&gt;&lt;wsp:rsid wsp:val=&quot;00C66FFB&quot;/&gt;&lt;wsp:rsid wsp:val=&quot;00C73321&quot;/&gt;&lt;wsp:rsid wsp:val=&quot;00C776B4&quot;/&gt;&lt;wsp:rsid wsp:val=&quot;00C8201D&quot;/&gt;&lt;wsp:rsid wsp:val=&quot;00C84078&quot;/&gt;&lt;wsp:rsid wsp:val=&quot;00C84803&quot;/&gt;&lt;wsp:rsid wsp:val=&quot;00C84BAF&quot;/&gt;&lt;wsp:rsid wsp:val=&quot;00C86259&quot;/&gt;&lt;wsp:rsid wsp:val=&quot;00C87B82&quot;/&gt;&lt;wsp:rsid wsp:val=&quot;00C91031&quot;/&gt;&lt;wsp:rsid wsp:val=&quot;00C96BE2&quot;/&gt;&lt;wsp:rsid wsp:val=&quot;00CA7277&quot;/&gt;&lt;wsp:rsid wsp:val=&quot;00CA7A5B&quot;/&gt;&lt;wsp:rsid wsp:val=&quot;00CB2F98&quot;/&gt;&lt;wsp:rsid wsp:val=&quot;00CB3350&quot;/&gt;&lt;wsp:rsid wsp:val=&quot;00CB388E&quot;/&gt;&lt;wsp:rsid wsp:val=&quot;00CB6D5C&quot;/&gt;&lt;wsp:rsid wsp:val=&quot;00CC7F03&quot;/&gt;&lt;wsp:rsid wsp:val=&quot;00CD151F&quot;/&gt;&lt;wsp:rsid wsp:val=&quot;00CD3592&quot;/&gt;&lt;wsp:rsid wsp:val=&quot;00CD7450&quot;/&gt;&lt;wsp:rsid wsp:val=&quot;00CE1F83&quot;/&gt;&lt;wsp:rsid wsp:val=&quot;00CE2548&quot;/&gt;&lt;wsp:rsid wsp:val=&quot;00CE6CB6&quot;/&gt;&lt;wsp:rsid wsp:val=&quot;00D0132F&quot;/&gt;&lt;wsp:rsid wsp:val=&quot;00D01EC7&quot;/&gt;&lt;wsp:rsid wsp:val=&quot;00D105C9&quot;/&gt;&lt;wsp:rsid wsp:val=&quot;00D1106E&quot;/&gt;&lt;wsp:rsid wsp:val=&quot;00D11688&quot;/&gt;&lt;wsp:rsid wsp:val=&quot;00D121CE&quot;/&gt;&lt;wsp:rsid wsp:val=&quot;00D13879&quot;/&gt;&lt;wsp:rsid wsp:val=&quot;00D212B0&quot;/&gt;&lt;wsp:rsid wsp:val=&quot;00D2473A&quot;/&gt;&lt;wsp:rsid wsp:val=&quot;00D26B5B&quot;/&gt;&lt;wsp:rsid wsp:val=&quot;00D30646&quot;/&gt;&lt;wsp:rsid wsp:val=&quot;00D31F70&quot;/&gt;&lt;wsp:rsid wsp:val=&quot;00D31FBB&quot;/&gt;&lt;wsp:rsid wsp:val=&quot;00D31FD9&quot;/&gt;&lt;wsp:rsid wsp:val=&quot;00D321D8&quot;/&gt;&lt;wsp:rsid wsp:val=&quot;00D332E0&quot;/&gt;&lt;wsp:rsid wsp:val=&quot;00D35942&quot;/&gt;&lt;wsp:rsid wsp:val=&quot;00D35A82&quot;/&gt;&lt;wsp:rsid wsp:val=&quot;00D373CF&quot;/&gt;&lt;wsp:rsid wsp:val=&quot;00D47B97&quot;/&gt;&lt;wsp:rsid wsp:val=&quot;00D47CB0&quot;/&gt;&lt;wsp:rsid wsp:val=&quot;00D51A1C&quot;/&gt;&lt;wsp:rsid wsp:val=&quot;00D533C4&quot;/&gt;&lt;wsp:rsid wsp:val=&quot;00D55D91&quot;/&gt;&lt;wsp:rsid wsp:val=&quot;00D632E9&quot;/&gt;&lt;wsp:rsid wsp:val=&quot;00D66684&quot;/&gt;&lt;wsp:rsid wsp:val=&quot;00D808A2&quot;/&gt;&lt;wsp:rsid wsp:val=&quot;00D81C90&quot;/&gt;&lt;wsp:rsid wsp:val=&quot;00D81FF6&quot;/&gt;&lt;wsp:rsid wsp:val=&quot;00D84E51&quot;/&gt;&lt;wsp:rsid wsp:val=&quot;00D86B21&quot;/&gt;&lt;wsp:rsid wsp:val=&quot;00D8722F&quot;/&gt;&lt;wsp:rsid wsp:val=&quot;00D95601&quot;/&gt;&lt;wsp:rsid wsp:val=&quot;00D95A34&quot;/&gt;&lt;wsp:rsid wsp:val=&quot;00D979A5&quot;/&gt;&lt;wsp:rsid wsp:val=&quot;00D97E0F&quot;/&gt;&lt;wsp:rsid wsp:val=&quot;00DA006D&quot;/&gt;&lt;wsp:rsid wsp:val=&quot;00DB2415&quot;/&gt;&lt;wsp:rsid wsp:val=&quot;00DB26E8&quot;/&gt;&lt;wsp:rsid wsp:val=&quot;00DB3077&quot;/&gt;&lt;wsp:rsid wsp:val=&quot;00DB6D83&quot;/&gt;&lt;wsp:rsid wsp:val=&quot;00DC0EBA&quot;/&gt;&lt;wsp:rsid wsp:val=&quot;00DC519B&quot;/&gt;&lt;wsp:rsid wsp:val=&quot;00DC6D3D&quot;/&gt;&lt;wsp:rsid wsp:val=&quot;00DD0688&quot;/&gt;&lt;wsp:rsid wsp:val=&quot;00DD0CC8&quot;/&gt;&lt;wsp:rsid wsp:val=&quot;00DD12A4&quot;/&gt;&lt;wsp:rsid wsp:val=&quot;00DD14D1&quot;/&gt;&lt;wsp:rsid wsp:val=&quot;00DD153F&quot;/&gt;&lt;wsp:rsid wsp:val=&quot;00DD5ACD&quot;/&gt;&lt;wsp:rsid wsp:val=&quot;00DE189E&quot;/&gt;&lt;wsp:rsid wsp:val=&quot;00DF05E5&quot;/&gt;&lt;wsp:rsid wsp:val=&quot;00DF58D3&quot;/&gt;&lt;wsp:rsid wsp:val=&quot;00E0681B&quot;/&gt;&lt;wsp:rsid wsp:val=&quot;00E10010&quot;/&gt;&lt;wsp:rsid wsp:val=&quot;00E10184&quot;/&gt;&lt;wsp:rsid wsp:val=&quot;00E14B98&quot;/&gt;&lt;wsp:rsid wsp:val=&quot;00E1514F&quot;/&gt;&lt;wsp:rsid wsp:val=&quot;00E1764E&quot;/&gt;&lt;wsp:rsid wsp:val=&quot;00E20C9A&quot;/&gt;&lt;wsp:rsid wsp:val=&quot;00E211D3&quot;/&gt;&lt;wsp:rsid wsp:val=&quot;00E22960&quot;/&gt;&lt;wsp:rsid wsp:val=&quot;00E22E62&quot;/&gt;&lt;wsp:rsid wsp:val=&quot;00E30EEB&quot;/&gt;&lt;wsp:rsid wsp:val=&quot;00E315F3&quot;/&gt;&lt;wsp:rsid wsp:val=&quot;00E324E4&quot;/&gt;&lt;wsp:rsid wsp:val=&quot;00E32A27&quot;/&gt;&lt;wsp:rsid wsp:val=&quot;00E33281&quot;/&gt;&lt;wsp:rsid wsp:val=&quot;00E33D14&quot;/&gt;&lt;wsp:rsid wsp:val=&quot;00E37B3F&quot;/&gt;&lt;wsp:rsid wsp:val=&quot;00E43FA0&quot;/&gt;&lt;wsp:rsid wsp:val=&quot;00E45575&quot;/&gt;&lt;wsp:rsid wsp:val=&quot;00E4648F&quot;/&gt;&lt;wsp:rsid wsp:val=&quot;00E4696A&quot;/&gt;&lt;wsp:rsid wsp:val=&quot;00E52398&quot;/&gt;&lt;wsp:rsid wsp:val=&quot;00E538B7&quot;/&gt;&lt;wsp:rsid wsp:val=&quot;00E54BA2&quot;/&gt;&lt;wsp:rsid wsp:val=&quot;00E56213&quot;/&gt;&lt;wsp:rsid wsp:val=&quot;00E602AB&quot;/&gt;&lt;wsp:rsid wsp:val=&quot;00E60714&quot;/&gt;&lt;wsp:rsid wsp:val=&quot;00E62A3B&quot;/&gt;&lt;wsp:rsid wsp:val=&quot;00E64E8C&quot;/&gt;&lt;wsp:rsid wsp:val=&quot;00E75BEB&quot;/&gt;&lt;wsp:rsid wsp:val=&quot;00E9054B&quot;/&gt;&lt;wsp:rsid wsp:val=&quot;00E90D28&quot;/&gt;&lt;wsp:rsid wsp:val=&quot;00E92287&quot;/&gt;&lt;wsp:rsid wsp:val=&quot;00EA490A&quot;/&gt;&lt;wsp:rsid wsp:val=&quot;00EB0F2A&quot;/&gt;&lt;wsp:rsid wsp:val=&quot;00EB1F3D&quot;/&gt;&lt;wsp:rsid wsp:val=&quot;00EB5299&quot;/&gt;&lt;wsp:rsid wsp:val=&quot;00EB73DB&quot;/&gt;&lt;wsp:rsid wsp:val=&quot;00EC0056&quot;/&gt;&lt;wsp:rsid wsp:val=&quot;00EC1F6C&quot;/&gt;&lt;wsp:rsid wsp:val=&quot;00EC25C6&quot;/&gt;&lt;wsp:rsid wsp:val=&quot;00EC5168&quot;/&gt;&lt;wsp:rsid wsp:val=&quot;00EE69E4&quot;/&gt;&lt;wsp:rsid wsp:val=&quot;00EF455D&quot;/&gt;&lt;wsp:rsid wsp:val=&quot;00F03F05&quot;/&gt;&lt;wsp:rsid wsp:val=&quot;00F05F81&quot;/&gt;&lt;wsp:rsid wsp:val=&quot;00F07E4A&quot;/&gt;&lt;wsp:rsid wsp:val=&quot;00F144AB&quot;/&gt;&lt;wsp:rsid wsp:val=&quot;00F15E26&quot;/&gt;&lt;wsp:rsid wsp:val=&quot;00F165CB&quot;/&gt;&lt;wsp:rsid wsp:val=&quot;00F17B4E&quot;/&gt;&lt;wsp:rsid wsp:val=&quot;00F23508&quot;/&gt;&lt;wsp:rsid wsp:val=&quot;00F335DD&quot;/&gt;&lt;wsp:rsid wsp:val=&quot;00F34BBE&quot;/&gt;&lt;wsp:rsid wsp:val=&quot;00F366D7&quot;/&gt;&lt;wsp:rsid wsp:val=&quot;00F41A08&quot;/&gt;&lt;wsp:rsid wsp:val=&quot;00F42DFE&quot;/&gt;&lt;wsp:rsid wsp:val=&quot;00F47626&quot;/&gt;&lt;wsp:rsid wsp:val=&quot;00F5388C&quot;/&gt;&lt;wsp:rsid wsp:val=&quot;00F6088E&quot;/&gt;&lt;wsp:rsid wsp:val=&quot;00F62526&quot;/&gt;&lt;wsp:rsid wsp:val=&quot;00F65F9C&quot;/&gt;&lt;wsp:rsid wsp:val=&quot;00F670C7&quot;/&gt;&lt;wsp:rsid wsp:val=&quot;00F71305&quot;/&gt;&lt;wsp:rsid wsp:val=&quot;00F71C94&quot;/&gt;&lt;wsp:rsid wsp:val=&quot;00F76E9E&quot;/&gt;&lt;wsp:rsid wsp:val=&quot;00F772A8&quot;/&gt;&lt;wsp:rsid wsp:val=&quot;00F8411D&quot;/&gt;&lt;wsp:rsid wsp:val=&quot;00F94407&quot;/&gt;&lt;wsp:rsid wsp:val=&quot;00FA1275&quot;/&gt;&lt;wsp:rsid wsp:val=&quot;00FA6244&quot;/&gt;&lt;wsp:rsid wsp:val=&quot;00FA693D&quot;/&gt;&lt;wsp:rsid wsp:val=&quot;00FA73A6&quot;/&gt;&lt;wsp:rsid wsp:val=&quot;00FA7CD5&quot;/&gt;&lt;wsp:rsid wsp:val=&quot;00FB0445&quot;/&gt;&lt;wsp:rsid wsp:val=&quot;00FB5739&quot;/&gt;&lt;wsp:rsid wsp:val=&quot;00FB70D7&quot;/&gt;&lt;wsp:rsid wsp:val=&quot;00FC09A4&quot;/&gt;&lt;wsp:rsid wsp:val=&quot;00FD4F2F&quot;/&gt;&lt;wsp:rsid wsp:val=&quot;00FD7D78&quot;/&gt;&lt;wsp:rsid wsp:val=&quot;00FD7E92&quot;/&gt;&lt;wsp:rsid wsp:val=&quot;00FE45F3&quot;/&gt;&lt;wsp:rsid wsp:val=&quot;00FE5090&quot;/&gt;&lt;wsp:rsid wsp:val=&quot;00FF56BA&quot;/&gt;&lt;/wsp:rsids&gt;&lt;/w:docPr&gt;&lt;w:body&gt;&lt;wx:sect&gt;&lt;w:p wsp:rsidR=&quot;00000000&quot; wsp:rsidRPr=&quot;001B1735&quot; wsp:rsidRDefault=&quot;001B1735&quot; wsp:rsidP=&quot;001B1735&quot;&gt;&lt;m:oMathPara&gt;&lt;m:oMath&gt;&lt;m:eqArr&gt;&lt;m:eqArrPr&gt;&lt;m:maxDist m:val=&quot;1&quot;/&gt;&lt;m:ctrlPr&gt;&lt;w:rPr&gt;&lt;w:rFonts w:ascii=&quot;Cambria Math&quot; w:fareast=&quot;Times New Roman&quot; w:h-ansi=&quot;Cambria Math&quot;/&gt;&lt;wx:font wx:val=&quot;Cambria Math&quot;/&gt;&lt;w:i/&gt;&lt;w:lang w:val=&quot;EN-US&quot;/&gt;&lt;/w:rPr&gt;&lt;/m:ctrlPr&gt;&lt;/m:eqArrPr&gt;&lt;m:e&gt;&lt;m:d&gt;&lt;m:dPr&gt;&lt;m:begChr m:val=&quot;{&quot;/&gt;&lt;m:endChr m:val=&quot;&quot;/&gt;&lt;m:ctrlPr&gt;&lt;w:rPr&gt;&lt;w:rFonts w:ascii=&quot;Cambria Math&quot; w:h-ansi=&quot;Cambria Math&quot;/&gt;&lt;wx:font wx:val=&quot;Cambria Math&quot;/&gt;&lt;w:i/&gt;&lt;/w:rPr&gt;&lt;/m:ctrlPr&gt;&lt;/m:dPr&gt;&lt;m:e&gt;&lt;m:eqArr&gt;&lt;m:eqArrPr&gt;&lt;m:ctrlPr&gt;&lt;w:rPr&gt;&lt;w:rFonts w:ascii=&quot;Cambria Math&quot; w:h-ansi=&quot;Cambria Math&quot;/&gt;&lt;wx:font wx:val=&quot;Cambria Math&quot;/&gt;&lt;w:i/&gt;&lt;/w:rPr&gt;&lt;/m:ctrlPr&gt;&lt;/m:eqArrPr&gt;&lt;m:e&gt;&lt;m:acc&gt;&lt;m:accPr&gt;&lt;m:chr m:val=&quot;М‡&quot;/&gt;&lt;m:ctrlPr&gt;&lt;w:rPr&gt;&lt;w:rFonts w:ascii=&quot;Cambria Math&quot; w:h-ansi=&quot;Cambria Math&quot;/&gt;&lt;wx:font wx:val=&quot;Cambria Math&quot;/&gt;&lt;w:i/&gt;&lt;w:lang w:val=&quot;EN-US&quot;/&gt;&lt;/w:rPr&gt;&lt;/m:ctrlPr&gt;&lt;/m:accPr&gt;&lt;m:e&gt;&lt;m:r&gt;&lt;w:rPr&gt;&lt;w:rFonts w:ascii=&quot;Cambria Math&quot; w:h-ansi=&quot;Cambria Math&quot;/&gt;&lt;wx:font wx:val=&quot;Cambria Math&quot;/&gt;&lt;w:i/&gt;&lt;w:lang w:val=&quot;EN-US&quot;/&gt;&lt;/w:rPr&gt;&lt;m:t&gt;K&lt;/m:t&gt;&lt;/m:r&gt;&lt;/m:e&gt;&lt;/m:acc&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ОјK&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О±F&lt;/m:t&gt;&lt;/m:r&gt;&lt;m:d&gt;&lt;m:dPr&gt;&lt;m:ctrlPr&gt;&lt;w:rPr&gt;&lt;w:rFonts w:ascii=&quot;Cambria Math&quot; w:h-ansi=&quot;Cambria Math&quot;/&gt;&lt;wx:font wx:val=&quot;Cambria Math&quot;/&gt;&lt;w:i/&gt;&lt;w:lang w:val=&quot;EN-US&quot;/&gt;&lt;/w:rPr&gt;&lt;/m:ctrlPr&gt;&lt;/m:dPr&gt;&lt;m:e&gt;&lt;m:r&gt;&lt;w:rPr&gt;&lt;w:rFonts w:ascii=&quot;Cambria Math&quot; w:h-ansi=&quot;Cambria Math&quot;/&gt;&lt;wx:font wx:val=&quot;Cambria Math&quot;/&gt;&lt;w:i/&gt;&lt;w:lang w:val=&quot;EN-US&quot;/&gt;&lt;/w:rPr&gt;&lt;m:t&gt;K&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L&lt;/m:t&gt;&lt;/m:r&gt;&lt;/m:e&gt;&lt;/m:d&gt;&lt;m:r&gt;&lt;w:rPr&gt;&lt;w:rFonts w:ascii=&quot;Cambria Math&quot; w:h-ansi=&quot;Cambria Math&quot;/&gt;&lt;wx:font wx:val=&quot;Cambria Math&quot;/&gt;&lt;w:i/&gt;&lt;/w:rPr&gt;&lt;m:t&gt;,&lt;/m:t&gt;&lt;/m:r&gt;&lt;/m:e&gt;&lt;m:e&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lt;/m:t&gt;&lt;/m:r&gt;&lt;/m:e&gt;&lt;/m:acc&gt;&lt;m:r&gt;&lt;w:rPr&gt;&lt;w:rFonts w:ascii=&quot;Cambria Math&quot; w:h-ansi=&quot;Cambria Math&quot;/&gt;&lt;wx:font wx:val=&quot;Cambria Math&quot;/&gt;&lt;w:i/&gt;&lt;/w:rPr&gt;&lt;m:t&gt;=vL&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L&lt;/m:t&gt;&lt;/m:r&gt;&lt;/m:num&gt;&lt;m:den&gt;&lt;m:r&gt;&lt;w:rPr&gt;&lt;w:rFonts w:ascii=&quot;Cambria Math&quot; w:h-ansi=&quot;Cambria Math&quot;/&gt;&lt;wx:font wx:val=&quot;Cambria Math&quot;/&gt;&lt;w:i/&gt;&lt;/w:rPr&gt;&lt;m:t&gt;M&lt;/m:t&gt;&lt;/m:r&gt;&lt;/m:den&gt;&lt;/m:f&gt;&lt;/m:e&gt;&lt;/m:d&gt;&lt;m:r&gt;&lt;w:rPr&gt;&lt;w:rFonts w:ascii=&quot;Cambria Math&quot; w:h-ansi=&quot;Cambria Math&quot;/&gt;&lt;wx:font wx:val=&quot;Cambria Math&quot;/&gt;&lt;w:i/&gt;&lt;/w:rPr&gt;&lt;m:t&gt;,&lt;/m:t&gt;&lt;/m:r&gt;&lt;/m:e&gt;&lt;/m:eqArr&gt;&lt;/m:e&gt;&lt;/m:d&gt;&lt;m:r&gt;&lt;w:rPr&gt;&lt;w:rFonts w:ascii=&quot;Cambria Math&quot; w:fareast=&quot;Times New Roman&quot; w:h-ansi=&quot;Cambria Math&quot;/&gt;&lt;wx:font wx:val=&quot;Cambria Math&quot;/&gt;&lt;w:i/&gt;&lt;/w:rPr&gt;&lt;m:t&gt; &lt;/m:t&gt;&lt;/m:r&gt;&lt;m:r&gt;&lt;w:rPr&gt;&lt;w:rFonts w:ascii=&quot;Cambria Math&quot; w:h-ansi=&quot;Cambria Math&quot;/&gt;&lt;wx:font wx:val=&quot;Cambria Math&quot;/&gt;&lt;w:i/&gt;&lt;/w:rPr&gt;&lt;m:t&gt;#&lt;/m:t&gt;&lt;/m:r&gt;&lt;m:d&gt;&lt;m:dPr&gt;&lt;m:ctrlPr&gt;&lt;w:rPr&gt;&lt;w:rFonts w:ascii=&quot;Cambria Math&quot; w:fareast=&quot;Times New Roman&quot; w:h-ansi=&quot;Cambria Math&quot;/&gt;&lt;wx:font wx:val=&quot;Cambria Math&quot;/&gt;&lt;w:i/&gt;&lt;w:lang w:val=&quot;EN-US&quot;/&gt;&lt;/w:rPr&gt;&lt;/m:ctrlPr&gt;&lt;/m:dPr&gt;&lt;m:e&gt;&lt;m:r&gt;&lt;w:rPr&gt;&lt;w:rFonts w:ascii=&quot;Cambria Math&quot; w:fareast=&quot;Times New Roman&quot; w:h-ansi=&quot;Cambria Math&quot;/&gt;&lt;wx:font wx:val=&quot;Cambria Math&quot;/&gt;&lt;w:i/&gt;&lt;/w:rPr&gt;&lt;m:t&gt;1&lt;/m:t&gt;&lt;/m:r&gt;&lt;/m:e&gt;&lt;/m:d&gt;&lt;m:ctrlPr&gt;&lt;w:rPr&gt;&lt;w:rFonts w:ascii=&quot;Cambria Math&quot; w:h-ansi=&quot;Cambria Math&quot;/&gt;&lt;wx:font wx:val=&quot;Cambria Math&quot;/&gt;&lt;w:i/&gt;&lt;/w:rPr&gt;&lt;/m:ctrlPr&gt;&lt;/m:e&gt;&lt;/m:eqArr&gt;&lt;/m:oMath&gt;&lt;/m:oMathPara&gt;&lt;/w:p&gt;&lt;w:sectPr wsp:rsidR=&quot;00000000&quot; wsp:rsidRPr=&quot;001B1735&quot;&gt;&lt;w:pgSz w:w=&quot;12240&quot; w:h=&quot;15840&quot;/&gt;&lt;w:pgMar w:top=&quot;1134&quot; w:right=&quot;850&quot; w:bottom=&quot;1134&quot; w:left=&quot;1701&quot; w:header=&quot;720&quot; w:footer=&quot;720&quot; w:gutter=&quot;0&quot;/&gt;&lt;w:cols w:space=&quot;720&quot;/&gt;&lt;/w:sectPr&gt;&lt;/wx:sect&gt;&lt;/w:body&gt;&lt;/w:wordDocument&gt;">
            <v:imagedata r:id="rId34" o:title="" chromakey="white"/>
          </v:shape>
        </w:pict>
      </w:r>
    </w:p>
    <w:p w14:paraId="3CEF581C" w14:textId="77777777" w:rsidR="00591D71" w:rsidRPr="00AF2F50" w:rsidRDefault="00591D71" w:rsidP="00591D71">
      <w:pPr>
        <w:ind w:firstLine="0"/>
      </w:pPr>
      <w:r w:rsidRPr="00AF2F50">
        <w:t xml:space="preserve">где </w:t>
      </w:r>
      <w:r>
        <w:t>…</w:t>
      </w:r>
    </w:p>
    <w:p w14:paraId="45140549" w14:textId="77777777" w:rsidR="00591D71" w:rsidRPr="00E64622" w:rsidRDefault="00591D71" w:rsidP="00591D71">
      <w:pPr>
        <w:ind w:firstLine="567"/>
      </w:pPr>
      <w:r w:rsidRPr="00AF2F50">
        <w:rPr>
          <w:b/>
        </w:rPr>
        <w:t xml:space="preserve">Постановка задачи. </w:t>
      </w:r>
      <w:r w:rsidRPr="00AF2F50">
        <w:t xml:space="preserve">Цель работы заключается </w:t>
      </w:r>
      <w:r w:rsidRPr="00E64622">
        <w:t>в</w:t>
      </w:r>
      <w:r>
        <w:t>…</w:t>
      </w:r>
    </w:p>
    <w:p w14:paraId="2C1B9691" w14:textId="77777777" w:rsidR="00591D71" w:rsidRPr="00E64622" w:rsidRDefault="00591D71" w:rsidP="00591D71">
      <w:pPr>
        <w:pStyle w:val="af5"/>
        <w:spacing w:after="0" w:line="240" w:lineRule="auto"/>
        <w:ind w:left="0" w:firstLine="567"/>
        <w:rPr>
          <w:rFonts w:ascii="Times New Roman" w:hAnsi="Times New Roman"/>
          <w:bCs/>
          <w:sz w:val="24"/>
          <w:szCs w:val="24"/>
        </w:rPr>
      </w:pPr>
      <w:r w:rsidRPr="00E64622">
        <w:rPr>
          <w:rFonts w:ascii="Times New Roman" w:hAnsi="Times New Roman"/>
          <w:b/>
          <w:sz w:val="24"/>
          <w:szCs w:val="24"/>
        </w:rPr>
        <w:t>Результат</w:t>
      </w:r>
      <w:r>
        <w:rPr>
          <w:rFonts w:ascii="Times New Roman" w:hAnsi="Times New Roman"/>
          <w:b/>
          <w:sz w:val="24"/>
          <w:szCs w:val="24"/>
        </w:rPr>
        <w:t xml:space="preserve">ы. </w:t>
      </w:r>
      <w:r>
        <w:rPr>
          <w:rFonts w:ascii="Times New Roman" w:hAnsi="Times New Roman"/>
          <w:bCs/>
          <w:sz w:val="24"/>
          <w:szCs w:val="24"/>
        </w:rPr>
        <w:t>Текст….</w:t>
      </w:r>
    </w:p>
    <w:p w14:paraId="396BF25F" w14:textId="77777777" w:rsidR="00591D71" w:rsidRPr="00E64622" w:rsidRDefault="00591D71" w:rsidP="00591D71">
      <w:pPr>
        <w:pStyle w:val="af5"/>
        <w:spacing w:after="0" w:line="240" w:lineRule="auto"/>
        <w:ind w:left="0" w:firstLine="567"/>
        <w:rPr>
          <w:rFonts w:ascii="Times New Roman" w:hAnsi="Times New Roman"/>
          <w:b/>
        </w:rPr>
      </w:pPr>
    </w:p>
    <w:p w14:paraId="7D3DFB1A" w14:textId="77777777" w:rsidR="00591D71" w:rsidRPr="00E64622" w:rsidRDefault="00591D71" w:rsidP="00591D71">
      <w:pPr>
        <w:pStyle w:val="af5"/>
        <w:spacing w:after="0" w:line="240" w:lineRule="auto"/>
        <w:ind w:left="0" w:firstLine="567"/>
        <w:jc w:val="right"/>
        <w:rPr>
          <w:rFonts w:ascii="Times New Roman" w:hAnsi="Times New Roman"/>
          <w:sz w:val="24"/>
          <w:szCs w:val="24"/>
        </w:rPr>
      </w:pPr>
      <w:r w:rsidRPr="00E64622">
        <w:rPr>
          <w:rFonts w:ascii="Times New Roman" w:hAnsi="Times New Roman"/>
          <w:sz w:val="24"/>
          <w:szCs w:val="24"/>
        </w:rPr>
        <w:t xml:space="preserve">Таблица 1 </w:t>
      </w:r>
    </w:p>
    <w:p w14:paraId="4DD7176B" w14:textId="77777777" w:rsidR="00591D71" w:rsidRPr="00E64622" w:rsidRDefault="00591D71" w:rsidP="00591D71">
      <w:pPr>
        <w:pStyle w:val="af5"/>
        <w:spacing w:after="0" w:line="240" w:lineRule="auto"/>
        <w:ind w:left="0" w:firstLine="567"/>
        <w:jc w:val="center"/>
        <w:rPr>
          <w:rFonts w:ascii="Times New Roman" w:hAnsi="Times New Roman"/>
          <w:sz w:val="24"/>
          <w:szCs w:val="24"/>
        </w:rPr>
      </w:pPr>
      <w:r>
        <w:rPr>
          <w:rFonts w:ascii="Times New Roman" w:hAnsi="Times New Roman"/>
          <w:sz w:val="24"/>
          <w:szCs w:val="24"/>
        </w:rPr>
        <w:t>Название таблицы</w:t>
      </w:r>
    </w:p>
    <w:tbl>
      <w:tblPr>
        <w:tblpPr w:leftFromText="180" w:rightFromText="180" w:vertAnchor="text" w:horzAnchor="margin" w:tblpY="176"/>
        <w:tblW w:w="9642" w:type="dxa"/>
        <w:tblLayout w:type="fixed"/>
        <w:tblCellMar>
          <w:left w:w="0" w:type="dxa"/>
          <w:right w:w="0" w:type="dxa"/>
        </w:tblCellMar>
        <w:tblLook w:val="0420" w:firstRow="1" w:lastRow="0" w:firstColumn="0" w:lastColumn="0" w:noHBand="0" w:noVBand="1"/>
      </w:tblPr>
      <w:tblGrid>
        <w:gridCol w:w="1129"/>
        <w:gridCol w:w="3119"/>
        <w:gridCol w:w="3126"/>
        <w:gridCol w:w="2268"/>
      </w:tblGrid>
      <w:tr w:rsidR="00591D71" w:rsidRPr="00E64622" w14:paraId="063FA63A" w14:textId="77777777" w:rsidTr="00677463">
        <w:trPr>
          <w:trHeight w:val="472"/>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4FAA5131"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3F99F2A"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A5BEA59"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33A14E0"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09703227" w14:textId="77777777" w:rsidTr="00677463">
        <w:trPr>
          <w:trHeight w:val="494"/>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2D8B22C"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E38172D"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8DE0758"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68CC8752"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59A9A4A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3040C215"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3F627725"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3F81A646"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6BD4B17B"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378F6C8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C1EAD4D"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1FEB4EDF"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13D8A12"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0E68BD6"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40159841"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14436471"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870FE04"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1CDDDC9"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1C22515"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12BE8A0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177ED8BF"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84DD6C6"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D355D65"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634CC215" w14:textId="77777777" w:rsidR="00591D71" w:rsidRPr="00E64622" w:rsidRDefault="00591D71" w:rsidP="00677463">
            <w:pPr>
              <w:tabs>
                <w:tab w:val="clear" w:pos="708"/>
                <w:tab w:val="left" w:pos="839"/>
              </w:tabs>
              <w:ind w:left="-8" w:firstLine="0"/>
              <w:jc w:val="center"/>
              <w:rPr>
                <w:sz w:val="22"/>
                <w:szCs w:val="22"/>
              </w:rPr>
            </w:pPr>
          </w:p>
        </w:tc>
      </w:tr>
    </w:tbl>
    <w:p w14:paraId="32C205B0" w14:textId="77777777" w:rsidR="00591D71" w:rsidRPr="00E64622" w:rsidRDefault="00591D71" w:rsidP="00591D71">
      <w:pPr>
        <w:jc w:val="right"/>
      </w:pPr>
    </w:p>
    <w:p w14:paraId="5860EDEE" w14:textId="77777777" w:rsidR="00591D71" w:rsidRPr="00AF2F50" w:rsidRDefault="00591D71" w:rsidP="00591D71">
      <w:pPr>
        <w:ind w:firstLine="567"/>
        <w:jc w:val="center"/>
      </w:pPr>
      <w:r w:rsidRPr="00AF2F50">
        <w:t>СПИСОК ИСПОЛЬЗОВАННЫХ ИСТОЧНИКОВ</w:t>
      </w:r>
    </w:p>
    <w:p w14:paraId="199497C2" w14:textId="77777777" w:rsidR="00591D71" w:rsidRPr="00E64622" w:rsidRDefault="00591D71" w:rsidP="00CE703F">
      <w:pPr>
        <w:pStyle w:val="af5"/>
        <w:numPr>
          <w:ilvl w:val="0"/>
          <w:numId w:val="13"/>
        </w:numPr>
        <w:spacing w:after="0" w:line="240" w:lineRule="auto"/>
        <w:ind w:firstLine="567"/>
        <w:contextualSpacing/>
        <w:jc w:val="both"/>
        <w:rPr>
          <w:rFonts w:ascii="Times New Roman" w:hAnsi="Times New Roman"/>
        </w:rPr>
      </w:pPr>
      <w:proofErr w:type="spellStart"/>
      <w:r w:rsidRPr="00E64622">
        <w:rPr>
          <w:rFonts w:ascii="Times New Roman" w:hAnsi="Times New Roman"/>
        </w:rPr>
        <w:t>Колемаев</w:t>
      </w:r>
      <w:proofErr w:type="spellEnd"/>
      <w:r w:rsidRPr="00E64622">
        <w:rPr>
          <w:rFonts w:ascii="Times New Roman" w:hAnsi="Times New Roman"/>
        </w:rPr>
        <w:t xml:space="preserve"> В.А. Математическая экономика. – М.: ЮНИТИ-ДАНА, 2005. – 399 с.</w:t>
      </w:r>
    </w:p>
    <w:p w14:paraId="748EAE36" w14:textId="77777777" w:rsidR="00591D71" w:rsidRPr="00E64622" w:rsidRDefault="00591D71" w:rsidP="00CE703F">
      <w:pPr>
        <w:pStyle w:val="af5"/>
        <w:numPr>
          <w:ilvl w:val="0"/>
          <w:numId w:val="13"/>
        </w:numPr>
        <w:spacing w:after="0" w:line="240" w:lineRule="auto"/>
        <w:ind w:firstLine="567"/>
        <w:contextualSpacing/>
        <w:jc w:val="both"/>
        <w:rPr>
          <w:rFonts w:ascii="Times New Roman" w:hAnsi="Times New Roman"/>
        </w:rPr>
      </w:pPr>
      <w:r w:rsidRPr="00E64622">
        <w:rPr>
          <w:rFonts w:ascii="Times New Roman" w:hAnsi="Times New Roman"/>
        </w:rPr>
        <w:t xml:space="preserve">Лискина Е.Ю. Исследование трехфакторной динамической системы экономики региона, учитывающей конечное потребление и ограниченные ресурсы // Итоги науки и техн. Сер. Соврем. мат. и ее прил. </w:t>
      </w:r>
      <w:proofErr w:type="spellStart"/>
      <w:r w:rsidRPr="00E64622">
        <w:rPr>
          <w:rFonts w:ascii="Times New Roman" w:hAnsi="Times New Roman"/>
        </w:rPr>
        <w:t>Темат</w:t>
      </w:r>
      <w:proofErr w:type="spellEnd"/>
      <w:r w:rsidRPr="00E64622">
        <w:rPr>
          <w:rFonts w:ascii="Times New Roman" w:hAnsi="Times New Roman"/>
        </w:rPr>
        <w:t xml:space="preserve">. </w:t>
      </w:r>
      <w:proofErr w:type="spellStart"/>
      <w:r w:rsidRPr="00E64622">
        <w:rPr>
          <w:rFonts w:ascii="Times New Roman" w:hAnsi="Times New Roman"/>
        </w:rPr>
        <w:t>обз</w:t>
      </w:r>
      <w:proofErr w:type="spellEnd"/>
      <w:r w:rsidRPr="00E64622">
        <w:rPr>
          <w:rFonts w:ascii="Times New Roman" w:hAnsi="Times New Roman"/>
        </w:rPr>
        <w:t>. – 2018. – №148. – С. 75–82.</w:t>
      </w:r>
    </w:p>
    <w:p w14:paraId="20BE4B6D" w14:textId="77777777" w:rsidR="00591D71" w:rsidRPr="00E64622" w:rsidRDefault="00591D71" w:rsidP="00CE703F">
      <w:pPr>
        <w:pStyle w:val="af5"/>
        <w:numPr>
          <w:ilvl w:val="0"/>
          <w:numId w:val="13"/>
        </w:numPr>
        <w:spacing w:after="160" w:line="259" w:lineRule="auto"/>
        <w:ind w:firstLine="567"/>
        <w:contextualSpacing/>
        <w:rPr>
          <w:rFonts w:ascii="Times New Roman" w:hAnsi="Times New Roman"/>
        </w:rPr>
      </w:pPr>
      <w:r w:rsidRPr="00E64622">
        <w:rPr>
          <w:rFonts w:ascii="Times New Roman" w:hAnsi="Times New Roman"/>
        </w:rPr>
        <w:t>Абрамов В.В. Стационарные состояния в модели односекторной экономики // Диффере</w:t>
      </w:r>
      <w:r w:rsidRPr="00E64622">
        <w:rPr>
          <w:rFonts w:ascii="Times New Roman" w:hAnsi="Times New Roman"/>
        </w:rPr>
        <w:t>н</w:t>
      </w:r>
      <w:r w:rsidRPr="00E64622">
        <w:rPr>
          <w:rFonts w:ascii="Times New Roman" w:hAnsi="Times New Roman"/>
        </w:rPr>
        <w:t xml:space="preserve">циальные уравнения и математическое моделирование: </w:t>
      </w:r>
      <w:proofErr w:type="spellStart"/>
      <w:r w:rsidRPr="00E64622">
        <w:rPr>
          <w:rFonts w:ascii="Times New Roman" w:hAnsi="Times New Roman"/>
        </w:rPr>
        <w:t>межвуз</w:t>
      </w:r>
      <w:proofErr w:type="spellEnd"/>
      <w:r w:rsidRPr="00E64622">
        <w:rPr>
          <w:rFonts w:ascii="Times New Roman" w:hAnsi="Times New Roman"/>
        </w:rPr>
        <w:t>. сб. науч. тр. / отв. ред. С. С. М</w:t>
      </w:r>
      <w:r w:rsidRPr="00E64622">
        <w:rPr>
          <w:rFonts w:ascii="Times New Roman" w:hAnsi="Times New Roman"/>
        </w:rPr>
        <w:t>а</w:t>
      </w:r>
      <w:r w:rsidRPr="00E64622">
        <w:rPr>
          <w:rFonts w:ascii="Times New Roman" w:hAnsi="Times New Roman"/>
        </w:rPr>
        <w:t xml:space="preserve">монов. – </w:t>
      </w:r>
      <w:proofErr w:type="spellStart"/>
      <w:r w:rsidRPr="00E64622">
        <w:rPr>
          <w:rFonts w:ascii="Times New Roman" w:hAnsi="Times New Roman"/>
        </w:rPr>
        <w:t>Вып</w:t>
      </w:r>
      <w:proofErr w:type="spellEnd"/>
      <w:r w:rsidRPr="00E64622">
        <w:rPr>
          <w:rFonts w:ascii="Times New Roman" w:hAnsi="Times New Roman"/>
        </w:rPr>
        <w:t xml:space="preserve">. 2. – Рязань: </w:t>
      </w:r>
      <w:proofErr w:type="spellStart"/>
      <w:r w:rsidRPr="00E64622">
        <w:rPr>
          <w:rFonts w:ascii="Times New Roman" w:hAnsi="Times New Roman"/>
        </w:rPr>
        <w:t>Ряз</w:t>
      </w:r>
      <w:proofErr w:type="spellEnd"/>
      <w:r w:rsidRPr="00E64622">
        <w:rPr>
          <w:rFonts w:ascii="Times New Roman" w:hAnsi="Times New Roman"/>
        </w:rPr>
        <w:t>. гос. ун-т имени С. А. Есенина, 2021. – С.4– 9.</w:t>
      </w:r>
    </w:p>
    <w:p w14:paraId="3F60472D" w14:textId="77777777" w:rsidR="00FE00A3" w:rsidRPr="00023391" w:rsidRDefault="00591D71" w:rsidP="00FE00A3">
      <w:pPr>
        <w:pStyle w:val="Standard"/>
        <w:ind w:firstLine="0"/>
        <w:jc w:val="right"/>
        <w:rPr>
          <w:b/>
          <w:i/>
          <w:sz w:val="22"/>
          <w:szCs w:val="22"/>
        </w:rPr>
      </w:pPr>
      <w:r>
        <w:rPr>
          <w:b/>
          <w:i/>
          <w:sz w:val="28"/>
          <w:szCs w:val="28"/>
        </w:rPr>
        <w:br w:type="page"/>
      </w:r>
      <w:r w:rsidR="00FE00A3" w:rsidRPr="00023391">
        <w:rPr>
          <w:b/>
          <w:i/>
          <w:sz w:val="22"/>
          <w:szCs w:val="22"/>
        </w:rPr>
        <w:lastRenderedPageBreak/>
        <w:t>Приложение 1.</w:t>
      </w:r>
      <w:r w:rsidR="00B575CA">
        <w:rPr>
          <w:b/>
          <w:i/>
          <w:sz w:val="22"/>
          <w:szCs w:val="22"/>
        </w:rPr>
        <w:t>7</w:t>
      </w:r>
    </w:p>
    <w:p w14:paraId="6B975420" w14:textId="77777777" w:rsidR="00FE00A3" w:rsidRDefault="00FE00A3" w:rsidP="00FE00A3">
      <w:pPr>
        <w:jc w:val="center"/>
        <w:rPr>
          <w:b/>
          <w:bCs/>
          <w:sz w:val="28"/>
          <w:szCs w:val="28"/>
        </w:rPr>
      </w:pPr>
    </w:p>
    <w:p w14:paraId="2783341B" w14:textId="77777777" w:rsidR="00FE00A3" w:rsidRDefault="00FE00A3" w:rsidP="00FE00A3">
      <w:pPr>
        <w:jc w:val="center"/>
        <w:rPr>
          <w:b/>
          <w:bCs/>
          <w:sz w:val="28"/>
          <w:szCs w:val="28"/>
        </w:rPr>
      </w:pPr>
      <w:r>
        <w:rPr>
          <w:b/>
          <w:bCs/>
          <w:sz w:val="28"/>
          <w:szCs w:val="28"/>
        </w:rPr>
        <w:t>ДНЕВНИК</w:t>
      </w:r>
      <w:r>
        <w:rPr>
          <w:b/>
          <w:bCs/>
          <w:sz w:val="28"/>
          <w:szCs w:val="28"/>
        </w:rPr>
        <w:br/>
        <w:t>производственной практики (научно-исследовательская работа)</w:t>
      </w:r>
    </w:p>
    <w:p w14:paraId="6F72B99C" w14:textId="77777777" w:rsidR="00FE00A3" w:rsidRDefault="00FE00A3" w:rsidP="00FE00A3">
      <w:r w:rsidRPr="009B590F">
        <w:rPr>
          <w:sz w:val="26"/>
          <w:szCs w:val="26"/>
        </w:rPr>
        <w:t>Обучающийся</w:t>
      </w:r>
      <w:r w:rsidRPr="009B590F">
        <w:t xml:space="preserve"> </w:t>
      </w:r>
      <w:r>
        <w:t>______________________________________________________</w:t>
      </w:r>
      <w:r>
        <w:rPr>
          <w:rStyle w:val="a6"/>
        </w:rPr>
        <w:t>____</w:t>
      </w:r>
    </w:p>
    <w:p w14:paraId="1F4792A8" w14:textId="77777777" w:rsidR="00FE00A3" w:rsidRPr="004925FD" w:rsidRDefault="00FE00A3" w:rsidP="00FE00A3">
      <w:pPr>
        <w:jc w:val="center"/>
        <w:rPr>
          <w:sz w:val="16"/>
          <w:szCs w:val="16"/>
        </w:rPr>
      </w:pPr>
      <w:r w:rsidRPr="002672D9">
        <w:rPr>
          <w:sz w:val="16"/>
          <w:szCs w:val="16"/>
        </w:rPr>
        <w:t>(фамилия, имя, отчество)</w:t>
      </w:r>
    </w:p>
    <w:p w14:paraId="17D1E99C" w14:textId="77777777" w:rsidR="00FE00A3" w:rsidRPr="007878BE" w:rsidRDefault="00FE00A3" w:rsidP="00FE00A3">
      <w:r>
        <w:t xml:space="preserve">Курс ___, семестр ___ (9 или 10), </w:t>
      </w:r>
      <w:r w:rsidRPr="007878BE">
        <w:t xml:space="preserve">группа</w:t>
      </w:r>
      <w:r>
        <w:t xml:space="preserve">___________ </w:t>
      </w:r>
      <w:r w:rsidRPr="007878BE">
        <w:t xml:space="preserve">очной формы обуче</w:t>
      </w:r>
      <w:r>
        <w:t xml:space="preserve">ния</w:t>
      </w:r>
    </w:p>
    <w:p w14:paraId="6AFBD073" w14:textId="77777777" w:rsidR="00FE00A3" w:rsidRDefault="00FE00A3" w:rsidP="00FE00A3">
      <w:r>
        <w:t xml:space="preserve">Специ</w:t>
      </w:r>
      <w:r w:rsidRPr="008A5DDA">
        <w:t xml:space="preserve">альн</w:t>
      </w:r>
      <w:r>
        <w:t xml:space="preserve">ость: 01.05.01 «Фундаментальные математика и механика»</w:t>
      </w:r>
    </w:p>
    <w:p w14:paraId="5978B041" w14:textId="77777777" w:rsidR="00FE00A3" w:rsidRPr="008A5DDA" w:rsidRDefault="00FE00A3" w:rsidP="00FE00A3">
      <w:r>
        <w:t xml:space="preserve">Направленность (профиль) подготовки: «Математическое моделирование и искусственный интеллект»</w:t>
      </w:r>
    </w:p>
    <w:p w14:paraId="060E9DC9" w14:textId="77777777" w:rsidR="00FE00A3" w:rsidRDefault="00FE00A3" w:rsidP="00FE00A3">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080"/>
      </w:tblGrid>
      <w:tr w:rsidR="00FE00A3" w14:paraId="39B9DD5E" w14:textId="77777777" w:rsidTr="00665D72">
        <w:tc>
          <w:tcPr>
            <w:tcW w:w="1129" w:type="dxa"/>
            <w:shd w:val="clear" w:color="auto" w:fill="auto"/>
          </w:tcPr>
          <w:p w14:paraId="79C7D845" w14:textId="77777777" w:rsidR="00FE00A3" w:rsidRPr="00CE703F" w:rsidRDefault="00FE00A3" w:rsidP="00665D72">
            <w:pPr>
              <w:ind w:firstLine="0"/>
              <w:jc w:val="center"/>
              <w:rPr>
                <w:b/>
                <w:bCs/>
                <w:sz w:val="28"/>
                <w:szCs w:val="28"/>
              </w:rPr>
            </w:pPr>
            <w:r w:rsidRPr="00CE703F">
              <w:rPr>
                <w:b/>
                <w:bCs/>
                <w:sz w:val="28"/>
                <w:szCs w:val="28"/>
              </w:rPr>
              <w:t>даты</w:t>
            </w:r>
          </w:p>
        </w:tc>
        <w:tc>
          <w:tcPr>
            <w:tcW w:w="8080" w:type="dxa"/>
            <w:shd w:val="clear" w:color="auto" w:fill="auto"/>
          </w:tcPr>
          <w:p w14:paraId="02C0CE60" w14:textId="77777777" w:rsidR="00FE00A3" w:rsidRPr="00CE703F" w:rsidRDefault="00FE00A3" w:rsidP="00665D72">
            <w:pPr>
              <w:ind w:firstLine="0"/>
              <w:jc w:val="center"/>
              <w:rPr>
                <w:b/>
                <w:bCs/>
                <w:sz w:val="28"/>
                <w:szCs w:val="28"/>
              </w:rPr>
            </w:pPr>
            <w:r w:rsidRPr="00CE703F">
              <w:rPr>
                <w:b/>
                <w:bCs/>
                <w:sz w:val="28"/>
                <w:szCs w:val="28"/>
              </w:rPr>
              <w:t>Вид деятельности</w:t>
            </w:r>
          </w:p>
        </w:tc>
      </w:tr>
      <w:tr w:rsidR="00FE00A3" w14:paraId="2D76F91A" w14:textId="77777777" w:rsidTr="00665D72">
        <w:tc>
          <w:tcPr>
            <w:tcW w:w="1129" w:type="dxa"/>
            <w:shd w:val="clear" w:color="auto" w:fill="auto"/>
          </w:tcPr>
          <w:p w14:paraId="2A6E243C" w14:textId="77777777" w:rsidR="00FE00A3" w:rsidRPr="00CE703F" w:rsidRDefault="00FE00A3" w:rsidP="00665D72">
            <w:pPr>
              <w:ind w:firstLine="0"/>
              <w:jc w:val="center"/>
              <w:rPr>
                <w:b/>
                <w:bCs/>
                <w:sz w:val="28"/>
                <w:szCs w:val="28"/>
              </w:rPr>
            </w:pPr>
          </w:p>
        </w:tc>
        <w:tc>
          <w:tcPr>
            <w:tcW w:w="8080" w:type="dxa"/>
            <w:shd w:val="clear" w:color="auto" w:fill="auto"/>
          </w:tcPr>
          <w:p w14:paraId="5E70EE68" w14:textId="77777777" w:rsidR="00FE00A3" w:rsidRPr="00CE703F" w:rsidRDefault="00FE00A3" w:rsidP="00665D72">
            <w:pPr>
              <w:ind w:firstLine="0"/>
              <w:jc w:val="center"/>
              <w:rPr>
                <w:b/>
                <w:bCs/>
                <w:sz w:val="28"/>
                <w:szCs w:val="28"/>
              </w:rPr>
            </w:pPr>
          </w:p>
        </w:tc>
      </w:tr>
      <w:tr w:rsidR="00FE00A3" w14:paraId="2C72646D" w14:textId="77777777" w:rsidTr="00665D72">
        <w:tc>
          <w:tcPr>
            <w:tcW w:w="1129" w:type="dxa"/>
            <w:shd w:val="clear" w:color="auto" w:fill="auto"/>
          </w:tcPr>
          <w:p w14:paraId="483F34CF" w14:textId="77777777" w:rsidR="00FE00A3" w:rsidRPr="00CE703F" w:rsidRDefault="00FE00A3" w:rsidP="00665D72">
            <w:pPr>
              <w:ind w:firstLine="0"/>
              <w:jc w:val="center"/>
              <w:rPr>
                <w:b/>
                <w:bCs/>
                <w:sz w:val="28"/>
                <w:szCs w:val="28"/>
              </w:rPr>
            </w:pPr>
          </w:p>
        </w:tc>
        <w:tc>
          <w:tcPr>
            <w:tcW w:w="8080" w:type="dxa"/>
            <w:shd w:val="clear" w:color="auto" w:fill="auto"/>
          </w:tcPr>
          <w:p w14:paraId="3BD9C549" w14:textId="77777777" w:rsidR="00FE00A3" w:rsidRPr="00CE703F" w:rsidRDefault="00FE00A3" w:rsidP="00665D72">
            <w:pPr>
              <w:ind w:firstLine="0"/>
              <w:jc w:val="center"/>
              <w:rPr>
                <w:b/>
                <w:bCs/>
                <w:sz w:val="28"/>
                <w:szCs w:val="28"/>
              </w:rPr>
            </w:pPr>
          </w:p>
        </w:tc>
      </w:tr>
      <w:tr w:rsidR="00FE00A3" w14:paraId="37AECCEF" w14:textId="77777777" w:rsidTr="00665D72">
        <w:tc>
          <w:tcPr>
            <w:tcW w:w="1129" w:type="dxa"/>
            <w:shd w:val="clear" w:color="auto" w:fill="auto"/>
          </w:tcPr>
          <w:p w14:paraId="3B837A72" w14:textId="77777777" w:rsidR="00FE00A3" w:rsidRPr="00CE703F" w:rsidRDefault="00FE00A3" w:rsidP="00665D72">
            <w:pPr>
              <w:ind w:firstLine="0"/>
              <w:jc w:val="center"/>
              <w:rPr>
                <w:b/>
                <w:bCs/>
                <w:sz w:val="28"/>
                <w:szCs w:val="28"/>
              </w:rPr>
            </w:pPr>
          </w:p>
        </w:tc>
        <w:tc>
          <w:tcPr>
            <w:tcW w:w="8080" w:type="dxa"/>
            <w:shd w:val="clear" w:color="auto" w:fill="auto"/>
          </w:tcPr>
          <w:p w14:paraId="3DFD40E1" w14:textId="77777777" w:rsidR="00FE00A3" w:rsidRPr="00CE703F" w:rsidRDefault="00FE00A3" w:rsidP="00665D72">
            <w:pPr>
              <w:ind w:firstLine="0"/>
              <w:jc w:val="center"/>
              <w:rPr>
                <w:b/>
                <w:bCs/>
                <w:sz w:val="28"/>
                <w:szCs w:val="28"/>
              </w:rPr>
            </w:pPr>
          </w:p>
        </w:tc>
      </w:tr>
    </w:tbl>
    <w:p w14:paraId="47F8B475" w14:textId="77777777" w:rsidR="00FE00A3" w:rsidRDefault="00FE00A3" w:rsidP="00FE00A3">
      <w:pPr>
        <w:jc w:val="center"/>
        <w:rPr>
          <w:b/>
          <w:bCs/>
          <w:sz w:val="28"/>
          <w:szCs w:val="28"/>
        </w:rPr>
      </w:pPr>
    </w:p>
    <w:p w14:paraId="2B2FB8DC" w14:textId="77777777" w:rsidR="00FE00A3" w:rsidRDefault="00FE00A3" w:rsidP="00FE00A3">
      <w:pPr>
        <w:jc w:val="left"/>
        <w:rPr>
          <w:rFonts w:eastAsia="Calibri"/>
          <w:lang w:eastAsia="en-US"/>
        </w:rPr>
      </w:pPr>
    </w:p>
    <w:p w14:paraId="60D386EB" w14:textId="77777777" w:rsidR="00FE00A3" w:rsidRPr="000F2E05" w:rsidRDefault="00FE00A3" w:rsidP="00FE00A3">
      <w:pPr>
        <w:pStyle w:val="18"/>
        <w:rPr>
          <w:rFonts w:ascii="Times New Roman" w:hAnsi="Times New Roman"/>
          <w:sz w:val="24"/>
          <w:szCs w:val="24"/>
          <w:lang w:eastAsia="ru-RU"/>
        </w:rPr>
      </w:pPr>
      <w:r w:rsidRPr="000F2E05">
        <w:rPr>
          <w:rFonts w:ascii="Times New Roman" w:hAnsi="Times New Roman"/>
          <w:sz w:val="24"/>
          <w:szCs w:val="24"/>
          <w:lang w:eastAsia="ru-RU"/>
        </w:rPr>
        <w:t xml:space="preserve">Руководитель </w:t>
      </w:r>
      <w:r>
        <w:rPr>
          <w:rFonts w:ascii="Times New Roman" w:hAnsi="Times New Roman"/>
          <w:sz w:val="24"/>
          <w:szCs w:val="24"/>
          <w:lang w:eastAsia="ru-RU"/>
        </w:rPr>
        <w:t>практики от профильной организации</w:t>
      </w:r>
    </w:p>
    <w:p w14:paraId="2DEBCBA6" w14:textId="77777777" w:rsidR="00FE00A3" w:rsidRDefault="00FE00A3" w:rsidP="00FE00A3">
      <w:pPr>
        <w:pStyle w:val="18"/>
        <w:rPr>
          <w:rFonts w:ascii="Times New Roman" w:hAnsi="Times New Roman"/>
          <w:lang w:eastAsia="ru-RU"/>
        </w:rPr>
      </w:pPr>
      <w:r w:rsidRPr="00023391">
        <w:rPr>
          <w:rFonts w:ascii="Times New Roman" w:hAnsi="Times New Roman"/>
          <w:sz w:val="24"/>
          <w:szCs w:val="24"/>
          <w:lang w:eastAsia="ru-RU"/>
        </w:rPr>
        <w:t xml:space="preserve">ученая степень, звание, должность                          </w:t>
      </w:r>
      <w:r w:rsidRPr="00023391">
        <w:rPr>
          <w:rFonts w:ascii="Times New Roman" w:hAnsi="Times New Roman"/>
          <w:lang w:eastAsia="ru-RU"/>
        </w:rPr>
        <w:t>_________________         _впечатать</w:t>
      </w:r>
      <w:r w:rsidRPr="000F2E05">
        <w:rPr>
          <w:rFonts w:ascii="Times New Roman" w:hAnsi="Times New Roman"/>
          <w:lang w:eastAsia="ru-RU"/>
        </w:rPr>
        <w:t>__</w:t>
      </w:r>
    </w:p>
    <w:p w14:paraId="49F076D2" w14:textId="77777777" w:rsidR="00FE00A3" w:rsidRPr="001E6964" w:rsidRDefault="00FE00A3" w:rsidP="00FE00A3">
      <w:pPr>
        <w:pStyle w:val="18"/>
        <w:rPr>
          <w:rFonts w:ascii="Times New Roman" w:hAnsi="Times New Roman"/>
          <w:vertAlign w:val="superscript"/>
        </w:rPr>
      </w:pPr>
      <w:r w:rsidRPr="001E6964">
        <w:rPr>
          <w:rFonts w:ascii="Times New Roman" w:hAnsi="Times New Roman"/>
          <w:sz w:val="16"/>
          <w:szCs w:val="28"/>
          <w:vertAlign w:val="superscript"/>
          <w:lang w:eastAsia="ru-RU"/>
        </w:rPr>
        <w:t xml:space="preserve">                                                                                                                                                                    </w:t>
      </w:r>
      <w:r>
        <w:rPr>
          <w:rFonts w:ascii="Times New Roman" w:hAnsi="Times New Roman"/>
          <w:sz w:val="16"/>
          <w:szCs w:val="28"/>
          <w:vertAlign w:val="superscript"/>
          <w:lang w:eastAsia="ru-RU"/>
        </w:rPr>
        <w:t xml:space="preserve">                                                   </w:t>
      </w: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290B3620" w14:textId="77777777" w:rsidR="00FE00A3" w:rsidRPr="00C505F2" w:rsidRDefault="00FE00A3" w:rsidP="00FE00A3">
      <w:pPr>
        <w:rPr>
          <w:rFonts w:eastAsia="Calibri"/>
          <w:lang w:eastAsia="en-US"/>
        </w:rPr>
      </w:pPr>
    </w:p>
    <w:p w14:paraId="2E282951" w14:textId="77777777" w:rsidR="00FE00A3" w:rsidRPr="00C505F2" w:rsidRDefault="00FE00A3" w:rsidP="00FE00A3">
      <w:pPr>
        <w:rPr>
          <w:rFonts w:eastAsia="Calibri"/>
          <w:lang w:eastAsia="en-US"/>
        </w:rPr>
      </w:pPr>
      <w:r w:rsidRPr="00C505F2">
        <w:rPr>
          <w:rFonts w:eastAsia="Calibri"/>
          <w:lang w:eastAsia="en-US"/>
        </w:rPr>
        <w:t>МП</w:t>
      </w:r>
    </w:p>
    <w:p w14:paraId="55C5CB09" w14:textId="77777777" w:rsidR="00FE00A3" w:rsidRPr="00E01D03" w:rsidRDefault="00FE00A3" w:rsidP="00FE00A3">
      <w:pPr>
        <w:jc w:val="center"/>
        <w:rPr>
          <w:b/>
          <w:bCs/>
          <w:sz w:val="28"/>
          <w:szCs w:val="28"/>
        </w:rPr>
      </w:pPr>
      <w:r w:rsidRPr="00C505F2">
        <w:t>Адрес организации:___________</w:t>
      </w:r>
      <w:r w:rsidRPr="005B55AD">
        <w:t>___________________________________</w:t>
      </w:r>
    </w:p>
    <w:p w14:paraId="200B0478" w14:textId="77777777" w:rsidR="00FE00A3" w:rsidRDefault="00FE00A3" w:rsidP="00FE00A3">
      <w:pPr>
        <w:ind w:firstLine="0"/>
        <w:rPr>
          <w:sz w:val="20"/>
          <w:szCs w:val="20"/>
        </w:rPr>
      </w:pPr>
    </w:p>
    <w:p w14:paraId="61B72E28" w14:textId="77777777" w:rsidR="00C73321" w:rsidRPr="00B575CA" w:rsidRDefault="00FE00A3" w:rsidP="00C73321">
      <w:pPr>
        <w:pStyle w:val="Standard"/>
        <w:ind w:firstLine="0"/>
        <w:jc w:val="right"/>
        <w:rPr>
          <w:b/>
          <w:iCs/>
        </w:rPr>
      </w:pPr>
      <w:r>
        <w:rPr>
          <w:b/>
          <w:i/>
          <w:sz w:val="18"/>
          <w:szCs w:val="18"/>
        </w:rPr>
        <w:br w:type="page"/>
      </w:r>
      <w:r w:rsidR="00C73321" w:rsidRPr="00B575CA">
        <w:rPr>
          <w:b/>
          <w:iCs/>
        </w:rPr>
        <w:lastRenderedPageBreak/>
        <w:t xml:space="preserve">Приложение </w:t>
      </w:r>
      <w:r w:rsidR="00591D71" w:rsidRPr="00B575CA">
        <w:rPr>
          <w:b/>
          <w:iCs/>
        </w:rPr>
        <w:t>1</w:t>
      </w:r>
      <w:r w:rsidR="00C73321" w:rsidRPr="00B575CA">
        <w:rPr>
          <w:b/>
          <w:iCs/>
        </w:rPr>
        <w:t>.</w:t>
      </w:r>
      <w:r w:rsidR="00B575CA" w:rsidRPr="00B575CA">
        <w:rPr>
          <w:b/>
          <w:iCs/>
        </w:rPr>
        <w:t>8</w:t>
      </w:r>
    </w:p>
    <w:p w14:paraId="4B72A812" w14:textId="77777777" w:rsidR="00C73321" w:rsidRPr="00B575CA" w:rsidRDefault="00C73321" w:rsidP="00C73321">
      <w:pPr>
        <w:jc w:val="center"/>
        <w:outlineLvl w:val="0"/>
        <w:rPr>
          <w:i/>
        </w:rPr>
      </w:pPr>
      <w:r w:rsidRPr="00B575CA">
        <w:rPr>
          <w:i/>
        </w:rPr>
        <w:t>Образец списка опубликованных научных работ</w:t>
      </w:r>
    </w:p>
    <w:p w14:paraId="08A697D4" w14:textId="77777777" w:rsidR="00C73321" w:rsidRDefault="00C73321" w:rsidP="00C73321">
      <w:pPr>
        <w:ind w:firstLine="0"/>
        <w:jc w:val="center"/>
        <w:rPr>
          <w:b/>
        </w:rPr>
      </w:pPr>
    </w:p>
    <w:p w14:paraId="7A1B58F5" w14:textId="77777777" w:rsidR="00C73321" w:rsidRDefault="00C73321" w:rsidP="00C73321">
      <w:pPr>
        <w:ind w:firstLine="0"/>
        <w:jc w:val="center"/>
        <w:rPr>
          <w:b/>
        </w:rPr>
      </w:pPr>
      <w:r>
        <w:rPr>
          <w:b/>
        </w:rPr>
        <w:t>СПИСОК</w:t>
      </w:r>
    </w:p>
    <w:p w14:paraId="0630B102" w14:textId="77777777" w:rsidR="00C73321" w:rsidRDefault="00C73321" w:rsidP="00C73321">
      <w:pPr>
        <w:ind w:firstLine="0"/>
        <w:jc w:val="center"/>
      </w:pPr>
      <w:r>
        <w:t>опубликованных и приравненных к ним научных трудов</w:t>
      </w:r>
    </w:p>
    <w:p w14:paraId="150352E6" w14:textId="77777777" w:rsidR="00C73321" w:rsidRDefault="00C73321" w:rsidP="00C73321">
      <w:pPr>
        <w:ind w:firstLine="0"/>
        <w:jc w:val="center"/>
      </w:pPr>
      <w:r>
        <w:t>Ивановой Натальи Сергеевны</w:t>
      </w:r>
    </w:p>
    <w:p w14:paraId="3B900BBC" w14:textId="77777777" w:rsidR="00C73321" w:rsidRDefault="00C73321" w:rsidP="00C73321">
      <w:pPr>
        <w:jc w:val="center"/>
      </w:pPr>
    </w:p>
    <w:tbl>
      <w:tblPr>
        <w:tblW w:w="9418" w:type="dxa"/>
        <w:tblInd w:w="108" w:type="dxa"/>
        <w:tblLayout w:type="fixed"/>
        <w:tblLook w:val="0000" w:firstRow="0" w:lastRow="0" w:firstColumn="0" w:lastColumn="0" w:noHBand="0" w:noVBand="0"/>
      </w:tblPr>
      <w:tblGrid>
        <w:gridCol w:w="567"/>
        <w:gridCol w:w="2552"/>
        <w:gridCol w:w="850"/>
        <w:gridCol w:w="2835"/>
        <w:gridCol w:w="1417"/>
        <w:gridCol w:w="1197"/>
      </w:tblGrid>
      <w:tr w:rsidR="00C73321" w:rsidRPr="00452457" w14:paraId="4CEA6AC3" w14:textId="77777777" w:rsidTr="00C73321">
        <w:tc>
          <w:tcPr>
            <w:tcW w:w="567" w:type="dxa"/>
            <w:tcBorders>
              <w:top w:val="single" w:sz="4" w:space="0" w:color="000000"/>
              <w:left w:val="single" w:sz="4" w:space="0" w:color="000000"/>
              <w:bottom w:val="single" w:sz="4" w:space="0" w:color="000000"/>
            </w:tcBorders>
            <w:vAlign w:val="center"/>
          </w:tcPr>
          <w:p w14:paraId="201EFE65" w14:textId="77777777" w:rsidR="00C73321" w:rsidRPr="00452457" w:rsidRDefault="00C73321" w:rsidP="00C73321">
            <w:pPr>
              <w:snapToGrid w:val="0"/>
              <w:ind w:firstLine="0"/>
              <w:jc w:val="center"/>
            </w:pPr>
            <w:r w:rsidRPr="00452457">
              <w:t>№ п/п</w:t>
            </w:r>
          </w:p>
        </w:tc>
        <w:tc>
          <w:tcPr>
            <w:tcW w:w="2552" w:type="dxa"/>
            <w:tcBorders>
              <w:top w:val="single" w:sz="4" w:space="0" w:color="000000"/>
              <w:left w:val="single" w:sz="4" w:space="0" w:color="000000"/>
              <w:bottom w:val="single" w:sz="4" w:space="0" w:color="000000"/>
            </w:tcBorders>
            <w:vAlign w:val="center"/>
          </w:tcPr>
          <w:p w14:paraId="60122D06" w14:textId="77777777" w:rsidR="00C73321" w:rsidRPr="00452457" w:rsidRDefault="00C73321" w:rsidP="00C73321">
            <w:pPr>
              <w:snapToGrid w:val="0"/>
              <w:ind w:firstLine="0"/>
              <w:jc w:val="center"/>
            </w:pPr>
            <w:r w:rsidRPr="00452457">
              <w:t xml:space="preserve">Наименование </w:t>
            </w:r>
            <w:r>
              <w:br/>
            </w:r>
            <w:r w:rsidRPr="00452457">
              <w:t>работы, ее вид</w:t>
            </w:r>
          </w:p>
        </w:tc>
        <w:tc>
          <w:tcPr>
            <w:tcW w:w="850" w:type="dxa"/>
            <w:tcBorders>
              <w:top w:val="single" w:sz="4" w:space="0" w:color="000000"/>
              <w:left w:val="single" w:sz="4" w:space="0" w:color="000000"/>
              <w:bottom w:val="single" w:sz="4" w:space="0" w:color="000000"/>
            </w:tcBorders>
            <w:vAlign w:val="center"/>
          </w:tcPr>
          <w:p w14:paraId="34563232" w14:textId="77777777" w:rsidR="00C73321" w:rsidRPr="00452457" w:rsidRDefault="00C73321" w:rsidP="00C73321">
            <w:pPr>
              <w:snapToGrid w:val="0"/>
              <w:ind w:firstLine="0"/>
              <w:jc w:val="center"/>
              <w:rPr>
                <w:spacing w:val="-4"/>
              </w:rPr>
            </w:pPr>
            <w:r w:rsidRPr="00452457">
              <w:t>Фо</w:t>
            </w:r>
            <w:r w:rsidRPr="00452457">
              <w:t>р</w:t>
            </w:r>
            <w:r w:rsidRPr="00452457">
              <w:t xml:space="preserve">ма </w:t>
            </w:r>
            <w:r w:rsidRPr="00452457">
              <w:rPr>
                <w:spacing w:val="-4"/>
              </w:rPr>
              <w:t>раб</w:t>
            </w:r>
            <w:r w:rsidRPr="00452457">
              <w:rPr>
                <w:spacing w:val="-4"/>
              </w:rPr>
              <w:t>о</w:t>
            </w:r>
            <w:r w:rsidRPr="00452457">
              <w:rPr>
                <w:spacing w:val="-4"/>
              </w:rPr>
              <w:t>ты</w:t>
            </w:r>
          </w:p>
        </w:tc>
        <w:tc>
          <w:tcPr>
            <w:tcW w:w="2835" w:type="dxa"/>
            <w:tcBorders>
              <w:top w:val="single" w:sz="4" w:space="0" w:color="000000"/>
              <w:left w:val="single" w:sz="4" w:space="0" w:color="000000"/>
              <w:bottom w:val="single" w:sz="4" w:space="0" w:color="000000"/>
            </w:tcBorders>
            <w:vAlign w:val="center"/>
          </w:tcPr>
          <w:p w14:paraId="69D07B08" w14:textId="77777777" w:rsidR="00C73321" w:rsidRPr="00452457" w:rsidRDefault="00C73321" w:rsidP="00C73321">
            <w:pPr>
              <w:snapToGrid w:val="0"/>
              <w:ind w:firstLine="0"/>
              <w:jc w:val="center"/>
            </w:pPr>
            <w:r w:rsidRPr="00452457">
              <w:t>Выходные данные</w:t>
            </w:r>
          </w:p>
        </w:tc>
        <w:tc>
          <w:tcPr>
            <w:tcW w:w="1417" w:type="dxa"/>
            <w:tcBorders>
              <w:top w:val="single" w:sz="4" w:space="0" w:color="000000"/>
              <w:left w:val="single" w:sz="4" w:space="0" w:color="000000"/>
              <w:bottom w:val="single" w:sz="4" w:space="0" w:color="000000"/>
            </w:tcBorders>
            <w:vAlign w:val="center"/>
          </w:tcPr>
          <w:p w14:paraId="7E0CDE0F" w14:textId="77777777" w:rsidR="00C73321" w:rsidRPr="00452457" w:rsidRDefault="00C73321" w:rsidP="00C73321">
            <w:pPr>
              <w:snapToGrid w:val="0"/>
              <w:ind w:firstLine="0"/>
              <w:jc w:val="center"/>
              <w:rPr>
                <w:spacing w:val="-10"/>
              </w:rPr>
            </w:pPr>
            <w:r w:rsidRPr="00452457">
              <w:t xml:space="preserve">Объем в </w:t>
            </w:r>
            <w:r w:rsidRPr="00452457">
              <w:rPr>
                <w:spacing w:val="-10"/>
              </w:rPr>
              <w:t>п.</w:t>
            </w:r>
            <w:r w:rsidRPr="00452457">
              <w:rPr>
                <w:spacing w:val="-10"/>
                <w:lang w:val="en-US"/>
              </w:rPr>
              <w:t> </w:t>
            </w:r>
            <w:r w:rsidRPr="00452457">
              <w:rPr>
                <w:spacing w:val="-10"/>
              </w:rPr>
              <w:t>л. или с.</w:t>
            </w:r>
          </w:p>
        </w:tc>
        <w:tc>
          <w:tcPr>
            <w:tcW w:w="1197" w:type="dxa"/>
            <w:tcBorders>
              <w:top w:val="single" w:sz="4" w:space="0" w:color="000000"/>
              <w:left w:val="single" w:sz="4" w:space="0" w:color="000000"/>
              <w:bottom w:val="single" w:sz="4" w:space="0" w:color="000000"/>
              <w:right w:val="single" w:sz="4" w:space="0" w:color="000000"/>
            </w:tcBorders>
            <w:vAlign w:val="center"/>
          </w:tcPr>
          <w:p w14:paraId="4EAFE4D4" w14:textId="77777777" w:rsidR="00C73321" w:rsidRPr="00452457" w:rsidRDefault="00C73321" w:rsidP="00C73321">
            <w:pPr>
              <w:snapToGrid w:val="0"/>
              <w:ind w:firstLine="0"/>
              <w:jc w:val="center"/>
            </w:pPr>
            <w:r w:rsidRPr="00452457">
              <w:t>Соавт</w:t>
            </w:r>
            <w:r w:rsidRPr="00452457">
              <w:t>о</w:t>
            </w:r>
            <w:r w:rsidRPr="00452457">
              <w:t>ры</w:t>
            </w:r>
          </w:p>
        </w:tc>
      </w:tr>
      <w:tr w:rsidR="00C73321" w:rsidRPr="00452457" w14:paraId="58803AAD" w14:textId="77777777" w:rsidTr="00C73321">
        <w:tc>
          <w:tcPr>
            <w:tcW w:w="567" w:type="dxa"/>
            <w:tcBorders>
              <w:top w:val="single" w:sz="4" w:space="0" w:color="000000"/>
              <w:left w:val="single" w:sz="4" w:space="0" w:color="000000"/>
              <w:bottom w:val="single" w:sz="4" w:space="0" w:color="000000"/>
            </w:tcBorders>
          </w:tcPr>
          <w:p w14:paraId="580E9B32" w14:textId="77777777" w:rsidR="00C73321" w:rsidRPr="00452457" w:rsidRDefault="00C73321" w:rsidP="00C73321">
            <w:pPr>
              <w:snapToGrid w:val="0"/>
              <w:ind w:firstLine="0"/>
              <w:jc w:val="center"/>
            </w:pPr>
            <w:r w:rsidRPr="00452457">
              <w:t>1</w:t>
            </w:r>
          </w:p>
        </w:tc>
        <w:tc>
          <w:tcPr>
            <w:tcW w:w="2552" w:type="dxa"/>
            <w:tcBorders>
              <w:top w:val="single" w:sz="4" w:space="0" w:color="000000"/>
              <w:left w:val="single" w:sz="4" w:space="0" w:color="000000"/>
              <w:bottom w:val="single" w:sz="4" w:space="0" w:color="000000"/>
            </w:tcBorders>
          </w:tcPr>
          <w:p w14:paraId="4364BDA2" w14:textId="77777777" w:rsidR="00C73321" w:rsidRPr="00452457" w:rsidRDefault="00C73321" w:rsidP="00C73321">
            <w:pPr>
              <w:snapToGrid w:val="0"/>
              <w:ind w:firstLine="0"/>
              <w:jc w:val="center"/>
            </w:pPr>
            <w:r w:rsidRPr="00452457">
              <w:t>2</w:t>
            </w:r>
          </w:p>
        </w:tc>
        <w:tc>
          <w:tcPr>
            <w:tcW w:w="850" w:type="dxa"/>
            <w:tcBorders>
              <w:top w:val="single" w:sz="4" w:space="0" w:color="000000"/>
              <w:left w:val="single" w:sz="4" w:space="0" w:color="000000"/>
              <w:bottom w:val="single" w:sz="4" w:space="0" w:color="000000"/>
            </w:tcBorders>
          </w:tcPr>
          <w:p w14:paraId="0ACBBBFB" w14:textId="77777777" w:rsidR="00C73321" w:rsidRPr="00452457" w:rsidRDefault="00C73321" w:rsidP="00C73321">
            <w:pPr>
              <w:snapToGrid w:val="0"/>
              <w:ind w:firstLine="0"/>
              <w:jc w:val="center"/>
            </w:pPr>
            <w:r w:rsidRPr="00452457">
              <w:t>3</w:t>
            </w:r>
          </w:p>
        </w:tc>
        <w:tc>
          <w:tcPr>
            <w:tcW w:w="2835" w:type="dxa"/>
            <w:tcBorders>
              <w:top w:val="single" w:sz="4" w:space="0" w:color="000000"/>
              <w:left w:val="single" w:sz="4" w:space="0" w:color="000000"/>
              <w:bottom w:val="single" w:sz="4" w:space="0" w:color="000000"/>
            </w:tcBorders>
          </w:tcPr>
          <w:p w14:paraId="44F754A4" w14:textId="77777777" w:rsidR="00C73321" w:rsidRPr="00452457" w:rsidRDefault="00C73321" w:rsidP="00C73321">
            <w:pPr>
              <w:snapToGrid w:val="0"/>
              <w:ind w:firstLine="0"/>
              <w:jc w:val="center"/>
            </w:pPr>
            <w:r w:rsidRPr="00452457">
              <w:t>4</w:t>
            </w:r>
          </w:p>
        </w:tc>
        <w:tc>
          <w:tcPr>
            <w:tcW w:w="1417" w:type="dxa"/>
            <w:tcBorders>
              <w:top w:val="single" w:sz="4" w:space="0" w:color="000000"/>
              <w:left w:val="single" w:sz="4" w:space="0" w:color="000000"/>
              <w:bottom w:val="single" w:sz="4" w:space="0" w:color="000000"/>
            </w:tcBorders>
          </w:tcPr>
          <w:p w14:paraId="5F76E3DB" w14:textId="77777777" w:rsidR="00C73321" w:rsidRPr="00452457" w:rsidRDefault="00C73321" w:rsidP="00C73321">
            <w:pPr>
              <w:snapToGrid w:val="0"/>
              <w:ind w:firstLine="0"/>
              <w:jc w:val="center"/>
            </w:pPr>
            <w:r w:rsidRPr="00452457">
              <w:t>5</w:t>
            </w:r>
          </w:p>
        </w:tc>
        <w:tc>
          <w:tcPr>
            <w:tcW w:w="1197" w:type="dxa"/>
            <w:tcBorders>
              <w:top w:val="single" w:sz="4" w:space="0" w:color="000000"/>
              <w:left w:val="single" w:sz="4" w:space="0" w:color="000000"/>
              <w:bottom w:val="single" w:sz="4" w:space="0" w:color="000000"/>
              <w:right w:val="single" w:sz="4" w:space="0" w:color="000000"/>
            </w:tcBorders>
          </w:tcPr>
          <w:p w14:paraId="6F101EF3" w14:textId="77777777" w:rsidR="00C73321" w:rsidRPr="00452457" w:rsidRDefault="00C73321" w:rsidP="00C73321">
            <w:pPr>
              <w:snapToGrid w:val="0"/>
              <w:ind w:firstLine="0"/>
              <w:jc w:val="center"/>
            </w:pPr>
            <w:r w:rsidRPr="00452457">
              <w:t>6</w:t>
            </w:r>
          </w:p>
        </w:tc>
      </w:tr>
      <w:tr w:rsidR="00C73321" w14:paraId="06411A44" w14:textId="77777777" w:rsidTr="00C73321">
        <w:tc>
          <w:tcPr>
            <w:tcW w:w="567" w:type="dxa"/>
            <w:tcBorders>
              <w:top w:val="single" w:sz="4" w:space="0" w:color="000000"/>
              <w:left w:val="single" w:sz="4" w:space="0" w:color="000000"/>
              <w:bottom w:val="single" w:sz="4" w:space="0" w:color="000000"/>
            </w:tcBorders>
          </w:tcPr>
          <w:p w14:paraId="4A57D5FD" w14:textId="77777777" w:rsidR="00C73321" w:rsidRDefault="00C73321" w:rsidP="00C73321">
            <w:pPr>
              <w:widowControl/>
              <w:numPr>
                <w:ilvl w:val="0"/>
                <w:numId w:val="1"/>
              </w:numPr>
              <w:tabs>
                <w:tab w:val="clear" w:pos="432"/>
                <w:tab w:val="clear" w:pos="708"/>
                <w:tab w:val="left" w:pos="360"/>
                <w:tab w:val="num" w:pos="720"/>
              </w:tabs>
              <w:snapToGrid w:val="0"/>
              <w:ind w:left="0" w:firstLine="0"/>
              <w:jc w:val="left"/>
            </w:pPr>
            <w:r>
              <w:t>1.</w:t>
            </w:r>
          </w:p>
        </w:tc>
        <w:tc>
          <w:tcPr>
            <w:tcW w:w="2552" w:type="dxa"/>
            <w:tcBorders>
              <w:top w:val="single" w:sz="4" w:space="0" w:color="000000"/>
              <w:left w:val="single" w:sz="4" w:space="0" w:color="000000"/>
              <w:bottom w:val="single" w:sz="4" w:space="0" w:color="000000"/>
            </w:tcBorders>
          </w:tcPr>
          <w:p w14:paraId="26B92E44" w14:textId="77777777" w:rsidR="00C73321" w:rsidRDefault="00C73321" w:rsidP="00C73321">
            <w:pPr>
              <w:snapToGrid w:val="0"/>
              <w:ind w:firstLine="0"/>
            </w:pPr>
            <w:r>
              <w:t>Тр</w:t>
            </w:r>
            <w:r w:rsidR="00217EA9">
              <w:t>е</w:t>
            </w:r>
            <w:r>
              <w:t>хфакторная дин</w:t>
            </w:r>
            <w:r>
              <w:t>а</w:t>
            </w:r>
            <w:r>
              <w:t>мическая модель эк</w:t>
            </w:r>
            <w:r>
              <w:t>о</w:t>
            </w:r>
            <w:r>
              <w:t>номики региона (тез</w:t>
            </w:r>
            <w:r>
              <w:t>и</w:t>
            </w:r>
            <w:r>
              <w:t>сы)</w:t>
            </w:r>
          </w:p>
        </w:tc>
        <w:tc>
          <w:tcPr>
            <w:tcW w:w="850" w:type="dxa"/>
            <w:tcBorders>
              <w:top w:val="single" w:sz="4" w:space="0" w:color="000000"/>
              <w:left w:val="single" w:sz="4" w:space="0" w:color="000000"/>
              <w:bottom w:val="single" w:sz="4" w:space="0" w:color="000000"/>
            </w:tcBorders>
          </w:tcPr>
          <w:p w14:paraId="2930BB00" w14:textId="77777777" w:rsidR="00C73321" w:rsidRDefault="00C73321" w:rsidP="00C73321">
            <w:pPr>
              <w:snapToGrid w:val="0"/>
              <w:ind w:firstLine="0"/>
              <w:jc w:val="center"/>
            </w:pPr>
            <w:proofErr w:type="spellStart"/>
            <w:r>
              <w:t>Печ</w:t>
            </w:r>
            <w:proofErr w:type="spellEnd"/>
            <w:r>
              <w:t>.</w:t>
            </w:r>
          </w:p>
        </w:tc>
        <w:tc>
          <w:tcPr>
            <w:tcW w:w="2835" w:type="dxa"/>
            <w:tcBorders>
              <w:top w:val="single" w:sz="4" w:space="0" w:color="000000"/>
              <w:left w:val="single" w:sz="4" w:space="0" w:color="000000"/>
              <w:bottom w:val="single" w:sz="4" w:space="0" w:color="000000"/>
            </w:tcBorders>
          </w:tcPr>
          <w:p w14:paraId="4D82AFBD" w14:textId="77777777" w:rsidR="00C73321" w:rsidRPr="002C0B8F" w:rsidRDefault="00C73321" w:rsidP="00C73321">
            <w:pPr>
              <w:snapToGrid w:val="0"/>
              <w:ind w:firstLine="0"/>
            </w:pPr>
            <w:r>
              <w:t xml:space="preserve">Тезисы докладов </w:t>
            </w:r>
            <w:proofErr w:type="spellStart"/>
            <w:r>
              <w:t>Ме</w:t>
            </w:r>
            <w:r>
              <w:t>ж</w:t>
            </w:r>
            <w:r>
              <w:t>дунар</w:t>
            </w:r>
            <w:proofErr w:type="spellEnd"/>
            <w:r>
              <w:t xml:space="preserve">. </w:t>
            </w:r>
            <w:proofErr w:type="spellStart"/>
            <w:r>
              <w:t>конф</w:t>
            </w:r>
            <w:proofErr w:type="spellEnd"/>
            <w:r>
              <w:t>. «</w:t>
            </w:r>
            <w:r w:rsidRPr="00387F2A">
              <w:t>Геометр</w:t>
            </w:r>
            <w:r w:rsidRPr="00387F2A">
              <w:t>и</w:t>
            </w:r>
            <w:r w:rsidRPr="00387F2A">
              <w:t>ческие мет</w:t>
            </w:r>
            <w:r w:rsidRPr="00387F2A">
              <w:t>о</w:t>
            </w:r>
            <w:r w:rsidRPr="00387F2A">
              <w:t>ды в теории управления и математ</w:t>
            </w:r>
            <w:r w:rsidRPr="00387F2A">
              <w:t>и</w:t>
            </w:r>
            <w:r w:rsidRPr="00387F2A">
              <w:t>ческой физике: дифф</w:t>
            </w:r>
            <w:r w:rsidRPr="00387F2A">
              <w:t>е</w:t>
            </w:r>
            <w:r w:rsidRPr="00387F2A">
              <w:t>ренциальные уравнения, интегрируемость, кач</w:t>
            </w:r>
            <w:r w:rsidRPr="00387F2A">
              <w:t>е</w:t>
            </w:r>
            <w:r w:rsidRPr="00387F2A">
              <w:t>ственная теория»</w:t>
            </w:r>
            <w:r>
              <w:t>, п</w:t>
            </w:r>
            <w:r>
              <w:t>о</w:t>
            </w:r>
            <w:r>
              <w:t>священной 110-летию И.П. Макарова (15–18 сентября 2016 г.).</w:t>
            </w:r>
            <w:r w:rsidRPr="00173195">
              <w:t xml:space="preserve"> </w:t>
            </w:r>
            <w:r>
              <w:t>Рязань</w:t>
            </w:r>
            <w:r w:rsidRPr="00173195">
              <w:t xml:space="preserve">: Изд-во </w:t>
            </w:r>
            <w:r>
              <w:t>РГУ им</w:t>
            </w:r>
            <w:r>
              <w:t>е</w:t>
            </w:r>
            <w:r>
              <w:t>ни С.А. Ес</w:t>
            </w:r>
            <w:r>
              <w:t>е</w:t>
            </w:r>
            <w:r>
              <w:t>нина</w:t>
            </w:r>
            <w:r w:rsidRPr="00173195">
              <w:t xml:space="preserve">, </w:t>
            </w:r>
            <w:r>
              <w:t>2016</w:t>
            </w:r>
            <w:r w:rsidRPr="00173195">
              <w:t>.</w:t>
            </w:r>
            <w:r>
              <w:t xml:space="preserve"> – 48 с. – С. 22</w:t>
            </w:r>
            <w:r w:rsidRPr="002C0B8F">
              <w:t>.</w:t>
            </w:r>
          </w:p>
          <w:p w14:paraId="299CBD1A" w14:textId="77777777" w:rsidR="00C73321" w:rsidRPr="00243584" w:rsidRDefault="00C73321" w:rsidP="00C73321">
            <w:pPr>
              <w:snapToGrid w:val="0"/>
              <w:ind w:firstLine="0"/>
            </w:pPr>
            <w:r>
              <w:rPr>
                <w:lang w:val="en-US"/>
              </w:rPr>
              <w:t>ISBN 978-5-88006-954-5</w:t>
            </w:r>
          </w:p>
        </w:tc>
        <w:tc>
          <w:tcPr>
            <w:tcW w:w="1417" w:type="dxa"/>
            <w:tcBorders>
              <w:top w:val="single" w:sz="4" w:space="0" w:color="000000"/>
              <w:left w:val="single" w:sz="4" w:space="0" w:color="000000"/>
              <w:bottom w:val="single" w:sz="4" w:space="0" w:color="000000"/>
            </w:tcBorders>
          </w:tcPr>
          <w:p w14:paraId="7D0F674F" w14:textId="77777777" w:rsidR="00C73321" w:rsidRDefault="00C73321" w:rsidP="00C73321">
            <w:pPr>
              <w:snapToGrid w:val="0"/>
              <w:ind w:firstLine="0"/>
              <w:jc w:val="center"/>
              <w:rPr>
                <w:u w:val="single"/>
              </w:rPr>
            </w:pPr>
            <w:r>
              <w:rPr>
                <w:u w:val="single"/>
              </w:rPr>
              <w:t>48 с.</w:t>
            </w:r>
          </w:p>
          <w:p w14:paraId="52FB2BDF" w14:textId="77777777" w:rsidR="00C73321" w:rsidRDefault="00C73321" w:rsidP="00C73321">
            <w:pPr>
              <w:snapToGrid w:val="0"/>
              <w:ind w:firstLine="0"/>
              <w:jc w:val="center"/>
              <w:rPr>
                <w:u w:val="single"/>
              </w:rPr>
            </w:pPr>
            <w:r>
              <w:t>1 с.</w:t>
            </w:r>
          </w:p>
        </w:tc>
        <w:tc>
          <w:tcPr>
            <w:tcW w:w="1197" w:type="dxa"/>
            <w:tcBorders>
              <w:top w:val="single" w:sz="4" w:space="0" w:color="000000"/>
              <w:left w:val="single" w:sz="4" w:space="0" w:color="000000"/>
              <w:bottom w:val="single" w:sz="4" w:space="0" w:color="000000"/>
              <w:right w:val="single" w:sz="4" w:space="0" w:color="000000"/>
            </w:tcBorders>
          </w:tcPr>
          <w:p w14:paraId="08CEF2B1" w14:textId="77777777" w:rsidR="00C73321" w:rsidRDefault="00C73321" w:rsidP="00C73321">
            <w:pPr>
              <w:snapToGrid w:val="0"/>
              <w:ind w:firstLine="0"/>
            </w:pPr>
          </w:p>
        </w:tc>
      </w:tr>
      <w:tr w:rsidR="00C73321" w14:paraId="559E14D3" w14:textId="77777777" w:rsidTr="00C73321">
        <w:tc>
          <w:tcPr>
            <w:tcW w:w="567" w:type="dxa"/>
            <w:tcBorders>
              <w:top w:val="single" w:sz="4" w:space="0" w:color="000000"/>
              <w:left w:val="single" w:sz="4" w:space="0" w:color="000000"/>
              <w:bottom w:val="single" w:sz="4" w:space="0" w:color="000000"/>
            </w:tcBorders>
          </w:tcPr>
          <w:p w14:paraId="0A994B65" w14:textId="77777777" w:rsidR="00C73321" w:rsidRDefault="00C73321" w:rsidP="00C73321">
            <w:pPr>
              <w:widowControl/>
              <w:numPr>
                <w:ilvl w:val="0"/>
                <w:numId w:val="1"/>
              </w:numPr>
              <w:tabs>
                <w:tab w:val="clear" w:pos="432"/>
                <w:tab w:val="clear" w:pos="708"/>
                <w:tab w:val="left" w:pos="360"/>
                <w:tab w:val="num" w:pos="720"/>
              </w:tabs>
              <w:snapToGrid w:val="0"/>
              <w:ind w:left="0" w:firstLine="0"/>
              <w:jc w:val="left"/>
            </w:pPr>
            <w:r>
              <w:rPr>
                <w:lang w:val="en-US"/>
              </w:rPr>
              <w:t xml:space="preserve">2. </w:t>
            </w:r>
          </w:p>
        </w:tc>
        <w:tc>
          <w:tcPr>
            <w:tcW w:w="2552" w:type="dxa"/>
            <w:tcBorders>
              <w:top w:val="single" w:sz="4" w:space="0" w:color="000000"/>
              <w:left w:val="single" w:sz="4" w:space="0" w:color="000000"/>
              <w:bottom w:val="single" w:sz="4" w:space="0" w:color="000000"/>
            </w:tcBorders>
          </w:tcPr>
          <w:p w14:paraId="35EE0702" w14:textId="77777777" w:rsidR="00C73321" w:rsidRPr="00FA360A" w:rsidRDefault="00C73321" w:rsidP="00C73321">
            <w:pPr>
              <w:snapToGrid w:val="0"/>
              <w:ind w:firstLine="0"/>
            </w:pPr>
            <w:r w:rsidRPr="00FA360A">
              <w:t>Эконометрич</w:t>
            </w:r>
            <w:r w:rsidRPr="00FA360A">
              <w:t>е</w:t>
            </w:r>
            <w:r w:rsidRPr="00FA360A">
              <w:t>ский анализ завис</w:t>
            </w:r>
            <w:r w:rsidRPr="00FA360A">
              <w:t>и</w:t>
            </w:r>
            <w:r w:rsidRPr="00FA360A">
              <w:t>мости предприним</w:t>
            </w:r>
            <w:r w:rsidRPr="00FA360A">
              <w:t>а</w:t>
            </w:r>
            <w:r w:rsidRPr="00FA360A">
              <w:t>тельской активности населения России от объема и</w:t>
            </w:r>
            <w:r w:rsidRPr="00FA360A">
              <w:t>н</w:t>
            </w:r>
            <w:r w:rsidRPr="00FA360A">
              <w:t>вестиций в основной капитал малых пре</w:t>
            </w:r>
            <w:r w:rsidRPr="00FA360A">
              <w:t>д</w:t>
            </w:r>
            <w:r w:rsidRPr="00FA360A">
              <w:t>приятий</w:t>
            </w:r>
            <w:r>
              <w:t xml:space="preserve"> (статья)</w:t>
            </w:r>
          </w:p>
        </w:tc>
        <w:tc>
          <w:tcPr>
            <w:tcW w:w="850" w:type="dxa"/>
            <w:tcBorders>
              <w:top w:val="single" w:sz="4" w:space="0" w:color="000000"/>
              <w:left w:val="single" w:sz="4" w:space="0" w:color="000000"/>
              <w:bottom w:val="single" w:sz="4" w:space="0" w:color="000000"/>
            </w:tcBorders>
          </w:tcPr>
          <w:p w14:paraId="078F9CBD" w14:textId="77777777" w:rsidR="00C73321" w:rsidRDefault="00C73321" w:rsidP="00C73321">
            <w:pPr>
              <w:snapToGrid w:val="0"/>
              <w:ind w:firstLine="0"/>
              <w:jc w:val="center"/>
            </w:pPr>
            <w:r>
              <w:t>Электр.</w:t>
            </w:r>
          </w:p>
        </w:tc>
        <w:tc>
          <w:tcPr>
            <w:tcW w:w="2835" w:type="dxa"/>
            <w:tcBorders>
              <w:top w:val="single" w:sz="4" w:space="0" w:color="000000"/>
              <w:left w:val="single" w:sz="4" w:space="0" w:color="000000"/>
              <w:bottom w:val="single" w:sz="4" w:space="0" w:color="000000"/>
            </w:tcBorders>
          </w:tcPr>
          <w:p w14:paraId="2B7CBD4D" w14:textId="77777777" w:rsidR="00C73321" w:rsidRPr="00FA360A" w:rsidRDefault="00C73321" w:rsidP="00C73321">
            <w:pPr>
              <w:snapToGrid w:val="0"/>
              <w:ind w:firstLine="0"/>
            </w:pPr>
            <w:r w:rsidRPr="00FA360A">
              <w:t>Математика и естестве</w:t>
            </w:r>
            <w:r w:rsidRPr="00FA360A">
              <w:t>н</w:t>
            </w:r>
            <w:r w:rsidRPr="00FA360A">
              <w:t xml:space="preserve">ные науки. Теория и практика : </w:t>
            </w:r>
            <w:proofErr w:type="spellStart"/>
            <w:r w:rsidRPr="00FA360A">
              <w:t>Межвуз</w:t>
            </w:r>
            <w:proofErr w:type="spellEnd"/>
            <w:r w:rsidRPr="00FA360A">
              <w:t xml:space="preserve">. сб. науч. тр. </w:t>
            </w:r>
            <w:proofErr w:type="spellStart"/>
            <w:r w:rsidRPr="00FA360A">
              <w:t>Вып</w:t>
            </w:r>
            <w:proofErr w:type="spellEnd"/>
            <w:r w:rsidRPr="00FA360A">
              <w:t>. 11. - Яр</w:t>
            </w:r>
            <w:r w:rsidRPr="00FA360A">
              <w:t>о</w:t>
            </w:r>
            <w:r w:rsidRPr="00FA360A">
              <w:t xml:space="preserve">славль : </w:t>
            </w:r>
            <w:proofErr w:type="spellStart"/>
            <w:r w:rsidRPr="00FA360A">
              <w:t>Издат</w:t>
            </w:r>
            <w:proofErr w:type="spellEnd"/>
            <w:r w:rsidRPr="00FA360A">
              <w:t xml:space="preserve">. дом. </w:t>
            </w:r>
            <w:r>
              <w:t xml:space="preserve"> </w:t>
            </w:r>
            <w:r w:rsidRPr="00FA360A">
              <w:t>ЯГТУ, 2016. - 370 с. - С. 224-230.</w:t>
            </w:r>
          </w:p>
          <w:p w14:paraId="6B77071D" w14:textId="77777777" w:rsidR="00C73321" w:rsidRDefault="00C73321" w:rsidP="00C73321">
            <w:pPr>
              <w:snapToGrid w:val="0"/>
              <w:ind w:firstLine="0"/>
            </w:pPr>
            <w:r w:rsidRPr="00FA360A">
              <w:t xml:space="preserve">ISBN 978-5-9914-0560-7 </w:t>
            </w:r>
          </w:p>
          <w:p w14:paraId="5058E310" w14:textId="77777777" w:rsidR="00C73321" w:rsidRPr="00FA360A" w:rsidRDefault="00C73321" w:rsidP="00C73321">
            <w:pPr>
              <w:snapToGrid w:val="0"/>
              <w:ind w:firstLine="0"/>
            </w:pPr>
            <w:r w:rsidRPr="00FA360A">
              <w:t xml:space="preserve">Режим доступа: </w:t>
            </w:r>
            <w:hyperlink r:id="rId35" w:history="1">
              <w:r w:rsidRPr="00156A46">
                <w:rPr>
                  <w:rStyle w:val="a4"/>
                </w:rPr>
                <w:t>http://www.ystu.ru/download/MiMO/math_11.pdf</w:t>
              </w:r>
            </w:hyperlink>
          </w:p>
        </w:tc>
        <w:tc>
          <w:tcPr>
            <w:tcW w:w="1417" w:type="dxa"/>
            <w:tcBorders>
              <w:top w:val="single" w:sz="4" w:space="0" w:color="000000"/>
              <w:left w:val="single" w:sz="4" w:space="0" w:color="000000"/>
              <w:bottom w:val="single" w:sz="4" w:space="0" w:color="000000"/>
            </w:tcBorders>
          </w:tcPr>
          <w:p w14:paraId="7D0BBCA4" w14:textId="77777777" w:rsidR="00C73321" w:rsidRPr="005F333A" w:rsidRDefault="00C73321" w:rsidP="00C73321">
            <w:pPr>
              <w:snapToGrid w:val="0"/>
              <w:ind w:firstLine="0"/>
              <w:jc w:val="center"/>
              <w:rPr>
                <w:u w:val="single"/>
              </w:rPr>
            </w:pPr>
            <w:r>
              <w:rPr>
                <w:u w:val="single"/>
              </w:rPr>
              <w:t>370</w:t>
            </w:r>
            <w:r w:rsidRPr="005F333A">
              <w:rPr>
                <w:u w:val="single"/>
              </w:rPr>
              <w:t xml:space="preserve"> с.</w:t>
            </w:r>
          </w:p>
          <w:p w14:paraId="4650EBFE" w14:textId="77777777" w:rsidR="00C73321" w:rsidRDefault="00C73321" w:rsidP="00C73321">
            <w:pPr>
              <w:snapToGrid w:val="0"/>
              <w:ind w:firstLine="0"/>
              <w:jc w:val="center"/>
              <w:rPr>
                <w:u w:val="single"/>
              </w:rPr>
            </w:pPr>
            <w:r>
              <w:t>7</w:t>
            </w:r>
            <w:r w:rsidRPr="005F333A">
              <w:t xml:space="preserve"> с.</w:t>
            </w:r>
          </w:p>
        </w:tc>
        <w:tc>
          <w:tcPr>
            <w:tcW w:w="1197" w:type="dxa"/>
            <w:tcBorders>
              <w:top w:val="single" w:sz="4" w:space="0" w:color="000000"/>
              <w:left w:val="single" w:sz="4" w:space="0" w:color="000000"/>
              <w:bottom w:val="single" w:sz="4" w:space="0" w:color="000000"/>
              <w:right w:val="single" w:sz="4" w:space="0" w:color="000000"/>
            </w:tcBorders>
          </w:tcPr>
          <w:p w14:paraId="297A5866" w14:textId="77777777" w:rsidR="00C73321" w:rsidRPr="00243584" w:rsidRDefault="00C73321" w:rsidP="00C73321">
            <w:pPr>
              <w:snapToGrid w:val="0"/>
              <w:ind w:firstLine="0"/>
            </w:pPr>
            <w:proofErr w:type="spellStart"/>
            <w:r>
              <w:rPr>
                <w:lang w:val="en-US"/>
              </w:rPr>
              <w:t>Павлов</w:t>
            </w:r>
            <w:proofErr w:type="spellEnd"/>
            <w:r>
              <w:rPr>
                <w:lang w:val="en-US"/>
              </w:rPr>
              <w:t xml:space="preserve"> И.И.</w:t>
            </w:r>
          </w:p>
        </w:tc>
      </w:tr>
    </w:tbl>
    <w:p w14:paraId="2C91BF57" w14:textId="77777777" w:rsidR="00C73321" w:rsidRDefault="00C73321" w:rsidP="00C73321">
      <w:pPr>
        <w:pStyle w:val="Standard"/>
        <w:ind w:firstLine="0"/>
        <w:jc w:val="left"/>
        <w:rPr>
          <w:sz w:val="28"/>
          <w:szCs w:val="28"/>
          <w:lang w:val="en-US"/>
        </w:rPr>
      </w:pPr>
    </w:p>
    <w:p w14:paraId="6E663A87" w14:textId="77777777" w:rsidR="00C73321" w:rsidRPr="00C73321" w:rsidRDefault="00C73321" w:rsidP="00C73321">
      <w:pPr>
        <w:pStyle w:val="Standard"/>
        <w:ind w:firstLine="0"/>
        <w:jc w:val="left"/>
        <w:rPr>
          <w:sz w:val="28"/>
          <w:szCs w:val="28"/>
        </w:rPr>
      </w:pPr>
      <w:r w:rsidRPr="00C73321">
        <w:rPr>
          <w:sz w:val="28"/>
          <w:szCs w:val="28"/>
        </w:rPr>
        <w:t>Список верен</w:t>
      </w:r>
    </w:p>
    <w:p w14:paraId="62E049A6" w14:textId="77777777" w:rsidR="00C73321" w:rsidRPr="00243584" w:rsidRDefault="00E10010" w:rsidP="00C73321">
      <w:pPr>
        <w:pStyle w:val="Standard"/>
        <w:ind w:firstLine="0"/>
        <w:jc w:val="left"/>
        <w:rPr>
          <w:sz w:val="28"/>
          <w:szCs w:val="28"/>
        </w:rPr>
      </w:pPr>
      <w:r>
        <w:rPr>
          <w:sz w:val="28"/>
          <w:szCs w:val="28"/>
        </w:rPr>
        <w:t>Студент</w:t>
      </w:r>
      <w:r w:rsidR="00C73321">
        <w:rPr>
          <w:sz w:val="28"/>
          <w:szCs w:val="28"/>
        </w:rPr>
        <w:t xml:space="preserve">               _______________________ (________________)</w:t>
      </w:r>
    </w:p>
    <w:p w14:paraId="517641D7" w14:textId="77777777" w:rsidR="00C73321" w:rsidRPr="00243584" w:rsidRDefault="00C73321" w:rsidP="00C73321">
      <w:pPr>
        <w:pStyle w:val="Standard"/>
        <w:ind w:firstLine="0"/>
        <w:jc w:val="left"/>
        <w:rPr>
          <w:sz w:val="28"/>
          <w:szCs w:val="28"/>
        </w:rPr>
      </w:pPr>
    </w:p>
    <w:p w14:paraId="40C8BB75" w14:textId="77777777" w:rsidR="00C73321" w:rsidRDefault="00C73321" w:rsidP="00C73321">
      <w:pPr>
        <w:pStyle w:val="Standard"/>
        <w:ind w:firstLine="0"/>
        <w:jc w:val="left"/>
        <w:rPr>
          <w:sz w:val="28"/>
          <w:szCs w:val="28"/>
        </w:rPr>
      </w:pPr>
      <w:r>
        <w:rPr>
          <w:sz w:val="28"/>
          <w:szCs w:val="28"/>
        </w:rPr>
        <w:t>Научный руководитель:</w:t>
      </w:r>
    </w:p>
    <w:p w14:paraId="6FCC55FC" w14:textId="77777777" w:rsidR="00C73321" w:rsidRPr="00243584" w:rsidRDefault="00C73321" w:rsidP="00C73321">
      <w:pPr>
        <w:pStyle w:val="Standard"/>
        <w:ind w:firstLine="0"/>
        <w:jc w:val="left"/>
        <w:rPr>
          <w:sz w:val="28"/>
          <w:szCs w:val="28"/>
        </w:rPr>
      </w:pPr>
      <w:r>
        <w:rPr>
          <w:sz w:val="28"/>
          <w:szCs w:val="28"/>
        </w:rPr>
        <w:t>Ученая степень, звание, должность _____________ (_____________)</w:t>
      </w:r>
    </w:p>
    <w:p w14:paraId="0D0BA6A0" w14:textId="77777777" w:rsidR="00C73321" w:rsidRDefault="00C73321" w:rsidP="00C73321">
      <w:pPr>
        <w:pStyle w:val="Standard"/>
        <w:jc w:val="left"/>
        <w:rPr>
          <w:rStyle w:val="FontStyle20"/>
          <w:lang w:eastAsia="ru-RU"/>
        </w:rPr>
      </w:pPr>
    </w:p>
    <w:p w14:paraId="13040831" w14:textId="77777777" w:rsidR="00C73321" w:rsidRDefault="00C73321" w:rsidP="00C73321">
      <w:pPr>
        <w:pStyle w:val="Standard"/>
        <w:jc w:val="left"/>
        <w:rPr>
          <w:rStyle w:val="FontStyle24"/>
          <w:lang w:eastAsia="ru-RU"/>
        </w:rPr>
      </w:pPr>
      <w:r>
        <w:rPr>
          <w:rStyle w:val="FontStyle20"/>
          <w:lang w:eastAsia="ru-RU"/>
        </w:rPr>
        <w:t>«____»___________</w:t>
      </w:r>
      <w:r>
        <w:rPr>
          <w:rStyle w:val="FontStyle24"/>
          <w:lang w:eastAsia="ru-RU"/>
        </w:rPr>
        <w:t>20_____г.</w:t>
      </w:r>
    </w:p>
    <w:p w14:paraId="1CBAFEE5" w14:textId="77777777" w:rsidR="00C73321" w:rsidRDefault="00C73321" w:rsidP="00C73321">
      <w:pPr>
        <w:ind w:firstLine="0"/>
        <w:rPr>
          <w:b/>
          <w:sz w:val="20"/>
          <w:szCs w:val="20"/>
        </w:rPr>
      </w:pPr>
    </w:p>
    <w:p w14:paraId="4CD1486B" w14:textId="77777777" w:rsidR="000B0D12" w:rsidRDefault="00C73321" w:rsidP="00FE00A3">
      <w:pPr>
        <w:pStyle w:val="Standard"/>
        <w:ind w:firstLine="0"/>
        <w:jc w:val="left"/>
        <w:rPr>
          <w:b/>
          <w:i/>
          <w:sz w:val="22"/>
          <w:szCs w:val="22"/>
        </w:rPr>
      </w:pPr>
      <w:r w:rsidRPr="00243584">
        <w:rPr>
          <w:b/>
          <w:sz w:val="20"/>
          <w:szCs w:val="20"/>
        </w:rPr>
        <w:t xml:space="preserve">Замечание: </w:t>
      </w:r>
      <w:r w:rsidRPr="00243584">
        <w:rPr>
          <w:sz w:val="20"/>
          <w:szCs w:val="20"/>
        </w:rPr>
        <w:t>для журналов надо указывать ISSN</w:t>
      </w:r>
    </w:p>
    <w:sectPr w:rsidR="000B0D12" w:rsidSect="006977C7">
      <w:headerReference w:type="even" r:id="rId36"/>
      <w:headerReference w:type="default" r:id="rId37"/>
      <w:footerReference w:type="even" r:id="rId38"/>
      <w:footerReference w:type="default" r:id="rId39"/>
      <w:headerReference w:type="first" r:id="rId40"/>
      <w:footerReference w:type="first" r:id="rId41"/>
      <w:pgSz w:w="11906" w:h="16838"/>
      <w:pgMar w:top="1134" w:right="851" w:bottom="1134" w:left="1701"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6BE4F" w14:textId="77777777" w:rsidR="003918B6" w:rsidRDefault="003918B6">
      <w:r>
        <w:separator/>
      </w:r>
    </w:p>
  </w:endnote>
  <w:endnote w:type="continuationSeparator" w:id="0">
    <w:p w14:paraId="243B1409" w14:textId="77777777" w:rsidR="003918B6" w:rsidRDefault="00391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8632F" w14:textId="77777777" w:rsidR="00023391" w:rsidRDefault="00023391" w:rsidP="005C1812">
    <w:pPr>
      <w:pStyle w:val="af1"/>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2351EE59" w14:textId="77777777" w:rsidR="00023391" w:rsidRDefault="00023391" w:rsidP="00DC6D3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89A94" w14:textId="77777777" w:rsidR="00023391" w:rsidRDefault="00023391" w:rsidP="005C1812">
    <w:pPr>
      <w:pStyle w:val="af1"/>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C8187E">
      <w:rPr>
        <w:rStyle w:val="a6"/>
        <w:noProof/>
      </w:rPr>
      <w:t>7</w:t>
    </w:r>
    <w:r>
      <w:rPr>
        <w:rStyle w:val="a6"/>
      </w:rPr>
      <w:fldChar w:fldCharType="end"/>
    </w:r>
  </w:p>
  <w:p w14:paraId="4E0ED2F1" w14:textId="77777777" w:rsidR="00023391" w:rsidRDefault="00023391" w:rsidP="00DC6D3D">
    <w:pPr>
      <w:pStyle w:val="af1"/>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958D8" w14:textId="77777777" w:rsidR="00023391" w:rsidRDefault="00023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D036A" w14:textId="77777777" w:rsidR="003918B6" w:rsidRDefault="003918B6">
      <w:r>
        <w:separator/>
      </w:r>
    </w:p>
  </w:footnote>
  <w:footnote w:type="continuationSeparator" w:id="0">
    <w:p w14:paraId="7843D43B" w14:textId="77777777" w:rsidR="003918B6" w:rsidRDefault="00391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ECDCB" w14:textId="77777777" w:rsidR="00023391" w:rsidRDefault="000233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7B58C" w14:textId="77777777" w:rsidR="00023391" w:rsidRDefault="0002339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586FE" w14:textId="77777777" w:rsidR="00023391" w:rsidRDefault="000233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
    <w:lvl w:ilvl="0">
      <w:start w:val="1"/>
      <w:numFmt w:val="decimal"/>
      <w:lvlText w:val="%1."/>
      <w:lvlJc w:val="left"/>
      <w:pPr>
        <w:tabs>
          <w:tab w:val="num" w:pos="720"/>
        </w:tabs>
        <w:ind w:left="720" w:hanging="363"/>
      </w:pPr>
      <w:rPr>
        <w:color w:val="000000"/>
        <w:sz w:val="28"/>
        <w:szCs w:val="28"/>
      </w:rPr>
    </w:lvl>
  </w:abstractNum>
  <w:abstractNum w:abstractNumId="2" w15:restartNumberingAfterBreak="0">
    <w:nsid w:val="00000003"/>
    <w:multiLevelType w:val="singleLevel"/>
    <w:tmpl w:val="00000003"/>
    <w:name w:val="WW8Num10"/>
    <w:lvl w:ilvl="0">
      <w:start w:val="1"/>
      <w:numFmt w:val="decimal"/>
      <w:lvlText w:val="%1)"/>
      <w:lvlJc w:val="left"/>
      <w:pPr>
        <w:tabs>
          <w:tab w:val="num" w:pos="1080"/>
        </w:tabs>
        <w:ind w:left="1080" w:hanging="360"/>
      </w:pPr>
    </w:lvl>
  </w:abstractNum>
  <w:abstractNum w:abstractNumId="3" w15:restartNumberingAfterBreak="0">
    <w:nsid w:val="00000004"/>
    <w:multiLevelType w:val="singleLevel"/>
    <w:tmpl w:val="00000004"/>
    <w:name w:val="WW8Num13"/>
    <w:lvl w:ilvl="0">
      <w:start w:val="1"/>
      <w:numFmt w:val="decimal"/>
      <w:lvlText w:val="%1."/>
      <w:lvlJc w:val="left"/>
      <w:pPr>
        <w:tabs>
          <w:tab w:val="num" w:pos="1069"/>
        </w:tabs>
        <w:ind w:left="1069" w:hanging="360"/>
      </w:pPr>
    </w:lvl>
  </w:abstractNum>
  <w:abstractNum w:abstractNumId="4" w15:restartNumberingAfterBreak="0">
    <w:nsid w:val="00000007"/>
    <w:multiLevelType w:val="singleLevel"/>
    <w:tmpl w:val="00000007"/>
    <w:name w:val="WW8Num17"/>
    <w:lvl w:ilvl="0">
      <w:start w:val="1"/>
      <w:numFmt w:val="decimal"/>
      <w:lvlText w:val="%1."/>
      <w:lvlJc w:val="left"/>
      <w:pPr>
        <w:tabs>
          <w:tab w:val="num" w:pos="1200"/>
        </w:tabs>
        <w:ind w:left="1920" w:hanging="360"/>
      </w:pPr>
    </w:lvl>
  </w:abstractNum>
  <w:abstractNum w:abstractNumId="5" w15:restartNumberingAfterBreak="0">
    <w:nsid w:val="0BC8214C"/>
    <w:multiLevelType w:val="hybridMultilevel"/>
    <w:tmpl w:val="36CA33C4"/>
    <w:lvl w:ilvl="0" w:tplc="49B4CB56">
      <w:start w:val="1"/>
      <w:numFmt w:val="bullet"/>
      <w:pStyle w:val="1"/>
      <w:lvlText w:val="­"/>
      <w:lvlJc w:val="left"/>
      <w:pPr>
        <w:tabs>
          <w:tab w:val="num" w:pos="1080"/>
        </w:tabs>
        <w:ind w:left="40" w:firstLine="680"/>
      </w:pPr>
      <w:rPr>
        <w:rFonts w:ascii="Courier New" w:hAnsi="Courier New" w:hint="default"/>
        <w:sz w:val="24"/>
      </w:rPr>
    </w:lvl>
    <w:lvl w:ilvl="1" w:tplc="04190003" w:tentative="1">
      <w:start w:val="1"/>
      <w:numFmt w:val="bullet"/>
      <w:lvlText w:val="o"/>
      <w:lvlJc w:val="left"/>
      <w:pPr>
        <w:tabs>
          <w:tab w:val="num" w:pos="1480"/>
        </w:tabs>
        <w:ind w:left="1480" w:hanging="360"/>
      </w:pPr>
      <w:rPr>
        <w:rFonts w:ascii="Courier New" w:hAnsi="Courier New" w:hint="default"/>
      </w:rPr>
    </w:lvl>
    <w:lvl w:ilvl="2" w:tplc="04190005" w:tentative="1">
      <w:start w:val="1"/>
      <w:numFmt w:val="bullet"/>
      <w:lvlText w:val=""/>
      <w:lvlJc w:val="left"/>
      <w:pPr>
        <w:tabs>
          <w:tab w:val="num" w:pos="2200"/>
        </w:tabs>
        <w:ind w:left="2200" w:hanging="360"/>
      </w:pPr>
      <w:rPr>
        <w:rFonts w:ascii="Wingdings" w:hAnsi="Wingdings" w:hint="default"/>
      </w:rPr>
    </w:lvl>
    <w:lvl w:ilvl="3" w:tplc="04190001" w:tentative="1">
      <w:start w:val="1"/>
      <w:numFmt w:val="bullet"/>
      <w:lvlText w:val=""/>
      <w:lvlJc w:val="left"/>
      <w:pPr>
        <w:tabs>
          <w:tab w:val="num" w:pos="2920"/>
        </w:tabs>
        <w:ind w:left="2920" w:hanging="360"/>
      </w:pPr>
      <w:rPr>
        <w:rFonts w:ascii="Symbol" w:hAnsi="Symbol" w:hint="default"/>
      </w:rPr>
    </w:lvl>
    <w:lvl w:ilvl="4" w:tplc="04190003" w:tentative="1">
      <w:start w:val="1"/>
      <w:numFmt w:val="bullet"/>
      <w:lvlText w:val="o"/>
      <w:lvlJc w:val="left"/>
      <w:pPr>
        <w:tabs>
          <w:tab w:val="num" w:pos="3640"/>
        </w:tabs>
        <w:ind w:left="3640" w:hanging="360"/>
      </w:pPr>
      <w:rPr>
        <w:rFonts w:ascii="Courier New" w:hAnsi="Courier New" w:hint="default"/>
      </w:rPr>
    </w:lvl>
    <w:lvl w:ilvl="5" w:tplc="04190005" w:tentative="1">
      <w:start w:val="1"/>
      <w:numFmt w:val="bullet"/>
      <w:lvlText w:val=""/>
      <w:lvlJc w:val="left"/>
      <w:pPr>
        <w:tabs>
          <w:tab w:val="num" w:pos="4360"/>
        </w:tabs>
        <w:ind w:left="4360" w:hanging="360"/>
      </w:pPr>
      <w:rPr>
        <w:rFonts w:ascii="Wingdings" w:hAnsi="Wingdings" w:hint="default"/>
      </w:rPr>
    </w:lvl>
    <w:lvl w:ilvl="6" w:tplc="04190001" w:tentative="1">
      <w:start w:val="1"/>
      <w:numFmt w:val="bullet"/>
      <w:lvlText w:val=""/>
      <w:lvlJc w:val="left"/>
      <w:pPr>
        <w:tabs>
          <w:tab w:val="num" w:pos="5080"/>
        </w:tabs>
        <w:ind w:left="5080" w:hanging="360"/>
      </w:pPr>
      <w:rPr>
        <w:rFonts w:ascii="Symbol" w:hAnsi="Symbol" w:hint="default"/>
      </w:rPr>
    </w:lvl>
    <w:lvl w:ilvl="7" w:tplc="04190003" w:tentative="1">
      <w:start w:val="1"/>
      <w:numFmt w:val="bullet"/>
      <w:lvlText w:val="o"/>
      <w:lvlJc w:val="left"/>
      <w:pPr>
        <w:tabs>
          <w:tab w:val="num" w:pos="5800"/>
        </w:tabs>
        <w:ind w:left="5800" w:hanging="360"/>
      </w:pPr>
      <w:rPr>
        <w:rFonts w:ascii="Courier New" w:hAnsi="Courier New" w:hint="default"/>
      </w:rPr>
    </w:lvl>
    <w:lvl w:ilvl="8" w:tplc="04190005" w:tentative="1">
      <w:start w:val="1"/>
      <w:numFmt w:val="bullet"/>
      <w:lvlText w:val=""/>
      <w:lvlJc w:val="left"/>
      <w:pPr>
        <w:tabs>
          <w:tab w:val="num" w:pos="6520"/>
        </w:tabs>
        <w:ind w:left="6520" w:hanging="360"/>
      </w:pPr>
      <w:rPr>
        <w:rFonts w:ascii="Wingdings" w:hAnsi="Wingdings" w:hint="default"/>
      </w:rPr>
    </w:lvl>
  </w:abstractNum>
  <w:abstractNum w:abstractNumId="6" w15:restartNumberingAfterBreak="0">
    <w:nsid w:val="1DC13175"/>
    <w:multiLevelType w:val="hybridMultilevel"/>
    <w:tmpl w:val="24680B4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5770A1B"/>
    <w:multiLevelType w:val="hybridMultilevel"/>
    <w:tmpl w:val="30269672"/>
    <w:lvl w:ilvl="0" w:tplc="4606D9F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8" w15:restartNumberingAfterBreak="0">
    <w:nsid w:val="2D77571D"/>
    <w:multiLevelType w:val="hybridMultilevel"/>
    <w:tmpl w:val="59523594"/>
    <w:lvl w:ilvl="0" w:tplc="DFE260E4">
      <w:start w:val="1"/>
      <w:numFmt w:val="bullet"/>
      <w:lvlText w:val=""/>
      <w:lvlJc w:val="left"/>
      <w:pPr>
        <w:tabs>
          <w:tab w:val="num" w:pos="1800"/>
        </w:tabs>
        <w:ind w:left="180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F910105"/>
    <w:multiLevelType w:val="hybridMultilevel"/>
    <w:tmpl w:val="C906A35A"/>
    <w:lvl w:ilvl="0" w:tplc="AE64B956">
      <w:start w:val="1"/>
      <w:numFmt w:val="decimal"/>
      <w:lvlText w:val="%1."/>
      <w:lvlJc w:val="left"/>
      <w:pPr>
        <w:ind w:left="760" w:hanging="360"/>
      </w:pPr>
      <w:rPr>
        <w:rFonts w:hint="default"/>
      </w:r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10" w15:restartNumberingAfterBreak="0">
    <w:nsid w:val="364B1A30"/>
    <w:multiLevelType w:val="hybridMultilevel"/>
    <w:tmpl w:val="AD5628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C8A37A8"/>
    <w:multiLevelType w:val="hybridMultilevel"/>
    <w:tmpl w:val="E2A4736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404A1DBB"/>
    <w:multiLevelType w:val="hybridMultilevel"/>
    <w:tmpl w:val="7AE409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3216424"/>
    <w:multiLevelType w:val="multilevel"/>
    <w:tmpl w:val="53216424"/>
    <w:name w:val="Нумерованный список 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5B7C6F02"/>
    <w:multiLevelType w:val="multilevel"/>
    <w:tmpl w:val="FF367B76"/>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15:restartNumberingAfterBreak="0">
    <w:nsid w:val="63395E4C"/>
    <w:multiLevelType w:val="hybridMultilevel"/>
    <w:tmpl w:val="30269672"/>
    <w:lvl w:ilvl="0" w:tplc="4606D9F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6" w15:restartNumberingAfterBreak="0">
    <w:nsid w:val="641962A5"/>
    <w:multiLevelType w:val="hybridMultilevel"/>
    <w:tmpl w:val="1D72180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6701CD6"/>
    <w:multiLevelType w:val="multilevel"/>
    <w:tmpl w:val="E4B6B470"/>
    <w:styleLink w:val="WW8Num1"/>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6DFB0D59"/>
    <w:multiLevelType w:val="hybridMultilevel"/>
    <w:tmpl w:val="832CCC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73695E44"/>
    <w:multiLevelType w:val="hybridMultilevel"/>
    <w:tmpl w:val="1CF08670"/>
    <w:lvl w:ilvl="0" w:tplc="003A15C8">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4F4119A"/>
    <w:multiLevelType w:val="hybridMultilevel"/>
    <w:tmpl w:val="AD5628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7CB74364"/>
    <w:multiLevelType w:val="hybridMultilevel"/>
    <w:tmpl w:val="36223F8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963270308">
    <w:abstractNumId w:val="0"/>
  </w:num>
  <w:num w:numId="2" w16cid:durableId="488446669">
    <w:abstractNumId w:val="5"/>
  </w:num>
  <w:num w:numId="3" w16cid:durableId="1616593615">
    <w:abstractNumId w:val="7"/>
  </w:num>
  <w:num w:numId="4" w16cid:durableId="1309019693">
    <w:abstractNumId w:val="17"/>
  </w:num>
  <w:num w:numId="5" w16cid:durableId="235558756">
    <w:abstractNumId w:val="21"/>
  </w:num>
  <w:num w:numId="6" w16cid:durableId="1433435942">
    <w:abstractNumId w:val="8"/>
  </w:num>
  <w:num w:numId="7" w16cid:durableId="808284450">
    <w:abstractNumId w:val="6"/>
  </w:num>
  <w:num w:numId="8" w16cid:durableId="114908170">
    <w:abstractNumId w:val="18"/>
  </w:num>
  <w:num w:numId="9" w16cid:durableId="595674611">
    <w:abstractNumId w:val="16"/>
  </w:num>
  <w:num w:numId="10" w16cid:durableId="984703270">
    <w:abstractNumId w:val="11"/>
  </w:num>
  <w:num w:numId="11" w16cid:durableId="897014469">
    <w:abstractNumId w:val="14"/>
  </w:num>
  <w:num w:numId="12" w16cid:durableId="113520821">
    <w:abstractNumId w:val="12"/>
  </w:num>
  <w:num w:numId="13" w16cid:durableId="1084957803">
    <w:abstractNumId w:val="19"/>
  </w:num>
  <w:num w:numId="14" w16cid:durableId="1251161083">
    <w:abstractNumId w:val="9"/>
  </w:num>
  <w:num w:numId="15" w16cid:durableId="1525438496">
    <w:abstractNumId w:val="10"/>
  </w:num>
  <w:num w:numId="16" w16cid:durableId="305279800">
    <w:abstractNumId w:val="20"/>
  </w:num>
  <w:num w:numId="17" w16cid:durableId="82516818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autoHyphenation/>
  <w:hyphenationZone w:val="357"/>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074"/>
  </w:hdrShapeDefault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2D8D"/>
    <w:rsid w:val="000029BE"/>
    <w:rsid w:val="000068AE"/>
    <w:rsid w:val="00007B0B"/>
    <w:rsid w:val="00017CC4"/>
    <w:rsid w:val="000213DC"/>
    <w:rsid w:val="00022A47"/>
    <w:rsid w:val="00022D8D"/>
    <w:rsid w:val="00023391"/>
    <w:rsid w:val="00024D15"/>
    <w:rsid w:val="000259B2"/>
    <w:rsid w:val="00030FB5"/>
    <w:rsid w:val="0003648E"/>
    <w:rsid w:val="00040429"/>
    <w:rsid w:val="00054431"/>
    <w:rsid w:val="000652AE"/>
    <w:rsid w:val="00067A4D"/>
    <w:rsid w:val="00067FF0"/>
    <w:rsid w:val="00073D2E"/>
    <w:rsid w:val="0007425C"/>
    <w:rsid w:val="0007441F"/>
    <w:rsid w:val="0007597F"/>
    <w:rsid w:val="00075E69"/>
    <w:rsid w:val="0007779E"/>
    <w:rsid w:val="0008149E"/>
    <w:rsid w:val="00082329"/>
    <w:rsid w:val="000825A9"/>
    <w:rsid w:val="000867D6"/>
    <w:rsid w:val="00093FD7"/>
    <w:rsid w:val="00096217"/>
    <w:rsid w:val="000A44B6"/>
    <w:rsid w:val="000B0D12"/>
    <w:rsid w:val="000C323B"/>
    <w:rsid w:val="000C421F"/>
    <w:rsid w:val="000C4D0A"/>
    <w:rsid w:val="000D468B"/>
    <w:rsid w:val="000D5650"/>
    <w:rsid w:val="000E0BCF"/>
    <w:rsid w:val="000E4E72"/>
    <w:rsid w:val="000E6593"/>
    <w:rsid w:val="000F6E91"/>
    <w:rsid w:val="000F7FF5"/>
    <w:rsid w:val="00102C0F"/>
    <w:rsid w:val="001139CA"/>
    <w:rsid w:val="001153E6"/>
    <w:rsid w:val="00117B61"/>
    <w:rsid w:val="00117E5A"/>
    <w:rsid w:val="001212BE"/>
    <w:rsid w:val="00121806"/>
    <w:rsid w:val="001235C1"/>
    <w:rsid w:val="00123F02"/>
    <w:rsid w:val="001241DA"/>
    <w:rsid w:val="00142E1A"/>
    <w:rsid w:val="00145655"/>
    <w:rsid w:val="0015064C"/>
    <w:rsid w:val="001509BA"/>
    <w:rsid w:val="00153283"/>
    <w:rsid w:val="00155828"/>
    <w:rsid w:val="0016297C"/>
    <w:rsid w:val="00163147"/>
    <w:rsid w:val="001648F6"/>
    <w:rsid w:val="00166894"/>
    <w:rsid w:val="0016737D"/>
    <w:rsid w:val="0019207C"/>
    <w:rsid w:val="001936DD"/>
    <w:rsid w:val="001A13C0"/>
    <w:rsid w:val="001A7111"/>
    <w:rsid w:val="001A768D"/>
    <w:rsid w:val="001B0570"/>
    <w:rsid w:val="001B31E5"/>
    <w:rsid w:val="001B4341"/>
    <w:rsid w:val="001B5929"/>
    <w:rsid w:val="001C2169"/>
    <w:rsid w:val="001C3217"/>
    <w:rsid w:val="001D1406"/>
    <w:rsid w:val="001D52BF"/>
    <w:rsid w:val="001D6A26"/>
    <w:rsid w:val="001D70CD"/>
    <w:rsid w:val="001D7859"/>
    <w:rsid w:val="001E3275"/>
    <w:rsid w:val="001E6A2C"/>
    <w:rsid w:val="001E6A3E"/>
    <w:rsid w:val="001F05E1"/>
    <w:rsid w:val="001F6057"/>
    <w:rsid w:val="002034BC"/>
    <w:rsid w:val="00204127"/>
    <w:rsid w:val="00207A41"/>
    <w:rsid w:val="00210710"/>
    <w:rsid w:val="00212590"/>
    <w:rsid w:val="00213055"/>
    <w:rsid w:val="00216C05"/>
    <w:rsid w:val="00217EA9"/>
    <w:rsid w:val="0022225C"/>
    <w:rsid w:val="002236A8"/>
    <w:rsid w:val="002247C8"/>
    <w:rsid w:val="00227BF2"/>
    <w:rsid w:val="00244233"/>
    <w:rsid w:val="00253EA5"/>
    <w:rsid w:val="00255B0A"/>
    <w:rsid w:val="002578D7"/>
    <w:rsid w:val="00277C75"/>
    <w:rsid w:val="00282825"/>
    <w:rsid w:val="002861E1"/>
    <w:rsid w:val="00286A48"/>
    <w:rsid w:val="00291F3F"/>
    <w:rsid w:val="00295E89"/>
    <w:rsid w:val="002A521D"/>
    <w:rsid w:val="002A763F"/>
    <w:rsid w:val="002B18EB"/>
    <w:rsid w:val="002B5465"/>
    <w:rsid w:val="002B55EF"/>
    <w:rsid w:val="002B6205"/>
    <w:rsid w:val="002B65AA"/>
    <w:rsid w:val="002C0289"/>
    <w:rsid w:val="002C538C"/>
    <w:rsid w:val="002D03DB"/>
    <w:rsid w:val="002D517D"/>
    <w:rsid w:val="002D583E"/>
    <w:rsid w:val="002E6DEA"/>
    <w:rsid w:val="002E6F99"/>
    <w:rsid w:val="002F043B"/>
    <w:rsid w:val="002F4D0A"/>
    <w:rsid w:val="002F51E2"/>
    <w:rsid w:val="0030457E"/>
    <w:rsid w:val="00306317"/>
    <w:rsid w:val="003079E9"/>
    <w:rsid w:val="003211D9"/>
    <w:rsid w:val="00323382"/>
    <w:rsid w:val="00323A10"/>
    <w:rsid w:val="0032461F"/>
    <w:rsid w:val="00325858"/>
    <w:rsid w:val="00326C41"/>
    <w:rsid w:val="00332A6D"/>
    <w:rsid w:val="00336F4E"/>
    <w:rsid w:val="00344527"/>
    <w:rsid w:val="00345B6C"/>
    <w:rsid w:val="00355C4B"/>
    <w:rsid w:val="003614D0"/>
    <w:rsid w:val="00363985"/>
    <w:rsid w:val="00365335"/>
    <w:rsid w:val="00370DE1"/>
    <w:rsid w:val="00373918"/>
    <w:rsid w:val="0037790D"/>
    <w:rsid w:val="003851E8"/>
    <w:rsid w:val="00386F26"/>
    <w:rsid w:val="00387258"/>
    <w:rsid w:val="00390D6D"/>
    <w:rsid w:val="00390FAC"/>
    <w:rsid w:val="003918B6"/>
    <w:rsid w:val="003955B7"/>
    <w:rsid w:val="00395CB4"/>
    <w:rsid w:val="003A0C57"/>
    <w:rsid w:val="003A16D6"/>
    <w:rsid w:val="003A3E46"/>
    <w:rsid w:val="003B31D8"/>
    <w:rsid w:val="003B3B5C"/>
    <w:rsid w:val="003C0107"/>
    <w:rsid w:val="003C4895"/>
    <w:rsid w:val="003C72CB"/>
    <w:rsid w:val="003D4DFC"/>
    <w:rsid w:val="003D7EDF"/>
    <w:rsid w:val="003E2620"/>
    <w:rsid w:val="003E42FB"/>
    <w:rsid w:val="003E48A6"/>
    <w:rsid w:val="003E5584"/>
    <w:rsid w:val="003F67C8"/>
    <w:rsid w:val="00400A88"/>
    <w:rsid w:val="00401197"/>
    <w:rsid w:val="00405291"/>
    <w:rsid w:val="00411160"/>
    <w:rsid w:val="00413C7B"/>
    <w:rsid w:val="00415BD9"/>
    <w:rsid w:val="00421A0E"/>
    <w:rsid w:val="00422758"/>
    <w:rsid w:val="004254B7"/>
    <w:rsid w:val="00425D0C"/>
    <w:rsid w:val="00427784"/>
    <w:rsid w:val="00430750"/>
    <w:rsid w:val="0043184B"/>
    <w:rsid w:val="00445CA0"/>
    <w:rsid w:val="00445E30"/>
    <w:rsid w:val="00451882"/>
    <w:rsid w:val="004565EA"/>
    <w:rsid w:val="00456627"/>
    <w:rsid w:val="004628E1"/>
    <w:rsid w:val="004634B8"/>
    <w:rsid w:val="00463637"/>
    <w:rsid w:val="00470EBA"/>
    <w:rsid w:val="00472741"/>
    <w:rsid w:val="00476C70"/>
    <w:rsid w:val="00481541"/>
    <w:rsid w:val="00482C03"/>
    <w:rsid w:val="004947BF"/>
    <w:rsid w:val="004A20B3"/>
    <w:rsid w:val="004B1588"/>
    <w:rsid w:val="004B1EE5"/>
    <w:rsid w:val="004B480E"/>
    <w:rsid w:val="004C35EE"/>
    <w:rsid w:val="004C566B"/>
    <w:rsid w:val="004D2919"/>
    <w:rsid w:val="004D4BC2"/>
    <w:rsid w:val="004D6D02"/>
    <w:rsid w:val="004D6FC0"/>
    <w:rsid w:val="004E44FA"/>
    <w:rsid w:val="004F004D"/>
    <w:rsid w:val="004F4DA7"/>
    <w:rsid w:val="00501F7B"/>
    <w:rsid w:val="00502C20"/>
    <w:rsid w:val="00504D95"/>
    <w:rsid w:val="0050547A"/>
    <w:rsid w:val="005077E9"/>
    <w:rsid w:val="00523BD0"/>
    <w:rsid w:val="00524F0B"/>
    <w:rsid w:val="00530329"/>
    <w:rsid w:val="0053046A"/>
    <w:rsid w:val="00531B29"/>
    <w:rsid w:val="00531E20"/>
    <w:rsid w:val="00532B93"/>
    <w:rsid w:val="005336B9"/>
    <w:rsid w:val="00534C21"/>
    <w:rsid w:val="00542738"/>
    <w:rsid w:val="00546032"/>
    <w:rsid w:val="005519D4"/>
    <w:rsid w:val="005533F0"/>
    <w:rsid w:val="005536E7"/>
    <w:rsid w:val="00554639"/>
    <w:rsid w:val="00564C44"/>
    <w:rsid w:val="005703E8"/>
    <w:rsid w:val="00570E40"/>
    <w:rsid w:val="005710E3"/>
    <w:rsid w:val="00572B3C"/>
    <w:rsid w:val="00576EE1"/>
    <w:rsid w:val="00577F34"/>
    <w:rsid w:val="00581154"/>
    <w:rsid w:val="0058351C"/>
    <w:rsid w:val="00583D62"/>
    <w:rsid w:val="00585B6A"/>
    <w:rsid w:val="00587696"/>
    <w:rsid w:val="00591D71"/>
    <w:rsid w:val="00596707"/>
    <w:rsid w:val="005968F3"/>
    <w:rsid w:val="005A705C"/>
    <w:rsid w:val="005B0157"/>
    <w:rsid w:val="005B5101"/>
    <w:rsid w:val="005B5B86"/>
    <w:rsid w:val="005B7176"/>
    <w:rsid w:val="005B7AF9"/>
    <w:rsid w:val="005B7BDE"/>
    <w:rsid w:val="005C1812"/>
    <w:rsid w:val="005D070E"/>
    <w:rsid w:val="005D248E"/>
    <w:rsid w:val="005D277A"/>
    <w:rsid w:val="005D329F"/>
    <w:rsid w:val="005D5294"/>
    <w:rsid w:val="005D61BD"/>
    <w:rsid w:val="005D6D78"/>
    <w:rsid w:val="005E1DFD"/>
    <w:rsid w:val="005E20AB"/>
    <w:rsid w:val="005E4DF2"/>
    <w:rsid w:val="005F0DA4"/>
    <w:rsid w:val="005F59FB"/>
    <w:rsid w:val="006003A4"/>
    <w:rsid w:val="006140A3"/>
    <w:rsid w:val="00614ED8"/>
    <w:rsid w:val="006222E7"/>
    <w:rsid w:val="00623055"/>
    <w:rsid w:val="006278C9"/>
    <w:rsid w:val="00630166"/>
    <w:rsid w:val="00634265"/>
    <w:rsid w:val="00646D6C"/>
    <w:rsid w:val="0065310C"/>
    <w:rsid w:val="00655116"/>
    <w:rsid w:val="00660220"/>
    <w:rsid w:val="0066094B"/>
    <w:rsid w:val="00662356"/>
    <w:rsid w:val="00662446"/>
    <w:rsid w:val="00664575"/>
    <w:rsid w:val="00665653"/>
    <w:rsid w:val="00665D72"/>
    <w:rsid w:val="006726D7"/>
    <w:rsid w:val="00674CD6"/>
    <w:rsid w:val="00676F8F"/>
    <w:rsid w:val="00677463"/>
    <w:rsid w:val="006832A8"/>
    <w:rsid w:val="00695078"/>
    <w:rsid w:val="00696C2D"/>
    <w:rsid w:val="00696FD4"/>
    <w:rsid w:val="006977C7"/>
    <w:rsid w:val="006A0115"/>
    <w:rsid w:val="006A5C0C"/>
    <w:rsid w:val="006B10DE"/>
    <w:rsid w:val="006B4FE6"/>
    <w:rsid w:val="006B7B6C"/>
    <w:rsid w:val="006C2C0B"/>
    <w:rsid w:val="006C35C0"/>
    <w:rsid w:val="006C707D"/>
    <w:rsid w:val="006D0A83"/>
    <w:rsid w:val="006E153D"/>
    <w:rsid w:val="006E3B47"/>
    <w:rsid w:val="006E4AF3"/>
    <w:rsid w:val="006F46A1"/>
    <w:rsid w:val="006F51C2"/>
    <w:rsid w:val="006F740E"/>
    <w:rsid w:val="00701BD7"/>
    <w:rsid w:val="007071EA"/>
    <w:rsid w:val="00721BD2"/>
    <w:rsid w:val="00723C0D"/>
    <w:rsid w:val="007363C8"/>
    <w:rsid w:val="007410C4"/>
    <w:rsid w:val="0074234C"/>
    <w:rsid w:val="00743217"/>
    <w:rsid w:val="00744A6C"/>
    <w:rsid w:val="00754BE8"/>
    <w:rsid w:val="00757A6E"/>
    <w:rsid w:val="00761A9E"/>
    <w:rsid w:val="0076725B"/>
    <w:rsid w:val="00770A8C"/>
    <w:rsid w:val="00775006"/>
    <w:rsid w:val="0078054E"/>
    <w:rsid w:val="007838D1"/>
    <w:rsid w:val="00783A4D"/>
    <w:rsid w:val="00785A28"/>
    <w:rsid w:val="00787DF3"/>
    <w:rsid w:val="007943E9"/>
    <w:rsid w:val="00796424"/>
    <w:rsid w:val="007A05AD"/>
    <w:rsid w:val="007D1011"/>
    <w:rsid w:val="007D2943"/>
    <w:rsid w:val="007D2959"/>
    <w:rsid w:val="007D2E5E"/>
    <w:rsid w:val="007D2F44"/>
    <w:rsid w:val="007D3975"/>
    <w:rsid w:val="007D4461"/>
    <w:rsid w:val="007E100D"/>
    <w:rsid w:val="007E2C3F"/>
    <w:rsid w:val="007E7038"/>
    <w:rsid w:val="007E7E9B"/>
    <w:rsid w:val="007F05CC"/>
    <w:rsid w:val="007F3E6B"/>
    <w:rsid w:val="007F53AC"/>
    <w:rsid w:val="007F704A"/>
    <w:rsid w:val="0080754E"/>
    <w:rsid w:val="00807CF7"/>
    <w:rsid w:val="0081475D"/>
    <w:rsid w:val="0081630F"/>
    <w:rsid w:val="008168D3"/>
    <w:rsid w:val="00817ECB"/>
    <w:rsid w:val="00822731"/>
    <w:rsid w:val="008227B3"/>
    <w:rsid w:val="00825806"/>
    <w:rsid w:val="008259B3"/>
    <w:rsid w:val="00833A57"/>
    <w:rsid w:val="00836767"/>
    <w:rsid w:val="00840E42"/>
    <w:rsid w:val="00847AE9"/>
    <w:rsid w:val="00852947"/>
    <w:rsid w:val="00862CC3"/>
    <w:rsid w:val="00870702"/>
    <w:rsid w:val="00871043"/>
    <w:rsid w:val="008728E4"/>
    <w:rsid w:val="008737B4"/>
    <w:rsid w:val="0087394E"/>
    <w:rsid w:val="00875019"/>
    <w:rsid w:val="00876350"/>
    <w:rsid w:val="008800EC"/>
    <w:rsid w:val="00883AE9"/>
    <w:rsid w:val="0088797B"/>
    <w:rsid w:val="00890A71"/>
    <w:rsid w:val="008942C9"/>
    <w:rsid w:val="00894C8F"/>
    <w:rsid w:val="00897426"/>
    <w:rsid w:val="008A78BF"/>
    <w:rsid w:val="008B01B7"/>
    <w:rsid w:val="008B11C0"/>
    <w:rsid w:val="008B2688"/>
    <w:rsid w:val="008B5D4D"/>
    <w:rsid w:val="008B6B0C"/>
    <w:rsid w:val="008C10AA"/>
    <w:rsid w:val="008C26C5"/>
    <w:rsid w:val="008C5BAC"/>
    <w:rsid w:val="008C5E8D"/>
    <w:rsid w:val="008C5F88"/>
    <w:rsid w:val="008C68E6"/>
    <w:rsid w:val="008D3B45"/>
    <w:rsid w:val="008D4D96"/>
    <w:rsid w:val="008D65AA"/>
    <w:rsid w:val="008D7995"/>
    <w:rsid w:val="008E20FC"/>
    <w:rsid w:val="008E2B25"/>
    <w:rsid w:val="008E409C"/>
    <w:rsid w:val="008E46AD"/>
    <w:rsid w:val="008F1859"/>
    <w:rsid w:val="008F3DAF"/>
    <w:rsid w:val="008F437B"/>
    <w:rsid w:val="008F484F"/>
    <w:rsid w:val="008F4BE1"/>
    <w:rsid w:val="009018AF"/>
    <w:rsid w:val="00904F27"/>
    <w:rsid w:val="00905366"/>
    <w:rsid w:val="00905B78"/>
    <w:rsid w:val="00914BCA"/>
    <w:rsid w:val="00914EAB"/>
    <w:rsid w:val="00915A73"/>
    <w:rsid w:val="00922165"/>
    <w:rsid w:val="00923E90"/>
    <w:rsid w:val="00935BD9"/>
    <w:rsid w:val="00935DAD"/>
    <w:rsid w:val="00937955"/>
    <w:rsid w:val="00940D2F"/>
    <w:rsid w:val="009427DB"/>
    <w:rsid w:val="00942EF1"/>
    <w:rsid w:val="0095128E"/>
    <w:rsid w:val="00952D0D"/>
    <w:rsid w:val="00952EDC"/>
    <w:rsid w:val="00954E80"/>
    <w:rsid w:val="00956540"/>
    <w:rsid w:val="00962530"/>
    <w:rsid w:val="00964A96"/>
    <w:rsid w:val="009660E5"/>
    <w:rsid w:val="00970205"/>
    <w:rsid w:val="009736FB"/>
    <w:rsid w:val="0097757B"/>
    <w:rsid w:val="00984DDA"/>
    <w:rsid w:val="0098573C"/>
    <w:rsid w:val="00990CC1"/>
    <w:rsid w:val="00993387"/>
    <w:rsid w:val="009A3CFD"/>
    <w:rsid w:val="009B0332"/>
    <w:rsid w:val="009B60DA"/>
    <w:rsid w:val="009C1CDE"/>
    <w:rsid w:val="009D503F"/>
    <w:rsid w:val="009E394C"/>
    <w:rsid w:val="009E3BD4"/>
    <w:rsid w:val="009E3F63"/>
    <w:rsid w:val="009E4B71"/>
    <w:rsid w:val="009E79C4"/>
    <w:rsid w:val="009F35E1"/>
    <w:rsid w:val="00A04655"/>
    <w:rsid w:val="00A05CAF"/>
    <w:rsid w:val="00A20661"/>
    <w:rsid w:val="00A22AA8"/>
    <w:rsid w:val="00A2631C"/>
    <w:rsid w:val="00A34712"/>
    <w:rsid w:val="00A45559"/>
    <w:rsid w:val="00A5311E"/>
    <w:rsid w:val="00A6082F"/>
    <w:rsid w:val="00A621A0"/>
    <w:rsid w:val="00A63211"/>
    <w:rsid w:val="00A64528"/>
    <w:rsid w:val="00A6464A"/>
    <w:rsid w:val="00A662A9"/>
    <w:rsid w:val="00A72B20"/>
    <w:rsid w:val="00A85922"/>
    <w:rsid w:val="00A85F60"/>
    <w:rsid w:val="00A93530"/>
    <w:rsid w:val="00AA1F8C"/>
    <w:rsid w:val="00AA459C"/>
    <w:rsid w:val="00AB0A32"/>
    <w:rsid w:val="00AB17D0"/>
    <w:rsid w:val="00AC00F2"/>
    <w:rsid w:val="00AC369E"/>
    <w:rsid w:val="00AC3F2B"/>
    <w:rsid w:val="00AC69BD"/>
    <w:rsid w:val="00AC6F10"/>
    <w:rsid w:val="00AC79DF"/>
    <w:rsid w:val="00AD52B9"/>
    <w:rsid w:val="00AD5A02"/>
    <w:rsid w:val="00AE4259"/>
    <w:rsid w:val="00AF7EB2"/>
    <w:rsid w:val="00B05EF6"/>
    <w:rsid w:val="00B070E4"/>
    <w:rsid w:val="00B076EF"/>
    <w:rsid w:val="00B13544"/>
    <w:rsid w:val="00B1506C"/>
    <w:rsid w:val="00B16069"/>
    <w:rsid w:val="00B21FC2"/>
    <w:rsid w:val="00B245E2"/>
    <w:rsid w:val="00B32005"/>
    <w:rsid w:val="00B352AE"/>
    <w:rsid w:val="00B43294"/>
    <w:rsid w:val="00B5075F"/>
    <w:rsid w:val="00B521C6"/>
    <w:rsid w:val="00B575CA"/>
    <w:rsid w:val="00B60FC9"/>
    <w:rsid w:val="00B631D5"/>
    <w:rsid w:val="00B67432"/>
    <w:rsid w:val="00B70A75"/>
    <w:rsid w:val="00B7164E"/>
    <w:rsid w:val="00B71FA1"/>
    <w:rsid w:val="00B74683"/>
    <w:rsid w:val="00B77C8E"/>
    <w:rsid w:val="00B77DB5"/>
    <w:rsid w:val="00B85C0E"/>
    <w:rsid w:val="00B87670"/>
    <w:rsid w:val="00B90B9F"/>
    <w:rsid w:val="00B92600"/>
    <w:rsid w:val="00B926A1"/>
    <w:rsid w:val="00B92A4D"/>
    <w:rsid w:val="00B97876"/>
    <w:rsid w:val="00BA051E"/>
    <w:rsid w:val="00BA2123"/>
    <w:rsid w:val="00BA6681"/>
    <w:rsid w:val="00BA6F6E"/>
    <w:rsid w:val="00BB06BE"/>
    <w:rsid w:val="00BB4025"/>
    <w:rsid w:val="00BC041B"/>
    <w:rsid w:val="00BC0CFE"/>
    <w:rsid w:val="00BC232D"/>
    <w:rsid w:val="00BC38EB"/>
    <w:rsid w:val="00BC40F8"/>
    <w:rsid w:val="00BC6795"/>
    <w:rsid w:val="00BC7A1D"/>
    <w:rsid w:val="00BD4BF9"/>
    <w:rsid w:val="00BD4E8D"/>
    <w:rsid w:val="00BD5024"/>
    <w:rsid w:val="00BE2B43"/>
    <w:rsid w:val="00BF02BD"/>
    <w:rsid w:val="00BF226F"/>
    <w:rsid w:val="00BF3054"/>
    <w:rsid w:val="00BF41C5"/>
    <w:rsid w:val="00BF4D56"/>
    <w:rsid w:val="00BF4E80"/>
    <w:rsid w:val="00C020BF"/>
    <w:rsid w:val="00C02BB3"/>
    <w:rsid w:val="00C04D5D"/>
    <w:rsid w:val="00C12A0A"/>
    <w:rsid w:val="00C12FA7"/>
    <w:rsid w:val="00C15542"/>
    <w:rsid w:val="00C218F6"/>
    <w:rsid w:val="00C22DDC"/>
    <w:rsid w:val="00C24335"/>
    <w:rsid w:val="00C2528F"/>
    <w:rsid w:val="00C25D71"/>
    <w:rsid w:val="00C306C1"/>
    <w:rsid w:val="00C36BFC"/>
    <w:rsid w:val="00C40029"/>
    <w:rsid w:val="00C40A5F"/>
    <w:rsid w:val="00C43FC0"/>
    <w:rsid w:val="00C44FC2"/>
    <w:rsid w:val="00C51A9A"/>
    <w:rsid w:val="00C51DF4"/>
    <w:rsid w:val="00C5438D"/>
    <w:rsid w:val="00C603F7"/>
    <w:rsid w:val="00C66FFB"/>
    <w:rsid w:val="00C73321"/>
    <w:rsid w:val="00C776B4"/>
    <w:rsid w:val="00C8187E"/>
    <w:rsid w:val="00C8201D"/>
    <w:rsid w:val="00C84078"/>
    <w:rsid w:val="00C84803"/>
    <w:rsid w:val="00C84BAF"/>
    <w:rsid w:val="00C86259"/>
    <w:rsid w:val="00C87B82"/>
    <w:rsid w:val="00C91031"/>
    <w:rsid w:val="00C96BE2"/>
    <w:rsid w:val="00CA2082"/>
    <w:rsid w:val="00CA7277"/>
    <w:rsid w:val="00CA7A5B"/>
    <w:rsid w:val="00CB2F98"/>
    <w:rsid w:val="00CB3350"/>
    <w:rsid w:val="00CB388E"/>
    <w:rsid w:val="00CB6D5C"/>
    <w:rsid w:val="00CC7F03"/>
    <w:rsid w:val="00CD151F"/>
    <w:rsid w:val="00CD7450"/>
    <w:rsid w:val="00CE1F83"/>
    <w:rsid w:val="00CE2548"/>
    <w:rsid w:val="00CE6CB6"/>
    <w:rsid w:val="00CE703F"/>
    <w:rsid w:val="00CF40BF"/>
    <w:rsid w:val="00D0132F"/>
    <w:rsid w:val="00D01EC7"/>
    <w:rsid w:val="00D105C9"/>
    <w:rsid w:val="00D1106E"/>
    <w:rsid w:val="00D11688"/>
    <w:rsid w:val="00D121CE"/>
    <w:rsid w:val="00D13879"/>
    <w:rsid w:val="00D212B0"/>
    <w:rsid w:val="00D22ABE"/>
    <w:rsid w:val="00D2473A"/>
    <w:rsid w:val="00D26B5B"/>
    <w:rsid w:val="00D30646"/>
    <w:rsid w:val="00D31F70"/>
    <w:rsid w:val="00D31FBB"/>
    <w:rsid w:val="00D31FD9"/>
    <w:rsid w:val="00D332E0"/>
    <w:rsid w:val="00D35942"/>
    <w:rsid w:val="00D35A82"/>
    <w:rsid w:val="00D373CF"/>
    <w:rsid w:val="00D47B97"/>
    <w:rsid w:val="00D47CB0"/>
    <w:rsid w:val="00D51A1C"/>
    <w:rsid w:val="00D533C4"/>
    <w:rsid w:val="00D55D91"/>
    <w:rsid w:val="00D632E9"/>
    <w:rsid w:val="00D66684"/>
    <w:rsid w:val="00D808A2"/>
    <w:rsid w:val="00D81C90"/>
    <w:rsid w:val="00D81FF6"/>
    <w:rsid w:val="00D84E51"/>
    <w:rsid w:val="00D86B21"/>
    <w:rsid w:val="00D8722F"/>
    <w:rsid w:val="00D95601"/>
    <w:rsid w:val="00D95A34"/>
    <w:rsid w:val="00D9677D"/>
    <w:rsid w:val="00D979A5"/>
    <w:rsid w:val="00D97E0F"/>
    <w:rsid w:val="00DA006D"/>
    <w:rsid w:val="00DB2415"/>
    <w:rsid w:val="00DB26E8"/>
    <w:rsid w:val="00DB3077"/>
    <w:rsid w:val="00DB6D83"/>
    <w:rsid w:val="00DC0EBA"/>
    <w:rsid w:val="00DC519B"/>
    <w:rsid w:val="00DC6D3D"/>
    <w:rsid w:val="00DD0688"/>
    <w:rsid w:val="00DD0CC8"/>
    <w:rsid w:val="00DD12A4"/>
    <w:rsid w:val="00DD14D1"/>
    <w:rsid w:val="00DD153F"/>
    <w:rsid w:val="00DD5ACD"/>
    <w:rsid w:val="00DE189E"/>
    <w:rsid w:val="00DF05E5"/>
    <w:rsid w:val="00DF1563"/>
    <w:rsid w:val="00DF58D3"/>
    <w:rsid w:val="00DF60A6"/>
    <w:rsid w:val="00E0681B"/>
    <w:rsid w:val="00E10010"/>
    <w:rsid w:val="00E10184"/>
    <w:rsid w:val="00E14B98"/>
    <w:rsid w:val="00E1514F"/>
    <w:rsid w:val="00E1764E"/>
    <w:rsid w:val="00E20C9A"/>
    <w:rsid w:val="00E211D3"/>
    <w:rsid w:val="00E22960"/>
    <w:rsid w:val="00E22E62"/>
    <w:rsid w:val="00E30EEB"/>
    <w:rsid w:val="00E315F3"/>
    <w:rsid w:val="00E324E4"/>
    <w:rsid w:val="00E32A27"/>
    <w:rsid w:val="00E33281"/>
    <w:rsid w:val="00E33D14"/>
    <w:rsid w:val="00E37B3F"/>
    <w:rsid w:val="00E40677"/>
    <w:rsid w:val="00E43FA0"/>
    <w:rsid w:val="00E45575"/>
    <w:rsid w:val="00E4648F"/>
    <w:rsid w:val="00E4696A"/>
    <w:rsid w:val="00E52398"/>
    <w:rsid w:val="00E54BA2"/>
    <w:rsid w:val="00E56213"/>
    <w:rsid w:val="00E602AB"/>
    <w:rsid w:val="00E60714"/>
    <w:rsid w:val="00E62A3B"/>
    <w:rsid w:val="00E64E8C"/>
    <w:rsid w:val="00E725B9"/>
    <w:rsid w:val="00E75BEB"/>
    <w:rsid w:val="00E90D28"/>
    <w:rsid w:val="00E92287"/>
    <w:rsid w:val="00EA490A"/>
    <w:rsid w:val="00EB0F2A"/>
    <w:rsid w:val="00EB1F3D"/>
    <w:rsid w:val="00EB5299"/>
    <w:rsid w:val="00EB73DB"/>
    <w:rsid w:val="00EC0056"/>
    <w:rsid w:val="00EC1F6C"/>
    <w:rsid w:val="00EC25C6"/>
    <w:rsid w:val="00EC5168"/>
    <w:rsid w:val="00EC5F7A"/>
    <w:rsid w:val="00ED4FA0"/>
    <w:rsid w:val="00EE69E4"/>
    <w:rsid w:val="00EF455D"/>
    <w:rsid w:val="00F03F05"/>
    <w:rsid w:val="00F05F81"/>
    <w:rsid w:val="00F144AB"/>
    <w:rsid w:val="00F15E26"/>
    <w:rsid w:val="00F165CB"/>
    <w:rsid w:val="00F23508"/>
    <w:rsid w:val="00F335DD"/>
    <w:rsid w:val="00F34BBE"/>
    <w:rsid w:val="00F366D7"/>
    <w:rsid w:val="00F41A08"/>
    <w:rsid w:val="00F42DFE"/>
    <w:rsid w:val="00F47626"/>
    <w:rsid w:val="00F5388C"/>
    <w:rsid w:val="00F6088E"/>
    <w:rsid w:val="00F62526"/>
    <w:rsid w:val="00F64D37"/>
    <w:rsid w:val="00F65F9C"/>
    <w:rsid w:val="00F670C7"/>
    <w:rsid w:val="00F71305"/>
    <w:rsid w:val="00F71C94"/>
    <w:rsid w:val="00F76E9E"/>
    <w:rsid w:val="00F772A8"/>
    <w:rsid w:val="00F826EB"/>
    <w:rsid w:val="00F8411D"/>
    <w:rsid w:val="00F90696"/>
    <w:rsid w:val="00F94407"/>
    <w:rsid w:val="00FA1275"/>
    <w:rsid w:val="00FA6244"/>
    <w:rsid w:val="00FA693D"/>
    <w:rsid w:val="00FA73A6"/>
    <w:rsid w:val="00FB0445"/>
    <w:rsid w:val="00FB5739"/>
    <w:rsid w:val="00FB70D7"/>
    <w:rsid w:val="00FC09A4"/>
    <w:rsid w:val="00FD4F2F"/>
    <w:rsid w:val="00FD7D78"/>
    <w:rsid w:val="00FD7E92"/>
    <w:rsid w:val="00FE00A3"/>
    <w:rsid w:val="00FE45F3"/>
    <w:rsid w:val="00FE5090"/>
    <w:rsid w:val="00FF3D41"/>
    <w:rsid w:val="00FF56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14:docId w14:val="18B4573A"/>
  <w15:chartTrackingRefBased/>
  <w15:docId w15:val="{20ABE220-E31E-4B69-A200-9F29607B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tabs>
        <w:tab w:val="left" w:pos="708"/>
      </w:tabs>
      <w:ind w:firstLine="400"/>
      <w:jc w:val="both"/>
    </w:pPr>
    <w:rPr>
      <w:sz w:val="24"/>
      <w:szCs w:val="24"/>
      <w:lang w:eastAsia="zh-CN"/>
    </w:rPr>
  </w:style>
  <w:style w:type="paragraph" w:styleId="10">
    <w:name w:val="heading 1"/>
    <w:basedOn w:val="a"/>
    <w:next w:val="a"/>
    <w:link w:val="11"/>
    <w:qFormat/>
    <w:pPr>
      <w:keepNext/>
      <w:widowControl/>
      <w:numPr>
        <w:numId w:val="1"/>
      </w:numPr>
      <w:tabs>
        <w:tab w:val="clear" w:pos="708"/>
      </w:tabs>
      <w:ind w:left="0" w:firstLine="0"/>
      <w:jc w:val="center"/>
      <w:outlineLvl w:val="0"/>
    </w:pPr>
    <w:rPr>
      <w:b/>
      <w:caps/>
      <w:w w:val="90"/>
      <w:szCs w:val="20"/>
    </w:rPr>
  </w:style>
  <w:style w:type="paragraph" w:styleId="2">
    <w:name w:val="heading 2"/>
    <w:basedOn w:val="a"/>
    <w:next w:val="a"/>
    <w:qFormat/>
    <w:rsid w:val="00B77C8E"/>
    <w:pPr>
      <w:keepNext/>
      <w:spacing w:before="240" w:after="60"/>
      <w:outlineLvl w:val="1"/>
    </w:pPr>
    <w:rPr>
      <w:rFonts w:ascii="Arial" w:hAnsi="Arial" w:cs="Arial"/>
      <w:b/>
      <w:bCs/>
      <w:i/>
      <w:iCs/>
      <w:sz w:val="28"/>
      <w:szCs w:val="28"/>
    </w:rPr>
  </w:style>
  <w:style w:type="paragraph" w:styleId="3">
    <w:name w:val="heading 3"/>
    <w:basedOn w:val="a"/>
    <w:next w:val="a"/>
    <w:link w:val="30"/>
    <w:qFormat/>
    <w:pPr>
      <w:keepNext/>
      <w:widowControl/>
      <w:numPr>
        <w:ilvl w:val="2"/>
        <w:numId w:val="1"/>
      </w:numPr>
      <w:tabs>
        <w:tab w:val="clear" w:pos="720"/>
      </w:tabs>
      <w:ind w:left="0" w:firstLine="0"/>
      <w:jc w:val="center"/>
      <w:outlineLvl w:val="2"/>
    </w:pPr>
    <w:rPr>
      <w:sz w:val="36"/>
      <w:szCs w:val="20"/>
    </w:rPr>
  </w:style>
  <w:style w:type="character" w:default="1" w:styleId="a0">
    <w:name w:val="Default Paragraph Font"/>
    <w:aliases w:val=" Знак Знак2"/>
    <w:link w:val="a1"/>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Заголовок 3 Знак"/>
    <w:link w:val="3"/>
    <w:rsid w:val="009E79C4"/>
    <w:rPr>
      <w:sz w:val="36"/>
      <w:lang w:eastAsia="zh-CN"/>
    </w:rPr>
  </w:style>
  <w:style w:type="character" w:customStyle="1" w:styleId="WW8Num1z0">
    <w:name w:val="WW8Num1z0"/>
    <w:rPr>
      <w:rFonts w:ascii="Symbol" w:hAnsi="Symbol" w:cs="Symbol"/>
    </w:rPr>
  </w:style>
  <w:style w:type="character" w:customStyle="1" w:styleId="WW8Num3z0">
    <w:name w:val="WW8Num3z0"/>
    <w:rPr>
      <w:b w:val="0"/>
      <w:i w:val="0"/>
    </w:rPr>
  </w:style>
  <w:style w:type="character" w:customStyle="1" w:styleId="WW8Num7z0">
    <w:name w:val="WW8Num7z0"/>
    <w:rPr>
      <w:color w:val="000000"/>
      <w:sz w:val="28"/>
      <w:szCs w:val="28"/>
    </w:rPr>
  </w:style>
  <w:style w:type="character" w:customStyle="1" w:styleId="12">
    <w:name w:val="Основной шрифт абзаца1"/>
  </w:style>
  <w:style w:type="character" w:styleId="a4">
    <w:name w:val="Hyperlink"/>
    <w:rPr>
      <w:color w:val="0000FF"/>
      <w:u w:val="single"/>
    </w:rPr>
  </w:style>
  <w:style w:type="character" w:customStyle="1" w:styleId="a5">
    <w:name w:val="Символ сноски"/>
    <w:rPr>
      <w:vertAlign w:val="superscript"/>
    </w:rPr>
  </w:style>
  <w:style w:type="character" w:customStyle="1" w:styleId="FontStyle15">
    <w:name w:val="Font Style15"/>
    <w:rPr>
      <w:rFonts w:ascii="Times New Roman" w:hAnsi="Times New Roman" w:cs="Times New Roman"/>
      <w:b/>
      <w:bCs/>
      <w:sz w:val="22"/>
      <w:szCs w:val="22"/>
    </w:rPr>
  </w:style>
  <w:style w:type="character" w:customStyle="1" w:styleId="FontStyle14">
    <w:name w:val="Font Style14"/>
    <w:rPr>
      <w:rFonts w:ascii="Times New Roman" w:hAnsi="Times New Roman" w:cs="Times New Roman"/>
      <w:sz w:val="26"/>
      <w:szCs w:val="26"/>
    </w:rPr>
  </w:style>
  <w:style w:type="character" w:styleId="a6">
    <w:name w:val="page number"/>
    <w:basedOn w:val="12"/>
  </w:style>
  <w:style w:type="paragraph" w:styleId="a7">
    <w:name w:val="Title"/>
    <w:basedOn w:val="a"/>
    <w:next w:val="a8"/>
    <w:pPr>
      <w:keepNext/>
      <w:spacing w:before="240" w:after="120"/>
    </w:pPr>
    <w:rPr>
      <w:rFonts w:ascii="Arial" w:eastAsia="SimSun" w:hAnsi="Arial" w:cs="Mangal"/>
      <w:sz w:val="28"/>
      <w:szCs w:val="28"/>
    </w:rPr>
  </w:style>
  <w:style w:type="paragraph" w:styleId="a8">
    <w:name w:val="Body Text"/>
    <w:basedOn w:val="a"/>
    <w:link w:val="a9"/>
    <w:pPr>
      <w:widowControl/>
      <w:tabs>
        <w:tab w:val="clear" w:pos="708"/>
      </w:tabs>
      <w:spacing w:after="120"/>
      <w:ind w:firstLine="0"/>
      <w:jc w:val="left"/>
    </w:pPr>
    <w:rPr>
      <w:sz w:val="20"/>
      <w:szCs w:val="20"/>
    </w:rPr>
  </w:style>
  <w:style w:type="paragraph" w:styleId="aa">
    <w:name w:val="Title"/>
    <w:basedOn w:val="a"/>
    <w:next w:val="a8"/>
    <w:qFormat/>
    <w:pPr>
      <w:keepNext/>
      <w:spacing w:before="240" w:after="120"/>
    </w:pPr>
    <w:rPr>
      <w:rFonts w:ascii="Arial" w:eastAsia="Arial Unicode MS" w:hAnsi="Arial" w:cs="Mangal"/>
      <w:sz w:val="28"/>
      <w:szCs w:val="28"/>
    </w:rPr>
  </w:style>
  <w:style w:type="paragraph" w:styleId="ab">
    <w:name w:val="Subtitle"/>
    <w:basedOn w:val="a7"/>
    <w:next w:val="a8"/>
    <w:qFormat/>
    <w:pPr>
      <w:jc w:val="center"/>
    </w:pPr>
    <w:rPr>
      <w:i/>
      <w:iCs/>
    </w:rPr>
  </w:style>
  <w:style w:type="paragraph" w:styleId="ac">
    <w:name w:val="List"/>
    <w:basedOn w:val="a8"/>
    <w:rPr>
      <w:rFonts w:ascii="Arial" w:hAnsi="Arial" w:cs="Mangal"/>
    </w:rPr>
  </w:style>
  <w:style w:type="paragraph" w:styleId="ad">
    <w:name w:val="caption"/>
    <w:basedOn w:val="a"/>
    <w:qFormat/>
    <w:pPr>
      <w:suppressLineNumbers/>
      <w:spacing w:before="120" w:after="120"/>
    </w:pPr>
    <w:rPr>
      <w:rFonts w:ascii="Arial" w:hAnsi="Arial" w:cs="Mangal"/>
      <w:i/>
      <w:iCs/>
      <w:sz w:val="20"/>
    </w:rPr>
  </w:style>
  <w:style w:type="paragraph" w:customStyle="1" w:styleId="13">
    <w:name w:val="Указатель1"/>
    <w:basedOn w:val="a"/>
    <w:pPr>
      <w:suppressLineNumbers/>
    </w:pPr>
    <w:rPr>
      <w:rFonts w:ascii="Arial" w:hAnsi="Arial" w:cs="Mangal"/>
    </w:rPr>
  </w:style>
  <w:style w:type="paragraph" w:customStyle="1" w:styleId="6">
    <w:name w:val="6"/>
    <w:basedOn w:val="a"/>
  </w:style>
  <w:style w:type="paragraph" w:customStyle="1" w:styleId="Normal">
    <w:name w:val="Normal"/>
    <w:pPr>
      <w:suppressAutoHyphens/>
      <w:autoSpaceDE w:val="0"/>
    </w:pPr>
    <w:rPr>
      <w:rFonts w:eastAsia="Arial"/>
      <w:color w:val="000000"/>
      <w:sz w:val="24"/>
      <w:szCs w:val="24"/>
      <w:lang w:eastAsia="zh-CN"/>
    </w:rPr>
  </w:style>
  <w:style w:type="paragraph" w:styleId="ae">
    <w:name w:val="footnote text"/>
    <w:basedOn w:val="a"/>
    <w:link w:val="af"/>
    <w:pPr>
      <w:widowControl/>
      <w:tabs>
        <w:tab w:val="clear" w:pos="708"/>
      </w:tabs>
      <w:ind w:firstLine="0"/>
      <w:jc w:val="left"/>
    </w:pPr>
    <w:rPr>
      <w:sz w:val="20"/>
      <w:szCs w:val="20"/>
    </w:rPr>
  </w:style>
  <w:style w:type="paragraph" w:customStyle="1" w:styleId="Style2">
    <w:name w:val="Style2"/>
    <w:basedOn w:val="a"/>
    <w:pPr>
      <w:tabs>
        <w:tab w:val="clear" w:pos="708"/>
      </w:tabs>
      <w:autoSpaceDE w:val="0"/>
      <w:ind w:firstLine="0"/>
      <w:jc w:val="left"/>
    </w:pPr>
    <w:rPr>
      <w:rFonts w:ascii="Arial" w:hAnsi="Arial" w:cs="Arial"/>
    </w:rPr>
  </w:style>
  <w:style w:type="paragraph" w:customStyle="1" w:styleId="Style5">
    <w:name w:val="Style5"/>
    <w:basedOn w:val="a"/>
    <w:pPr>
      <w:tabs>
        <w:tab w:val="clear" w:pos="708"/>
      </w:tabs>
      <w:autoSpaceDE w:val="0"/>
      <w:ind w:firstLine="0"/>
      <w:jc w:val="left"/>
    </w:pPr>
    <w:rPr>
      <w:rFonts w:ascii="Sylfaen" w:hAnsi="Sylfaen" w:cs="Sylfaen"/>
    </w:rPr>
  </w:style>
  <w:style w:type="paragraph" w:customStyle="1" w:styleId="14">
    <w:name w:val="Обычный отступ1"/>
    <w:basedOn w:val="a"/>
    <w:next w:val="a"/>
    <w:pPr>
      <w:widowControl/>
      <w:tabs>
        <w:tab w:val="clear" w:pos="708"/>
      </w:tabs>
      <w:autoSpaceDE w:val="0"/>
      <w:ind w:firstLine="0"/>
      <w:jc w:val="left"/>
    </w:pPr>
  </w:style>
  <w:style w:type="paragraph" w:styleId="af0">
    <w:name w:val="header"/>
    <w:basedOn w:val="a"/>
    <w:pPr>
      <w:tabs>
        <w:tab w:val="clear" w:pos="708"/>
        <w:tab w:val="center" w:pos="4677"/>
        <w:tab w:val="right" w:pos="9355"/>
      </w:tabs>
    </w:pPr>
  </w:style>
  <w:style w:type="paragraph" w:styleId="af1">
    <w:name w:val="footer"/>
    <w:basedOn w:val="a"/>
    <w:pPr>
      <w:tabs>
        <w:tab w:val="clear" w:pos="708"/>
        <w:tab w:val="center" w:pos="4677"/>
        <w:tab w:val="right" w:pos="9355"/>
      </w:tabs>
    </w:pPr>
  </w:style>
  <w:style w:type="paragraph" w:customStyle="1" w:styleId="af2">
    <w:name w:val="Содержимое таблицы"/>
    <w:basedOn w:val="a"/>
    <w:pPr>
      <w:suppressLineNumbers/>
    </w:pPr>
  </w:style>
  <w:style w:type="paragraph" w:customStyle="1" w:styleId="af3">
    <w:name w:val="Заголовок таблицы"/>
    <w:basedOn w:val="af2"/>
    <w:pPr>
      <w:jc w:val="center"/>
    </w:pPr>
    <w:rPr>
      <w:b/>
      <w:bCs/>
    </w:rPr>
  </w:style>
  <w:style w:type="paragraph" w:customStyle="1" w:styleId="af4">
    <w:name w:val="Содержимое врезки"/>
    <w:basedOn w:val="a8"/>
  </w:style>
  <w:style w:type="paragraph" w:styleId="af5">
    <w:name w:val="List Paragraph"/>
    <w:basedOn w:val="a"/>
    <w:uiPriority w:val="34"/>
    <w:qFormat/>
    <w:rsid w:val="00A04655"/>
    <w:pPr>
      <w:widowControl/>
      <w:tabs>
        <w:tab w:val="clear" w:pos="708"/>
      </w:tabs>
      <w:spacing w:after="200" w:line="276" w:lineRule="auto"/>
      <w:ind w:left="720" w:firstLine="0"/>
      <w:jc w:val="left"/>
    </w:pPr>
    <w:rPr>
      <w:rFonts w:ascii="Calibri" w:hAnsi="Calibri"/>
      <w:sz w:val="22"/>
      <w:szCs w:val="22"/>
      <w:lang w:eastAsia="ar-SA"/>
    </w:rPr>
  </w:style>
  <w:style w:type="character" w:customStyle="1" w:styleId="apple-style-span">
    <w:name w:val="apple-style-span"/>
    <w:basedOn w:val="a0"/>
    <w:rsid w:val="00C84078"/>
  </w:style>
  <w:style w:type="paragraph" w:customStyle="1" w:styleId="ew1">
    <w:name w:val="ew1"/>
    <w:basedOn w:val="a"/>
    <w:rsid w:val="00C84078"/>
    <w:pPr>
      <w:tabs>
        <w:tab w:val="clear" w:pos="708"/>
      </w:tabs>
      <w:suppressAutoHyphens/>
      <w:ind w:firstLine="0"/>
      <w:jc w:val="left"/>
      <w:textAlignment w:val="baseline"/>
    </w:pPr>
    <w:rPr>
      <w:rFonts w:ascii="Arial" w:eastAsia="Lucida Sans Unicode" w:hAnsi="Arial" w:cs="Tahoma"/>
      <w:kern w:val="1"/>
      <w:sz w:val="21"/>
      <w:lang w:eastAsia="ar-SA"/>
    </w:rPr>
  </w:style>
  <w:style w:type="paragraph" w:styleId="af6">
    <w:name w:val="Normal (Web)"/>
    <w:basedOn w:val="a"/>
    <w:rsid w:val="00EA490A"/>
    <w:pPr>
      <w:widowControl/>
      <w:tabs>
        <w:tab w:val="clear" w:pos="708"/>
        <w:tab w:val="left" w:pos="720"/>
      </w:tabs>
      <w:spacing w:before="280" w:after="280"/>
      <w:ind w:firstLine="0"/>
      <w:jc w:val="left"/>
    </w:pPr>
    <w:rPr>
      <w:lang w:eastAsia="ar-SA"/>
    </w:rPr>
  </w:style>
  <w:style w:type="paragraph" w:customStyle="1" w:styleId="Standard">
    <w:name w:val="Standard"/>
    <w:rsid w:val="00481541"/>
    <w:pPr>
      <w:widowControl w:val="0"/>
      <w:tabs>
        <w:tab w:val="left" w:pos="708"/>
      </w:tabs>
      <w:autoSpaceDN w:val="0"/>
      <w:ind w:firstLine="400"/>
      <w:jc w:val="both"/>
      <w:textAlignment w:val="baseline"/>
    </w:pPr>
    <w:rPr>
      <w:kern w:val="3"/>
      <w:sz w:val="24"/>
      <w:szCs w:val="24"/>
      <w:lang w:eastAsia="zh-CN"/>
    </w:rPr>
  </w:style>
  <w:style w:type="character" w:styleId="af7">
    <w:name w:val="Emphasis"/>
    <w:qFormat/>
    <w:rsid w:val="00481541"/>
    <w:rPr>
      <w:i/>
      <w:iCs/>
    </w:rPr>
  </w:style>
  <w:style w:type="paragraph" w:customStyle="1" w:styleId="Style16">
    <w:name w:val="Style16"/>
    <w:basedOn w:val="a"/>
    <w:rsid w:val="00481541"/>
    <w:pPr>
      <w:tabs>
        <w:tab w:val="clear" w:pos="708"/>
      </w:tabs>
      <w:autoSpaceDE w:val="0"/>
      <w:autoSpaceDN w:val="0"/>
      <w:adjustRightInd w:val="0"/>
      <w:spacing w:line="478" w:lineRule="exact"/>
      <w:ind w:firstLine="706"/>
    </w:pPr>
    <w:rPr>
      <w:lang w:eastAsia="ru-RU"/>
    </w:rPr>
  </w:style>
  <w:style w:type="table" w:styleId="af8">
    <w:name w:val="Table Grid"/>
    <w:basedOn w:val="a2"/>
    <w:uiPriority w:val="59"/>
    <w:rsid w:val="00CB388E"/>
    <w:pPr>
      <w:widowControl w:val="0"/>
      <w:tabs>
        <w:tab w:val="left" w:pos="708"/>
      </w:tabs>
      <w:ind w:firstLine="4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Body Text Indent"/>
    <w:basedOn w:val="a"/>
    <w:rsid w:val="009E79C4"/>
    <w:pPr>
      <w:widowControl/>
      <w:tabs>
        <w:tab w:val="clear" w:pos="708"/>
      </w:tabs>
      <w:spacing w:line="360" w:lineRule="auto"/>
      <w:ind w:left="360" w:firstLine="0"/>
    </w:pPr>
    <w:rPr>
      <w:sz w:val="28"/>
      <w:lang w:eastAsia="ru-RU"/>
    </w:rPr>
  </w:style>
  <w:style w:type="paragraph" w:customStyle="1" w:styleId="15">
    <w:name w:val="Список_1 Знак"/>
    <w:basedOn w:val="a"/>
    <w:link w:val="1"/>
    <w:rsid w:val="009E79C4"/>
    <w:pPr>
      <w:widowControl/>
      <w:numPr>
        <w:numId w:val="2"/>
      </w:numPr>
      <w:shd w:val="clear" w:color="auto" w:fill="FFFFFF"/>
      <w:tabs>
        <w:tab w:val="clear" w:pos="708"/>
        <w:tab w:val="num" w:leader="none" w:pos="1040"/>
      </w:tabs>
    </w:pPr>
    <w:rPr>
      <w:sz w:val="28"/>
      <w:lang w:eastAsia="ru-RU"/>
    </w:rPr>
  </w:style>
  <w:style w:type="character" w:customStyle="1" w:styleId="1">
    <w:name w:val="Список_1 Знак Знак"/>
    <w:link w:val="15"/>
    <w:rsid w:val="009E79C4"/>
    <w:rPr>
      <w:sz w:val="28"/>
      <w:szCs w:val="24"/>
      <w:shd w:val="clear" w:color="auto" w:fill="FFFFFF"/>
    </w:rPr>
  </w:style>
  <w:style w:type="paragraph" w:customStyle="1" w:styleId="31">
    <w:name w:val="Заг_3"/>
    <w:basedOn w:val="a"/>
    <w:rsid w:val="009E79C4"/>
    <w:pPr>
      <w:keepNext/>
      <w:widowControl/>
      <w:tabs>
        <w:tab w:val="clear" w:pos="708"/>
      </w:tabs>
      <w:suppressAutoHyphens/>
      <w:spacing w:before="120" w:after="120"/>
      <w:ind w:firstLine="0"/>
      <w:jc w:val="center"/>
      <w:outlineLvl w:val="0"/>
    </w:pPr>
    <w:rPr>
      <w:rFonts w:cs="Arial"/>
      <w:b/>
      <w:kern w:val="32"/>
      <w:sz w:val="28"/>
      <w:szCs w:val="28"/>
      <w:lang w:eastAsia="ru-RU"/>
    </w:rPr>
  </w:style>
  <w:style w:type="character" w:customStyle="1" w:styleId="WW8Num2z0">
    <w:name w:val="WW8Num2z0"/>
    <w:rsid w:val="009E79C4"/>
    <w:rPr>
      <w:rFonts w:ascii="Courier New" w:hAnsi="Courier New"/>
      <w:sz w:val="24"/>
    </w:rPr>
  </w:style>
  <w:style w:type="character" w:customStyle="1" w:styleId="WW8Num2z1">
    <w:name w:val="WW8Num2z1"/>
    <w:rsid w:val="009E79C4"/>
    <w:rPr>
      <w:rFonts w:ascii="Courier New" w:hAnsi="Courier New"/>
    </w:rPr>
  </w:style>
  <w:style w:type="character" w:customStyle="1" w:styleId="WW8Num2z2">
    <w:name w:val="WW8Num2z2"/>
    <w:rsid w:val="009E79C4"/>
    <w:rPr>
      <w:rFonts w:ascii="Wingdings" w:hAnsi="Wingdings"/>
    </w:rPr>
  </w:style>
  <w:style w:type="character" w:customStyle="1" w:styleId="WW8Num2z3">
    <w:name w:val="WW8Num2z3"/>
    <w:rsid w:val="009E79C4"/>
    <w:rPr>
      <w:rFonts w:ascii="Symbol" w:hAnsi="Symbol"/>
    </w:rPr>
  </w:style>
  <w:style w:type="character" w:customStyle="1" w:styleId="WW8Num4z0">
    <w:name w:val="WW8Num4z0"/>
    <w:rsid w:val="009E79C4"/>
    <w:rPr>
      <w:b w:val="0"/>
    </w:rPr>
  </w:style>
  <w:style w:type="paragraph" w:customStyle="1" w:styleId="16">
    <w:name w:val="Название1"/>
    <w:basedOn w:val="a"/>
    <w:rsid w:val="009E79C4"/>
    <w:pPr>
      <w:widowControl/>
      <w:suppressLineNumbers/>
      <w:tabs>
        <w:tab w:val="clear" w:pos="708"/>
      </w:tabs>
      <w:spacing w:before="120" w:after="120"/>
      <w:ind w:firstLine="0"/>
      <w:jc w:val="left"/>
    </w:pPr>
    <w:rPr>
      <w:rFonts w:cs="Tahoma"/>
      <w:i/>
      <w:iCs/>
      <w:lang w:eastAsia="ar-SA"/>
    </w:rPr>
  </w:style>
  <w:style w:type="character" w:customStyle="1" w:styleId="apple-converted-space">
    <w:name w:val="apple-converted-space"/>
    <w:basedOn w:val="a0"/>
    <w:rsid w:val="00BC6795"/>
  </w:style>
  <w:style w:type="numbering" w:customStyle="1" w:styleId="WW8Num1">
    <w:name w:val="WW8Num1"/>
    <w:basedOn w:val="a3"/>
    <w:rsid w:val="00EB5299"/>
    <w:pPr>
      <w:numPr>
        <w:numId w:val="4"/>
      </w:numPr>
    </w:pPr>
  </w:style>
  <w:style w:type="character" w:customStyle="1" w:styleId="11">
    <w:name w:val="Заголовок 1 Знак"/>
    <w:link w:val="10"/>
    <w:rsid w:val="00EB5299"/>
    <w:rPr>
      <w:b/>
      <w:caps/>
      <w:w w:val="90"/>
      <w:sz w:val="24"/>
      <w:lang w:eastAsia="zh-CN"/>
    </w:rPr>
  </w:style>
  <w:style w:type="paragraph" w:customStyle="1" w:styleId="Style6">
    <w:name w:val="Style6"/>
    <w:basedOn w:val="a"/>
    <w:rsid w:val="00EB5299"/>
    <w:pPr>
      <w:tabs>
        <w:tab w:val="clear" w:pos="708"/>
      </w:tabs>
      <w:autoSpaceDE w:val="0"/>
      <w:autoSpaceDN w:val="0"/>
      <w:adjustRightInd w:val="0"/>
      <w:ind w:firstLine="0"/>
      <w:jc w:val="left"/>
    </w:pPr>
    <w:rPr>
      <w:lang w:val="en-US" w:eastAsia="en-US"/>
    </w:rPr>
  </w:style>
  <w:style w:type="paragraph" w:customStyle="1" w:styleId="Style8">
    <w:name w:val="Style8"/>
    <w:basedOn w:val="a"/>
    <w:rsid w:val="00EB5299"/>
    <w:pPr>
      <w:tabs>
        <w:tab w:val="clear" w:pos="708"/>
      </w:tabs>
      <w:autoSpaceDE w:val="0"/>
      <w:autoSpaceDN w:val="0"/>
      <w:adjustRightInd w:val="0"/>
      <w:ind w:firstLine="0"/>
      <w:jc w:val="left"/>
    </w:pPr>
    <w:rPr>
      <w:lang w:val="en-US" w:eastAsia="en-US"/>
    </w:rPr>
  </w:style>
  <w:style w:type="paragraph" w:customStyle="1" w:styleId="Style11">
    <w:name w:val="Style11"/>
    <w:basedOn w:val="a"/>
    <w:rsid w:val="00EB5299"/>
    <w:pPr>
      <w:tabs>
        <w:tab w:val="clear" w:pos="708"/>
      </w:tabs>
      <w:autoSpaceDE w:val="0"/>
      <w:autoSpaceDN w:val="0"/>
      <w:adjustRightInd w:val="0"/>
      <w:ind w:firstLine="0"/>
      <w:jc w:val="left"/>
    </w:pPr>
    <w:rPr>
      <w:lang w:val="en-US" w:eastAsia="en-US"/>
    </w:rPr>
  </w:style>
  <w:style w:type="character" w:customStyle="1" w:styleId="FontStyle20">
    <w:name w:val="Font Style20"/>
    <w:rsid w:val="00EB5299"/>
    <w:rPr>
      <w:rFonts w:ascii="Times New Roman" w:hAnsi="Times New Roman" w:cs="Times New Roman"/>
      <w:b/>
      <w:bCs/>
      <w:sz w:val="26"/>
      <w:szCs w:val="26"/>
    </w:rPr>
  </w:style>
  <w:style w:type="character" w:customStyle="1" w:styleId="FontStyle24">
    <w:name w:val="Font Style24"/>
    <w:rsid w:val="00EB5299"/>
    <w:rPr>
      <w:rFonts w:ascii="Times New Roman" w:hAnsi="Times New Roman" w:cs="Times New Roman"/>
      <w:sz w:val="26"/>
      <w:szCs w:val="26"/>
    </w:rPr>
  </w:style>
  <w:style w:type="character" w:customStyle="1" w:styleId="FontStyle29">
    <w:name w:val="Font Style29"/>
    <w:rsid w:val="00EB5299"/>
    <w:rPr>
      <w:rFonts w:ascii="Times New Roman" w:hAnsi="Times New Roman" w:cs="Times New Roman"/>
      <w:b/>
      <w:bCs/>
      <w:sz w:val="14"/>
      <w:szCs w:val="14"/>
    </w:rPr>
  </w:style>
  <w:style w:type="character" w:customStyle="1" w:styleId="FontStyle30">
    <w:name w:val="Font Style30"/>
    <w:rsid w:val="00EB5299"/>
    <w:rPr>
      <w:rFonts w:ascii="Times New Roman" w:hAnsi="Times New Roman" w:cs="Times New Roman"/>
      <w:sz w:val="22"/>
      <w:szCs w:val="22"/>
    </w:rPr>
  </w:style>
  <w:style w:type="character" w:customStyle="1" w:styleId="FontStyle21">
    <w:name w:val="Font Style21"/>
    <w:rsid w:val="00534C21"/>
    <w:rPr>
      <w:rFonts w:ascii="Times New Roman" w:hAnsi="Times New Roman" w:cs="Times New Roman"/>
      <w:sz w:val="22"/>
      <w:szCs w:val="22"/>
    </w:rPr>
  </w:style>
  <w:style w:type="paragraph" w:customStyle="1" w:styleId="NoSpacing">
    <w:name w:val="No Spacing"/>
    <w:rsid w:val="003D7EDF"/>
    <w:rPr>
      <w:rFonts w:ascii="Calibri" w:hAnsi="Calibri"/>
      <w:sz w:val="22"/>
      <w:szCs w:val="22"/>
      <w:lang w:eastAsia="en-US"/>
    </w:rPr>
  </w:style>
  <w:style w:type="paragraph" w:customStyle="1" w:styleId="a1">
    <w:basedOn w:val="a"/>
    <w:link w:val="a0"/>
    <w:rsid w:val="00770A8C"/>
    <w:pPr>
      <w:widowControl/>
      <w:tabs>
        <w:tab w:val="clear" w:pos="708"/>
      </w:tabs>
      <w:spacing w:after="160" w:line="240" w:lineRule="exact"/>
      <w:ind w:firstLine="0"/>
      <w:jc w:val="left"/>
    </w:pPr>
    <w:rPr>
      <w:rFonts w:ascii="Verdana" w:hAnsi="Verdana"/>
      <w:sz w:val="20"/>
      <w:szCs w:val="20"/>
      <w:lang w:val="en-US" w:eastAsia="en-US"/>
    </w:rPr>
  </w:style>
  <w:style w:type="paragraph" w:styleId="afa">
    <w:name w:val="No Spacing"/>
    <w:qFormat/>
    <w:rsid w:val="00D81C90"/>
    <w:pPr>
      <w:widowControl w:val="0"/>
      <w:autoSpaceDE w:val="0"/>
      <w:autoSpaceDN w:val="0"/>
      <w:adjustRightInd w:val="0"/>
    </w:pPr>
    <w:rPr>
      <w:rFonts w:ascii="Arial" w:hAnsi="Arial" w:cs="Arial"/>
      <w:sz w:val="24"/>
      <w:szCs w:val="24"/>
    </w:rPr>
  </w:style>
  <w:style w:type="character" w:customStyle="1" w:styleId="a9">
    <w:name w:val="Основной текст Знак"/>
    <w:link w:val="a8"/>
    <w:rsid w:val="00D81C90"/>
    <w:rPr>
      <w:lang w:val="ru-RU" w:eastAsia="zh-CN" w:bidi="ar-SA"/>
    </w:rPr>
  </w:style>
  <w:style w:type="character" w:customStyle="1" w:styleId="FontStyle31">
    <w:name w:val="Font Style31"/>
    <w:rsid w:val="00D81C90"/>
    <w:rPr>
      <w:rFonts w:ascii="Times New Roman" w:hAnsi="Times New Roman" w:cs="Times New Roman" w:hint="default"/>
      <w:b/>
      <w:bCs/>
      <w:sz w:val="22"/>
      <w:szCs w:val="22"/>
    </w:rPr>
  </w:style>
  <w:style w:type="paragraph" w:customStyle="1" w:styleId="status">
    <w:name w:val="status"/>
    <w:basedOn w:val="a"/>
    <w:rsid w:val="00B77C8E"/>
    <w:pPr>
      <w:widowControl/>
      <w:tabs>
        <w:tab w:val="clear" w:pos="708"/>
      </w:tabs>
      <w:spacing w:before="100" w:beforeAutospacing="1" w:after="100" w:afterAutospacing="1"/>
      <w:ind w:firstLine="0"/>
      <w:jc w:val="left"/>
    </w:pPr>
    <w:rPr>
      <w:lang w:eastAsia="ru-RU"/>
    </w:rPr>
  </w:style>
  <w:style w:type="character" w:customStyle="1" w:styleId="bigtext">
    <w:name w:val="bigtext"/>
    <w:basedOn w:val="a0"/>
    <w:rsid w:val="00B77C8E"/>
  </w:style>
  <w:style w:type="paragraph" w:customStyle="1" w:styleId="TableParagraph">
    <w:name w:val="Table Paragraph"/>
    <w:basedOn w:val="a"/>
    <w:rsid w:val="00B77C8E"/>
    <w:pPr>
      <w:tabs>
        <w:tab w:val="clear" w:pos="708"/>
      </w:tabs>
      <w:autoSpaceDE w:val="0"/>
      <w:autoSpaceDN w:val="0"/>
      <w:ind w:firstLine="0"/>
      <w:jc w:val="left"/>
    </w:pPr>
    <w:rPr>
      <w:sz w:val="22"/>
      <w:szCs w:val="22"/>
      <w:lang w:val="en-US" w:eastAsia="en-US"/>
    </w:rPr>
  </w:style>
  <w:style w:type="paragraph" w:customStyle="1" w:styleId="Default">
    <w:name w:val="Default"/>
    <w:rsid w:val="00B77C8E"/>
    <w:pPr>
      <w:autoSpaceDE w:val="0"/>
      <w:autoSpaceDN w:val="0"/>
      <w:adjustRightInd w:val="0"/>
    </w:pPr>
    <w:rPr>
      <w:color w:val="000000"/>
      <w:sz w:val="24"/>
      <w:szCs w:val="24"/>
    </w:rPr>
  </w:style>
  <w:style w:type="character" w:customStyle="1" w:styleId="8">
    <w:name w:val=" Знак Знак8"/>
    <w:rsid w:val="00B352AE"/>
    <w:rPr>
      <w:b/>
      <w:caps/>
      <w:w w:val="90"/>
      <w:sz w:val="24"/>
      <w:lang w:val="ru-RU" w:eastAsia="zh-CN" w:bidi="ar-SA"/>
    </w:rPr>
  </w:style>
  <w:style w:type="paragraph" w:styleId="afb">
    <w:name w:val="Balloon Text"/>
    <w:basedOn w:val="a"/>
    <w:link w:val="afc"/>
    <w:uiPriority w:val="99"/>
    <w:semiHidden/>
    <w:unhideWhenUsed/>
    <w:rsid w:val="00847AE9"/>
    <w:rPr>
      <w:rFonts w:ascii="Tahoma" w:hAnsi="Tahoma" w:cs="Tahoma"/>
      <w:sz w:val="16"/>
      <w:szCs w:val="16"/>
    </w:rPr>
  </w:style>
  <w:style w:type="character" w:customStyle="1" w:styleId="afc">
    <w:name w:val="Текст выноски Знак"/>
    <w:link w:val="afb"/>
    <w:uiPriority w:val="99"/>
    <w:semiHidden/>
    <w:rsid w:val="00847AE9"/>
    <w:rPr>
      <w:rFonts w:ascii="Tahoma" w:hAnsi="Tahoma" w:cs="Tahoma"/>
      <w:sz w:val="16"/>
      <w:szCs w:val="16"/>
      <w:lang w:eastAsia="zh-CN"/>
    </w:rPr>
  </w:style>
  <w:style w:type="paragraph" w:customStyle="1" w:styleId="msolistparagraph0">
    <w:name w:val="msolistparagraph"/>
    <w:basedOn w:val="a"/>
    <w:rsid w:val="00E75BEB"/>
    <w:pPr>
      <w:widowControl/>
      <w:tabs>
        <w:tab w:val="clear" w:pos="708"/>
      </w:tabs>
      <w:ind w:left="720" w:firstLine="0"/>
      <w:contextualSpacing/>
      <w:jc w:val="left"/>
    </w:pPr>
    <w:rPr>
      <w:lang w:eastAsia="ru-RU"/>
    </w:rPr>
  </w:style>
  <w:style w:type="paragraph" w:customStyle="1" w:styleId="xmsonormal">
    <w:name w:val="x_msonormal"/>
    <w:basedOn w:val="a"/>
    <w:rsid w:val="00DB6D83"/>
    <w:pPr>
      <w:widowControl/>
      <w:tabs>
        <w:tab w:val="clear" w:pos="708"/>
      </w:tabs>
      <w:spacing w:before="100" w:beforeAutospacing="1" w:after="100" w:afterAutospacing="1"/>
      <w:ind w:firstLine="0"/>
      <w:jc w:val="left"/>
    </w:pPr>
    <w:rPr>
      <w:lang w:eastAsia="ru-RU"/>
    </w:rPr>
  </w:style>
  <w:style w:type="character" w:customStyle="1" w:styleId="5">
    <w:name w:val=" Знак Знак5"/>
    <w:rsid w:val="00F144AB"/>
    <w:rPr>
      <w:b/>
      <w:caps/>
      <w:w w:val="90"/>
      <w:sz w:val="24"/>
      <w:lang w:val="ru-RU" w:eastAsia="zh-CN" w:bidi="ar-SA"/>
    </w:rPr>
  </w:style>
  <w:style w:type="character" w:styleId="afd">
    <w:name w:val="annotation reference"/>
    <w:rsid w:val="00C73321"/>
    <w:rPr>
      <w:sz w:val="16"/>
      <w:szCs w:val="16"/>
    </w:rPr>
  </w:style>
  <w:style w:type="paragraph" w:styleId="afe">
    <w:name w:val="annotation text"/>
    <w:basedOn w:val="a"/>
    <w:rsid w:val="00C73321"/>
    <w:pPr>
      <w:tabs>
        <w:tab w:val="clear" w:pos="708"/>
      </w:tabs>
      <w:suppressAutoHyphens/>
      <w:autoSpaceDE w:val="0"/>
      <w:ind w:firstLine="0"/>
      <w:jc w:val="left"/>
    </w:pPr>
    <w:rPr>
      <w:b/>
      <w:sz w:val="20"/>
      <w:szCs w:val="20"/>
    </w:rPr>
  </w:style>
  <w:style w:type="paragraph" w:customStyle="1" w:styleId="17">
    <w:name w:val=" Знак Знак1 Знак Знак"/>
    <w:basedOn w:val="a"/>
    <w:rsid w:val="00054431"/>
    <w:pPr>
      <w:widowControl/>
      <w:tabs>
        <w:tab w:val="clear" w:pos="708"/>
      </w:tabs>
      <w:spacing w:after="160" w:line="240" w:lineRule="exact"/>
      <w:ind w:firstLine="0"/>
      <w:jc w:val="left"/>
    </w:pPr>
    <w:rPr>
      <w:rFonts w:ascii="Verdana" w:hAnsi="Verdana"/>
      <w:sz w:val="20"/>
      <w:szCs w:val="20"/>
      <w:lang w:val="en-US" w:eastAsia="en-US"/>
    </w:rPr>
  </w:style>
  <w:style w:type="character" w:customStyle="1" w:styleId="af">
    <w:name w:val="Текст сноски Знак"/>
    <w:link w:val="ae"/>
    <w:rsid w:val="00591D71"/>
    <w:rPr>
      <w:lang w:eastAsia="zh-CN"/>
    </w:rPr>
  </w:style>
  <w:style w:type="character" w:styleId="aff">
    <w:name w:val="footnote reference"/>
    <w:unhideWhenUsed/>
    <w:rsid w:val="00591D71"/>
    <w:rPr>
      <w:vertAlign w:val="superscript"/>
    </w:rPr>
  </w:style>
  <w:style w:type="paragraph" w:customStyle="1" w:styleId="18">
    <w:name w:val="Без интервала1"/>
    <w:rsid w:val="00023391"/>
    <w:rPr>
      <w:rFonts w:ascii="Calibri" w:hAnsi="Calibri"/>
      <w:sz w:val="22"/>
      <w:szCs w:val="22"/>
      <w:lang w:eastAsia="en-US"/>
    </w:rPr>
  </w:style>
  <w:style w:type="character" w:styleId="aff0">
    <w:name w:val="Unresolved Mention"/>
    <w:uiPriority w:val="99"/>
    <w:semiHidden/>
    <w:unhideWhenUsed/>
    <w:rsid w:val="00DF1563"/>
    <w:rPr>
      <w:color w:val="605E5C"/>
      <w:shd w:val="clear" w:color="auto" w:fill="E1DFDD"/>
    </w:rPr>
  </w:style>
  <w:style w:type="character" w:customStyle="1" w:styleId="aff1">
    <w:name w:val="Основной текст_"/>
    <w:link w:val="20"/>
    <w:rsid w:val="00F90696"/>
    <w:rPr>
      <w:sz w:val="24"/>
      <w:szCs w:val="24"/>
      <w:shd w:val="clear" w:color="auto" w:fill="FFFFFF"/>
    </w:rPr>
  </w:style>
  <w:style w:type="paragraph" w:customStyle="1" w:styleId="20">
    <w:name w:val="Основной текст2"/>
    <w:basedOn w:val="a"/>
    <w:link w:val="aff1"/>
    <w:rsid w:val="00F90696"/>
    <w:pPr>
      <w:widowControl/>
      <w:shd w:val="clear" w:color="auto" w:fill="FFFFFF"/>
      <w:tabs>
        <w:tab w:val="clear" w:pos="708"/>
      </w:tabs>
      <w:spacing w:after="60" w:line="0" w:lineRule="atLeast"/>
      <w:ind w:hanging="400"/>
      <w:jc w:val="left"/>
    </w:pPr>
    <w:rPr>
      <w:lang w:eastAsia="ru-RU"/>
    </w:rPr>
  </w:style>
  <w:style w:type="character" w:customStyle="1" w:styleId="21">
    <w:name w:val="Основной текст (2)_"/>
    <w:link w:val="22"/>
    <w:uiPriority w:val="99"/>
    <w:rsid w:val="00F90696"/>
    <w:rPr>
      <w:sz w:val="21"/>
      <w:szCs w:val="21"/>
      <w:shd w:val="clear" w:color="auto" w:fill="FFFFFF"/>
    </w:rPr>
  </w:style>
  <w:style w:type="paragraph" w:customStyle="1" w:styleId="22">
    <w:name w:val="Основной текст (2)"/>
    <w:basedOn w:val="a"/>
    <w:link w:val="21"/>
    <w:uiPriority w:val="99"/>
    <w:rsid w:val="00F90696"/>
    <w:pPr>
      <w:widowControl/>
      <w:shd w:val="clear" w:color="auto" w:fill="FFFFFF"/>
      <w:tabs>
        <w:tab w:val="clear" w:pos="708"/>
      </w:tabs>
      <w:spacing w:after="600" w:line="264" w:lineRule="exact"/>
      <w:ind w:firstLine="0"/>
      <w:jc w:val="center"/>
    </w:pPr>
    <w:rPr>
      <w:sz w:val="21"/>
      <w:szCs w:val="21"/>
      <w:lang w:eastAsia="ru-RU"/>
    </w:rPr>
  </w:style>
  <w:style w:type="paragraph" w:customStyle="1" w:styleId="210">
    <w:name w:val="Основной текст (2)1"/>
    <w:basedOn w:val="a"/>
    <w:uiPriority w:val="99"/>
    <w:rsid w:val="00F90696"/>
    <w:pPr>
      <w:shd w:val="clear" w:color="auto" w:fill="FFFFFF"/>
      <w:tabs>
        <w:tab w:val="clear" w:pos="708"/>
      </w:tabs>
      <w:spacing w:before="240" w:line="235" w:lineRule="exact"/>
      <w:ind w:firstLine="0"/>
    </w:pPr>
    <w:rPr>
      <w:sz w:val="19"/>
      <w:szCs w:val="19"/>
      <w:lang w:eastAsia="ru-RU"/>
    </w:rPr>
  </w:style>
  <w:style w:type="character" w:customStyle="1" w:styleId="4">
    <w:name w:val="Заголовок №4_"/>
    <w:link w:val="40"/>
    <w:uiPriority w:val="99"/>
    <w:rsid w:val="00F90696"/>
    <w:rPr>
      <w:b/>
      <w:bCs/>
      <w:sz w:val="19"/>
      <w:szCs w:val="19"/>
      <w:shd w:val="clear" w:color="auto" w:fill="FFFFFF"/>
    </w:rPr>
  </w:style>
  <w:style w:type="paragraph" w:customStyle="1" w:styleId="40">
    <w:name w:val="Заголовок №4"/>
    <w:basedOn w:val="a"/>
    <w:link w:val="4"/>
    <w:uiPriority w:val="99"/>
    <w:rsid w:val="00F90696"/>
    <w:pPr>
      <w:shd w:val="clear" w:color="auto" w:fill="FFFFFF"/>
      <w:tabs>
        <w:tab w:val="clear" w:pos="708"/>
      </w:tabs>
      <w:spacing w:after="240" w:line="240" w:lineRule="atLeast"/>
      <w:ind w:firstLine="0"/>
      <w:jc w:val="left"/>
      <w:outlineLvl w:val="3"/>
    </w:pPr>
    <w:rPr>
      <w:b/>
      <w:bCs/>
      <w:sz w:val="19"/>
      <w:szCs w:val="19"/>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42385">
      <w:bodyDiv w:val="1"/>
      <w:marLeft w:val="0"/>
      <w:marRight w:val="0"/>
      <w:marTop w:val="0"/>
      <w:marBottom w:val="0"/>
      <w:divBdr>
        <w:top w:val="none" w:sz="0" w:space="0" w:color="auto"/>
        <w:left w:val="none" w:sz="0" w:space="0" w:color="auto"/>
        <w:bottom w:val="none" w:sz="0" w:space="0" w:color="auto"/>
        <w:right w:val="none" w:sz="0" w:space="0" w:color="auto"/>
      </w:divBdr>
    </w:div>
    <w:div w:id="273024745">
      <w:bodyDiv w:val="1"/>
      <w:marLeft w:val="0"/>
      <w:marRight w:val="0"/>
      <w:marTop w:val="0"/>
      <w:marBottom w:val="0"/>
      <w:divBdr>
        <w:top w:val="none" w:sz="0" w:space="0" w:color="auto"/>
        <w:left w:val="none" w:sz="0" w:space="0" w:color="auto"/>
        <w:bottom w:val="none" w:sz="0" w:space="0" w:color="auto"/>
        <w:right w:val="none" w:sz="0" w:space="0" w:color="auto"/>
      </w:divBdr>
    </w:div>
    <w:div w:id="438140308">
      <w:bodyDiv w:val="1"/>
      <w:marLeft w:val="0"/>
      <w:marRight w:val="0"/>
      <w:marTop w:val="0"/>
      <w:marBottom w:val="0"/>
      <w:divBdr>
        <w:top w:val="none" w:sz="0" w:space="0" w:color="auto"/>
        <w:left w:val="none" w:sz="0" w:space="0" w:color="auto"/>
        <w:bottom w:val="none" w:sz="0" w:space="0" w:color="auto"/>
        <w:right w:val="none" w:sz="0" w:space="0" w:color="auto"/>
      </w:divBdr>
    </w:div>
    <w:div w:id="551037497">
      <w:bodyDiv w:val="1"/>
      <w:marLeft w:val="0"/>
      <w:marRight w:val="0"/>
      <w:marTop w:val="0"/>
      <w:marBottom w:val="0"/>
      <w:divBdr>
        <w:top w:val="none" w:sz="0" w:space="0" w:color="auto"/>
        <w:left w:val="none" w:sz="0" w:space="0" w:color="auto"/>
        <w:bottom w:val="none" w:sz="0" w:space="0" w:color="auto"/>
        <w:right w:val="none" w:sz="0" w:space="0" w:color="auto"/>
      </w:divBdr>
    </w:div>
    <w:div w:id="757799247">
      <w:bodyDiv w:val="1"/>
      <w:marLeft w:val="0"/>
      <w:marRight w:val="0"/>
      <w:marTop w:val="0"/>
      <w:marBottom w:val="0"/>
      <w:divBdr>
        <w:top w:val="none" w:sz="0" w:space="0" w:color="auto"/>
        <w:left w:val="none" w:sz="0" w:space="0" w:color="auto"/>
        <w:bottom w:val="none" w:sz="0" w:space="0" w:color="auto"/>
        <w:right w:val="none" w:sz="0" w:space="0" w:color="auto"/>
      </w:divBdr>
    </w:div>
    <w:div w:id="195933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s://biblioclub.ru/index.php?page=book_red&amp;id=684920" TargetMode="External"/><Relationship Id="rId18" Type="http://schemas.openxmlformats.org/officeDocument/2006/relationships/hyperlink" Target="http://www.mathnet.ru/php/journal.phtml?jrnid=ubs&amp;option_lang=rus" TargetMode="External"/><Relationship Id="rId26" Type="http://schemas.openxmlformats.org/officeDocument/2006/relationships/hyperlink" Target="http://www.mccme.ru/" TargetMode="External"/><Relationship Id="rId39" Type="http://schemas.openxmlformats.org/officeDocument/2006/relationships/footer" Target="footer2.xml"/><Relationship Id="rId21" Type="http://schemas.openxmlformats.org/officeDocument/2006/relationships/hyperlink" Target="http://www.mathnet.ru/php/journal.phtml?jrnid=smj&amp;option_lang=rus" TargetMode="External"/><Relationship Id="rId34" Type="http://schemas.openxmlformats.org/officeDocument/2006/relationships/image" Target="media/image1.png"/><Relationship Id="rId42" Type="http://schemas.openxmlformats.org/officeDocument/2006/relationships/fontTable" Target="fontTable.xml"/><Relationship Id="rId7" Type="http://schemas.openxmlformats.org/officeDocument/2006/relationships/hyperlink" Target="https://biblioclub.ru/index.php?page=book_red&amp;id=684909" TargetMode="External"/><Relationship Id="rId2" Type="http://schemas.openxmlformats.org/officeDocument/2006/relationships/styles" Target="styles.xml"/><Relationship Id="rId16" Type="http://schemas.openxmlformats.org/officeDocument/2006/relationships/hyperlink" Target="https://ej.hse.ru/archive.html" TargetMode="External"/><Relationship Id="rId20" Type="http://schemas.openxmlformats.org/officeDocument/2006/relationships/hyperlink" Target="https://diffjournal.spbu.ru/RU/about.html" TargetMode="External"/><Relationship Id="rId29" Type="http://schemas.openxmlformats.org/officeDocument/2006/relationships/hyperlink" Target="https://www.jamovi.org/"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club.ru/index.php?page=book_red&amp;id=685530" TargetMode="External"/><Relationship Id="rId24" Type="http://schemas.openxmlformats.org/officeDocument/2006/relationships/hyperlink" Target="https://seb.e.lanbook.com/" TargetMode="External"/><Relationship Id="rId32" Type="http://schemas.openxmlformats.org/officeDocument/2006/relationships/hyperlink" Target="https://maxima.sourceforge.io/ru/index.html"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emm.jes.su/" TargetMode="External"/><Relationship Id="rId23" Type="http://schemas.openxmlformats.org/officeDocument/2006/relationships/hyperlink" Target="http://www.mathnet.ru/php/journal.phtml?jrnid=pu&amp;option_lang=rus" TargetMode="External"/><Relationship Id="rId28" Type="http://schemas.openxmlformats.org/officeDocument/2006/relationships/hyperlink" Target="https://www.fedstat.ru/" TargetMode="External"/><Relationship Id="rId36" Type="http://schemas.openxmlformats.org/officeDocument/2006/relationships/header" Target="header1.xml"/><Relationship Id="rId10" Type="http://schemas.openxmlformats.org/officeDocument/2006/relationships/hyperlink" Target="https://www.biblio-online.ru/bcode/415550" TargetMode="External"/><Relationship Id="rId19" Type="http://schemas.openxmlformats.org/officeDocument/2006/relationships/hyperlink" Target="http://www.mathnet.ru/php/journal.phtml?jrnid=de&amp;option_lang=rus" TargetMode="External"/><Relationship Id="rId31" Type="http://schemas.openxmlformats.org/officeDocument/2006/relationships/hyperlink" Target="https://texstudio.org/" TargetMode="External"/><Relationship Id="rId4" Type="http://schemas.openxmlformats.org/officeDocument/2006/relationships/webSettings" Target="webSettings.xml"/><Relationship Id="rId9" Type="http://schemas.openxmlformats.org/officeDocument/2006/relationships/hyperlink" Target="https://biblioclub.ru/index.php?page=book&amp;id=436330" TargetMode="External"/><Relationship Id="rId14" Type="http://schemas.openxmlformats.org/officeDocument/2006/relationships/hyperlink" Target="https://biblioclub.ru/index.php?page=book_red&amp;id=684640" TargetMode="External"/><Relationship Id="rId22" Type="http://schemas.openxmlformats.org/officeDocument/2006/relationships/hyperlink" Target="http://www.mathnet.ru/php/journal.phtml?jrnid=into&amp;option_lang=rus" TargetMode="External"/><Relationship Id="rId27" Type="http://schemas.openxmlformats.org/officeDocument/2006/relationships/hyperlink" Target="http://www.gks.ru" TargetMode="External"/><Relationship Id="rId30" Type="http://schemas.openxmlformats.org/officeDocument/2006/relationships/hyperlink" Target="https://miktex.org/" TargetMode="External"/><Relationship Id="rId35" Type="http://schemas.openxmlformats.org/officeDocument/2006/relationships/hyperlink" Target="http://www.ystu.ru/download/MiMO/math_11.pdf" TargetMode="External"/><Relationship Id="rId43" Type="http://schemas.openxmlformats.org/officeDocument/2006/relationships/theme" Target="theme/theme1.xml"/><Relationship Id="rId8" Type="http://schemas.openxmlformats.org/officeDocument/2006/relationships/hyperlink" Target="https://biblioclub.ru/index.php?page=book&amp;id=430107" TargetMode="External"/><Relationship Id="rId3" Type="http://schemas.openxmlformats.org/officeDocument/2006/relationships/settings" Target="settings.xml"/><Relationship Id="rId12" Type="http://schemas.openxmlformats.org/officeDocument/2006/relationships/hyperlink" Target="https://biblioclub.ru/index.php?page=book&amp;id=363951" TargetMode="External"/><Relationship Id="rId17" Type="http://schemas.openxmlformats.org/officeDocument/2006/relationships/hyperlink" Target="http://esc.vscc.ac.ru/" TargetMode="External"/><Relationship Id="rId25" Type="http://schemas.openxmlformats.org/officeDocument/2006/relationships/hyperlink" Target="https://e.lanbook.com/" TargetMode="External"/><Relationship Id="rId33" Type="http://schemas.openxmlformats.org/officeDocument/2006/relationships/hyperlink" Target="https://www.anylogic.ru/"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7693</Words>
  <Characters>60929</Characters>
  <Application>Microsoft Office Word</Application>
  <DocSecurity>4</DocSecurity>
  <Lines>3206</Lines>
  <Paragraphs>1009</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vt:lpstr>
    </vt:vector>
  </TitlesOfParts>
  <Company>none</Company>
  <LinksUpToDate>false</LinksUpToDate>
  <CharactersWithSpaces>67613</CharactersWithSpaces>
  <SharedDoc>false</SharedDoc>
  <HLinks>
    <vt:vector size="168" baseType="variant">
      <vt:variant>
        <vt:i4>2818140</vt:i4>
      </vt:variant>
      <vt:variant>
        <vt:i4>81</vt:i4>
      </vt:variant>
      <vt:variant>
        <vt:i4>0</vt:i4>
      </vt:variant>
      <vt:variant>
        <vt:i4>5</vt:i4>
      </vt:variant>
      <vt:variant>
        <vt:lpwstr>http://www.ystu.ru/download/MiMO/math_11.pdf</vt:lpwstr>
      </vt:variant>
      <vt:variant>
        <vt:lpwstr/>
      </vt:variant>
      <vt:variant>
        <vt:i4>1245189</vt:i4>
      </vt:variant>
      <vt:variant>
        <vt:i4>78</vt:i4>
      </vt:variant>
      <vt:variant>
        <vt:i4>0</vt:i4>
      </vt:variant>
      <vt:variant>
        <vt:i4>5</vt:i4>
      </vt:variant>
      <vt:variant>
        <vt:lpwstr>https://www.anylogic.ru/</vt:lpwstr>
      </vt:variant>
      <vt:variant>
        <vt:lpwstr/>
      </vt:variant>
      <vt:variant>
        <vt:i4>3080235</vt:i4>
      </vt:variant>
      <vt:variant>
        <vt:i4>75</vt:i4>
      </vt:variant>
      <vt:variant>
        <vt:i4>0</vt:i4>
      </vt:variant>
      <vt:variant>
        <vt:i4>5</vt:i4>
      </vt:variant>
      <vt:variant>
        <vt:lpwstr>https://maxima.sourceforge.io/ru/index.html</vt:lpwstr>
      </vt:variant>
      <vt:variant>
        <vt:lpwstr/>
      </vt:variant>
      <vt:variant>
        <vt:i4>6815803</vt:i4>
      </vt:variant>
      <vt:variant>
        <vt:i4>72</vt:i4>
      </vt:variant>
      <vt:variant>
        <vt:i4>0</vt:i4>
      </vt:variant>
      <vt:variant>
        <vt:i4>5</vt:i4>
      </vt:variant>
      <vt:variant>
        <vt:lpwstr>https://texstudio.org/</vt:lpwstr>
      </vt:variant>
      <vt:variant>
        <vt:lpwstr/>
      </vt:variant>
      <vt:variant>
        <vt:i4>8126591</vt:i4>
      </vt:variant>
      <vt:variant>
        <vt:i4>69</vt:i4>
      </vt:variant>
      <vt:variant>
        <vt:i4>0</vt:i4>
      </vt:variant>
      <vt:variant>
        <vt:i4>5</vt:i4>
      </vt:variant>
      <vt:variant>
        <vt:lpwstr>https://miktex.org/</vt:lpwstr>
      </vt:variant>
      <vt:variant>
        <vt:lpwstr/>
      </vt:variant>
      <vt:variant>
        <vt:i4>2556013</vt:i4>
      </vt:variant>
      <vt:variant>
        <vt:i4>66</vt:i4>
      </vt:variant>
      <vt:variant>
        <vt:i4>0</vt:i4>
      </vt:variant>
      <vt:variant>
        <vt:i4>5</vt:i4>
      </vt:variant>
      <vt:variant>
        <vt:lpwstr>https://www.jamovi.org/</vt:lpwstr>
      </vt:variant>
      <vt:variant>
        <vt:lpwstr/>
      </vt:variant>
      <vt:variant>
        <vt:i4>6553648</vt:i4>
      </vt:variant>
      <vt:variant>
        <vt:i4>63</vt:i4>
      </vt:variant>
      <vt:variant>
        <vt:i4>0</vt:i4>
      </vt:variant>
      <vt:variant>
        <vt:i4>5</vt:i4>
      </vt:variant>
      <vt:variant>
        <vt:lpwstr>https://www.fedstat.ru/</vt:lpwstr>
      </vt:variant>
      <vt:variant>
        <vt:lpwstr/>
      </vt:variant>
      <vt:variant>
        <vt:i4>6422624</vt:i4>
      </vt:variant>
      <vt:variant>
        <vt:i4>60</vt:i4>
      </vt:variant>
      <vt:variant>
        <vt:i4>0</vt:i4>
      </vt:variant>
      <vt:variant>
        <vt:i4>5</vt:i4>
      </vt:variant>
      <vt:variant>
        <vt:lpwstr>http://www.gks.ru/</vt:lpwstr>
      </vt:variant>
      <vt:variant>
        <vt:lpwstr/>
      </vt:variant>
      <vt:variant>
        <vt:i4>1900549</vt:i4>
      </vt:variant>
      <vt:variant>
        <vt:i4>57</vt:i4>
      </vt:variant>
      <vt:variant>
        <vt:i4>0</vt:i4>
      </vt:variant>
      <vt:variant>
        <vt:i4>5</vt:i4>
      </vt:variant>
      <vt:variant>
        <vt:lpwstr>http://www.mccme.ru/</vt:lpwstr>
      </vt:variant>
      <vt:variant>
        <vt:lpwstr/>
      </vt:variant>
      <vt:variant>
        <vt:i4>3997741</vt:i4>
      </vt:variant>
      <vt:variant>
        <vt:i4>54</vt:i4>
      </vt:variant>
      <vt:variant>
        <vt:i4>0</vt:i4>
      </vt:variant>
      <vt:variant>
        <vt:i4>5</vt:i4>
      </vt:variant>
      <vt:variant>
        <vt:lpwstr>https://e.lanbook.com/</vt:lpwstr>
      </vt:variant>
      <vt:variant>
        <vt:lpwstr/>
      </vt:variant>
      <vt:variant>
        <vt:i4>7733308</vt:i4>
      </vt:variant>
      <vt:variant>
        <vt:i4>51</vt:i4>
      </vt:variant>
      <vt:variant>
        <vt:i4>0</vt:i4>
      </vt:variant>
      <vt:variant>
        <vt:i4>5</vt:i4>
      </vt:variant>
      <vt:variant>
        <vt:lpwstr>https://seb.e.lanbook.com/</vt:lpwstr>
      </vt:variant>
      <vt:variant>
        <vt:lpwstr/>
      </vt:variant>
      <vt:variant>
        <vt:i4>2424857</vt:i4>
      </vt:variant>
      <vt:variant>
        <vt:i4>48</vt:i4>
      </vt:variant>
      <vt:variant>
        <vt:i4>0</vt:i4>
      </vt:variant>
      <vt:variant>
        <vt:i4>5</vt:i4>
      </vt:variant>
      <vt:variant>
        <vt:lpwstr>http://www.mathnet.ru/php/journal.phtml?jrnid=pu&amp;option_lang=rus</vt:lpwstr>
      </vt:variant>
      <vt:variant>
        <vt:lpwstr/>
      </vt:variant>
      <vt:variant>
        <vt:i4>5308532</vt:i4>
      </vt:variant>
      <vt:variant>
        <vt:i4>45</vt:i4>
      </vt:variant>
      <vt:variant>
        <vt:i4>0</vt:i4>
      </vt:variant>
      <vt:variant>
        <vt:i4>5</vt:i4>
      </vt:variant>
      <vt:variant>
        <vt:lpwstr>http://www.mathnet.ru/php/journal.phtml?jrnid=into&amp;option_lang=rus</vt:lpwstr>
      </vt:variant>
      <vt:variant>
        <vt:lpwstr/>
      </vt:variant>
      <vt:variant>
        <vt:i4>655412</vt:i4>
      </vt:variant>
      <vt:variant>
        <vt:i4>42</vt:i4>
      </vt:variant>
      <vt:variant>
        <vt:i4>0</vt:i4>
      </vt:variant>
      <vt:variant>
        <vt:i4>5</vt:i4>
      </vt:variant>
      <vt:variant>
        <vt:lpwstr>http://www.mathnet.ru/php/journal.phtml?jrnid=smj&amp;option_lang=rus</vt:lpwstr>
      </vt:variant>
      <vt:variant>
        <vt:lpwstr/>
      </vt:variant>
      <vt:variant>
        <vt:i4>1966085</vt:i4>
      </vt:variant>
      <vt:variant>
        <vt:i4>39</vt:i4>
      </vt:variant>
      <vt:variant>
        <vt:i4>0</vt:i4>
      </vt:variant>
      <vt:variant>
        <vt:i4>5</vt:i4>
      </vt:variant>
      <vt:variant>
        <vt:lpwstr>https://diffjournal.spbu.ru/RU/about.html</vt:lpwstr>
      </vt:variant>
      <vt:variant>
        <vt:lpwstr/>
      </vt:variant>
      <vt:variant>
        <vt:i4>3473421</vt:i4>
      </vt:variant>
      <vt:variant>
        <vt:i4>36</vt:i4>
      </vt:variant>
      <vt:variant>
        <vt:i4>0</vt:i4>
      </vt:variant>
      <vt:variant>
        <vt:i4>5</vt:i4>
      </vt:variant>
      <vt:variant>
        <vt:lpwstr>http://www.mathnet.ru/php/journal.phtml?jrnid=de&amp;option_lang=rus</vt:lpwstr>
      </vt:variant>
      <vt:variant>
        <vt:lpwstr/>
      </vt:variant>
      <vt:variant>
        <vt:i4>327723</vt:i4>
      </vt:variant>
      <vt:variant>
        <vt:i4>33</vt:i4>
      </vt:variant>
      <vt:variant>
        <vt:i4>0</vt:i4>
      </vt:variant>
      <vt:variant>
        <vt:i4>5</vt:i4>
      </vt:variant>
      <vt:variant>
        <vt:lpwstr>http://www.mathnet.ru/php/journal.phtml?jrnid=ubs&amp;option_lang=rus</vt:lpwstr>
      </vt:variant>
      <vt:variant>
        <vt:lpwstr/>
      </vt:variant>
      <vt:variant>
        <vt:i4>2621566</vt:i4>
      </vt:variant>
      <vt:variant>
        <vt:i4>30</vt:i4>
      </vt:variant>
      <vt:variant>
        <vt:i4>0</vt:i4>
      </vt:variant>
      <vt:variant>
        <vt:i4>5</vt:i4>
      </vt:variant>
      <vt:variant>
        <vt:lpwstr>http://esc.vscc.ac.ru/</vt:lpwstr>
      </vt:variant>
      <vt:variant>
        <vt:lpwstr/>
      </vt:variant>
      <vt:variant>
        <vt:i4>7405608</vt:i4>
      </vt:variant>
      <vt:variant>
        <vt:i4>27</vt:i4>
      </vt:variant>
      <vt:variant>
        <vt:i4>0</vt:i4>
      </vt:variant>
      <vt:variant>
        <vt:i4>5</vt:i4>
      </vt:variant>
      <vt:variant>
        <vt:lpwstr>https://ej.hse.ru/archive.html</vt:lpwstr>
      </vt:variant>
      <vt:variant>
        <vt:lpwstr/>
      </vt:variant>
      <vt:variant>
        <vt:i4>7077922</vt:i4>
      </vt:variant>
      <vt:variant>
        <vt:i4>24</vt:i4>
      </vt:variant>
      <vt:variant>
        <vt:i4>0</vt:i4>
      </vt:variant>
      <vt:variant>
        <vt:i4>5</vt:i4>
      </vt:variant>
      <vt:variant>
        <vt:lpwstr>https://emm.jes.su/</vt:lpwstr>
      </vt:variant>
      <vt:variant>
        <vt:lpwstr/>
      </vt:variant>
      <vt:variant>
        <vt:i4>1900659</vt:i4>
      </vt:variant>
      <vt:variant>
        <vt:i4>21</vt:i4>
      </vt:variant>
      <vt:variant>
        <vt:i4>0</vt:i4>
      </vt:variant>
      <vt:variant>
        <vt:i4>5</vt:i4>
      </vt:variant>
      <vt:variant>
        <vt:lpwstr>https://biblioclub.ru/index.php?page=book_red&amp;id=684640</vt:lpwstr>
      </vt:variant>
      <vt:variant>
        <vt:lpwstr/>
      </vt:variant>
      <vt:variant>
        <vt:i4>1769596</vt:i4>
      </vt:variant>
      <vt:variant>
        <vt:i4>18</vt:i4>
      </vt:variant>
      <vt:variant>
        <vt:i4>0</vt:i4>
      </vt:variant>
      <vt:variant>
        <vt:i4>5</vt:i4>
      </vt:variant>
      <vt:variant>
        <vt:lpwstr>https://biblioclub.ru/index.php?page=book_red&amp;id=684920</vt:lpwstr>
      </vt:variant>
      <vt:variant>
        <vt:lpwstr/>
      </vt:variant>
      <vt:variant>
        <vt:i4>2359396</vt:i4>
      </vt:variant>
      <vt:variant>
        <vt:i4>15</vt:i4>
      </vt:variant>
      <vt:variant>
        <vt:i4>0</vt:i4>
      </vt:variant>
      <vt:variant>
        <vt:i4>5</vt:i4>
      </vt:variant>
      <vt:variant>
        <vt:lpwstr>https://biblioclub.ru/index.php?page=book&amp;id=363951</vt:lpwstr>
      </vt:variant>
      <vt:variant>
        <vt:lpwstr/>
      </vt:variant>
      <vt:variant>
        <vt:i4>1769584</vt:i4>
      </vt:variant>
      <vt:variant>
        <vt:i4>12</vt:i4>
      </vt:variant>
      <vt:variant>
        <vt:i4>0</vt:i4>
      </vt:variant>
      <vt:variant>
        <vt:i4>5</vt:i4>
      </vt:variant>
      <vt:variant>
        <vt:lpwstr>https://biblioclub.ru/index.php?page=book_red&amp;id=685530</vt:lpwstr>
      </vt:variant>
      <vt:variant>
        <vt:lpwstr/>
      </vt:variant>
      <vt:variant>
        <vt:i4>4718615</vt:i4>
      </vt:variant>
      <vt:variant>
        <vt:i4>9</vt:i4>
      </vt:variant>
      <vt:variant>
        <vt:i4>0</vt:i4>
      </vt:variant>
      <vt:variant>
        <vt:i4>5</vt:i4>
      </vt:variant>
      <vt:variant>
        <vt:lpwstr>https://www.biblio-online.ru/bcode/415550</vt:lpwstr>
      </vt:variant>
      <vt:variant>
        <vt:lpwstr/>
      </vt:variant>
      <vt:variant>
        <vt:i4>2097259</vt:i4>
      </vt:variant>
      <vt:variant>
        <vt:i4>6</vt:i4>
      </vt:variant>
      <vt:variant>
        <vt:i4>0</vt:i4>
      </vt:variant>
      <vt:variant>
        <vt:i4>5</vt:i4>
      </vt:variant>
      <vt:variant>
        <vt:lpwstr>https://biblioclub.ru/index.php?page=book&amp;id=436330</vt:lpwstr>
      </vt:variant>
      <vt:variant>
        <vt:lpwstr/>
      </vt:variant>
      <vt:variant>
        <vt:i4>2424937</vt:i4>
      </vt:variant>
      <vt:variant>
        <vt:i4>3</vt:i4>
      </vt:variant>
      <vt:variant>
        <vt:i4>0</vt:i4>
      </vt:variant>
      <vt:variant>
        <vt:i4>5</vt:i4>
      </vt:variant>
      <vt:variant>
        <vt:lpwstr>https://biblioclub.ru/index.php?page=book&amp;id=430107</vt:lpwstr>
      </vt:variant>
      <vt:variant>
        <vt:lpwstr/>
      </vt:variant>
      <vt:variant>
        <vt:i4>1638524</vt:i4>
      </vt:variant>
      <vt:variant>
        <vt:i4>0</vt:i4>
      </vt:variant>
      <vt:variant>
        <vt:i4>0</vt:i4>
      </vt:variant>
      <vt:variant>
        <vt:i4>5</vt:i4>
      </vt:variant>
      <vt:variant>
        <vt:lpwstr>https://biblioclub.ru/index.php?page=book_red&amp;id=684909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dc:title>
  <dc:subject/>
  <dc:creator>ОРД</dc:creator>
  <cp:keywords/>
  <cp:lastModifiedBy>Daniil Zatsepin</cp:lastModifiedBy>
  <cp:revision>2</cp:revision>
  <cp:lastPrinted>2026-10-24T09:19:00Z</cp:lastPrinted>
  <dcterms:created xsi:type="dcterms:W3CDTF">2026-10-24T09:19:00Z</dcterms:created>
  <dcterms:modified xsi:type="dcterms:W3CDTF">2026-10-24T09:19:00Z</dcterms:modified>
</cp:coreProperties>
</file>