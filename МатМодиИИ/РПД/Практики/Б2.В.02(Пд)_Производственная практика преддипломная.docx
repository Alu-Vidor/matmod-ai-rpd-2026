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D753452" w14:textId="77777777" w:rsidR="006B55DC" w:rsidRDefault="00B33351" w:rsidP="00B33351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 xml:space="preserve">МИНИСТЕРСТВО НАУКИ И ВЫСШЕГО ОБРАЗОВАНИЯ </w:t>
      </w:r>
    </w:p>
    <w:p w14:paraId="14653543" w14:textId="77777777" w:rsidR="00B33351" w:rsidRPr="000A5CCC" w:rsidRDefault="00B33351" w:rsidP="00B33351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>РОССИЙСКОЙ ФЕДЕРАЦИИ</w:t>
      </w:r>
    </w:p>
    <w:p w14:paraId="09B90E68" w14:textId="77777777" w:rsidR="00CB2F98" w:rsidRDefault="00CB2F98" w:rsidP="00B33351">
      <w:pPr>
        <w:ind w:firstLine="0"/>
        <w:jc w:val="center"/>
        <w:rPr>
          <w:iCs/>
        </w:rPr>
      </w:pPr>
      <w:r>
        <w:rPr>
          <w:iCs/>
        </w:rPr>
        <w:t xml:space="preserve">ФЕДЕРАЛЬНОЕ ГОСУДАРСТВЕННОЕ БЮДЖЕТНОЕ ОБРАЗОВАТЕЛЬНОЕ </w:t>
      </w:r>
    </w:p>
    <w:p w14:paraId="1B6A4EB3" w14:textId="77777777" w:rsidR="00CB2F98" w:rsidRDefault="00CB2F98" w:rsidP="00B33351">
      <w:pPr>
        <w:ind w:firstLine="0"/>
        <w:jc w:val="center"/>
      </w:pPr>
      <w:r>
        <w:rPr>
          <w:iCs/>
        </w:rPr>
        <w:t>УЧРЕЖДЕНИЕ ВЫСШЕГО ОБРАЗОВАНИЯ</w:t>
      </w:r>
    </w:p>
    <w:p w14:paraId="5859F53A" w14:textId="77777777" w:rsidR="00CB2F98" w:rsidRDefault="00CB2F98" w:rsidP="00B33351">
      <w:pPr>
        <w:ind w:firstLine="0"/>
        <w:jc w:val="center"/>
      </w:pPr>
      <w:r>
        <w:t>«РЯЗАНСКИЙ ГОСУДАРСТВЕННЫЙ УНИВЕРСИТЕТ ИМЕНИ С.А. ЕСЕНИНА»</w:t>
      </w:r>
    </w:p>
    <w:p w14:paraId="0E21A7DC" w14:textId="77777777" w:rsidR="00CB2F98" w:rsidRDefault="00CB2F98" w:rsidP="00CB2F98">
      <w:pPr>
        <w:ind w:left="5940"/>
        <w:jc w:val="center"/>
        <w:rPr>
          <w:sz w:val="28"/>
          <w:szCs w:val="28"/>
        </w:rPr>
      </w:pPr>
    </w:p>
    <w:p w14:paraId="3C316B14" w14:textId="77777777" w:rsidR="00637CB0" w:rsidRPr="0085333F" w:rsidRDefault="00637CB0" w:rsidP="00637CB0">
      <w:pPr>
        <w:spacing w:line="323" w:lineRule="exact"/>
      </w:pPr>
    </w:p>
    <w:p w14:paraId="4EE5B508" w14:textId="77777777" w:rsidR="00CB2F98" w:rsidRDefault="00CB2F98" w:rsidP="00CB2F98">
      <w:pPr>
        <w:tabs>
          <w:tab w:val="left" w:pos="4035"/>
        </w:tabs>
        <w:ind w:firstLine="708"/>
        <w:rPr>
          <w:sz w:val="28"/>
          <w:szCs w:val="28"/>
        </w:rPr>
      </w:pPr>
    </w:p>
    <w:p w14:paraId="5D5EDAC8" w14:textId="77777777" w:rsidR="00C678F1" w:rsidRDefault="00C678F1" w:rsidP="00CB2F98">
      <w:pPr>
        <w:tabs>
          <w:tab w:val="left" w:pos="4035"/>
        </w:tabs>
        <w:ind w:firstLine="708"/>
        <w:rPr>
          <w:sz w:val="28"/>
          <w:szCs w:val="28"/>
        </w:rPr>
      </w:pPr>
    </w:p>
    <w:p w14:paraId="1AFC138F" w14:textId="77777777" w:rsidR="00C678F1" w:rsidRPr="00321CA7" w:rsidRDefault="00C678F1" w:rsidP="00CB2F98">
      <w:pPr>
        <w:tabs>
          <w:tab w:val="left" w:pos="4035"/>
        </w:tabs>
        <w:ind w:firstLine="708"/>
        <w:rPr>
          <w:sz w:val="28"/>
          <w:szCs w:val="28"/>
        </w:rPr>
      </w:pPr>
    </w:p>
    <w:p w14:paraId="538713D0" w14:textId="77777777" w:rsidR="00412967" w:rsidRPr="002A521D" w:rsidRDefault="00412967" w:rsidP="00412967">
      <w:pPr>
        <w:tabs>
          <w:tab w:val="left" w:pos="4035"/>
        </w:tabs>
        <w:ind w:firstLine="0"/>
        <w:jc w:val="center"/>
        <w:rPr>
          <w:b/>
          <w:sz w:val="32"/>
          <w:szCs w:val="32"/>
        </w:rPr>
      </w:pPr>
      <w:r w:rsidRPr="002A521D">
        <w:rPr>
          <w:b/>
          <w:sz w:val="32"/>
          <w:szCs w:val="32"/>
        </w:rPr>
        <w:t>ПРОГРАММА ПРАКТИКИ</w:t>
      </w:r>
    </w:p>
    <w:p w14:paraId="000FFB9E" w14:textId="77777777" w:rsidR="00412967" w:rsidRPr="002D583E" w:rsidRDefault="00412967" w:rsidP="00412967">
      <w:pPr>
        <w:ind w:firstLine="0"/>
        <w:jc w:val="center"/>
        <w:rPr>
          <w:b/>
          <w:caps/>
          <w:sz w:val="28"/>
          <w:szCs w:val="28"/>
        </w:rPr>
      </w:pPr>
      <w:r>
        <w:t>Б2.В.02(Пд)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0"/>
      </w:tblGrid>
      <w:tr w:rsidR="00412967" w:rsidRPr="00DE63E9" w14:paraId="798C2C8C" w14:textId="77777777" w:rsidTr="00582FE0">
        <w:tc>
          <w:tcPr>
            <w:tcW w:w="9570" w:type="dxa"/>
            <w:shd w:val="clear" w:color="auto" w:fill="auto"/>
          </w:tcPr>
          <w:p w14:paraId="003482D7" w14:textId="77777777" w:rsidR="00412967" w:rsidRPr="00DE63E9" w:rsidRDefault="00412967" w:rsidP="00582FE0">
            <w:pPr>
              <w:pStyle w:val="Standard"/>
              <w:jc w:val="center"/>
              <w:rPr>
                <w:bCs/>
              </w:rPr>
            </w:pPr>
            <w:r w:rsidRPr="00DE63E9">
              <w:rPr>
                <w:bCs/>
              </w:rPr>
              <w:t>ВИД ПРАКТИКИ</w:t>
            </w:r>
          </w:p>
        </w:tc>
      </w:tr>
      <w:tr w:rsidR="00412967" w:rsidRPr="00DE63E9" w14:paraId="41686542" w14:textId="77777777" w:rsidTr="00582FE0">
        <w:trPr>
          <w:trHeight w:val="214"/>
        </w:trPr>
        <w:tc>
          <w:tcPr>
            <w:tcW w:w="95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95F86F" w14:textId="77777777" w:rsidR="00412967" w:rsidRPr="00DE63E9" w:rsidRDefault="00412967" w:rsidP="00582FE0">
            <w:pPr>
              <w:pStyle w:val="Standard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Производственная</w:t>
            </w:r>
            <w:r w:rsidRPr="00DE63E9">
              <w:rPr>
                <w:bCs/>
                <w:sz w:val="28"/>
                <w:szCs w:val="28"/>
              </w:rPr>
              <w:t xml:space="preserve"> практика</w:t>
            </w:r>
          </w:p>
        </w:tc>
      </w:tr>
      <w:tr w:rsidR="00412967" w:rsidRPr="00DE63E9" w14:paraId="56FAD17D" w14:textId="77777777" w:rsidTr="00582FE0">
        <w:tc>
          <w:tcPr>
            <w:tcW w:w="9570" w:type="dxa"/>
            <w:tcBorders>
              <w:top w:val="single" w:sz="4" w:space="0" w:color="auto"/>
            </w:tcBorders>
            <w:shd w:val="clear" w:color="auto" w:fill="auto"/>
          </w:tcPr>
          <w:p w14:paraId="5D0171E3" w14:textId="77777777" w:rsidR="00412967" w:rsidRPr="00DE63E9" w:rsidRDefault="00412967" w:rsidP="00582FE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</w:p>
          <w:p w14:paraId="1B7AF44C" w14:textId="77777777" w:rsidR="00412967" w:rsidRPr="00DE63E9" w:rsidRDefault="00412967" w:rsidP="00582FE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  <w:r w:rsidRPr="00DE63E9">
              <w:rPr>
                <w:bCs/>
              </w:rPr>
              <w:t>ТИП ПРАКТИКИ</w:t>
            </w:r>
          </w:p>
        </w:tc>
      </w:tr>
      <w:tr w:rsidR="00412967" w:rsidRPr="00DE63E9" w14:paraId="0C785C76" w14:textId="77777777" w:rsidTr="00582FE0">
        <w:trPr>
          <w:trHeight w:val="268"/>
        </w:trPr>
        <w:tc>
          <w:tcPr>
            <w:tcW w:w="95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F4385FE" w14:textId="77777777" w:rsidR="00412967" w:rsidRPr="00DE63E9" w:rsidRDefault="00412967" w:rsidP="00582FE0">
            <w:pPr>
              <w:pStyle w:val="Standard"/>
              <w:tabs>
                <w:tab w:val="left" w:pos="4035"/>
              </w:tabs>
              <w:jc w:val="center"/>
              <w:rPr>
                <w:bCs/>
                <w:i/>
                <w:iCs/>
                <w:color w:val="C00000"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Преддипломная практика</w:t>
            </w:r>
            <w:r w:rsidRPr="00DE63E9">
              <w:rPr>
                <w:bCs/>
                <w:iCs/>
                <w:sz w:val="28"/>
                <w:szCs w:val="28"/>
              </w:rPr>
              <w:t xml:space="preserve"> </w:t>
            </w:r>
          </w:p>
        </w:tc>
      </w:tr>
    </w:tbl>
    <w:p w14:paraId="007FBFA9" w14:textId="77777777" w:rsidR="00412967" w:rsidRPr="00DE63E9" w:rsidRDefault="00412967" w:rsidP="00412967">
      <w:pPr>
        <w:ind w:firstLine="0"/>
        <w:jc w:val="center"/>
        <w:rPr>
          <w:bCs/>
          <w:caps/>
          <w:sz w:val="28"/>
          <w:szCs w:val="28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4"/>
        <w:gridCol w:w="6"/>
        <w:gridCol w:w="5666"/>
      </w:tblGrid>
      <w:tr w:rsidR="00412967" w:rsidRPr="00C17095" w14:paraId="53437566" w14:textId="77777777" w:rsidTr="00582FE0">
        <w:trPr>
          <w:trHeight w:val="89"/>
        </w:trPr>
        <w:tc>
          <w:tcPr>
            <w:tcW w:w="9356" w:type="dxa"/>
            <w:gridSpan w:val="4"/>
            <w:shd w:val="clear" w:color="auto" w:fill="auto"/>
            <w:vAlign w:val="bottom"/>
          </w:tcPr>
          <w:p w14:paraId="3FE870FD" w14:textId="77777777" w:rsidR="00412967" w:rsidRPr="00DE63E9" w:rsidRDefault="00412967" w:rsidP="00582FE0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412967" w:rsidRPr="00C17095" w14:paraId="1A44146F" w14:textId="77777777" w:rsidTr="00582FE0">
        <w:trPr>
          <w:trHeight w:val="1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DFBA70A" w14:textId="77777777" w:rsidR="00412967" w:rsidRPr="00DE63E9" w:rsidRDefault="00412967" w:rsidP="00582FE0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специалитет</w:t>
            </w:r>
          </w:p>
        </w:tc>
      </w:tr>
      <w:tr w:rsidR="00412967" w:rsidRPr="00C17095" w14:paraId="20667F97" w14:textId="77777777" w:rsidTr="00582FE0">
        <w:trPr>
          <w:trHeight w:val="79"/>
        </w:trPr>
        <w:tc>
          <w:tcPr>
            <w:tcW w:w="935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40D0AC15" w14:textId="77777777" w:rsidR="00412967" w:rsidRPr="00DE63E9" w:rsidRDefault="00412967" w:rsidP="00582FE0">
            <w:pPr>
              <w:pStyle w:val="a8"/>
              <w:spacing w:after="0"/>
              <w:ind w:right="-2"/>
              <w:jc w:val="center"/>
              <w:rPr>
                <w:sz w:val="16"/>
              </w:rPr>
            </w:pPr>
          </w:p>
        </w:tc>
      </w:tr>
      <w:tr w:rsidR="00412967" w:rsidRPr="00C17095" w14:paraId="21F0A019" w14:textId="77777777" w:rsidTr="00582FE0">
        <w:trPr>
          <w:trHeight w:val="351"/>
        </w:trPr>
        <w:tc>
          <w:tcPr>
            <w:tcW w:w="3684" w:type="dxa"/>
            <w:gridSpan w:val="2"/>
            <w:vMerge w:val="restart"/>
            <w:shd w:val="clear" w:color="auto" w:fill="auto"/>
          </w:tcPr>
          <w:p w14:paraId="17399528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Специальность</w:t>
            </w:r>
            <w:r w:rsidRPr="00DE63E9">
              <w:rPr>
                <w:sz w:val="28"/>
                <w:szCs w:val="28"/>
              </w:rPr>
              <w:t xml:space="preserve"/>
            </w:r>
            <w:r w:rsidRPr="00DE63E9">
              <w:rPr>
                <w:sz w:val="28"/>
                <w:szCs w:val="28"/>
              </w:rPr>
              <w:t xml:space="preserve"/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71BD615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01.0</w:t>
            </w:r>
            <w:r w:rsidRPr="00DE63E9">
              <w:rPr>
                <w:sz w:val="28"/>
                <w:szCs w:val="28"/>
                <w:lang w:val="en-US"/>
              </w:rPr>
              <w:t xml:space="preserve">5</w:t>
            </w:r>
            <w:r w:rsidRPr="00DE63E9">
              <w:rPr>
                <w:sz w:val="28"/>
                <w:szCs w:val="28"/>
              </w:rPr>
              <w:t xml:space="preserve">.01 Фундаментальные математика и механика</w:t>
            </w:r>
          </w:p>
        </w:tc>
      </w:tr>
      <w:tr w:rsidR="00412967" w:rsidRPr="00C17095" w14:paraId="50F3DF75" w14:textId="77777777" w:rsidTr="00582FE0">
        <w:trPr>
          <w:trHeight w:val="288"/>
        </w:trPr>
        <w:tc>
          <w:tcPr>
            <w:tcW w:w="3684" w:type="dxa"/>
            <w:gridSpan w:val="2"/>
            <w:vMerge/>
            <w:shd w:val="clear" w:color="auto" w:fill="auto"/>
          </w:tcPr>
          <w:p w14:paraId="273AA8F7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70C2F5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</w:p>
        </w:tc>
      </w:tr>
      <w:tr w:rsidR="00412967" w:rsidRPr="00C17095" w14:paraId="2DD8CC6B" w14:textId="77777777" w:rsidTr="00582FE0">
        <w:trPr>
          <w:trHeight w:val="118"/>
        </w:trPr>
        <w:tc>
          <w:tcPr>
            <w:tcW w:w="3684" w:type="dxa"/>
            <w:gridSpan w:val="2"/>
            <w:shd w:val="clear" w:color="auto" w:fill="auto"/>
          </w:tcPr>
          <w:p w14:paraId="36D07D05" w14:textId="77777777" w:rsidR="00412967" w:rsidRPr="00DE63E9" w:rsidRDefault="00412967" w:rsidP="00582FE0">
            <w:pPr>
              <w:pStyle w:val="a8"/>
              <w:spacing w:after="0"/>
              <w:ind w:right="-2" w:firstLine="2727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left w:val="nil"/>
            </w:tcBorders>
            <w:shd w:val="clear" w:color="auto" w:fill="auto"/>
          </w:tcPr>
          <w:p w14:paraId="775909C5" w14:textId="77777777" w:rsidR="00412967" w:rsidRPr="00DE63E9" w:rsidRDefault="00412967" w:rsidP="00582FE0">
            <w:pPr>
              <w:pStyle w:val="a8"/>
              <w:spacing w:after="0"/>
              <w:ind w:right="-2" w:firstLine="2727"/>
              <w:rPr>
                <w:sz w:val="16"/>
                <w:szCs w:val="16"/>
              </w:rPr>
            </w:pPr>
          </w:p>
        </w:tc>
      </w:tr>
      <w:tr w:rsidR="00412967" w:rsidRPr="00C17095" w14:paraId="2D0767CD" w14:textId="77777777" w:rsidTr="00582FE0">
        <w:trPr>
          <w:trHeight w:val="348"/>
        </w:trPr>
        <w:tc>
          <w:tcPr>
            <w:tcW w:w="3684" w:type="dxa"/>
            <w:gridSpan w:val="2"/>
            <w:vMerge w:val="restart"/>
            <w:shd w:val="clear" w:color="auto" w:fill="auto"/>
          </w:tcPr>
          <w:p w14:paraId="7126F677" w14:textId="77777777" w:rsidR="00412967" w:rsidRPr="00DE63E9" w:rsidRDefault="00412967" w:rsidP="00582FE0">
            <w:pPr>
              <w:pStyle w:val="a8"/>
              <w:spacing w:after="0"/>
              <w:ind w:right="-249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Направленность (пр</w:t>
            </w:r>
            <w:r w:rsidRPr="00DE63E9">
              <w:rPr>
                <w:sz w:val="28"/>
                <w:szCs w:val="28"/>
              </w:rPr>
              <w:t>о</w:t>
            </w:r>
            <w:r w:rsidRPr="00DE63E9">
              <w:rPr>
                <w:sz w:val="28"/>
                <w:szCs w:val="28"/>
              </w:rPr>
              <w:t>филь</w:t>
            </w:r>
            <w:r w:rsidR="000B5379">
              <w:rPr>
                <w:sz w:val="28"/>
                <w:szCs w:val="28"/>
              </w:rPr>
              <w:t>)</w:t>
            </w:r>
            <w:r w:rsidRPr="00DE63E9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ECA2C03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Математическое моделирование </w:t>
            </w:r>
          </w:p>
        </w:tc>
      </w:tr>
      <w:tr w:rsidR="00412967" w:rsidRPr="00C17095" w14:paraId="698D15AD" w14:textId="77777777" w:rsidTr="00582FE0">
        <w:trPr>
          <w:trHeight w:val="318"/>
        </w:trPr>
        <w:tc>
          <w:tcPr>
            <w:tcW w:w="3684" w:type="dxa"/>
            <w:gridSpan w:val="2"/>
            <w:vMerge/>
            <w:shd w:val="clear" w:color="auto" w:fill="auto"/>
          </w:tcPr>
          <w:p w14:paraId="1025EEEE" w14:textId="77777777" w:rsidR="00412967" w:rsidRPr="00DE63E9" w:rsidRDefault="00412967" w:rsidP="00582FE0">
            <w:pPr>
              <w:pStyle w:val="a8"/>
              <w:spacing w:after="0"/>
              <w:ind w:right="-249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1A4BD091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и искусственный интеллект</w:t>
            </w:r>
          </w:p>
        </w:tc>
      </w:tr>
      <w:tr w:rsidR="00412967" w:rsidRPr="00C17095" w14:paraId="663C0A07" w14:textId="77777777" w:rsidTr="00582FE0">
        <w:tc>
          <w:tcPr>
            <w:tcW w:w="3684" w:type="dxa"/>
            <w:gridSpan w:val="2"/>
            <w:shd w:val="clear" w:color="auto" w:fill="auto"/>
            <w:vAlign w:val="bottom"/>
          </w:tcPr>
          <w:p w14:paraId="6485873B" w14:textId="77777777" w:rsidR="00412967" w:rsidRPr="00DE63E9" w:rsidRDefault="00412967" w:rsidP="00582FE0">
            <w:pPr>
              <w:pStyle w:val="a8"/>
              <w:spacing w:after="0"/>
              <w:ind w:right="-2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bottom"/>
          </w:tcPr>
          <w:p w14:paraId="71A1C629" w14:textId="77777777" w:rsidR="00412967" w:rsidRPr="00DE63E9" w:rsidRDefault="00412967" w:rsidP="00582FE0">
            <w:pPr>
              <w:pStyle w:val="a8"/>
              <w:spacing w:after="0"/>
              <w:ind w:right="-2"/>
              <w:rPr>
                <w:sz w:val="16"/>
                <w:szCs w:val="16"/>
              </w:rPr>
            </w:pPr>
          </w:p>
        </w:tc>
      </w:tr>
      <w:tr w:rsidR="00412967" w:rsidRPr="00C17095" w14:paraId="7B5B0E55" w14:textId="77777777" w:rsidTr="00582FE0">
        <w:trPr>
          <w:trHeight w:val="344"/>
        </w:trPr>
        <w:tc>
          <w:tcPr>
            <w:tcW w:w="3684" w:type="dxa"/>
            <w:gridSpan w:val="2"/>
            <w:shd w:val="clear" w:color="auto" w:fill="auto"/>
          </w:tcPr>
          <w:p w14:paraId="2859A78E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27DB37A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очная</w:t>
            </w:r>
          </w:p>
        </w:tc>
      </w:tr>
      <w:tr w:rsidR="00412967" w:rsidRPr="00C17095" w14:paraId="49EA0E35" w14:textId="77777777" w:rsidTr="00582FE0">
        <w:trPr>
          <w:trHeight w:val="92"/>
        </w:trPr>
        <w:tc>
          <w:tcPr>
            <w:tcW w:w="9356" w:type="dxa"/>
            <w:gridSpan w:val="4"/>
            <w:shd w:val="clear" w:color="auto" w:fill="auto"/>
          </w:tcPr>
          <w:p w14:paraId="6F41C9DD" w14:textId="77777777" w:rsidR="00412967" w:rsidRPr="00DE63E9" w:rsidRDefault="00412967" w:rsidP="00582FE0">
            <w:pPr>
              <w:pStyle w:val="a8"/>
              <w:spacing w:after="0"/>
              <w:ind w:right="-2"/>
              <w:jc w:val="center"/>
            </w:pPr>
          </w:p>
        </w:tc>
      </w:tr>
      <w:tr w:rsidR="00412967" w:rsidRPr="00C17095" w14:paraId="151E0559" w14:textId="77777777" w:rsidTr="00582FE0">
        <w:trPr>
          <w:trHeight w:val="256"/>
        </w:trPr>
        <w:tc>
          <w:tcPr>
            <w:tcW w:w="3690" w:type="dxa"/>
            <w:gridSpan w:val="3"/>
            <w:shd w:val="clear" w:color="auto" w:fill="auto"/>
          </w:tcPr>
          <w:p w14:paraId="332FE8E3" w14:textId="77777777" w:rsidR="00412967" w:rsidRPr="00DE63E9" w:rsidRDefault="00412967" w:rsidP="00582FE0">
            <w:pPr>
              <w:pStyle w:val="a8"/>
              <w:spacing w:after="0"/>
            </w:pPr>
            <w:r w:rsidRPr="00DE63E9">
              <w:rPr>
                <w:sz w:val="28"/>
                <w:szCs w:val="28"/>
              </w:rPr>
              <w:t>Курс, семестр</w:t>
            </w:r>
          </w:p>
        </w:tc>
        <w:tc>
          <w:tcPr>
            <w:tcW w:w="566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00619F1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</w:t>
            </w:r>
            <w:r w:rsidRPr="00DE63E9">
              <w:rPr>
                <w:sz w:val="28"/>
                <w:szCs w:val="28"/>
              </w:rPr>
              <w:t xml:space="preserve"> курс, </w:t>
            </w:r>
            <w:r>
              <w:rPr>
                <w:sz w:val="28"/>
                <w:szCs w:val="28"/>
              </w:rPr>
              <w:t xml:space="preserve">10</w:t>
            </w:r>
            <w:r w:rsidRPr="00DE63E9">
              <w:rPr>
                <w:sz w:val="28"/>
                <w:szCs w:val="28"/>
              </w:rPr>
              <w:t xml:space="preserve"> семестр</w:t>
            </w:r>
          </w:p>
        </w:tc>
      </w:tr>
      <w:tr w:rsidR="00412967" w:rsidRPr="00C17095" w14:paraId="69D8267E" w14:textId="77777777" w:rsidTr="00582FE0">
        <w:trPr>
          <w:trHeight w:val="79"/>
        </w:trPr>
        <w:tc>
          <w:tcPr>
            <w:tcW w:w="3690" w:type="dxa"/>
            <w:gridSpan w:val="3"/>
            <w:shd w:val="clear" w:color="auto" w:fill="auto"/>
          </w:tcPr>
          <w:p w14:paraId="3BBFF628" w14:textId="77777777" w:rsidR="00412967" w:rsidRPr="00DE63E9" w:rsidRDefault="00412967" w:rsidP="00582FE0">
            <w:pPr>
              <w:pStyle w:val="a8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  <w:tc>
          <w:tcPr>
            <w:tcW w:w="5666" w:type="dxa"/>
            <w:tcBorders>
              <w:left w:val="nil"/>
            </w:tcBorders>
            <w:shd w:val="clear" w:color="auto" w:fill="auto"/>
          </w:tcPr>
          <w:p w14:paraId="4E5339AB" w14:textId="77777777" w:rsidR="00412967" w:rsidRPr="00DE63E9" w:rsidRDefault="00412967" w:rsidP="00582FE0">
            <w:pPr>
              <w:pStyle w:val="a8"/>
              <w:spacing w:after="0"/>
              <w:rPr>
                <w:sz w:val="16"/>
                <w:szCs w:val="16"/>
              </w:rPr>
            </w:pPr>
          </w:p>
        </w:tc>
      </w:tr>
      <w:tr w:rsidR="00412967" w:rsidRPr="00C17095" w14:paraId="1428EF7F" w14:textId="77777777" w:rsidTr="00582FE0">
        <w:tc>
          <w:tcPr>
            <w:tcW w:w="3684" w:type="dxa"/>
            <w:gridSpan w:val="2"/>
            <w:shd w:val="clear" w:color="auto" w:fill="auto"/>
          </w:tcPr>
          <w:p w14:paraId="244993A8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Сроки освоения ОПОП</w:t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5B24C61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5 лет</w:t>
            </w:r>
          </w:p>
        </w:tc>
      </w:tr>
      <w:tr w:rsidR="00412967" w:rsidRPr="00C17095" w14:paraId="090C8E53" w14:textId="77777777" w:rsidTr="00582FE0">
        <w:tc>
          <w:tcPr>
            <w:tcW w:w="9356" w:type="dxa"/>
            <w:gridSpan w:val="4"/>
            <w:shd w:val="clear" w:color="auto" w:fill="auto"/>
          </w:tcPr>
          <w:p w14:paraId="01788ED7" w14:textId="77777777" w:rsidR="00412967" w:rsidRPr="00DE63E9" w:rsidRDefault="00412967" w:rsidP="00582FE0">
            <w:pPr>
              <w:pStyle w:val="a8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412967" w:rsidRPr="00C17095" w14:paraId="44DDAA2B" w14:textId="77777777" w:rsidTr="00582FE0">
        <w:tc>
          <w:tcPr>
            <w:tcW w:w="1560" w:type="dxa"/>
            <w:shd w:val="clear" w:color="auto" w:fill="auto"/>
          </w:tcPr>
          <w:p w14:paraId="41BCACD1" w14:textId="77777777" w:rsidR="00412967" w:rsidRPr="00DE63E9" w:rsidRDefault="00412967" w:rsidP="00582FE0">
            <w:pPr>
              <w:pStyle w:val="a8"/>
              <w:spacing w:after="0"/>
              <w:ind w:right="-318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Институт / факультет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E3EA8C6" w14:textId="77777777" w:rsidR="00412967" w:rsidRPr="00DE63E9" w:rsidRDefault="00412967" w:rsidP="00582FE0">
            <w:pPr>
              <w:pStyle w:val="a8"/>
              <w:tabs>
                <w:tab w:val="left" w:pos="317"/>
              </w:tabs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Институт физико-математических и компьютерных наук</w:t>
            </w:r>
          </w:p>
        </w:tc>
      </w:tr>
      <w:tr w:rsidR="00412967" w:rsidRPr="00C17095" w14:paraId="19297915" w14:textId="77777777" w:rsidTr="00582FE0">
        <w:tc>
          <w:tcPr>
            <w:tcW w:w="1560" w:type="dxa"/>
            <w:shd w:val="clear" w:color="auto" w:fill="auto"/>
            <w:vAlign w:val="bottom"/>
          </w:tcPr>
          <w:p w14:paraId="06D5FF61" w14:textId="77777777" w:rsidR="00412967" w:rsidRPr="00DE63E9" w:rsidRDefault="00412967" w:rsidP="00582FE0">
            <w:pPr>
              <w:pStyle w:val="a8"/>
              <w:spacing w:after="0"/>
              <w:ind w:right="-318"/>
              <w:rPr>
                <w:sz w:val="16"/>
                <w:szCs w:val="16"/>
              </w:rPr>
            </w:pPr>
          </w:p>
        </w:tc>
        <w:tc>
          <w:tcPr>
            <w:tcW w:w="7796" w:type="dxa"/>
            <w:gridSpan w:val="3"/>
            <w:shd w:val="clear" w:color="auto" w:fill="auto"/>
            <w:vAlign w:val="bottom"/>
          </w:tcPr>
          <w:p w14:paraId="5AB2D1DA" w14:textId="77777777" w:rsidR="00412967" w:rsidRPr="00DE63E9" w:rsidRDefault="00412967" w:rsidP="00582FE0">
            <w:pPr>
              <w:pStyle w:val="a8"/>
              <w:spacing w:after="0"/>
              <w:rPr>
                <w:sz w:val="16"/>
                <w:szCs w:val="16"/>
              </w:rPr>
            </w:pPr>
          </w:p>
        </w:tc>
      </w:tr>
      <w:tr w:rsidR="00412967" w:rsidRPr="00C17095" w14:paraId="5483F0D6" w14:textId="77777777" w:rsidTr="00582FE0">
        <w:trPr>
          <w:trHeight w:val="226"/>
        </w:trPr>
        <w:tc>
          <w:tcPr>
            <w:tcW w:w="1560" w:type="dxa"/>
            <w:shd w:val="clear" w:color="auto" w:fill="auto"/>
          </w:tcPr>
          <w:p w14:paraId="6716C8C8" w14:textId="77777777" w:rsidR="00412967" w:rsidRPr="00DE63E9" w:rsidRDefault="00412967" w:rsidP="00582FE0">
            <w:pPr>
              <w:pStyle w:val="a8"/>
              <w:spacing w:after="0"/>
              <w:ind w:right="-635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0219CA9" w14:textId="77777777" w:rsidR="00412967" w:rsidRPr="00DE63E9" w:rsidRDefault="00412967" w:rsidP="00582FE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 математики</w:t>
            </w:r>
          </w:p>
        </w:tc>
      </w:tr>
    </w:tbl>
    <w:p w14:paraId="64BB1BE1" w14:textId="77777777" w:rsidR="00412967" w:rsidRDefault="00412967" w:rsidP="00412967"/>
    <w:p w14:paraId="79297448" w14:textId="77777777" w:rsidR="00412967" w:rsidRPr="000A5CCC" w:rsidRDefault="00412967" w:rsidP="00412967">
      <w:pPr>
        <w:pStyle w:val="Standard"/>
        <w:ind w:firstLine="0"/>
        <w:rPr>
          <w:sz w:val="28"/>
          <w:szCs w:val="28"/>
        </w:rPr>
      </w:pPr>
    </w:p>
    <w:p w14:paraId="465EDD6D" w14:textId="77777777" w:rsidR="00B55C75" w:rsidRDefault="00B55C75" w:rsidP="0008149E">
      <w:pPr>
        <w:pStyle w:val="Standard"/>
        <w:ind w:firstLine="0"/>
        <w:rPr>
          <w:sz w:val="28"/>
          <w:szCs w:val="28"/>
        </w:rPr>
      </w:pPr>
    </w:p>
    <w:p w14:paraId="40616E66" w14:textId="77777777" w:rsidR="00B55C75" w:rsidRPr="000A5CCC" w:rsidRDefault="00B55C75" w:rsidP="0008149E">
      <w:pPr>
        <w:pStyle w:val="Standard"/>
        <w:ind w:firstLine="0"/>
        <w:rPr>
          <w:sz w:val="28"/>
          <w:szCs w:val="28"/>
        </w:rPr>
      </w:pPr>
    </w:p>
    <w:p w14:paraId="74D503B0" w14:textId="77777777" w:rsidR="0008149E" w:rsidRPr="000A5CCC" w:rsidRDefault="0008149E" w:rsidP="0008149E">
      <w:pPr>
        <w:pStyle w:val="Standard"/>
        <w:jc w:val="center"/>
      </w:pPr>
      <w:r w:rsidRPr="000A5CCC">
        <w:rPr>
          <w:sz w:val="28"/>
          <w:szCs w:val="28"/>
        </w:rPr>
        <w:t xml:space="preserve">Рязань </w:t>
      </w:r>
      <w:r w:rsidR="00412967">
        <w:rPr>
          <w:sz w:val="28"/>
          <w:szCs w:val="28"/>
        </w:rPr>
        <w:t>202</w:t>
      </w:r>
      <w:r w:rsidR="000B5379">
        <w:rPr>
          <w:sz w:val="28"/>
          <w:szCs w:val="28"/>
        </w:rPr>
        <w:t>6</w:t>
      </w:r>
    </w:p>
    <w:p w14:paraId="2AFB5F77" w14:textId="77777777" w:rsidR="00484C10" w:rsidRDefault="00CB2F98" w:rsidP="00553017">
      <w:pPr>
        <w:tabs>
          <w:tab w:val="clear" w:pos="708"/>
          <w:tab w:val="left" w:pos="720"/>
        </w:tabs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BC232D">
        <w:rPr>
          <w:b/>
          <w:sz w:val="28"/>
          <w:szCs w:val="28"/>
        </w:rPr>
        <w:lastRenderedPageBreak/>
        <w:t xml:space="preserve">1. </w:t>
      </w:r>
      <w:r w:rsidR="00484C10">
        <w:rPr>
          <w:b/>
          <w:sz w:val="28"/>
          <w:szCs w:val="28"/>
        </w:rPr>
        <w:t>ВИД (ТИП) ПРАКТИКИ</w:t>
      </w:r>
    </w:p>
    <w:p w14:paraId="088A1AB2" w14:textId="77777777" w:rsidR="00484C10" w:rsidRDefault="00484C10" w:rsidP="00D018E2">
      <w:pPr>
        <w:tabs>
          <w:tab w:val="clear" w:pos="708"/>
          <w:tab w:val="left" w:pos="720"/>
        </w:tabs>
        <w:ind w:firstLine="0"/>
        <w:rPr>
          <w:b/>
          <w:sz w:val="28"/>
          <w:szCs w:val="28"/>
        </w:rPr>
      </w:pPr>
    </w:p>
    <w:p w14:paraId="352ED690" w14:textId="77777777" w:rsidR="00484C10" w:rsidRPr="00484C10" w:rsidRDefault="00484C10" w:rsidP="00D018E2">
      <w:pPr>
        <w:tabs>
          <w:tab w:val="clear" w:pos="708"/>
          <w:tab w:val="left" w:pos="720"/>
        </w:tabs>
        <w:ind w:firstLine="0"/>
        <w:rPr>
          <w:sz w:val="28"/>
          <w:szCs w:val="28"/>
        </w:rPr>
      </w:pPr>
      <w:r>
        <w:rPr>
          <w:b/>
          <w:sz w:val="28"/>
          <w:szCs w:val="28"/>
        </w:rPr>
        <w:t>ВИД</w:t>
      </w:r>
      <w:r w:rsidR="00553017">
        <w:rPr>
          <w:b/>
          <w:sz w:val="28"/>
          <w:szCs w:val="28"/>
        </w:rPr>
        <w:t xml:space="preserve"> ПРАКТИКИ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Производственная практика</w:t>
      </w:r>
    </w:p>
    <w:p w14:paraId="60EA191E" w14:textId="77777777" w:rsidR="00484C10" w:rsidRPr="00484C10" w:rsidRDefault="00484C10" w:rsidP="00D018E2">
      <w:pPr>
        <w:tabs>
          <w:tab w:val="clear" w:pos="708"/>
          <w:tab w:val="left" w:pos="720"/>
        </w:tabs>
        <w:ind w:firstLine="0"/>
        <w:rPr>
          <w:sz w:val="28"/>
          <w:szCs w:val="28"/>
        </w:rPr>
      </w:pPr>
      <w:r>
        <w:rPr>
          <w:b/>
          <w:sz w:val="28"/>
          <w:szCs w:val="28"/>
        </w:rPr>
        <w:t xml:space="preserve">ТИП ПРАКТИКИ: </w:t>
      </w:r>
      <w:r w:rsidR="00C24E05">
        <w:rPr>
          <w:sz w:val="28"/>
          <w:szCs w:val="28"/>
        </w:rPr>
        <w:t>Преддипломная</w:t>
      </w:r>
      <w:r w:rsidRPr="00484C10">
        <w:rPr>
          <w:sz w:val="28"/>
          <w:szCs w:val="28"/>
        </w:rPr>
        <w:t xml:space="preserve"> </w:t>
      </w:r>
      <w:r w:rsidR="00AA1113">
        <w:rPr>
          <w:sz w:val="28"/>
          <w:szCs w:val="28"/>
        </w:rPr>
        <w:t>практика</w:t>
      </w:r>
    </w:p>
    <w:p w14:paraId="0FD286B1" w14:textId="77777777" w:rsidR="00484C10" w:rsidRDefault="00484C10" w:rsidP="00D018E2">
      <w:pPr>
        <w:tabs>
          <w:tab w:val="clear" w:pos="708"/>
          <w:tab w:val="left" w:pos="720"/>
        </w:tabs>
        <w:ind w:firstLine="0"/>
        <w:rPr>
          <w:b/>
          <w:sz w:val="28"/>
          <w:szCs w:val="28"/>
        </w:rPr>
      </w:pPr>
    </w:p>
    <w:p w14:paraId="1A85F245" w14:textId="77777777" w:rsidR="00E1514F" w:rsidRPr="00F1727D" w:rsidRDefault="00484C10" w:rsidP="00D018E2">
      <w:pPr>
        <w:tabs>
          <w:tab w:val="clear" w:pos="708"/>
          <w:tab w:val="left" w:pos="720"/>
        </w:tabs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E1514F" w:rsidRPr="002D583E">
        <w:rPr>
          <w:b/>
          <w:sz w:val="28"/>
          <w:szCs w:val="28"/>
        </w:rPr>
        <w:t>ЦЕЛ</w:t>
      </w:r>
      <w:r w:rsidR="00321CA7">
        <w:rPr>
          <w:b/>
          <w:sz w:val="28"/>
          <w:szCs w:val="28"/>
        </w:rPr>
        <w:t>Ь</w:t>
      </w:r>
      <w:r w:rsidR="00E1514F" w:rsidRPr="002D583E">
        <w:rPr>
          <w:b/>
          <w:sz w:val="28"/>
          <w:szCs w:val="28"/>
        </w:rPr>
        <w:t xml:space="preserve"> </w:t>
      </w:r>
      <w:r w:rsidR="007F05CC" w:rsidRPr="00F73F5D">
        <w:rPr>
          <w:b/>
          <w:caps/>
          <w:sz w:val="28"/>
          <w:szCs w:val="28"/>
        </w:rPr>
        <w:t xml:space="preserve">ПРОВЕДЕНИЯ </w:t>
      </w:r>
      <w:r w:rsidR="00422FCA">
        <w:rPr>
          <w:b/>
          <w:caps/>
          <w:sz w:val="28"/>
          <w:szCs w:val="28"/>
        </w:rPr>
        <w:t xml:space="preserve">практики </w:t>
      </w:r>
    </w:p>
    <w:p w14:paraId="1FABFCDD" w14:textId="77777777" w:rsidR="008D4AD5" w:rsidRPr="008D4AD5" w:rsidRDefault="006B1398" w:rsidP="00553017">
      <w:pPr>
        <w:tabs>
          <w:tab w:val="left" w:pos="851"/>
          <w:tab w:val="right" w:leader="underscore" w:pos="8505"/>
        </w:tabs>
        <w:ind w:firstLine="567"/>
        <w:rPr>
          <w:sz w:val="28"/>
          <w:szCs w:val="28"/>
        </w:rPr>
      </w:pPr>
      <w:r w:rsidRPr="006B1398">
        <w:rPr>
          <w:sz w:val="28"/>
          <w:szCs w:val="28"/>
        </w:rPr>
        <w:t xml:space="preserve">Целью проведения </w:t>
      </w:r>
      <w:r w:rsidR="00FE4CD3">
        <w:rPr>
          <w:sz w:val="28"/>
          <w:szCs w:val="28"/>
        </w:rPr>
        <w:t xml:space="preserve">данной </w:t>
      </w:r>
      <w:r w:rsidRPr="006B1398">
        <w:rPr>
          <w:sz w:val="28"/>
          <w:szCs w:val="28"/>
        </w:rPr>
        <w:t xml:space="preserve">практики является </w:t>
      </w:r>
      <w:bookmarkStart w:id="0" w:name="_Hlk104154791"/>
      <w:r w:rsidRPr="006B1398">
        <w:rPr>
          <w:sz w:val="28"/>
          <w:szCs w:val="28"/>
        </w:rPr>
        <w:t>закрепление и углубление теоретической подготовки обучающегося, а также приобретение им практ</w:t>
      </w:r>
      <w:r w:rsidRPr="006B1398">
        <w:rPr>
          <w:sz w:val="28"/>
          <w:szCs w:val="28"/>
        </w:rPr>
        <w:t>и</w:t>
      </w:r>
      <w:r w:rsidRPr="006B1398">
        <w:rPr>
          <w:sz w:val="28"/>
          <w:szCs w:val="28"/>
        </w:rPr>
        <w:t>ческих навыков и компетенций в сфере профессиональной деятельности</w:t>
      </w:r>
      <w:r w:rsidR="00553017">
        <w:rPr>
          <w:sz w:val="28"/>
          <w:szCs w:val="28"/>
        </w:rPr>
        <w:t xml:space="preserve">, </w:t>
      </w:r>
      <w:r w:rsidR="008D4AD5">
        <w:rPr>
          <w:sz w:val="28"/>
          <w:szCs w:val="28"/>
        </w:rPr>
        <w:t>формир</w:t>
      </w:r>
      <w:r w:rsidR="008D4AD5">
        <w:rPr>
          <w:sz w:val="28"/>
          <w:szCs w:val="28"/>
        </w:rPr>
        <w:t>о</w:t>
      </w:r>
      <w:r w:rsidR="008D4AD5">
        <w:rPr>
          <w:sz w:val="28"/>
          <w:szCs w:val="28"/>
        </w:rPr>
        <w:t xml:space="preserve">вание организационных и практических навыков научно-исследовательской работы, </w:t>
      </w:r>
      <w:r w:rsidR="00553017">
        <w:rPr>
          <w:sz w:val="28"/>
          <w:szCs w:val="28"/>
        </w:rPr>
        <w:t>публичного представления результатов собстве</w:t>
      </w:r>
      <w:r w:rsidR="00553017">
        <w:rPr>
          <w:sz w:val="28"/>
          <w:szCs w:val="28"/>
        </w:rPr>
        <w:t>н</w:t>
      </w:r>
      <w:r w:rsidR="00553017">
        <w:rPr>
          <w:sz w:val="28"/>
          <w:szCs w:val="28"/>
        </w:rPr>
        <w:t>ных исслед</w:t>
      </w:r>
      <w:r w:rsidR="00553017">
        <w:rPr>
          <w:sz w:val="28"/>
          <w:szCs w:val="28"/>
        </w:rPr>
        <w:t>о</w:t>
      </w:r>
      <w:r w:rsidR="00553017">
        <w:rPr>
          <w:sz w:val="28"/>
          <w:szCs w:val="28"/>
        </w:rPr>
        <w:t>ваний</w:t>
      </w:r>
      <w:r w:rsidR="00C24E05">
        <w:rPr>
          <w:sz w:val="28"/>
          <w:szCs w:val="28"/>
        </w:rPr>
        <w:t xml:space="preserve">, оформление и предзащита </w:t>
      </w:r>
      <w:r w:rsidR="00B55C75">
        <w:rPr>
          <w:sz w:val="28"/>
          <w:szCs w:val="28"/>
        </w:rPr>
        <w:t>выпускной квалификационной работы</w:t>
      </w:r>
      <w:r w:rsidR="00C24E05">
        <w:rPr>
          <w:sz w:val="28"/>
          <w:szCs w:val="28"/>
        </w:rPr>
        <w:t>.</w:t>
      </w:r>
      <w:bookmarkEnd w:id="0"/>
    </w:p>
    <w:p w14:paraId="24105BD1" w14:textId="77777777" w:rsidR="00F1727D" w:rsidRDefault="00F1727D" w:rsidP="008F484F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</w:p>
    <w:p w14:paraId="229F16E0" w14:textId="77777777" w:rsidR="00905366" w:rsidRPr="00BC232D" w:rsidRDefault="00905366" w:rsidP="00EB23BC">
      <w:pPr>
        <w:ind w:firstLine="0"/>
        <w:rPr>
          <w:b/>
          <w:caps/>
          <w:spacing w:val="-4"/>
          <w:sz w:val="28"/>
          <w:szCs w:val="28"/>
        </w:rPr>
      </w:pPr>
      <w:r w:rsidRPr="00BC232D">
        <w:rPr>
          <w:b/>
          <w:caps/>
          <w:spacing w:val="-4"/>
          <w:sz w:val="28"/>
          <w:szCs w:val="28"/>
        </w:rPr>
        <w:t xml:space="preserve">2. </w:t>
      </w:r>
      <w:r w:rsidR="00484C10">
        <w:rPr>
          <w:b/>
          <w:caps/>
          <w:spacing w:val="-4"/>
          <w:sz w:val="28"/>
          <w:szCs w:val="28"/>
        </w:rPr>
        <w:t xml:space="preserve">Формы и </w:t>
      </w:r>
      <w:r w:rsidR="008F484F">
        <w:rPr>
          <w:b/>
          <w:caps/>
          <w:spacing w:val="-4"/>
          <w:sz w:val="28"/>
          <w:szCs w:val="28"/>
        </w:rPr>
        <w:t>СПОСОБЫ</w:t>
      </w:r>
      <w:r>
        <w:rPr>
          <w:b/>
          <w:caps/>
          <w:spacing w:val="-4"/>
          <w:sz w:val="28"/>
          <w:szCs w:val="28"/>
        </w:rPr>
        <w:t xml:space="preserve"> </w:t>
      </w:r>
      <w:r w:rsidR="005F59FB">
        <w:rPr>
          <w:b/>
          <w:sz w:val="28"/>
          <w:szCs w:val="28"/>
        </w:rPr>
        <w:t>ПРОВЕДЕНИЯ</w:t>
      </w:r>
      <w:r w:rsidR="005F59FB">
        <w:rPr>
          <w:b/>
          <w:caps/>
          <w:spacing w:val="-4"/>
          <w:sz w:val="28"/>
          <w:szCs w:val="28"/>
        </w:rPr>
        <w:t xml:space="preserve"> </w:t>
      </w:r>
      <w:r w:rsidR="00422FCA" w:rsidRPr="00422FCA">
        <w:rPr>
          <w:b/>
          <w:caps/>
          <w:sz w:val="28"/>
          <w:szCs w:val="28"/>
        </w:rPr>
        <w:t xml:space="preserve">практики </w:t>
      </w:r>
    </w:p>
    <w:p w14:paraId="4C3D60D2" w14:textId="77777777" w:rsidR="00484C10" w:rsidRDefault="00553017" w:rsidP="005F59FB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pacing w:val="-4"/>
          <w:sz w:val="28"/>
          <w:szCs w:val="28"/>
        </w:rPr>
      </w:pPr>
      <w:r w:rsidRPr="00E22382">
        <w:rPr>
          <w:b/>
          <w:sz w:val="28"/>
          <w:szCs w:val="28"/>
        </w:rPr>
        <w:t xml:space="preserve">ФОРМА ПРОВЕДЕНИЯ:</w:t>
      </w:r>
      <w:r>
        <w:rPr>
          <w:sz w:val="28"/>
          <w:szCs w:val="28"/>
        </w:rPr>
        <w:t xml:space="preserve"> </w:t>
      </w:r>
      <w:r w:rsidR="000B5379">
        <w:rPr>
          <w:sz w:val="28"/>
          <w:szCs w:val="28"/>
        </w:rPr>
        <w:t xml:space="preserve">д</w:t>
      </w:r>
      <w:r w:rsidR="00484C10">
        <w:rPr>
          <w:sz w:val="28"/>
          <w:szCs w:val="28"/>
        </w:rPr>
        <w:t xml:space="preserve">искретно, </w:t>
      </w:r>
      <w:r w:rsidR="000B5379">
        <w:rPr>
          <w:spacing w:val="-4"/>
          <w:sz w:val="28"/>
          <w:szCs w:val="28"/>
        </w:rPr>
        <w:t xml:space="preserve">концентрированная</w:t>
      </w:r>
      <w:r w:rsidR="00C24E05">
        <w:rPr>
          <w:spacing w:val="-4"/>
          <w:sz w:val="28"/>
          <w:szCs w:val="28"/>
        </w:rPr>
        <w:t xml:space="preserve">, 2 недели в 10 семестре.</w:t>
      </w:r>
    </w:p>
    <w:p w14:paraId="69B84322" w14:textId="77777777" w:rsidR="00B55C75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E22382">
        <w:rPr>
          <w:b/>
          <w:caps/>
          <w:sz w:val="28"/>
          <w:szCs w:val="28"/>
        </w:rPr>
        <w:t>Способ</w:t>
      </w:r>
      <w:r>
        <w:rPr>
          <w:b/>
          <w:sz w:val="28"/>
          <w:szCs w:val="28"/>
        </w:rPr>
        <w:t xml:space="preserve"> ПРОВЕДЕНИЯ: </w:t>
      </w:r>
      <w:r w:rsidR="000B5379">
        <w:rPr>
          <w:sz w:val="28"/>
          <w:szCs w:val="28"/>
        </w:rPr>
        <w:t>с</w:t>
      </w:r>
      <w:r>
        <w:rPr>
          <w:sz w:val="28"/>
          <w:szCs w:val="28"/>
        </w:rPr>
        <w:t>тационарн</w:t>
      </w:r>
      <w:r w:rsidR="000B5379">
        <w:rPr>
          <w:sz w:val="28"/>
          <w:szCs w:val="28"/>
        </w:rPr>
        <w:t>ая</w:t>
      </w:r>
      <w:r>
        <w:rPr>
          <w:sz w:val="28"/>
          <w:szCs w:val="28"/>
        </w:rPr>
        <w:t xml:space="preserve"> </w:t>
      </w:r>
    </w:p>
    <w:p w14:paraId="5CF4704D" w14:textId="77777777" w:rsidR="00B55C75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E22382">
        <w:rPr>
          <w:sz w:val="28"/>
          <w:szCs w:val="28"/>
        </w:rPr>
        <w:t>Практика проводится с частичным применением электронного обучения и диста</w:t>
      </w:r>
      <w:r w:rsidRPr="00E22382">
        <w:rPr>
          <w:sz w:val="28"/>
          <w:szCs w:val="28"/>
        </w:rPr>
        <w:t>н</w:t>
      </w:r>
      <w:r w:rsidRPr="00E22382">
        <w:rPr>
          <w:sz w:val="28"/>
          <w:szCs w:val="28"/>
        </w:rPr>
        <w:t>ционных образовательных технологий</w:t>
      </w:r>
      <w:r>
        <w:rPr>
          <w:sz w:val="28"/>
          <w:szCs w:val="28"/>
        </w:rPr>
        <w:t>.</w:t>
      </w:r>
    </w:p>
    <w:p w14:paraId="28852AF7" w14:textId="77777777" w:rsidR="00B55C75" w:rsidRPr="00E22382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</w:p>
    <w:p w14:paraId="17CE1C47" w14:textId="77777777" w:rsidR="00B55C75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кафедра математики, РГУ имени С.А. Есен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на, г. Рязань</w:t>
      </w:r>
    </w:p>
    <w:p w14:paraId="591F7B66" w14:textId="77777777" w:rsidR="00EB23BC" w:rsidRPr="005F59FB" w:rsidRDefault="00EB23BC" w:rsidP="005F59FB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</w:p>
    <w:p w14:paraId="27CDED52" w14:textId="77777777" w:rsidR="009A3CFD" w:rsidRPr="00DC4430" w:rsidRDefault="009A3CFD" w:rsidP="009A3CFD">
      <w:pPr>
        <w:ind w:firstLine="567"/>
        <w:rPr>
          <w:sz w:val="28"/>
          <w:szCs w:val="28"/>
        </w:rPr>
      </w:pPr>
    </w:p>
    <w:p w14:paraId="22162088" w14:textId="77777777" w:rsidR="00E1514F" w:rsidRPr="00BC232D" w:rsidRDefault="008F484F" w:rsidP="00BC232D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caps/>
          <w:spacing w:val="-4"/>
          <w:sz w:val="28"/>
          <w:szCs w:val="28"/>
        </w:rPr>
        <w:t xml:space="preserve">4. </w:t>
      </w:r>
      <w:r w:rsidR="00E1514F" w:rsidRPr="00BC232D">
        <w:rPr>
          <w:b/>
          <w:caps/>
          <w:spacing w:val="-4"/>
          <w:sz w:val="28"/>
          <w:szCs w:val="28"/>
        </w:rPr>
        <w:t xml:space="preserve">Место </w:t>
      </w:r>
      <w:r w:rsidR="00422FCA" w:rsidRPr="00422FCA">
        <w:rPr>
          <w:b/>
          <w:caps/>
          <w:sz w:val="28"/>
          <w:szCs w:val="28"/>
        </w:rPr>
        <w:t xml:space="preserve">практики </w:t>
      </w:r>
      <w:r w:rsidR="00E1514F" w:rsidRPr="00BC232D">
        <w:rPr>
          <w:b/>
          <w:caps/>
          <w:spacing w:val="-4"/>
          <w:sz w:val="28"/>
          <w:szCs w:val="28"/>
        </w:rPr>
        <w:t>в структуре О</w:t>
      </w:r>
      <w:r w:rsidR="00E52398">
        <w:rPr>
          <w:b/>
          <w:caps/>
          <w:spacing w:val="-4"/>
          <w:sz w:val="28"/>
          <w:szCs w:val="28"/>
        </w:rPr>
        <w:t>П</w:t>
      </w:r>
      <w:r w:rsidR="00E1514F" w:rsidRPr="00BC232D">
        <w:rPr>
          <w:b/>
          <w:caps/>
          <w:spacing w:val="-4"/>
          <w:sz w:val="28"/>
          <w:szCs w:val="28"/>
        </w:rPr>
        <w:t xml:space="preserve">ОП </w:t>
      </w:r>
      <w:r w:rsidR="00484C10">
        <w:rPr>
          <w:b/>
          <w:caps/>
          <w:spacing w:val="-4"/>
          <w:sz w:val="28"/>
          <w:szCs w:val="28"/>
        </w:rPr>
        <w:t>ВО университета</w:t>
      </w:r>
    </w:p>
    <w:p w14:paraId="45EACEA8" w14:textId="77777777" w:rsidR="00E1514F" w:rsidRDefault="006B55DC" w:rsidP="00BC232D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bCs/>
          <w:sz w:val="28"/>
          <w:szCs w:val="28"/>
        </w:rPr>
      </w:pPr>
      <w:r w:rsidRPr="006B55DC">
        <w:rPr>
          <w:b/>
          <w:bCs/>
          <w:sz w:val="28"/>
          <w:szCs w:val="28"/>
        </w:rPr>
        <w:t xml:space="preserve">4.1.</w:t>
      </w:r>
      <w:r>
        <w:rPr>
          <w:sz w:val="28"/>
          <w:szCs w:val="28"/>
        </w:rPr>
        <w:t xml:space="preserve"> </w:t>
      </w:r>
      <w:r w:rsidR="00422FCA">
        <w:rPr>
          <w:sz w:val="28"/>
          <w:szCs w:val="28"/>
        </w:rPr>
        <w:t xml:space="preserve">Производственная </w:t>
      </w:r>
      <w:r w:rsidR="001F372B">
        <w:rPr>
          <w:sz w:val="28"/>
          <w:szCs w:val="28"/>
        </w:rPr>
        <w:t xml:space="preserve">практика (</w:t>
      </w:r>
      <w:r w:rsidR="00D93282">
        <w:rPr>
          <w:sz w:val="28"/>
          <w:szCs w:val="28"/>
        </w:rPr>
        <w:t xml:space="preserve">преддипломная </w:t>
      </w:r>
      <w:r w:rsidR="00422FCA">
        <w:rPr>
          <w:sz w:val="28"/>
          <w:szCs w:val="28"/>
        </w:rPr>
        <w:t xml:space="preserve">практика</w:t>
      </w:r>
      <w:r w:rsidR="001F372B">
        <w:rPr>
          <w:sz w:val="28"/>
          <w:szCs w:val="28"/>
        </w:rPr>
        <w:t xml:space="preserve">) Б2.В.02(Пд)</w:t>
      </w:r>
      <w:r w:rsidR="00422FCA">
        <w:rPr>
          <w:sz w:val="28"/>
          <w:szCs w:val="28"/>
        </w:rPr>
        <w:t xml:space="preserve"> </w:t>
      </w:r>
      <w:r w:rsidR="00E52398">
        <w:rPr>
          <w:bCs/>
          <w:sz w:val="28"/>
          <w:szCs w:val="28"/>
        </w:rPr>
        <w:t xml:space="preserve">реализуется в рамках </w:t>
      </w:r>
      <w:r w:rsidR="00C24E05">
        <w:rPr>
          <w:bCs/>
          <w:sz w:val="28"/>
          <w:szCs w:val="28"/>
        </w:rPr>
        <w:t xml:space="preserve">части Блока 2, формируемой участниками образовательных отн</w:t>
      </w:r>
      <w:r w:rsidR="00C24E05">
        <w:rPr>
          <w:bCs/>
          <w:sz w:val="28"/>
          <w:szCs w:val="28"/>
        </w:rPr>
        <w:t xml:space="preserve">о</w:t>
      </w:r>
      <w:r w:rsidR="00C24E05">
        <w:rPr>
          <w:bCs/>
          <w:sz w:val="28"/>
          <w:szCs w:val="28"/>
        </w:rPr>
        <w:t xml:space="preserve">шений</w:t>
      </w:r>
      <w:r w:rsidR="00412967">
        <w:rPr>
          <w:bCs/>
          <w:sz w:val="28"/>
          <w:szCs w:val="28"/>
        </w:rPr>
        <w:t xml:space="preserve"> (5 курс, 10 семестр).</w:t>
      </w:r>
    </w:p>
    <w:p w14:paraId="5C06E749" w14:textId="77777777" w:rsidR="00F15E26" w:rsidRDefault="00E52398" w:rsidP="00F15E26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процессе </w:t>
      </w:r>
      <w:r w:rsidR="00422FCA">
        <w:rPr>
          <w:sz w:val="28"/>
          <w:szCs w:val="28"/>
        </w:rPr>
        <w:t>е</w:t>
      </w:r>
      <w:r w:rsidR="00412967">
        <w:rPr>
          <w:sz w:val="28"/>
          <w:szCs w:val="28"/>
        </w:rPr>
        <w:t>е</w:t>
      </w:r>
      <w:r w:rsidR="00422FCA">
        <w:rPr>
          <w:sz w:val="28"/>
          <w:szCs w:val="28"/>
        </w:rPr>
        <w:t xml:space="preserve"> прохождения</w:t>
      </w:r>
      <w:r w:rsidR="00F73F5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студент</w:t>
      </w:r>
      <w:r w:rsidR="00F15E26">
        <w:rPr>
          <w:bCs/>
          <w:sz w:val="28"/>
          <w:szCs w:val="28"/>
        </w:rPr>
        <w:t>ы:</w:t>
      </w:r>
    </w:p>
    <w:p w14:paraId="0FE3B6B6" w14:textId="77777777" w:rsidR="00F15E26" w:rsidRDefault="00F15E26" w:rsidP="00F15E26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  <w:lang w:eastAsia="ru-RU"/>
        </w:rPr>
      </w:pPr>
      <w:r>
        <w:rPr>
          <w:bCs/>
          <w:sz w:val="28"/>
          <w:szCs w:val="28"/>
        </w:rPr>
        <w:t xml:space="preserve">- </w:t>
      </w:r>
      <w:r w:rsidR="00C24E05">
        <w:rPr>
          <w:sz w:val="28"/>
          <w:szCs w:val="28"/>
          <w:lang w:eastAsia="ru-RU"/>
        </w:rPr>
        <w:t>закрепляют</w:t>
      </w:r>
      <w:r w:rsidRPr="005F59FB">
        <w:rPr>
          <w:sz w:val="28"/>
          <w:szCs w:val="28"/>
          <w:lang w:eastAsia="ru-RU"/>
        </w:rPr>
        <w:t xml:space="preserve"> практически</w:t>
      </w:r>
      <w:r>
        <w:rPr>
          <w:sz w:val="28"/>
          <w:szCs w:val="28"/>
          <w:lang w:eastAsia="ru-RU"/>
        </w:rPr>
        <w:t>е</w:t>
      </w:r>
      <w:r w:rsidRPr="005F59FB">
        <w:rPr>
          <w:sz w:val="28"/>
          <w:szCs w:val="28"/>
          <w:lang w:eastAsia="ru-RU"/>
        </w:rPr>
        <w:t xml:space="preserve"> навык</w:t>
      </w:r>
      <w:r>
        <w:rPr>
          <w:sz w:val="28"/>
          <w:szCs w:val="28"/>
          <w:lang w:eastAsia="ru-RU"/>
        </w:rPr>
        <w:t>и</w:t>
      </w:r>
      <w:r w:rsidRPr="005F59FB">
        <w:rPr>
          <w:sz w:val="28"/>
          <w:szCs w:val="28"/>
          <w:lang w:eastAsia="ru-RU"/>
        </w:rPr>
        <w:t xml:space="preserve"> </w:t>
      </w:r>
      <w:r w:rsidR="00D12D5F">
        <w:rPr>
          <w:sz w:val="28"/>
          <w:szCs w:val="28"/>
          <w:lang w:eastAsia="ru-RU"/>
        </w:rPr>
        <w:t xml:space="preserve">организации </w:t>
      </w:r>
      <w:r w:rsidRPr="005F59FB">
        <w:rPr>
          <w:sz w:val="28"/>
          <w:szCs w:val="28"/>
          <w:lang w:eastAsia="ru-RU"/>
        </w:rPr>
        <w:t xml:space="preserve">самостоятельной </w:t>
      </w:r>
      <w:r w:rsidR="00583CAB">
        <w:rPr>
          <w:sz w:val="28"/>
          <w:szCs w:val="28"/>
          <w:lang w:eastAsia="ru-RU"/>
        </w:rPr>
        <w:t>нау</w:t>
      </w:r>
      <w:r w:rsidR="00583CAB">
        <w:rPr>
          <w:sz w:val="28"/>
          <w:szCs w:val="28"/>
          <w:lang w:eastAsia="ru-RU"/>
        </w:rPr>
        <w:t>ч</w:t>
      </w:r>
      <w:r w:rsidR="00583CAB">
        <w:rPr>
          <w:sz w:val="28"/>
          <w:szCs w:val="28"/>
          <w:lang w:eastAsia="ru-RU"/>
        </w:rPr>
        <w:t xml:space="preserve">но-исследовательской </w:t>
      </w:r>
      <w:r w:rsidRPr="005F59FB">
        <w:rPr>
          <w:sz w:val="28"/>
          <w:szCs w:val="28"/>
          <w:lang w:eastAsia="ru-RU"/>
        </w:rPr>
        <w:t>работы;</w:t>
      </w:r>
      <w:r>
        <w:rPr>
          <w:sz w:val="28"/>
          <w:szCs w:val="28"/>
          <w:lang w:eastAsia="ru-RU"/>
        </w:rPr>
        <w:t xml:space="preserve"> </w:t>
      </w:r>
    </w:p>
    <w:p w14:paraId="2DE519C4" w14:textId="77777777" w:rsidR="00F15E26" w:rsidRPr="005F59FB" w:rsidRDefault="00F15E26" w:rsidP="00F15E26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- </w:t>
      </w:r>
      <w:r w:rsidR="000B5379">
        <w:rPr>
          <w:sz w:val="28"/>
          <w:szCs w:val="28"/>
          <w:lang w:eastAsia="ru-RU"/>
        </w:rPr>
        <w:t>закрепляют</w:t>
      </w:r>
      <w:r w:rsidRPr="005F59FB">
        <w:rPr>
          <w:sz w:val="28"/>
          <w:szCs w:val="28"/>
          <w:lang w:eastAsia="ru-RU"/>
        </w:rPr>
        <w:t xml:space="preserve"> навык</w:t>
      </w:r>
      <w:r>
        <w:rPr>
          <w:sz w:val="28"/>
          <w:szCs w:val="28"/>
          <w:lang w:eastAsia="ru-RU"/>
        </w:rPr>
        <w:t>и</w:t>
      </w:r>
      <w:r w:rsidRPr="005F59FB">
        <w:rPr>
          <w:sz w:val="28"/>
          <w:szCs w:val="28"/>
          <w:lang w:eastAsia="ru-RU"/>
        </w:rPr>
        <w:t xml:space="preserve"> решения конкретных </w:t>
      </w:r>
      <w:r w:rsidR="008D4AD5">
        <w:rPr>
          <w:sz w:val="28"/>
          <w:szCs w:val="28"/>
          <w:lang w:eastAsia="ru-RU"/>
        </w:rPr>
        <w:t xml:space="preserve">исследовательских </w:t>
      </w:r>
      <w:r w:rsidR="00C24E05">
        <w:rPr>
          <w:sz w:val="28"/>
          <w:szCs w:val="28"/>
          <w:lang w:eastAsia="ru-RU"/>
        </w:rPr>
        <w:t>и организ</w:t>
      </w:r>
      <w:r w:rsidR="00C24E05">
        <w:rPr>
          <w:sz w:val="28"/>
          <w:szCs w:val="28"/>
          <w:lang w:eastAsia="ru-RU"/>
        </w:rPr>
        <w:t>а</w:t>
      </w:r>
      <w:r w:rsidR="00C24E05">
        <w:rPr>
          <w:sz w:val="28"/>
          <w:szCs w:val="28"/>
          <w:lang w:eastAsia="ru-RU"/>
        </w:rPr>
        <w:t xml:space="preserve">ционных </w:t>
      </w:r>
      <w:r w:rsidRPr="005F59FB">
        <w:rPr>
          <w:sz w:val="28"/>
          <w:szCs w:val="28"/>
          <w:lang w:eastAsia="ru-RU"/>
        </w:rPr>
        <w:t>вопросов;</w:t>
      </w:r>
    </w:p>
    <w:p w14:paraId="491A5024" w14:textId="77777777" w:rsidR="00C24E05" w:rsidRDefault="00C24E05" w:rsidP="00F15E26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 закрепляют навыки устного и письменного представления результатов научной деятельности.</w:t>
      </w:r>
    </w:p>
    <w:p w14:paraId="11814A0D" w14:textId="77777777" w:rsidR="00E1514F" w:rsidRPr="002D583E" w:rsidRDefault="00E1514F" w:rsidP="00BC232D">
      <w:pPr>
        <w:pStyle w:val="a8"/>
        <w:tabs>
          <w:tab w:val="left" w:pos="3675"/>
        </w:tabs>
        <w:spacing w:after="0"/>
        <w:ind w:firstLine="567"/>
        <w:jc w:val="both"/>
        <w:rPr>
          <w:bCs/>
          <w:sz w:val="28"/>
          <w:szCs w:val="28"/>
        </w:rPr>
      </w:pPr>
    </w:p>
    <w:p w14:paraId="28028773" w14:textId="77777777" w:rsidR="000105C6" w:rsidRDefault="006B55DC" w:rsidP="00583CAB">
      <w:pPr>
        <w:pStyle w:val="Standard"/>
        <w:tabs>
          <w:tab w:val="clear" w:pos="708"/>
        </w:tabs>
        <w:ind w:firstLine="540"/>
        <w:rPr>
          <w:sz w:val="28"/>
          <w:szCs w:val="28"/>
        </w:rPr>
      </w:pPr>
      <w:r>
        <w:rPr>
          <w:b/>
          <w:sz w:val="28"/>
          <w:szCs w:val="28"/>
        </w:rPr>
        <w:t xml:space="preserve">4.2. </w:t>
      </w:r>
      <w:r w:rsidR="00E1514F" w:rsidRPr="002D583E">
        <w:rPr>
          <w:b/>
          <w:sz w:val="28"/>
          <w:szCs w:val="28"/>
        </w:rPr>
        <w:t xml:space="preserve">Для </w:t>
      </w:r>
      <w:r w:rsidR="008E409C">
        <w:rPr>
          <w:b/>
          <w:sz w:val="28"/>
          <w:szCs w:val="28"/>
        </w:rPr>
        <w:t>прохождения</w:t>
      </w:r>
      <w:r w:rsidR="00E1514F" w:rsidRPr="002D583E">
        <w:rPr>
          <w:b/>
          <w:sz w:val="28"/>
          <w:szCs w:val="28"/>
        </w:rPr>
        <w:t xml:space="preserve"> </w:t>
      </w:r>
      <w:r w:rsidR="00422FCA" w:rsidRPr="00422FCA">
        <w:rPr>
          <w:b/>
          <w:sz w:val="28"/>
          <w:szCs w:val="28"/>
        </w:rPr>
        <w:t xml:space="preserve">производственной </w:t>
      </w:r>
      <w:r w:rsidR="00C24E05">
        <w:rPr>
          <w:b/>
          <w:sz w:val="28"/>
          <w:szCs w:val="28"/>
        </w:rPr>
        <w:t xml:space="preserve">преддипломной </w:t>
      </w:r>
      <w:r w:rsidR="00422FCA" w:rsidRPr="00422FCA">
        <w:rPr>
          <w:b/>
          <w:sz w:val="28"/>
          <w:szCs w:val="28"/>
        </w:rPr>
        <w:t xml:space="preserve">практики </w:t>
      </w:r>
      <w:r w:rsidR="00E1514F" w:rsidRPr="002D583E">
        <w:rPr>
          <w:b/>
          <w:sz w:val="28"/>
          <w:szCs w:val="28"/>
        </w:rPr>
        <w:t xml:space="preserve">необходимы </w:t>
      </w:r>
      <w:r w:rsidR="00F73F5D">
        <w:rPr>
          <w:sz w:val="28"/>
          <w:szCs w:val="28"/>
        </w:rPr>
        <w:t>знания, умения и владения, сформированные</w:t>
      </w:r>
      <w:r w:rsidR="00694ACE">
        <w:rPr>
          <w:sz w:val="28"/>
          <w:szCs w:val="28"/>
        </w:rPr>
        <w:t xml:space="preserve"> </w:t>
      </w:r>
      <w:r w:rsidR="00C24E05">
        <w:rPr>
          <w:sz w:val="28"/>
          <w:szCs w:val="28"/>
        </w:rPr>
        <w:t xml:space="preserve">всеми </w:t>
      </w:r>
      <w:r w:rsidR="00AA2760">
        <w:rPr>
          <w:sz w:val="28"/>
          <w:szCs w:val="28"/>
        </w:rPr>
        <w:t>предш</w:t>
      </w:r>
      <w:r w:rsidR="00AA2760">
        <w:rPr>
          <w:sz w:val="28"/>
          <w:szCs w:val="28"/>
        </w:rPr>
        <w:t>е</w:t>
      </w:r>
      <w:r w:rsidR="00AA2760">
        <w:rPr>
          <w:sz w:val="28"/>
          <w:szCs w:val="28"/>
        </w:rPr>
        <w:t xml:space="preserve">ствующими </w:t>
      </w:r>
      <w:r w:rsidR="00694ACE">
        <w:rPr>
          <w:sz w:val="28"/>
          <w:szCs w:val="28"/>
        </w:rPr>
        <w:t xml:space="preserve">дисциплинами </w:t>
      </w:r>
      <w:r w:rsidR="00C24E05">
        <w:rPr>
          <w:sz w:val="28"/>
          <w:szCs w:val="28"/>
        </w:rPr>
        <w:t>и практиками.</w:t>
      </w:r>
    </w:p>
    <w:p w14:paraId="04131F7F" w14:textId="77777777" w:rsidR="008875B3" w:rsidRDefault="00583CAB" w:rsidP="00583CAB">
      <w:pPr>
        <w:pStyle w:val="Standard"/>
        <w:tabs>
          <w:tab w:val="clear" w:pos="708"/>
        </w:tabs>
        <w:ind w:firstLine="540"/>
        <w:rPr>
          <w:sz w:val="28"/>
          <w:szCs w:val="28"/>
        </w:rPr>
      </w:pPr>
      <w:r w:rsidRPr="000A5CCC">
        <w:rPr>
          <w:sz w:val="28"/>
          <w:szCs w:val="28"/>
        </w:rPr>
        <w:t>Также необходимы: навыки самостоятельного изучения доступной мат</w:t>
      </w:r>
      <w:r w:rsidRPr="000A5CCC">
        <w:rPr>
          <w:sz w:val="28"/>
          <w:szCs w:val="28"/>
        </w:rPr>
        <w:t>е</w:t>
      </w:r>
      <w:r w:rsidRPr="000A5CCC">
        <w:rPr>
          <w:sz w:val="28"/>
          <w:szCs w:val="28"/>
        </w:rPr>
        <w:t>матической теории и анализа конкретных математических задач, навыки ус</w:t>
      </w:r>
      <w:r w:rsidRPr="000A5CCC">
        <w:rPr>
          <w:sz w:val="28"/>
          <w:szCs w:val="28"/>
        </w:rPr>
        <w:t>т</w:t>
      </w:r>
      <w:r w:rsidRPr="000A5CCC">
        <w:rPr>
          <w:sz w:val="28"/>
          <w:szCs w:val="28"/>
        </w:rPr>
        <w:t>ного и письменного аргументированного изложения выводов, пол</w:t>
      </w:r>
      <w:r w:rsidRPr="000A5CCC">
        <w:rPr>
          <w:sz w:val="28"/>
          <w:szCs w:val="28"/>
        </w:rPr>
        <w:t>у</w:t>
      </w:r>
      <w:r w:rsidRPr="000A5CCC">
        <w:rPr>
          <w:sz w:val="28"/>
          <w:szCs w:val="28"/>
        </w:rPr>
        <w:t xml:space="preserve">ченных в результате научных исследований. </w:t>
      </w:r>
    </w:p>
    <w:p w14:paraId="6CAC0102" w14:textId="77777777" w:rsidR="00583CAB" w:rsidRDefault="006B55DC" w:rsidP="00583CAB">
      <w:pPr>
        <w:pStyle w:val="Standard"/>
        <w:tabs>
          <w:tab w:val="clear" w:pos="708"/>
        </w:tabs>
        <w:ind w:firstLine="54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4.3. </w:t>
      </w:r>
      <w:r>
        <w:rPr>
          <w:bCs/>
          <w:sz w:val="28"/>
          <w:szCs w:val="28"/>
        </w:rPr>
        <w:t>Производственная практика (преддипломная</w:t>
      </w:r>
      <w:r w:rsidR="001F372B">
        <w:rPr>
          <w:bCs/>
          <w:sz w:val="28"/>
          <w:szCs w:val="28"/>
        </w:rPr>
        <w:t xml:space="preserve"> практика</w:t>
      </w:r>
      <w:r>
        <w:rPr>
          <w:bCs/>
          <w:sz w:val="28"/>
          <w:szCs w:val="28"/>
        </w:rPr>
        <w:t>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формирует необходимую базу для последующего выполнения выпускной квалификац</w:t>
      </w:r>
      <w:r>
        <w:rPr>
          <w:sz w:val="28"/>
          <w:szCs w:val="28"/>
        </w:rPr>
        <w:t>и</w:t>
      </w:r>
      <w:r>
        <w:rPr>
          <w:sz w:val="28"/>
          <w:szCs w:val="28"/>
        </w:rPr>
        <w:t>онной 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боты.</w:t>
      </w:r>
    </w:p>
    <w:p w14:paraId="1DAF9A92" w14:textId="77777777" w:rsidR="00897426" w:rsidRPr="002D583E" w:rsidRDefault="00897426">
      <w:pPr>
        <w:ind w:firstLine="709"/>
        <w:rPr>
          <w:sz w:val="28"/>
          <w:szCs w:val="28"/>
        </w:rPr>
      </w:pPr>
    </w:p>
    <w:p w14:paraId="74C99BCB" w14:textId="77777777" w:rsidR="00581154" w:rsidRDefault="00581154" w:rsidP="005811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897426" w:rsidRPr="00897426">
        <w:rPr>
          <w:b/>
          <w:sz w:val="28"/>
          <w:szCs w:val="28"/>
        </w:rPr>
        <w:t>.</w:t>
      </w:r>
      <w:r w:rsidR="006B55DC">
        <w:rPr>
          <w:b/>
          <w:sz w:val="28"/>
          <w:szCs w:val="28"/>
        </w:rPr>
        <w:t>4.</w:t>
      </w:r>
      <w:r w:rsidR="00897426" w:rsidRPr="0089742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Перечень планируемых результатов обучения при прохождении </w:t>
      </w:r>
      <w:r w:rsidR="00422FCA" w:rsidRPr="00422FCA">
        <w:rPr>
          <w:b/>
          <w:sz w:val="28"/>
          <w:szCs w:val="28"/>
        </w:rPr>
        <w:t xml:space="preserve">производственной практики </w:t>
      </w:r>
      <w:r w:rsidR="00412967">
        <w:rPr>
          <w:b/>
          <w:sz w:val="28"/>
          <w:szCs w:val="28"/>
        </w:rPr>
        <w:t>(преддипломной практики)</w:t>
      </w:r>
      <w:r>
        <w:rPr>
          <w:b/>
          <w:sz w:val="28"/>
          <w:szCs w:val="28"/>
        </w:rPr>
        <w:t>, соо</w:t>
      </w:r>
      <w:r>
        <w:rPr>
          <w:b/>
          <w:sz w:val="28"/>
          <w:szCs w:val="28"/>
        </w:rPr>
        <w:t>т</w:t>
      </w:r>
      <w:r>
        <w:rPr>
          <w:b/>
          <w:sz w:val="28"/>
          <w:szCs w:val="28"/>
        </w:rPr>
        <w:t>несенных с планируемыми результатами освоения основной профессиональной о</w:t>
      </w:r>
      <w:r>
        <w:rPr>
          <w:b/>
          <w:sz w:val="28"/>
          <w:szCs w:val="28"/>
        </w:rPr>
        <w:t>б</w:t>
      </w:r>
      <w:r>
        <w:rPr>
          <w:b/>
          <w:sz w:val="28"/>
          <w:szCs w:val="28"/>
        </w:rPr>
        <w:t xml:space="preserve">разовательной программы </w:t>
      </w:r>
    </w:p>
    <w:p w14:paraId="756AA2E5" w14:textId="77777777" w:rsidR="00E1514F" w:rsidRDefault="001B5929" w:rsidP="0058115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Прохождение </w:t>
      </w:r>
      <w:r w:rsidR="00422FCA">
        <w:rPr>
          <w:sz w:val="28"/>
          <w:szCs w:val="28"/>
        </w:rPr>
        <w:t xml:space="preserve">производственной </w:t>
      </w:r>
      <w:r w:rsidR="00AA1113">
        <w:rPr>
          <w:sz w:val="28"/>
          <w:szCs w:val="28"/>
        </w:rPr>
        <w:t xml:space="preserve">преддипломной </w:t>
      </w:r>
      <w:r w:rsidR="00422FCA">
        <w:rPr>
          <w:sz w:val="28"/>
          <w:szCs w:val="28"/>
        </w:rPr>
        <w:t xml:space="preserve">практики </w:t>
      </w:r>
      <w:r>
        <w:rPr>
          <w:sz w:val="28"/>
          <w:szCs w:val="28"/>
        </w:rPr>
        <w:t xml:space="preserve">направлено на формирование у обучающихся следующих </w:t>
      </w:r>
      <w:r w:rsidR="00E1514F" w:rsidRPr="002D583E">
        <w:rPr>
          <w:sz w:val="28"/>
          <w:szCs w:val="28"/>
        </w:rPr>
        <w:t>комп</w:t>
      </w:r>
      <w:r w:rsidR="00E1514F" w:rsidRPr="002D583E">
        <w:rPr>
          <w:sz w:val="28"/>
          <w:szCs w:val="28"/>
        </w:rPr>
        <w:t>е</w:t>
      </w:r>
      <w:r w:rsidR="00E1514F" w:rsidRPr="002D583E">
        <w:rPr>
          <w:sz w:val="28"/>
          <w:szCs w:val="28"/>
        </w:rPr>
        <w:t>тенций:</w:t>
      </w:r>
    </w:p>
    <w:p w14:paraId="16F8179E" w14:textId="77777777" w:rsidR="00E1514F" w:rsidRPr="00C25D71" w:rsidRDefault="00E1514F">
      <w:pPr>
        <w:rPr>
          <w:sz w:val="2"/>
          <w:szCs w:val="2"/>
        </w:rPr>
      </w:pPr>
    </w:p>
    <w:p w14:paraId="46AEB595" w14:textId="77777777" w:rsidR="0043184B" w:rsidRPr="00852947" w:rsidRDefault="0043184B">
      <w:pPr>
        <w:rPr>
          <w:b/>
          <w:sz w:val="4"/>
          <w:szCs w:val="4"/>
        </w:rPr>
      </w:pPr>
    </w:p>
    <w:tbl>
      <w:tblPr>
        <w:tblW w:w="992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560"/>
        <w:gridCol w:w="2552"/>
        <w:gridCol w:w="1984"/>
        <w:gridCol w:w="1843"/>
        <w:gridCol w:w="1559"/>
      </w:tblGrid>
      <w:tr w:rsidR="00D93282" w:rsidRPr="006B55DC" w14:paraId="441D3404" w14:textId="77777777" w:rsidTr="004D7E2B">
        <w:trPr>
          <w:trHeight w:val="633"/>
        </w:trPr>
        <w:tc>
          <w:tcPr>
            <w:tcW w:w="426" w:type="dxa"/>
            <w:vMerge w:val="restart"/>
            <w:shd w:val="clear" w:color="auto" w:fill="auto"/>
            <w:vAlign w:val="center"/>
          </w:tcPr>
          <w:p w14:paraId="3778DCE9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bookmarkStart w:id="1" w:name="_Hlk104155748"/>
            <w:r w:rsidRPr="007F3AE2">
              <w:rPr>
                <w:rFonts w:eastAsia="Calibri"/>
                <w:sz w:val="24"/>
                <w:szCs w:val="24"/>
              </w:rPr>
              <w:t>№ п/п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FB0EF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Код и соде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t>р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t>жание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br/>
              <w:t xml:space="preserve">компетенции 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F395F0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Код и наименование индикатора достижения ко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t>м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t>петенции</w:t>
            </w:r>
          </w:p>
        </w:tc>
        <w:tc>
          <w:tcPr>
            <w:tcW w:w="5386" w:type="dxa"/>
            <w:gridSpan w:val="3"/>
            <w:shd w:val="clear" w:color="auto" w:fill="auto"/>
            <w:vAlign w:val="center"/>
          </w:tcPr>
          <w:p w14:paraId="61CC2593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 xml:space="preserve">Перечень планируемых результатов обучения по практике</w:t>
            </w:r>
          </w:p>
          <w:p w14:paraId="6FCA6F50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 xml:space="preserve">В результате прохождения практики обучающиеся должны:</w:t>
            </w:r>
          </w:p>
        </w:tc>
      </w:tr>
      <w:tr w:rsidR="00D93282" w:rsidRPr="006B55DC" w14:paraId="6E309748" w14:textId="77777777" w:rsidTr="004D7E2B">
        <w:trPr>
          <w:trHeight w:val="253"/>
        </w:trPr>
        <w:tc>
          <w:tcPr>
            <w:tcW w:w="426" w:type="dxa"/>
            <w:vMerge/>
            <w:tcBorders>
              <w:top w:val="nil"/>
            </w:tcBorders>
            <w:shd w:val="clear" w:color="auto" w:fill="auto"/>
          </w:tcPr>
          <w:p w14:paraId="2F616348" w14:textId="77777777" w:rsidR="00D93282" w:rsidRPr="007F3AE2" w:rsidRDefault="00D93282" w:rsidP="007F3AE2">
            <w:pPr>
              <w:autoSpaceDE w:val="0"/>
              <w:autoSpaceDN w:val="0"/>
              <w:ind w:firstLine="0"/>
              <w:rPr>
                <w:rFonts w:eastAsia="Calibri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62A953A" w14:textId="77777777" w:rsidR="00D93282" w:rsidRPr="007F3AE2" w:rsidRDefault="00D93282" w:rsidP="007F3AE2">
            <w:pPr>
              <w:autoSpaceDE w:val="0"/>
              <w:autoSpaceDN w:val="0"/>
              <w:ind w:firstLine="0"/>
              <w:rPr>
                <w:rFonts w:eastAsia="Calibri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AABA444" w14:textId="77777777" w:rsidR="00D93282" w:rsidRPr="007F3AE2" w:rsidRDefault="00D93282" w:rsidP="007F3AE2">
            <w:pPr>
              <w:autoSpaceDE w:val="0"/>
              <w:autoSpaceDN w:val="0"/>
              <w:ind w:firstLine="0"/>
              <w:rPr>
                <w:rFonts w:eastAsia="Calibri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5C9A882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4525AF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78AA7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7F3AE2">
              <w:rPr>
                <w:rFonts w:eastAsia="Calibri"/>
                <w:sz w:val="24"/>
                <w:szCs w:val="24"/>
                <w:lang w:val="ru-RU"/>
              </w:rPr>
              <w:t>Вл</w:t>
            </w:r>
            <w:proofErr w:type="spellEnd"/>
            <w:r w:rsidRPr="007F3AE2">
              <w:rPr>
                <w:rFonts w:eastAsia="Calibri"/>
                <w:sz w:val="24"/>
                <w:szCs w:val="24"/>
              </w:rPr>
              <w:t>адеть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r w:rsidRPr="007F3AE2">
              <w:rPr>
                <w:rFonts w:eastAsia="Calibri"/>
                <w:sz w:val="24"/>
                <w:szCs w:val="24"/>
              </w:rPr>
              <w:t>(навыками)</w:t>
            </w:r>
          </w:p>
        </w:tc>
      </w:tr>
      <w:tr w:rsidR="00D93282" w:rsidRPr="006B55DC" w14:paraId="394EEA8E" w14:textId="77777777" w:rsidTr="004D7E2B">
        <w:trPr>
          <w:trHeight w:val="73"/>
        </w:trPr>
        <w:tc>
          <w:tcPr>
            <w:tcW w:w="426" w:type="dxa"/>
            <w:shd w:val="clear" w:color="auto" w:fill="auto"/>
          </w:tcPr>
          <w:p w14:paraId="59288F41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</w:tcPr>
          <w:p w14:paraId="040C9240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7153485C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3</w:t>
            </w:r>
          </w:p>
        </w:tc>
        <w:tc>
          <w:tcPr>
            <w:tcW w:w="1984" w:type="dxa"/>
            <w:shd w:val="clear" w:color="auto" w:fill="auto"/>
          </w:tcPr>
          <w:p w14:paraId="230BEA95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1B33250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142061A6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6</w:t>
            </w:r>
          </w:p>
        </w:tc>
      </w:tr>
      <w:tr w:rsidR="00D93282" w:rsidRPr="006B55DC" w14:paraId="172BCD41" w14:textId="77777777" w:rsidTr="004D7E2B">
        <w:trPr>
          <w:trHeight w:val="253"/>
        </w:trPr>
        <w:tc>
          <w:tcPr>
            <w:tcW w:w="426" w:type="dxa"/>
            <w:vMerge w:val="restart"/>
            <w:shd w:val="clear" w:color="auto" w:fill="auto"/>
          </w:tcPr>
          <w:p w14:paraId="23892DD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60B06C4B" w14:textId="77777777" w:rsidR="00D93282" w:rsidRPr="007F3AE2" w:rsidRDefault="00D93282" w:rsidP="007F3AE2">
            <w:pPr>
              <w:ind w:firstLine="0"/>
            </w:pPr>
            <w:r w:rsidRPr="007F3AE2">
              <w:rPr>
                <w:b/>
                <w:bCs/>
              </w:rPr>
              <w:t xml:space="preserve">ПК-1.</w:t>
            </w:r>
            <w:r w:rsidRPr="007F3AE2">
              <w:rPr>
                <w:bCs/>
              </w:rPr>
              <w:t xml:space="preserve"> </w:t>
            </w:r>
            <w:r w:rsidRPr="007F3AE2">
              <w:t xml:space="preserve">Спос</w:t>
            </w:r>
            <w:r w:rsidRPr="007F3AE2">
              <w:t xml:space="preserve">о</w:t>
            </w:r>
            <w:r w:rsidRPr="007F3AE2">
              <w:t xml:space="preserve">бен к</w:t>
            </w:r>
            <w:r w:rsidRPr="007F3AE2">
              <w:t xml:space="preserve"/>
            </w:r>
            <w:r w:rsidRPr="007F3AE2">
              <w:t xml:space="preserve"> проведению научно-исследова</w:t>
            </w:r>
            <w:r w:rsidRPr="007F3AE2">
              <w:t xml:space="preserve"/>
            </w:r>
            <w:r w:rsidRPr="007F3AE2">
              <w:t xml:space="preserve">тельских разработок на осно</w:t>
            </w:r>
            <w:r w:rsidRPr="007F3AE2">
              <w:t xml:space="preserve">ве</w:t>
            </w:r>
            <w:r w:rsidRPr="007F3AE2">
              <w:t xml:space="preserve"> прим</w:t>
            </w:r>
            <w:r w:rsidRPr="007F3AE2">
              <w:t xml:space="preserve">е</w:t>
            </w:r>
            <w:r w:rsidRPr="007F3AE2">
              <w:t xml:space="preserve">н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ения фундамен</w:t>
            </w:r>
            <w:r w:rsidRPr="007F3AE2">
              <w:t xml:space="preserve"/>
            </w:r>
            <w:r w:rsidRPr="007F3AE2">
              <w:t xml:space="preserve">тальных знаний по математике и методов математического моделирования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6B375541" w14:textId="77777777" w:rsidR="001F372B" w:rsidRPr="001F372B" w:rsidRDefault="00D93282" w:rsidP="000B5379">
            <w:pPr>
              <w:tabs>
                <w:tab w:val="left" w:pos="1359"/>
              </w:tabs>
              <w:ind w:firstLine="0"/>
              <w:rPr>
                <w:color w:val="FF0000"/>
              </w:rPr>
            </w:pPr>
            <w:r w:rsidRPr="000B5379">
              <w:t xml:space="preserve">ПК-1.1. </w:t>
            </w:r>
            <w:r w:rsidR="000B5379" w:rsidRPr="000B5379">
              <w:t xml:space="preserve">Самостоятельно адаптирует </w:t>
            </w:r>
            <w:r w:rsidRPr="000B5379">
              <w:t xml:space="preserve">фундаментальны</w:t>
            </w:r>
            <w:r w:rsidRPr="000B5379">
              <w:t xml:space="preserve"/>
            </w:r>
            <w:r w:rsidRPr="000B5379">
              <w:t xml:space="preserve">е</w:t>
            </w:r>
            <w:r w:rsidRPr="007F3AE2">
              <w:t xml:space="preserve"> зн</w:t>
            </w:r>
            <w:r w:rsidRPr="007F3AE2">
              <w:t xml:space="preserve">а</w:t>
            </w:r>
            <w:r w:rsidRPr="007F3AE2">
              <w:t xml:space="preserve">ния в обл</w:t>
            </w:r>
            <w:r w:rsidRPr="007F3AE2">
              <w:t xml:space="preserve"/>
            </w:r>
            <w:r w:rsidRPr="007F3AE2">
              <w:t xml:space="preserve">асти математики при разрабо</w:t>
            </w:r>
            <w:r w:rsidRPr="007F3AE2">
              <w:t xml:space="preserve">тке тематичес</w:t>
            </w:r>
            <w:r w:rsidRPr="007F3AE2">
              <w:t xml:space="preserve">ких планов и методических программ </w:t>
            </w:r>
            <w:r w:rsidRPr="007F3AE2">
              <w:t xml:space="preserve"/>
            </w:r>
            <w:r w:rsidRPr="007F3AE2">
              <w:t xml:space="preserve">проведения исследований и разработок в реальном секторе экономики</w:t>
            </w:r>
          </w:p>
        </w:tc>
        <w:tc>
          <w:tcPr>
            <w:tcW w:w="1984" w:type="dxa"/>
            <w:shd w:val="clear" w:color="auto" w:fill="auto"/>
          </w:tcPr>
          <w:p w14:paraId="44CEA0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Фундаментальные математические основания темы ВКР и требования к п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лану 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и</w:t>
            </w:r>
            <w:r w:rsidRPr="007F3AE2">
              <w:rPr>
                <w:sz w:val="24"/>
                <w:szCs w:val="24"/>
                <w:lang w:val="ru-RU"/>
              </w:rPr>
              <w:t xml:space="preserve">с</w:t>
            </w:r>
            <w:r w:rsidRPr="007F3AE2">
              <w:rPr>
                <w:sz w:val="24"/>
                <w:szCs w:val="24"/>
                <w:lang w:val="ru-RU"/>
              </w:rPr>
              <w:t xml:space="preserve">следования.</w:t>
            </w:r>
          </w:p>
        </w:tc>
        <w:tc>
          <w:tcPr>
            <w:tcW w:w="1843" w:type="dxa"/>
            <w:shd w:val="clear" w:color="auto" w:fill="auto"/>
          </w:tcPr>
          <w:p w14:paraId="4600060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Уточнять п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остановку и программу завершения исследов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>ния по фактически полученным результатам.</w:t>
            </w:r>
          </w:p>
        </w:tc>
        <w:tc>
          <w:tcPr>
            <w:tcW w:w="1559" w:type="dxa"/>
            <w:shd w:val="clear" w:color="auto" w:fill="auto"/>
          </w:tcPr>
          <w:p w14:paraId="09F500C9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даптацие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й математич</w:t>
            </w:r>
            <w:r w:rsidRPr="007F3AE2">
              <w:rPr>
                <w:sz w:val="24"/>
                <w:szCs w:val="24"/>
                <w:lang w:val="ru-RU"/>
              </w:rPr>
              <w:t xml:space="preserve">е</w:t>
            </w:r>
            <w:r w:rsidRPr="007F3AE2">
              <w:rPr>
                <w:sz w:val="24"/>
                <w:szCs w:val="24"/>
                <w:lang w:val="ru-RU"/>
              </w:rPr>
              <w:t xml:space="preserve">ского аппарата к конкретной исслед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овательской задаче.</w:t>
            </w:r>
          </w:p>
        </w:tc>
      </w:tr>
      <w:tr w:rsidR="00D93282" w:rsidRPr="006B55DC" w14:paraId="67205B26" w14:textId="77777777" w:rsidTr="004D7E2B">
        <w:trPr>
          <w:trHeight w:val="249"/>
        </w:trPr>
        <w:tc>
          <w:tcPr>
            <w:tcW w:w="426" w:type="dxa"/>
            <w:vMerge w:val="continue"/>
            <w:shd w:val="clear" w:color="auto" w:fill="auto"/>
          </w:tcPr>
          <w:p w14:paraId="066DECDD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4224A13E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124AA1E4" w14:textId="77777777" w:rsidR="00D93282" w:rsidRPr="007F3AE2" w:rsidRDefault="00D93282" w:rsidP="007F3AE2">
            <w:pPr>
              <w:ind w:firstLine="0"/>
            </w:pPr>
            <w:r w:rsidRPr="007F3AE2">
              <w:t xml:space="preserve">ПК-1.2. Способен про</w:t>
            </w:r>
            <w:r w:rsidRPr="007F3AE2">
              <w:t xml:space="preserve"/>
            </w:r>
            <w:r w:rsidRPr="007F3AE2">
              <w:t xml:space="preserve">водить анализ и теоретически обобщ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ать научные данные, результ</w:t>
            </w:r>
            <w:r w:rsidRPr="007F3AE2">
              <w:t xml:space="preserve">а</w:t>
            </w:r>
            <w:r w:rsidRPr="007F3AE2">
              <w:t xml:space="preserve">ты экспериментов и н</w:t>
            </w:r>
            <w:r w:rsidRPr="007F3AE2">
              <w:t xml:space="preserve">а</w:t>
            </w:r>
            <w:r w:rsidRPr="007F3AE2">
              <w:t xml:space="preserve">блюдений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</w:p>
        </w:tc>
        <w:tc>
          <w:tcPr>
            <w:tcW w:w="1984" w:type="dxa"/>
            <w:shd w:val="clear" w:color="auto" w:fill="auto"/>
          </w:tcPr>
          <w:p w14:paraId="54315D8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Способы сопоставления теоретических результатов, наблюдений и вычислительных экспериментов.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04DECD22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72703BD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56B45A3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Обобщать результ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>ты, проверять согласованность выводов и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 выявлять огра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ич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ения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.</w:t>
            </w:r>
          </w:p>
        </w:tc>
        <w:tc>
          <w:tcPr>
            <w:tcW w:w="1559" w:type="dxa"/>
            <w:shd w:val="clear" w:color="auto" w:fill="auto"/>
          </w:tcPr>
          <w:p w14:paraId="5FF57898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Независимой проверкой ключевого утвер</w:t>
            </w:r>
            <w:r w:rsidRPr="007F3AE2">
              <w:rPr>
                <w:sz w:val="24"/>
                <w:szCs w:val="24"/>
                <w:lang w:val="ru-RU"/>
              </w:rPr>
              <w:t xml:space="preserve">жд</w:t>
            </w:r>
            <w:r w:rsidRPr="007F3AE2">
              <w:rPr>
                <w:sz w:val="24"/>
                <w:szCs w:val="24"/>
                <w:lang w:val="ru-RU"/>
              </w:rPr>
              <w:t xml:space="preserve">ения 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и анализом ра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схожде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ний.</w:t>
            </w:r>
          </w:p>
        </w:tc>
      </w:tr>
      <w:tr w:rsidR="00D93282" w:rsidRPr="006B55DC" w14:paraId="44AEC838" w14:textId="77777777" w:rsidTr="004D7E2B">
        <w:trPr>
          <w:trHeight w:val="253"/>
        </w:trPr>
        <w:tc>
          <w:tcPr>
            <w:tcW w:w="426" w:type="dxa"/>
            <w:vMerge w:val="continue"/>
            <w:shd w:val="clear" w:color="auto" w:fill="auto"/>
          </w:tcPr>
          <w:p w14:paraId="5F55AB47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7498A0E6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1E619D27" w14:textId="77777777" w:rsidR="00D93282" w:rsidRPr="007F3AE2" w:rsidRDefault="00D93282" w:rsidP="007F3AE2">
            <w:pPr>
              <w:ind w:firstLine="0"/>
            </w:pPr>
            <w:r w:rsidRPr="007F3AE2">
              <w:t xml:space="preserve">ПК-1.3. Управляет резу</w:t>
            </w:r>
            <w:r w:rsidRPr="007F3AE2">
              <w:t xml:space="preserve"/>
            </w:r>
            <w:r w:rsidRPr="007F3AE2">
              <w:t xml:space="preserve">льтатами исслед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ования, готовит научные отчеты и документы по результатам исследований</w:t>
            </w:r>
            <w:r w:rsidRPr="007F3AE2">
              <w:t xml:space="preserve"/>
            </w:r>
            <w:r w:rsidRPr="007F3AE2">
              <w:t xml:space="preserve"/>
            </w:r>
          </w:p>
        </w:tc>
        <w:tc>
          <w:tcPr>
            <w:tcW w:w="1984" w:type="dxa"/>
            <w:shd w:val="clear" w:color="auto" w:fill="auto"/>
          </w:tcPr>
          <w:p w14:paraId="21D6B5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Требования к научному описанию результатов и фикс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>ции происхождения материалов.</w:t>
            </w:r>
          </w:p>
          <w:p w14:paraId="450D963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3547BAE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lastRenderedPageBreak/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1BD924DB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 xml:space="preserve">Готовить научн</w:t>
            </w:r>
            <w:r w:rsidRPr="007F3AE2">
              <w:rPr>
                <w:sz w:val="24"/>
                <w:szCs w:val="24"/>
                <w:lang w:val="ru-RU"/>
              </w:rPr>
              <w:t xml:space="preserve">ый отчёт и</w:t>
            </w:r>
            <w:r w:rsidRPr="007F3AE2">
              <w:rPr>
                <w:sz w:val="24"/>
                <w:szCs w:val="24"/>
                <w:lang w:val="ru-RU"/>
              </w:rPr>
              <w:t xml:space="preserve"> законченные разд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елы ВКР с коррект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ными ссы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лками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 и о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бозначением лич</w:t>
            </w:r>
            <w:r w:rsidRPr="007F3AE2">
              <w:rPr>
                <w:sz w:val="24"/>
                <w:szCs w:val="24"/>
                <w:lang w:val="ru-RU"/>
              </w:rPr>
              <w:t xml:space="preserve">н</w:t>
            </w:r>
            <w:r w:rsidRPr="007F3AE2">
              <w:rPr>
                <w:sz w:val="24"/>
                <w:szCs w:val="24"/>
                <w:lang w:val="ru-RU"/>
              </w:rPr>
              <w:lastRenderedPageBreak/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</w:t>
            </w:r>
            <w:r w:rsidRPr="007F3AE2">
              <w:rPr>
                <w:sz w:val="24"/>
                <w:szCs w:val="24"/>
                <w:lang w:val="ru-RU"/>
              </w:rPr>
              <w:t xml:space="preserve">го вк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л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ада.</w:t>
            </w:r>
          </w:p>
        </w:tc>
        <w:tc>
          <w:tcPr>
            <w:tcW w:w="1559" w:type="dxa"/>
            <w:shd w:val="clear" w:color="auto" w:fill="auto"/>
          </w:tcPr>
          <w:p w14:paraId="7467943C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 xml:space="preserve">Сис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тематизацией результатов и подготов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кой архива исслед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ования.</w:t>
            </w:r>
          </w:p>
        </w:tc>
      </w:tr>
      <w:tr w:rsidR="00D93282" w:rsidRPr="006B55DC" w14:paraId="172BCD41" w14:textId="77777777" w:rsidTr="004D7E2B">
        <w:trPr>
          <w:trHeight w:val="253"/>
        </w:trPr>
        <w:tc>
          <w:tcPr>
            <w:tcW w:w="426" w:type="dxa"/>
            <w:vMerge w:val="restart"/>
            <w:shd w:val="clear" w:color="auto" w:fill="auto"/>
          </w:tcPr>
          <w:p w14:paraId="23892DD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 xml:space="preserve">2.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60B06C4B" w14:textId="77777777" w:rsidR="00D93282" w:rsidRPr="007F3AE2" w:rsidRDefault="00D93282" w:rsidP="007F3AE2">
            <w:pPr>
              <w:ind w:firstLine="0"/>
            </w:pPr>
            <w:r w:rsidRPr="007F3AE2">
              <w:rPr>
                <w:b/>
                <w:bCs/>
              </w:rPr>
              <w:t xml:space="preserve">ПК-2.</w:t>
            </w:r>
            <w:r w:rsidRPr="007F3AE2">
              <w:rPr>
                <w:bCs/>
              </w:rPr>
              <w:t xml:space="preserve"> </w:t>
            </w:r>
            <w:r w:rsidRPr="007F3AE2">
              <w:t xml:space="preserve">Разработка новых архитектур нейронных с</w:t>
            </w:r>
            <w:r w:rsidRPr="007F3AE2">
              <w:t xml:space="preserve">етей, мето</w:t>
            </w:r>
            <w:r w:rsidRPr="007F3AE2">
              <w:t xml:space="preserve">дов о</w:t>
            </w:r>
            <w:r w:rsidRPr="007F3AE2">
              <w:t xml:space="preserve"/>
            </w:r>
            <w:r w:rsidRPr="007F3AE2">
              <w:t xml:space="preserve">п</w:t>
            </w:r>
            <w:r w:rsidRPr="007F3AE2">
              <w:t xml:space="preserve"/>
            </w:r>
            <w:r w:rsidRPr="007F3AE2">
              <w:t xml:space="preserve">тимиз</w:t>
            </w:r>
            <w:r w:rsidRPr="007F3AE2">
              <w:t xml:space="preserve"/>
            </w:r>
            <w:r w:rsidRPr="007F3AE2">
              <w:t xml:space="preserve">ации, алгоритм</w:t>
            </w:r>
            <w:r w:rsidRPr="007F3AE2">
              <w:t xml:space="preserve">ов</w:t>
            </w:r>
            <w:r w:rsidRPr="007F3AE2">
              <w:t xml:space="preserve"> </w:t>
            </w:r>
            <w:r w:rsidRPr="007F3AE2">
              <w:t xml:space="preserve"/>
            </w:r>
            <w:r w:rsidRPr="007F3AE2">
              <w:t xml:space="preserve">о</w:t>
            </w:r>
            <w:r w:rsidRPr="007F3AE2">
              <w:t xml:space="preserve">буч</w:t>
            </w:r>
            <w:r w:rsidRPr="007F3AE2">
              <w:t xml:space="preserve">ения</w:t>
            </w:r>
            <w:r w:rsidRPr="007F3AE2">
              <w:t xml:space="preserve"/>
            </w:r>
            <w:r w:rsidRPr="007F3AE2">
              <w:t xml:space="preserve"/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6B375541" w14:textId="77777777" w:rsidR="001F372B" w:rsidRPr="001F372B" w:rsidRDefault="00D93282" w:rsidP="000B5379">
            <w:pPr>
              <w:tabs>
                <w:tab w:val="left" w:pos="1359"/>
              </w:tabs>
              <w:ind w:firstLine="0"/>
              <w:rPr>
                <w:color w:val="FF0000"/>
              </w:rPr>
            </w:pPr>
            <w:r w:rsidRPr="000B5379">
              <w:t xml:space="preserve">ПК-2.1. </w:t>
            </w:r>
            <w:r w:rsidR="000B5379" w:rsidRPr="000B5379">
              <w:t xml:space="preserve">Собирает, накапливает и анализирует </w:t>
            </w:r>
            <w:r w:rsidRPr="000B5379">
              <w:t xml:space="preserve">информ</w:t>
            </w:r>
            <w:r w:rsidRPr="000B5379">
              <w:t xml:space="preserve"/>
            </w:r>
            <w:r w:rsidRPr="000B5379">
              <w:t xml:space="preserve">ацию с использов</w:t>
            </w:r>
            <w:r w:rsidRPr="007F3AE2">
              <w:t xml:space="preserve"/>
            </w:r>
            <w:r w:rsidRPr="007F3AE2">
              <w:t xml:space="preserve">а</w:t>
            </w:r>
            <w:r w:rsidRPr="007F3AE2">
              <w:t xml:space="preserve">нием современных метод</w:t>
            </w:r>
            <w:r w:rsidRPr="007F3AE2">
              <w:t xml:space="preserve">о</w:t>
            </w:r>
            <w:r w:rsidRPr="007F3AE2">
              <w:t xml:space="preserve">в сбора и о</w:t>
            </w:r>
            <w:r w:rsidRPr="007F3AE2">
              <w:t xml:space="preserve">бработки да</w:t>
            </w:r>
            <w:r w:rsidRPr="007F3AE2">
              <w:t xml:space="preserve">нных</w:t>
            </w:r>
            <w:r w:rsidRPr="007F3AE2">
              <w:t xml:space="preserve"/>
            </w:r>
            <w:r w:rsidRPr="007F3AE2">
              <w:t xml:space="preserve">.</w:t>
            </w:r>
          </w:p>
        </w:tc>
        <w:tc>
          <w:tcPr>
            <w:tcW w:w="1984" w:type="dxa"/>
            <w:shd w:val="clear" w:color="auto" w:fill="auto"/>
          </w:tcPr>
          <w:p w14:paraId="44CEA0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Состав и происхождение данных исследования, способы их обработки и независимой пр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оверки.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4600060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Завершать подготовку данных, проверять неизменность итоговой контрольной части и документировать преобр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азов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>ния.</w:t>
            </w:r>
          </w:p>
        </w:tc>
        <w:tc>
          <w:tcPr>
            <w:tcW w:w="1559" w:type="dxa"/>
            <w:shd w:val="clear" w:color="auto" w:fill="auto"/>
          </w:tcPr>
          <w:p w14:paraId="09F500C9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Контролем кач</w:t>
            </w:r>
            <w:r w:rsidRPr="007F3AE2">
              <w:rPr>
                <w:sz w:val="24"/>
                <w:szCs w:val="24"/>
                <w:lang w:val="ru-RU"/>
              </w:rPr>
              <w:t xml:space="preserve">е</w:t>
            </w:r>
            <w:r w:rsidRPr="007F3AE2">
              <w:rPr>
                <w:sz w:val="24"/>
                <w:szCs w:val="24"/>
                <w:lang w:val="ru-RU"/>
              </w:rPr>
              <w:t xml:space="preserve">ства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 и версий данных, и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спол</w:t>
            </w:r>
            <w:r w:rsidRPr="007F3AE2">
              <w:rPr>
                <w:sz w:val="24"/>
                <w:szCs w:val="24"/>
                <w:lang w:val="ru-RU"/>
              </w:rPr>
              <w:t xml:space="preserve">ьз</w:t>
            </w:r>
            <w:r w:rsidRPr="007F3AE2">
              <w:rPr>
                <w:sz w:val="24"/>
                <w:szCs w:val="24"/>
                <w:lang w:val="ru-RU"/>
              </w:rPr>
              <w:t xml:space="preserve">ованных в итоговых результатах.</w:t>
            </w:r>
          </w:p>
        </w:tc>
      </w:tr>
      <w:tr w:rsidR="00D93282" w:rsidRPr="006B55DC" w14:paraId="67205B26" w14:textId="77777777" w:rsidTr="004D7E2B">
        <w:trPr>
          <w:trHeight w:val="249"/>
        </w:trPr>
        <w:tc>
          <w:tcPr>
            <w:tcW w:w="426" w:type="dxa"/>
            <w:vMerge w:val="continue"/>
            <w:shd w:val="clear" w:color="auto" w:fill="auto"/>
          </w:tcPr>
          <w:p w14:paraId="066DECDD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4224A13E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124AA1E4" w14:textId="77777777" w:rsidR="00D93282" w:rsidRPr="007F3AE2" w:rsidRDefault="00D93282" w:rsidP="007F3AE2">
            <w:pPr>
              <w:ind w:firstLine="0"/>
            </w:pPr>
            <w:r w:rsidRPr="007F3AE2">
              <w:t xml:space="preserve">ПК-2.2. Применяет знания в области фундаментальной математики и программирования для разработки новых методов оп</w:t>
            </w:r>
            <w:r w:rsidRPr="007F3AE2">
              <w:t xml:space="preserve"/>
            </w:r>
            <w:r w:rsidRPr="007F3AE2">
              <w:t xml:space="preserve">ти</w:t>
            </w:r>
            <w:r w:rsidRPr="007F3AE2">
              <w:t xml:space="preserve"/>
            </w:r>
            <w:r w:rsidRPr="007F3AE2">
              <w:t xml:space="preserve">мизации и алгоритм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ов обуч</w:t>
            </w:r>
            <w:r w:rsidRPr="007F3AE2">
              <w:t xml:space="preserve"/>
            </w:r>
            <w:r w:rsidRPr="007F3AE2">
              <w:t xml:space="preserve">ения нейрон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ных с</w:t>
            </w:r>
            <w:r w:rsidRPr="007F3AE2">
              <w:t xml:space="preserve">е</w:t>
            </w:r>
            <w:r w:rsidRPr="007F3AE2">
              <w:t xml:space="preserve">тей</w:t>
            </w:r>
          </w:p>
        </w:tc>
        <w:tc>
          <w:tcPr>
            <w:tcW w:w="1984" w:type="dxa"/>
            <w:shd w:val="clear" w:color="auto" w:fill="auto"/>
          </w:tcPr>
          <w:p w14:paraId="54315D8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Математические основания исследуемой функции потерь, м</w:t>
            </w:r>
            <w:r w:rsidRPr="007F3AE2">
              <w:rPr>
                <w:sz w:val="24"/>
                <w:szCs w:val="24"/>
                <w:lang w:val="ru-RU"/>
              </w:rPr>
              <w:t xml:space="preserve">етода оптимиза</w:t>
            </w:r>
            <w:r w:rsidRPr="007F3AE2">
              <w:rPr>
                <w:sz w:val="24"/>
                <w:szCs w:val="24"/>
                <w:lang w:val="ru-RU"/>
              </w:rPr>
              <w:t xml:space="preserve">ции и алгоритма обучения.</w:t>
            </w:r>
          </w:p>
          <w:p w14:paraId="04DECD22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72703BD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56B45A3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Доводить собст</w:t>
            </w:r>
            <w:r w:rsidRPr="007F3AE2">
              <w:rPr>
                <w:sz w:val="24"/>
                <w:szCs w:val="24"/>
                <w:lang w:val="ru-RU"/>
              </w:rPr>
              <w:t xml:space="preserve">венный ва</w:t>
            </w:r>
            <w:r w:rsidRPr="007F3AE2">
              <w:rPr>
                <w:sz w:val="24"/>
                <w:szCs w:val="24"/>
                <w:lang w:val="ru-RU"/>
              </w:rPr>
              <w:t xml:space="preserve">риант оптимизации или обучения до проверяемого сравн</w:t>
            </w:r>
            <w:r w:rsidRPr="007F3AE2">
              <w:rPr>
                <w:sz w:val="24"/>
                <w:szCs w:val="24"/>
                <w:lang w:val="ru-RU"/>
              </w:rPr>
              <w:t xml:space="preserve">е</w:t>
            </w:r>
            <w:r w:rsidRPr="007F3AE2">
              <w:rPr>
                <w:sz w:val="24"/>
                <w:szCs w:val="24"/>
                <w:lang w:val="ru-RU"/>
              </w:rPr>
              <w:t xml:space="preserve">ния с базовым вариа</w:t>
            </w:r>
            <w:r w:rsidRPr="007F3AE2">
              <w:rPr>
                <w:sz w:val="24"/>
                <w:szCs w:val="24"/>
                <w:lang w:val="ru-RU"/>
              </w:rPr>
              <w:t xml:space="preserve">н</w:t>
            </w:r>
            <w:r w:rsidRPr="007F3AE2">
              <w:rPr>
                <w:sz w:val="24"/>
                <w:szCs w:val="24"/>
                <w:lang w:val="ru-RU"/>
              </w:rPr>
              <w:t xml:space="preserve">том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.</w:t>
            </w:r>
          </w:p>
        </w:tc>
        <w:tc>
          <w:tcPr>
            <w:tcW w:w="1559" w:type="dxa"/>
            <w:shd w:val="clear" w:color="auto" w:fill="auto"/>
          </w:tcPr>
          <w:p w14:paraId="5FF57898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Обос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ованием алгоритма и проверкой его корректности и вклада в результат.</w:t>
            </w:r>
          </w:p>
        </w:tc>
      </w:tr>
      <w:tr w:rsidR="00D93282" w:rsidRPr="006B55DC" w14:paraId="44AEC838" w14:textId="77777777" w:rsidTr="004D7E2B">
        <w:trPr>
          <w:trHeight w:val="253"/>
        </w:trPr>
        <w:tc>
          <w:tcPr>
            <w:tcW w:w="426" w:type="dxa"/>
            <w:vMerge w:val="continue"/>
            <w:shd w:val="clear" w:color="auto" w:fill="auto"/>
          </w:tcPr>
          <w:p w14:paraId="5F55AB47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7498A0E6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1E619D27" w14:textId="77777777" w:rsidR="00D93282" w:rsidRPr="007F3AE2" w:rsidRDefault="00D93282" w:rsidP="007F3AE2">
            <w:pPr>
              <w:ind w:firstLine="0"/>
            </w:pPr>
            <w:r w:rsidRPr="007F3AE2">
              <w:t xml:space="preserve">ПК-2.3. Разрабатывает и изменяет арх</w:t>
            </w:r>
            <w:r w:rsidRPr="007F3AE2">
              <w:t xml:space="preserve">и</w:t>
            </w:r>
            <w:r w:rsidRPr="007F3AE2">
              <w:t xml:space="preserve">тект</w:t>
            </w:r>
            <w:r w:rsidRPr="007F3AE2">
              <w:t xml:space="preserve">у</w:t>
            </w:r>
            <w:r w:rsidRPr="007F3AE2">
              <w:t xml:space="preserve">ру нейронных с</w:t>
            </w:r>
            <w:r w:rsidRPr="007F3AE2">
              <w:t xml:space="preserve">е</w:t>
            </w:r>
            <w:r w:rsidRPr="007F3AE2">
              <w:t xml:space="preserve">тей</w:t>
            </w:r>
            <w:r w:rsidRPr="007F3AE2">
              <w:t xml:space="preserve"/>
            </w:r>
            <w:r w:rsidRPr="007F3AE2">
              <w:t xml:space="preserve"/>
            </w:r>
          </w:p>
        </w:tc>
        <w:tc>
          <w:tcPr>
            <w:tcW w:w="1984" w:type="dxa"/>
            <w:shd w:val="clear" w:color="auto" w:fill="auto"/>
          </w:tcPr>
          <w:p w14:paraId="21D6B5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Архитектуру исследуемой нейронной сет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и, роль изменяемого элемента и ограничения вычислительных ресурсов.</w:t>
            </w:r>
          </w:p>
          <w:p w14:paraId="450D963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3547BAE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lastRenderedPageBreak/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1BD924DB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 xml:space="preserve">Завершать изменение архитектуры и проверять его 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вл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ия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ние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lastRenderedPageBreak/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 при одинаковых данных и </w:t>
            </w:r>
            <w:r w:rsidRPr="007F3AE2">
              <w:rPr>
                <w:sz w:val="24"/>
                <w:szCs w:val="24"/>
                <w:lang w:val="ru-RU"/>
              </w:rPr>
              <w:t xml:space="preserve">с</w:t>
            </w:r>
            <w:r w:rsidRPr="007F3AE2">
              <w:rPr>
                <w:sz w:val="24"/>
                <w:szCs w:val="24"/>
                <w:lang w:val="ru-RU"/>
              </w:rPr>
              <w:t xml:space="preserve">огласованном бюджете.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559" w:type="dxa"/>
            <w:shd w:val="clear" w:color="auto" w:fill="auto"/>
          </w:tcPr>
          <w:p w14:paraId="7467943C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 xml:space="preserve">Срав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ни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тельным исследованием архитектур и документ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и</w:t>
            </w:r>
            <w:r w:rsidRPr="007F3AE2">
              <w:rPr>
                <w:sz w:val="24"/>
                <w:szCs w:val="24"/>
                <w:lang w:val="ru-RU"/>
              </w:rPr>
              <w:t xml:space="preserve">рованием условий применимости.</w:t>
            </w:r>
          </w:p>
        </w:tc>
      </w:tr>
      <w:tr w:rsidR="00D93282" w:rsidRPr="006B55DC" w14:paraId="172BCD41" w14:textId="77777777" w:rsidTr="004D7E2B">
        <w:trPr>
          <w:trHeight w:val="253"/>
        </w:trPr>
        <w:tc>
          <w:tcPr>
            <w:tcW w:w="426" w:type="dxa"/>
            <w:vMerge w:val="restart"/>
            <w:shd w:val="clear" w:color="auto" w:fill="auto"/>
          </w:tcPr>
          <w:p w14:paraId="23892DD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 xml:space="preserve">3.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60B06C4B" w14:textId="77777777" w:rsidR="00D93282" w:rsidRPr="007F3AE2" w:rsidRDefault="00D93282" w:rsidP="007F3AE2">
            <w:pPr>
              <w:ind w:firstLine="0"/>
            </w:pPr>
            <w:r w:rsidRPr="007F3AE2">
              <w:rPr>
                <w:b/>
                <w:bCs/>
              </w:rPr>
              <w:t xml:space="preserve">ПК-3.</w:t>
            </w:r>
            <w:r w:rsidRPr="007F3AE2">
              <w:rPr>
                <w:bCs/>
              </w:rPr>
              <w:t xml:space="preserve"> </w:t>
            </w:r>
            <w:r w:rsidRPr="007F3AE2">
              <w:t xml:space="preserve">Спос</w:t>
            </w:r>
            <w:r w:rsidRPr="007F3AE2">
              <w:t xml:space="preserve">о</w:t>
            </w:r>
            <w:r w:rsidRPr="007F3AE2">
              <w:t xml:space="preserve">бен к о</w:t>
            </w:r>
            <w:r w:rsidRPr="007F3AE2">
              <w:t xml:space="preserve"/>
            </w:r>
            <w:r w:rsidRPr="007F3AE2">
              <w:t xml:space="preserve">р</w:t>
            </w:r>
            <w:r w:rsidRPr="007F3AE2">
              <w:t xml:space="preserve">г</w:t>
            </w:r>
            <w:r w:rsidRPr="007F3AE2">
              <w:t xml:space="preserve">аниз</w:t>
            </w:r>
            <w:r w:rsidRPr="007F3AE2">
              <w:t xml:space="preserve"/>
            </w:r>
            <w:r w:rsidRPr="007F3AE2">
              <w:t xml:space="preserve">ации </w:t>
            </w:r>
            <w:r w:rsidRPr="007F3AE2">
              <w:t xml:space="preserve"/>
            </w:r>
            <w:r w:rsidRPr="007F3AE2">
              <w:t xml:space="preserve">научно-исследовате</w:t>
            </w:r>
            <w:r w:rsidRPr="007F3AE2">
              <w:t xml:space="preserve">льски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х разраб</w:t>
            </w:r>
            <w:r w:rsidRPr="007F3AE2">
              <w:t xml:space="preserve">о</w:t>
            </w:r>
            <w:r w:rsidRPr="007F3AE2">
              <w:t xml:space="preserve">ток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6B375541" w14:textId="77777777" w:rsidR="001F372B" w:rsidRPr="001F372B" w:rsidRDefault="00D93282" w:rsidP="000B5379">
            <w:pPr>
              <w:tabs>
                <w:tab w:val="left" w:pos="1359"/>
              </w:tabs>
              <w:ind w:firstLine="0"/>
              <w:rPr>
                <w:color w:val="FF0000"/>
              </w:rPr>
            </w:pPr>
            <w:r w:rsidRPr="000B5379">
              <w:t xml:space="preserve">ПК-3.1. </w:t>
            </w:r>
            <w:r w:rsidR="000B5379" w:rsidRPr="000B5379">
              <w:t xml:space="preserve">Составляет план исследования, формирует </w:t>
            </w:r>
            <w:r w:rsidRPr="000B5379">
              <w:t xml:space="preserve">отдельные исслед</w:t>
            </w:r>
            <w:r w:rsidRPr="000B5379">
              <w:t xml:space="preserve"/>
            </w:r>
            <w:r w:rsidRPr="000B5379">
              <w:t xml:space="preserve">овательские</w:t>
            </w:r>
            <w:r w:rsidRPr="007F3AE2">
              <w:t xml:space="preserve"> задачи, аккумулирует, оцен</w:t>
            </w:r>
            <w:r w:rsidRPr="007F3AE2">
              <w:t xml:space="preserve">ивает и интерпретирует результаты исследова</w:t>
            </w:r>
            <w:r w:rsidRPr="007F3AE2">
              <w:t xml:space="preserve">ния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</w:p>
        </w:tc>
        <w:tc>
          <w:tcPr>
            <w:tcW w:w="1984" w:type="dxa"/>
            <w:shd w:val="clear" w:color="auto" w:fill="auto"/>
          </w:tcPr>
          <w:p w14:paraId="44CEA0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Состав задач, взаимосвязь результатов и критерии завершения исследован</w:t>
            </w:r>
            <w:r w:rsidRPr="007F3AE2">
              <w:rPr>
                <w:sz w:val="24"/>
                <w:szCs w:val="24"/>
                <w:lang w:val="ru-RU"/>
              </w:rPr>
              <w:t xml:space="preserve">и</w:t>
            </w:r>
            <w:r w:rsidRPr="007F3AE2">
              <w:rPr>
                <w:sz w:val="24"/>
                <w:szCs w:val="24"/>
                <w:lang w:val="ru-RU"/>
              </w:rPr>
              <w:t xml:space="preserve">я.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4600060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Составлять реалистичный план завершения ВКР, систематизировать и интерпрет</w:t>
            </w:r>
            <w:r w:rsidRPr="007F3AE2">
              <w:rPr>
                <w:sz w:val="24"/>
                <w:szCs w:val="24"/>
                <w:lang w:val="ru-RU"/>
              </w:rPr>
              <w:t xml:space="preserve">и</w:t>
            </w:r>
            <w:r w:rsidRPr="007F3AE2">
              <w:rPr>
                <w:sz w:val="24"/>
                <w:szCs w:val="24"/>
                <w:lang w:val="ru-RU"/>
              </w:rPr>
              <w:t xml:space="preserve">ровать результ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>ты.</w:t>
            </w:r>
          </w:p>
        </w:tc>
        <w:tc>
          <w:tcPr>
            <w:tcW w:w="1559" w:type="dxa"/>
            <w:shd w:val="clear" w:color="auto" w:fill="auto"/>
          </w:tcPr>
          <w:p w14:paraId="09F500C9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В</w:t>
            </w:r>
            <w:r w:rsidRPr="007F3AE2">
              <w:rPr>
                <w:sz w:val="24"/>
                <w:szCs w:val="24"/>
                <w:lang w:val="ru-RU"/>
              </w:rPr>
              <w:t xml:space="preserve">е</w:t>
            </w:r>
            <w:r w:rsidRPr="007F3AE2">
              <w:rPr>
                <w:sz w:val="24"/>
                <w:szCs w:val="24"/>
                <w:lang w:val="ru-RU"/>
              </w:rPr>
              <w:t xml:space="preserve">дением перечня задач со сроками, результ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атами и состоянием выполн</w:t>
            </w:r>
            <w:r w:rsidRPr="007F3AE2">
              <w:rPr>
                <w:sz w:val="24"/>
                <w:szCs w:val="24"/>
                <w:lang w:val="ru-RU"/>
              </w:rPr>
              <w:t xml:space="preserve">е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ния.</w:t>
            </w:r>
          </w:p>
        </w:tc>
      </w:tr>
      <w:tr w:rsidR="00D93282" w:rsidRPr="006B55DC" w14:paraId="67205B26" w14:textId="77777777" w:rsidTr="004D7E2B">
        <w:trPr>
          <w:trHeight w:val="249"/>
        </w:trPr>
        <w:tc>
          <w:tcPr>
            <w:tcW w:w="426" w:type="dxa"/>
            <w:vMerge w:val="continue"/>
            <w:shd w:val="clear" w:color="auto" w:fill="auto"/>
          </w:tcPr>
          <w:p w14:paraId="066DECDD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4224A13E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124AA1E4" w14:textId="77777777" w:rsidR="00D93282" w:rsidRPr="007F3AE2" w:rsidRDefault="00D93282" w:rsidP="007F3AE2">
            <w:pPr>
              <w:ind w:firstLine="0"/>
            </w:pPr>
            <w:r w:rsidRPr="007F3AE2">
              <w:t xml:space="preserve">ПК-3.2. Разрабатывает проекты перспективных планов работ по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 конкретной теме исслед</w:t>
            </w:r>
            <w:r w:rsidRPr="007F3AE2">
              <w:t xml:space="preserve"/>
            </w:r>
            <w:r w:rsidRPr="007F3AE2">
              <w:t xml:space="preserve">ов</w:t>
            </w:r>
            <w:r w:rsidRPr="007F3AE2">
              <w:t xml:space="preserve">а</w:t>
            </w:r>
            <w:r w:rsidRPr="007F3AE2">
              <w:t xml:space="preserve">ния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</w:p>
        </w:tc>
        <w:tc>
          <w:tcPr>
            <w:tcW w:w="1984" w:type="dxa"/>
            <w:shd w:val="clear" w:color="auto" w:fill="auto"/>
          </w:tcPr>
          <w:p w14:paraId="54315D8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Ограничения проведённого исследования и возможные направления его продолжения.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04DECD22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72703BD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56B45A3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Разрабатыв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ть проект да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льнейших работ с проверяемыми з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>дачами, ресурсам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и и рисками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.</w:t>
            </w:r>
          </w:p>
        </w:tc>
        <w:tc>
          <w:tcPr>
            <w:tcW w:w="1559" w:type="dxa"/>
            <w:shd w:val="clear" w:color="auto" w:fill="auto"/>
          </w:tcPr>
          <w:p w14:paraId="5FF57898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Обоснова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нием следующего иссле</w:t>
            </w:r>
            <w:r w:rsidRPr="007F3AE2">
              <w:rPr>
                <w:sz w:val="24"/>
                <w:szCs w:val="24"/>
                <w:lang w:val="ru-RU"/>
              </w:rPr>
              <w:t xml:space="preserve">д</w:t>
            </w:r>
            <w:r w:rsidRPr="007F3AE2">
              <w:rPr>
                <w:sz w:val="24"/>
                <w:szCs w:val="24"/>
                <w:lang w:val="ru-RU"/>
              </w:rPr>
              <w:t xml:space="preserve">ователь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ского шага на осн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ове обнаруженных ограничений.</w:t>
            </w:r>
          </w:p>
        </w:tc>
      </w:tr>
      <w:tr w:rsidR="00D93282" w:rsidRPr="006B55DC" w14:paraId="44AEC838" w14:textId="77777777" w:rsidTr="004D7E2B">
        <w:trPr>
          <w:trHeight w:val="253"/>
        </w:trPr>
        <w:tc>
          <w:tcPr>
            <w:tcW w:w="426" w:type="dxa"/>
            <w:vMerge w:val="continue"/>
            <w:shd w:val="clear" w:color="auto" w:fill="auto"/>
          </w:tcPr>
          <w:p w14:paraId="5F55AB47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7498A0E6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1E619D27" w14:textId="77777777" w:rsidR="00D93282" w:rsidRPr="007F3AE2" w:rsidRDefault="00D93282" w:rsidP="007F3AE2">
            <w:pPr>
              <w:ind w:firstLine="0"/>
            </w:pPr>
            <w:r w:rsidRPr="007F3AE2">
              <w:t xml:space="preserve">ПК-3.3. Осуществляет кон</w:t>
            </w:r>
            <w:r w:rsidRPr="007F3AE2">
              <w:t xml:space="preserve">т</w:t>
            </w:r>
            <w:r w:rsidRPr="007F3AE2">
              <w:t xml:space="preserve">роль выполне</w:t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/>
            </w:r>
            <w:r w:rsidRPr="007F3AE2">
              <w:t xml:space="preserve">ния предусмотренных планом заданий, качества проведенных работ</w:t>
            </w:r>
            <w:r w:rsidRPr="007F3AE2">
              <w:t xml:space="preserve"/>
            </w:r>
            <w:r w:rsidRPr="007F3AE2">
              <w:t xml:space="preserve"/>
            </w:r>
          </w:p>
        </w:tc>
        <w:tc>
          <w:tcPr>
            <w:tcW w:w="1984" w:type="dxa"/>
            <w:shd w:val="clear" w:color="auto" w:fill="auto"/>
          </w:tcPr>
          <w:p w14:paraId="21D6B5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>Способы контроля качества расчётов, научного текста и выполнения исследов</w:t>
            </w:r>
            <w:r w:rsidRPr="007F3AE2">
              <w:rPr>
                <w:sz w:val="24"/>
                <w:szCs w:val="24"/>
                <w:lang w:val="ru-RU"/>
              </w:rPr>
              <w:t xml:space="preserve">а</w:t>
            </w:r>
            <w:r w:rsidRPr="007F3AE2">
              <w:rPr>
                <w:sz w:val="24"/>
                <w:szCs w:val="24"/>
                <w:lang w:val="ru-RU"/>
              </w:rPr>
              <w:t xml:space="preserve">тельского плана.</w:t>
            </w:r>
          </w:p>
          <w:p w14:paraId="450D963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  <w:p w14:paraId="3547BAE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lastRenderedPageBreak/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1BD924DB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 xml:space="preserve">Проверять готовность результатов </w:t>
            </w:r>
            <w:r w:rsidRPr="007F3AE2">
              <w:rPr>
                <w:sz w:val="24"/>
                <w:szCs w:val="24"/>
                <w:lang w:val="ru-RU"/>
              </w:rPr>
              <w:t xml:space="preserve">и</w:t>
            </w:r>
            <w:r w:rsidRPr="007F3AE2">
              <w:rPr>
                <w:sz w:val="24"/>
                <w:szCs w:val="24"/>
                <w:lang w:val="ru-RU"/>
              </w:rPr>
              <w:t xml:space="preserve"> материал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ов</w:t>
            </w:r>
            <w:r w:rsidRPr="007F3AE2">
              <w:rPr>
                <w:sz w:val="24"/>
                <w:szCs w:val="24"/>
                <w:lang w:val="ru-RU"/>
              </w:rPr>
              <w:t xml:space="preserve">, учитывать замеча</w:t>
            </w:r>
            <w:r w:rsidRPr="007F3AE2">
              <w:rPr>
                <w:sz w:val="24"/>
                <w:szCs w:val="24"/>
                <w:lang w:val="ru-RU"/>
              </w:rPr>
              <w:t xml:space="preserve">ния предзащиты и подтверждать и</w:t>
            </w:r>
            <w:r w:rsidRPr="007F3AE2">
              <w:rPr>
                <w:sz w:val="24"/>
                <w:szCs w:val="24"/>
                <w:lang w:val="ru-RU"/>
              </w:rPr>
              <w:t xml:space="preserve">х</w:t>
            </w:r>
            <w:r w:rsidRPr="007F3AE2">
              <w:rPr>
                <w:sz w:val="24"/>
                <w:szCs w:val="24"/>
                <w:lang w:val="ru-RU"/>
              </w:rPr>
              <w:t xml:space="preserve"> у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странение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lastRenderedPageBreak/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>.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559" w:type="dxa"/>
            <w:shd w:val="clear" w:color="auto" w:fill="auto"/>
          </w:tcPr>
          <w:p w14:paraId="7467943C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 xml:space="preserve">Ведением протокола контроля и списка замечаний с действиями по испр</w:t>
            </w:r>
            <w:r w:rsidRPr="007F3AE2">
              <w:rPr>
                <w:sz w:val="24"/>
                <w:szCs w:val="24"/>
                <w:lang w:val="ru-RU"/>
              </w:rPr>
              <w:t xml:space="preserve">авл</w:t>
            </w:r>
            <w:r w:rsidRPr="007F3AE2">
              <w:rPr>
                <w:sz w:val="24"/>
                <w:szCs w:val="24"/>
                <w:lang w:val="ru-RU"/>
              </w:rPr>
              <w:t xml:space="preserve">ению.</w:t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  <w:r w:rsidRPr="007F3AE2">
              <w:rPr>
                <w:sz w:val="24"/>
                <w:szCs w:val="24"/>
                <w:lang w:val="ru-RU"/>
              </w:rPr>
              <w:t xml:space="preserve"/>
            </w:r>
          </w:p>
        </w:tc>
      </w:tr>
    </w:tbl>
    <w:p w14:paraId="24B55121" w14:textId="77777777" w:rsidR="00DD14D1" w:rsidRDefault="00DD14D1">
      <w:pPr>
        <w:rPr>
          <w:b/>
          <w:sz w:val="28"/>
          <w:szCs w:val="28"/>
        </w:rPr>
      </w:pPr>
    </w:p>
    <w:bookmarkEnd w:id="1"/>
    <w:p w14:paraId="5AF6190E" w14:textId="77777777" w:rsidR="000825A9" w:rsidRDefault="000B5379" w:rsidP="000825A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F3E6B">
        <w:rPr>
          <w:b/>
          <w:sz w:val="28"/>
          <w:szCs w:val="28"/>
        </w:rPr>
        <w:lastRenderedPageBreak/>
        <w:t xml:space="preserve">5. </w:t>
      </w:r>
      <w:r w:rsidR="000825A9">
        <w:rPr>
          <w:b/>
          <w:sz w:val="28"/>
          <w:szCs w:val="28"/>
        </w:rPr>
        <w:t xml:space="preserve">ОБЪЕМ </w:t>
      </w:r>
      <w:r w:rsidR="0020198A">
        <w:rPr>
          <w:b/>
          <w:caps/>
          <w:sz w:val="28"/>
          <w:szCs w:val="28"/>
        </w:rPr>
        <w:t>ПРАКТИКИ</w:t>
      </w:r>
      <w:r w:rsidR="00422FCA" w:rsidRPr="00422FCA">
        <w:rPr>
          <w:b/>
          <w:caps/>
          <w:sz w:val="28"/>
          <w:szCs w:val="28"/>
        </w:rPr>
        <w:t xml:space="preserve"> </w:t>
      </w:r>
      <w:r w:rsidR="000825A9">
        <w:rPr>
          <w:b/>
          <w:sz w:val="28"/>
          <w:szCs w:val="28"/>
        </w:rPr>
        <w:t xml:space="preserve">В ЗАЧЕТНЫХ ЕДИНИЦАХ </w:t>
      </w:r>
    </w:p>
    <w:p w14:paraId="2E2C2586" w14:textId="77777777" w:rsidR="00DD14D1" w:rsidRPr="007E44B4" w:rsidRDefault="00DD14D1" w:rsidP="007E44B4">
      <w:pPr>
        <w:ind w:firstLine="709"/>
        <w:rPr>
          <w:b/>
          <w:sz w:val="28"/>
          <w:szCs w:val="28"/>
        </w:rPr>
      </w:pPr>
    </w:p>
    <w:p w14:paraId="6EA84DAF" w14:textId="77777777" w:rsidR="007E44B4" w:rsidRPr="0044039A" w:rsidRDefault="007E44B4" w:rsidP="00E061EB">
      <w:pPr>
        <w:pStyle w:val="a8"/>
        <w:spacing w:after="0"/>
        <w:jc w:val="both"/>
        <w:rPr>
          <w:sz w:val="28"/>
          <w:szCs w:val="28"/>
        </w:rPr>
      </w:pPr>
      <w:r w:rsidRPr="007E44B4">
        <w:rPr>
          <w:sz w:val="28"/>
          <w:szCs w:val="28"/>
        </w:rPr>
        <w:t xml:space="preserve">Общая трудоемкость практики составляет </w:t>
      </w:r>
      <w:r w:rsidR="000B5379">
        <w:rPr>
          <w:sz w:val="28"/>
          <w:szCs w:val="28"/>
        </w:rPr>
        <w:t xml:space="preserve">3</w:t>
      </w:r>
      <w:r w:rsidRPr="007E44B4">
        <w:rPr>
          <w:sz w:val="28"/>
          <w:szCs w:val="28"/>
        </w:rPr>
        <w:t xml:space="preserve"> зачетны</w:t>
      </w:r>
      <w:r w:rsidR="00425739">
        <w:rPr>
          <w:sz w:val="28"/>
          <w:szCs w:val="28"/>
        </w:rPr>
        <w:t xml:space="preserve">е</w:t>
      </w:r>
      <w:r w:rsidRPr="007E44B4">
        <w:rPr>
          <w:sz w:val="28"/>
          <w:szCs w:val="28"/>
        </w:rPr>
        <w:t xml:space="preserve"> единиц</w:t>
      </w:r>
      <w:r w:rsidR="0044039A" w:rsidRPr="0044039A">
        <w:rPr>
          <w:sz w:val="28"/>
          <w:szCs w:val="28"/>
        </w:rPr>
        <w:t xml:space="preserve">ы, 108 часов, в том числе 6 часов контактной работы и 102 часа самостоятельной работы.</w:t>
      </w:r>
      <w:r w:rsidR="0044039A" w:rsidRPr="0044039A">
        <w:rPr>
          <w:color w:val="7030A0"/>
          <w:sz w:val="28"/>
          <w:szCs w:val="28"/>
        </w:rPr>
        <w:t xml:space="preserve"/>
      </w:r>
    </w:p>
    <w:p w14:paraId="49B921C4" w14:textId="77777777" w:rsidR="0051110E" w:rsidRPr="0044039A" w:rsidRDefault="0051110E" w:rsidP="000825A9">
      <w:pPr>
        <w:ind w:firstLine="709"/>
        <w:rPr>
          <w:sz w:val="28"/>
          <w:szCs w:val="28"/>
        </w:rPr>
      </w:pPr>
    </w:p>
    <w:p w14:paraId="5E514B52" w14:textId="77777777" w:rsidR="00825806" w:rsidRDefault="00825806" w:rsidP="00825806">
      <w:pPr>
        <w:rPr>
          <w:b/>
          <w:sz w:val="28"/>
          <w:szCs w:val="28"/>
        </w:rPr>
      </w:pPr>
      <w:r w:rsidRPr="00321BA4">
        <w:rPr>
          <w:b/>
          <w:sz w:val="28"/>
          <w:szCs w:val="28"/>
        </w:rPr>
        <w:t>6. СТРУКТУРА И СОДЕРЖАНИЕ</w:t>
      </w:r>
      <w:r w:rsidR="00422FCA">
        <w:rPr>
          <w:b/>
          <w:sz w:val="28"/>
          <w:szCs w:val="28"/>
        </w:rPr>
        <w:t xml:space="preserve"> ПРАКТИКИ</w:t>
      </w:r>
      <w:r w:rsidRPr="00321BA4">
        <w:rPr>
          <w:b/>
          <w:sz w:val="28"/>
          <w:szCs w:val="28"/>
        </w:rPr>
        <w:t xml:space="preserve"> </w:t>
      </w:r>
    </w:p>
    <w:tbl>
      <w:tblPr>
        <w:tblW w:w="9959" w:type="dxa"/>
        <w:tblInd w:w="-1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1335"/>
        <w:gridCol w:w="3969"/>
        <w:gridCol w:w="1134"/>
        <w:gridCol w:w="992"/>
        <w:gridCol w:w="1985"/>
      </w:tblGrid>
      <w:tr w:rsidR="004676DF" w:rsidRPr="00F5669E" w14:paraId="07CD276D" w14:textId="77777777" w:rsidTr="0095061E">
        <w:trPr>
          <w:trHeight w:val="638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FC370F0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>№</w:t>
            </w:r>
          </w:p>
          <w:p w14:paraId="37D09376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>п/п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7B5DB79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Этапы</w:t>
            </w:r>
          </w:p>
          <w:p w14:paraId="76B1A757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>практики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86DB483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 xml:space="preserve">Содержание деятельности </w:t>
            </w:r>
            <w:r w:rsidR="000E74C3">
              <w:rPr>
                <w:b/>
              </w:rPr>
              <w:br/>
            </w:r>
            <w:r w:rsidRPr="00F5669E">
              <w:rPr>
                <w:b/>
              </w:rPr>
              <w:t>обуча</w:t>
            </w:r>
            <w:r w:rsidRPr="00F5669E">
              <w:rPr>
                <w:b/>
              </w:rPr>
              <w:t>ю</w:t>
            </w:r>
            <w:r w:rsidRPr="00F5669E">
              <w:rPr>
                <w:b/>
              </w:rPr>
              <w:t>щихся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3B2BB77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Трудоемкость</w:t>
            </w:r>
          </w:p>
          <w:p w14:paraId="3ACE8EB6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(в часах)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5A4BA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Формы текущего ко</w:t>
            </w:r>
            <w:r w:rsidRPr="00F5669E">
              <w:rPr>
                <w:b/>
              </w:rPr>
              <w:t>н</w:t>
            </w:r>
            <w:r w:rsidRPr="00F5669E">
              <w:rPr>
                <w:b/>
              </w:rPr>
              <w:t>троля</w:t>
            </w:r>
          </w:p>
        </w:tc>
      </w:tr>
      <w:tr w:rsidR="004676DF" w:rsidRPr="00F5669E" w14:paraId="396BC636" w14:textId="77777777" w:rsidTr="000E74C3">
        <w:trPr>
          <w:trHeight w:val="613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6E2862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133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1022BF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3969" w:type="dxa"/>
            <w:vMerge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311EFDA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22B386A" w14:textId="77777777" w:rsidR="004676DF" w:rsidRPr="000417CC" w:rsidRDefault="0095061E" w:rsidP="000E74C3">
            <w:pPr>
              <w:ind w:firstLine="0"/>
              <w:jc w:val="center"/>
            </w:pPr>
            <w:r w:rsidRPr="00F11174">
              <w:rPr>
                <w:b/>
              </w:rPr>
              <w:t>Контак</w:t>
            </w:r>
            <w:r w:rsidRPr="00F11174">
              <w:rPr>
                <w:b/>
              </w:rPr>
              <w:t>т</w:t>
            </w:r>
            <w:r w:rsidRPr="00F11174">
              <w:rPr>
                <w:b/>
              </w:rPr>
              <w:t>ная раб</w:t>
            </w:r>
            <w:r w:rsidRPr="00F11174">
              <w:rPr>
                <w:b/>
              </w:rPr>
              <w:t>о</w:t>
            </w:r>
            <w:r w:rsidRPr="00F11174">
              <w:rPr>
                <w:b/>
              </w:rPr>
              <w:t>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3F201984" w14:textId="77777777" w:rsidR="004676DF" w:rsidRPr="000417CC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  <w:r w:rsidRPr="000417CC">
              <w:rPr>
                <w:b/>
              </w:rPr>
              <w:t>Иные формы</w:t>
            </w:r>
          </w:p>
        </w:tc>
        <w:tc>
          <w:tcPr>
            <w:tcW w:w="19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FC314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</w:tr>
      <w:tr w:rsidR="0095061E" w:rsidRPr="00F5669E" w14:paraId="2AAE38F0" w14:textId="77777777" w:rsidTr="000E74C3">
        <w:trPr>
          <w:trHeight w:val="191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769FC754" w14:textId="77777777" w:rsidR="0095061E" w:rsidRPr="008D6B3E" w:rsidRDefault="0095061E" w:rsidP="000E74C3">
            <w:pPr>
              <w:snapToGrid w:val="0"/>
              <w:ind w:firstLine="0"/>
              <w:jc w:val="center"/>
            </w:pPr>
            <w:r w:rsidRPr="008D6B3E">
              <w:t>1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AAEC6D1" w14:textId="77777777" w:rsidR="0095061E" w:rsidRPr="008D6B3E" w:rsidRDefault="0095061E" w:rsidP="000E74C3">
            <w:pPr>
              <w:snapToGrid w:val="0"/>
              <w:ind w:firstLine="0"/>
            </w:pPr>
            <w:r>
              <w:t>Организ</w:t>
            </w:r>
            <w:r>
              <w:t>а</w:t>
            </w:r>
            <w:r>
              <w:t>ционный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E0E2FF1" w14:textId="77777777" w:rsidR="0095061E" w:rsidRPr="008D6B3E" w:rsidRDefault="0095061E" w:rsidP="000E74C3">
            <w:pPr>
              <w:snapToGrid w:val="0"/>
              <w:ind w:left="-5" w:firstLine="0"/>
              <w:rPr>
                <w:i/>
              </w:rPr>
            </w:pPr>
            <w:r w:rsidRPr="00E07B79">
              <w:t>1.</w:t>
            </w:r>
            <w:r>
              <w:t>1</w:t>
            </w:r>
            <w:r w:rsidRPr="00E07B79">
              <w:t>.</w:t>
            </w:r>
            <w:r w:rsidRPr="00FB0D28">
              <w:rPr>
                <w:i/>
              </w:rPr>
              <w:t xml:space="preserve"> Прохождение инстру</w:t>
            </w:r>
            <w:r w:rsidRPr="00FB0D28">
              <w:rPr>
                <w:i/>
              </w:rPr>
              <w:t>к</w:t>
            </w:r>
            <w:r w:rsidRPr="00FB0D28">
              <w:rPr>
                <w:i/>
              </w:rPr>
              <w:t>тажа по охране труда и технике безопасн</w:t>
            </w:r>
            <w:r w:rsidRPr="00FB0D28">
              <w:rPr>
                <w:i/>
              </w:rPr>
              <w:t>о</w:t>
            </w:r>
            <w:r w:rsidRPr="00FB0D28">
              <w:rPr>
                <w:i/>
              </w:rPr>
              <w:t>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1521F99" w14:textId="77777777" w:rsidR="0095061E" w:rsidRPr="00414EE2" w:rsidRDefault="0095061E" w:rsidP="00BA0DD1">
            <w:pPr>
              <w:snapToGrid w:val="0"/>
              <w:ind w:firstLine="0"/>
              <w:jc w:val="center"/>
            </w:pPr>
            <w:r>
              <w:t xml:space="preserve">0,5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1692EB67" w14:textId="77777777" w:rsidR="0095061E" w:rsidRPr="00414EE2" w:rsidRDefault="0095061E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D5D9873" w14:textId="77777777" w:rsidR="0095061E" w:rsidRPr="008D6B3E" w:rsidRDefault="0095061E" w:rsidP="004676DF">
            <w:pPr>
              <w:snapToGrid w:val="0"/>
              <w:ind w:firstLine="0"/>
            </w:pPr>
            <w:r>
              <w:t>Ведомость по охране труда</w:t>
            </w:r>
          </w:p>
        </w:tc>
      </w:tr>
      <w:tr w:rsidR="0095061E" w:rsidRPr="00F5669E" w14:paraId="5AEAB5F5" w14:textId="77777777" w:rsidTr="000E74C3">
        <w:trPr>
          <w:trHeight w:val="323"/>
        </w:trPr>
        <w:tc>
          <w:tcPr>
            <w:tcW w:w="54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78CB1BC3" w14:textId="77777777" w:rsidR="0095061E" w:rsidRPr="008D6B3E" w:rsidRDefault="0095061E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2F4FA1C" w14:textId="77777777" w:rsidR="0095061E" w:rsidRDefault="0095061E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B2BB7CD" w14:textId="77777777" w:rsidR="0095061E" w:rsidRPr="00E07B79" w:rsidRDefault="0095061E" w:rsidP="000E74C3">
            <w:pPr>
              <w:snapToGrid w:val="0"/>
              <w:ind w:left="-5" w:firstLine="0"/>
            </w:pPr>
            <w:r>
              <w:t>1.2. Установочная конфере</w:t>
            </w:r>
            <w:r>
              <w:t>н</w:t>
            </w:r>
            <w:r>
              <w:t>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736ECB8" w14:textId="77777777" w:rsidR="0095061E" w:rsidRDefault="0095061E" w:rsidP="00BA0DD1">
            <w:pPr>
              <w:snapToGrid w:val="0"/>
              <w:ind w:firstLine="0"/>
              <w:jc w:val="center"/>
            </w:pPr>
            <w:r>
              <w:t xml:space="preserve">0,5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</w:tcBorders>
            <w:vAlign w:val="center"/>
          </w:tcPr>
          <w:p w14:paraId="21241FFE" w14:textId="77777777" w:rsidR="0095061E" w:rsidRDefault="0095061E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1EC2241" w14:textId="77777777" w:rsidR="0095061E" w:rsidRDefault="0020198A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4676DF" w:rsidRPr="00F5669E" w14:paraId="2EFE5DFE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3677F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B66EC6" w14:textId="77777777" w:rsidR="004676DF" w:rsidRPr="00F5669E" w:rsidRDefault="004676DF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C44A50" w14:textId="77777777" w:rsidR="004676DF" w:rsidRPr="00F5669E" w:rsidRDefault="004676DF" w:rsidP="0095061E">
            <w:pPr>
              <w:snapToGrid w:val="0"/>
              <w:ind w:firstLine="0"/>
              <w:jc w:val="left"/>
            </w:pPr>
            <w:r>
              <w:t xml:space="preserve">1.4. </w:t>
            </w:r>
            <w:r w:rsidRPr="00895A6A">
              <w:t xml:space="preserve">Составление </w:t>
            </w:r>
            <w:r w:rsidR="0095061E">
              <w:t xml:space="preserve">индивидуального </w:t>
            </w:r>
            <w:r w:rsidRPr="00895A6A">
              <w:t>рабочего пл</w:t>
            </w:r>
            <w:r w:rsidRPr="00895A6A">
              <w:t>а</w:t>
            </w:r>
            <w:r w:rsidRPr="00895A6A">
              <w:t xml:space="preserve">на </w:t>
            </w:r>
            <w:r w:rsidR="0095061E">
              <w:t>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963DB98" w14:textId="77777777" w:rsidR="004676DF" w:rsidRPr="00F5669E" w:rsidRDefault="004676DF" w:rsidP="000E74C3">
            <w:pPr>
              <w:snapToGrid w:val="0"/>
              <w:ind w:firstLine="0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C2BB6" w14:textId="77777777" w:rsidR="004676DF" w:rsidRPr="00F5669E" w:rsidRDefault="004676DF" w:rsidP="000E74C3">
            <w:pPr>
              <w:snapToGrid w:val="0"/>
              <w:ind w:firstLine="0"/>
              <w:jc w:val="center"/>
            </w:pPr>
            <w:r>
              <w:t xml:space="preserve"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D55C8A0" w14:textId="77777777" w:rsidR="004676DF" w:rsidRPr="00F5669E" w:rsidRDefault="004676DF" w:rsidP="004676DF">
            <w:pPr>
              <w:snapToGrid w:val="0"/>
              <w:ind w:firstLine="0"/>
            </w:pPr>
            <w:r>
              <w:t>Индивидуальное зад</w:t>
            </w:r>
            <w:r>
              <w:t>а</w:t>
            </w:r>
            <w:r>
              <w:t>ние</w:t>
            </w:r>
          </w:p>
        </w:tc>
      </w:tr>
      <w:tr w:rsidR="00EC200B" w:rsidRPr="00F5669E" w14:paraId="05B437CD" w14:textId="77777777" w:rsidTr="000E74C3">
        <w:trPr>
          <w:trHeight w:val="70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F68B821" w14:textId="77777777" w:rsidR="00EC200B" w:rsidRPr="00722E78" w:rsidRDefault="00EC200B" w:rsidP="000E74C3">
            <w:pPr>
              <w:snapToGrid w:val="0"/>
              <w:ind w:firstLine="0"/>
              <w:jc w:val="center"/>
            </w:pPr>
            <w:r w:rsidRPr="00722E78">
              <w:t>2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1F6CC88B" w14:textId="77777777" w:rsidR="00EC200B" w:rsidRPr="00722E78" w:rsidRDefault="00EC200B" w:rsidP="000E74C3">
            <w:pPr>
              <w:snapToGrid w:val="0"/>
              <w:ind w:firstLine="0"/>
            </w:pPr>
            <w:r>
              <w:t>Основной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B564E65" w14:textId="77777777" w:rsidR="00EC200B" w:rsidRPr="00895A6A" w:rsidRDefault="00EC200B" w:rsidP="000E74C3">
            <w:pPr>
              <w:snapToGrid w:val="0"/>
              <w:ind w:firstLine="0"/>
            </w:pPr>
            <w:r w:rsidRPr="00895A6A">
              <w:t xml:space="preserve">2.1. </w:t>
            </w:r>
            <w:r w:rsidRPr="00895A6A">
              <w:rPr>
                <w:i/>
              </w:rPr>
              <w:t>Консультации руководителей практики от университ</w:t>
            </w:r>
            <w:r w:rsidRPr="00895A6A">
              <w:rPr>
                <w:i/>
              </w:rPr>
              <w:t>е</w:t>
            </w:r>
            <w:r w:rsidRPr="00895A6A">
              <w:rPr>
                <w:i/>
              </w:rPr>
              <w:t>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A40A0" w14:textId="77777777" w:rsidR="00EC200B" w:rsidRPr="00F5669E" w:rsidRDefault="00EC200B" w:rsidP="000E74C3">
            <w:pPr>
              <w:snapToGrid w:val="0"/>
              <w:ind w:firstLine="0"/>
              <w:jc w:val="center"/>
            </w:pPr>
            <w:r>
              <w:t xml:space="preserve"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DFBFE" w14:textId="77777777" w:rsidR="00EC200B" w:rsidRPr="00F5669E" w:rsidRDefault="00EC200B" w:rsidP="000E74C3">
            <w:pPr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8E5C9" w14:textId="77777777" w:rsidR="00EC200B" w:rsidRPr="00722E78" w:rsidRDefault="00EC200B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EC200B" w:rsidRPr="00F5669E" w14:paraId="3E563279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6DCD569D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7980A624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729C80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 xml:space="preserve">2.2. </w:t>
            </w:r>
            <w:r w:rsidRPr="003E7F92">
              <w:t xml:space="preserve">Систематизация и проверка результ</w:t>
            </w:r>
            <w:r w:rsidRPr="003E7F92">
              <w:t xml:space="preserve">а</w:t>
            </w:r>
            <w:r w:rsidRPr="003E7F92">
              <w:t xml:space="preserve">тов </w:t>
            </w:r>
            <w:r>
              <w:t xml:space="preserve"/>
            </w:r>
            <w:r w:rsidRPr="003E7F92">
              <w:t xml:space="preserve">исследования по теме ВКР,</w:t>
            </w:r>
            <w:r>
              <w:t xml:space="preserve"> включая алгоритм обуче</w:t>
            </w:r>
            <w:r>
              <w:t xml:space="preserve">н</w:t>
            </w:r>
            <w:r>
              <w:t xml:space="preserve">ия и измене</w:t>
            </w:r>
            <w:r>
              <w:t xml:space="preserve"/>
            </w:r>
            <w:r>
              <w:t xml:space="preserve">ние нейронной архитектуры.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ACA37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C9983" w14:textId="77777777" w:rsidR="00EC200B" w:rsidRPr="00F11174" w:rsidRDefault="00EC200B" w:rsidP="00BA0DD1">
            <w:pPr>
              <w:ind w:firstLine="0"/>
              <w:jc w:val="center"/>
            </w:pPr>
            <w:r>
              <w:t xml:space="preserve">30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A2841" w14:textId="77777777" w:rsidR="00EC200B" w:rsidRDefault="00EC200B" w:rsidP="00BA0DD1">
            <w:pPr>
              <w:snapToGrid w:val="0"/>
              <w:ind w:firstLine="0"/>
            </w:pPr>
            <w:r w:rsidRPr="00F11174">
              <w:t>Собеседование</w:t>
            </w:r>
          </w:p>
          <w:p w14:paraId="1C673482" w14:textId="77777777" w:rsidR="00EC200B" w:rsidRPr="00F11174" w:rsidRDefault="00EC200B" w:rsidP="00BA0DD1">
            <w:pPr>
              <w:snapToGrid w:val="0"/>
              <w:ind w:firstLine="0"/>
            </w:pPr>
            <w:r>
              <w:t xml:space="preserve">Текст </w:t>
            </w:r>
            <w:r w:rsidR="007658D2">
              <w:t>ВКР</w:t>
            </w:r>
          </w:p>
        </w:tc>
      </w:tr>
      <w:tr w:rsidR="00EC200B" w:rsidRPr="00F5669E" w14:paraId="06BBA992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0BDB1E3B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702381D7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D390F17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 xml:space="preserve">2.3. </w:t>
            </w:r>
            <w:r w:rsidRPr="003E7F92">
              <w:t>Оформление результатов иссл</w:t>
            </w:r>
            <w:r w:rsidRPr="003E7F92">
              <w:t>е</w:t>
            </w:r>
            <w:r w:rsidRPr="003E7F92">
              <w:t>дований.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4B41B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E45FB" w14:textId="77777777" w:rsidR="00EC200B" w:rsidRPr="00F11174" w:rsidRDefault="00EC200B" w:rsidP="00BA0DD1">
            <w:pPr>
              <w:ind w:firstLine="0"/>
              <w:jc w:val="center"/>
            </w:pPr>
            <w:r>
              <w:t xml:space="preserve"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F5D51" w14:textId="77777777" w:rsidR="00EC200B" w:rsidRPr="00F11174" w:rsidRDefault="00EC200B" w:rsidP="00BA0DD1">
            <w:pPr>
              <w:snapToGrid w:val="0"/>
              <w:ind w:firstLine="0"/>
            </w:pPr>
            <w:r>
              <w:t xml:space="preserve">Текст </w:t>
            </w:r>
            <w:r w:rsidR="007658D2">
              <w:t>ВКР</w:t>
            </w:r>
          </w:p>
        </w:tc>
      </w:tr>
      <w:tr w:rsidR="00EC200B" w:rsidRPr="00F5669E" w14:paraId="1312B770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686501E8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06070025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59D3D45" w14:textId="77777777" w:rsidR="00EC200B" w:rsidRPr="00F11174" w:rsidRDefault="00EC200B" w:rsidP="00BA0DD1">
            <w:pPr>
              <w:snapToGrid w:val="0"/>
              <w:ind w:firstLine="0"/>
              <w:jc w:val="left"/>
            </w:pPr>
            <w:r w:rsidRPr="00F11174">
              <w:t xml:space="preserve">2.4. </w:t>
            </w:r>
            <w:r>
              <w:t>Определение сферы прим</w:t>
            </w:r>
            <w:r>
              <w:t>е</w:t>
            </w:r>
            <w:r>
              <w:t>нения результатов научно-исследовательской р</w:t>
            </w:r>
            <w:r>
              <w:t>а</w:t>
            </w:r>
            <w:r>
              <w:t>боты.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451E4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658CB" w14:textId="77777777" w:rsidR="00EC200B" w:rsidRPr="00F11174" w:rsidRDefault="00EC200B" w:rsidP="00BA0DD1">
            <w:pPr>
              <w:ind w:firstLine="0"/>
              <w:jc w:val="center"/>
            </w:pPr>
            <w:r>
              <w:t xml:space="preserve"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929BA" w14:textId="77777777" w:rsidR="00EC200B" w:rsidRPr="00F11174" w:rsidRDefault="00EC200B" w:rsidP="00BA0DD1">
            <w:pPr>
              <w:snapToGrid w:val="0"/>
              <w:ind w:firstLine="0"/>
            </w:pPr>
            <w:r>
              <w:t>Заявка на внедр</w:t>
            </w:r>
            <w:r>
              <w:t>е</w:t>
            </w:r>
            <w:r>
              <w:t>ние. Акт внедр</w:t>
            </w:r>
            <w:r>
              <w:t>е</w:t>
            </w:r>
            <w:r>
              <w:t>ния</w:t>
            </w:r>
          </w:p>
        </w:tc>
      </w:tr>
      <w:tr w:rsidR="00EC200B" w:rsidRPr="00F5669E" w14:paraId="74EEC345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501408B2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2B9E79AB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9AE6943" w14:textId="77777777" w:rsidR="00EC200B" w:rsidRPr="00F11174" w:rsidRDefault="00EC200B" w:rsidP="00BA0DD1">
            <w:pPr>
              <w:snapToGrid w:val="0"/>
              <w:ind w:firstLine="0"/>
              <w:jc w:val="left"/>
            </w:pPr>
            <w:r>
              <w:t xml:space="preserve">2.5. Подготовка материалов о личном вкладе и достигнутых результатах для отзыва руководителя.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92EDE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7DA7C" w14:textId="77777777" w:rsidR="00EC200B" w:rsidRDefault="00EC200B" w:rsidP="00BA0DD1">
            <w:pPr>
              <w:ind w:firstLine="0"/>
              <w:jc w:val="center"/>
            </w:pPr>
            <w:r>
              <w:t xml:space="preserve"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586BB" w14:textId="77777777" w:rsidR="00EC200B" w:rsidRDefault="00EC200B" w:rsidP="00BA0DD1">
            <w:pPr>
              <w:snapToGrid w:val="0"/>
              <w:ind w:firstLine="0"/>
            </w:pPr>
            <w:r>
              <w:t xml:space="preserve">Материалы о результатах работы</w:t>
            </w:r>
          </w:p>
        </w:tc>
      </w:tr>
      <w:tr w:rsidR="00EC200B" w:rsidRPr="00F5669E" w14:paraId="6ADB8679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06C63145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7C5CD9A3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1163D8D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>2.</w:t>
            </w:r>
            <w:r>
              <w:t>6</w:t>
            </w:r>
            <w:r w:rsidRPr="00F11174">
              <w:t xml:space="preserve">. </w:t>
            </w:r>
            <w:r>
              <w:t>Подготовка доклада и презент</w:t>
            </w:r>
            <w:r>
              <w:t>а</w:t>
            </w:r>
            <w:r>
              <w:t xml:space="preserve">ции к предзащите и защите.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3FD1A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18EBC" w14:textId="77777777" w:rsidR="00EC200B" w:rsidRPr="00F11174" w:rsidRDefault="00EC200B" w:rsidP="00BA0DD1">
            <w:pPr>
              <w:ind w:firstLine="0"/>
              <w:jc w:val="center"/>
            </w:pPr>
            <w:r>
              <w:t xml:space="preserve"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D964A" w14:textId="77777777" w:rsidR="00EC200B" w:rsidRPr="00F11174" w:rsidRDefault="00EC200B" w:rsidP="00BA0DD1">
            <w:pPr>
              <w:snapToGrid w:val="0"/>
              <w:ind w:firstLine="0"/>
            </w:pPr>
            <w:r>
              <w:t xml:space="preserve">Текст доклада, презентация. </w:t>
            </w:r>
            <w:r w:rsidRPr="00F11174">
              <w:t>С</w:t>
            </w:r>
            <w:r w:rsidRPr="00F11174">
              <w:t>о</w:t>
            </w:r>
            <w:r w:rsidRPr="00F11174">
              <w:t>беседование</w:t>
            </w:r>
          </w:p>
        </w:tc>
      </w:tr>
      <w:tr w:rsidR="00EC200B" w:rsidRPr="00F5669E" w14:paraId="050CF27F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02C2B7E3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0315308C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EF41D5D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>2.</w:t>
            </w:r>
            <w:r>
              <w:t>7</w:t>
            </w:r>
            <w:r w:rsidRPr="00F11174">
              <w:t>.</w:t>
            </w:r>
            <w:r>
              <w:t xml:space="preserve"> Предзащита ВКР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75398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EC61C" w14:textId="77777777" w:rsidR="00EC200B" w:rsidRDefault="00EC200B" w:rsidP="00BA0DD1">
            <w:pPr>
              <w:ind w:firstLine="0"/>
              <w:jc w:val="center"/>
            </w:pPr>
            <w:r>
              <w:t xml:space="preserve"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2FC7B" w14:textId="77777777" w:rsidR="00EC200B" w:rsidRDefault="00EC200B" w:rsidP="00BA0DD1">
            <w:pPr>
              <w:snapToGrid w:val="0"/>
              <w:ind w:firstLine="0"/>
            </w:pPr>
            <w:r w:rsidRPr="00F11174">
              <w:t>Собеседование</w:t>
            </w:r>
          </w:p>
        </w:tc>
      </w:tr>
      <w:tr w:rsidR="00EC200B" w:rsidRPr="00F5669E" w14:paraId="3625E7CB" w14:textId="77777777" w:rsidTr="000E74C3">
        <w:trPr>
          <w:trHeight w:val="271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5CBFB6B2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41D0AC39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7D6BCD36" w14:textId="77777777" w:rsidR="00EC200B" w:rsidRPr="00F11174" w:rsidRDefault="00EC200B" w:rsidP="00BA0DD1">
            <w:pPr>
              <w:snapToGrid w:val="0"/>
              <w:ind w:firstLine="0"/>
            </w:pPr>
            <w:r>
              <w:t>2.8. Подготовка текста ВКР и сопр</w:t>
            </w:r>
            <w:r>
              <w:t>о</w:t>
            </w:r>
            <w:r>
              <w:t>водительных д</w:t>
            </w:r>
            <w:r>
              <w:t>о</w:t>
            </w:r>
            <w:r>
              <w:t>кументов к проверке на объ</w:t>
            </w:r>
            <w:r w:rsidR="00412967">
              <w:t>е</w:t>
            </w:r>
            <w:r>
              <w:t>м заи</w:t>
            </w:r>
            <w:r>
              <w:t>м</w:t>
            </w:r>
            <w:r>
              <w:t>ствований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C8DE6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C7F02" w14:textId="77777777" w:rsidR="00EC200B" w:rsidRPr="00F11174" w:rsidRDefault="00EC200B" w:rsidP="00BA0DD1">
            <w:pPr>
              <w:ind w:firstLine="0"/>
              <w:jc w:val="center"/>
            </w:pPr>
            <w:r>
              <w:t xml:space="preserve"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12A05" w14:textId="77777777" w:rsidR="00EC200B" w:rsidRPr="00F11174" w:rsidRDefault="00EC200B" w:rsidP="00BA0DD1">
            <w:pPr>
              <w:snapToGrid w:val="0"/>
              <w:ind w:firstLine="0"/>
              <w:jc w:val="left"/>
            </w:pPr>
            <w:r>
              <w:t>Заключение об объ</w:t>
            </w:r>
            <w:r w:rsidR="00412967">
              <w:t>е</w:t>
            </w:r>
            <w:r>
              <w:t>ме заимств</w:t>
            </w:r>
            <w:r>
              <w:t>о</w:t>
            </w:r>
            <w:r>
              <w:t xml:space="preserve">ваний. </w:t>
            </w:r>
          </w:p>
        </w:tc>
      </w:tr>
      <w:tr w:rsidR="00EC200B" w:rsidRPr="00F5669E" w14:paraId="2405E19F" w14:textId="77777777" w:rsidTr="000E74C3">
        <w:trPr>
          <w:trHeight w:val="271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673A38C0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3FA00E11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7A4886BA" w14:textId="77777777" w:rsidR="00EC200B" w:rsidRDefault="00EC200B" w:rsidP="00BA0DD1">
            <w:pPr>
              <w:snapToGrid w:val="0"/>
              <w:ind w:firstLine="0"/>
            </w:pPr>
            <w:r>
              <w:t>2.9. Подготовка электронной версии ВКР для размещения в ЭИОС РГУ имени С.А. Есенина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584A2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E0675" w14:textId="77777777" w:rsidR="00EC200B" w:rsidRDefault="00EC200B" w:rsidP="00BA0DD1">
            <w:pPr>
              <w:ind w:firstLine="0"/>
              <w:jc w:val="center"/>
            </w:pPr>
            <w:r>
              <w:t xml:space="preserve"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A748C" w14:textId="77777777" w:rsidR="00EC200B" w:rsidRDefault="00EC200B" w:rsidP="00BA0DD1">
            <w:pPr>
              <w:snapToGrid w:val="0"/>
              <w:ind w:firstLine="0"/>
              <w:jc w:val="left"/>
            </w:pPr>
            <w:r>
              <w:t>Электронный д</w:t>
            </w:r>
            <w:r>
              <w:t>о</w:t>
            </w:r>
            <w:r>
              <w:t>кумент.</w:t>
            </w:r>
          </w:p>
        </w:tc>
      </w:tr>
      <w:tr w:rsidR="00EC200B" w:rsidRPr="00F5669E" w14:paraId="5BD0C4D9" w14:textId="77777777" w:rsidTr="000E74C3">
        <w:trPr>
          <w:trHeight w:val="271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10AD6489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66F69217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1C4F70A6" w14:textId="77777777" w:rsidR="00EC200B" w:rsidRDefault="00EC200B" w:rsidP="00BA0DD1">
            <w:pPr>
              <w:snapToGrid w:val="0"/>
              <w:ind w:firstLine="0"/>
            </w:pPr>
            <w:r>
              <w:t>2.10. Подготовка документов к защ</w:t>
            </w:r>
            <w:r>
              <w:t>и</w:t>
            </w:r>
            <w:r>
              <w:t>те ВКР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1402F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82788" w14:textId="77777777" w:rsidR="00EC200B" w:rsidRDefault="00EC200B" w:rsidP="00BA0DD1">
            <w:pPr>
              <w:ind w:firstLine="0"/>
              <w:jc w:val="center"/>
            </w:pPr>
            <w:r>
              <w:t xml:space="preserve"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19227" w14:textId="77777777" w:rsidR="00EC200B" w:rsidRDefault="00EC200B" w:rsidP="00BA0DD1">
            <w:pPr>
              <w:snapToGrid w:val="0"/>
              <w:ind w:firstLine="0"/>
              <w:jc w:val="left"/>
            </w:pPr>
            <w:r>
              <w:t>Пакет документов.</w:t>
            </w:r>
          </w:p>
        </w:tc>
      </w:tr>
      <w:tr w:rsidR="004676DF" w:rsidRPr="00F5669E" w14:paraId="3EEEC3DE" w14:textId="77777777" w:rsidTr="000E74C3">
        <w:trPr>
          <w:trHeight w:val="70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731C9B23" w14:textId="77777777" w:rsidR="004676DF" w:rsidRPr="00722E78" w:rsidRDefault="004676DF" w:rsidP="000E74C3">
            <w:pPr>
              <w:snapToGrid w:val="0"/>
              <w:ind w:firstLine="0"/>
              <w:jc w:val="center"/>
            </w:pPr>
            <w:r>
              <w:t>3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B78738B" w14:textId="77777777" w:rsidR="004676DF" w:rsidRPr="00722E78" w:rsidRDefault="004676DF" w:rsidP="000E74C3">
            <w:pPr>
              <w:snapToGrid w:val="0"/>
              <w:ind w:firstLine="0"/>
            </w:pPr>
            <w:r>
              <w:t>Заключ</w:t>
            </w:r>
            <w:r>
              <w:t>и</w:t>
            </w:r>
            <w:r>
              <w:t>тельный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F56FA4" w14:textId="77777777" w:rsidR="004676DF" w:rsidRPr="00895A6A" w:rsidRDefault="004676DF" w:rsidP="000E74C3">
            <w:pPr>
              <w:snapToGrid w:val="0"/>
              <w:ind w:firstLine="0"/>
            </w:pPr>
            <w:r w:rsidRPr="00895A6A">
              <w:t>3.1. Подготовка отчета об итогах 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0C8BFBE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4070BBB5" w14:textId="77777777" w:rsidR="004676DF" w:rsidRPr="00F5669E" w:rsidRDefault="00BD5406" w:rsidP="000E74C3">
            <w:pPr>
              <w:snapToGrid w:val="0"/>
              <w:ind w:firstLine="0"/>
              <w:jc w:val="center"/>
            </w:pPr>
            <w:r>
              <w:t xml:space="preserve"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DE6DF" w14:textId="77777777" w:rsidR="004676DF" w:rsidRPr="00722E78" w:rsidRDefault="004676DF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4676DF" w:rsidRPr="00F5669E" w14:paraId="6959A6AA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68DCE0BB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7CA651E7" w14:textId="77777777" w:rsidR="004676DF" w:rsidRPr="00F5669E" w:rsidRDefault="004676DF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1014F" w14:textId="77777777" w:rsidR="004676DF" w:rsidRPr="00F5669E" w:rsidRDefault="004676DF" w:rsidP="004676DF">
            <w:pPr>
              <w:snapToGrid w:val="0"/>
              <w:ind w:firstLine="0"/>
              <w:jc w:val="left"/>
            </w:pPr>
            <w:r w:rsidRPr="00895A6A">
              <w:t xml:space="preserve">3.2. </w:t>
            </w:r>
            <w:r w:rsidR="00BA0DD1">
              <w:t>Получение отзыва научного р</w:t>
            </w:r>
            <w:r w:rsidR="00BA0DD1">
              <w:t>у</w:t>
            </w:r>
            <w:r w:rsidR="00BA0DD1">
              <w:t>ководителя о прохождении 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BBE6E1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1D94FB8A" w14:textId="77777777" w:rsidR="004676DF" w:rsidRPr="00F5669E" w:rsidRDefault="00BA0DD1" w:rsidP="000E74C3">
            <w:pPr>
              <w:snapToGrid w:val="0"/>
              <w:ind w:firstLine="0"/>
              <w:jc w:val="center"/>
            </w:pPr>
            <w:r>
              <w:t xml:space="preserve"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2A0A4" w14:textId="77777777" w:rsidR="004676DF" w:rsidRPr="00722E78" w:rsidRDefault="004676DF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025E3B" w:rsidRPr="00F5669E" w14:paraId="4C5BBF79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2F5BC7F6" w14:textId="77777777" w:rsidR="00025E3B" w:rsidRPr="00F5669E" w:rsidRDefault="00025E3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6F12FA09" w14:textId="77777777" w:rsidR="00025E3B" w:rsidRPr="00F5669E" w:rsidRDefault="00025E3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0F2B06" w14:textId="77777777" w:rsidR="00025E3B" w:rsidRPr="00F5669E" w:rsidRDefault="00025E3B" w:rsidP="000E74C3">
            <w:pPr>
              <w:snapToGrid w:val="0"/>
              <w:ind w:firstLine="0"/>
            </w:pPr>
            <w:r w:rsidRPr="00895A6A">
              <w:rPr>
                <w:i/>
              </w:rPr>
              <w:t xml:space="preserve">3.3. </w:t>
            </w:r>
            <w:r>
              <w:rPr>
                <w:i/>
              </w:rPr>
              <w:t>Итог</w:t>
            </w:r>
            <w:r>
              <w:rPr>
                <w:i/>
              </w:rPr>
              <w:t>о</w:t>
            </w:r>
            <w:r>
              <w:rPr>
                <w:i/>
              </w:rPr>
              <w:t>вая конференция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F2537B" w14:textId="77777777" w:rsidR="00025E3B" w:rsidRPr="00F5669E" w:rsidRDefault="00BA0DD1" w:rsidP="000E74C3">
            <w:pPr>
              <w:snapToGrid w:val="0"/>
              <w:ind w:firstLine="0"/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41796868" w14:textId="77777777" w:rsidR="00025E3B" w:rsidRPr="00F5669E" w:rsidRDefault="00025E3B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725A3" w14:textId="77777777" w:rsidR="00025E3B" w:rsidRPr="00722E78" w:rsidRDefault="00E405CD" w:rsidP="000E74C3">
            <w:pPr>
              <w:snapToGrid w:val="0"/>
              <w:ind w:firstLine="0"/>
            </w:pPr>
            <w:r>
              <w:t>Защита отчета</w:t>
            </w:r>
          </w:p>
        </w:tc>
      </w:tr>
      <w:tr w:rsidR="00025E3B" w:rsidRPr="00F5669E" w14:paraId="375277F1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CD55F4" w14:textId="77777777" w:rsidR="00025E3B" w:rsidRPr="00F5669E" w:rsidRDefault="00025E3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67590B" w14:textId="77777777" w:rsidR="00025E3B" w:rsidRPr="00F5669E" w:rsidRDefault="00025E3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CFC7F3" w14:textId="77777777" w:rsidR="00025E3B" w:rsidRPr="00F5669E" w:rsidRDefault="00025E3B" w:rsidP="000E74C3">
            <w:pPr>
              <w:snapToGrid w:val="0"/>
              <w:ind w:firstLine="0"/>
            </w:pPr>
            <w:r w:rsidRPr="00895A6A">
              <w:rPr>
                <w:i/>
              </w:rPr>
              <w:t>3.4. Прохождение промеж</w:t>
            </w:r>
            <w:r w:rsidRPr="00895A6A">
              <w:rPr>
                <w:i/>
              </w:rPr>
              <w:t>у</w:t>
            </w:r>
            <w:r w:rsidRPr="00895A6A">
              <w:rPr>
                <w:i/>
              </w:rPr>
              <w:t>точной аттестации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367DA8" w14:textId="77777777" w:rsidR="00025E3B" w:rsidRPr="00F5669E" w:rsidRDefault="00BA0DD1" w:rsidP="000E74C3">
            <w:pPr>
              <w:snapToGrid w:val="0"/>
              <w:ind w:firstLine="0"/>
              <w:jc w:val="center"/>
            </w:pPr>
            <w:r>
              <w:t xml:space="preserve"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107F81B5" w14:textId="77777777" w:rsidR="00025E3B" w:rsidRPr="00F5669E" w:rsidRDefault="00025E3B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FB0E8" w14:textId="77777777" w:rsidR="00025E3B" w:rsidRPr="00722E78" w:rsidRDefault="00025E3B" w:rsidP="000E74C3">
            <w:pPr>
              <w:snapToGrid w:val="0"/>
              <w:ind w:firstLine="0"/>
            </w:pPr>
            <w:r>
              <w:t>Зач</w:t>
            </w:r>
            <w:r w:rsidR="00412967">
              <w:t>е</w:t>
            </w:r>
            <w:r>
              <w:t>т.</w:t>
            </w:r>
          </w:p>
        </w:tc>
      </w:tr>
      <w:tr w:rsidR="004676DF" w:rsidRPr="00F5669E" w14:paraId="65435949" w14:textId="77777777" w:rsidTr="000E74C3">
        <w:trPr>
          <w:trHeight w:val="70"/>
        </w:trPr>
        <w:tc>
          <w:tcPr>
            <w:tcW w:w="58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D03336" w14:textId="77777777" w:rsidR="004676DF" w:rsidRPr="00F5669E" w:rsidRDefault="004676DF" w:rsidP="000E74C3">
            <w:pPr>
              <w:snapToGrid w:val="0"/>
              <w:ind w:firstLine="0"/>
              <w:jc w:val="right"/>
              <w:rPr>
                <w:i/>
              </w:rPr>
            </w:pPr>
            <w:r>
              <w:rPr>
                <w:i/>
              </w:rPr>
              <w:t xml:space="preserve">Всего </w:t>
            </w:r>
            <w:r w:rsidRPr="00F5669E">
              <w:rPr>
                <w:i/>
              </w:rPr>
              <w:t xml:space="preserve"> часов по практике: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499693" w14:textId="77777777" w:rsidR="004676DF" w:rsidRPr="00F5669E" w:rsidRDefault="00BA0DD1" w:rsidP="000E74C3">
            <w:pPr>
              <w:snapToGrid w:val="0"/>
              <w:ind w:firstLine="0"/>
              <w:jc w:val="center"/>
            </w:pPr>
            <w: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227E43" w14:textId="77777777" w:rsidR="004676DF" w:rsidRPr="00F5669E" w:rsidRDefault="00BA0DD1" w:rsidP="000E74C3">
            <w:pPr>
              <w:snapToGrid w:val="0"/>
              <w:ind w:firstLine="0"/>
              <w:jc w:val="center"/>
            </w:pPr>
            <w:r>
              <w:t xml:space="preserve">102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2A9A8" w14:textId="77777777" w:rsidR="004676DF" w:rsidRPr="00F5669E" w:rsidRDefault="004676DF" w:rsidP="000E74C3">
            <w:pPr>
              <w:snapToGrid w:val="0"/>
              <w:ind w:firstLine="0"/>
            </w:pPr>
          </w:p>
        </w:tc>
      </w:tr>
      <w:tr w:rsidR="00E405CD" w:rsidRPr="00F5669E" w14:paraId="5455753F" w14:textId="77777777" w:rsidTr="00F27386">
        <w:trPr>
          <w:trHeight w:val="70"/>
        </w:trPr>
        <w:tc>
          <w:tcPr>
            <w:tcW w:w="58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C53BC1" w14:textId="77777777" w:rsidR="00E405CD" w:rsidRDefault="002841B5" w:rsidP="000E74C3">
            <w:pPr>
              <w:snapToGrid w:val="0"/>
              <w:ind w:firstLine="0"/>
              <w:jc w:val="right"/>
              <w:rPr>
                <w:i/>
              </w:rPr>
            </w:pPr>
            <w:r>
              <w:rPr>
                <w:i/>
              </w:rPr>
              <w:lastRenderedPageBreak/>
              <w:t>Объем практической подготовки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24D15" w14:textId="77777777" w:rsidR="00E405CD" w:rsidRDefault="002841B5" w:rsidP="000E74C3">
            <w:pPr>
              <w:snapToGrid w:val="0"/>
              <w:ind w:firstLine="0"/>
              <w:jc w:val="center"/>
            </w:pPr>
            <w:r>
              <w:t xml:space="preserve">50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3DCAC" w14:textId="77777777" w:rsidR="00E405CD" w:rsidRPr="00F5669E" w:rsidRDefault="00E405CD" w:rsidP="000E74C3">
            <w:pPr>
              <w:snapToGrid w:val="0"/>
              <w:ind w:firstLine="0"/>
            </w:pPr>
          </w:p>
        </w:tc>
      </w:tr>
      <w:tr w:rsidR="004676DF" w:rsidRPr="00F5669E" w14:paraId="680105AD" w14:textId="77777777" w:rsidTr="000E74C3">
        <w:trPr>
          <w:trHeight w:val="70"/>
        </w:trPr>
        <w:tc>
          <w:tcPr>
            <w:tcW w:w="58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7FC5A7" w14:textId="77777777" w:rsidR="004676DF" w:rsidRPr="00F5669E" w:rsidRDefault="004676DF" w:rsidP="000E74C3">
            <w:pPr>
              <w:snapToGrid w:val="0"/>
              <w:ind w:firstLine="0"/>
              <w:jc w:val="right"/>
              <w:rPr>
                <w:i/>
              </w:rPr>
            </w:pPr>
            <w:r w:rsidRPr="00F5669E">
              <w:rPr>
                <w:i/>
              </w:rPr>
              <w:t>Итого часов по практике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CE9AB7" w14:textId="77777777" w:rsidR="004676DF" w:rsidRDefault="00BA0DD1" w:rsidP="000E74C3">
            <w:pPr>
              <w:snapToGrid w:val="0"/>
              <w:ind w:firstLine="0"/>
              <w:jc w:val="center"/>
            </w:pPr>
            <w:r>
              <w:t xml:space="preserve">108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252D8" w14:textId="77777777" w:rsidR="004676DF" w:rsidRPr="00F5669E" w:rsidRDefault="004676DF" w:rsidP="000E74C3">
            <w:pPr>
              <w:snapToGrid w:val="0"/>
              <w:ind w:firstLine="0"/>
            </w:pPr>
          </w:p>
        </w:tc>
      </w:tr>
    </w:tbl>
    <w:p w14:paraId="0A43BC8E" w14:textId="77777777" w:rsidR="00CB5F03" w:rsidRDefault="00CB5F03" w:rsidP="005B7176">
      <w:pPr>
        <w:ind w:firstLine="567"/>
        <w:rPr>
          <w:b/>
          <w:sz w:val="28"/>
          <w:szCs w:val="28"/>
        </w:rPr>
      </w:pPr>
    </w:p>
    <w:p w14:paraId="63A54CFB" w14:textId="77777777" w:rsidR="00634265" w:rsidRPr="00694ACE" w:rsidRDefault="000A44B6" w:rsidP="005B7176">
      <w:pPr>
        <w:ind w:firstLine="567"/>
        <w:rPr>
          <w:b/>
          <w:caps/>
          <w:sz w:val="28"/>
          <w:szCs w:val="28"/>
        </w:rPr>
      </w:pPr>
      <w:r w:rsidRPr="00321BA4">
        <w:rPr>
          <w:b/>
          <w:sz w:val="28"/>
          <w:szCs w:val="28"/>
        </w:rPr>
        <w:t xml:space="preserve">7. </w:t>
      </w:r>
      <w:r w:rsidR="008C26C5">
        <w:rPr>
          <w:b/>
          <w:sz w:val="28"/>
          <w:szCs w:val="28"/>
        </w:rPr>
        <w:t xml:space="preserve">ФОРМЫ ОТЧЕТНОСТИ ПО </w:t>
      </w:r>
      <w:r w:rsidR="00422FCA" w:rsidRPr="00422FCA">
        <w:rPr>
          <w:b/>
          <w:caps/>
          <w:sz w:val="28"/>
          <w:szCs w:val="28"/>
        </w:rPr>
        <w:t>пра</w:t>
      </w:r>
      <w:r w:rsidR="00422FCA" w:rsidRPr="00422FCA">
        <w:rPr>
          <w:b/>
          <w:caps/>
          <w:sz w:val="28"/>
          <w:szCs w:val="28"/>
        </w:rPr>
        <w:t>к</w:t>
      </w:r>
      <w:r w:rsidR="00422FCA" w:rsidRPr="00422FCA">
        <w:rPr>
          <w:b/>
          <w:caps/>
          <w:sz w:val="28"/>
          <w:szCs w:val="28"/>
        </w:rPr>
        <w:t xml:space="preserve">тике </w:t>
      </w:r>
    </w:p>
    <w:p w14:paraId="57871844" w14:textId="77777777" w:rsidR="00212E86" w:rsidRDefault="00212E86" w:rsidP="00212E86">
      <w:pPr>
        <w:pStyle w:val="a8"/>
        <w:ind w:firstLine="567"/>
        <w:jc w:val="both"/>
        <w:rPr>
          <w:color w:val="000000"/>
          <w:sz w:val="28"/>
          <w:szCs w:val="28"/>
        </w:rPr>
      </w:pPr>
      <w:r w:rsidRPr="00212E86">
        <w:rPr>
          <w:sz w:val="28"/>
          <w:szCs w:val="28"/>
        </w:rPr>
        <w:t xml:space="preserve">В период прохождения производственной </w:t>
      </w:r>
      <w:r w:rsidR="00CB5F03">
        <w:rPr>
          <w:sz w:val="28"/>
          <w:szCs w:val="28"/>
        </w:rPr>
        <w:t xml:space="preserve">преддипломной </w:t>
      </w:r>
      <w:r w:rsidRPr="00212E86">
        <w:rPr>
          <w:sz w:val="28"/>
          <w:szCs w:val="28"/>
        </w:rPr>
        <w:t xml:space="preserve">практики обучающийся </w:t>
      </w:r>
      <w:r w:rsidRPr="00212E86">
        <w:rPr>
          <w:color w:val="000000"/>
          <w:sz w:val="28"/>
          <w:szCs w:val="28"/>
        </w:rPr>
        <w:t>поэтапно формирует пакет документов, необходимых для пр</w:t>
      </w:r>
      <w:r w:rsidRPr="00212E86">
        <w:rPr>
          <w:color w:val="000000"/>
          <w:sz w:val="28"/>
          <w:szCs w:val="28"/>
        </w:rPr>
        <w:t>о</w:t>
      </w:r>
      <w:r w:rsidRPr="00212E86">
        <w:rPr>
          <w:color w:val="000000"/>
          <w:sz w:val="28"/>
          <w:szCs w:val="28"/>
        </w:rPr>
        <w:t>межуточной аттестации по итогам практики. Данные документы в устано</w:t>
      </w:r>
      <w:r w:rsidRPr="00212E86">
        <w:rPr>
          <w:color w:val="000000"/>
          <w:sz w:val="28"/>
          <w:szCs w:val="28"/>
        </w:rPr>
        <w:t>в</w:t>
      </w:r>
      <w:r w:rsidRPr="00212E86">
        <w:rPr>
          <w:color w:val="000000"/>
          <w:sz w:val="28"/>
          <w:szCs w:val="28"/>
        </w:rPr>
        <w:t>ленные сроки студент предоставляет на выпускающую кафедру.</w:t>
      </w:r>
      <w:r w:rsidRPr="00212E86">
        <w:rPr>
          <w:sz w:val="28"/>
          <w:szCs w:val="28"/>
        </w:rPr>
        <w:t xml:space="preserve"> </w:t>
      </w:r>
      <w:r w:rsidRPr="00212E86">
        <w:rPr>
          <w:color w:val="000000"/>
          <w:sz w:val="28"/>
          <w:szCs w:val="28"/>
        </w:rPr>
        <w:t>Зачет по практике приравнивается к зачетам по теоретическому обучению и учитыв</w:t>
      </w:r>
      <w:r w:rsidRPr="00212E86">
        <w:rPr>
          <w:color w:val="000000"/>
          <w:sz w:val="28"/>
          <w:szCs w:val="28"/>
        </w:rPr>
        <w:t>а</w:t>
      </w:r>
      <w:r w:rsidRPr="00212E86">
        <w:rPr>
          <w:color w:val="000000"/>
          <w:sz w:val="28"/>
          <w:szCs w:val="28"/>
        </w:rPr>
        <w:t>ется при подведении итогов общей успева</w:t>
      </w:r>
      <w:r w:rsidRPr="00212E86">
        <w:rPr>
          <w:color w:val="000000"/>
          <w:sz w:val="28"/>
          <w:szCs w:val="28"/>
        </w:rPr>
        <w:t>е</w:t>
      </w:r>
      <w:r w:rsidRPr="00212E86">
        <w:rPr>
          <w:color w:val="000000"/>
          <w:sz w:val="28"/>
          <w:szCs w:val="28"/>
        </w:rPr>
        <w:t>мости обучающихся.</w:t>
      </w:r>
    </w:p>
    <w:p w14:paraId="74BAD5CC" w14:textId="77777777" w:rsidR="00B47512" w:rsidRPr="00E405CD" w:rsidRDefault="00B47512" w:rsidP="00B47512">
      <w:pPr>
        <w:pStyle w:val="a8"/>
        <w:spacing w:after="0"/>
        <w:ind w:firstLine="567"/>
        <w:jc w:val="both"/>
        <w:rPr>
          <w:b/>
          <w:sz w:val="28"/>
          <w:szCs w:val="28"/>
        </w:rPr>
      </w:pPr>
      <w:r w:rsidRPr="00E405CD">
        <w:rPr>
          <w:b/>
          <w:color w:val="000000"/>
          <w:sz w:val="28"/>
          <w:szCs w:val="28"/>
        </w:rPr>
        <w:t xml:space="preserve">Предусмотрены следующие формы отчетности по </w:t>
      </w:r>
      <w:r w:rsidRPr="00E405CD">
        <w:rPr>
          <w:b/>
          <w:sz w:val="28"/>
          <w:szCs w:val="28"/>
        </w:rPr>
        <w:t>практике</w:t>
      </w:r>
      <w:r w:rsidRPr="00E405CD">
        <w:rPr>
          <w:b/>
          <w:color w:val="000000"/>
          <w:sz w:val="28"/>
          <w:szCs w:val="28"/>
        </w:rPr>
        <w:t>:</w:t>
      </w:r>
    </w:p>
    <w:p w14:paraId="3EA8DEEE" w14:textId="77777777" w:rsidR="007A1829" w:rsidRPr="00212590" w:rsidRDefault="007A1829" w:rsidP="007A1829">
      <w:pPr>
        <w:numPr>
          <w:ilvl w:val="0"/>
          <w:numId w:val="6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212590">
        <w:rPr>
          <w:color w:val="000000"/>
          <w:sz w:val="28"/>
          <w:szCs w:val="28"/>
        </w:rPr>
        <w:t>ндивидуальное задание</w:t>
      </w:r>
      <w:r>
        <w:rPr>
          <w:color w:val="000000"/>
          <w:sz w:val="28"/>
          <w:szCs w:val="28"/>
        </w:rPr>
        <w:t xml:space="preserve"> (Приложение 1.1)</w:t>
      </w:r>
    </w:p>
    <w:p w14:paraId="6F7D38FC" w14:textId="77777777" w:rsidR="007A1829" w:rsidRDefault="007A1829" w:rsidP="007A1829">
      <w:pPr>
        <w:numPr>
          <w:ilvl w:val="0"/>
          <w:numId w:val="6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212590">
        <w:rPr>
          <w:color w:val="000000"/>
          <w:sz w:val="28"/>
          <w:szCs w:val="28"/>
        </w:rPr>
        <w:t>тчет</w:t>
      </w:r>
      <w:r>
        <w:rPr>
          <w:color w:val="000000"/>
          <w:sz w:val="28"/>
          <w:szCs w:val="28"/>
        </w:rPr>
        <w:t xml:space="preserve"> (Приложение 1.2)</w:t>
      </w:r>
    </w:p>
    <w:p w14:paraId="3200044C" w14:textId="77777777" w:rsidR="00CB3A4A" w:rsidRDefault="00CB3A4A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 w:rsidRPr="0095061E">
        <w:rPr>
          <w:sz w:val="28"/>
          <w:szCs w:val="28"/>
        </w:rPr>
        <w:t xml:space="preserve">Выступления с докладом на </w:t>
      </w:r>
      <w:r>
        <w:rPr>
          <w:sz w:val="28"/>
          <w:szCs w:val="28"/>
        </w:rPr>
        <w:t>предзащите ВКР</w:t>
      </w:r>
    </w:p>
    <w:p w14:paraId="45B1AF0D" w14:textId="77777777" w:rsidR="007A1829" w:rsidRPr="007A1829" w:rsidRDefault="00CB3A4A" w:rsidP="00DC051B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 w:rsidRPr="007A1829">
        <w:rPr>
          <w:color w:val="000000"/>
          <w:sz w:val="28"/>
          <w:szCs w:val="28"/>
        </w:rPr>
        <w:t>Отзыв научного руководителя о прохождении преддипломной практ</w:t>
      </w:r>
      <w:r w:rsidRPr="007A1829">
        <w:rPr>
          <w:color w:val="000000"/>
          <w:sz w:val="28"/>
          <w:szCs w:val="28"/>
        </w:rPr>
        <w:t>и</w:t>
      </w:r>
      <w:r w:rsidRPr="007A1829">
        <w:rPr>
          <w:color w:val="000000"/>
          <w:sz w:val="28"/>
          <w:szCs w:val="28"/>
        </w:rPr>
        <w:t>ки и готовности пакета документов к защите.</w:t>
      </w:r>
      <w:r w:rsidR="007A1829" w:rsidRPr="007A1829">
        <w:rPr>
          <w:color w:val="000000"/>
          <w:sz w:val="28"/>
          <w:szCs w:val="28"/>
        </w:rPr>
        <w:t xml:space="preserve"> (Приложение 1.3).</w:t>
      </w:r>
      <w:r w:rsidR="007F3AE2">
        <w:rPr>
          <w:color w:val="000000"/>
          <w:sz w:val="28"/>
          <w:szCs w:val="28"/>
        </w:rPr>
        <w:br/>
      </w:r>
      <w:r w:rsidR="007A1829" w:rsidRPr="007A1829">
        <w:rPr>
          <w:color w:val="000000"/>
          <w:sz w:val="28"/>
          <w:szCs w:val="28"/>
        </w:rPr>
        <w:t xml:space="preserve"> Пакет документов содержит: </w:t>
      </w:r>
    </w:p>
    <w:p w14:paraId="4C955E96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на ВКР, </w:t>
      </w:r>
    </w:p>
    <w:p w14:paraId="195A8AAB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заявление об утверждении темы, </w:t>
      </w:r>
    </w:p>
    <w:p w14:paraId="4186845C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заявление о смене темы (при необходимости), </w:t>
      </w:r>
    </w:p>
    <w:p w14:paraId="609086C6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текст ВКР, </w:t>
      </w:r>
    </w:p>
    <w:p w14:paraId="238F5377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ВКР, подготовленная для размещения в ЭИОС, </w:t>
      </w:r>
    </w:p>
    <w:p w14:paraId="4C81C788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заявление о проверке на объем заимствований, </w:t>
      </w:r>
    </w:p>
    <w:p w14:paraId="29D09B4D" w14:textId="77777777" w:rsidR="00CB3A4A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CB3A4A" w:rsidRPr="007A1829">
        <w:rPr>
          <w:sz w:val="28"/>
          <w:szCs w:val="28"/>
        </w:rPr>
        <w:t>правка о проверке на объ</w:t>
      </w:r>
      <w:r w:rsidR="00412967">
        <w:rPr>
          <w:sz w:val="28"/>
          <w:szCs w:val="28"/>
        </w:rPr>
        <w:t>е</w:t>
      </w:r>
      <w:r w:rsidR="00CB3A4A" w:rsidRPr="007A1829">
        <w:rPr>
          <w:sz w:val="28"/>
          <w:szCs w:val="28"/>
        </w:rPr>
        <w:t>м з</w:t>
      </w:r>
      <w:r w:rsidR="00CB3A4A" w:rsidRPr="007A1829">
        <w:rPr>
          <w:sz w:val="28"/>
          <w:szCs w:val="28"/>
        </w:rPr>
        <w:t>а</w:t>
      </w:r>
      <w:r w:rsidR="00CB3A4A" w:rsidRPr="007A1829">
        <w:rPr>
          <w:sz w:val="28"/>
          <w:szCs w:val="28"/>
        </w:rPr>
        <w:t>имствований</w:t>
      </w:r>
      <w:r>
        <w:rPr>
          <w:sz w:val="28"/>
          <w:szCs w:val="28"/>
        </w:rPr>
        <w:t xml:space="preserve">, </w:t>
      </w:r>
    </w:p>
    <w:p w14:paraId="42E2AC38" w14:textId="77777777" w:rsidR="00412967" w:rsidRPr="007A1829" w:rsidRDefault="00412967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экспертное заключение к справке о проверке на объем заимствований (при необходимости)</w:t>
      </w:r>
    </w:p>
    <w:p w14:paraId="0CF5B29E" w14:textId="77777777" w:rsidR="00CB3A4A" w:rsidRPr="007658D2" w:rsidRDefault="00CB3A4A" w:rsidP="00CB3A4A">
      <w:pPr>
        <w:tabs>
          <w:tab w:val="left" w:pos="0"/>
          <w:tab w:val="left" w:pos="5190"/>
        </w:tabs>
        <w:ind w:firstLine="0"/>
        <w:jc w:val="left"/>
        <w:rPr>
          <w:sz w:val="28"/>
          <w:szCs w:val="28"/>
          <w:u w:val="single"/>
        </w:rPr>
      </w:pPr>
      <w:r w:rsidRPr="007658D2">
        <w:rPr>
          <w:sz w:val="28"/>
          <w:szCs w:val="28"/>
          <w:u w:val="single"/>
        </w:rPr>
        <w:t>Факультативно</w:t>
      </w:r>
    </w:p>
    <w:p w14:paraId="48D21BCF" w14:textId="77777777" w:rsidR="00CB3A4A" w:rsidRDefault="00CB3A4A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Заявка на выполнение ВКР, заявка на внедрение результатов ВКР или акт внедрения от предприятия (организации) работодателя.</w:t>
      </w:r>
    </w:p>
    <w:p w14:paraId="3F81A7D2" w14:textId="77777777" w:rsidR="007A1829" w:rsidRDefault="007A1829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Список публикаций по установленной форме</w:t>
      </w:r>
      <w:r w:rsidR="00C22F8C">
        <w:rPr>
          <w:sz w:val="28"/>
          <w:szCs w:val="28"/>
        </w:rPr>
        <w:t xml:space="preserve"> за период обучения по теме ВКР</w:t>
      </w:r>
    </w:p>
    <w:p w14:paraId="6C0FF209" w14:textId="77777777" w:rsidR="00CB3A4A" w:rsidRDefault="00CB3A4A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Портфолио (дипломы за участие в конкурсах, сертификаты</w:t>
      </w:r>
      <w:r w:rsidR="00F44E08">
        <w:rPr>
          <w:sz w:val="28"/>
          <w:szCs w:val="28"/>
        </w:rPr>
        <w:t xml:space="preserve"> об участии в конференциях</w:t>
      </w:r>
      <w:r w:rsidR="007F3AE2">
        <w:rPr>
          <w:sz w:val="28"/>
          <w:szCs w:val="28"/>
        </w:rPr>
        <w:t xml:space="preserve"> по теме ВКР</w:t>
      </w:r>
      <w:r>
        <w:rPr>
          <w:sz w:val="28"/>
          <w:szCs w:val="28"/>
        </w:rPr>
        <w:t>)</w:t>
      </w:r>
    </w:p>
    <w:p w14:paraId="3AC53FCD" w14:textId="77777777" w:rsidR="00C22F8C" w:rsidRPr="0095061E" w:rsidRDefault="00C22F8C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Справка о защите ВКР как стартап (если выполнялась ВКРС).</w:t>
      </w:r>
    </w:p>
    <w:p w14:paraId="3C2D711E" w14:textId="77777777" w:rsidR="00A33621" w:rsidRDefault="00A33621" w:rsidP="00A33621">
      <w:pPr>
        <w:pStyle w:val="a8"/>
        <w:spacing w:after="0"/>
        <w:ind w:firstLine="567"/>
        <w:jc w:val="both"/>
        <w:rPr>
          <w:sz w:val="28"/>
          <w:szCs w:val="28"/>
        </w:rPr>
      </w:pPr>
    </w:p>
    <w:p w14:paraId="365956FA" w14:textId="77777777" w:rsidR="001A768D" w:rsidRDefault="001A768D" w:rsidP="001A768D">
      <w:pPr>
        <w:pStyle w:val="a8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письменных отч</w:t>
      </w:r>
      <w:r w:rsidR="00412967">
        <w:rPr>
          <w:sz w:val="28"/>
          <w:szCs w:val="28"/>
        </w:rPr>
        <w:t>е</w:t>
      </w:r>
      <w:r>
        <w:rPr>
          <w:sz w:val="28"/>
          <w:szCs w:val="28"/>
        </w:rPr>
        <w:t xml:space="preserve">тных документов выставляется </w:t>
      </w:r>
      <w:r w:rsidR="007F3E6B">
        <w:rPr>
          <w:sz w:val="28"/>
          <w:szCs w:val="28"/>
        </w:rPr>
        <w:t>н</w:t>
      </w:r>
      <w:r w:rsidR="007F3E6B">
        <w:rPr>
          <w:sz w:val="28"/>
          <w:szCs w:val="28"/>
        </w:rPr>
        <w:t>е</w:t>
      </w:r>
      <w:r>
        <w:rPr>
          <w:sz w:val="28"/>
          <w:szCs w:val="28"/>
        </w:rPr>
        <w:t>дифференцированный зач</w:t>
      </w:r>
      <w:r w:rsidR="00412967">
        <w:rPr>
          <w:sz w:val="28"/>
          <w:szCs w:val="28"/>
        </w:rPr>
        <w:t>е</w:t>
      </w:r>
      <w:r>
        <w:rPr>
          <w:sz w:val="28"/>
          <w:szCs w:val="28"/>
        </w:rPr>
        <w:t>т.</w:t>
      </w:r>
    </w:p>
    <w:p w14:paraId="1C6A8ED0" w14:textId="77777777" w:rsidR="00110CD6" w:rsidRDefault="00110CD6" w:rsidP="001A768D">
      <w:pPr>
        <w:ind w:firstLine="567"/>
        <w:rPr>
          <w:sz w:val="28"/>
          <w:szCs w:val="28"/>
        </w:rPr>
      </w:pPr>
    </w:p>
    <w:p w14:paraId="3EF57ACF" w14:textId="77777777" w:rsidR="00110CD6" w:rsidRDefault="00240F28" w:rsidP="001A768D">
      <w:pPr>
        <w:ind w:firstLine="567"/>
        <w:rPr>
          <w:sz w:val="28"/>
          <w:szCs w:val="28"/>
        </w:rPr>
      </w:pPr>
      <w:r w:rsidRPr="00240F28">
        <w:rPr>
          <w:b/>
          <w:sz w:val="28"/>
          <w:szCs w:val="28"/>
        </w:rPr>
        <w:t xml:space="preserve">Индивидуальное задание </w:t>
      </w:r>
      <w:r w:rsidRPr="00240F28">
        <w:rPr>
          <w:sz w:val="28"/>
          <w:szCs w:val="28"/>
        </w:rPr>
        <w:t>для обучающегося</w:t>
      </w:r>
      <w:r w:rsidR="00112E9B">
        <w:rPr>
          <w:sz w:val="28"/>
          <w:szCs w:val="28"/>
        </w:rPr>
        <w:t xml:space="preserve">, которое </w:t>
      </w:r>
      <w:r w:rsidRPr="00240F28">
        <w:rPr>
          <w:sz w:val="28"/>
          <w:szCs w:val="28"/>
        </w:rPr>
        <w:t>необходимо в</w:t>
      </w:r>
      <w:r w:rsidRPr="00240F28">
        <w:rPr>
          <w:sz w:val="28"/>
          <w:szCs w:val="28"/>
        </w:rPr>
        <w:t>ы</w:t>
      </w:r>
      <w:r w:rsidRPr="00240F28">
        <w:rPr>
          <w:sz w:val="28"/>
          <w:szCs w:val="28"/>
        </w:rPr>
        <w:t xml:space="preserve">полнить в </w:t>
      </w:r>
      <w:r w:rsidR="00096895">
        <w:rPr>
          <w:sz w:val="28"/>
          <w:szCs w:val="28"/>
        </w:rPr>
        <w:t xml:space="preserve">течение </w:t>
      </w:r>
      <w:r w:rsidR="00CB5F03">
        <w:rPr>
          <w:sz w:val="28"/>
          <w:szCs w:val="28"/>
        </w:rPr>
        <w:t>практики</w:t>
      </w:r>
      <w:r w:rsidRPr="00240F28">
        <w:rPr>
          <w:sz w:val="28"/>
          <w:szCs w:val="28"/>
        </w:rPr>
        <w:t xml:space="preserve">, разрабатывается руководителем </w:t>
      </w:r>
      <w:r w:rsidR="00EC200B">
        <w:rPr>
          <w:sz w:val="28"/>
          <w:szCs w:val="28"/>
        </w:rPr>
        <w:t>ВКР</w:t>
      </w:r>
      <w:r w:rsidRPr="00240F28">
        <w:rPr>
          <w:sz w:val="28"/>
          <w:szCs w:val="28"/>
        </w:rPr>
        <w:t xml:space="preserve"> и выдается студенту </w:t>
      </w:r>
      <w:r w:rsidR="00096895">
        <w:rPr>
          <w:sz w:val="28"/>
          <w:szCs w:val="28"/>
        </w:rPr>
        <w:t xml:space="preserve">в начале </w:t>
      </w:r>
      <w:r w:rsidR="00CB5F03">
        <w:rPr>
          <w:sz w:val="28"/>
          <w:szCs w:val="28"/>
        </w:rPr>
        <w:t>практики</w:t>
      </w:r>
      <w:r w:rsidRPr="00240F28">
        <w:rPr>
          <w:sz w:val="28"/>
          <w:szCs w:val="28"/>
        </w:rPr>
        <w:t xml:space="preserve">. </w:t>
      </w:r>
      <w:r w:rsidR="000B5379" w:rsidRPr="00240F28">
        <w:rPr>
          <w:sz w:val="28"/>
          <w:szCs w:val="28"/>
        </w:rPr>
        <w:t>В индивидуальном зад</w:t>
      </w:r>
      <w:r w:rsidR="000B5379" w:rsidRPr="00240F28">
        <w:rPr>
          <w:sz w:val="28"/>
          <w:szCs w:val="28"/>
        </w:rPr>
        <w:t>а</w:t>
      </w:r>
      <w:r w:rsidR="000B5379" w:rsidRPr="00240F28">
        <w:rPr>
          <w:sz w:val="28"/>
          <w:szCs w:val="28"/>
        </w:rPr>
        <w:t>ни</w:t>
      </w:r>
      <w:r w:rsidR="000B5379">
        <w:rPr>
          <w:sz w:val="28"/>
          <w:szCs w:val="28"/>
        </w:rPr>
        <w:t>и</w:t>
      </w:r>
      <w:r w:rsidR="000B5379" w:rsidRPr="00240F28">
        <w:rPr>
          <w:i/>
          <w:sz w:val="28"/>
          <w:szCs w:val="28"/>
        </w:rPr>
        <w:t xml:space="preserve"> </w:t>
      </w:r>
      <w:r w:rsidR="000B5379">
        <w:rPr>
          <w:bCs/>
          <w:iCs/>
          <w:sz w:val="28"/>
          <w:szCs w:val="28"/>
        </w:rPr>
        <w:t>конкретизируется содержание деятельности обучающегося на различных этапах практики (ви</w:t>
      </w:r>
      <w:r w:rsidR="000B5379">
        <w:rPr>
          <w:bCs/>
          <w:iCs/>
          <w:sz w:val="28"/>
          <w:szCs w:val="28"/>
        </w:rPr>
        <w:lastRenderedPageBreak/>
        <w:t xml:space="preserve">ды работ и участие в запланированных мероприятиях). </w:t>
      </w:r>
      <w:r w:rsidR="00E9528A">
        <w:rPr>
          <w:sz w:val="28"/>
          <w:szCs w:val="28"/>
        </w:rPr>
        <w:t>Обр</w:t>
      </w:r>
      <w:r w:rsidR="00E9528A">
        <w:rPr>
          <w:sz w:val="28"/>
          <w:szCs w:val="28"/>
        </w:rPr>
        <w:t>а</w:t>
      </w:r>
      <w:r w:rsidR="00E9528A">
        <w:rPr>
          <w:sz w:val="28"/>
          <w:szCs w:val="28"/>
        </w:rPr>
        <w:t xml:space="preserve">зец оформления индивидуального задания содержится в Приложении </w:t>
      </w:r>
      <w:r w:rsidR="0085796C">
        <w:rPr>
          <w:sz w:val="28"/>
          <w:szCs w:val="28"/>
        </w:rPr>
        <w:t>1</w:t>
      </w:r>
      <w:r w:rsidR="00112E9B">
        <w:rPr>
          <w:sz w:val="28"/>
          <w:szCs w:val="28"/>
        </w:rPr>
        <w:t>.</w:t>
      </w:r>
      <w:r w:rsidR="00E9528A">
        <w:rPr>
          <w:sz w:val="28"/>
          <w:szCs w:val="28"/>
        </w:rPr>
        <w:t>1</w:t>
      </w:r>
      <w:r w:rsidR="00CF14D7">
        <w:rPr>
          <w:sz w:val="28"/>
          <w:szCs w:val="28"/>
        </w:rPr>
        <w:t>.</w:t>
      </w:r>
      <w:r w:rsidR="00532C4F">
        <w:rPr>
          <w:sz w:val="28"/>
          <w:szCs w:val="28"/>
        </w:rPr>
        <w:t xml:space="preserve"> Формами отч</w:t>
      </w:r>
      <w:r w:rsidR="00412967">
        <w:rPr>
          <w:sz w:val="28"/>
          <w:szCs w:val="28"/>
        </w:rPr>
        <w:t>е</w:t>
      </w:r>
      <w:r w:rsidR="00532C4F">
        <w:rPr>
          <w:sz w:val="28"/>
          <w:szCs w:val="28"/>
        </w:rPr>
        <w:t>тности о выполнении работ в рамках индив</w:t>
      </w:r>
      <w:r w:rsidR="00532C4F">
        <w:rPr>
          <w:sz w:val="28"/>
          <w:szCs w:val="28"/>
        </w:rPr>
        <w:t>и</w:t>
      </w:r>
      <w:r w:rsidR="00532C4F">
        <w:rPr>
          <w:sz w:val="28"/>
          <w:szCs w:val="28"/>
        </w:rPr>
        <w:t>дуального задания обязательно дол</w:t>
      </w:r>
      <w:r w:rsidR="00861B84">
        <w:rPr>
          <w:sz w:val="28"/>
          <w:szCs w:val="28"/>
        </w:rPr>
        <w:t>жны быть собес</w:t>
      </w:r>
      <w:r w:rsidR="00861B84">
        <w:rPr>
          <w:sz w:val="28"/>
          <w:szCs w:val="28"/>
        </w:rPr>
        <w:t>е</w:t>
      </w:r>
      <w:r w:rsidR="00861B84">
        <w:rPr>
          <w:sz w:val="28"/>
          <w:szCs w:val="28"/>
        </w:rPr>
        <w:t>дование и отч</w:t>
      </w:r>
      <w:r w:rsidR="00412967">
        <w:rPr>
          <w:sz w:val="28"/>
          <w:szCs w:val="28"/>
        </w:rPr>
        <w:t>е</w:t>
      </w:r>
      <w:r w:rsidR="00861B84">
        <w:rPr>
          <w:sz w:val="28"/>
          <w:szCs w:val="28"/>
        </w:rPr>
        <w:t>т.</w:t>
      </w:r>
    </w:p>
    <w:p w14:paraId="6A752858" w14:textId="77777777" w:rsidR="000338AC" w:rsidRDefault="00E9528A" w:rsidP="001A768D">
      <w:pPr>
        <w:ind w:firstLine="567"/>
        <w:rPr>
          <w:sz w:val="28"/>
          <w:szCs w:val="28"/>
        </w:rPr>
      </w:pPr>
      <w:r w:rsidRPr="00E9528A">
        <w:rPr>
          <w:b/>
          <w:color w:val="000000"/>
          <w:sz w:val="28"/>
          <w:szCs w:val="28"/>
        </w:rPr>
        <w:t>Отчет о прохождении практики</w:t>
      </w:r>
      <w:r w:rsidRPr="00E9528A">
        <w:rPr>
          <w:color w:val="000000"/>
          <w:sz w:val="28"/>
          <w:szCs w:val="28"/>
        </w:rPr>
        <w:t xml:space="preserve"> должен содержать </w:t>
      </w:r>
      <w:r w:rsidR="00CF14D7">
        <w:rPr>
          <w:color w:val="000000"/>
          <w:sz w:val="28"/>
          <w:szCs w:val="28"/>
        </w:rPr>
        <w:t xml:space="preserve">краткое </w:t>
      </w:r>
      <w:r w:rsidRPr="00E9528A">
        <w:rPr>
          <w:color w:val="000000"/>
          <w:sz w:val="28"/>
          <w:szCs w:val="28"/>
        </w:rPr>
        <w:t xml:space="preserve">описание проделанной работы в соответствии с </w:t>
      </w:r>
      <w:r>
        <w:rPr>
          <w:color w:val="000000"/>
          <w:sz w:val="28"/>
          <w:szCs w:val="28"/>
        </w:rPr>
        <w:t>индивидуальным рабочим планом</w:t>
      </w:r>
      <w:r w:rsidRPr="00E9528A">
        <w:rPr>
          <w:color w:val="000000"/>
          <w:sz w:val="28"/>
          <w:szCs w:val="28"/>
        </w:rPr>
        <w:t xml:space="preserve"> и индивидуальным задани</w:t>
      </w:r>
      <w:r>
        <w:rPr>
          <w:color w:val="000000"/>
          <w:sz w:val="28"/>
          <w:szCs w:val="28"/>
        </w:rPr>
        <w:t>ем.</w:t>
      </w:r>
      <w:r w:rsidR="00CB5F03">
        <w:rPr>
          <w:color w:val="000000"/>
          <w:sz w:val="28"/>
          <w:szCs w:val="28"/>
        </w:rPr>
        <w:t xml:space="preserve"> Также в тексте отч</w:t>
      </w:r>
      <w:r w:rsidR="00412967">
        <w:rPr>
          <w:color w:val="000000"/>
          <w:sz w:val="28"/>
          <w:szCs w:val="28"/>
        </w:rPr>
        <w:t>е</w:t>
      </w:r>
      <w:r w:rsidR="00CB5F03">
        <w:rPr>
          <w:color w:val="000000"/>
          <w:sz w:val="28"/>
          <w:szCs w:val="28"/>
        </w:rPr>
        <w:t xml:space="preserve">та приводятся актуальность темы </w:t>
      </w:r>
      <w:r w:rsidR="00EC200B">
        <w:rPr>
          <w:color w:val="000000"/>
          <w:sz w:val="28"/>
          <w:szCs w:val="28"/>
        </w:rPr>
        <w:t>ВКР,</w:t>
      </w:r>
      <w:r w:rsidR="00CB5F03">
        <w:rPr>
          <w:color w:val="000000"/>
          <w:sz w:val="28"/>
          <w:szCs w:val="28"/>
        </w:rPr>
        <w:t xml:space="preserve"> структура и содержание работы из введения </w:t>
      </w:r>
      <w:r w:rsidR="00EC200B">
        <w:rPr>
          <w:color w:val="000000"/>
          <w:sz w:val="28"/>
          <w:szCs w:val="28"/>
        </w:rPr>
        <w:t>ВКР</w:t>
      </w:r>
      <w:r w:rsidR="00CB5F03">
        <w:rPr>
          <w:color w:val="000000"/>
          <w:sz w:val="28"/>
          <w:szCs w:val="28"/>
        </w:rPr>
        <w:t>, выводы по гл</w:t>
      </w:r>
      <w:r w:rsidR="00CB5F03">
        <w:rPr>
          <w:color w:val="000000"/>
          <w:sz w:val="28"/>
          <w:szCs w:val="28"/>
        </w:rPr>
        <w:t>а</w:t>
      </w:r>
      <w:r w:rsidR="00CB5F03">
        <w:rPr>
          <w:color w:val="000000"/>
          <w:sz w:val="28"/>
          <w:szCs w:val="28"/>
        </w:rPr>
        <w:t>вам, заключение, апробация.</w:t>
      </w:r>
      <w:r>
        <w:rPr>
          <w:color w:val="000000"/>
          <w:sz w:val="28"/>
          <w:szCs w:val="28"/>
        </w:rPr>
        <w:t xml:space="preserve"> Текст отч</w:t>
      </w:r>
      <w:r w:rsidR="00412967">
        <w:rPr>
          <w:color w:val="000000"/>
          <w:sz w:val="28"/>
          <w:szCs w:val="28"/>
        </w:rPr>
        <w:t>е</w:t>
      </w:r>
      <w:r>
        <w:rPr>
          <w:color w:val="000000"/>
          <w:sz w:val="28"/>
          <w:szCs w:val="28"/>
        </w:rPr>
        <w:t xml:space="preserve">та должен быть </w:t>
      </w:r>
      <w:r w:rsidR="00CF14D7">
        <w:rPr>
          <w:color w:val="000000"/>
          <w:sz w:val="28"/>
          <w:szCs w:val="28"/>
        </w:rPr>
        <w:t xml:space="preserve">структурирован </w:t>
      </w:r>
      <w:r>
        <w:rPr>
          <w:color w:val="000000"/>
          <w:sz w:val="28"/>
          <w:szCs w:val="28"/>
        </w:rPr>
        <w:t xml:space="preserve">по пунктам, соответствующим пунктам индивидуального задания. </w:t>
      </w:r>
      <w:r w:rsidR="001A768D">
        <w:rPr>
          <w:sz w:val="28"/>
          <w:szCs w:val="28"/>
        </w:rPr>
        <w:t>Образ</w:t>
      </w:r>
      <w:r w:rsidR="00C407F4">
        <w:rPr>
          <w:sz w:val="28"/>
          <w:szCs w:val="28"/>
        </w:rPr>
        <w:t>ец</w:t>
      </w:r>
      <w:r w:rsidR="001A76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оформления </w:t>
      </w:r>
      <w:r w:rsidR="000B5379">
        <w:rPr>
          <w:sz w:val="28"/>
          <w:szCs w:val="28"/>
        </w:rPr>
        <w:t xml:space="preserve">титульного листа </w:t>
      </w:r>
      <w:r w:rsidR="001A768D">
        <w:rPr>
          <w:sz w:val="28"/>
          <w:szCs w:val="28"/>
        </w:rPr>
        <w:t>отч</w:t>
      </w:r>
      <w:r w:rsidR="00412967">
        <w:rPr>
          <w:sz w:val="28"/>
          <w:szCs w:val="28"/>
        </w:rPr>
        <w:t>е</w:t>
      </w:r>
      <w:r w:rsidR="001A768D">
        <w:rPr>
          <w:sz w:val="28"/>
          <w:szCs w:val="28"/>
        </w:rPr>
        <w:t>т</w:t>
      </w:r>
      <w:r w:rsidR="00C407F4">
        <w:rPr>
          <w:sz w:val="28"/>
          <w:szCs w:val="28"/>
        </w:rPr>
        <w:t>а</w:t>
      </w:r>
      <w:r w:rsidR="001A768D">
        <w:rPr>
          <w:sz w:val="28"/>
          <w:szCs w:val="28"/>
        </w:rPr>
        <w:t xml:space="preserve"> представлен в </w:t>
      </w:r>
      <w:r w:rsidR="00110CD6">
        <w:rPr>
          <w:sz w:val="28"/>
          <w:szCs w:val="28"/>
        </w:rPr>
        <w:t>Приложени</w:t>
      </w:r>
      <w:r w:rsidR="00C407F4">
        <w:rPr>
          <w:sz w:val="28"/>
          <w:szCs w:val="28"/>
        </w:rPr>
        <w:t xml:space="preserve">и </w:t>
      </w:r>
      <w:r w:rsidR="0085796C">
        <w:rPr>
          <w:sz w:val="28"/>
          <w:szCs w:val="28"/>
        </w:rPr>
        <w:t>1</w:t>
      </w:r>
      <w:r w:rsidR="00112E9B">
        <w:rPr>
          <w:sz w:val="28"/>
          <w:szCs w:val="28"/>
        </w:rPr>
        <w:t>.</w:t>
      </w:r>
      <w:r w:rsidR="0085796C">
        <w:rPr>
          <w:sz w:val="28"/>
          <w:szCs w:val="28"/>
        </w:rPr>
        <w:t>2</w:t>
      </w:r>
      <w:r w:rsidR="001A768D">
        <w:rPr>
          <w:sz w:val="28"/>
          <w:szCs w:val="28"/>
        </w:rPr>
        <w:t>.</w:t>
      </w:r>
      <w:r w:rsidR="00C407F4">
        <w:rPr>
          <w:sz w:val="28"/>
          <w:szCs w:val="28"/>
        </w:rPr>
        <w:t xml:space="preserve"> </w:t>
      </w:r>
      <w:r w:rsidR="00D5523C">
        <w:rPr>
          <w:sz w:val="28"/>
          <w:szCs w:val="28"/>
        </w:rPr>
        <w:t>Методические указания к соста</w:t>
      </w:r>
      <w:r w:rsidR="000E74C3">
        <w:rPr>
          <w:sz w:val="28"/>
          <w:szCs w:val="28"/>
        </w:rPr>
        <w:t>влению отч</w:t>
      </w:r>
      <w:r w:rsidR="00412967">
        <w:rPr>
          <w:sz w:val="28"/>
          <w:szCs w:val="28"/>
        </w:rPr>
        <w:t>е</w:t>
      </w:r>
      <w:r w:rsidR="000E74C3">
        <w:rPr>
          <w:sz w:val="28"/>
          <w:szCs w:val="28"/>
        </w:rPr>
        <w:t>та содержатся в Прилож</w:t>
      </w:r>
      <w:r w:rsidR="000E74C3">
        <w:rPr>
          <w:sz w:val="28"/>
          <w:szCs w:val="28"/>
        </w:rPr>
        <w:t>е</w:t>
      </w:r>
      <w:r w:rsidR="000E74C3">
        <w:rPr>
          <w:sz w:val="28"/>
          <w:szCs w:val="28"/>
        </w:rPr>
        <w:t xml:space="preserve">нии </w:t>
      </w:r>
      <w:r w:rsidR="000B5379">
        <w:rPr>
          <w:sz w:val="28"/>
          <w:szCs w:val="28"/>
        </w:rPr>
        <w:t>1</w:t>
      </w:r>
      <w:r w:rsidR="000E74C3">
        <w:rPr>
          <w:sz w:val="28"/>
          <w:szCs w:val="28"/>
        </w:rPr>
        <w:t>.3.</w:t>
      </w:r>
    </w:p>
    <w:p w14:paraId="2B99AD4F" w14:textId="77777777" w:rsidR="00737818" w:rsidRPr="00647AA2" w:rsidRDefault="00CB5F03" w:rsidP="00737818">
      <w:pPr>
        <w:ind w:firstLine="540"/>
        <w:rPr>
          <w:sz w:val="28"/>
          <w:szCs w:val="28"/>
        </w:rPr>
      </w:pPr>
      <w:r w:rsidRPr="00CB5F03">
        <w:rPr>
          <w:b/>
          <w:color w:val="000000"/>
          <w:sz w:val="28"/>
          <w:szCs w:val="28"/>
        </w:rPr>
        <w:t>Отзыв научного руководителя о прохождении преддипломной пра</w:t>
      </w:r>
      <w:r w:rsidRPr="00CB5F03">
        <w:rPr>
          <w:b/>
          <w:color w:val="000000"/>
          <w:sz w:val="28"/>
          <w:szCs w:val="28"/>
        </w:rPr>
        <w:t>к</w:t>
      </w:r>
      <w:r w:rsidRPr="00CB5F03">
        <w:rPr>
          <w:b/>
          <w:color w:val="000000"/>
          <w:sz w:val="28"/>
          <w:szCs w:val="28"/>
        </w:rPr>
        <w:t>тики</w:t>
      </w:r>
      <w:r>
        <w:rPr>
          <w:color w:val="000000"/>
          <w:sz w:val="28"/>
          <w:szCs w:val="28"/>
        </w:rPr>
        <w:t xml:space="preserve"> должен содержать информацию о </w:t>
      </w:r>
      <w:r w:rsidR="00737818">
        <w:rPr>
          <w:sz w:val="28"/>
          <w:szCs w:val="28"/>
        </w:rPr>
        <w:t xml:space="preserve">качестве оформления </w:t>
      </w:r>
      <w:r w:rsidR="00EC200B">
        <w:rPr>
          <w:sz w:val="28"/>
          <w:szCs w:val="28"/>
        </w:rPr>
        <w:t>ВКР</w:t>
      </w:r>
      <w:r w:rsidR="00737818" w:rsidRPr="00647AA2">
        <w:rPr>
          <w:sz w:val="28"/>
          <w:szCs w:val="28"/>
        </w:rPr>
        <w:t>,</w:t>
      </w:r>
      <w:r w:rsidR="00737818">
        <w:rPr>
          <w:sz w:val="28"/>
          <w:szCs w:val="28"/>
        </w:rPr>
        <w:t xml:space="preserve"> о кач</w:t>
      </w:r>
      <w:r w:rsidR="00737818">
        <w:rPr>
          <w:sz w:val="28"/>
          <w:szCs w:val="28"/>
        </w:rPr>
        <w:t>е</w:t>
      </w:r>
      <w:r w:rsidR="00737818">
        <w:rPr>
          <w:sz w:val="28"/>
          <w:szCs w:val="28"/>
        </w:rPr>
        <w:t xml:space="preserve">стве презентации и доклада на предзащите, о готовности пакета документов к защите </w:t>
      </w:r>
      <w:r w:rsidR="00EC200B">
        <w:rPr>
          <w:sz w:val="28"/>
          <w:szCs w:val="28"/>
        </w:rPr>
        <w:t>ВКР</w:t>
      </w:r>
      <w:r w:rsidR="00737818">
        <w:rPr>
          <w:sz w:val="28"/>
          <w:szCs w:val="28"/>
        </w:rPr>
        <w:t xml:space="preserve">, о степени готовности </w:t>
      </w:r>
      <w:r w:rsidR="00EC200B">
        <w:rPr>
          <w:sz w:val="28"/>
          <w:szCs w:val="28"/>
        </w:rPr>
        <w:t>студента</w:t>
      </w:r>
      <w:r w:rsidR="00737818">
        <w:rPr>
          <w:sz w:val="28"/>
          <w:szCs w:val="28"/>
        </w:rPr>
        <w:t xml:space="preserve"> к защите (см. Пр</w:t>
      </w:r>
      <w:r w:rsidR="00737818">
        <w:rPr>
          <w:sz w:val="28"/>
          <w:szCs w:val="28"/>
        </w:rPr>
        <w:t>и</w:t>
      </w:r>
      <w:r w:rsidR="00737818">
        <w:rPr>
          <w:sz w:val="28"/>
          <w:szCs w:val="28"/>
        </w:rPr>
        <w:t xml:space="preserve">ложение </w:t>
      </w:r>
      <w:r w:rsidR="0085796C">
        <w:rPr>
          <w:sz w:val="28"/>
          <w:szCs w:val="28"/>
        </w:rPr>
        <w:t>1</w:t>
      </w:r>
      <w:r w:rsidR="00737818">
        <w:rPr>
          <w:sz w:val="28"/>
          <w:szCs w:val="28"/>
        </w:rPr>
        <w:t>.4).</w:t>
      </w:r>
    </w:p>
    <w:p w14:paraId="419A7469" w14:textId="77777777" w:rsidR="00861B84" w:rsidRDefault="00C407F4" w:rsidP="001A768D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Дополнительно к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ч</w:t>
      </w:r>
      <w:r w:rsidR="00412967">
        <w:rPr>
          <w:sz w:val="28"/>
          <w:szCs w:val="28"/>
        </w:rPr>
        <w:t>е</w:t>
      </w:r>
      <w:r>
        <w:rPr>
          <w:sz w:val="28"/>
          <w:szCs w:val="28"/>
        </w:rPr>
        <w:t xml:space="preserve">ту может быть представлен список публикаций по стандартной форме (Приложение </w:t>
      </w:r>
      <w:r w:rsidR="0085796C">
        <w:rPr>
          <w:sz w:val="28"/>
          <w:szCs w:val="28"/>
        </w:rPr>
        <w:t>1</w:t>
      </w:r>
      <w:r w:rsidR="00112E9B">
        <w:rPr>
          <w:sz w:val="28"/>
          <w:szCs w:val="28"/>
        </w:rPr>
        <w:t>.</w:t>
      </w:r>
      <w:r w:rsidR="000B5379">
        <w:rPr>
          <w:sz w:val="28"/>
          <w:szCs w:val="28"/>
        </w:rPr>
        <w:t>5</w:t>
      </w:r>
      <w:r w:rsidR="00CB5F03">
        <w:rPr>
          <w:sz w:val="28"/>
          <w:szCs w:val="28"/>
        </w:rPr>
        <w:t>).</w:t>
      </w:r>
      <w:r w:rsidR="000338AC">
        <w:rPr>
          <w:sz w:val="28"/>
          <w:szCs w:val="28"/>
        </w:rPr>
        <w:t xml:space="preserve"> </w:t>
      </w:r>
      <w:r w:rsidR="005F2746">
        <w:rPr>
          <w:sz w:val="28"/>
          <w:szCs w:val="28"/>
        </w:rPr>
        <w:t>В случае наличия наград и сертифик</w:t>
      </w:r>
      <w:r w:rsidR="005F2746">
        <w:rPr>
          <w:sz w:val="28"/>
          <w:szCs w:val="28"/>
        </w:rPr>
        <w:t>а</w:t>
      </w:r>
      <w:r w:rsidR="005F2746">
        <w:rPr>
          <w:sz w:val="28"/>
          <w:szCs w:val="28"/>
        </w:rPr>
        <w:t xml:space="preserve">тов </w:t>
      </w:r>
      <w:r w:rsidR="00861B84">
        <w:rPr>
          <w:sz w:val="28"/>
          <w:szCs w:val="28"/>
        </w:rPr>
        <w:t xml:space="preserve">обязательно </w:t>
      </w:r>
      <w:r w:rsidR="005F2746">
        <w:rPr>
          <w:sz w:val="28"/>
          <w:szCs w:val="28"/>
        </w:rPr>
        <w:t>предоставление их электро</w:t>
      </w:r>
      <w:r w:rsidR="005F2746">
        <w:rPr>
          <w:sz w:val="28"/>
          <w:szCs w:val="28"/>
        </w:rPr>
        <w:t>н</w:t>
      </w:r>
      <w:r w:rsidR="005F2746">
        <w:rPr>
          <w:sz w:val="28"/>
          <w:szCs w:val="28"/>
        </w:rPr>
        <w:t>ных копий.</w:t>
      </w:r>
      <w:r w:rsidR="00861B84">
        <w:rPr>
          <w:sz w:val="28"/>
          <w:szCs w:val="28"/>
        </w:rPr>
        <w:t xml:space="preserve"> </w:t>
      </w:r>
    </w:p>
    <w:p w14:paraId="5D70A946" w14:textId="77777777" w:rsidR="003426A4" w:rsidRDefault="003426A4" w:rsidP="003426A4">
      <w:pPr>
        <w:ind w:firstLine="709"/>
        <w:rPr>
          <w:sz w:val="28"/>
          <w:szCs w:val="28"/>
        </w:rPr>
      </w:pPr>
    </w:p>
    <w:p w14:paraId="461AC70F" w14:textId="77777777" w:rsidR="003426A4" w:rsidRPr="00F90696" w:rsidRDefault="003426A4" w:rsidP="003426A4">
      <w:pPr>
        <w:ind w:firstLine="709"/>
        <w:rPr>
          <w:rStyle w:val="22"/>
          <w:b/>
          <w:bCs/>
          <w:sz w:val="28"/>
          <w:szCs w:val="28"/>
        </w:rPr>
      </w:pPr>
      <w:r w:rsidRPr="00F90696">
        <w:rPr>
          <w:sz w:val="28"/>
          <w:szCs w:val="28"/>
        </w:rPr>
        <w:t>По окончании производственной практики (</w:t>
      </w:r>
      <w:r>
        <w:rPr>
          <w:sz w:val="28"/>
          <w:szCs w:val="28"/>
        </w:rPr>
        <w:t>преддипломной практики</w:t>
      </w:r>
      <w:r w:rsidRPr="00F90696">
        <w:rPr>
          <w:sz w:val="28"/>
          <w:szCs w:val="28"/>
        </w:rPr>
        <w:t>) в установленный срок, предусмотренный программой практики, студенты сдают на проверку отчетную документацию руководителю практики не позднее, чем за день до завершения практики</w:t>
      </w:r>
      <w:r w:rsidRPr="00F90696">
        <w:rPr>
          <w:rStyle w:val="22"/>
          <w:sz w:val="28"/>
          <w:szCs w:val="28"/>
        </w:rPr>
        <w:t xml:space="preserve"> и представляют итоги своей работы на заключительной конференции. </w:t>
      </w:r>
    </w:p>
    <w:p w14:paraId="0C53621E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rStyle w:val="22"/>
          <w:sz w:val="28"/>
          <w:szCs w:val="28"/>
        </w:rPr>
      </w:pPr>
      <w:r>
        <w:rPr>
          <w:rStyle w:val="22"/>
          <w:sz w:val="28"/>
          <w:szCs w:val="28"/>
        </w:rPr>
        <w:t>Участие в конференции является обязательным этапом прохождения практики. На итоговой конференции должны присутствовать все студенты-практиканты, а также руководители практики. На итоговой конференции студенты выступают с отчетом по итогам практики, который может сопровождаться презентацией.</w:t>
      </w:r>
    </w:p>
    <w:p w14:paraId="75E7E04D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Проведение промежуточной аттестации предполагает:</w:t>
      </w:r>
    </w:p>
    <w:p w14:paraId="5B94EE25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1) определение руководителем практики уровня овладения студентом практическими навыками работы и степени применения на практике полученных в период обучения теоретических знаний в соответствии с компетенциями, формирование которых предусмотрено программой практики, как на основе представленного отчета, так и с использованием оценочных материалов, предусмотренных программой практики,</w:t>
      </w:r>
    </w:p>
    <w:p w14:paraId="7B80EB29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rStyle w:val="22"/>
          <w:sz w:val="28"/>
          <w:szCs w:val="28"/>
        </w:rPr>
      </w:pPr>
      <w:r>
        <w:rPr>
          <w:rStyle w:val="22"/>
          <w:sz w:val="28"/>
          <w:szCs w:val="28"/>
        </w:rPr>
        <w:t>2) готовность ВКР и сопроводительного пакета документов к процедуре защиты ВКР (ГИА)</w:t>
      </w:r>
    </w:p>
    <w:p w14:paraId="1BCA8F6A" w14:textId="77777777" w:rsidR="003426A4" w:rsidRDefault="003426A4" w:rsidP="003426A4">
      <w:pPr>
        <w:pStyle w:val="21"/>
        <w:spacing w:after="0" w:line="240" w:lineRule="auto"/>
        <w:ind w:left="40" w:right="40" w:firstLine="669"/>
        <w:jc w:val="both"/>
        <w:rPr>
          <w:sz w:val="28"/>
          <w:szCs w:val="28"/>
        </w:rPr>
      </w:pPr>
      <w:r>
        <w:rPr>
          <w:sz w:val="28"/>
          <w:szCs w:val="28"/>
        </w:rPr>
        <w:t>Студент, не выполнивший программу практики по уважительной причине, направляется на практику вторично в свободное от учебы время. В случае невыполнения требований, предъявляемых к практиканту, он может быть отстранен от прохождения практики.</w:t>
      </w:r>
    </w:p>
    <w:p w14:paraId="44EC9160" w14:textId="77777777" w:rsidR="003426A4" w:rsidRDefault="003426A4" w:rsidP="003426A4">
      <w:pPr>
        <w:pStyle w:val="21"/>
        <w:shd w:val="clear" w:color="auto" w:fill="auto"/>
        <w:spacing w:after="0" w:line="240" w:lineRule="auto"/>
        <w:ind w:left="40" w:right="40" w:firstLine="66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Студент, не выполнивший программу практики без уважительной причины и получивший неудовлетворительную оценку, подлежит отчислению, как имеющий академическую задолженность.</w:t>
      </w:r>
    </w:p>
    <w:p w14:paraId="4291EEBC" w14:textId="77777777" w:rsidR="003426A4" w:rsidRDefault="003426A4" w:rsidP="003426A4">
      <w:pPr>
        <w:pStyle w:val="21"/>
        <w:shd w:val="clear" w:color="auto" w:fill="auto"/>
        <w:spacing w:after="0" w:line="240" w:lineRule="auto"/>
        <w:ind w:left="40" w:right="40" w:firstLine="669"/>
        <w:jc w:val="both"/>
        <w:rPr>
          <w:sz w:val="28"/>
          <w:szCs w:val="28"/>
        </w:rPr>
      </w:pPr>
      <w:r>
        <w:rPr>
          <w:sz w:val="28"/>
          <w:szCs w:val="28"/>
        </w:rPr>
        <w:t>Итоговая документация сдается на кафедру математики и хранится в течение пяти лет.</w:t>
      </w:r>
    </w:p>
    <w:p w14:paraId="73807A7C" w14:textId="77777777" w:rsidR="003426A4" w:rsidRDefault="003426A4" w:rsidP="001A768D">
      <w:pPr>
        <w:ind w:firstLine="567"/>
        <w:rPr>
          <w:b/>
          <w:sz w:val="28"/>
          <w:szCs w:val="28"/>
        </w:rPr>
      </w:pPr>
    </w:p>
    <w:p w14:paraId="22E7DF3C" w14:textId="77777777" w:rsidR="000244D5" w:rsidRPr="00361E36" w:rsidRDefault="000244D5" w:rsidP="000244D5">
      <w:pPr>
        <w:tabs>
          <w:tab w:val="left" w:pos="0"/>
        </w:tabs>
        <w:ind w:firstLine="567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8 </w:t>
      </w:r>
      <w:r w:rsidRPr="00361E36">
        <w:rPr>
          <w:b/>
          <w:sz w:val="28"/>
          <w:szCs w:val="28"/>
        </w:rPr>
        <w:t>ПЕРЕЧЕНЬ УЧЕБНОЙ ЛИТЕРАТУРЫ И РЕСУРСОВ СЕТИ «ИНТЕРНЕТ», НЕОБХОДИМЫХ ДЛЯ ПРОВЕДЕНИЯ ПРАКТИКИ</w:t>
      </w:r>
    </w:p>
    <w:p w14:paraId="346BC1C3" w14:textId="77777777" w:rsidR="000B5379" w:rsidRDefault="000B5379" w:rsidP="000B5379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8</w:t>
      </w:r>
      <w:r w:rsidRPr="00E10184">
        <w:rPr>
          <w:b/>
          <w:sz w:val="28"/>
          <w:szCs w:val="28"/>
        </w:rPr>
        <w:t>.1. Основная литература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794"/>
      </w:tblGrid>
      <w:tr w:rsidR="000B5379" w:rsidRPr="006977C7" w14:paraId="3078D577" w14:textId="77777777" w:rsidTr="001A5F9D">
        <w:trPr>
          <w:trHeight w:val="417"/>
        </w:trPr>
        <w:tc>
          <w:tcPr>
            <w:tcW w:w="675" w:type="dxa"/>
            <w:vAlign w:val="center"/>
          </w:tcPr>
          <w:p w14:paraId="24F51BD3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6977C7">
              <w:t>№ п/п</w:t>
            </w:r>
          </w:p>
        </w:tc>
        <w:tc>
          <w:tcPr>
            <w:tcW w:w="8794" w:type="dxa"/>
            <w:vAlign w:val="center"/>
          </w:tcPr>
          <w:p w14:paraId="6A393A27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6977C7">
              <w:t>Автор (ы), наименование, место издания и издательство, год</w:t>
            </w:r>
          </w:p>
        </w:tc>
      </w:tr>
      <w:tr w:rsidR="000B5379" w:rsidRPr="006977C7" w14:paraId="47C59EE2" w14:textId="77777777" w:rsidTr="001A5F9D">
        <w:trPr>
          <w:trHeight w:val="90"/>
        </w:trPr>
        <w:tc>
          <w:tcPr>
            <w:tcW w:w="675" w:type="dxa"/>
            <w:vAlign w:val="center"/>
          </w:tcPr>
          <w:p w14:paraId="26A21444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</w:rPr>
            </w:pPr>
            <w:r w:rsidRPr="006977C7">
              <w:rPr>
                <w:b/>
                <w:i/>
              </w:rPr>
              <w:t>1</w:t>
            </w:r>
          </w:p>
        </w:tc>
        <w:tc>
          <w:tcPr>
            <w:tcW w:w="8794" w:type="dxa"/>
            <w:vAlign w:val="center"/>
          </w:tcPr>
          <w:p w14:paraId="32F04CF8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  <w:lang w:val="en-US"/>
              </w:rPr>
            </w:pPr>
            <w:r w:rsidRPr="006977C7">
              <w:rPr>
                <w:b/>
                <w:i/>
                <w:lang w:val="en-US"/>
              </w:rPr>
              <w:t>2</w:t>
            </w:r>
          </w:p>
        </w:tc>
      </w:tr>
      <w:tr w:rsidR="000B5379" w:rsidRPr="006977C7" w14:paraId="79CCB06D" w14:textId="77777777" w:rsidTr="001A5F9D">
        <w:trPr>
          <w:cantSplit/>
          <w:trHeight w:val="607"/>
        </w:trPr>
        <w:tc>
          <w:tcPr>
            <w:tcW w:w="675" w:type="dxa"/>
            <w:vAlign w:val="center"/>
          </w:tcPr>
          <w:p w14:paraId="036D2750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6977C7">
              <w:t>1.</w:t>
            </w:r>
          </w:p>
        </w:tc>
        <w:tc>
          <w:tcPr>
            <w:tcW w:w="8794" w:type="dxa"/>
          </w:tcPr>
          <w:p w14:paraId="0D89C80F" w14:textId="77777777" w:rsidR="000B5379" w:rsidRPr="006977C7" w:rsidRDefault="000B5379" w:rsidP="001A5F9D">
            <w:pPr>
              <w:pStyle w:val="af6"/>
              <w:tabs>
                <w:tab w:val="left" w:pos="0"/>
              </w:tabs>
              <w:spacing w:before="0" w:after="0"/>
              <w:ind w:firstLine="5"/>
              <w:rPr>
                <w:shd w:val="clear" w:color="auto" w:fill="FFFFFF"/>
              </w:rPr>
            </w:pPr>
            <w:proofErr w:type="spellStart"/>
            <w:r w:rsidRPr="00583D62">
              <w:rPr>
                <w:b/>
                <w:bCs/>
                <w:spacing w:val="-4"/>
              </w:rPr>
              <w:t>Колемаев</w:t>
            </w:r>
            <w:proofErr w:type="spellEnd"/>
            <w:r w:rsidRPr="00583D62">
              <w:rPr>
                <w:spacing w:val="-4"/>
              </w:rPr>
              <w:t>, В. А. </w:t>
            </w:r>
            <w:r w:rsidRPr="00583D62">
              <w:rPr>
                <w:b/>
                <w:bCs/>
                <w:spacing w:val="-4"/>
              </w:rPr>
              <w:t>Математическая</w:t>
            </w:r>
            <w:r w:rsidRPr="00583D62">
              <w:rPr>
                <w:spacing w:val="-4"/>
              </w:rPr>
              <w:t> </w:t>
            </w:r>
            <w:r w:rsidRPr="00583D62">
              <w:rPr>
                <w:b/>
                <w:bCs/>
                <w:spacing w:val="-4"/>
              </w:rPr>
              <w:t>экономика</w:t>
            </w:r>
            <w:r w:rsidRPr="00583D62">
              <w:rPr>
                <w:spacing w:val="-4"/>
              </w:rPr>
              <w:t> : учебник / В. А. </w:t>
            </w:r>
            <w:proofErr w:type="spellStart"/>
            <w:r w:rsidRPr="00583D62">
              <w:rPr>
                <w:b/>
                <w:bCs/>
                <w:spacing w:val="-4"/>
              </w:rPr>
              <w:t>Колемаев</w:t>
            </w:r>
            <w:proofErr w:type="spellEnd"/>
            <w:r w:rsidRPr="00583D62">
              <w:rPr>
                <w:spacing w:val="-4"/>
              </w:rPr>
              <w:t xml:space="preserve">. – 3-е изд., стер. – Москва : </w:t>
            </w:r>
            <w:proofErr w:type="spellStart"/>
            <w:r w:rsidRPr="00583D62">
              <w:rPr>
                <w:spacing w:val="-4"/>
              </w:rPr>
              <w:t>Юнити</w:t>
            </w:r>
            <w:proofErr w:type="spellEnd"/>
            <w:r w:rsidRPr="00583D62">
              <w:rPr>
                <w:spacing w:val="-4"/>
              </w:rPr>
              <w:t>-Дана, 2017. – 401 с. : табл., граф., схемы – Режим доступа: по подписке. – URL: </w:t>
            </w:r>
            <w:hyperlink r:id="rId7" w:history="1">
              <w:r w:rsidRPr="00583D62">
                <w:rPr>
                  <w:rStyle w:val="a4"/>
                  <w:spacing w:val="-4"/>
                </w:rPr>
                <w:t>https://biblioclub.ru/index.php?page=book&amp;id=684909</w:t>
              </w:r>
            </w:hyperlink>
            <w:r w:rsidRPr="00583D62">
              <w:rPr>
                <w:spacing w:val="-4"/>
              </w:rPr>
              <w:t xml:space="preserve"> (дата обращения: 13.05.2026). – </w:t>
            </w:r>
            <w:proofErr w:type="spellStart"/>
            <w:r w:rsidRPr="00583D62">
              <w:rPr>
                <w:spacing w:val="-4"/>
              </w:rPr>
              <w:t>Библиогр</w:t>
            </w:r>
            <w:proofErr w:type="spellEnd"/>
            <w:r w:rsidRPr="00583D62">
              <w:rPr>
                <w:spacing w:val="-4"/>
              </w:rPr>
              <w:t>. в кн. – ISBN 5-238-00794-9. – Текст : электронный.</w:t>
            </w:r>
          </w:p>
        </w:tc>
      </w:tr>
      <w:tr w:rsidR="000B5379" w:rsidRPr="006977C7" w14:paraId="101D344C" w14:textId="77777777" w:rsidTr="001A5F9D">
        <w:trPr>
          <w:cantSplit/>
          <w:trHeight w:val="827"/>
        </w:trPr>
        <w:tc>
          <w:tcPr>
            <w:tcW w:w="675" w:type="dxa"/>
            <w:vAlign w:val="center"/>
          </w:tcPr>
          <w:p w14:paraId="3C9942A7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6977C7">
              <w:t>2.</w:t>
            </w:r>
          </w:p>
        </w:tc>
        <w:tc>
          <w:tcPr>
            <w:tcW w:w="8794" w:type="dxa"/>
          </w:tcPr>
          <w:p w14:paraId="5E9EE0A6" w14:textId="77777777" w:rsidR="000B5379" w:rsidRPr="006977C7" w:rsidRDefault="000B5379" w:rsidP="001A5F9D">
            <w:pPr>
              <w:pStyle w:val="af6"/>
              <w:tabs>
                <w:tab w:val="left" w:pos="0"/>
              </w:tabs>
              <w:spacing w:before="0" w:after="0"/>
              <w:ind w:firstLine="5"/>
            </w:pPr>
            <w:r w:rsidRPr="00583D62">
              <w:t>Новиков, В. К. Методология и методы научного исследования : [16+] / В. К. Новиков ; Московская государственная академия водного транспорта. – Москва : Альтаир : МГАВТ, 2015. – 211 с. : ил.,</w:t>
            </w:r>
            <w:proofErr w:type="spellStart"/>
            <w:r w:rsidRPr="00583D62">
              <w:t>табл</w:t>
            </w:r>
            <w:proofErr w:type="spellEnd"/>
            <w:r w:rsidRPr="00583D62">
              <w:t>. – Режим доступа: по подписке. – URL: </w:t>
            </w:r>
            <w:hyperlink r:id="rId8" w:history="1">
              <w:r w:rsidRPr="00583D62">
                <w:rPr>
                  <w:rStyle w:val="a4"/>
                </w:rPr>
                <w:t>https://biblioclub.ru/index.php?page=book&amp;id=430107</w:t>
              </w:r>
            </w:hyperlink>
            <w:r w:rsidRPr="00583D62">
              <w:t xml:space="preserve"> (дата обращения: 13.05.2026). – </w:t>
            </w:r>
            <w:proofErr w:type="spellStart"/>
            <w:r w:rsidRPr="00583D62">
              <w:t>Библиогр</w:t>
            </w:r>
            <w:proofErr w:type="spellEnd"/>
            <w:r w:rsidRPr="00583D62">
              <w:t>. в кн. – Текст : электронный.</w:t>
            </w:r>
          </w:p>
        </w:tc>
      </w:tr>
    </w:tbl>
    <w:p w14:paraId="4B6C01FA" w14:textId="77777777" w:rsidR="000B5379" w:rsidRDefault="000B5379" w:rsidP="000B5379">
      <w:pPr>
        <w:ind w:firstLine="709"/>
        <w:rPr>
          <w:b/>
          <w:sz w:val="28"/>
          <w:szCs w:val="28"/>
        </w:rPr>
      </w:pPr>
    </w:p>
    <w:p w14:paraId="0994C0C5" w14:textId="77777777" w:rsidR="000B5379" w:rsidRDefault="000B5379" w:rsidP="000B5379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8.2. Дополнительная литература</w:t>
      </w:r>
    </w:p>
    <w:tbl>
      <w:tblPr>
        <w:tblW w:w="9536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680"/>
        <w:gridCol w:w="8856"/>
      </w:tblGrid>
      <w:tr w:rsidR="000B5379" w:rsidRPr="006977C7" w14:paraId="050F8B9C" w14:textId="77777777" w:rsidTr="001A5F9D">
        <w:trPr>
          <w:cantSplit/>
          <w:trHeight w:val="211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B3FD17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t>№ п/п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60125AF" w14:textId="77777777" w:rsidR="000B5379" w:rsidRPr="006977C7" w:rsidRDefault="000B5379" w:rsidP="001A5F9D">
            <w:pPr>
              <w:ind w:firstLine="0"/>
              <w:jc w:val="center"/>
            </w:pPr>
            <w:r w:rsidRPr="006977C7">
              <w:t>Наименование А</w:t>
            </w:r>
            <w:r w:rsidRPr="006977C7">
              <w:t>в</w:t>
            </w:r>
            <w:r w:rsidRPr="006977C7">
              <w:t>тор(ы) Год и место издания</w:t>
            </w:r>
          </w:p>
        </w:tc>
      </w:tr>
      <w:tr w:rsidR="000B5379" w:rsidRPr="006977C7" w14:paraId="66E9B522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6B9BC4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6977C7">
              <w:t>1.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437B9A" w14:textId="77777777" w:rsidR="000B5379" w:rsidRPr="006977C7" w:rsidRDefault="000B5379" w:rsidP="001A5F9D">
            <w:pPr>
              <w:pStyle w:val="af6"/>
              <w:spacing w:before="0" w:after="0"/>
              <w:rPr>
                <w:b/>
                <w:bCs/>
              </w:rPr>
            </w:pPr>
            <w:r w:rsidRPr="00583D62">
              <w:t>Демченко, З. А. Методология научно-исследовательской деятельности : учебно-методическое пособие / З. А. Демченко, В. Д. Лебедев, Д. Г. Мясищев ; Северный (Арктический) федеральный университет им. М. В. Ломоносова. – Архангельск : Северный (Арктический) федеральный университет, 2015. – 84 с. : ил. – Режим доступа: по подписке. – URL: </w:t>
            </w:r>
            <w:hyperlink r:id="rId9" w:history="1">
              <w:r w:rsidRPr="00583D62">
                <w:rPr>
                  <w:rStyle w:val="a4"/>
                </w:rPr>
                <w:t>https://biblioclub.ru/index.php?page=book&amp;id=436330</w:t>
              </w:r>
            </w:hyperlink>
            <w:r w:rsidRPr="00583D62">
              <w:t xml:space="preserve"> (дата обращения: 13.05.2026). – </w:t>
            </w:r>
            <w:proofErr w:type="spellStart"/>
            <w:r w:rsidRPr="00583D62">
              <w:t>Библиогр</w:t>
            </w:r>
            <w:proofErr w:type="spellEnd"/>
            <w:r w:rsidRPr="00583D62">
              <w:t>. в кн. – ISBN 978-5-261-01059-3. – Текст : электронный.</w:t>
            </w:r>
          </w:p>
        </w:tc>
      </w:tr>
      <w:tr w:rsidR="000B5379" w:rsidRPr="006977C7" w14:paraId="30C7256D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D6D2A9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t>2.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5C7A29" w14:textId="77777777" w:rsidR="000B5379" w:rsidRPr="006977C7" w:rsidRDefault="000B5379" w:rsidP="001A5F9D">
            <w:pPr>
              <w:pStyle w:val="af6"/>
              <w:spacing w:before="0" w:after="0"/>
            </w:pPr>
            <w:proofErr w:type="spellStart"/>
            <w:r w:rsidRPr="00583D62">
              <w:rPr>
                <w:i/>
                <w:iCs/>
              </w:rPr>
              <w:t>Дрещинский</w:t>
            </w:r>
            <w:proofErr w:type="spellEnd"/>
            <w:r w:rsidRPr="00583D62">
              <w:rPr>
                <w:i/>
                <w:iCs/>
              </w:rPr>
              <w:t>, В. А. </w:t>
            </w:r>
            <w:r w:rsidRPr="00583D62">
              <w:rPr>
                <w:iCs/>
              </w:rPr>
              <w:t> Методология научных исследований : учебник для бакалавриата и магистратуры / В. А. </w:t>
            </w:r>
            <w:proofErr w:type="spellStart"/>
            <w:r w:rsidRPr="00583D62">
              <w:rPr>
                <w:iCs/>
              </w:rPr>
              <w:t>Дрещинский</w:t>
            </w:r>
            <w:proofErr w:type="spellEnd"/>
            <w:r w:rsidRPr="00583D62">
              <w:rPr>
                <w:iCs/>
              </w:rPr>
              <w:t xml:space="preserve">. — 2-е изд., </w:t>
            </w:r>
            <w:proofErr w:type="spellStart"/>
            <w:r w:rsidRPr="00583D62">
              <w:rPr>
                <w:iCs/>
              </w:rPr>
              <w:t>перераб</w:t>
            </w:r>
            <w:proofErr w:type="spellEnd"/>
            <w:r w:rsidRPr="00583D62">
              <w:rPr>
                <w:iCs/>
              </w:rPr>
              <w:t xml:space="preserve">. и доп. — Москва : Издательство </w:t>
            </w:r>
            <w:proofErr w:type="spellStart"/>
            <w:r w:rsidRPr="00583D62">
              <w:rPr>
                <w:iCs/>
              </w:rPr>
              <w:t>Юрайт</w:t>
            </w:r>
            <w:proofErr w:type="spellEnd"/>
            <w:r w:rsidRPr="00583D62">
              <w:rPr>
                <w:iCs/>
              </w:rPr>
              <w:t xml:space="preserve">, 2018. — 324 с. — (Бакалавр и магистр. Академический курс). — ISBN 978-5-534-02965-9. — Текст : электронный // Образовательная платформа </w:t>
            </w:r>
            <w:proofErr w:type="spellStart"/>
            <w:r w:rsidRPr="00583D62">
              <w:rPr>
                <w:iCs/>
              </w:rPr>
              <w:t>Юрайт</w:t>
            </w:r>
            <w:proofErr w:type="spellEnd"/>
            <w:r w:rsidRPr="00583D62">
              <w:rPr>
                <w:iCs/>
              </w:rPr>
              <w:t xml:space="preserve"> [сайт]. — URL: </w:t>
            </w:r>
            <w:hyperlink r:id="rId10" w:tgtFrame="_blank" w:history="1">
              <w:r w:rsidRPr="00583D62">
                <w:rPr>
                  <w:rStyle w:val="a4"/>
                  <w:iCs/>
                </w:rPr>
                <w:t>https://www.biblio-online.ru/bcode/415550</w:t>
              </w:r>
            </w:hyperlink>
            <w:r w:rsidRPr="00583D62">
              <w:rPr>
                <w:iCs/>
              </w:rPr>
              <w:t> (дата обращения: 13.05.2026).</w:t>
            </w:r>
          </w:p>
        </w:tc>
      </w:tr>
      <w:tr w:rsidR="000B5379" w:rsidRPr="006977C7" w14:paraId="6D3E125E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F398B8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t>6.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36BEAF" w14:textId="77777777" w:rsidR="000B5379" w:rsidRPr="006977C7" w:rsidRDefault="000B5379" w:rsidP="001A5F9D">
            <w:pPr>
              <w:pStyle w:val="af6"/>
              <w:tabs>
                <w:tab w:val="left" w:pos="0"/>
              </w:tabs>
              <w:spacing w:before="0" w:after="0"/>
              <w:ind w:firstLine="5"/>
            </w:pPr>
            <w:r w:rsidRPr="00583D62">
              <w:rPr>
                <w:b/>
                <w:bCs/>
                <w:shd w:val="clear" w:color="auto" w:fill="FFFFFF"/>
              </w:rPr>
              <w:t>Моделирование</w:t>
            </w:r>
            <w:r w:rsidRPr="00583D62">
              <w:rPr>
                <w:shd w:val="clear" w:color="auto" w:fill="FFFFFF"/>
              </w:rPr>
              <w:t> </w:t>
            </w:r>
            <w:r w:rsidRPr="00583D62">
              <w:rPr>
                <w:b/>
                <w:bCs/>
                <w:shd w:val="clear" w:color="auto" w:fill="FFFFFF"/>
              </w:rPr>
              <w:t>экономических</w:t>
            </w:r>
            <w:r w:rsidRPr="00583D62">
              <w:rPr>
                <w:shd w:val="clear" w:color="auto" w:fill="FFFFFF"/>
              </w:rPr>
              <w:t> </w:t>
            </w:r>
            <w:r w:rsidRPr="00583D62">
              <w:rPr>
                <w:b/>
                <w:bCs/>
                <w:shd w:val="clear" w:color="auto" w:fill="FFFFFF"/>
              </w:rPr>
              <w:t>процессов</w:t>
            </w:r>
            <w:r w:rsidRPr="00583D62">
              <w:rPr>
                <w:shd w:val="clear" w:color="auto" w:fill="FFFFFF"/>
              </w:rPr>
              <w:t> : учебник / Е. Н. Лукаш, В. А. </w:t>
            </w:r>
            <w:proofErr w:type="spellStart"/>
            <w:r w:rsidRPr="00583D62">
              <w:rPr>
                <w:shd w:val="clear" w:color="auto" w:fill="FFFFFF"/>
              </w:rPr>
              <w:t>Чахоян</w:t>
            </w:r>
            <w:proofErr w:type="spellEnd"/>
            <w:r w:rsidRPr="00583D62">
              <w:rPr>
                <w:shd w:val="clear" w:color="auto" w:fill="FFFFFF"/>
              </w:rPr>
              <w:t xml:space="preserve">, Ю. Н. Черемных [и др.] ; под ред. М. В. Грачевой, Ю. Н. Черемных, Е. А. Тумановой. – 2-е изд., </w:t>
            </w:r>
            <w:proofErr w:type="spellStart"/>
            <w:r w:rsidRPr="00583D62">
              <w:rPr>
                <w:shd w:val="clear" w:color="auto" w:fill="FFFFFF"/>
              </w:rPr>
              <w:t>перераб</w:t>
            </w:r>
            <w:proofErr w:type="spellEnd"/>
            <w:r w:rsidRPr="00583D62">
              <w:rPr>
                <w:shd w:val="clear" w:color="auto" w:fill="FFFFFF"/>
              </w:rPr>
              <w:t xml:space="preserve">. и доп. – Москва : </w:t>
            </w:r>
            <w:proofErr w:type="spellStart"/>
            <w:r w:rsidRPr="00583D62">
              <w:rPr>
                <w:shd w:val="clear" w:color="auto" w:fill="FFFFFF"/>
              </w:rPr>
              <w:t>Юнити</w:t>
            </w:r>
            <w:proofErr w:type="spellEnd"/>
            <w:r w:rsidRPr="00583D62">
              <w:rPr>
                <w:shd w:val="clear" w:color="auto" w:fill="FFFFFF"/>
              </w:rPr>
              <w:t>-Дана, 2017. – 544 с. : граф. – Режим доступа: по подписке. – URL: </w:t>
            </w:r>
            <w:hyperlink r:id="rId11" w:history="1">
              <w:r w:rsidRPr="00583D62">
                <w:rPr>
                  <w:rStyle w:val="a4"/>
                  <w:shd w:val="clear" w:color="auto" w:fill="FFFFFF"/>
                </w:rPr>
                <w:t>https://biblioclub.ru/index.php?page=book&amp;id=685530</w:t>
              </w:r>
            </w:hyperlink>
            <w:r w:rsidRPr="00583D62">
              <w:rPr>
                <w:shd w:val="clear" w:color="auto" w:fill="FFFFFF"/>
              </w:rPr>
              <w:t xml:space="preserve"> (дата обращения: 13.05.2026). – </w:t>
            </w:r>
            <w:proofErr w:type="spellStart"/>
            <w:r w:rsidRPr="00583D62">
              <w:rPr>
                <w:shd w:val="clear" w:color="auto" w:fill="FFFFFF"/>
              </w:rPr>
              <w:t>Библиогр</w:t>
            </w:r>
            <w:proofErr w:type="spellEnd"/>
            <w:r w:rsidRPr="00583D62">
              <w:rPr>
                <w:shd w:val="clear" w:color="auto" w:fill="FFFFFF"/>
              </w:rPr>
              <w:t>. в кн. – ISBN 978-5-238-02329-8. – Текст : электронный.</w:t>
            </w:r>
          </w:p>
        </w:tc>
      </w:tr>
      <w:tr w:rsidR="000B5379" w:rsidRPr="006977C7" w14:paraId="3097179D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39557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t>7.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94E160" w14:textId="77777777" w:rsidR="000B5379" w:rsidRPr="006977C7" w:rsidRDefault="000B5379" w:rsidP="001A5F9D">
            <w:pPr>
              <w:pStyle w:val="af6"/>
              <w:tabs>
                <w:tab w:val="left" w:pos="0"/>
              </w:tabs>
              <w:spacing w:before="0" w:after="0"/>
              <w:ind w:firstLine="5"/>
            </w:pPr>
            <w:proofErr w:type="spellStart"/>
            <w:r w:rsidRPr="00583D62">
              <w:t>Победаш</w:t>
            </w:r>
            <w:proofErr w:type="spellEnd"/>
            <w:r w:rsidRPr="00583D62">
              <w:t>, П. Н. Модели оптимального управления и операционного исчисления для многокритериального анализа экономических систем / П. Н. </w:t>
            </w:r>
            <w:proofErr w:type="spellStart"/>
            <w:r w:rsidRPr="00583D62">
              <w:t>Победаш</w:t>
            </w:r>
            <w:proofErr w:type="spellEnd"/>
            <w:r w:rsidRPr="00583D62">
              <w:t>, Е. С. </w:t>
            </w:r>
            <w:proofErr w:type="spellStart"/>
            <w:r w:rsidRPr="00583D62">
              <w:t>Семенкин</w:t>
            </w:r>
            <w:proofErr w:type="spellEnd"/>
            <w:r w:rsidRPr="00583D62">
              <w:t xml:space="preserve"> ; Сибирский федеральный университет. – Красноярск : Сибирский федеральный университет (СФУ), 2012. – 260 с. : табл., схем. – Режим доступа: по </w:t>
            </w:r>
            <w:r w:rsidRPr="00583D62">
              <w:lastRenderedPageBreak/>
              <w:t>подписке. – URL: </w:t>
            </w:r>
            <w:hyperlink r:id="rId12" w:history="1">
              <w:r w:rsidRPr="00583D62">
                <w:rPr>
                  <w:rStyle w:val="a4"/>
                </w:rPr>
                <w:t>https://biblioclub.ru/index.php?page=book&amp;id=363951</w:t>
              </w:r>
            </w:hyperlink>
            <w:r>
              <w:t xml:space="preserve"> </w:t>
            </w:r>
            <w:r w:rsidRPr="00583D62">
              <w:t xml:space="preserve">(дата обращения: 13.05.2026). – </w:t>
            </w:r>
            <w:proofErr w:type="spellStart"/>
            <w:r w:rsidRPr="00583D62">
              <w:t>Библиогр</w:t>
            </w:r>
            <w:proofErr w:type="spellEnd"/>
            <w:r w:rsidRPr="00583D62">
              <w:t>. в кн. – ISBN 978-5-7638-2483-4. – Текст : электронный.</w:t>
            </w:r>
          </w:p>
        </w:tc>
      </w:tr>
      <w:tr w:rsidR="000B5379" w:rsidRPr="006977C7" w14:paraId="1C58C83E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71AB17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lastRenderedPageBreak/>
              <w:t>8.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BD6F04" w14:textId="77777777" w:rsidR="000B5379" w:rsidRPr="006977C7" w:rsidRDefault="000B5379" w:rsidP="001A5F9D">
            <w:pPr>
              <w:pStyle w:val="af6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583D62">
              <w:rPr>
                <w:rFonts w:eastAsia="Arial Unicode MS"/>
                <w:kern w:val="3"/>
                <w:lang w:eastAsia="zh-CN" w:bidi="hi-IN"/>
              </w:rPr>
              <w:t xml:space="preserve">Федосеев, В. В. Математическое моделирование в экономике и социологии труда : методы, модели, задачи : учебное пособие / В. В. Федосеев. – Москва : </w:t>
            </w:r>
            <w:proofErr w:type="spellStart"/>
            <w:r w:rsidRPr="00583D62">
              <w:rPr>
                <w:rFonts w:eastAsia="Arial Unicode MS"/>
                <w:kern w:val="3"/>
                <w:lang w:eastAsia="zh-CN" w:bidi="hi-IN"/>
              </w:rPr>
              <w:t>Юнити</w:t>
            </w:r>
            <w:proofErr w:type="spellEnd"/>
            <w:r w:rsidRPr="00583D62">
              <w:rPr>
                <w:rFonts w:eastAsia="Arial Unicode MS"/>
                <w:kern w:val="3"/>
                <w:lang w:eastAsia="zh-CN" w:bidi="hi-IN"/>
              </w:rPr>
              <w:t>-Дана, 2017. – 168 с. : табл., граф., схемы – Режим доступа: по подписке. – URL: </w:t>
            </w:r>
            <w:hyperlink r:id="rId13" w:history="1">
              <w:r w:rsidRPr="00583D62">
                <w:rPr>
                  <w:rStyle w:val="a4"/>
                  <w:rFonts w:eastAsia="Arial Unicode MS"/>
                  <w:kern w:val="3"/>
                  <w:lang w:eastAsia="zh-CN" w:bidi="hi-IN"/>
                </w:rPr>
                <w:t>https://biblioclub.ru/index.php?page=book&amp;id=684920</w:t>
              </w:r>
            </w:hyperlink>
            <w:r w:rsidRPr="00583D62">
              <w:rPr>
                <w:rFonts w:eastAsia="Arial Unicode MS"/>
                <w:kern w:val="3"/>
                <w:lang w:eastAsia="zh-CN" w:bidi="hi-IN"/>
              </w:rPr>
              <w:t xml:space="preserve"> (дата обращения: 13.05.2026). – </w:t>
            </w:r>
            <w:proofErr w:type="spellStart"/>
            <w:r w:rsidRPr="00583D62">
              <w:rPr>
                <w:rFonts w:eastAsia="Arial Unicode MS"/>
                <w:kern w:val="3"/>
                <w:lang w:eastAsia="zh-CN" w:bidi="hi-IN"/>
              </w:rPr>
              <w:t>Библиогр</w:t>
            </w:r>
            <w:proofErr w:type="spellEnd"/>
            <w:r w:rsidRPr="00583D62">
              <w:rPr>
                <w:rFonts w:eastAsia="Arial Unicode MS"/>
                <w:kern w:val="3"/>
                <w:lang w:eastAsia="zh-CN" w:bidi="hi-IN"/>
              </w:rPr>
              <w:t>. в кн. – ISBN 5-238-01114-8. – Текст : электронный.</w:t>
            </w:r>
          </w:p>
        </w:tc>
      </w:tr>
      <w:tr w:rsidR="000B5379" w:rsidRPr="006977C7" w14:paraId="0864D857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06B98F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t>9.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095DEB" w14:textId="77777777" w:rsidR="000B5379" w:rsidRPr="006977C7" w:rsidRDefault="000B5379" w:rsidP="001A5F9D">
            <w:pPr>
              <w:pStyle w:val="af6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583D62">
              <w:rPr>
                <w:rFonts w:eastAsia="Arial Unicode MS"/>
                <w:kern w:val="3"/>
                <w:lang w:eastAsia="zh-CN" w:bidi="hi-IN"/>
              </w:rPr>
              <w:t>Экономико-математические методы и прикладные модели : учебное пособие / В. В. Федосеев, А. Н. </w:t>
            </w:r>
            <w:proofErr w:type="spellStart"/>
            <w:r w:rsidRPr="00583D62">
              <w:rPr>
                <w:rFonts w:eastAsia="Arial Unicode MS"/>
                <w:kern w:val="3"/>
                <w:lang w:eastAsia="zh-CN" w:bidi="hi-IN"/>
              </w:rPr>
              <w:t>Тармаш</w:t>
            </w:r>
            <w:proofErr w:type="spellEnd"/>
            <w:r w:rsidRPr="00583D62">
              <w:rPr>
                <w:rFonts w:eastAsia="Arial Unicode MS"/>
                <w:kern w:val="3"/>
                <w:lang w:eastAsia="zh-CN" w:bidi="hi-IN"/>
              </w:rPr>
              <w:t xml:space="preserve">, И. В. Орлова, В. А. Половников ; под ред. В. В. Федосеева. – 2-е изд., </w:t>
            </w:r>
            <w:proofErr w:type="spellStart"/>
            <w:r w:rsidRPr="00583D62">
              <w:rPr>
                <w:rFonts w:eastAsia="Arial Unicode MS"/>
                <w:kern w:val="3"/>
                <w:lang w:eastAsia="zh-CN" w:bidi="hi-IN"/>
              </w:rPr>
              <w:t>перераб</w:t>
            </w:r>
            <w:proofErr w:type="spellEnd"/>
            <w:r w:rsidRPr="00583D62">
              <w:rPr>
                <w:rFonts w:eastAsia="Arial Unicode MS"/>
                <w:kern w:val="3"/>
                <w:lang w:eastAsia="zh-CN" w:bidi="hi-IN"/>
              </w:rPr>
              <w:t xml:space="preserve">. и доп. – Москва : </w:t>
            </w:r>
            <w:proofErr w:type="spellStart"/>
            <w:r w:rsidRPr="00583D62">
              <w:rPr>
                <w:rFonts w:eastAsia="Arial Unicode MS"/>
                <w:kern w:val="3"/>
                <w:lang w:eastAsia="zh-CN" w:bidi="hi-IN"/>
              </w:rPr>
              <w:t>Юнити</w:t>
            </w:r>
            <w:proofErr w:type="spellEnd"/>
            <w:r w:rsidRPr="00583D62">
              <w:rPr>
                <w:rFonts w:eastAsia="Arial Unicode MS"/>
                <w:kern w:val="3"/>
                <w:lang w:eastAsia="zh-CN" w:bidi="hi-IN"/>
              </w:rPr>
              <w:t>-Дана, 2017. – 302 с. – Режим доступа: по подписке. – URL: </w:t>
            </w:r>
            <w:hyperlink r:id="rId14" w:history="1">
              <w:r w:rsidRPr="00583D62">
                <w:rPr>
                  <w:rStyle w:val="a4"/>
                  <w:rFonts w:eastAsia="Arial Unicode MS"/>
                  <w:kern w:val="3"/>
                  <w:lang w:eastAsia="zh-CN" w:bidi="hi-IN"/>
                </w:rPr>
                <w:t>https://biblioclub.ru/index.php?page=book&amp;id=684640</w:t>
              </w:r>
            </w:hyperlink>
            <w:r>
              <w:rPr>
                <w:rFonts w:eastAsia="Arial Unicode MS"/>
                <w:kern w:val="3"/>
                <w:lang w:eastAsia="zh-CN" w:bidi="hi-IN"/>
              </w:rPr>
              <w:t xml:space="preserve"> </w:t>
            </w:r>
            <w:r w:rsidRPr="00583D62">
              <w:rPr>
                <w:rFonts w:eastAsia="Arial Unicode MS"/>
                <w:kern w:val="3"/>
                <w:lang w:eastAsia="zh-CN" w:bidi="hi-IN"/>
              </w:rPr>
              <w:t xml:space="preserve">(дата обращения: 13.05.2026). – </w:t>
            </w:r>
            <w:proofErr w:type="spellStart"/>
            <w:r w:rsidRPr="00583D62">
              <w:rPr>
                <w:rFonts w:eastAsia="Arial Unicode MS"/>
                <w:kern w:val="3"/>
                <w:lang w:eastAsia="zh-CN" w:bidi="hi-IN"/>
              </w:rPr>
              <w:t>Библиогр</w:t>
            </w:r>
            <w:proofErr w:type="spellEnd"/>
            <w:r w:rsidRPr="00583D62">
              <w:rPr>
                <w:rFonts w:eastAsia="Arial Unicode MS"/>
                <w:kern w:val="3"/>
                <w:lang w:eastAsia="zh-CN" w:bidi="hi-IN"/>
              </w:rPr>
              <w:t>. в кн. – ISBN 5-238-00819-8. – Текст : электронный.</w:t>
            </w:r>
          </w:p>
        </w:tc>
      </w:tr>
    </w:tbl>
    <w:p w14:paraId="1FCC3E86" w14:textId="77777777" w:rsidR="000B5379" w:rsidRDefault="000B5379" w:rsidP="000B5379">
      <w:pPr>
        <w:ind w:firstLine="709"/>
        <w:rPr>
          <w:b/>
          <w:sz w:val="28"/>
          <w:szCs w:val="28"/>
        </w:rPr>
      </w:pPr>
    </w:p>
    <w:p w14:paraId="79876801" w14:textId="77777777" w:rsidR="000B5379" w:rsidRDefault="000B5379" w:rsidP="000B5379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Периодические издания:</w:t>
      </w:r>
    </w:p>
    <w:p w14:paraId="5AADD996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pacing w:val="-4"/>
          <w:sz w:val="28"/>
          <w:szCs w:val="28"/>
        </w:rPr>
        <w:t xml:space="preserve">1) Экономика и математические методы: научный журнал. </w:t>
      </w:r>
      <w:r w:rsidRPr="00862D13">
        <w:rPr>
          <w:rStyle w:val="FontStyle30"/>
          <w:rFonts w:eastAsia="Courier New"/>
          <w:sz w:val="28"/>
          <w:szCs w:val="28"/>
        </w:rPr>
        <w:t>Режим дост</w:t>
      </w:r>
      <w:r w:rsidRPr="00862D13">
        <w:rPr>
          <w:rStyle w:val="FontStyle30"/>
          <w:rFonts w:eastAsia="Courier New"/>
          <w:sz w:val="28"/>
          <w:szCs w:val="28"/>
        </w:rPr>
        <w:t>у</w:t>
      </w:r>
      <w:r w:rsidRPr="00862D13">
        <w:rPr>
          <w:rStyle w:val="FontStyle30"/>
          <w:rFonts w:eastAsia="Courier New"/>
          <w:sz w:val="28"/>
          <w:szCs w:val="28"/>
        </w:rPr>
        <w:t>па:</w:t>
      </w:r>
      <w:r w:rsidRPr="00862D13">
        <w:rPr>
          <w:spacing w:val="-4"/>
          <w:sz w:val="28"/>
          <w:szCs w:val="28"/>
        </w:rPr>
        <w:t xml:space="preserve">: </w:t>
      </w:r>
      <w:hyperlink r:id="rId15" w:history="1">
        <w:r w:rsidRPr="00862D13">
          <w:rPr>
            <w:rStyle w:val="a4"/>
            <w:spacing w:val="-4"/>
            <w:sz w:val="28"/>
            <w:szCs w:val="28"/>
            <w:lang w:val="en-US"/>
          </w:rPr>
          <w:t>https</w:t>
        </w:r>
        <w:r w:rsidRPr="00862D13">
          <w:rPr>
            <w:rStyle w:val="a4"/>
            <w:spacing w:val="-4"/>
            <w:sz w:val="28"/>
            <w:szCs w:val="28"/>
          </w:rPr>
          <w:t>://</w:t>
        </w:r>
        <w:proofErr w:type="spellStart"/>
        <w:r w:rsidRPr="00862D13">
          <w:rPr>
            <w:rStyle w:val="a4"/>
            <w:spacing w:val="-4"/>
            <w:sz w:val="28"/>
            <w:szCs w:val="28"/>
            <w:lang w:val="en-US"/>
          </w:rPr>
          <w:t>emm</w:t>
        </w:r>
        <w:proofErr w:type="spellEnd"/>
        <w:r w:rsidRPr="00862D13">
          <w:rPr>
            <w:rStyle w:val="a4"/>
            <w:spacing w:val="-4"/>
            <w:sz w:val="28"/>
            <w:szCs w:val="28"/>
          </w:rPr>
          <w:t>.</w:t>
        </w:r>
        <w:proofErr w:type="spellStart"/>
        <w:r w:rsidRPr="00862D13">
          <w:rPr>
            <w:rStyle w:val="a4"/>
            <w:spacing w:val="-4"/>
            <w:sz w:val="28"/>
            <w:szCs w:val="28"/>
            <w:lang w:val="en-US"/>
          </w:rPr>
          <w:t>jes</w:t>
        </w:r>
        <w:proofErr w:type="spellEnd"/>
        <w:r w:rsidRPr="00862D13">
          <w:rPr>
            <w:rStyle w:val="a4"/>
            <w:spacing w:val="-4"/>
            <w:sz w:val="28"/>
            <w:szCs w:val="28"/>
          </w:rPr>
          <w:t>.</w:t>
        </w:r>
        <w:proofErr w:type="spellStart"/>
        <w:r w:rsidRPr="00862D13">
          <w:rPr>
            <w:rStyle w:val="a4"/>
            <w:spacing w:val="-4"/>
            <w:sz w:val="28"/>
            <w:szCs w:val="28"/>
            <w:lang w:val="en-US"/>
          </w:rPr>
          <w:t>su</w:t>
        </w:r>
        <w:proofErr w:type="spellEnd"/>
        <w:r w:rsidRPr="00862D13">
          <w:rPr>
            <w:rStyle w:val="a4"/>
            <w:spacing w:val="-4"/>
            <w:sz w:val="28"/>
            <w:szCs w:val="28"/>
          </w:rPr>
          <w:t>/</w:t>
        </w:r>
      </w:hyperlink>
      <w:r w:rsidRPr="00862D13">
        <w:rPr>
          <w:spacing w:val="-4"/>
          <w:sz w:val="28"/>
          <w:szCs w:val="28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5A8126A2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2) Экономический журнал высшей школы экономики: научный журнал Режим доступа </w:t>
      </w:r>
      <w:hyperlink r:id="rId16" w:history="1">
        <w:r w:rsidRPr="00862D13">
          <w:rPr>
            <w:rStyle w:val="a4"/>
            <w:sz w:val="28"/>
            <w:szCs w:val="28"/>
            <w:lang w:eastAsia="ar-SA"/>
          </w:rPr>
          <w:t>https://ej.hse.ru/archive.html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27B3F835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3) Экономические и социальные перемены: факты, тенденции, прогноз : научный журнал. Режим доступа:  </w:t>
      </w:r>
      <w:hyperlink r:id="rId17" w:history="1">
        <w:r w:rsidRPr="00862D13">
          <w:rPr>
            <w:rStyle w:val="a4"/>
            <w:sz w:val="28"/>
            <w:szCs w:val="28"/>
            <w:lang w:eastAsia="ar-SA"/>
          </w:rPr>
          <w:t>http://esc.vscc.ac.ru/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>(дата обр</w:t>
      </w:r>
      <w:r w:rsidRPr="00862D13">
        <w:rPr>
          <w:sz w:val="28"/>
          <w:szCs w:val="28"/>
        </w:rPr>
        <w:t>а</w:t>
      </w:r>
      <w:r w:rsidRPr="00862D13">
        <w:rPr>
          <w:sz w:val="28"/>
          <w:szCs w:val="28"/>
        </w:rPr>
        <w:t xml:space="preserve">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3E45DD8C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4) Управление большими системами: научный журнал. Режим доступа: </w:t>
      </w:r>
      <w:hyperlink r:id="rId18" w:history="1">
        <w:r w:rsidRPr="00862D13">
          <w:rPr>
            <w:rStyle w:val="a4"/>
            <w:sz w:val="28"/>
            <w:szCs w:val="28"/>
            <w:lang w:eastAsia="ar-SA"/>
          </w:rPr>
          <w:t>http://www.mathnet.ru/php/journal.phtml?jrnid=ubs&amp;option_lang=rus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>(дата обр</w:t>
      </w:r>
      <w:r w:rsidRPr="00862D13">
        <w:rPr>
          <w:sz w:val="28"/>
          <w:szCs w:val="28"/>
        </w:rPr>
        <w:t>а</w:t>
      </w:r>
      <w:r w:rsidRPr="00862D13">
        <w:rPr>
          <w:sz w:val="28"/>
          <w:szCs w:val="28"/>
        </w:rPr>
        <w:t xml:space="preserve">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19512AF7" w14:textId="77777777" w:rsidR="000B5379" w:rsidRPr="00862D13" w:rsidRDefault="000B5379" w:rsidP="000B5379">
      <w:pPr>
        <w:pStyle w:val="af5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5) Дифференциальные уравнения: научный журнал. Режим доступа: </w:t>
      </w:r>
      <w:hyperlink r:id="rId19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http://www.mathnet.ru/php/journal.phtml?jrnid=de&amp;option_lang=rus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59E9F6CF" w14:textId="77777777" w:rsidR="000B5379" w:rsidRPr="00862D13" w:rsidRDefault="000B5379" w:rsidP="000B5379">
      <w:pPr>
        <w:pStyle w:val="af5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>6) Дифференциальные уравнения и процессы управления: научный жу</w:t>
      </w:r>
      <w:r w:rsidRPr="00862D13">
        <w:rPr>
          <w:rFonts w:ascii="Times New Roman" w:hAnsi="Times New Roman"/>
          <w:sz w:val="28"/>
          <w:szCs w:val="28"/>
        </w:rPr>
        <w:t>р</w:t>
      </w:r>
      <w:r w:rsidRPr="00862D13">
        <w:rPr>
          <w:rFonts w:ascii="Times New Roman" w:hAnsi="Times New Roman"/>
          <w:sz w:val="28"/>
          <w:szCs w:val="28"/>
        </w:rPr>
        <w:t xml:space="preserve">нал. Режим доступа:  </w:t>
      </w:r>
      <w:hyperlink r:id="rId20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https://diffjournal.spbu.ru/RU/about.html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</w:t>
      </w:r>
      <w:r w:rsidRPr="00862D13">
        <w:rPr>
          <w:rFonts w:ascii="Times New Roman" w:hAnsi="Times New Roman"/>
          <w:sz w:val="28"/>
          <w:szCs w:val="28"/>
        </w:rPr>
        <w:t>б</w:t>
      </w:r>
      <w:r w:rsidRPr="00862D13">
        <w:rPr>
          <w:rFonts w:ascii="Times New Roman" w:hAnsi="Times New Roman"/>
          <w:sz w:val="28"/>
          <w:szCs w:val="28"/>
        </w:rPr>
        <w:t xml:space="preserve">ращения: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7FAE3C10" w14:textId="77777777" w:rsidR="000B5379" w:rsidRPr="00862D13" w:rsidRDefault="000B5379" w:rsidP="000B5379">
      <w:pPr>
        <w:pStyle w:val="af5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7) Сибирский математический журнал: научный журнал. Режим доступа:  </w:t>
      </w:r>
      <w:hyperlink r:id="rId21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http://www.mathnet.ru/php/journal.phtml?jrnid=smj&amp;option_lang=rus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5A431BFC" w14:textId="77777777" w:rsidR="000B5379" w:rsidRPr="00862D13" w:rsidRDefault="000B5379" w:rsidP="000B5379">
      <w:pPr>
        <w:pStyle w:val="af5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8) 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Итоги науки и техники. Серия «Современная математика и ее прил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о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жения. Тематические обзоры»</w:t>
      </w:r>
      <w:r w:rsidRPr="00862D13">
        <w:rPr>
          <w:rFonts w:ascii="Times New Roman" w:hAnsi="Times New Roman"/>
          <w:sz w:val="28"/>
          <w:szCs w:val="28"/>
        </w:rPr>
        <w:t xml:space="preserve"> . Режим доступа:  </w:t>
      </w:r>
      <w:hyperlink r:id="rId22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http://www.mathnet.ru/php/journal.phtml?jrnid=into&amp;option_lang=rus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Pr="001212BE">
        <w:rPr>
          <w:rFonts w:ascii="Times New Roman" w:hAnsi="Times New Roman"/>
          <w:color w:val="000000"/>
          <w:sz w:val="28"/>
          <w:szCs w:val="28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5B957B38" w14:textId="77777777" w:rsidR="000B5379" w:rsidRPr="00862D13" w:rsidRDefault="000B5379" w:rsidP="000B5379">
      <w:pPr>
        <w:pStyle w:val="af5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9) Проблемы управления: научный журнал. Режим доступа:  </w:t>
      </w:r>
      <w:hyperlink r:id="rId23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http://www.mathnet.ru/php/journal.phtml?jrnid=pu&amp;option_lang=rus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10A50A09" w14:textId="77777777" w:rsidR="000B5379" w:rsidRDefault="000B5379" w:rsidP="000B5379">
      <w:pPr>
        <w:ind w:firstLine="709"/>
        <w:rPr>
          <w:b/>
          <w:sz w:val="28"/>
          <w:szCs w:val="28"/>
        </w:rPr>
      </w:pPr>
    </w:p>
    <w:p w14:paraId="267EA3F5" w14:textId="77777777" w:rsidR="000B5379" w:rsidRPr="009C38AE" w:rsidRDefault="000B5379" w:rsidP="000B5379">
      <w:pPr>
        <w:pStyle w:val="a8"/>
        <w:tabs>
          <w:tab w:val="left" w:pos="1260"/>
        </w:tabs>
        <w:ind w:firstLine="720"/>
        <w:jc w:val="both"/>
        <w:rPr>
          <w:sz w:val="28"/>
          <w:szCs w:val="28"/>
          <w:lang w:eastAsia="ar-SA"/>
        </w:rPr>
      </w:pPr>
      <w:r>
        <w:rPr>
          <w:b/>
          <w:sz w:val="28"/>
          <w:szCs w:val="28"/>
        </w:rPr>
        <w:lastRenderedPageBreak/>
        <w:t>8.</w:t>
      </w:r>
      <w:r w:rsidRPr="006D0A83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 w:rsidRPr="006D0A83">
        <w:rPr>
          <w:b/>
          <w:sz w:val="28"/>
          <w:szCs w:val="28"/>
        </w:rPr>
        <w:t xml:space="preserve"> </w:t>
      </w:r>
      <w:bookmarkStart w:id="2" w:name="_Hlk171597324"/>
      <w:r>
        <w:rPr>
          <w:b/>
          <w:sz w:val="28"/>
          <w:szCs w:val="28"/>
        </w:rPr>
        <w:t>Профессиональные</w:t>
      </w:r>
      <w:bookmarkEnd w:id="2"/>
      <w:r>
        <w:rPr>
          <w:b/>
          <w:sz w:val="28"/>
          <w:szCs w:val="28"/>
        </w:rPr>
        <w:t xml:space="preserve"> б</w:t>
      </w:r>
      <w:r w:rsidRPr="006D0A83">
        <w:rPr>
          <w:b/>
          <w:sz w:val="28"/>
          <w:szCs w:val="28"/>
        </w:rPr>
        <w:t>азы данных, информационно-справочные и поисковые системы, Инте</w:t>
      </w:r>
      <w:r w:rsidRPr="006D0A83">
        <w:rPr>
          <w:b/>
          <w:sz w:val="28"/>
          <w:szCs w:val="28"/>
        </w:rPr>
        <w:t>р</w:t>
      </w:r>
      <w:r w:rsidRPr="006D0A83">
        <w:rPr>
          <w:b/>
          <w:sz w:val="28"/>
          <w:szCs w:val="28"/>
        </w:rPr>
        <w:t>нет-ресурсы</w:t>
      </w:r>
      <w:r w:rsidRPr="006D0A83">
        <w:rPr>
          <w:sz w:val="28"/>
          <w:szCs w:val="28"/>
          <w:lang w:eastAsia="ar-SA"/>
        </w:rPr>
        <w:t xml:space="preserve"> </w:t>
      </w:r>
    </w:p>
    <w:p w14:paraId="6364B9AE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bookmarkStart w:id="3" w:name="_Hlk171597346"/>
      <w:r w:rsidRPr="001212BE">
        <w:rPr>
          <w:bCs/>
          <w:sz w:val="28"/>
          <w:szCs w:val="28"/>
          <w:lang w:eastAsia="en-US"/>
        </w:rPr>
        <w:t xml:space="preserve">Национальная электронная библиотека (НЭБ):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proofErr w:type="spellStart"/>
      <w:r w:rsidRPr="001212BE">
        <w:rPr>
          <w:bCs/>
          <w:sz w:val="28"/>
          <w:szCs w:val="28"/>
          <w:lang w:val="en-US" w:eastAsia="en-US"/>
        </w:rPr>
        <w:t>rusneb</w:t>
      </w:r>
      <w:proofErr w:type="spellEnd"/>
      <w:r w:rsidRPr="001212BE">
        <w:rPr>
          <w:bCs/>
          <w:sz w:val="28"/>
          <w:szCs w:val="28"/>
          <w:lang w:eastAsia="en-US"/>
        </w:rPr>
        <w:t>.</w:t>
      </w:r>
      <w:proofErr w:type="spellStart"/>
      <w:r w:rsidRPr="001212BE">
        <w:rPr>
          <w:bCs/>
          <w:sz w:val="28"/>
          <w:szCs w:val="28"/>
          <w:lang w:val="en-US" w:eastAsia="en-US"/>
        </w:rPr>
        <w:t>ru</w:t>
      </w:r>
      <w:proofErr w:type="spellEnd"/>
      <w:r w:rsidRPr="001212BE">
        <w:rPr>
          <w:bCs/>
          <w:sz w:val="28"/>
          <w:szCs w:val="28"/>
          <w:lang w:eastAsia="en-US"/>
        </w:rPr>
        <w:t>/ (дата обращения: 11.05.2026). – Режим доступа: для</w:t>
      </w:r>
      <w:r w:rsidRPr="001212BE">
        <w:rPr>
          <w:bCs/>
          <w:sz w:val="28"/>
          <w:szCs w:val="28"/>
          <w:lang w:val="en-US" w:eastAsia="en-US"/>
        </w:rPr>
        <w:t> </w:t>
      </w:r>
      <w:r w:rsidRPr="001212BE">
        <w:rPr>
          <w:bCs/>
          <w:sz w:val="28"/>
          <w:szCs w:val="28"/>
          <w:lang w:eastAsia="en-US"/>
        </w:rPr>
        <w:t>зарегистрированных пользователей. – Текст электронный.</w:t>
      </w:r>
    </w:p>
    <w:p w14:paraId="2A343396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Научная библиотека РГУ имени С. А. Есенина: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r w:rsidRPr="001212BE">
        <w:rPr>
          <w:bCs/>
          <w:sz w:val="28"/>
          <w:szCs w:val="28"/>
          <w:lang w:val="en-US" w:eastAsia="en-US"/>
        </w:rPr>
        <w:t>library</w:t>
      </w:r>
      <w:r w:rsidRPr="001212BE">
        <w:rPr>
          <w:bCs/>
          <w:sz w:val="28"/>
          <w:szCs w:val="28"/>
          <w:lang w:eastAsia="en-US"/>
        </w:rPr>
        <w:t>.</w:t>
      </w:r>
      <w:proofErr w:type="spellStart"/>
      <w:r w:rsidRPr="001212BE">
        <w:rPr>
          <w:bCs/>
          <w:sz w:val="28"/>
          <w:szCs w:val="28"/>
          <w:lang w:val="en-US" w:eastAsia="en-US"/>
        </w:rPr>
        <w:t>rsu</w:t>
      </w:r>
      <w:proofErr w:type="spellEnd"/>
      <w:r w:rsidRPr="001212BE">
        <w:rPr>
          <w:bCs/>
          <w:sz w:val="28"/>
          <w:szCs w:val="28"/>
          <w:lang w:eastAsia="en-US"/>
        </w:rPr>
        <w:t>-</w:t>
      </w:r>
      <w:proofErr w:type="spellStart"/>
      <w:r w:rsidRPr="001212BE">
        <w:rPr>
          <w:bCs/>
          <w:sz w:val="28"/>
          <w:szCs w:val="28"/>
          <w:lang w:val="en-US" w:eastAsia="en-US"/>
        </w:rPr>
        <w:t>rzn</w:t>
      </w:r>
      <w:proofErr w:type="spellEnd"/>
      <w:r w:rsidRPr="001212BE">
        <w:rPr>
          <w:bCs/>
          <w:sz w:val="28"/>
          <w:szCs w:val="28"/>
          <w:lang w:eastAsia="en-US"/>
        </w:rPr>
        <w:t>.</w:t>
      </w:r>
      <w:proofErr w:type="spellStart"/>
      <w:r w:rsidRPr="001212BE">
        <w:rPr>
          <w:bCs/>
          <w:sz w:val="28"/>
          <w:szCs w:val="28"/>
          <w:lang w:val="en-US" w:eastAsia="en-US"/>
        </w:rPr>
        <w:t>ru</w:t>
      </w:r>
      <w:proofErr w:type="spellEnd"/>
      <w:r w:rsidRPr="001212BE">
        <w:rPr>
          <w:bCs/>
          <w:sz w:val="28"/>
          <w:szCs w:val="28"/>
          <w:lang w:eastAsia="en-US"/>
        </w:rPr>
        <w:t>/</w:t>
      </w:r>
      <w:r w:rsidRPr="001212BE">
        <w:rPr>
          <w:bCs/>
          <w:sz w:val="28"/>
          <w:szCs w:val="28"/>
          <w:lang w:val="en-US" w:eastAsia="en-US"/>
        </w:rPr>
        <w:t>marc</w:t>
      </w:r>
      <w:r w:rsidRPr="001212BE">
        <w:rPr>
          <w:bCs/>
          <w:sz w:val="28"/>
          <w:szCs w:val="28"/>
          <w:lang w:eastAsia="en-US"/>
        </w:rPr>
        <w:t>/</w:t>
      </w:r>
      <w:r w:rsidRPr="001212BE">
        <w:rPr>
          <w:bCs/>
          <w:sz w:val="28"/>
          <w:szCs w:val="28"/>
          <w:lang w:val="en-US" w:eastAsia="en-US"/>
        </w:rPr>
        <w:t>Default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asp</w:t>
      </w:r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– Текст электронный.</w:t>
      </w:r>
    </w:p>
    <w:p w14:paraId="2FABC022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val="en-US" w:eastAsia="en-US"/>
        </w:rPr>
        <w:t>BOOK</w:t>
      </w:r>
      <w:r w:rsidRPr="001212BE">
        <w:rPr>
          <w:bCs/>
          <w:sz w:val="28"/>
          <w:szCs w:val="28"/>
          <w:lang w:eastAsia="en-US"/>
        </w:rPr>
        <w:t>.</w:t>
      </w:r>
      <w:proofErr w:type="spellStart"/>
      <w:r w:rsidRPr="001212BE">
        <w:rPr>
          <w:bCs/>
          <w:sz w:val="28"/>
          <w:szCs w:val="28"/>
          <w:lang w:val="en-US" w:eastAsia="en-US"/>
        </w:rPr>
        <w:t>ru</w:t>
      </w:r>
      <w:proofErr w:type="spellEnd"/>
      <w:r w:rsidRPr="001212BE">
        <w:rPr>
          <w:bCs/>
          <w:sz w:val="28"/>
          <w:szCs w:val="28"/>
          <w:lang w:eastAsia="en-US"/>
        </w:rPr>
        <w:t xml:space="preserve"> : электронная библиотека 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r w:rsidRPr="001212BE">
        <w:rPr>
          <w:bCs/>
          <w:sz w:val="28"/>
          <w:szCs w:val="28"/>
          <w:lang w:val="en-US" w:eastAsia="en-US"/>
        </w:rPr>
        <w:t>book</w:t>
      </w:r>
      <w:r w:rsidRPr="001212BE">
        <w:rPr>
          <w:bCs/>
          <w:sz w:val="28"/>
          <w:szCs w:val="28"/>
          <w:lang w:eastAsia="en-US"/>
        </w:rPr>
        <w:t>.</w:t>
      </w:r>
      <w:proofErr w:type="spellStart"/>
      <w:r w:rsidRPr="001212BE">
        <w:rPr>
          <w:bCs/>
          <w:sz w:val="28"/>
          <w:szCs w:val="28"/>
          <w:lang w:val="en-US" w:eastAsia="en-US"/>
        </w:rPr>
        <w:t>ru</w:t>
      </w:r>
      <w:proofErr w:type="spellEnd"/>
      <w:r w:rsidRPr="001212BE">
        <w:rPr>
          <w:bCs/>
          <w:sz w:val="28"/>
          <w:szCs w:val="28"/>
          <w:lang w:eastAsia="en-US"/>
        </w:rPr>
        <w:t>/ (дата обращения: 11.05.2026). – Режим доступа: для зарегистрированных пользователей. – Текст электронный.</w:t>
      </w:r>
    </w:p>
    <w:p w14:paraId="6AF6AC7E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Консорциум сетевых электронных библиотек на платформе ЭБС «Лань».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hyperlink r:id="rId24" w:history="1">
        <w:r w:rsidRPr="001212BE">
          <w:rPr>
            <w:rStyle w:val="a4"/>
            <w:bCs/>
            <w:sz w:val="28"/>
            <w:szCs w:val="28"/>
            <w:lang w:val="en-US" w:eastAsia="en-US"/>
          </w:rPr>
          <w:t>https</w:t>
        </w:r>
        <w:r w:rsidRPr="001212BE">
          <w:rPr>
            <w:rStyle w:val="a4"/>
            <w:bCs/>
            <w:sz w:val="28"/>
            <w:szCs w:val="28"/>
            <w:lang w:eastAsia="en-US"/>
          </w:rPr>
          <w:t>://</w:t>
        </w:r>
        <w:proofErr w:type="spellStart"/>
        <w:r w:rsidRPr="001212BE">
          <w:rPr>
            <w:rStyle w:val="a4"/>
            <w:bCs/>
            <w:sz w:val="28"/>
            <w:szCs w:val="28"/>
            <w:lang w:val="en-US" w:eastAsia="en-US"/>
          </w:rPr>
          <w:t>seb</w:t>
        </w:r>
        <w:proofErr w:type="spellEnd"/>
        <w:r w:rsidRPr="001212BE">
          <w:rPr>
            <w:rStyle w:val="a4"/>
            <w:bCs/>
            <w:sz w:val="28"/>
            <w:szCs w:val="28"/>
            <w:lang w:eastAsia="en-US"/>
          </w:rPr>
          <w:t>.</w:t>
        </w:r>
        <w:r w:rsidRPr="001212BE">
          <w:rPr>
            <w:rStyle w:val="a4"/>
            <w:bCs/>
            <w:sz w:val="28"/>
            <w:szCs w:val="28"/>
            <w:lang w:val="en-US" w:eastAsia="en-US"/>
          </w:rPr>
          <w:t>e</w:t>
        </w:r>
        <w:r w:rsidRPr="001212BE">
          <w:rPr>
            <w:rStyle w:val="a4"/>
            <w:bCs/>
            <w:sz w:val="28"/>
            <w:szCs w:val="28"/>
            <w:lang w:eastAsia="en-US"/>
          </w:rPr>
          <w:t>.</w:t>
        </w:r>
        <w:proofErr w:type="spellStart"/>
        <w:r w:rsidRPr="001212BE">
          <w:rPr>
            <w:rStyle w:val="a4"/>
            <w:bCs/>
            <w:sz w:val="28"/>
            <w:szCs w:val="28"/>
            <w:lang w:val="en-US" w:eastAsia="en-US"/>
          </w:rPr>
          <w:t>lanbook</w:t>
        </w:r>
        <w:proofErr w:type="spellEnd"/>
        <w:r w:rsidRPr="001212BE">
          <w:rPr>
            <w:rStyle w:val="a4"/>
            <w:bCs/>
            <w:sz w:val="28"/>
            <w:szCs w:val="28"/>
            <w:lang w:eastAsia="en-US"/>
          </w:rPr>
          <w:t>.</w:t>
        </w:r>
        <w:r w:rsidRPr="001212BE">
          <w:rPr>
            <w:rStyle w:val="a4"/>
            <w:bCs/>
            <w:sz w:val="28"/>
            <w:szCs w:val="28"/>
            <w:lang w:val="en-US" w:eastAsia="en-US"/>
          </w:rPr>
          <w:t>com</w:t>
        </w:r>
        <w:r w:rsidRPr="001212BE">
          <w:rPr>
            <w:rStyle w:val="a4"/>
            <w:bCs/>
            <w:sz w:val="28"/>
            <w:szCs w:val="28"/>
            <w:lang w:eastAsia="en-US"/>
          </w:rPr>
          <w:t>/</w:t>
        </w:r>
      </w:hyperlink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– Текст: электронный.</w:t>
      </w:r>
    </w:p>
    <w:p w14:paraId="14445D4E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Лань : электронная библиотека 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hyperlink r:id="rId25" w:history="1">
        <w:r w:rsidRPr="001212BE">
          <w:rPr>
            <w:rStyle w:val="a4"/>
            <w:bCs/>
            <w:sz w:val="28"/>
            <w:szCs w:val="28"/>
            <w:lang w:val="en-US" w:eastAsia="en-US"/>
          </w:rPr>
          <w:t>https</w:t>
        </w:r>
        <w:r w:rsidRPr="001212BE">
          <w:rPr>
            <w:rStyle w:val="a4"/>
            <w:bCs/>
            <w:sz w:val="28"/>
            <w:szCs w:val="28"/>
            <w:lang w:eastAsia="en-US"/>
          </w:rPr>
          <w:t>://</w:t>
        </w:r>
        <w:r w:rsidRPr="001212BE">
          <w:rPr>
            <w:rStyle w:val="a4"/>
            <w:bCs/>
            <w:sz w:val="28"/>
            <w:szCs w:val="28"/>
            <w:lang w:val="en-US" w:eastAsia="en-US"/>
          </w:rPr>
          <w:t>e</w:t>
        </w:r>
        <w:r w:rsidRPr="001212BE">
          <w:rPr>
            <w:rStyle w:val="a4"/>
            <w:bCs/>
            <w:sz w:val="28"/>
            <w:szCs w:val="28"/>
            <w:lang w:eastAsia="en-US"/>
          </w:rPr>
          <w:t>.</w:t>
        </w:r>
        <w:proofErr w:type="spellStart"/>
        <w:r w:rsidRPr="001212BE">
          <w:rPr>
            <w:rStyle w:val="a4"/>
            <w:bCs/>
            <w:sz w:val="28"/>
            <w:szCs w:val="28"/>
            <w:lang w:val="en-US" w:eastAsia="en-US"/>
          </w:rPr>
          <w:t>lanbook</w:t>
        </w:r>
        <w:proofErr w:type="spellEnd"/>
        <w:r w:rsidRPr="001212BE">
          <w:rPr>
            <w:rStyle w:val="a4"/>
            <w:bCs/>
            <w:sz w:val="28"/>
            <w:szCs w:val="28"/>
            <w:lang w:eastAsia="en-US"/>
          </w:rPr>
          <w:t>.</w:t>
        </w:r>
        <w:r w:rsidRPr="001212BE">
          <w:rPr>
            <w:rStyle w:val="a4"/>
            <w:bCs/>
            <w:sz w:val="28"/>
            <w:szCs w:val="28"/>
            <w:lang w:val="en-US" w:eastAsia="en-US"/>
          </w:rPr>
          <w:t>com</w:t>
        </w:r>
        <w:r w:rsidRPr="001212BE">
          <w:rPr>
            <w:rStyle w:val="a4"/>
            <w:bCs/>
            <w:sz w:val="28"/>
            <w:szCs w:val="28"/>
            <w:lang w:eastAsia="en-US"/>
          </w:rPr>
          <w:t>/</w:t>
        </w:r>
      </w:hyperlink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 – Текст : электронный. </w:t>
      </w:r>
    </w:p>
    <w:p w14:paraId="1DBC32CF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Университетская библиотека </w:t>
      </w:r>
      <w:r w:rsidRPr="001212BE">
        <w:rPr>
          <w:bCs/>
          <w:sz w:val="28"/>
          <w:szCs w:val="28"/>
          <w:lang w:val="en-US" w:eastAsia="en-US"/>
        </w:rPr>
        <w:t>ONLINE</w:t>
      </w:r>
      <w:r w:rsidRPr="001212BE">
        <w:rPr>
          <w:bCs/>
          <w:sz w:val="28"/>
          <w:szCs w:val="28"/>
          <w:lang w:eastAsia="en-US"/>
        </w:rPr>
        <w:t xml:space="preserve"> : электронная библиотека 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proofErr w:type="spellStart"/>
      <w:r w:rsidRPr="001212BE">
        <w:rPr>
          <w:bCs/>
          <w:sz w:val="28"/>
          <w:szCs w:val="28"/>
          <w:lang w:val="en-US" w:eastAsia="en-US"/>
        </w:rPr>
        <w:t>biblioclub</w:t>
      </w:r>
      <w:proofErr w:type="spellEnd"/>
      <w:r w:rsidRPr="001212BE">
        <w:rPr>
          <w:bCs/>
          <w:sz w:val="28"/>
          <w:szCs w:val="28"/>
          <w:lang w:eastAsia="en-US"/>
        </w:rPr>
        <w:t>.</w:t>
      </w:r>
      <w:proofErr w:type="spellStart"/>
      <w:r w:rsidRPr="001212BE">
        <w:rPr>
          <w:bCs/>
          <w:sz w:val="28"/>
          <w:szCs w:val="28"/>
          <w:lang w:val="en-US" w:eastAsia="en-US"/>
        </w:rPr>
        <w:t>ru</w:t>
      </w:r>
      <w:proofErr w:type="spellEnd"/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– Текст : электронный. </w:t>
      </w:r>
    </w:p>
    <w:p w14:paraId="57F5EEE3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ЮРАЙТ : электронная библиотека 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proofErr w:type="spellStart"/>
      <w:r w:rsidRPr="001212BE">
        <w:rPr>
          <w:bCs/>
          <w:sz w:val="28"/>
          <w:szCs w:val="28"/>
          <w:lang w:val="en-US" w:eastAsia="en-US"/>
        </w:rPr>
        <w:t>urait</w:t>
      </w:r>
      <w:proofErr w:type="spellEnd"/>
      <w:r w:rsidRPr="001212BE">
        <w:rPr>
          <w:bCs/>
          <w:sz w:val="28"/>
          <w:szCs w:val="28"/>
          <w:lang w:eastAsia="en-US"/>
        </w:rPr>
        <w:t>.</w:t>
      </w:r>
      <w:proofErr w:type="spellStart"/>
      <w:r w:rsidRPr="001212BE">
        <w:rPr>
          <w:bCs/>
          <w:sz w:val="28"/>
          <w:szCs w:val="28"/>
          <w:lang w:val="en-US" w:eastAsia="en-US"/>
        </w:rPr>
        <w:t>ru</w:t>
      </w:r>
      <w:proofErr w:type="spellEnd"/>
      <w:r w:rsidRPr="001212BE">
        <w:rPr>
          <w:bCs/>
          <w:sz w:val="28"/>
          <w:szCs w:val="28"/>
          <w:lang w:eastAsia="en-US"/>
        </w:rPr>
        <w:t>/ (дата обращения: 11.05.2026). – Режим доступа: для зарегистрированных пользователей. – Текст : электронный.</w:t>
      </w:r>
    </w:p>
    <w:p w14:paraId="10DA6371" w14:textId="77777777" w:rsidR="000B5379" w:rsidRPr="005C7038" w:rsidRDefault="000B5379" w:rsidP="000B5379">
      <w:pPr>
        <w:widowControl/>
        <w:ind w:firstLine="360"/>
        <w:rPr>
          <w:b/>
          <w:bCs/>
          <w:sz w:val="28"/>
          <w:szCs w:val="28"/>
          <w:lang w:eastAsia="en-US"/>
        </w:rPr>
      </w:pPr>
    </w:p>
    <w:p w14:paraId="2525ABE3" w14:textId="77777777" w:rsidR="000B5379" w:rsidRPr="006F6607" w:rsidRDefault="000B5379" w:rsidP="000B5379">
      <w:pPr>
        <w:widowControl/>
        <w:ind w:firstLine="360"/>
        <w:rPr>
          <w:sz w:val="28"/>
          <w:szCs w:val="28"/>
          <w:lang w:eastAsia="en-US"/>
        </w:rPr>
      </w:pPr>
      <w:r w:rsidRPr="006F6607">
        <w:rPr>
          <w:sz w:val="28"/>
          <w:szCs w:val="28"/>
          <w:lang w:eastAsia="en-US"/>
        </w:rPr>
        <w:t>Перечень ресурсов информационно-телекоммуникационной сети «Инте</w:t>
      </w:r>
      <w:r w:rsidRPr="006F6607">
        <w:rPr>
          <w:sz w:val="28"/>
          <w:szCs w:val="28"/>
          <w:lang w:eastAsia="en-US"/>
        </w:rPr>
        <w:t>р</w:t>
      </w:r>
      <w:r w:rsidRPr="006F6607">
        <w:rPr>
          <w:sz w:val="28"/>
          <w:szCs w:val="28"/>
          <w:lang w:eastAsia="en-US"/>
        </w:rPr>
        <w:t xml:space="preserve">нет» (далее – сеть «Интернет»), необходимых для освоения </w:t>
      </w:r>
      <w:r>
        <w:rPr>
          <w:sz w:val="28"/>
          <w:szCs w:val="28"/>
          <w:lang w:eastAsia="en-US"/>
        </w:rPr>
        <w:t>практики</w:t>
      </w:r>
      <w:r w:rsidRPr="006F6607">
        <w:rPr>
          <w:sz w:val="28"/>
          <w:szCs w:val="28"/>
          <w:lang w:eastAsia="en-US"/>
        </w:rPr>
        <w:t>:</w:t>
      </w:r>
    </w:p>
    <w:bookmarkEnd w:id="3"/>
    <w:p w14:paraId="313FE208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r w:rsidRPr="002301F7">
        <w:rPr>
          <w:sz w:val="28"/>
          <w:szCs w:val="28"/>
          <w:lang w:eastAsia="en-US"/>
        </w:rPr>
        <w:t xml:space="preserve">Среда электронного обучения: электронный ресурс. – URL: https://e-learn.rsu-rzn.ru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2301F7">
        <w:rPr>
          <w:sz w:val="28"/>
          <w:szCs w:val="28"/>
          <w:lang w:eastAsia="en-US"/>
        </w:rPr>
        <w:t>) – Режим доступа: доступ после регистрации из сети РГУ им. С.А. Есенина.</w:t>
      </w:r>
    </w:p>
    <w:p w14:paraId="7ACF1A14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proofErr w:type="spellStart"/>
      <w:r w:rsidRPr="002301F7">
        <w:rPr>
          <w:sz w:val="28"/>
          <w:szCs w:val="28"/>
          <w:lang w:val="en-US" w:eastAsia="en-US"/>
        </w:rPr>
        <w:t>eLIBRARY</w:t>
      </w:r>
      <w:proofErr w:type="spellEnd"/>
      <w:r w:rsidRPr="002301F7">
        <w:rPr>
          <w:sz w:val="28"/>
          <w:szCs w:val="28"/>
          <w:lang w:eastAsia="en-US"/>
        </w:rPr>
        <w:t>.</w:t>
      </w:r>
      <w:r w:rsidRPr="002301F7">
        <w:rPr>
          <w:sz w:val="28"/>
          <w:szCs w:val="28"/>
          <w:lang w:val="en-US" w:eastAsia="en-US"/>
        </w:rPr>
        <w:t>RU</w:t>
      </w:r>
      <w:r w:rsidRPr="002301F7">
        <w:rPr>
          <w:sz w:val="28"/>
          <w:szCs w:val="28"/>
          <w:lang w:eastAsia="en-US"/>
        </w:rPr>
        <w:t xml:space="preserve"> : научная электронная библиотека : сайт. – Москва, 2000. – </w:t>
      </w:r>
      <w:r w:rsidRPr="002301F7">
        <w:rPr>
          <w:sz w:val="28"/>
          <w:szCs w:val="28"/>
          <w:lang w:val="en-US" w:eastAsia="en-US"/>
        </w:rPr>
        <w:t>URL</w:t>
      </w:r>
      <w:r w:rsidRPr="002301F7">
        <w:rPr>
          <w:sz w:val="28"/>
          <w:szCs w:val="28"/>
          <w:lang w:eastAsia="en-US"/>
        </w:rPr>
        <w:t xml:space="preserve">: </w:t>
      </w:r>
      <w:r w:rsidRPr="002301F7">
        <w:rPr>
          <w:sz w:val="28"/>
          <w:szCs w:val="28"/>
          <w:lang w:val="en-US" w:eastAsia="en-US"/>
        </w:rPr>
        <w:t>https</w:t>
      </w:r>
      <w:r w:rsidRPr="002301F7">
        <w:rPr>
          <w:sz w:val="28"/>
          <w:szCs w:val="28"/>
          <w:lang w:eastAsia="en-US"/>
        </w:rPr>
        <w:t>://</w:t>
      </w:r>
      <w:proofErr w:type="spellStart"/>
      <w:r w:rsidRPr="002301F7">
        <w:rPr>
          <w:sz w:val="28"/>
          <w:szCs w:val="28"/>
          <w:lang w:val="en-US" w:eastAsia="en-US"/>
        </w:rPr>
        <w:t>elibrary</w:t>
      </w:r>
      <w:proofErr w:type="spellEnd"/>
      <w:r w:rsidRPr="002301F7">
        <w:rPr>
          <w:sz w:val="28"/>
          <w:szCs w:val="28"/>
          <w:lang w:eastAsia="en-US"/>
        </w:rPr>
        <w:t>.</w:t>
      </w:r>
      <w:proofErr w:type="spellStart"/>
      <w:r w:rsidRPr="002301F7">
        <w:rPr>
          <w:sz w:val="28"/>
          <w:szCs w:val="28"/>
          <w:lang w:val="en-US" w:eastAsia="en-US"/>
        </w:rPr>
        <w:t>ru</w:t>
      </w:r>
      <w:proofErr w:type="spellEnd"/>
      <w:r w:rsidRPr="002301F7">
        <w:rPr>
          <w:sz w:val="28"/>
          <w:szCs w:val="28"/>
          <w:lang w:eastAsia="en-US"/>
        </w:rPr>
        <w:t xml:space="preserve">/ 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2301F7">
        <w:rPr>
          <w:sz w:val="28"/>
          <w:szCs w:val="28"/>
          <w:lang w:eastAsia="en-US"/>
        </w:rPr>
        <w:t>). – Режим доступа: для зарегистрированных пользователей. – Текст : электронный.</w:t>
      </w:r>
    </w:p>
    <w:p w14:paraId="762874E9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proofErr w:type="spellStart"/>
      <w:r w:rsidRPr="002301F7">
        <w:rPr>
          <w:sz w:val="28"/>
          <w:szCs w:val="28"/>
          <w:lang w:eastAsia="en-US"/>
        </w:rPr>
        <w:t>КиберЛенинка</w:t>
      </w:r>
      <w:proofErr w:type="spellEnd"/>
      <w:r w:rsidRPr="002301F7">
        <w:rPr>
          <w:sz w:val="28"/>
          <w:szCs w:val="28"/>
          <w:lang w:eastAsia="en-US"/>
        </w:rPr>
        <w:t xml:space="preserve"> : научная электронная библиотека : сайт. – </w:t>
      </w:r>
      <w:r w:rsidRPr="002301F7">
        <w:rPr>
          <w:sz w:val="28"/>
          <w:szCs w:val="28"/>
          <w:lang w:val="en-US" w:eastAsia="en-US"/>
        </w:rPr>
        <w:t>URL</w:t>
      </w:r>
      <w:r w:rsidRPr="002301F7">
        <w:rPr>
          <w:sz w:val="28"/>
          <w:szCs w:val="28"/>
          <w:lang w:eastAsia="en-US"/>
        </w:rPr>
        <w:t xml:space="preserve">: </w:t>
      </w:r>
      <w:r w:rsidRPr="002301F7">
        <w:rPr>
          <w:sz w:val="28"/>
          <w:szCs w:val="28"/>
          <w:lang w:val="en-US" w:eastAsia="en-US"/>
        </w:rPr>
        <w:t>https</w:t>
      </w:r>
      <w:r w:rsidRPr="002301F7">
        <w:rPr>
          <w:sz w:val="28"/>
          <w:szCs w:val="28"/>
          <w:lang w:eastAsia="en-US"/>
        </w:rPr>
        <w:t>://</w:t>
      </w:r>
      <w:proofErr w:type="spellStart"/>
      <w:r w:rsidRPr="002301F7">
        <w:rPr>
          <w:sz w:val="28"/>
          <w:szCs w:val="28"/>
          <w:lang w:val="en-US" w:eastAsia="en-US"/>
        </w:rPr>
        <w:t>cyberleninka</w:t>
      </w:r>
      <w:proofErr w:type="spellEnd"/>
      <w:r w:rsidRPr="002301F7">
        <w:rPr>
          <w:sz w:val="28"/>
          <w:szCs w:val="28"/>
          <w:lang w:eastAsia="en-US"/>
        </w:rPr>
        <w:t>.</w:t>
      </w:r>
      <w:proofErr w:type="spellStart"/>
      <w:r w:rsidRPr="002301F7">
        <w:rPr>
          <w:sz w:val="28"/>
          <w:szCs w:val="28"/>
          <w:lang w:val="en-US" w:eastAsia="en-US"/>
        </w:rPr>
        <w:t>ru</w:t>
      </w:r>
      <w:proofErr w:type="spellEnd"/>
      <w:r w:rsidRPr="002301F7">
        <w:rPr>
          <w:sz w:val="28"/>
          <w:szCs w:val="28"/>
          <w:lang w:eastAsia="en-US"/>
        </w:rPr>
        <w:t xml:space="preserve">/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2301F7">
        <w:rPr>
          <w:sz w:val="28"/>
          <w:szCs w:val="28"/>
          <w:lang w:eastAsia="en-US"/>
        </w:rPr>
        <w:t>). – Режим доступа: свободный. – Текст : электронный.</w:t>
      </w:r>
    </w:p>
    <w:p w14:paraId="091A1465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r w:rsidRPr="002301F7">
        <w:rPr>
          <w:bCs/>
          <w:sz w:val="28"/>
          <w:szCs w:val="28"/>
          <w:lang w:eastAsia="en-US"/>
        </w:rPr>
        <w:t xml:space="preserve">Московский Центр Непрерывного Математического Образования (МЦНМО) </w:t>
      </w:r>
      <w:r w:rsidRPr="002301F7">
        <w:rPr>
          <w:sz w:val="28"/>
          <w:szCs w:val="28"/>
          <w:lang w:eastAsia="en-US"/>
        </w:rPr>
        <w:t>[Электронный ресурс]. – Режим доступа:</w:t>
      </w:r>
      <w:r w:rsidRPr="002301F7">
        <w:rPr>
          <w:bCs/>
          <w:sz w:val="28"/>
          <w:szCs w:val="28"/>
          <w:lang w:eastAsia="en-US"/>
        </w:rPr>
        <w:t xml:space="preserve"> </w:t>
      </w:r>
      <w:hyperlink r:id="rId26" w:history="1">
        <w:r w:rsidRPr="002301F7">
          <w:rPr>
            <w:rStyle w:val="a4"/>
            <w:sz w:val="28"/>
            <w:szCs w:val="28"/>
            <w:lang w:val="en-US" w:eastAsia="en-US"/>
          </w:rPr>
          <w:t>http</w:t>
        </w:r>
        <w:r w:rsidRPr="002301F7">
          <w:rPr>
            <w:rStyle w:val="a4"/>
            <w:sz w:val="28"/>
            <w:szCs w:val="28"/>
            <w:lang w:eastAsia="en-US"/>
          </w:rPr>
          <w:t>://</w:t>
        </w:r>
        <w:r w:rsidRPr="002301F7">
          <w:rPr>
            <w:rStyle w:val="a4"/>
            <w:sz w:val="28"/>
            <w:szCs w:val="28"/>
            <w:lang w:val="en-US" w:eastAsia="en-US"/>
          </w:rPr>
          <w:t>www</w:t>
        </w:r>
        <w:r w:rsidRPr="002301F7">
          <w:rPr>
            <w:rStyle w:val="a4"/>
            <w:sz w:val="28"/>
            <w:szCs w:val="28"/>
            <w:lang w:eastAsia="en-US"/>
          </w:rPr>
          <w:t>.</w:t>
        </w:r>
        <w:proofErr w:type="spellStart"/>
        <w:r w:rsidRPr="002301F7">
          <w:rPr>
            <w:rStyle w:val="a4"/>
            <w:sz w:val="28"/>
            <w:szCs w:val="28"/>
            <w:lang w:val="en-US" w:eastAsia="en-US"/>
          </w:rPr>
          <w:t>mccme</w:t>
        </w:r>
        <w:proofErr w:type="spellEnd"/>
        <w:r w:rsidRPr="002301F7">
          <w:rPr>
            <w:rStyle w:val="a4"/>
            <w:sz w:val="28"/>
            <w:szCs w:val="28"/>
            <w:lang w:eastAsia="en-US"/>
          </w:rPr>
          <w:t>.</w:t>
        </w:r>
        <w:proofErr w:type="spellStart"/>
        <w:r w:rsidRPr="002301F7">
          <w:rPr>
            <w:rStyle w:val="a4"/>
            <w:sz w:val="28"/>
            <w:szCs w:val="28"/>
            <w:lang w:val="en-US" w:eastAsia="en-US"/>
          </w:rPr>
          <w:t>ru</w:t>
        </w:r>
        <w:proofErr w:type="spellEnd"/>
      </w:hyperlink>
      <w:r w:rsidRPr="002301F7">
        <w:rPr>
          <w:sz w:val="28"/>
          <w:szCs w:val="28"/>
          <w:lang w:eastAsia="en-US"/>
        </w:rPr>
        <w:t>, свободный (дата обращения: 11.05.2026).</w:t>
      </w:r>
    </w:p>
    <w:p w14:paraId="488D2302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en-US"/>
        </w:rPr>
        <w:lastRenderedPageBreak/>
        <w:t xml:space="preserve">Федеральная служба государственной статистики </w:t>
      </w:r>
      <w:r w:rsidRPr="00C93CB7">
        <w:rPr>
          <w:sz w:val="28"/>
          <w:lang w:eastAsia="en-US"/>
        </w:rPr>
        <w:t>[Электронный р</w:t>
      </w:r>
      <w:r w:rsidRPr="00C93CB7">
        <w:rPr>
          <w:sz w:val="28"/>
          <w:lang w:eastAsia="en-US"/>
        </w:rPr>
        <w:t>е</w:t>
      </w:r>
      <w:r w:rsidRPr="00C93CB7">
        <w:rPr>
          <w:sz w:val="28"/>
          <w:lang w:eastAsia="en-US"/>
        </w:rPr>
        <w:t>сурс</w:t>
      </w:r>
      <w:r w:rsidRPr="00C93CB7">
        <w:rPr>
          <w:sz w:val="28"/>
          <w:szCs w:val="28"/>
          <w:lang w:eastAsia="ar-SA"/>
        </w:rPr>
        <w:t xml:space="preserve">] : официальный сайт. – режим доступа </w:t>
      </w:r>
      <w:hyperlink r:id="rId27" w:history="1">
        <w:r w:rsidRPr="00C93CB7">
          <w:rPr>
            <w:color w:val="0000FF"/>
            <w:sz w:val="28"/>
            <w:u w:val="single"/>
            <w:lang w:val="en-US" w:eastAsia="en-US"/>
          </w:rPr>
          <w:t>http</w:t>
        </w:r>
        <w:r w:rsidRPr="00C93CB7">
          <w:rPr>
            <w:color w:val="0000FF"/>
            <w:sz w:val="28"/>
            <w:u w:val="single"/>
            <w:lang w:eastAsia="en-US"/>
          </w:rPr>
          <w:t>://</w:t>
        </w:r>
        <w:r w:rsidRPr="00C93CB7">
          <w:rPr>
            <w:color w:val="0000FF"/>
            <w:sz w:val="28"/>
            <w:u w:val="single"/>
            <w:lang w:val="en-US" w:eastAsia="en-US"/>
          </w:rPr>
          <w:t>www</w:t>
        </w:r>
        <w:r w:rsidRPr="00C93CB7">
          <w:rPr>
            <w:color w:val="0000FF"/>
            <w:sz w:val="28"/>
            <w:u w:val="single"/>
            <w:lang w:eastAsia="en-US"/>
          </w:rPr>
          <w:t>.</w:t>
        </w:r>
        <w:proofErr w:type="spellStart"/>
        <w:r w:rsidRPr="00C93CB7">
          <w:rPr>
            <w:color w:val="0000FF"/>
            <w:sz w:val="28"/>
            <w:u w:val="single"/>
            <w:lang w:val="en-US" w:eastAsia="en-US"/>
          </w:rPr>
          <w:t>gks</w:t>
        </w:r>
        <w:proofErr w:type="spellEnd"/>
        <w:r w:rsidRPr="00C93CB7">
          <w:rPr>
            <w:color w:val="0000FF"/>
            <w:sz w:val="28"/>
            <w:u w:val="single"/>
            <w:lang w:eastAsia="en-US"/>
          </w:rPr>
          <w:t>.</w:t>
        </w:r>
        <w:proofErr w:type="spellStart"/>
        <w:r w:rsidRPr="00C93CB7">
          <w:rPr>
            <w:color w:val="0000FF"/>
            <w:sz w:val="28"/>
            <w:u w:val="single"/>
            <w:lang w:val="en-US" w:eastAsia="en-US"/>
          </w:rPr>
          <w:t>ru</w:t>
        </w:r>
        <w:proofErr w:type="spellEnd"/>
      </w:hyperlink>
      <w:r w:rsidRPr="00C93CB7">
        <w:rPr>
          <w:sz w:val="28"/>
          <w:szCs w:val="28"/>
          <w:lang w:eastAsia="en-US"/>
        </w:rPr>
        <w:t>, свобо</w:t>
      </w:r>
      <w:r w:rsidRPr="00C93CB7">
        <w:rPr>
          <w:sz w:val="28"/>
          <w:szCs w:val="28"/>
          <w:lang w:eastAsia="en-US"/>
        </w:rPr>
        <w:t>д</w:t>
      </w:r>
      <w:r w:rsidRPr="00C93CB7">
        <w:rPr>
          <w:sz w:val="28"/>
          <w:szCs w:val="28"/>
          <w:lang w:eastAsia="en-US"/>
        </w:rPr>
        <w:t xml:space="preserve">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en-US"/>
        </w:rPr>
        <w:t>).</w:t>
      </w:r>
    </w:p>
    <w:p w14:paraId="6984E608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bookmarkStart w:id="4" w:name="_Hlk171593317"/>
      <w:r w:rsidRPr="00C93CB7">
        <w:rPr>
          <w:sz w:val="28"/>
          <w:szCs w:val="28"/>
          <w:lang w:eastAsia="ar-SA"/>
        </w:rPr>
        <w:t xml:space="preserve">Центральный банк Российской Федерации [Электронный ресурс] : официальный сайт. – Режим доступа http://www.cbr.ru/ свободный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</w:p>
    <w:p w14:paraId="2A79A6BC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ar-SA"/>
        </w:rPr>
        <w:t xml:space="preserve">Корпоративный менеджмент [Электронный ресурс] : официальный сайт. – режим доступа http://www.cfin.ru свободный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</w:p>
    <w:p w14:paraId="17FE4E5F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ar-SA"/>
        </w:rPr>
        <w:t xml:space="preserve">The </w:t>
      </w:r>
      <w:proofErr w:type="spellStart"/>
      <w:r w:rsidRPr="00C93CB7">
        <w:rPr>
          <w:sz w:val="28"/>
          <w:szCs w:val="28"/>
          <w:lang w:eastAsia="ar-SA"/>
        </w:rPr>
        <w:t>Panel</w:t>
      </w:r>
      <w:proofErr w:type="spellEnd"/>
      <w:r w:rsidRPr="00C93CB7">
        <w:rPr>
          <w:sz w:val="28"/>
          <w:szCs w:val="28"/>
          <w:lang w:eastAsia="ar-SA"/>
        </w:rPr>
        <w:t xml:space="preserve"> Study </w:t>
      </w:r>
      <w:proofErr w:type="spellStart"/>
      <w:r w:rsidRPr="00C93CB7">
        <w:rPr>
          <w:sz w:val="28"/>
          <w:szCs w:val="28"/>
          <w:lang w:eastAsia="ar-SA"/>
        </w:rPr>
        <w:t>of</w:t>
      </w:r>
      <w:proofErr w:type="spellEnd"/>
      <w:r w:rsidRPr="00C93CB7">
        <w:rPr>
          <w:sz w:val="28"/>
          <w:szCs w:val="28"/>
          <w:lang w:eastAsia="ar-SA"/>
        </w:rPr>
        <w:t xml:space="preserve"> </w:t>
      </w:r>
      <w:proofErr w:type="spellStart"/>
      <w:r w:rsidRPr="00C93CB7">
        <w:rPr>
          <w:sz w:val="28"/>
          <w:szCs w:val="28"/>
          <w:lang w:eastAsia="ar-SA"/>
        </w:rPr>
        <w:t>Entrepreneurial</w:t>
      </w:r>
      <w:proofErr w:type="spellEnd"/>
      <w:r w:rsidRPr="00C93CB7">
        <w:rPr>
          <w:sz w:val="28"/>
          <w:szCs w:val="28"/>
          <w:lang w:eastAsia="ar-SA"/>
        </w:rPr>
        <w:t xml:space="preserve"> Dynamics Федерации [Электронный ресурс] : официальный сайт. – Режим доступа : http://www.psed.isr.umich.edu/psed/home свободный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</w:p>
    <w:p w14:paraId="12113E59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ar-SA"/>
        </w:rPr>
        <w:t>ЕМИСС. Государственная статистика [Электронный ресурс] : офиц</w:t>
      </w:r>
      <w:r w:rsidRPr="00C93CB7">
        <w:rPr>
          <w:sz w:val="28"/>
          <w:szCs w:val="28"/>
          <w:lang w:eastAsia="ar-SA"/>
        </w:rPr>
        <w:t>и</w:t>
      </w:r>
      <w:r w:rsidRPr="00C93CB7">
        <w:rPr>
          <w:sz w:val="28"/>
          <w:szCs w:val="28"/>
          <w:lang w:eastAsia="ar-SA"/>
        </w:rPr>
        <w:t xml:space="preserve">альный сайт. – Режим доступа:  </w:t>
      </w:r>
      <w:hyperlink r:id="rId28" w:history="1">
        <w:r w:rsidRPr="00C93CB7">
          <w:rPr>
            <w:rStyle w:val="a4"/>
            <w:sz w:val="28"/>
            <w:szCs w:val="28"/>
            <w:lang w:eastAsia="ar-SA"/>
          </w:rPr>
          <w:t>https://www.fedstat.ru/</w:t>
        </w:r>
      </w:hyperlink>
      <w:r w:rsidRPr="00C93CB7">
        <w:rPr>
          <w:sz w:val="28"/>
          <w:szCs w:val="28"/>
          <w:lang w:eastAsia="ar-SA"/>
        </w:rPr>
        <w:t xml:space="preserve">  (дата обращ</w:t>
      </w:r>
      <w:r w:rsidRPr="00C93CB7">
        <w:rPr>
          <w:sz w:val="28"/>
          <w:szCs w:val="28"/>
          <w:lang w:eastAsia="ar-SA"/>
        </w:rPr>
        <w:t>е</w:t>
      </w:r>
      <w:r w:rsidRPr="00C93CB7">
        <w:rPr>
          <w:sz w:val="28"/>
          <w:szCs w:val="28"/>
          <w:lang w:eastAsia="ar-SA"/>
        </w:rPr>
        <w:t xml:space="preserve">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  <w:bookmarkEnd w:id="4"/>
    </w:p>
    <w:p w14:paraId="3A9199C6" w14:textId="77777777" w:rsidR="000B5379" w:rsidRPr="008C26C5" w:rsidRDefault="000B5379" w:rsidP="000B5379">
      <w:pPr>
        <w:ind w:firstLine="567"/>
        <w:rPr>
          <w:b/>
          <w:sz w:val="28"/>
          <w:szCs w:val="28"/>
        </w:rPr>
      </w:pPr>
    </w:p>
    <w:p w14:paraId="7EC518AB" w14:textId="77777777" w:rsidR="000244D5" w:rsidRPr="00422FCA" w:rsidRDefault="000244D5" w:rsidP="000244D5">
      <w:pPr>
        <w:ind w:firstLine="567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9. </w:t>
      </w:r>
      <w:r w:rsidRPr="00F5669E">
        <w:rPr>
          <w:b/>
          <w:sz w:val="28"/>
          <w:szCs w:val="28"/>
        </w:rPr>
        <w:t>ПЕРЕЧЕНЬ ИНФОРМАЦИ</w:t>
      </w:r>
      <w:r>
        <w:rPr>
          <w:b/>
          <w:sz w:val="28"/>
          <w:szCs w:val="28"/>
        </w:rPr>
        <w:t>ОННЫХ ТЕХНОЛОГИЙ И</w:t>
      </w:r>
      <w:r>
        <w:rPr>
          <w:b/>
          <w:sz w:val="28"/>
          <w:szCs w:val="28"/>
          <w:lang w:val="en-US"/>
        </w:rPr>
        <w:t> </w:t>
      </w:r>
      <w:r w:rsidRPr="00F5669E">
        <w:rPr>
          <w:b/>
          <w:sz w:val="28"/>
          <w:szCs w:val="28"/>
        </w:rPr>
        <w:t>ПРОГРАММНОГО ОБЕСПЕЧЕНИЯ, ИСПОЛЬЗУЕМЫХ ПРИ ПР</w:t>
      </w:r>
      <w:r w:rsidRPr="00F5669E">
        <w:rPr>
          <w:b/>
          <w:sz w:val="28"/>
          <w:szCs w:val="28"/>
        </w:rPr>
        <w:t>О</w:t>
      </w:r>
      <w:r w:rsidRPr="00F5669E">
        <w:rPr>
          <w:b/>
          <w:sz w:val="28"/>
          <w:szCs w:val="28"/>
        </w:rPr>
        <w:t>ВЕДЕНИИ  ПРАКТИКИ</w:t>
      </w:r>
    </w:p>
    <w:p w14:paraId="6A504CDB" w14:textId="77777777" w:rsidR="000244D5" w:rsidRPr="00DE3C82" w:rsidRDefault="000244D5" w:rsidP="000244D5">
      <w:pPr>
        <w:pStyle w:val="a8"/>
        <w:spacing w:after="0"/>
        <w:ind w:firstLine="720"/>
        <w:jc w:val="both"/>
        <w:rPr>
          <w:b/>
          <w:sz w:val="28"/>
          <w:szCs w:val="28"/>
        </w:rPr>
      </w:pPr>
      <w:r w:rsidRPr="00DE3C82">
        <w:rPr>
          <w:b/>
          <w:sz w:val="28"/>
          <w:szCs w:val="28"/>
        </w:rPr>
        <w:t>9.1. Информационные технологии:</w:t>
      </w:r>
    </w:p>
    <w:p w14:paraId="25A16DC3" w14:textId="77777777" w:rsidR="000244D5" w:rsidRPr="00CF3BA0" w:rsidRDefault="000B5379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сервисов электронной почты</w:t>
      </w:r>
      <w:r>
        <w:rPr>
          <w:sz w:val="28"/>
          <w:szCs w:val="28"/>
        </w:rPr>
        <w:t>, социальных сетей и национального мессенджера</w:t>
      </w:r>
      <w:r w:rsidRPr="00CF3BA0">
        <w:rPr>
          <w:sz w:val="28"/>
          <w:szCs w:val="28"/>
        </w:rPr>
        <w:t xml:space="preserve"> для обмена оперативной </w:t>
      </w:r>
      <w:r w:rsidR="000244D5" w:rsidRPr="00CF3BA0">
        <w:rPr>
          <w:sz w:val="28"/>
          <w:szCs w:val="28"/>
        </w:rPr>
        <w:t>информац</w:t>
      </w:r>
      <w:r w:rsidR="000244D5" w:rsidRPr="00CF3BA0">
        <w:rPr>
          <w:sz w:val="28"/>
          <w:szCs w:val="28"/>
        </w:rPr>
        <w:t>и</w:t>
      </w:r>
      <w:r w:rsidR="000244D5" w:rsidRPr="00CF3BA0">
        <w:rPr>
          <w:sz w:val="28"/>
          <w:szCs w:val="28"/>
        </w:rPr>
        <w:t>ей;</w:t>
      </w:r>
    </w:p>
    <w:p w14:paraId="3CFCA383" w14:textId="77777777" w:rsidR="000244D5" w:rsidRPr="00CF3BA0" w:rsidRDefault="000244D5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 xml:space="preserve">проведение установочной и итоговой </w:t>
      </w:r>
      <w:r w:rsidR="001F372B">
        <w:rPr>
          <w:sz w:val="28"/>
          <w:szCs w:val="28"/>
        </w:rPr>
        <w:t>видео</w:t>
      </w:r>
      <w:r w:rsidRPr="00CF3BA0">
        <w:rPr>
          <w:sz w:val="28"/>
          <w:szCs w:val="28"/>
        </w:rPr>
        <w:t>конференций;</w:t>
      </w:r>
    </w:p>
    <w:p w14:paraId="4319B1FB" w14:textId="77777777" w:rsidR="000244D5" w:rsidRPr="00CF3BA0" w:rsidRDefault="000244D5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программных средств для решения научно-исследовательских задач в период прохождения практ</w:t>
      </w:r>
      <w:r w:rsidRPr="00CF3BA0">
        <w:rPr>
          <w:sz w:val="28"/>
          <w:szCs w:val="28"/>
        </w:rPr>
        <w:t>и</w:t>
      </w:r>
      <w:r w:rsidRPr="00CF3BA0">
        <w:rPr>
          <w:sz w:val="28"/>
          <w:szCs w:val="28"/>
        </w:rPr>
        <w:t>ки;</w:t>
      </w:r>
    </w:p>
    <w:p w14:paraId="4BCDB869" w14:textId="77777777" w:rsidR="000244D5" w:rsidRPr="00CF3BA0" w:rsidRDefault="000244D5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 xml:space="preserve">работа в электронных библиотечных системах; </w:t>
      </w:r>
    </w:p>
    <w:p w14:paraId="2E285FE6" w14:textId="77777777" w:rsidR="000244D5" w:rsidRPr="00CF3BA0" w:rsidRDefault="000244D5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мультимедийные презентации проектов, отчетов по практике</w:t>
      </w:r>
    </w:p>
    <w:p w14:paraId="5DF3C688" w14:textId="77777777" w:rsidR="000244D5" w:rsidRDefault="000244D5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текстовых редакторов и редакторов формул для грамотной в</w:t>
      </w:r>
      <w:r w:rsidR="00412967">
        <w:rPr>
          <w:sz w:val="28"/>
          <w:szCs w:val="28"/>
        </w:rPr>
        <w:t>е</w:t>
      </w:r>
      <w:r w:rsidRPr="00CF3BA0">
        <w:rPr>
          <w:sz w:val="28"/>
          <w:szCs w:val="28"/>
        </w:rPr>
        <w:t>рстки математического текста,</w:t>
      </w:r>
    </w:p>
    <w:p w14:paraId="6C143049" w14:textId="77777777" w:rsidR="000244D5" w:rsidRDefault="000244D5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поиск актуальной научной информации  с использованием сети Инте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нет</w:t>
      </w:r>
    </w:p>
    <w:p w14:paraId="5D8D5B67" w14:textId="77777777" w:rsidR="00CB3A4A" w:rsidRDefault="00CB3A4A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открытых источников данных</w:t>
      </w:r>
      <w:r w:rsidR="000B5379">
        <w:rPr>
          <w:sz w:val="28"/>
          <w:szCs w:val="28"/>
        </w:rPr>
        <w:t>,</w:t>
      </w:r>
    </w:p>
    <w:p w14:paraId="12F85410" w14:textId="77777777" w:rsidR="000B5379" w:rsidRPr="00CF3BA0" w:rsidRDefault="000B5379" w:rsidP="008971A5">
      <w:pPr>
        <w:pStyle w:val="a8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инструментов ИИ для написания программного кода и визуализации результатов исследований.</w:t>
      </w:r>
    </w:p>
    <w:p w14:paraId="5BBDB4E4" w14:textId="77777777" w:rsidR="000244D5" w:rsidRDefault="000244D5" w:rsidP="000244D5">
      <w:pPr>
        <w:pStyle w:val="a8"/>
        <w:tabs>
          <w:tab w:val="left" w:pos="567"/>
        </w:tabs>
        <w:spacing w:after="0"/>
        <w:ind w:left="426" w:firstLine="720"/>
        <w:jc w:val="both"/>
        <w:rPr>
          <w:sz w:val="24"/>
          <w:szCs w:val="24"/>
        </w:rPr>
      </w:pPr>
    </w:p>
    <w:p w14:paraId="17D168D2" w14:textId="77777777" w:rsidR="00CB3A4A" w:rsidRPr="00CF3BA0" w:rsidRDefault="00CB3A4A" w:rsidP="00CB3A4A">
      <w:pPr>
        <w:pStyle w:val="a8"/>
        <w:ind w:firstLine="720"/>
        <w:jc w:val="both"/>
        <w:rPr>
          <w:b/>
          <w:sz w:val="28"/>
          <w:szCs w:val="28"/>
        </w:rPr>
      </w:pPr>
      <w:r w:rsidRPr="00CF3BA0">
        <w:rPr>
          <w:b/>
          <w:sz w:val="28"/>
          <w:szCs w:val="28"/>
        </w:rPr>
        <w:t>9.2 Требования к программному обеспечению</w:t>
      </w:r>
    </w:p>
    <w:p w14:paraId="57AEF988" w14:textId="77777777" w:rsidR="000B5379" w:rsidRPr="00B00E3E" w:rsidRDefault="000B5379" w:rsidP="000B5379">
      <w:pPr>
        <w:ind w:firstLine="567"/>
        <w:rPr>
          <w:b/>
          <w:sz w:val="28"/>
          <w:szCs w:val="28"/>
        </w:rPr>
      </w:pPr>
      <w:bookmarkStart w:id="5" w:name="_Hlk163485998"/>
      <w:r w:rsidRPr="00B00E3E">
        <w:rPr>
          <w:b/>
          <w:sz w:val="28"/>
          <w:szCs w:val="28"/>
        </w:rPr>
        <w:t>Стандартный набор ПО: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6"/>
        <w:gridCol w:w="4014"/>
      </w:tblGrid>
      <w:tr w:rsidR="000B5379" w:rsidRPr="00930F24" w14:paraId="53893E31" w14:textId="77777777" w:rsidTr="001A5F9D">
        <w:trPr>
          <w:trHeight w:val="184"/>
        </w:trPr>
        <w:tc>
          <w:tcPr>
            <w:tcW w:w="2903" w:type="pct"/>
            <w:shd w:val="clear" w:color="auto" w:fill="auto"/>
            <w:vAlign w:val="center"/>
          </w:tcPr>
          <w:p w14:paraId="6EA7CDEA" w14:textId="77777777" w:rsidR="000B5379" w:rsidRPr="00930F24" w:rsidRDefault="000B5379" w:rsidP="001A5F9D">
            <w:pPr>
              <w:ind w:firstLine="0"/>
            </w:pPr>
            <w:r w:rsidRPr="00930F24">
              <w:t>Название ПО</w:t>
            </w:r>
          </w:p>
        </w:tc>
        <w:tc>
          <w:tcPr>
            <w:tcW w:w="2097" w:type="pct"/>
            <w:shd w:val="clear" w:color="auto" w:fill="auto"/>
            <w:vAlign w:val="center"/>
          </w:tcPr>
          <w:p w14:paraId="36937F59" w14:textId="77777777" w:rsidR="000B5379" w:rsidRPr="00930F24" w:rsidRDefault="000B5379" w:rsidP="001A5F9D">
            <w:pPr>
              <w:ind w:firstLine="0"/>
            </w:pPr>
            <w:r w:rsidRPr="00930F24">
              <w:t>Основание</w:t>
            </w:r>
          </w:p>
        </w:tc>
      </w:tr>
      <w:tr w:rsidR="000B5379" w:rsidRPr="00930F24" w14:paraId="42A282AF" w14:textId="77777777" w:rsidTr="001A5F9D">
        <w:trPr>
          <w:trHeight w:val="329"/>
        </w:trPr>
        <w:tc>
          <w:tcPr>
            <w:tcW w:w="2903" w:type="pct"/>
            <w:shd w:val="clear" w:color="auto" w:fill="auto"/>
          </w:tcPr>
          <w:p w14:paraId="5323B4DE" w14:textId="77777777" w:rsidR="000B5379" w:rsidRPr="00930F24" w:rsidRDefault="000B5379" w:rsidP="001A5F9D">
            <w:pPr>
              <w:ind w:firstLine="0"/>
            </w:pPr>
            <w:r w:rsidRPr="00930F24">
              <w:t xml:space="preserve">Операционная система </w:t>
            </w:r>
            <w:r w:rsidRPr="00930F24">
              <w:br/>
              <w:t>РЕД ОС 8.0 «Рабочая станция»</w:t>
            </w:r>
          </w:p>
        </w:tc>
        <w:tc>
          <w:tcPr>
            <w:tcW w:w="2097" w:type="pct"/>
            <w:shd w:val="clear" w:color="auto" w:fill="auto"/>
          </w:tcPr>
          <w:p w14:paraId="1BDE850A" w14:textId="77777777" w:rsidR="000B5379" w:rsidRPr="00930F24" w:rsidRDefault="000B5379" w:rsidP="001A5F9D">
            <w:pPr>
              <w:ind w:firstLine="0"/>
            </w:pPr>
            <w:r w:rsidRPr="00930F24">
              <w:t>Соглашение №93/03-22У от 11.03.2022</w:t>
            </w:r>
          </w:p>
        </w:tc>
      </w:tr>
      <w:tr w:rsidR="000B5379" w:rsidRPr="00930F24" w14:paraId="0EF9BC73" w14:textId="77777777" w:rsidTr="001A5F9D">
        <w:trPr>
          <w:trHeight w:val="323"/>
        </w:trPr>
        <w:tc>
          <w:tcPr>
            <w:tcW w:w="2903" w:type="pct"/>
            <w:shd w:val="clear" w:color="auto" w:fill="auto"/>
          </w:tcPr>
          <w:p w14:paraId="6F7C5A4C" w14:textId="77777777" w:rsidR="000B5379" w:rsidRPr="00930F24" w:rsidRDefault="000B5379" w:rsidP="001A5F9D">
            <w:pPr>
              <w:ind w:firstLine="0"/>
            </w:pPr>
            <w:r w:rsidRPr="00930F24">
              <w:t>Офисный пакет Р7-Офис</w:t>
            </w:r>
          </w:p>
        </w:tc>
        <w:tc>
          <w:tcPr>
            <w:tcW w:w="2097" w:type="pct"/>
            <w:shd w:val="clear" w:color="auto" w:fill="auto"/>
          </w:tcPr>
          <w:p w14:paraId="10A116F0" w14:textId="77777777" w:rsidR="000B5379" w:rsidRPr="00930F24" w:rsidRDefault="000B5379" w:rsidP="001A5F9D">
            <w:pPr>
              <w:ind w:firstLine="0"/>
            </w:pPr>
            <w:r w:rsidRPr="00930F24">
              <w:t>Соглашение б/н от 19.01.2026</w:t>
            </w:r>
          </w:p>
        </w:tc>
      </w:tr>
      <w:tr w:rsidR="000B5379" w:rsidRPr="00930F24" w14:paraId="0FA30C74" w14:textId="77777777" w:rsidTr="001A5F9D">
        <w:trPr>
          <w:trHeight w:val="272"/>
        </w:trPr>
        <w:tc>
          <w:tcPr>
            <w:tcW w:w="2903" w:type="pct"/>
            <w:shd w:val="clear" w:color="auto" w:fill="auto"/>
          </w:tcPr>
          <w:p w14:paraId="1DBF314A" w14:textId="77777777" w:rsidR="000B5379" w:rsidRPr="00930F24" w:rsidRDefault="000B5379" w:rsidP="001A5F9D">
            <w:pPr>
              <w:ind w:firstLine="0"/>
            </w:pPr>
            <w:r w:rsidRPr="00930F24">
              <w:t xml:space="preserve">Офисный пакет </w:t>
            </w:r>
            <w:proofErr w:type="spellStart"/>
            <w:r w:rsidRPr="00930F24">
              <w:t>Libre</w:t>
            </w:r>
            <w:proofErr w:type="spellEnd"/>
            <w:r w:rsidRPr="00930F24">
              <w:t xml:space="preserve"> Office </w:t>
            </w:r>
          </w:p>
        </w:tc>
        <w:tc>
          <w:tcPr>
            <w:tcW w:w="2097" w:type="pct"/>
            <w:shd w:val="clear" w:color="auto" w:fill="auto"/>
          </w:tcPr>
          <w:p w14:paraId="4AD2AF7C" w14:textId="77777777" w:rsidR="000B5379" w:rsidRPr="00930F24" w:rsidRDefault="000B5379" w:rsidP="001A5F9D">
            <w:pPr>
              <w:ind w:firstLine="0"/>
            </w:pPr>
            <w:r w:rsidRPr="00930F24">
              <w:t>Свободно распространяемое ПО</w:t>
            </w:r>
          </w:p>
        </w:tc>
      </w:tr>
      <w:tr w:rsidR="000B5379" w:rsidRPr="00930F24" w14:paraId="00F6C9C7" w14:textId="77777777" w:rsidTr="001A5F9D">
        <w:trPr>
          <w:trHeight w:val="275"/>
        </w:trPr>
        <w:tc>
          <w:tcPr>
            <w:tcW w:w="2903" w:type="pct"/>
            <w:shd w:val="clear" w:color="auto" w:fill="auto"/>
          </w:tcPr>
          <w:p w14:paraId="7D2180E6" w14:textId="77777777" w:rsidR="000B5379" w:rsidRPr="00930F24" w:rsidRDefault="000B5379" w:rsidP="001A5F9D">
            <w:pPr>
              <w:ind w:firstLine="0"/>
            </w:pPr>
            <w:r w:rsidRPr="00930F24">
              <w:lastRenderedPageBreak/>
              <w:t xml:space="preserve">Архиватор: </w:t>
            </w:r>
            <w:r w:rsidRPr="00930F24">
              <w:br/>
            </w:r>
            <w:proofErr w:type="spellStart"/>
            <w:r w:rsidRPr="00930F24">
              <w:rPr>
                <w:lang w:val="en-US"/>
              </w:rPr>
              <w:t>Engrampa</w:t>
            </w:r>
            <w:proofErr w:type="spellEnd"/>
            <w:r w:rsidRPr="00930F24">
              <w:t xml:space="preserve"> – </w:t>
            </w:r>
            <w:r w:rsidRPr="00930F24">
              <w:rPr>
                <w:lang w:val="en-US"/>
              </w:rPr>
              <w:t>Archive</w:t>
            </w:r>
            <w:r w:rsidRPr="00930F24">
              <w:t xml:space="preserve"> </w:t>
            </w:r>
            <w:r w:rsidRPr="00930F24">
              <w:rPr>
                <w:lang w:val="en-US"/>
              </w:rPr>
              <w:t>Manager</w:t>
            </w:r>
            <w:r w:rsidRPr="00930F24">
              <w:t xml:space="preserve"> </w:t>
            </w:r>
          </w:p>
        </w:tc>
        <w:tc>
          <w:tcPr>
            <w:tcW w:w="2097" w:type="pct"/>
            <w:shd w:val="clear" w:color="auto" w:fill="auto"/>
          </w:tcPr>
          <w:p w14:paraId="095AF1B1" w14:textId="77777777" w:rsidR="000B5379" w:rsidRPr="00930F24" w:rsidRDefault="000B5379" w:rsidP="001A5F9D">
            <w:pPr>
              <w:ind w:firstLine="0"/>
            </w:pPr>
            <w:r w:rsidRPr="00930F24">
              <w:t>Свободно распространяемое ПО</w:t>
            </w:r>
          </w:p>
        </w:tc>
      </w:tr>
      <w:tr w:rsidR="000B5379" w:rsidRPr="00930F24" w14:paraId="23018B13" w14:textId="77777777" w:rsidTr="001A5F9D">
        <w:trPr>
          <w:trHeight w:val="567"/>
        </w:trPr>
        <w:tc>
          <w:tcPr>
            <w:tcW w:w="2903" w:type="pct"/>
            <w:shd w:val="clear" w:color="auto" w:fill="auto"/>
          </w:tcPr>
          <w:p w14:paraId="16A78CCB" w14:textId="77777777" w:rsidR="000B5379" w:rsidRPr="00930F24" w:rsidRDefault="000B5379" w:rsidP="001A5F9D">
            <w:pPr>
              <w:ind w:firstLine="0"/>
              <w:rPr>
                <w:lang w:val="en-US"/>
              </w:rPr>
            </w:pPr>
            <w:r w:rsidRPr="00930F24">
              <w:t>Файловые</w:t>
            </w:r>
            <w:r w:rsidRPr="00930F24">
              <w:rPr>
                <w:lang w:val="en-US"/>
              </w:rPr>
              <w:t xml:space="preserve"> </w:t>
            </w:r>
            <w:r w:rsidRPr="00930F24">
              <w:t>менеджеры</w:t>
            </w:r>
            <w:r w:rsidRPr="00930F24">
              <w:rPr>
                <w:lang w:val="en-US"/>
              </w:rPr>
              <w:t>:</w:t>
            </w:r>
          </w:p>
          <w:p w14:paraId="34D115C0" w14:textId="77777777" w:rsidR="000B5379" w:rsidRPr="00930F24" w:rsidRDefault="000B5379" w:rsidP="001A5F9D">
            <w:pPr>
              <w:ind w:firstLine="0"/>
              <w:rPr>
                <w:lang w:val="en-US"/>
              </w:rPr>
            </w:pPr>
            <w:r w:rsidRPr="00930F24">
              <w:rPr>
                <w:lang w:val="en-US"/>
              </w:rPr>
              <w:t>Midnight Commander, Double Commander</w:t>
            </w:r>
          </w:p>
        </w:tc>
        <w:tc>
          <w:tcPr>
            <w:tcW w:w="2097" w:type="pct"/>
            <w:shd w:val="clear" w:color="auto" w:fill="auto"/>
          </w:tcPr>
          <w:p w14:paraId="543C2919" w14:textId="77777777" w:rsidR="000B5379" w:rsidRPr="00930F24" w:rsidRDefault="000B5379" w:rsidP="001A5F9D">
            <w:pPr>
              <w:ind w:firstLine="0"/>
            </w:pPr>
            <w:r w:rsidRPr="00930F24">
              <w:t>Свободно распространяемое ПО</w:t>
            </w:r>
          </w:p>
        </w:tc>
      </w:tr>
      <w:tr w:rsidR="000B5379" w:rsidRPr="00930F24" w14:paraId="430D41BE" w14:textId="77777777" w:rsidTr="001A5F9D">
        <w:trPr>
          <w:trHeight w:val="405"/>
        </w:trPr>
        <w:tc>
          <w:tcPr>
            <w:tcW w:w="2903" w:type="pct"/>
            <w:shd w:val="clear" w:color="auto" w:fill="auto"/>
          </w:tcPr>
          <w:p w14:paraId="0D4111C0" w14:textId="77777777" w:rsidR="000B5379" w:rsidRPr="00930F24" w:rsidRDefault="000B5379" w:rsidP="001A5F9D">
            <w:pPr>
              <w:ind w:firstLine="0"/>
            </w:pPr>
            <w:r w:rsidRPr="00930F24">
              <w:t>Интернет-браузеры:</w:t>
            </w:r>
            <w:r w:rsidRPr="00930F24">
              <w:br/>
            </w:r>
            <w:r w:rsidRPr="00930F24">
              <w:rPr>
                <w:lang w:val="en-US"/>
              </w:rPr>
              <w:t>Chromium</w:t>
            </w:r>
            <w:r w:rsidRPr="00930F24">
              <w:t xml:space="preserve">, </w:t>
            </w:r>
            <w:r w:rsidRPr="00930F24">
              <w:rPr>
                <w:lang w:val="en-US"/>
              </w:rPr>
              <w:t>Firefox</w:t>
            </w:r>
          </w:p>
        </w:tc>
        <w:tc>
          <w:tcPr>
            <w:tcW w:w="2097" w:type="pct"/>
            <w:shd w:val="clear" w:color="auto" w:fill="auto"/>
          </w:tcPr>
          <w:p w14:paraId="1452AEEC" w14:textId="77777777" w:rsidR="000B5379" w:rsidRPr="00930F24" w:rsidRDefault="000B5379" w:rsidP="001A5F9D">
            <w:pPr>
              <w:ind w:firstLine="0"/>
            </w:pPr>
            <w:r w:rsidRPr="00930F24">
              <w:t>Свободно распространяемое ПО</w:t>
            </w:r>
          </w:p>
        </w:tc>
      </w:tr>
      <w:tr w:rsidR="000B5379" w:rsidRPr="00930F24" w14:paraId="4DD0F0DA" w14:textId="77777777" w:rsidTr="001A5F9D">
        <w:trPr>
          <w:trHeight w:val="569"/>
        </w:trPr>
        <w:tc>
          <w:tcPr>
            <w:tcW w:w="2903" w:type="pct"/>
            <w:shd w:val="clear" w:color="auto" w:fill="auto"/>
          </w:tcPr>
          <w:p w14:paraId="6E9FDDBA" w14:textId="77777777" w:rsidR="000B5379" w:rsidRPr="00930F24" w:rsidRDefault="000B5379" w:rsidP="001A5F9D">
            <w:pPr>
              <w:ind w:firstLine="0"/>
            </w:pPr>
            <w:r w:rsidRPr="00930F24">
              <w:t xml:space="preserve">Программа для просмотра и редактирования графических файлов </w:t>
            </w:r>
            <w:r w:rsidRPr="00930F24">
              <w:rPr>
                <w:lang w:val="en-US"/>
              </w:rPr>
              <w:t>Pix</w:t>
            </w:r>
          </w:p>
        </w:tc>
        <w:tc>
          <w:tcPr>
            <w:tcW w:w="2097" w:type="pct"/>
            <w:shd w:val="clear" w:color="auto" w:fill="auto"/>
          </w:tcPr>
          <w:p w14:paraId="060A2242" w14:textId="77777777" w:rsidR="000B5379" w:rsidRPr="00930F24" w:rsidRDefault="000B5379" w:rsidP="001A5F9D">
            <w:pPr>
              <w:ind w:firstLine="0"/>
            </w:pPr>
            <w:r w:rsidRPr="00930F24">
              <w:t>Свободно распространяемое ПО</w:t>
            </w:r>
          </w:p>
        </w:tc>
      </w:tr>
      <w:tr w:rsidR="000B5379" w:rsidRPr="00930F24" w14:paraId="701E113E" w14:textId="77777777" w:rsidTr="001A5F9D">
        <w:trPr>
          <w:trHeight w:val="549"/>
        </w:trPr>
        <w:tc>
          <w:tcPr>
            <w:tcW w:w="2903" w:type="pct"/>
            <w:shd w:val="clear" w:color="auto" w:fill="auto"/>
          </w:tcPr>
          <w:p w14:paraId="63B4C1D8" w14:textId="77777777" w:rsidR="000B5379" w:rsidRPr="00930F24" w:rsidRDefault="000B5379" w:rsidP="001A5F9D">
            <w:pPr>
              <w:ind w:firstLine="0"/>
            </w:pPr>
            <w:r w:rsidRPr="00930F24">
              <w:t xml:space="preserve">Программа для просмотра и редактирования </w:t>
            </w:r>
            <w:r w:rsidRPr="00930F24">
              <w:br/>
            </w:r>
            <w:proofErr w:type="spellStart"/>
            <w:r w:rsidRPr="00930F24">
              <w:rPr>
                <w:lang w:val="en-US"/>
              </w:rPr>
              <w:t>Atril</w:t>
            </w:r>
            <w:proofErr w:type="spellEnd"/>
            <w:r w:rsidRPr="00930F24">
              <w:t xml:space="preserve"> – </w:t>
            </w:r>
            <w:r w:rsidRPr="00930F24">
              <w:rPr>
                <w:lang w:val="en-US"/>
              </w:rPr>
              <w:t>Document</w:t>
            </w:r>
            <w:r w:rsidRPr="00930F24">
              <w:t xml:space="preserve"> </w:t>
            </w:r>
            <w:r w:rsidRPr="00930F24">
              <w:rPr>
                <w:lang w:val="en-US"/>
              </w:rPr>
              <w:t>Viewer</w:t>
            </w:r>
          </w:p>
        </w:tc>
        <w:tc>
          <w:tcPr>
            <w:tcW w:w="2097" w:type="pct"/>
            <w:shd w:val="clear" w:color="auto" w:fill="auto"/>
          </w:tcPr>
          <w:p w14:paraId="287D75D4" w14:textId="77777777" w:rsidR="000B5379" w:rsidRPr="00930F24" w:rsidRDefault="000B5379" w:rsidP="001A5F9D">
            <w:pPr>
              <w:ind w:firstLine="0"/>
            </w:pPr>
            <w:r w:rsidRPr="00930F24">
              <w:t>Свободно распространяемое ПО</w:t>
            </w:r>
          </w:p>
        </w:tc>
      </w:tr>
      <w:tr w:rsidR="000B5379" w:rsidRPr="00930F24" w14:paraId="1209BB36" w14:textId="77777777" w:rsidTr="001A5F9D">
        <w:trPr>
          <w:trHeight w:val="273"/>
        </w:trPr>
        <w:tc>
          <w:tcPr>
            <w:tcW w:w="2903" w:type="pct"/>
            <w:shd w:val="clear" w:color="auto" w:fill="auto"/>
          </w:tcPr>
          <w:p w14:paraId="4C885F73" w14:textId="77777777" w:rsidR="000B5379" w:rsidRPr="00930F24" w:rsidRDefault="000B5379" w:rsidP="001A5F9D">
            <w:pPr>
              <w:ind w:firstLine="0"/>
              <w:rPr>
                <w:lang w:val="en-US"/>
              </w:rPr>
            </w:pPr>
            <w:r w:rsidRPr="00930F24">
              <w:t>Медиа</w:t>
            </w:r>
            <w:r w:rsidRPr="00930F24">
              <w:rPr>
                <w:lang w:val="en-US"/>
              </w:rPr>
              <w:t>-</w:t>
            </w:r>
            <w:r w:rsidRPr="00930F24">
              <w:t>плеер</w:t>
            </w:r>
            <w:r w:rsidRPr="00930F24">
              <w:rPr>
                <w:lang w:val="en-US"/>
              </w:rPr>
              <w:t xml:space="preserve"> VLC media player </w:t>
            </w:r>
          </w:p>
        </w:tc>
        <w:tc>
          <w:tcPr>
            <w:tcW w:w="2097" w:type="pct"/>
            <w:shd w:val="clear" w:color="auto" w:fill="auto"/>
          </w:tcPr>
          <w:p w14:paraId="26C29638" w14:textId="77777777" w:rsidR="000B5379" w:rsidRPr="00930F24" w:rsidRDefault="000B5379" w:rsidP="001A5F9D">
            <w:pPr>
              <w:ind w:firstLine="0"/>
            </w:pPr>
            <w:r w:rsidRPr="00930F24">
              <w:t>Свободно распространяемое ПО</w:t>
            </w:r>
          </w:p>
        </w:tc>
      </w:tr>
    </w:tbl>
    <w:p w14:paraId="1A5FCA6E" w14:textId="77777777" w:rsidR="000B5379" w:rsidRPr="007165E0" w:rsidRDefault="000B5379" w:rsidP="000B5379"/>
    <w:p w14:paraId="67E5A032" w14:textId="77777777" w:rsidR="00C22F8C" w:rsidRPr="007165E0" w:rsidRDefault="00C22F8C" w:rsidP="00C22F8C"/>
    <w:bookmarkEnd w:id="5"/>
    <w:p w14:paraId="6F3F8DE1" w14:textId="77777777" w:rsidR="00412967" w:rsidRPr="00521822" w:rsidRDefault="00412967" w:rsidP="00412967">
      <w:pPr>
        <w:ind w:left="360"/>
        <w:rPr>
          <w:b/>
          <w:sz w:val="28"/>
          <w:szCs w:val="28"/>
        </w:rPr>
      </w:pPr>
      <w:r w:rsidRPr="00521822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пециализированный</w:t>
      </w:r>
      <w:r w:rsidRPr="00521822">
        <w:rPr>
          <w:b/>
          <w:sz w:val="28"/>
          <w:szCs w:val="28"/>
        </w:rPr>
        <w:t xml:space="preserve"> набор ПО (для </w:t>
      </w:r>
      <w:r>
        <w:rPr>
          <w:b/>
          <w:sz w:val="28"/>
          <w:szCs w:val="28"/>
        </w:rPr>
        <w:t>научных исследований</w:t>
      </w:r>
      <w:r w:rsidRPr="00521822">
        <w:rPr>
          <w:b/>
          <w:sz w:val="28"/>
          <w:szCs w:val="28"/>
        </w:rPr>
        <w:t>)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3402"/>
      </w:tblGrid>
      <w:tr w:rsidR="00412967" w:rsidRPr="005411BB" w14:paraId="500F96A5" w14:textId="77777777" w:rsidTr="00582FE0">
        <w:tc>
          <w:tcPr>
            <w:tcW w:w="6062" w:type="dxa"/>
            <w:shd w:val="clear" w:color="auto" w:fill="auto"/>
            <w:vAlign w:val="center"/>
          </w:tcPr>
          <w:p w14:paraId="7432EA45" w14:textId="77777777" w:rsidR="00412967" w:rsidRPr="005411BB" w:rsidRDefault="00412967" w:rsidP="00582FE0">
            <w:pPr>
              <w:ind w:firstLine="0"/>
              <w:jc w:val="center"/>
            </w:pPr>
            <w:proofErr w:type="spellStart"/>
            <w:r w:rsidRPr="005411BB">
              <w:rPr>
                <w:lang w:val="en-US"/>
              </w:rPr>
              <w:t>Название</w:t>
            </w:r>
            <w:proofErr w:type="spellEnd"/>
            <w:r w:rsidRPr="005411BB">
              <w:rPr>
                <w:lang w:val="en-US"/>
              </w:rPr>
              <w:t xml:space="preserve"> ПО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0524AE1" w14:textId="77777777" w:rsidR="00412967" w:rsidRPr="005411BB" w:rsidRDefault="00412967" w:rsidP="00582FE0">
            <w:pPr>
              <w:ind w:firstLine="0"/>
              <w:jc w:val="center"/>
            </w:pPr>
            <w:r w:rsidRPr="005411BB">
              <w:rPr>
                <w:lang w:val="en-US"/>
              </w:rPr>
              <w:t xml:space="preserve">№ </w:t>
            </w:r>
            <w:r w:rsidRPr="005411BB">
              <w:t>лицензии</w:t>
            </w:r>
          </w:p>
        </w:tc>
      </w:tr>
      <w:tr w:rsidR="00412967" w:rsidRPr="005411BB" w14:paraId="3344BC63" w14:textId="77777777" w:rsidTr="00582FE0">
        <w:tc>
          <w:tcPr>
            <w:tcW w:w="6062" w:type="dxa"/>
            <w:shd w:val="clear" w:color="auto" w:fill="auto"/>
          </w:tcPr>
          <w:p w14:paraId="011309EB" w14:textId="77777777" w:rsidR="00412967" w:rsidRPr="005411BB" w:rsidRDefault="00412967" w:rsidP="00582FE0">
            <w:pPr>
              <w:ind w:firstLine="0"/>
            </w:pPr>
            <w:r w:rsidRPr="00CD30B3">
              <w:t xml:space="preserve">Платформа для статистической обработки данных </w:t>
            </w:r>
            <w:proofErr w:type="spellStart"/>
            <w:r w:rsidRPr="00CD30B3">
              <w:t>jamovi</w:t>
            </w:r>
            <w:proofErr w:type="spellEnd"/>
            <w:r>
              <w:t xml:space="preserve"> </w:t>
            </w:r>
            <w:r>
              <w:rPr>
                <w:lang w:val="en-US"/>
              </w:rPr>
              <w:t>desktop</w:t>
            </w:r>
            <w:r w:rsidRPr="00CD30B3">
              <w:t xml:space="preserve">, </w:t>
            </w:r>
            <w:hyperlink r:id="rId29" w:history="1">
              <w:r w:rsidRPr="00CD30B3">
                <w:rPr>
                  <w:rStyle w:val="a4"/>
                </w:rPr>
                <w:t>https://www.jamovi.org/</w:t>
              </w:r>
            </w:hyperlink>
          </w:p>
        </w:tc>
        <w:tc>
          <w:tcPr>
            <w:tcW w:w="3402" w:type="dxa"/>
            <w:shd w:val="clear" w:color="auto" w:fill="auto"/>
          </w:tcPr>
          <w:p w14:paraId="527024E8" w14:textId="77777777" w:rsidR="00412967" w:rsidRPr="005411BB" w:rsidRDefault="00412967" w:rsidP="00582FE0">
            <w:pPr>
              <w:ind w:firstLine="0"/>
            </w:pPr>
            <w:r w:rsidRPr="005411BB">
              <w:t>Свободно распространяемое ПО</w:t>
            </w:r>
          </w:p>
        </w:tc>
      </w:tr>
      <w:tr w:rsidR="00412967" w:rsidRPr="005411BB" w14:paraId="71262354" w14:textId="77777777" w:rsidTr="00582FE0">
        <w:tc>
          <w:tcPr>
            <w:tcW w:w="6062" w:type="dxa"/>
            <w:shd w:val="clear" w:color="auto" w:fill="auto"/>
          </w:tcPr>
          <w:p w14:paraId="6EFBFAAD" w14:textId="77777777" w:rsidR="00412967" w:rsidRPr="00827A73" w:rsidRDefault="00412967" w:rsidP="00582FE0">
            <w:pPr>
              <w:ind w:firstLine="0"/>
              <w:rPr>
                <w:bCs/>
              </w:rPr>
            </w:pPr>
            <w:r w:rsidRPr="00827A73">
              <w:rPr>
                <w:bCs/>
              </w:rPr>
              <w:t xml:space="preserve">Открытый дистрибутив </w:t>
            </w:r>
            <w:r>
              <w:rPr>
                <w:bCs/>
              </w:rPr>
              <w:t>для верстки математических текстов</w:t>
            </w:r>
            <w:r w:rsidRPr="00827A73">
              <w:rPr>
                <w:bCs/>
              </w:rPr>
              <w:t xml:space="preserve"> </w:t>
            </w:r>
            <w:proofErr w:type="spellStart"/>
            <w:r w:rsidRPr="00827A73">
              <w:rPr>
                <w:bCs/>
                <w:lang w:val="en-US"/>
              </w:rPr>
              <w:t>TeX</w:t>
            </w:r>
            <w:proofErr w:type="spellEnd"/>
            <w:r w:rsidRPr="00827A73">
              <w:rPr>
                <w:bCs/>
              </w:rPr>
              <w:t xml:space="preserve"> </w:t>
            </w:r>
            <w:r>
              <w:rPr>
                <w:bCs/>
              </w:rPr>
              <w:t xml:space="preserve">– консоль </w:t>
            </w:r>
            <w:proofErr w:type="spellStart"/>
            <w:r>
              <w:rPr>
                <w:bCs/>
                <w:lang w:val="en-US"/>
              </w:rPr>
              <w:t>micTeX</w:t>
            </w:r>
            <w:proofErr w:type="spellEnd"/>
            <w:r w:rsidRPr="00827A73">
              <w:rPr>
                <w:bCs/>
              </w:rPr>
              <w:t xml:space="preserve"> 2.9, </w:t>
            </w:r>
            <w:hyperlink r:id="rId30" w:history="1">
              <w:r w:rsidRPr="005F63AB">
                <w:rPr>
                  <w:rStyle w:val="a4"/>
                  <w:bCs/>
                </w:rPr>
                <w:t>https://miktex.org/</w:t>
              </w:r>
            </w:hyperlink>
            <w:r w:rsidRPr="00827A73">
              <w:rPr>
                <w:bCs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53CCC172" w14:textId="77777777" w:rsidR="00412967" w:rsidRPr="005411BB" w:rsidRDefault="00412967" w:rsidP="00582FE0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412967" w:rsidRPr="005411BB" w14:paraId="62E77F10" w14:textId="77777777" w:rsidTr="00582FE0">
        <w:tc>
          <w:tcPr>
            <w:tcW w:w="6062" w:type="dxa"/>
            <w:shd w:val="clear" w:color="auto" w:fill="auto"/>
          </w:tcPr>
          <w:p w14:paraId="5F264374" w14:textId="77777777" w:rsidR="00412967" w:rsidRPr="00827A73" w:rsidRDefault="00412967" w:rsidP="00582FE0">
            <w:pPr>
              <w:ind w:firstLine="0"/>
              <w:rPr>
                <w:bCs/>
              </w:rPr>
            </w:pPr>
            <w:r w:rsidRPr="00827A73">
              <w:rPr>
                <w:bCs/>
              </w:rPr>
              <w:t xml:space="preserve">Кросс-платформенный редактор LAΤΕΧ с открытым кодом </w:t>
            </w:r>
            <w:proofErr w:type="spellStart"/>
            <w:r w:rsidRPr="00827A73">
              <w:rPr>
                <w:bCs/>
              </w:rPr>
              <w:t>TeXstudio</w:t>
            </w:r>
            <w:proofErr w:type="spellEnd"/>
            <w:r w:rsidRPr="00827A73">
              <w:rPr>
                <w:bCs/>
              </w:rPr>
              <w:t xml:space="preserve">, </w:t>
            </w:r>
            <w:hyperlink r:id="rId31" w:history="1">
              <w:r w:rsidRPr="005F63AB">
                <w:rPr>
                  <w:rStyle w:val="a4"/>
                  <w:bCs/>
                </w:rPr>
                <w:t>https://texstudio.org/</w:t>
              </w:r>
            </w:hyperlink>
            <w:r w:rsidRPr="00827A73">
              <w:rPr>
                <w:bCs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59F68F62" w14:textId="77777777" w:rsidR="00412967" w:rsidRPr="005411BB" w:rsidRDefault="00412967" w:rsidP="00582FE0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412967" w:rsidRPr="005411BB" w14:paraId="48FFCFDE" w14:textId="77777777" w:rsidTr="00582FE0">
        <w:tc>
          <w:tcPr>
            <w:tcW w:w="6062" w:type="dxa"/>
            <w:shd w:val="clear" w:color="auto" w:fill="auto"/>
          </w:tcPr>
          <w:p w14:paraId="66026832" w14:textId="77777777" w:rsidR="00412967" w:rsidRPr="00B63DAD" w:rsidRDefault="00412967" w:rsidP="00582FE0">
            <w:pPr>
              <w:ind w:firstLine="0"/>
            </w:pPr>
            <w:r w:rsidRPr="00477909">
              <w:t xml:space="preserve">Редактор для создания </w:t>
            </w:r>
            <w:proofErr w:type="spellStart"/>
            <w:r w:rsidRPr="00477909">
              <w:t>LaTeX</w:t>
            </w:r>
            <w:proofErr w:type="spellEnd"/>
            <w:r w:rsidRPr="00477909">
              <w:t>-документов — текстовых файлов, содержащих в</w:t>
            </w:r>
            <w:r>
              <w:t>е</w:t>
            </w:r>
            <w:r w:rsidRPr="00477909">
              <w:t xml:space="preserve">рстку и разметку на языке </w:t>
            </w:r>
            <w:proofErr w:type="spellStart"/>
            <w:r w:rsidRPr="00477909">
              <w:t>LaTeX</w:t>
            </w:r>
            <w:proofErr w:type="spellEnd"/>
          </w:p>
          <w:p w14:paraId="056428C6" w14:textId="77777777" w:rsidR="00412967" w:rsidRPr="00827A73" w:rsidRDefault="00412967" w:rsidP="00582FE0">
            <w:pPr>
              <w:ind w:firstLine="0"/>
              <w:rPr>
                <w:bCs/>
              </w:rPr>
            </w:pPr>
            <w:proofErr w:type="spellStart"/>
            <w:r w:rsidRPr="00477909">
              <w:t>Texmaker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6E7CE8E7" w14:textId="77777777" w:rsidR="00412967" w:rsidRPr="005411BB" w:rsidRDefault="00412967" w:rsidP="00582FE0">
            <w:pPr>
              <w:ind w:firstLine="0"/>
            </w:pPr>
            <w:r w:rsidRPr="005411BB">
              <w:t>Свободно распространяемое ПО</w:t>
            </w:r>
          </w:p>
        </w:tc>
      </w:tr>
      <w:tr w:rsidR="00412967" w:rsidRPr="005411BB" w14:paraId="5785B9C4" w14:textId="77777777" w:rsidTr="00582FE0">
        <w:tc>
          <w:tcPr>
            <w:tcW w:w="6062" w:type="dxa"/>
            <w:shd w:val="clear" w:color="auto" w:fill="auto"/>
          </w:tcPr>
          <w:p w14:paraId="18D64B7F" w14:textId="77777777" w:rsidR="00412967" w:rsidRPr="00C4230E" w:rsidRDefault="00412967" w:rsidP="00582FE0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Система компьютерной алгебры </w:t>
            </w:r>
            <w:proofErr w:type="spellStart"/>
            <w:r>
              <w:rPr>
                <w:bCs/>
                <w:lang w:val="en-US"/>
              </w:rPr>
              <w:t>wxMaxima</w:t>
            </w:r>
            <w:proofErr w:type="spellEnd"/>
            <w:r w:rsidRPr="006769DB">
              <w:rPr>
                <w:bCs/>
              </w:rPr>
              <w:t xml:space="preserve"> </w:t>
            </w:r>
            <w:hyperlink r:id="rId32" w:history="1">
              <w:r w:rsidRPr="005F63AB">
                <w:rPr>
                  <w:rStyle w:val="a4"/>
                  <w:bCs/>
                </w:rPr>
                <w:t>https://maxima.sourceforge.io/ru/index.html</w:t>
              </w:r>
            </w:hyperlink>
          </w:p>
        </w:tc>
        <w:tc>
          <w:tcPr>
            <w:tcW w:w="3402" w:type="dxa"/>
            <w:shd w:val="clear" w:color="auto" w:fill="auto"/>
          </w:tcPr>
          <w:p w14:paraId="701B046D" w14:textId="77777777" w:rsidR="00412967" w:rsidRPr="005411BB" w:rsidRDefault="00412967" w:rsidP="00582FE0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412967" w:rsidRPr="005411BB" w14:paraId="2DE4B31B" w14:textId="77777777" w:rsidTr="00582FE0">
        <w:tc>
          <w:tcPr>
            <w:tcW w:w="6062" w:type="dxa"/>
            <w:shd w:val="clear" w:color="auto" w:fill="auto"/>
          </w:tcPr>
          <w:p w14:paraId="40346AE5" w14:textId="77777777" w:rsidR="00412967" w:rsidRPr="00AE0565" w:rsidRDefault="00412967" w:rsidP="00582FE0">
            <w:pPr>
              <w:ind w:firstLine="0"/>
              <w:rPr>
                <w:bCs/>
              </w:rPr>
            </w:pPr>
            <w:proofErr w:type="spellStart"/>
            <w:r w:rsidRPr="00AE0565">
              <w:t>AnyLogic</w:t>
            </w:r>
            <w:proofErr w:type="spellEnd"/>
            <w:r w:rsidRPr="00AE0565">
              <w:t> </w:t>
            </w:r>
            <w:r w:rsidRPr="00AE0565">
              <w:rPr>
                <w:bCs/>
              </w:rPr>
              <w:t>— программное обеспечение для имитацио</w:t>
            </w:r>
            <w:r w:rsidRPr="00AE0565">
              <w:rPr>
                <w:bCs/>
              </w:rPr>
              <w:t>н</w:t>
            </w:r>
            <w:r w:rsidRPr="00AE0565">
              <w:rPr>
                <w:bCs/>
              </w:rPr>
              <w:t xml:space="preserve">ного моделирования, </w:t>
            </w:r>
            <w:hyperlink r:id="rId33" w:history="1">
              <w:r w:rsidRPr="00FB79B4">
                <w:rPr>
                  <w:rStyle w:val="a4"/>
                  <w:bCs/>
                </w:rPr>
                <w:t>https://www.anylogic.ru/</w:t>
              </w:r>
            </w:hyperlink>
            <w:r>
              <w:rPr>
                <w:bCs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35F5B31A" w14:textId="77777777" w:rsidR="00412967" w:rsidRPr="00AE0565" w:rsidRDefault="00412967" w:rsidP="00582FE0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  <w:r w:rsidRPr="00AE0565">
              <w:t xml:space="preserve"> (</w:t>
            </w:r>
            <w:r>
              <w:rPr>
                <w:lang w:val="en-US"/>
              </w:rPr>
              <w:t>PLE</w:t>
            </w:r>
            <w:r w:rsidRPr="00E94783">
              <w:t xml:space="preserve"> – </w:t>
            </w:r>
            <w:r>
              <w:t>пакет для начин</w:t>
            </w:r>
            <w:r>
              <w:t>а</w:t>
            </w:r>
            <w:r>
              <w:t>ющих и студентов</w:t>
            </w:r>
            <w:r w:rsidRPr="00AE0565">
              <w:t>)</w:t>
            </w:r>
          </w:p>
        </w:tc>
      </w:tr>
    </w:tbl>
    <w:p w14:paraId="39B7D14D" w14:textId="77777777" w:rsidR="00412967" w:rsidRDefault="00412967" w:rsidP="00412967">
      <w:pPr>
        <w:rPr>
          <w:sz w:val="28"/>
          <w:szCs w:val="28"/>
        </w:rPr>
      </w:pPr>
    </w:p>
    <w:p w14:paraId="5BE53D2E" w14:textId="77777777" w:rsidR="000244D5" w:rsidRDefault="000244D5" w:rsidP="000244D5">
      <w:pPr>
        <w:spacing w:line="360" w:lineRule="auto"/>
        <w:ind w:firstLine="0"/>
        <w:rPr>
          <w:b/>
          <w:sz w:val="28"/>
          <w:szCs w:val="28"/>
        </w:rPr>
      </w:pPr>
      <w:r w:rsidRPr="000B5379">
        <w:rPr>
          <w:b/>
          <w:sz w:val="28"/>
          <w:szCs w:val="28"/>
        </w:rPr>
        <w:t>10. МАТЕРИАЛЬНО-ТЕХНИЧЕСКОЕ ОБЕСПЕЧЕНИЕ ПРАКТ</w:t>
      </w:r>
      <w:r w:rsidRPr="000B5379">
        <w:rPr>
          <w:b/>
          <w:sz w:val="28"/>
          <w:szCs w:val="28"/>
        </w:rPr>
        <w:t>И</w:t>
      </w:r>
      <w:r w:rsidRPr="000B5379">
        <w:rPr>
          <w:b/>
          <w:sz w:val="28"/>
          <w:szCs w:val="28"/>
        </w:rPr>
        <w:t>КИ</w:t>
      </w:r>
    </w:p>
    <w:p w14:paraId="0468EF1F" w14:textId="77777777" w:rsidR="000244D5" w:rsidRDefault="000244D5" w:rsidP="000244D5">
      <w:pPr>
        <w:ind w:firstLine="709"/>
        <w:rPr>
          <w:sz w:val="28"/>
          <w:szCs w:val="28"/>
        </w:rPr>
      </w:pPr>
      <w:r>
        <w:rPr>
          <w:sz w:val="28"/>
          <w:szCs w:val="28"/>
        </w:rPr>
        <w:t>Материально-техническое обеспечение практики предоставляется РГУ имени С.А. Есенина. Помещения, в которых проводятся занятия и консул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тации с</w:t>
      </w:r>
      <w:r w:rsidR="00412967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412967">
        <w:rPr>
          <w:sz w:val="28"/>
          <w:szCs w:val="28"/>
        </w:rPr>
        <w:t>студентами</w:t>
      </w:r>
      <w:r>
        <w:rPr>
          <w:sz w:val="28"/>
          <w:szCs w:val="28"/>
        </w:rPr>
        <w:t xml:space="preserve">, </w:t>
      </w:r>
      <w:r w:rsidRPr="0016337A">
        <w:rPr>
          <w:sz w:val="28"/>
          <w:szCs w:val="28"/>
        </w:rPr>
        <w:t>соответствующие действующим санитарным и прот</w:t>
      </w:r>
      <w:r w:rsidRPr="0016337A">
        <w:rPr>
          <w:sz w:val="28"/>
          <w:szCs w:val="28"/>
        </w:rPr>
        <w:t>и</w:t>
      </w:r>
      <w:r w:rsidRPr="0016337A">
        <w:rPr>
          <w:sz w:val="28"/>
          <w:szCs w:val="28"/>
        </w:rPr>
        <w:t>вопожарным нормам, а также требованиям техники безопасности при пров</w:t>
      </w:r>
      <w:r w:rsidRPr="0016337A">
        <w:rPr>
          <w:sz w:val="28"/>
          <w:szCs w:val="28"/>
        </w:rPr>
        <w:t>е</w:t>
      </w:r>
      <w:r w:rsidRPr="0016337A">
        <w:rPr>
          <w:sz w:val="28"/>
          <w:szCs w:val="28"/>
        </w:rPr>
        <w:t>дении практики.</w:t>
      </w:r>
    </w:p>
    <w:p w14:paraId="48AA30D5" w14:textId="77777777" w:rsidR="000244D5" w:rsidRDefault="000244D5" w:rsidP="000244D5">
      <w:pPr>
        <w:ind w:firstLine="426"/>
        <w:rPr>
          <w:sz w:val="28"/>
          <w:szCs w:val="28"/>
        </w:rPr>
      </w:pPr>
    </w:p>
    <w:p w14:paraId="44203A8A" w14:textId="77777777" w:rsidR="000244D5" w:rsidRDefault="000244D5" w:rsidP="000244D5">
      <w:pPr>
        <w:ind w:firstLine="426"/>
        <w:rPr>
          <w:sz w:val="28"/>
          <w:szCs w:val="28"/>
        </w:rPr>
      </w:pPr>
      <w:r>
        <w:rPr>
          <w:sz w:val="28"/>
          <w:szCs w:val="28"/>
        </w:rPr>
        <w:t>Аудитория для проведения консультаций с преподавателями:</w:t>
      </w:r>
    </w:p>
    <w:p w14:paraId="23728DD6" w14:textId="77777777" w:rsidR="000244D5" w:rsidRDefault="000244D5" w:rsidP="000244D5">
      <w:pPr>
        <w:ind w:firstLine="426"/>
      </w:pPr>
      <w:r w:rsidRPr="009E131D">
        <w:t>Аудитория № 28 (учебный корпус № 1: г. Рязань, ул. Свободы, 46, лит. А)</w:t>
      </w:r>
    </w:p>
    <w:p w14:paraId="7CB80C14" w14:textId="77777777" w:rsidR="000244D5" w:rsidRPr="009E131D" w:rsidRDefault="000244D5" w:rsidP="000244D5">
      <w:r w:rsidRPr="009E131D">
        <w:t>Учебная аудитория для проведения занятий лекционного, семинарского (практическ</w:t>
      </w:r>
      <w:r w:rsidRPr="009E131D">
        <w:t>о</w:t>
      </w:r>
      <w:r w:rsidRPr="009E131D">
        <w:t>го) типа, проведения групповых и индивидуальных консультаций, проведения текущего контроля и промежуточной аттестации.</w:t>
      </w:r>
    </w:p>
    <w:p w14:paraId="3BB44417" w14:textId="77777777" w:rsidR="000244D5" w:rsidRPr="009E131D" w:rsidRDefault="000244D5" w:rsidP="000244D5">
      <w:r w:rsidRPr="009E131D">
        <w:t>Комплект учебной мебели, доска меловая; оснащена: стационарным экраном, стаци</w:t>
      </w:r>
      <w:r w:rsidRPr="009E131D">
        <w:t>о</w:t>
      </w:r>
      <w:r w:rsidRPr="009E131D">
        <w:t>нарным мультимедиа проектором A</w:t>
      </w:r>
      <w:r w:rsidRPr="009E131D">
        <w:rPr>
          <w:lang w:val="en-US"/>
        </w:rPr>
        <w:t>CER</w:t>
      </w:r>
      <w:r w:rsidRPr="009E131D">
        <w:t>, имеются источники доступа в Интернет, пер</w:t>
      </w:r>
      <w:r w:rsidRPr="009E131D">
        <w:t>е</w:t>
      </w:r>
      <w:r w:rsidRPr="009E131D">
        <w:t xml:space="preserve">носным ноутбуком </w:t>
      </w:r>
      <w:r w:rsidRPr="009E131D">
        <w:rPr>
          <w:lang w:val="en-US"/>
        </w:rPr>
        <w:t>HP</w:t>
      </w:r>
    </w:p>
    <w:p w14:paraId="0DA504B2" w14:textId="77777777" w:rsidR="000244D5" w:rsidRPr="009E131D" w:rsidRDefault="000244D5" w:rsidP="000244D5">
      <w:pPr>
        <w:ind w:firstLine="0"/>
      </w:pPr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® </w:t>
      </w:r>
      <w:r w:rsidRPr="009E131D">
        <w:rPr>
          <w:lang w:val="en-US"/>
        </w:rPr>
        <w:t>Core</w:t>
      </w:r>
      <w:r w:rsidRPr="00423BEB">
        <w:t xml:space="preserve"> 2 </w:t>
      </w:r>
      <w:r w:rsidRPr="009E131D">
        <w:rPr>
          <w:lang w:val="en-US"/>
        </w:rPr>
        <w:t>Duo</w:t>
      </w:r>
      <w:r w:rsidRPr="00423BEB">
        <w:t xml:space="preserve"> </w:t>
      </w:r>
      <w:r w:rsidRPr="009E131D">
        <w:rPr>
          <w:lang w:val="en-US"/>
        </w:rPr>
        <w:t>CPU</w:t>
      </w:r>
      <w:r w:rsidRPr="00423BEB">
        <w:t xml:space="preserve"> </w:t>
      </w:r>
      <w:r w:rsidRPr="009E131D">
        <w:rPr>
          <w:lang w:val="en-US"/>
        </w:rPr>
        <w:t>E</w:t>
      </w:r>
      <w:r w:rsidRPr="00423BEB">
        <w:t xml:space="preserve">4500  2.20 </w:t>
      </w:r>
      <w:r w:rsidRPr="009E131D">
        <w:rPr>
          <w:lang w:val="en-US"/>
        </w:rPr>
        <w:t>GHz</w:t>
      </w:r>
      <w:r w:rsidRPr="00423BEB">
        <w:t>,</w:t>
      </w:r>
      <w:r>
        <w:t xml:space="preserve"> ОЗУ 3 ГБ</w:t>
      </w:r>
      <w:r w:rsidRPr="009E131D">
        <w:t>,</w:t>
      </w:r>
      <w:r>
        <w:t xml:space="preserve"> </w:t>
      </w:r>
      <w:r w:rsidRPr="009E131D">
        <w:t xml:space="preserve">Жесткий диск 100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</w:p>
    <w:p w14:paraId="0EB1C814" w14:textId="77777777" w:rsidR="000244D5" w:rsidRPr="009E131D" w:rsidRDefault="000244D5" w:rsidP="000244D5">
      <w:pPr>
        <w:rPr>
          <w:u w:val="single"/>
        </w:rPr>
      </w:pPr>
      <w:r w:rsidRPr="009E131D">
        <w:rPr>
          <w:u w:val="single"/>
        </w:rPr>
        <w:lastRenderedPageBreak/>
        <w:t xml:space="preserve">Рабочие станции: </w:t>
      </w:r>
    </w:p>
    <w:p w14:paraId="55556F92" w14:textId="77777777" w:rsidR="000244D5" w:rsidRPr="00423BEB" w:rsidRDefault="000244D5" w:rsidP="000244D5">
      <w:r w:rsidRPr="009E131D">
        <w:t>Компьютер 1.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Pentium</w:t>
      </w:r>
      <w:r w:rsidRPr="009E131D">
        <w:t xml:space="preserve"> </w:t>
      </w:r>
      <w:r w:rsidRPr="009E131D">
        <w:rPr>
          <w:lang w:val="en-US"/>
        </w:rPr>
        <w:t>Dual</w:t>
      </w:r>
      <w:r w:rsidRPr="009E131D">
        <w:t xml:space="preserve"> </w:t>
      </w:r>
      <w:r w:rsidRPr="009E131D">
        <w:rPr>
          <w:lang w:val="en-US"/>
        </w:rPr>
        <w:t>Core</w:t>
      </w:r>
      <w:r w:rsidRPr="009E131D">
        <w:t xml:space="preserve"> </w:t>
      </w:r>
      <w:r w:rsidRPr="009E131D">
        <w:rPr>
          <w:lang w:val="en-US"/>
        </w:rPr>
        <w:t>E</w:t>
      </w:r>
      <w:r w:rsidRPr="009E131D">
        <w:t xml:space="preserve">5200 2.5 </w:t>
      </w:r>
      <w:r w:rsidRPr="009E131D">
        <w:rPr>
          <w:lang w:val="en-US"/>
        </w:rPr>
        <w:t>GHz</w:t>
      </w:r>
      <w:r w:rsidRPr="009E131D">
        <w:t>;</w:t>
      </w:r>
      <w:r>
        <w:t xml:space="preserve"> </w:t>
      </w:r>
      <w:r w:rsidRPr="009E131D">
        <w:t>ОЗУ: 3 Гб;</w:t>
      </w:r>
      <w:r>
        <w:t xml:space="preserve"> </w:t>
      </w:r>
      <w:r w:rsidRPr="009E131D">
        <w:t>Жесткие диски: 120</w:t>
      </w:r>
      <w:r w:rsidRPr="009E131D">
        <w:rPr>
          <w:lang w:val="en-US"/>
        </w:rPr>
        <w:t>Gb</w:t>
      </w:r>
      <w:r w:rsidRPr="009E131D">
        <w:t xml:space="preserve"> + 250 </w:t>
      </w:r>
      <w:r w:rsidRPr="009E131D">
        <w:rPr>
          <w:lang w:val="en-US"/>
        </w:rPr>
        <w:t>Gb</w:t>
      </w:r>
      <w:r w:rsidRPr="009E131D">
        <w:t>;</w:t>
      </w:r>
      <w:r>
        <w:t xml:space="preserve"> </w:t>
      </w:r>
      <w:r w:rsidRPr="009E131D">
        <w:rPr>
          <w:lang w:val="en-US"/>
        </w:rPr>
        <w:t>DVDRW</w:t>
      </w:r>
      <w:r w:rsidRPr="00423BEB">
        <w:t>;</w:t>
      </w:r>
      <w:r>
        <w:t xml:space="preserve"> </w:t>
      </w:r>
      <w:r w:rsidRPr="009E131D">
        <w:t>ОС</w:t>
      </w:r>
      <w:r w:rsidRPr="00423BEB">
        <w:t xml:space="preserve">: </w:t>
      </w:r>
      <w:r w:rsidRPr="009E131D">
        <w:rPr>
          <w:lang w:val="en-US"/>
        </w:rPr>
        <w:t>Windows</w:t>
      </w:r>
      <w:r w:rsidRPr="00423BEB">
        <w:t xml:space="preserve"> 10 </w:t>
      </w:r>
      <w:r w:rsidRPr="009E131D">
        <w:rPr>
          <w:lang w:val="en-US"/>
        </w:rPr>
        <w:t>Pro</w:t>
      </w:r>
      <w:r w:rsidRPr="00423BEB">
        <w:t>.</w:t>
      </w:r>
    </w:p>
    <w:p w14:paraId="49A618BE" w14:textId="77777777" w:rsidR="000244D5" w:rsidRPr="00A63211" w:rsidRDefault="000244D5" w:rsidP="000244D5">
      <w:pPr>
        <w:rPr>
          <w:sz w:val="28"/>
          <w:szCs w:val="28"/>
        </w:rPr>
      </w:pPr>
      <w:r w:rsidRPr="009E131D">
        <w:t>Компьютер</w:t>
      </w:r>
      <w:r w:rsidRPr="00423BEB">
        <w:t xml:space="preserve"> 2.</w:t>
      </w:r>
      <w:r>
        <w:t xml:space="preserve"> </w:t>
      </w:r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</w:t>
      </w:r>
      <w:r w:rsidRPr="009E131D">
        <w:rPr>
          <w:lang w:val="en-US"/>
        </w:rPr>
        <w:t>Core</w:t>
      </w:r>
      <w:r w:rsidRPr="00423BEB">
        <w:t xml:space="preserve"> </w:t>
      </w:r>
      <w:r w:rsidRPr="009E131D">
        <w:rPr>
          <w:lang w:val="en-US"/>
        </w:rPr>
        <w:t>i</w:t>
      </w:r>
      <w:r w:rsidRPr="00423BEB">
        <w:t xml:space="preserve">3-4170 3.7 </w:t>
      </w:r>
      <w:r w:rsidRPr="009E131D">
        <w:rPr>
          <w:lang w:val="en-US"/>
        </w:rPr>
        <w:t>GHz</w:t>
      </w:r>
      <w:r w:rsidRPr="00423BEB">
        <w:t>;</w:t>
      </w:r>
      <w:r>
        <w:t xml:space="preserve"> </w:t>
      </w:r>
      <w:r w:rsidRPr="009E131D">
        <w:t>ОЗУ: 4 Гб;</w:t>
      </w:r>
      <w:r>
        <w:t xml:space="preserve"> </w:t>
      </w:r>
      <w:r w:rsidRPr="009E131D">
        <w:t>Жесткие диски: 120</w:t>
      </w:r>
      <w:r w:rsidRPr="009E131D">
        <w:rPr>
          <w:lang w:val="en-US"/>
        </w:rPr>
        <w:t>Gb</w:t>
      </w:r>
      <w:r w:rsidRPr="009E131D">
        <w:t xml:space="preserve"> + 300 </w:t>
      </w:r>
      <w:r w:rsidRPr="009E131D">
        <w:rPr>
          <w:lang w:val="en-US"/>
        </w:rPr>
        <w:t>Gb</w:t>
      </w:r>
      <w:r w:rsidRPr="009E131D">
        <w:t>;</w:t>
      </w:r>
      <w:r>
        <w:t xml:space="preserve"> </w:t>
      </w:r>
      <w:r w:rsidRPr="009E131D">
        <w:rPr>
          <w:lang w:val="en-US"/>
        </w:rPr>
        <w:t>DVDRW</w:t>
      </w:r>
      <w:r w:rsidRPr="00423BEB">
        <w:t>;</w:t>
      </w:r>
      <w:r>
        <w:t xml:space="preserve"> </w:t>
      </w:r>
      <w:r w:rsidRPr="000B5379">
        <w:t>ОС.</w:t>
      </w:r>
    </w:p>
    <w:p w14:paraId="04100FA9" w14:textId="77777777" w:rsidR="000244D5" w:rsidRDefault="000244D5" w:rsidP="000244D5">
      <w:pPr>
        <w:rPr>
          <w:sz w:val="28"/>
          <w:szCs w:val="28"/>
        </w:rPr>
      </w:pPr>
    </w:p>
    <w:p w14:paraId="773589AD" w14:textId="77777777" w:rsidR="000244D5" w:rsidRDefault="000244D5" w:rsidP="000244D5">
      <w:pPr>
        <w:rPr>
          <w:sz w:val="28"/>
          <w:szCs w:val="28"/>
        </w:rPr>
      </w:pPr>
      <w:r>
        <w:rPr>
          <w:sz w:val="28"/>
          <w:szCs w:val="28"/>
        </w:rPr>
        <w:t>Аудитория для проведения заседаний научного семинара:</w:t>
      </w:r>
    </w:p>
    <w:p w14:paraId="5BEFB665" w14:textId="77777777" w:rsidR="000244D5" w:rsidRDefault="000244D5" w:rsidP="000244D5">
      <w:r w:rsidRPr="00BB0DEC">
        <w:t>Аудитория № 68 (учебный корпус № 2: г. Рязань, ул. Свободы, 46, лит. А)</w:t>
      </w:r>
    </w:p>
    <w:p w14:paraId="163526F9" w14:textId="77777777" w:rsidR="000244D5" w:rsidRDefault="000244D5" w:rsidP="000244D5">
      <w:r w:rsidRPr="00BB0DEC">
        <w:t>Учебная аудитория для проведения занятий лекционного, семинарского (практическ</w:t>
      </w:r>
      <w:r w:rsidRPr="00BB0DEC">
        <w:t>о</w:t>
      </w:r>
      <w:r w:rsidRPr="00BB0DEC">
        <w:t>го) типа, пр</w:t>
      </w:r>
      <w:r w:rsidRPr="00BB0DEC">
        <w:t>о</w:t>
      </w:r>
      <w:r w:rsidRPr="00BB0DEC">
        <w:t xml:space="preserve">ведения групповых и индивидуальных консультаций, проведения текущего контроля и промежуточной аттестации. </w:t>
      </w:r>
    </w:p>
    <w:p w14:paraId="1024CF9D" w14:textId="77777777" w:rsidR="000244D5" w:rsidRPr="00BB0DEC" w:rsidRDefault="000244D5" w:rsidP="000244D5">
      <w:r w:rsidRPr="00BB0DEC">
        <w:t>Комплект учебной мебели,  доска меловая; оснащена: стационарным экраном, стаци</w:t>
      </w:r>
      <w:r w:rsidRPr="00BB0DEC">
        <w:t>о</w:t>
      </w:r>
      <w:r w:rsidRPr="00BB0DEC">
        <w:t xml:space="preserve">нарным мультимедиа проектором </w:t>
      </w:r>
      <w:r w:rsidRPr="00BB0DEC">
        <w:rPr>
          <w:lang w:val="en-US"/>
        </w:rPr>
        <w:t>BENQ</w:t>
      </w:r>
      <w:r w:rsidRPr="00BB0DEC">
        <w:t xml:space="preserve"> имеются источники доступа в Интернет,</w:t>
      </w:r>
    </w:p>
    <w:p w14:paraId="6F3D7381" w14:textId="77777777" w:rsidR="000244D5" w:rsidRPr="00BB0DEC" w:rsidRDefault="000244D5" w:rsidP="000244D5">
      <w:r w:rsidRPr="00BB0DEC">
        <w:t xml:space="preserve">переносным ноутбуком </w:t>
      </w:r>
      <w:r w:rsidRPr="00BB0DEC">
        <w:rPr>
          <w:lang w:val="en-US"/>
        </w:rPr>
        <w:t>HP</w:t>
      </w:r>
    </w:p>
    <w:p w14:paraId="238501EB" w14:textId="77777777" w:rsidR="000244D5" w:rsidRDefault="000244D5" w:rsidP="000244D5">
      <w:pPr>
        <w:rPr>
          <w:sz w:val="28"/>
          <w:szCs w:val="28"/>
        </w:rPr>
      </w:pPr>
      <w:r w:rsidRPr="00BB0DEC">
        <w:t>Процессор</w:t>
      </w:r>
      <w:r w:rsidRPr="00423BEB">
        <w:t xml:space="preserve">: </w:t>
      </w:r>
      <w:r w:rsidRPr="00BB0DEC">
        <w:rPr>
          <w:lang w:val="en-US"/>
        </w:rPr>
        <w:t>Intel</w:t>
      </w:r>
      <w:r w:rsidRPr="00423BEB">
        <w:t xml:space="preserve"> ® </w:t>
      </w:r>
      <w:r w:rsidRPr="00BB0DEC">
        <w:rPr>
          <w:lang w:val="en-US"/>
        </w:rPr>
        <w:t>Core</w:t>
      </w:r>
      <w:r w:rsidRPr="00423BEB">
        <w:t xml:space="preserve"> 2 </w:t>
      </w:r>
      <w:r w:rsidRPr="00BB0DEC">
        <w:rPr>
          <w:lang w:val="en-US"/>
        </w:rPr>
        <w:t>Duo</w:t>
      </w:r>
      <w:r w:rsidRPr="00423BEB">
        <w:t xml:space="preserve"> </w:t>
      </w:r>
      <w:r w:rsidRPr="00BB0DEC">
        <w:rPr>
          <w:lang w:val="en-US"/>
        </w:rPr>
        <w:t>CPU</w:t>
      </w:r>
      <w:r w:rsidRPr="00423BEB">
        <w:t xml:space="preserve"> </w:t>
      </w:r>
      <w:r w:rsidRPr="00BB0DEC">
        <w:rPr>
          <w:lang w:val="en-US"/>
        </w:rPr>
        <w:t>E</w:t>
      </w:r>
      <w:r w:rsidRPr="00423BEB">
        <w:t xml:space="preserve">4500  2.20 </w:t>
      </w:r>
      <w:r w:rsidRPr="00BB0DEC">
        <w:rPr>
          <w:lang w:val="en-US"/>
        </w:rPr>
        <w:t>GHz</w:t>
      </w:r>
      <w:r w:rsidRPr="00423BEB">
        <w:t xml:space="preserve">, </w:t>
      </w:r>
      <w:r>
        <w:t>ОЗУ</w:t>
      </w:r>
      <w:r w:rsidRPr="00423BEB">
        <w:t xml:space="preserve"> 3 </w:t>
      </w:r>
      <w:r>
        <w:t>ГБ</w:t>
      </w:r>
      <w:r w:rsidRPr="00423BEB">
        <w:t xml:space="preserve">, </w:t>
      </w:r>
      <w:r w:rsidRPr="00BB0DEC">
        <w:t xml:space="preserve">Жесткий диск 100 </w:t>
      </w:r>
      <w:r w:rsidRPr="00BB0DEC">
        <w:rPr>
          <w:lang w:val="en-US"/>
        </w:rPr>
        <w:t>Gb</w:t>
      </w:r>
      <w:r>
        <w:t xml:space="preserve">, </w:t>
      </w:r>
      <w:r w:rsidRPr="00BB0DEC">
        <w:rPr>
          <w:lang w:val="en-US"/>
        </w:rPr>
        <w:t>DVDRW</w:t>
      </w:r>
    </w:p>
    <w:p w14:paraId="40A75722" w14:textId="77777777" w:rsidR="000244D5" w:rsidRDefault="000244D5" w:rsidP="000244D5">
      <w:pPr>
        <w:rPr>
          <w:sz w:val="28"/>
          <w:szCs w:val="28"/>
        </w:rPr>
      </w:pPr>
    </w:p>
    <w:p w14:paraId="6EC6871E" w14:textId="77777777" w:rsidR="000244D5" w:rsidRDefault="000244D5" w:rsidP="000244D5">
      <w:pPr>
        <w:rPr>
          <w:sz w:val="28"/>
          <w:szCs w:val="28"/>
        </w:rPr>
      </w:pPr>
      <w:r>
        <w:rPr>
          <w:sz w:val="28"/>
          <w:szCs w:val="28"/>
        </w:rPr>
        <w:t>Помещения для самостоятельной работы:</w:t>
      </w:r>
    </w:p>
    <w:p w14:paraId="513A8CF3" w14:textId="77777777" w:rsidR="000244D5" w:rsidRPr="009E131D" w:rsidRDefault="000244D5" w:rsidP="000244D5">
      <w:pPr>
        <w:pStyle w:val="af6"/>
        <w:spacing w:before="0" w:after="0"/>
      </w:pPr>
      <w:r>
        <w:t xml:space="preserve">1) </w:t>
      </w:r>
      <w:r w:rsidRPr="009E131D">
        <w:t>Аудитория для самостоятельной работы студентов.</w:t>
      </w:r>
    </w:p>
    <w:p w14:paraId="4E3E1447" w14:textId="77777777" w:rsidR="000244D5" w:rsidRDefault="000244D5" w:rsidP="000244D5">
      <w:r w:rsidRPr="009E131D">
        <w:t>Аудитория  № 77б (учебный корпус № 1: г. Рязань, ул. Свободы, 46, лит. А)</w:t>
      </w:r>
    </w:p>
    <w:p w14:paraId="3E9CC501" w14:textId="77777777" w:rsidR="000244D5" w:rsidRPr="009E131D" w:rsidRDefault="000244D5" w:rsidP="000244D5">
      <w:r w:rsidRPr="009E131D">
        <w:t>Комплект учебной мебели, имеются источники доступа в Интернет</w:t>
      </w:r>
    </w:p>
    <w:p w14:paraId="1F3E8FB5" w14:textId="77777777" w:rsidR="000244D5" w:rsidRPr="009E131D" w:rsidRDefault="000244D5" w:rsidP="000244D5">
      <w:pPr>
        <w:rPr>
          <w:u w:val="single"/>
        </w:rPr>
      </w:pPr>
      <w:r w:rsidRPr="009E131D">
        <w:rPr>
          <w:u w:val="single"/>
        </w:rPr>
        <w:t>Рабочие станции:</w:t>
      </w:r>
    </w:p>
    <w:p w14:paraId="3E1BCC26" w14:textId="77777777" w:rsidR="000244D5" w:rsidRPr="009E131D" w:rsidRDefault="000244D5" w:rsidP="000244D5">
      <w:r w:rsidRPr="009E131D">
        <w:t>Компьютер</w:t>
      </w:r>
    </w:p>
    <w:p w14:paraId="4B73ACE3" w14:textId="77777777" w:rsidR="000244D5" w:rsidRPr="009E131D" w:rsidRDefault="000244D5" w:rsidP="000244D5"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® </w:t>
      </w:r>
      <w:r w:rsidRPr="009E131D">
        <w:rPr>
          <w:lang w:val="en-US"/>
        </w:rPr>
        <w:t>Celeron</w:t>
      </w:r>
      <w:r w:rsidRPr="00423BEB">
        <w:t xml:space="preserve"> 2.79 </w:t>
      </w:r>
      <w:r w:rsidRPr="009E131D">
        <w:rPr>
          <w:lang w:val="en-US"/>
        </w:rPr>
        <w:t>GHz</w:t>
      </w:r>
      <w:r w:rsidRPr="00423BEB">
        <w:t xml:space="preserve">, </w:t>
      </w:r>
      <w:r w:rsidRPr="009E131D">
        <w:t>ОЗУ</w:t>
      </w:r>
      <w:r w:rsidRPr="00423BEB">
        <w:t xml:space="preserve"> 2 </w:t>
      </w:r>
      <w:r w:rsidRPr="009E131D">
        <w:t>ГБ</w:t>
      </w:r>
      <w:r w:rsidRPr="00423BEB">
        <w:t>,</w:t>
      </w:r>
      <w:r>
        <w:t xml:space="preserve"> </w:t>
      </w:r>
      <w:r w:rsidRPr="009E131D">
        <w:t xml:space="preserve">Жесткий диск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Windows</w:t>
      </w:r>
      <w:r w:rsidRPr="009E131D">
        <w:t xml:space="preserve"> 7 </w:t>
      </w:r>
      <w:r w:rsidRPr="009E131D">
        <w:rPr>
          <w:lang w:val="en-US"/>
        </w:rPr>
        <w:t>Pro</w:t>
      </w:r>
    </w:p>
    <w:p w14:paraId="2FBC6D90" w14:textId="77777777" w:rsidR="000244D5" w:rsidRPr="009E131D" w:rsidRDefault="000244D5" w:rsidP="000244D5">
      <w:r w:rsidRPr="009E131D">
        <w:t>Компьютеры – 2шт.</w:t>
      </w:r>
    </w:p>
    <w:p w14:paraId="6AC3F2C5" w14:textId="77777777" w:rsidR="000244D5" w:rsidRDefault="000244D5" w:rsidP="000244D5"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</w:t>
      </w:r>
      <w:r w:rsidRPr="009E131D">
        <w:rPr>
          <w:lang w:val="en-US"/>
        </w:rPr>
        <w:t>Celeron</w:t>
      </w:r>
      <w:r w:rsidRPr="00423BEB">
        <w:t xml:space="preserve"> </w:t>
      </w:r>
      <w:r w:rsidRPr="009E131D">
        <w:rPr>
          <w:lang w:val="en-US"/>
        </w:rPr>
        <w:t>D</w:t>
      </w:r>
      <w:r w:rsidRPr="00423BEB">
        <w:t xml:space="preserve"> 3.46</w:t>
      </w:r>
      <w:r w:rsidRPr="009E131D">
        <w:rPr>
          <w:lang w:val="en-US"/>
        </w:rPr>
        <w:t>GHz</w:t>
      </w:r>
      <w:r>
        <w:t xml:space="preserve">, </w:t>
      </w:r>
      <w:r w:rsidRPr="009E131D">
        <w:t>ОЗУ</w:t>
      </w:r>
      <w:r w:rsidRPr="00423BEB">
        <w:t xml:space="preserve">: 1 </w:t>
      </w:r>
      <w:r w:rsidRPr="009E131D">
        <w:rPr>
          <w:lang w:val="en-US"/>
        </w:rPr>
        <w:t>Gb</w:t>
      </w:r>
      <w:r>
        <w:t xml:space="preserve">, </w:t>
      </w:r>
      <w:r w:rsidRPr="009E131D">
        <w:t>Жесткий</w:t>
      </w:r>
      <w:r w:rsidRPr="00423BEB">
        <w:t xml:space="preserve"> </w:t>
      </w:r>
      <w:r w:rsidRPr="009E131D">
        <w:t>диск</w:t>
      </w:r>
      <w:r w:rsidRPr="00423BEB">
        <w:t xml:space="preserve">: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  <w:r w:rsidRPr="009E131D">
        <w:t>ОС</w:t>
      </w:r>
      <w:r w:rsidRPr="00423BEB">
        <w:t xml:space="preserve">: </w:t>
      </w:r>
      <w:r w:rsidRPr="009E131D">
        <w:rPr>
          <w:lang w:val="en-US"/>
        </w:rPr>
        <w:t>Windows</w:t>
      </w:r>
      <w:r w:rsidRPr="00423BEB">
        <w:t xml:space="preserve"> </w:t>
      </w:r>
      <w:r w:rsidRPr="009E131D">
        <w:rPr>
          <w:lang w:val="en-US"/>
        </w:rPr>
        <w:t>XP</w:t>
      </w:r>
      <w:r w:rsidRPr="00423BEB">
        <w:t xml:space="preserve"> </w:t>
      </w:r>
      <w:r w:rsidRPr="009E131D">
        <w:rPr>
          <w:lang w:val="en-US"/>
        </w:rPr>
        <w:t>Pro</w:t>
      </w:r>
      <w:r w:rsidRPr="00423BEB">
        <w:t xml:space="preserve"> </w:t>
      </w:r>
      <w:r w:rsidRPr="009E131D">
        <w:rPr>
          <w:lang w:val="en-US"/>
        </w:rPr>
        <w:t>SP</w:t>
      </w:r>
      <w:r w:rsidRPr="00423BEB">
        <w:t>3</w:t>
      </w:r>
      <w:r>
        <w:t xml:space="preserve"> </w:t>
      </w:r>
    </w:p>
    <w:p w14:paraId="7A455803" w14:textId="77777777" w:rsidR="000244D5" w:rsidRDefault="000244D5" w:rsidP="000244D5">
      <w:r w:rsidRPr="009E131D">
        <w:t>Компьютер</w:t>
      </w:r>
      <w:r>
        <w:t xml:space="preserve">.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</w:t>
      </w:r>
      <w:r w:rsidRPr="009E131D">
        <w:rPr>
          <w:lang w:val="en-US"/>
        </w:rPr>
        <w:t>GHz</w:t>
      </w:r>
      <w:r>
        <w:t xml:space="preserve">, </w:t>
      </w:r>
      <w:r w:rsidRPr="009E131D">
        <w:t xml:space="preserve">ОЗУ: 1,21 </w:t>
      </w:r>
      <w:r w:rsidRPr="009E131D">
        <w:rPr>
          <w:lang w:val="en-US"/>
        </w:rPr>
        <w:t>Gb</w:t>
      </w:r>
      <w:r>
        <w:t xml:space="preserve">, </w:t>
      </w:r>
      <w:r w:rsidRPr="009E131D">
        <w:t xml:space="preserve">Жесткий диск: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  <w:r w:rsidRPr="009E131D">
        <w:t>ОС</w:t>
      </w:r>
      <w:r w:rsidR="000B5379">
        <w:t>.</w:t>
      </w:r>
    </w:p>
    <w:p w14:paraId="514E733C" w14:textId="77777777" w:rsidR="000244D5" w:rsidRDefault="000244D5" w:rsidP="000244D5"/>
    <w:p w14:paraId="49A7A049" w14:textId="77777777" w:rsidR="000244D5" w:rsidRPr="009E131D" w:rsidRDefault="000244D5" w:rsidP="000244D5">
      <w:pPr>
        <w:pStyle w:val="af6"/>
        <w:spacing w:before="0" w:after="0"/>
      </w:pPr>
      <w:r>
        <w:t xml:space="preserve">2) </w:t>
      </w:r>
      <w:r w:rsidRPr="009E131D">
        <w:t>Аудитория для самостоятельной работы студентов.</w:t>
      </w:r>
    </w:p>
    <w:p w14:paraId="3EBCE20B" w14:textId="77777777" w:rsidR="000244D5" w:rsidRDefault="000244D5" w:rsidP="000244D5">
      <w:r w:rsidRPr="009E131D">
        <w:t>Комплексный читальный зал (учебный корпус № 1: г. Рязань, ул. Свободы, 46, лит. А)</w:t>
      </w:r>
    </w:p>
    <w:p w14:paraId="6F388B72" w14:textId="77777777" w:rsidR="000244D5" w:rsidRPr="009E131D" w:rsidRDefault="000244D5" w:rsidP="000244D5">
      <w:r w:rsidRPr="009E131D">
        <w:t>Комплект учебной мебели, имеются источники доступа в Интернет</w:t>
      </w:r>
    </w:p>
    <w:p w14:paraId="674A913E" w14:textId="77777777" w:rsidR="000244D5" w:rsidRPr="009E131D" w:rsidRDefault="000244D5" w:rsidP="000244D5">
      <w:pPr>
        <w:rPr>
          <w:u w:val="single"/>
        </w:rPr>
      </w:pPr>
      <w:r w:rsidRPr="009E131D">
        <w:rPr>
          <w:u w:val="single"/>
        </w:rPr>
        <w:t>Рабочие станции:</w:t>
      </w:r>
    </w:p>
    <w:p w14:paraId="32B2E90A" w14:textId="77777777" w:rsidR="000244D5" w:rsidRPr="009E131D" w:rsidRDefault="000244D5" w:rsidP="000244D5">
      <w:r w:rsidRPr="009E131D">
        <w:t>Компьютер</w:t>
      </w:r>
      <w:r>
        <w:t xml:space="preserve">: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2.8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1,5 ГБ ,</w:t>
      </w:r>
      <w:r>
        <w:t xml:space="preserve"> </w:t>
      </w:r>
      <w:r w:rsidRPr="009E131D">
        <w:t xml:space="preserve">Жесткий диск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  <w:r w:rsidRPr="009E131D">
        <w:t>ОС</w:t>
      </w:r>
      <w:r w:rsidR="000B5379">
        <w:t>.</w:t>
      </w:r>
    </w:p>
    <w:p w14:paraId="14A30598" w14:textId="77777777" w:rsidR="000244D5" w:rsidRPr="00423BEB" w:rsidRDefault="000244D5" w:rsidP="000244D5">
      <w:r w:rsidRPr="009E131D">
        <w:t>Компьютеры – 2шт.</w:t>
      </w:r>
      <w:r>
        <w:t xml:space="preserve"> </w:t>
      </w:r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</w:t>
      </w:r>
      <w:r w:rsidRPr="009E131D">
        <w:rPr>
          <w:lang w:val="en-US"/>
        </w:rPr>
        <w:t>Celeron</w:t>
      </w:r>
      <w:r w:rsidRPr="00423BEB">
        <w:t xml:space="preserve"> 2.4 </w:t>
      </w:r>
      <w:r w:rsidRPr="009E131D">
        <w:rPr>
          <w:lang w:val="en-US"/>
        </w:rPr>
        <w:t>GHz</w:t>
      </w:r>
      <w:r w:rsidRPr="00423BEB">
        <w:t>,</w:t>
      </w:r>
      <w:r>
        <w:t xml:space="preserve"> </w:t>
      </w:r>
      <w:r w:rsidRPr="009E131D">
        <w:t>ОЗУ</w:t>
      </w:r>
      <w:r w:rsidRPr="00423BEB">
        <w:t xml:space="preserve"> 1,252 </w:t>
      </w:r>
      <w:r w:rsidRPr="009E131D">
        <w:t>ГБ</w:t>
      </w:r>
      <w:r w:rsidRPr="00423BEB">
        <w:t xml:space="preserve"> ,</w:t>
      </w:r>
      <w:r>
        <w:t xml:space="preserve"> </w:t>
      </w:r>
      <w:r w:rsidRPr="009E131D">
        <w:t>Жесткий</w:t>
      </w:r>
      <w:r w:rsidRPr="00423BEB">
        <w:t xml:space="preserve"> </w:t>
      </w:r>
      <w:r w:rsidRPr="009E131D">
        <w:t>диск</w:t>
      </w:r>
      <w:r w:rsidRPr="00423BEB">
        <w:t xml:space="preserve">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>ОС</w:t>
      </w:r>
      <w:r w:rsidRPr="00423BEB">
        <w:t xml:space="preserve">: </w:t>
      </w:r>
      <w:r w:rsidRPr="009E131D">
        <w:rPr>
          <w:lang w:val="en-US"/>
        </w:rPr>
        <w:t>Xubuntu</w:t>
      </w:r>
    </w:p>
    <w:p w14:paraId="4D1A4D58" w14:textId="77777777" w:rsidR="000244D5" w:rsidRPr="009E131D" w:rsidRDefault="000244D5" w:rsidP="000244D5">
      <w:r w:rsidRPr="009E131D">
        <w:t>Компьютеры – 2шт.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512 МБ ,</w:t>
      </w:r>
      <w:r>
        <w:t xml:space="preserve"> </w:t>
      </w:r>
      <w:r w:rsidRPr="009E131D">
        <w:t xml:space="preserve">Жесткий диск 60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0515FA7F" w14:textId="77777777" w:rsidR="000244D5" w:rsidRPr="009E131D" w:rsidRDefault="000244D5" w:rsidP="000244D5">
      <w:r w:rsidRPr="009E131D">
        <w:t>Компьютеры – 3шт.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2.4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512 МБ ,</w:t>
      </w:r>
      <w:r>
        <w:t xml:space="preserve"> </w:t>
      </w:r>
      <w:r w:rsidRPr="009E131D">
        <w:t xml:space="preserve">Жесткий диск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37377F3A" w14:textId="77777777" w:rsidR="000244D5" w:rsidRPr="009E131D" w:rsidRDefault="000244D5" w:rsidP="000244D5">
      <w:r w:rsidRPr="009E131D">
        <w:t>Компьютер</w:t>
      </w:r>
      <w:r>
        <w:t xml:space="preserve">.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1,536 МБ ,</w:t>
      </w:r>
      <w:r>
        <w:t xml:space="preserve"> </w:t>
      </w:r>
      <w:r w:rsidRPr="009E131D">
        <w:t xml:space="preserve">Жесткий диск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6718AA89" w14:textId="77777777" w:rsidR="000244D5" w:rsidRDefault="000244D5" w:rsidP="000244D5">
      <w:r w:rsidRPr="009E131D">
        <w:t>Компьютеры – 3шт.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1ГБ ,</w:t>
      </w:r>
      <w:r>
        <w:t xml:space="preserve"> </w:t>
      </w:r>
      <w:r w:rsidRPr="009E131D">
        <w:t xml:space="preserve">Жесткий диск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38533B23" w14:textId="77777777" w:rsidR="000244D5" w:rsidRPr="00423BEB" w:rsidRDefault="000244D5" w:rsidP="000244D5">
      <w:pPr>
        <w:rPr>
          <w:sz w:val="28"/>
          <w:szCs w:val="28"/>
        </w:rPr>
      </w:pPr>
    </w:p>
    <w:p w14:paraId="6C1080BC" w14:textId="77777777" w:rsidR="000244D5" w:rsidRPr="006F1B47" w:rsidRDefault="000244D5" w:rsidP="000244D5">
      <w:pPr>
        <w:pStyle w:val="a8"/>
        <w:jc w:val="both"/>
        <w:rPr>
          <w:b/>
          <w:sz w:val="28"/>
          <w:szCs w:val="28"/>
        </w:rPr>
      </w:pPr>
      <w:r w:rsidRPr="006F1B47">
        <w:rPr>
          <w:b/>
          <w:sz w:val="28"/>
          <w:szCs w:val="28"/>
        </w:rPr>
        <w:lastRenderedPageBreak/>
        <w:t>1</w:t>
      </w:r>
      <w:r>
        <w:rPr>
          <w:b/>
          <w:sz w:val="28"/>
          <w:szCs w:val="28"/>
        </w:rPr>
        <w:t>1</w:t>
      </w:r>
      <w:r w:rsidRPr="006F1B47">
        <w:rPr>
          <w:b/>
          <w:sz w:val="28"/>
          <w:szCs w:val="28"/>
        </w:rPr>
        <w:t xml:space="preserve">. ОСОБЕННОСТИ ОРГАНИЗАЦИИ ПРАКТИКИ ДЛЯ ИНВАЛИДОВ И ЛИЦ С ОГРАНИЧЕННЫМИ ВОЗМОЖНОСТЯМИ ЗДОРОВЬЯ </w:t>
      </w:r>
    </w:p>
    <w:p w14:paraId="50279007" w14:textId="77777777" w:rsidR="000244D5" w:rsidRPr="00A97FE0" w:rsidRDefault="000244D5" w:rsidP="000244D5">
      <w:pPr>
        <w:pStyle w:val="a8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t>Практика для инвалидов и лиц с ограниченными возможностями зд</w:t>
      </w:r>
      <w:r w:rsidRPr="00A97FE0">
        <w:rPr>
          <w:sz w:val="28"/>
          <w:szCs w:val="28"/>
        </w:rPr>
        <w:t>о</w:t>
      </w:r>
      <w:r w:rsidRPr="00A97FE0">
        <w:rPr>
          <w:sz w:val="28"/>
          <w:szCs w:val="28"/>
        </w:rPr>
        <w:t>ровья проводится с учетом особенностей их психофизического развития, и</w:t>
      </w:r>
      <w:r w:rsidRPr="00A97FE0">
        <w:rPr>
          <w:sz w:val="28"/>
          <w:szCs w:val="28"/>
        </w:rPr>
        <w:t>н</w:t>
      </w:r>
      <w:r w:rsidRPr="00A97FE0">
        <w:rPr>
          <w:sz w:val="28"/>
          <w:szCs w:val="28"/>
        </w:rPr>
        <w:t>дивидуальных возможн</w:t>
      </w:r>
      <w:r w:rsidRPr="00A97FE0">
        <w:rPr>
          <w:sz w:val="28"/>
          <w:szCs w:val="28"/>
        </w:rPr>
        <w:t>о</w:t>
      </w:r>
      <w:r w:rsidRPr="00A97FE0">
        <w:rPr>
          <w:sz w:val="28"/>
          <w:szCs w:val="28"/>
        </w:rPr>
        <w:t xml:space="preserve">стей и состояния здоровья. </w:t>
      </w:r>
    </w:p>
    <w:p w14:paraId="18CD2D65" w14:textId="77777777" w:rsidR="000244D5" w:rsidRPr="00A97FE0" w:rsidRDefault="000244D5" w:rsidP="000244D5">
      <w:pPr>
        <w:pStyle w:val="a8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t>Выбор мест прохождения практики для инвалидов и лиц с ОВЗ ос</w:t>
      </w:r>
      <w:r w:rsidRPr="00A97FE0">
        <w:rPr>
          <w:sz w:val="28"/>
          <w:szCs w:val="28"/>
        </w:rPr>
        <w:t>у</w:t>
      </w:r>
      <w:r w:rsidRPr="00A97FE0">
        <w:rPr>
          <w:sz w:val="28"/>
          <w:szCs w:val="28"/>
        </w:rPr>
        <w:t>ществляется с учетом их доступности для данной категории обучающихся.</w:t>
      </w:r>
    </w:p>
    <w:p w14:paraId="12532ECC" w14:textId="77777777" w:rsidR="000244D5" w:rsidRPr="00A97FE0" w:rsidRDefault="000244D5" w:rsidP="000244D5">
      <w:pPr>
        <w:rPr>
          <w:sz w:val="28"/>
          <w:szCs w:val="28"/>
        </w:rPr>
      </w:pPr>
    </w:p>
    <w:p w14:paraId="1C36F6F1" w14:textId="77777777" w:rsidR="000244D5" w:rsidRDefault="000244D5" w:rsidP="000244D5"/>
    <w:p w14:paraId="03AC4330" w14:textId="77777777" w:rsidR="000244D5" w:rsidRPr="00422FCA" w:rsidRDefault="000244D5" w:rsidP="000244D5">
      <w:pPr>
        <w:pStyle w:val="a8"/>
        <w:jc w:val="both"/>
        <w:rPr>
          <w:b/>
          <w:caps/>
          <w:sz w:val="28"/>
          <w:szCs w:val="28"/>
        </w:rPr>
      </w:pPr>
      <w:r w:rsidRPr="00422FCA">
        <w:rPr>
          <w:b/>
          <w:caps/>
          <w:sz w:val="28"/>
          <w:szCs w:val="28"/>
        </w:rPr>
        <w:t>1</w:t>
      </w:r>
      <w:r>
        <w:rPr>
          <w:b/>
          <w:caps/>
          <w:sz w:val="28"/>
          <w:szCs w:val="28"/>
        </w:rPr>
        <w:t>2</w:t>
      </w:r>
      <w:r w:rsidRPr="00422FCA">
        <w:rPr>
          <w:b/>
          <w:caps/>
          <w:sz w:val="28"/>
          <w:szCs w:val="28"/>
        </w:rPr>
        <w:t>. Иные сведения и материалы</w:t>
      </w:r>
    </w:p>
    <w:p w14:paraId="029A2E6E" w14:textId="77777777" w:rsidR="00212E86" w:rsidRDefault="003D6379" w:rsidP="00E10184">
      <w:pPr>
        <w:pStyle w:val="a8"/>
        <w:spacing w:after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оформления текста </w:t>
      </w:r>
      <w:r w:rsidR="00EC200B">
        <w:rPr>
          <w:sz w:val="28"/>
          <w:szCs w:val="28"/>
        </w:rPr>
        <w:t>ВКР</w:t>
      </w:r>
      <w:r>
        <w:rPr>
          <w:sz w:val="28"/>
          <w:szCs w:val="28"/>
        </w:rPr>
        <w:t xml:space="preserve"> следует пользоваться методическими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комендациями кафедры математики, составленными на основе Положения о ВКР.</w:t>
      </w:r>
    </w:p>
    <w:p w14:paraId="6FF3E8F5" w14:textId="77777777" w:rsidR="00F27386" w:rsidRDefault="00F27386" w:rsidP="00F27386"/>
    <w:p w14:paraId="7B3CE548" w14:textId="77777777" w:rsidR="003A07F4" w:rsidRPr="0030551E" w:rsidRDefault="001362B7" w:rsidP="00DD6F52">
      <w:pPr>
        <w:jc w:val="right"/>
        <w:rPr>
          <w:b/>
        </w:rPr>
      </w:pPr>
      <w:r>
        <w:rPr>
          <w:b/>
        </w:rPr>
        <w:br w:type="page"/>
      </w:r>
      <w:r w:rsidR="003A07F4">
        <w:rPr>
          <w:b/>
        </w:rPr>
        <w:lastRenderedPageBreak/>
        <w:t xml:space="preserve">Приложение </w:t>
      </w:r>
      <w:r>
        <w:rPr>
          <w:b/>
        </w:rPr>
        <w:t>1</w:t>
      </w:r>
    </w:p>
    <w:p w14:paraId="6A34E9AC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AF568B1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3BE15C9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2E567E70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73D4DED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15E362A1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F4B72AF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1C7B8642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9DA4DEB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56EC1633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3A1C7699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70FE9DC7" w14:textId="77777777" w:rsidR="003A07F4" w:rsidRPr="006D18DA" w:rsidRDefault="003A07F4" w:rsidP="000B5379">
      <w:pPr>
        <w:spacing w:before="22"/>
        <w:ind w:left="1208" w:hanging="1208"/>
        <w:jc w:val="center"/>
        <w:rPr>
          <w:b/>
          <w:bCs/>
          <w:caps/>
          <w:sz w:val="28"/>
          <w:szCs w:val="28"/>
        </w:rPr>
      </w:pPr>
      <w:r w:rsidRPr="0030551E">
        <w:rPr>
          <w:b/>
          <w:bCs/>
          <w:caps/>
          <w:sz w:val="28"/>
          <w:szCs w:val="28"/>
        </w:rPr>
        <w:t>Формы отчетности</w:t>
      </w:r>
      <w:r>
        <w:rPr>
          <w:b/>
          <w:bCs/>
          <w:caps/>
          <w:sz w:val="28"/>
          <w:szCs w:val="28"/>
        </w:rPr>
        <w:t xml:space="preserve"> </w:t>
      </w:r>
      <w:r w:rsidRPr="00B16BD7">
        <w:rPr>
          <w:b/>
          <w:bCs/>
          <w:sz w:val="28"/>
          <w:szCs w:val="28"/>
        </w:rPr>
        <w:t xml:space="preserve">ПО </w:t>
      </w:r>
      <w:r w:rsidR="006D18DA" w:rsidRPr="006D18DA">
        <w:rPr>
          <w:b/>
          <w:caps/>
          <w:sz w:val="28"/>
          <w:szCs w:val="28"/>
        </w:rPr>
        <w:t>практик</w:t>
      </w:r>
      <w:r w:rsidR="006D18DA">
        <w:rPr>
          <w:b/>
          <w:caps/>
          <w:sz w:val="28"/>
          <w:szCs w:val="28"/>
        </w:rPr>
        <w:t>Е</w:t>
      </w:r>
      <w:r w:rsidR="006D18DA" w:rsidRPr="006D18DA">
        <w:rPr>
          <w:b/>
          <w:caps/>
          <w:sz w:val="28"/>
          <w:szCs w:val="28"/>
        </w:rPr>
        <w:t xml:space="preserve"> </w:t>
      </w:r>
    </w:p>
    <w:p w14:paraId="72F7BF18" w14:textId="77777777" w:rsidR="003A07F4" w:rsidRPr="0030551E" w:rsidRDefault="003A07F4" w:rsidP="003A07F4">
      <w:pPr>
        <w:pStyle w:val="a8"/>
        <w:spacing w:line="300" w:lineRule="auto"/>
        <w:ind w:left="124" w:right="371"/>
        <w:jc w:val="center"/>
        <w:rPr>
          <w:sz w:val="28"/>
          <w:szCs w:val="28"/>
        </w:rPr>
      </w:pPr>
    </w:p>
    <w:p w14:paraId="256AF9D3" w14:textId="77777777" w:rsidR="002D2D34" w:rsidRPr="00151743" w:rsidRDefault="002D2D34" w:rsidP="002D2D34">
      <w:pPr>
        <w:rPr>
          <w:sz w:val="28"/>
          <w:szCs w:val="28"/>
          <w:lang w:val="ru-RU"/>
        </w:rPr>
      </w:pPr>
    </w:p>
    <w:p w14:paraId="13FEE21B" w14:textId="77777777" w:rsidR="00DC1BF2" w:rsidRPr="007878BE" w:rsidRDefault="002D2D34" w:rsidP="00DC1BF2">
      <w:pPr>
        <w:pStyle w:val="Standard"/>
        <w:jc w:val="right"/>
        <w:rPr>
          <w:b/>
          <w:i/>
        </w:rPr>
      </w:pPr>
      <w:r>
        <w:rPr>
          <w:b/>
          <w:i/>
          <w:lang w:val="ru-RU"/>
        </w:rPr>
        <w:br w:type="page"/>
      </w:r>
      <w:r w:rsidR="00DC1BF2" w:rsidRPr="007878BE">
        <w:rPr>
          <w:b/>
          <w:i/>
        </w:rPr>
        <w:lastRenderedPageBreak/>
        <w:t xml:space="preserve">Приложение </w:t>
      </w:r>
      <w:r w:rsidR="001362B7">
        <w:rPr>
          <w:b/>
          <w:i/>
        </w:rPr>
        <w:t>1</w:t>
      </w:r>
      <w:r w:rsidR="00112E9B">
        <w:rPr>
          <w:b/>
          <w:i/>
        </w:rPr>
        <w:t>.</w:t>
      </w:r>
      <w:r w:rsidR="00DC1BF2" w:rsidRPr="007878BE">
        <w:rPr>
          <w:b/>
          <w:i/>
        </w:rPr>
        <w:t>1</w:t>
      </w:r>
    </w:p>
    <w:p w14:paraId="3434E01B" w14:textId="77777777" w:rsidR="00CC7250" w:rsidRDefault="00CC7250" w:rsidP="00CC7250">
      <w:pPr>
        <w:jc w:val="center"/>
        <w:rPr>
          <w:i/>
        </w:rPr>
      </w:pPr>
      <w:r>
        <w:rPr>
          <w:i/>
        </w:rPr>
        <w:t xml:space="preserve">Образец индивидуального задания </w:t>
      </w:r>
    </w:p>
    <w:p w14:paraId="6B862B6C" w14:textId="77777777" w:rsidR="00CC7250" w:rsidRPr="002730C6" w:rsidRDefault="00CC7250" w:rsidP="00CC7250">
      <w:pPr>
        <w:jc w:val="center"/>
        <w:rPr>
          <w:i/>
        </w:rPr>
      </w:pPr>
    </w:p>
    <w:p w14:paraId="153CB03E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 xml:space="preserve">МИНИСТЕРСТВО </w:t>
      </w:r>
      <w:r w:rsidR="00863922">
        <w:rPr>
          <w:sz w:val="22"/>
        </w:rPr>
        <w:t>НАУКИ И ВЫСШЕГО ОБРАЗОВАНИЯ</w:t>
      </w:r>
      <w:r w:rsidR="00863922" w:rsidRPr="008534B2">
        <w:rPr>
          <w:sz w:val="22"/>
        </w:rPr>
        <w:t xml:space="preserve"> </w:t>
      </w:r>
      <w:r w:rsidRPr="002730C6">
        <w:rPr>
          <w:sz w:val="22"/>
        </w:rPr>
        <w:t>РОССИЙСКОЙ ФЕДЕРАЦИИ</w:t>
      </w:r>
    </w:p>
    <w:p w14:paraId="5442047A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>ФЕДЕРАЛЬНОЕ ГОСУДАРСТВЕННОЕ БЮДЖЕТНОЕ ОБРАЗОВАТЕЛЬНОЕ</w:t>
      </w:r>
    </w:p>
    <w:p w14:paraId="03B2A0E1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>УЧРЕЖДЕНИЕ ВЫСШЕГО ОБРАЗОВАНИЯ</w:t>
      </w:r>
    </w:p>
    <w:p w14:paraId="76D28212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>«РЯЗАНСКИЙ ГОСУДАРСТВЕННЫЙ УНИВЕРСИТЕТ ИМЕНИ С.А. ЕСЕНИНА»</w:t>
      </w:r>
    </w:p>
    <w:p w14:paraId="04D4DE6F" w14:textId="77777777" w:rsidR="00CC7250" w:rsidRDefault="00CC7250" w:rsidP="00CC7250">
      <w:pPr>
        <w:rPr>
          <w:b/>
          <w:u w:val="single"/>
        </w:rPr>
      </w:pPr>
    </w:p>
    <w:p w14:paraId="7565FF65" w14:textId="77777777" w:rsidR="00CB3A4A" w:rsidRDefault="00CB3A4A" w:rsidP="00CB3A4A">
      <w:r>
        <w:t>Институт физико-математических и компьютерных наук</w:t>
      </w:r>
      <w:r w:rsidRPr="008A5DDA">
        <w:t xml:space="preserve"> </w:t>
      </w:r>
    </w:p>
    <w:p w14:paraId="6503B2EF" w14:textId="77777777" w:rsidR="00CB3A4A" w:rsidRPr="008A5DDA" w:rsidRDefault="00CB3A4A" w:rsidP="00CB3A4A">
      <w:r w:rsidRPr="008A5DDA">
        <w:t xml:space="preserve">Кафедра </w:t>
      </w:r>
      <w:r>
        <w:t xml:space="preserve">математики </w:t>
      </w:r>
    </w:p>
    <w:p w14:paraId="59F474BB" w14:textId="77777777" w:rsidR="00CC7250" w:rsidRDefault="00CC7250" w:rsidP="00CC7250">
      <w:r>
        <w:t xml:space="preserve">Специ</w:t>
      </w:r>
      <w:r w:rsidRPr="008A5DDA">
        <w:t xml:space="preserve">альн</w:t>
      </w:r>
      <w:r>
        <w:t xml:space="preserve">ость: 01.0</w:t>
      </w:r>
      <w:r w:rsidR="00EC200B">
        <w:t xml:space="preserve">5</w:t>
      </w:r>
      <w:r>
        <w:t xml:space="preserve">.01</w:t>
      </w:r>
      <w:r w:rsidR="00FB71C0" w:rsidRPr="00FB71C0">
        <w:t xml:space="preserve"> </w:t>
      </w:r>
      <w:r>
        <w:t xml:space="preserve">Фундаментальные математика и механика</w:t>
      </w:r>
    </w:p>
    <w:p w14:paraId="122F1815" w14:textId="77777777" w:rsidR="00CC7250" w:rsidRPr="008A5DDA" w:rsidRDefault="00CC7250" w:rsidP="00CC7250">
      <w:r>
        <w:t xml:space="preserve">Направленность (профиль)</w:t>
      </w:r>
      <w:r w:rsidR="00FB71C0" w:rsidRPr="00FB71C0">
        <w:t xml:space="preserve"> </w:t>
      </w:r>
      <w:r>
        <w:t xml:space="preserve">Математическ</w:t>
      </w:r>
      <w:r w:rsidR="00EC200B">
        <w:t xml:space="preserve">о</w:t>
      </w:r>
      <w:r>
        <w:t xml:space="preserve">е </w:t>
      </w:r>
      <w:r w:rsidR="00EC200B">
        <w:t xml:space="preserve">моделирование и искусственный интеллект</w:t>
      </w:r>
    </w:p>
    <w:p w14:paraId="33BB918E" w14:textId="77777777" w:rsidR="00CC7250" w:rsidRDefault="00CC7250" w:rsidP="00CC7250">
      <w:pPr>
        <w:jc w:val="center"/>
      </w:pPr>
    </w:p>
    <w:p w14:paraId="3DCBC9B4" w14:textId="77777777" w:rsidR="00CC7250" w:rsidRDefault="00CC7250" w:rsidP="00CC725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ИНДИВИДУАЛЬНОЕ </w:t>
      </w:r>
      <w:r w:rsidRPr="00F22764">
        <w:rPr>
          <w:b/>
          <w:sz w:val="28"/>
          <w:szCs w:val="28"/>
        </w:rPr>
        <w:t>ЗАДАНИЕ</w:t>
      </w:r>
    </w:p>
    <w:p w14:paraId="4E05E56B" w14:textId="77777777" w:rsidR="00CC7250" w:rsidRPr="00F22764" w:rsidRDefault="003D6379" w:rsidP="003D6379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НА ПРОИЗВОДСТВЕННУЮ ПРЕДДИПЛОМНУЮ ПРАКТИКУ</w:t>
      </w:r>
    </w:p>
    <w:p w14:paraId="533F0A58" w14:textId="77777777" w:rsidR="00CC7250" w:rsidRDefault="001362B7" w:rsidP="00CC7250">
      <w:r>
        <w:t xml:space="preserve">обучающегося </w:t>
      </w:r>
      <w:r w:rsidR="00CC7250">
        <w:t>_____________________________________________</w:t>
      </w:r>
      <w:r w:rsidR="000F2E05">
        <w:t>________</w:t>
      </w:r>
    </w:p>
    <w:p w14:paraId="347CAEF5" w14:textId="77777777" w:rsidR="00CC7250" w:rsidRPr="004925FD" w:rsidRDefault="00CC7250" w:rsidP="00CC7250">
      <w:pPr>
        <w:jc w:val="center"/>
        <w:rPr>
          <w:sz w:val="16"/>
          <w:szCs w:val="16"/>
        </w:rPr>
      </w:pPr>
      <w:r w:rsidRPr="002672D9">
        <w:rPr>
          <w:sz w:val="16"/>
          <w:szCs w:val="16"/>
        </w:rPr>
        <w:t>(фамилия, имя, отчество)</w:t>
      </w:r>
    </w:p>
    <w:p w14:paraId="2E50B071" w14:textId="77777777" w:rsidR="000244D5" w:rsidRPr="007878BE" w:rsidRDefault="000244D5" w:rsidP="000244D5">
      <w:r>
        <w:t xml:space="preserve">Курс_</w:t>
      </w:r>
      <w:r w:rsidR="00EC200B">
        <w:t xml:space="preserve">5</w:t>
      </w:r>
      <w:r>
        <w:t xml:space="preserve">_, семестр_</w:t>
      </w:r>
      <w:r w:rsidR="00EC200B">
        <w:t xml:space="preserve">10</w:t>
      </w:r>
      <w:r>
        <w:t xml:space="preserve">_, </w:t>
      </w:r>
      <w:r w:rsidRPr="007878BE">
        <w:t xml:space="preserve">группа</w:t>
      </w:r>
      <w:r>
        <w:t xml:space="preserve">___________ </w:t>
      </w:r>
      <w:r w:rsidRPr="007878BE">
        <w:t xml:space="preserve">очной формы обуч</w:t>
      </w:r>
      <w:r w:rsidRPr="007878BE">
        <w:t xml:space="preserve">е</w:t>
      </w:r>
      <w:r>
        <w:t xml:space="preserve">ния</w:t>
      </w:r>
    </w:p>
    <w:p w14:paraId="688DA4CF" w14:textId="77777777" w:rsidR="001362B7" w:rsidRDefault="001362B7" w:rsidP="001362B7">
      <w:pPr>
        <w:ind w:firstLine="0"/>
      </w:pPr>
      <w:r>
        <w:t xml:space="preserve">1. Срок практики с «___» ___________ 20____ г. </w:t>
      </w:r>
      <w:r w:rsidRPr="008A5DDA">
        <w:t xml:space="preserve"> по </w:t>
      </w:r>
      <w:r>
        <w:t>«____» __________ 20___г.</w:t>
      </w:r>
    </w:p>
    <w:p w14:paraId="1CF87729" w14:textId="77777777" w:rsidR="001362B7" w:rsidRPr="008A5DDA" w:rsidRDefault="001362B7" w:rsidP="001362B7">
      <w:pPr>
        <w:ind w:firstLine="0"/>
      </w:pPr>
      <w:r>
        <w:t xml:space="preserve">                                      </w:t>
      </w:r>
      <w:r w:rsidRPr="006C48DD">
        <w:t>Срок сдачи студентом отчета</w:t>
      </w:r>
      <w:r>
        <w:t xml:space="preserve"> «___» ___________ 20____ г. </w:t>
      </w:r>
      <w:r w:rsidRPr="008A5DDA">
        <w:t xml:space="preserve"> </w:t>
      </w:r>
    </w:p>
    <w:p w14:paraId="03003132" w14:textId="77777777" w:rsidR="001362B7" w:rsidRDefault="001362B7" w:rsidP="001362B7">
      <w:pPr>
        <w:ind w:firstLine="0"/>
      </w:pPr>
      <w:r>
        <w:t>2</w:t>
      </w:r>
      <w:r w:rsidRPr="008A5DDA">
        <w:t>. Место прохождения практ</w:t>
      </w:r>
      <w:r w:rsidRPr="008A5DDA">
        <w:t>и</w:t>
      </w:r>
      <w:r w:rsidRPr="008A5DDA">
        <w:t>ки</w:t>
      </w:r>
      <w:r>
        <w:t xml:space="preserve"> </w:t>
      </w:r>
      <w:r w:rsidRPr="00862D13">
        <w:rPr>
          <w:u w:val="single"/>
        </w:rPr>
        <w:t>кафедра математики,</w:t>
      </w:r>
      <w:r>
        <w:t xml:space="preserve"> </w:t>
      </w:r>
      <w:r w:rsidRPr="00D5523C">
        <w:rPr>
          <w:u w:val="single"/>
        </w:rPr>
        <w:t>РГУ имени С.А. Есенина</w:t>
      </w:r>
    </w:p>
    <w:p w14:paraId="396C01B6" w14:textId="77777777" w:rsidR="001362B7" w:rsidRDefault="001362B7" w:rsidP="001362B7">
      <w:pPr>
        <w:ind w:firstLine="0"/>
      </w:pPr>
    </w:p>
    <w:p w14:paraId="7F8A85F2" w14:textId="77777777" w:rsidR="001362B7" w:rsidRPr="009B590F" w:rsidRDefault="001362B7" w:rsidP="001362B7">
      <w:pPr>
        <w:ind w:firstLine="0"/>
        <w:rPr>
          <w:b/>
        </w:rPr>
      </w:pPr>
      <w:r w:rsidRPr="009B590F">
        <w:t xml:space="preserve">3. </w:t>
      </w:r>
      <w:r w:rsidRPr="009B590F">
        <w:rPr>
          <w:b/>
        </w:rPr>
        <w:t>Календарный план прохождения практики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6"/>
        <w:gridCol w:w="456"/>
        <w:gridCol w:w="3682"/>
        <w:gridCol w:w="1464"/>
        <w:gridCol w:w="1799"/>
      </w:tblGrid>
      <w:tr w:rsidR="001362B7" w:rsidRPr="009B590F" w14:paraId="30216A40" w14:textId="77777777" w:rsidTr="003079B8">
        <w:tc>
          <w:tcPr>
            <w:tcW w:w="2096" w:type="dxa"/>
            <w:shd w:val="clear" w:color="auto" w:fill="auto"/>
          </w:tcPr>
          <w:p w14:paraId="00419C2A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Этапы практики</w:t>
            </w:r>
          </w:p>
        </w:tc>
        <w:tc>
          <w:tcPr>
            <w:tcW w:w="4138" w:type="dxa"/>
            <w:gridSpan w:val="2"/>
            <w:shd w:val="clear" w:color="auto" w:fill="auto"/>
          </w:tcPr>
          <w:p w14:paraId="7010A57C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 xml:space="preserve">Содержание выполняемых работ и заданий </w:t>
            </w:r>
          </w:p>
        </w:tc>
        <w:tc>
          <w:tcPr>
            <w:tcW w:w="1464" w:type="dxa"/>
            <w:shd w:val="clear" w:color="auto" w:fill="auto"/>
          </w:tcPr>
          <w:p w14:paraId="49A98906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Сроки в</w:t>
            </w:r>
            <w:r w:rsidRPr="009B590F">
              <w:rPr>
                <w:b/>
                <w:sz w:val="22"/>
                <w:szCs w:val="22"/>
              </w:rPr>
              <w:t>ы</w:t>
            </w:r>
            <w:r w:rsidRPr="009B590F">
              <w:rPr>
                <w:b/>
                <w:sz w:val="22"/>
                <w:szCs w:val="22"/>
              </w:rPr>
              <w:t>полнения</w:t>
            </w:r>
          </w:p>
        </w:tc>
        <w:tc>
          <w:tcPr>
            <w:tcW w:w="1799" w:type="dxa"/>
          </w:tcPr>
          <w:p w14:paraId="07FA8087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Форма о</w:t>
            </w:r>
            <w:r w:rsidRPr="009B590F">
              <w:rPr>
                <w:b/>
                <w:sz w:val="22"/>
                <w:szCs w:val="22"/>
              </w:rPr>
              <w:t>т</w:t>
            </w:r>
            <w:r w:rsidRPr="009B590F">
              <w:rPr>
                <w:b/>
                <w:sz w:val="22"/>
                <w:szCs w:val="22"/>
              </w:rPr>
              <w:t>четности</w:t>
            </w:r>
          </w:p>
        </w:tc>
      </w:tr>
      <w:tr w:rsidR="003079B8" w:rsidRPr="009B590F" w14:paraId="0862DA40" w14:textId="77777777" w:rsidTr="003079B8">
        <w:tc>
          <w:tcPr>
            <w:tcW w:w="2096" w:type="dxa"/>
            <w:vMerge w:val="restart"/>
            <w:shd w:val="clear" w:color="auto" w:fill="auto"/>
            <w:vAlign w:val="center"/>
          </w:tcPr>
          <w:p w14:paraId="0CF5DD5D" w14:textId="77777777" w:rsidR="003079B8" w:rsidRPr="009B590F" w:rsidRDefault="003079B8" w:rsidP="003079B8">
            <w:pPr>
              <w:ind w:firstLine="0"/>
              <w:jc w:val="center"/>
            </w:pPr>
            <w:r w:rsidRPr="00F11174">
              <w:t>Организацио</w:t>
            </w:r>
            <w:r w:rsidRPr="00F11174">
              <w:t>н</w:t>
            </w:r>
            <w:r w:rsidRPr="00F11174">
              <w:t>ный</w:t>
            </w:r>
          </w:p>
        </w:tc>
        <w:tc>
          <w:tcPr>
            <w:tcW w:w="456" w:type="dxa"/>
            <w:shd w:val="clear" w:color="auto" w:fill="auto"/>
          </w:tcPr>
          <w:p w14:paraId="4F39F088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1</w:t>
            </w:r>
          </w:p>
        </w:tc>
        <w:tc>
          <w:tcPr>
            <w:tcW w:w="3682" w:type="dxa"/>
            <w:shd w:val="clear" w:color="auto" w:fill="auto"/>
          </w:tcPr>
          <w:p w14:paraId="7CCD70A3" w14:textId="77777777" w:rsidR="003079B8" w:rsidRPr="009B590F" w:rsidRDefault="003079B8" w:rsidP="003079B8">
            <w:pPr>
              <w:ind w:firstLine="0"/>
            </w:pPr>
            <w:r w:rsidRPr="00E9564A">
              <w:rPr>
                <w:i/>
                <w:sz w:val="22"/>
                <w:szCs w:val="22"/>
              </w:rPr>
              <w:t>Прохождение инструктажа по охране труда и технике безопасности</w:t>
            </w:r>
          </w:p>
        </w:tc>
        <w:tc>
          <w:tcPr>
            <w:tcW w:w="1464" w:type="dxa"/>
            <w:shd w:val="clear" w:color="auto" w:fill="auto"/>
          </w:tcPr>
          <w:p w14:paraId="7067183F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3E1A0C9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Ведомость по охране труда</w:t>
            </w:r>
          </w:p>
        </w:tc>
      </w:tr>
      <w:tr w:rsidR="003079B8" w:rsidRPr="009B590F" w14:paraId="4F13B6AB" w14:textId="77777777" w:rsidTr="003079B8">
        <w:tc>
          <w:tcPr>
            <w:tcW w:w="2096" w:type="dxa"/>
            <w:vMerge/>
            <w:shd w:val="clear" w:color="auto" w:fill="auto"/>
          </w:tcPr>
          <w:p w14:paraId="535B7C5A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77BE5DE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2</w:t>
            </w:r>
          </w:p>
        </w:tc>
        <w:tc>
          <w:tcPr>
            <w:tcW w:w="3682" w:type="dxa"/>
            <w:shd w:val="clear" w:color="auto" w:fill="auto"/>
          </w:tcPr>
          <w:p w14:paraId="5D24BB75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Установочная конференция</w:t>
            </w:r>
          </w:p>
        </w:tc>
        <w:tc>
          <w:tcPr>
            <w:tcW w:w="1464" w:type="dxa"/>
            <w:shd w:val="clear" w:color="auto" w:fill="auto"/>
          </w:tcPr>
          <w:p w14:paraId="65386A38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404FC3B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Собеседование</w:t>
            </w:r>
          </w:p>
        </w:tc>
      </w:tr>
      <w:tr w:rsidR="003079B8" w:rsidRPr="009B590F" w14:paraId="232D1185" w14:textId="77777777" w:rsidTr="003079B8">
        <w:tc>
          <w:tcPr>
            <w:tcW w:w="2096" w:type="dxa"/>
            <w:vMerge/>
            <w:shd w:val="clear" w:color="auto" w:fill="auto"/>
            <w:vAlign w:val="center"/>
          </w:tcPr>
          <w:p w14:paraId="425395A3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1BA06E0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3</w:t>
            </w:r>
          </w:p>
        </w:tc>
        <w:tc>
          <w:tcPr>
            <w:tcW w:w="3682" w:type="dxa"/>
            <w:shd w:val="clear" w:color="auto" w:fill="auto"/>
          </w:tcPr>
          <w:p w14:paraId="74AAA869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Составление индивидуального задания практики</w:t>
            </w:r>
          </w:p>
        </w:tc>
        <w:tc>
          <w:tcPr>
            <w:tcW w:w="1464" w:type="dxa"/>
            <w:shd w:val="clear" w:color="auto" w:fill="auto"/>
          </w:tcPr>
          <w:p w14:paraId="520BAD1E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24FD442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Индивидуальное задание</w:t>
            </w:r>
          </w:p>
        </w:tc>
      </w:tr>
      <w:tr w:rsidR="003079B8" w:rsidRPr="009B590F" w14:paraId="499EBFFE" w14:textId="77777777" w:rsidTr="003079B8">
        <w:tc>
          <w:tcPr>
            <w:tcW w:w="2096" w:type="dxa"/>
            <w:vMerge w:val="restart"/>
            <w:shd w:val="clear" w:color="auto" w:fill="auto"/>
            <w:vAlign w:val="center"/>
          </w:tcPr>
          <w:p w14:paraId="1305E460" w14:textId="77777777" w:rsidR="003079B8" w:rsidRPr="009B590F" w:rsidRDefault="003079B8" w:rsidP="003079B8">
            <w:pPr>
              <w:ind w:firstLine="0"/>
              <w:jc w:val="center"/>
            </w:pPr>
            <w:r w:rsidRPr="00F11174">
              <w:t>Осно</w:t>
            </w:r>
            <w:r w:rsidRPr="00F11174">
              <w:t>в</w:t>
            </w:r>
            <w:r w:rsidRPr="00F11174">
              <w:t>ной</w:t>
            </w:r>
          </w:p>
        </w:tc>
        <w:tc>
          <w:tcPr>
            <w:tcW w:w="456" w:type="dxa"/>
            <w:shd w:val="clear" w:color="auto" w:fill="auto"/>
          </w:tcPr>
          <w:p w14:paraId="6416EE2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1</w:t>
            </w:r>
          </w:p>
        </w:tc>
        <w:tc>
          <w:tcPr>
            <w:tcW w:w="3682" w:type="dxa"/>
            <w:shd w:val="clear" w:color="auto" w:fill="auto"/>
          </w:tcPr>
          <w:p w14:paraId="5EBBE9C5" w14:textId="77777777" w:rsidR="003079B8" w:rsidRPr="009B590F" w:rsidRDefault="003079B8" w:rsidP="003079B8">
            <w:pPr>
              <w:ind w:firstLine="0"/>
            </w:pPr>
            <w:r w:rsidRPr="00E9564A">
              <w:rPr>
                <w:i/>
                <w:sz w:val="22"/>
                <w:szCs w:val="22"/>
              </w:rPr>
              <w:t>Консультации руководител</w:t>
            </w:r>
            <w:r>
              <w:rPr>
                <w:i/>
                <w:sz w:val="22"/>
                <w:szCs w:val="22"/>
              </w:rPr>
              <w:t>я</w:t>
            </w:r>
            <w:r w:rsidRPr="00E9564A">
              <w:rPr>
                <w:i/>
                <w:sz w:val="22"/>
                <w:szCs w:val="22"/>
              </w:rPr>
              <w:t xml:space="preserve"> практики от университета</w:t>
            </w:r>
          </w:p>
        </w:tc>
        <w:tc>
          <w:tcPr>
            <w:tcW w:w="1464" w:type="dxa"/>
            <w:shd w:val="clear" w:color="auto" w:fill="auto"/>
          </w:tcPr>
          <w:p w14:paraId="6A0417F6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3A1819B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Собеседование</w:t>
            </w:r>
          </w:p>
        </w:tc>
      </w:tr>
      <w:tr w:rsidR="003079B8" w:rsidRPr="009B590F" w14:paraId="0A44936A" w14:textId="77777777" w:rsidTr="003079B8">
        <w:tc>
          <w:tcPr>
            <w:tcW w:w="2096" w:type="dxa"/>
            <w:vMerge/>
            <w:shd w:val="clear" w:color="auto" w:fill="auto"/>
          </w:tcPr>
          <w:p w14:paraId="6A38568D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0E5D52EA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2</w:t>
            </w:r>
          </w:p>
        </w:tc>
        <w:tc>
          <w:tcPr>
            <w:tcW w:w="3682" w:type="dxa"/>
            <w:shd w:val="clear" w:color="auto" w:fill="auto"/>
          </w:tcPr>
          <w:p w14:paraId="2D429FD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Обработка и анализ результатов собственных исследований в соответствии с индивидуальным заданием</w:t>
            </w:r>
          </w:p>
        </w:tc>
        <w:tc>
          <w:tcPr>
            <w:tcW w:w="1464" w:type="dxa"/>
            <w:shd w:val="clear" w:color="auto" w:fill="auto"/>
          </w:tcPr>
          <w:p w14:paraId="6FFBDEB6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2C9BEEDE" w14:textId="77777777" w:rsidR="003079B8" w:rsidRPr="0024270F" w:rsidRDefault="003079B8" w:rsidP="003079B8">
            <w:pPr>
              <w:ind w:firstLine="0"/>
              <w:rPr>
                <w:sz w:val="22"/>
                <w:szCs w:val="22"/>
              </w:rPr>
            </w:pPr>
            <w:r w:rsidRPr="0024270F">
              <w:rPr>
                <w:sz w:val="22"/>
                <w:szCs w:val="22"/>
              </w:rPr>
              <w:t>Собеседование</w:t>
            </w:r>
          </w:p>
          <w:p w14:paraId="7527932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Текст ВКР</w:t>
            </w:r>
          </w:p>
        </w:tc>
      </w:tr>
      <w:tr w:rsidR="003079B8" w:rsidRPr="009B590F" w14:paraId="0D28568D" w14:textId="77777777" w:rsidTr="003079B8">
        <w:tc>
          <w:tcPr>
            <w:tcW w:w="2096" w:type="dxa"/>
            <w:vMerge/>
            <w:shd w:val="clear" w:color="auto" w:fill="auto"/>
          </w:tcPr>
          <w:p w14:paraId="03D7F9FE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0F9E2665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3</w:t>
            </w:r>
          </w:p>
        </w:tc>
        <w:tc>
          <w:tcPr>
            <w:tcW w:w="3682" w:type="dxa"/>
            <w:shd w:val="clear" w:color="auto" w:fill="auto"/>
          </w:tcPr>
          <w:p w14:paraId="4133AF1B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Оформление результатов исследований.</w:t>
            </w:r>
          </w:p>
        </w:tc>
        <w:tc>
          <w:tcPr>
            <w:tcW w:w="1464" w:type="dxa"/>
            <w:shd w:val="clear" w:color="auto" w:fill="auto"/>
          </w:tcPr>
          <w:p w14:paraId="76D18469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5ED195AC" w14:textId="77777777" w:rsidR="003079B8" w:rsidRPr="0024270F" w:rsidRDefault="003079B8" w:rsidP="003079B8">
            <w:pPr>
              <w:ind w:firstLine="0"/>
              <w:rPr>
                <w:sz w:val="22"/>
                <w:szCs w:val="22"/>
              </w:rPr>
            </w:pPr>
            <w:r w:rsidRPr="0024270F">
              <w:rPr>
                <w:sz w:val="22"/>
                <w:szCs w:val="22"/>
              </w:rPr>
              <w:t>Собеседование</w:t>
            </w:r>
          </w:p>
          <w:p w14:paraId="2967C61F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Текст ВКР</w:t>
            </w:r>
          </w:p>
        </w:tc>
      </w:tr>
      <w:tr w:rsidR="003079B8" w:rsidRPr="009B590F" w14:paraId="3A0D8856" w14:textId="77777777" w:rsidTr="003079B8">
        <w:tc>
          <w:tcPr>
            <w:tcW w:w="2096" w:type="dxa"/>
            <w:vMerge/>
            <w:shd w:val="clear" w:color="auto" w:fill="auto"/>
          </w:tcPr>
          <w:p w14:paraId="5F8D170B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42B9E73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4</w:t>
            </w:r>
          </w:p>
        </w:tc>
        <w:tc>
          <w:tcPr>
            <w:tcW w:w="3682" w:type="dxa"/>
            <w:shd w:val="clear" w:color="auto" w:fill="auto"/>
          </w:tcPr>
          <w:p w14:paraId="70E7601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Определение сферы применения результатов научно-исследовательской работы.</w:t>
            </w:r>
          </w:p>
        </w:tc>
        <w:tc>
          <w:tcPr>
            <w:tcW w:w="1464" w:type="dxa"/>
            <w:shd w:val="clear" w:color="auto" w:fill="auto"/>
          </w:tcPr>
          <w:p w14:paraId="775D9CDB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5D576362" w14:textId="77777777" w:rsidR="003079B8" w:rsidRPr="0024270F" w:rsidRDefault="003079B8" w:rsidP="003079B8">
            <w:pPr>
              <w:ind w:firstLine="0"/>
              <w:rPr>
                <w:sz w:val="22"/>
                <w:szCs w:val="22"/>
              </w:rPr>
            </w:pPr>
            <w:r w:rsidRPr="0024270F">
              <w:rPr>
                <w:sz w:val="22"/>
                <w:szCs w:val="22"/>
              </w:rPr>
              <w:t>Собеседование</w:t>
            </w:r>
          </w:p>
          <w:p w14:paraId="7C8CA11B" w14:textId="77777777" w:rsidR="003079B8" w:rsidRPr="009B590F" w:rsidRDefault="003079B8" w:rsidP="003079B8">
            <w:pPr>
              <w:ind w:firstLine="0"/>
            </w:pPr>
            <w:r>
              <w:rPr>
                <w:sz w:val="22"/>
                <w:szCs w:val="22"/>
              </w:rPr>
              <w:t>Акты внешней экспертизы, внедрения</w:t>
            </w:r>
          </w:p>
        </w:tc>
      </w:tr>
      <w:tr w:rsidR="003079B8" w:rsidRPr="009B590F" w14:paraId="26189DF7" w14:textId="77777777" w:rsidTr="003079B8">
        <w:tc>
          <w:tcPr>
            <w:tcW w:w="2096" w:type="dxa"/>
            <w:vMerge/>
            <w:shd w:val="clear" w:color="auto" w:fill="auto"/>
          </w:tcPr>
          <w:p w14:paraId="34342B14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50655DF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5</w:t>
            </w:r>
          </w:p>
        </w:tc>
        <w:tc>
          <w:tcPr>
            <w:tcW w:w="3682" w:type="dxa"/>
            <w:shd w:val="clear" w:color="auto" w:fill="auto"/>
          </w:tcPr>
          <w:p w14:paraId="5BD2429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 xml:space="preserve">Подготовка материалов о личном вкладе и результатах для отзыва</w:t>
            </w:r>
            <w:r w:rsidRPr="0051015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руководителя</w:t>
            </w:r>
          </w:p>
        </w:tc>
        <w:tc>
          <w:tcPr>
            <w:tcW w:w="1464" w:type="dxa"/>
            <w:shd w:val="clear" w:color="auto" w:fill="auto"/>
          </w:tcPr>
          <w:p w14:paraId="2C526D3C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7135555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 xml:space="preserve">Материалы о результатах работы</w:t>
            </w:r>
          </w:p>
        </w:tc>
      </w:tr>
      <w:tr w:rsidR="003079B8" w:rsidRPr="009B590F" w14:paraId="64175DA7" w14:textId="77777777" w:rsidTr="003079B8">
        <w:tc>
          <w:tcPr>
            <w:tcW w:w="2096" w:type="dxa"/>
            <w:vMerge/>
            <w:shd w:val="clear" w:color="auto" w:fill="auto"/>
          </w:tcPr>
          <w:p w14:paraId="1970C3CE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16147CB9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6</w:t>
            </w:r>
          </w:p>
        </w:tc>
        <w:tc>
          <w:tcPr>
            <w:tcW w:w="3682" w:type="dxa"/>
            <w:shd w:val="clear" w:color="auto" w:fill="auto"/>
          </w:tcPr>
          <w:p w14:paraId="2B01723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Подготовка доклада и презентации к предзащите и защите.</w:t>
            </w:r>
          </w:p>
        </w:tc>
        <w:tc>
          <w:tcPr>
            <w:tcW w:w="1464" w:type="dxa"/>
            <w:shd w:val="clear" w:color="auto" w:fill="auto"/>
          </w:tcPr>
          <w:p w14:paraId="71886E5E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19FEEEAF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Текст доклада, презентация. Собеседование</w:t>
            </w:r>
          </w:p>
        </w:tc>
      </w:tr>
      <w:tr w:rsidR="003079B8" w:rsidRPr="009B590F" w14:paraId="29CD899A" w14:textId="77777777" w:rsidTr="003079B8">
        <w:tc>
          <w:tcPr>
            <w:tcW w:w="2096" w:type="dxa"/>
            <w:vMerge/>
            <w:shd w:val="clear" w:color="auto" w:fill="auto"/>
          </w:tcPr>
          <w:p w14:paraId="6F70C4B4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543722F4" w14:textId="77777777" w:rsidR="003079B8" w:rsidRPr="009B590F" w:rsidRDefault="003079B8" w:rsidP="003079B8">
            <w:pPr>
              <w:ind w:firstLine="0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682" w:type="dxa"/>
            <w:shd w:val="clear" w:color="auto" w:fill="auto"/>
          </w:tcPr>
          <w:p w14:paraId="6244C45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Подготовка текста ВКР и сопроводительных документов к проверке на объём заимствований</w:t>
            </w:r>
            <w:r w:rsidR="005F2183">
              <w:rPr>
                <w:sz w:val="22"/>
                <w:szCs w:val="22"/>
              </w:rPr>
              <w:t>. Проверка на объем заимствований</w:t>
            </w:r>
          </w:p>
        </w:tc>
        <w:tc>
          <w:tcPr>
            <w:tcW w:w="1464" w:type="dxa"/>
            <w:shd w:val="clear" w:color="auto" w:fill="auto"/>
          </w:tcPr>
          <w:p w14:paraId="032CB49E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6519CCAA" w14:textId="77777777" w:rsidR="005F2183" w:rsidRPr="009B590F" w:rsidRDefault="005F2183" w:rsidP="003079B8">
            <w:pPr>
              <w:ind w:firstLine="0"/>
            </w:pPr>
            <w:r w:rsidRPr="00E9564A">
              <w:rPr>
                <w:sz w:val="22"/>
                <w:szCs w:val="22"/>
              </w:rPr>
              <w:t>Заключение об объёме заимствований</w:t>
            </w:r>
          </w:p>
        </w:tc>
      </w:tr>
      <w:tr w:rsidR="005F2183" w:rsidRPr="009B590F" w14:paraId="39CEF010" w14:textId="77777777" w:rsidTr="003079B8">
        <w:tc>
          <w:tcPr>
            <w:tcW w:w="2096" w:type="dxa"/>
            <w:vMerge/>
            <w:shd w:val="clear" w:color="auto" w:fill="auto"/>
          </w:tcPr>
          <w:p w14:paraId="4D249C61" w14:textId="77777777" w:rsidR="005F2183" w:rsidRPr="009B590F" w:rsidRDefault="005F2183" w:rsidP="005F2183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1090215D" w14:textId="77777777" w:rsidR="005F2183" w:rsidRPr="009B590F" w:rsidRDefault="005F2183" w:rsidP="005F2183">
            <w:pPr>
              <w:ind w:firstLine="0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682" w:type="dxa"/>
            <w:shd w:val="clear" w:color="auto" w:fill="auto"/>
          </w:tcPr>
          <w:p w14:paraId="045CA463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Предзащита ВКР</w:t>
            </w:r>
          </w:p>
        </w:tc>
        <w:tc>
          <w:tcPr>
            <w:tcW w:w="1464" w:type="dxa"/>
            <w:shd w:val="clear" w:color="auto" w:fill="auto"/>
          </w:tcPr>
          <w:p w14:paraId="711B14E5" w14:textId="77777777" w:rsidR="005F2183" w:rsidRPr="009B590F" w:rsidRDefault="005F2183" w:rsidP="005F2183">
            <w:pPr>
              <w:ind w:firstLine="0"/>
            </w:pPr>
          </w:p>
        </w:tc>
        <w:tc>
          <w:tcPr>
            <w:tcW w:w="1799" w:type="dxa"/>
          </w:tcPr>
          <w:p w14:paraId="36FD9877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Отчет, отзыв</w:t>
            </w:r>
          </w:p>
        </w:tc>
      </w:tr>
      <w:tr w:rsidR="005F2183" w:rsidRPr="009B590F" w14:paraId="02DD2B6A" w14:textId="77777777" w:rsidTr="003079B8">
        <w:tc>
          <w:tcPr>
            <w:tcW w:w="2096" w:type="dxa"/>
            <w:vMerge/>
            <w:shd w:val="clear" w:color="auto" w:fill="auto"/>
          </w:tcPr>
          <w:p w14:paraId="52DC5FB1" w14:textId="77777777" w:rsidR="005F2183" w:rsidRPr="009B590F" w:rsidRDefault="005F2183" w:rsidP="005F2183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6B4FE6E2" w14:textId="77777777" w:rsidR="005F2183" w:rsidRPr="009B590F" w:rsidRDefault="005F2183" w:rsidP="005F2183">
            <w:pPr>
              <w:ind w:firstLine="0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682" w:type="dxa"/>
            <w:shd w:val="clear" w:color="auto" w:fill="auto"/>
          </w:tcPr>
          <w:p w14:paraId="73596748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Подготовка электронной версии ВКР для размещения в ЭИОС РГУ имени С.А. Есенина</w:t>
            </w:r>
          </w:p>
        </w:tc>
        <w:tc>
          <w:tcPr>
            <w:tcW w:w="1464" w:type="dxa"/>
            <w:shd w:val="clear" w:color="auto" w:fill="auto"/>
          </w:tcPr>
          <w:p w14:paraId="47DC26AC" w14:textId="77777777" w:rsidR="005F2183" w:rsidRPr="009B590F" w:rsidRDefault="005F2183" w:rsidP="005F2183">
            <w:pPr>
              <w:ind w:firstLine="0"/>
            </w:pPr>
          </w:p>
        </w:tc>
        <w:tc>
          <w:tcPr>
            <w:tcW w:w="1799" w:type="dxa"/>
          </w:tcPr>
          <w:p w14:paraId="63C47584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Заявление, электронный документ</w:t>
            </w:r>
          </w:p>
        </w:tc>
      </w:tr>
      <w:tr w:rsidR="005F2183" w:rsidRPr="009B590F" w14:paraId="394A2E49" w14:textId="77777777" w:rsidTr="005F2183">
        <w:trPr>
          <w:trHeight w:val="503"/>
        </w:trPr>
        <w:tc>
          <w:tcPr>
            <w:tcW w:w="2096" w:type="dxa"/>
            <w:vMerge/>
            <w:shd w:val="clear" w:color="auto" w:fill="auto"/>
          </w:tcPr>
          <w:p w14:paraId="79D7288B" w14:textId="77777777" w:rsidR="005F2183" w:rsidRPr="009B590F" w:rsidRDefault="005F2183" w:rsidP="005F2183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4E3B4EB0" w14:textId="77777777" w:rsidR="005F2183" w:rsidRPr="009B590F" w:rsidRDefault="005F2183" w:rsidP="005F2183">
            <w:pPr>
              <w:ind w:firstLine="0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682" w:type="dxa"/>
            <w:shd w:val="clear" w:color="auto" w:fill="auto"/>
          </w:tcPr>
          <w:p w14:paraId="54469FF6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Подготовка документов к защите ВКР</w:t>
            </w:r>
          </w:p>
        </w:tc>
        <w:tc>
          <w:tcPr>
            <w:tcW w:w="1464" w:type="dxa"/>
            <w:shd w:val="clear" w:color="auto" w:fill="auto"/>
          </w:tcPr>
          <w:p w14:paraId="34737B08" w14:textId="77777777" w:rsidR="005F2183" w:rsidRPr="009B590F" w:rsidRDefault="005F2183" w:rsidP="005F2183">
            <w:pPr>
              <w:ind w:firstLine="0"/>
            </w:pPr>
          </w:p>
        </w:tc>
        <w:tc>
          <w:tcPr>
            <w:tcW w:w="1799" w:type="dxa"/>
          </w:tcPr>
          <w:p w14:paraId="4D43B381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Пакет документов</w:t>
            </w:r>
            <w:r>
              <w:rPr>
                <w:sz w:val="22"/>
                <w:szCs w:val="22"/>
              </w:rPr>
              <w:t>, отзыв</w:t>
            </w:r>
          </w:p>
        </w:tc>
      </w:tr>
      <w:tr w:rsidR="003079B8" w:rsidRPr="009B590F" w14:paraId="53CAD7F0" w14:textId="77777777" w:rsidTr="003079B8">
        <w:tc>
          <w:tcPr>
            <w:tcW w:w="2096" w:type="dxa"/>
            <w:vMerge w:val="restart"/>
            <w:shd w:val="clear" w:color="auto" w:fill="auto"/>
            <w:vAlign w:val="center"/>
          </w:tcPr>
          <w:p w14:paraId="6DDE78DD" w14:textId="77777777" w:rsidR="003079B8" w:rsidRPr="009B590F" w:rsidRDefault="003079B8" w:rsidP="003079B8">
            <w:pPr>
              <w:ind w:firstLine="0"/>
              <w:jc w:val="center"/>
            </w:pPr>
            <w:r w:rsidRPr="00F11174">
              <w:t>Заключител</w:t>
            </w:r>
            <w:r w:rsidRPr="00F11174">
              <w:t>ь</w:t>
            </w:r>
            <w:r w:rsidRPr="00F11174">
              <w:t>ный</w:t>
            </w:r>
          </w:p>
        </w:tc>
        <w:tc>
          <w:tcPr>
            <w:tcW w:w="456" w:type="dxa"/>
            <w:shd w:val="clear" w:color="auto" w:fill="auto"/>
          </w:tcPr>
          <w:p w14:paraId="0ACFA808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1</w:t>
            </w:r>
          </w:p>
        </w:tc>
        <w:tc>
          <w:tcPr>
            <w:tcW w:w="3682" w:type="dxa"/>
            <w:shd w:val="clear" w:color="auto" w:fill="auto"/>
          </w:tcPr>
          <w:p w14:paraId="5B6DE431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Подготовка отчета об итогах практики</w:t>
            </w:r>
          </w:p>
        </w:tc>
        <w:tc>
          <w:tcPr>
            <w:tcW w:w="1464" w:type="dxa"/>
            <w:shd w:val="clear" w:color="auto" w:fill="auto"/>
          </w:tcPr>
          <w:p w14:paraId="21D808DD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77D8D0B0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Отчет</w:t>
            </w:r>
          </w:p>
        </w:tc>
      </w:tr>
      <w:tr w:rsidR="003079B8" w:rsidRPr="009B590F" w14:paraId="654749DF" w14:textId="77777777" w:rsidTr="003079B8">
        <w:tc>
          <w:tcPr>
            <w:tcW w:w="2096" w:type="dxa"/>
            <w:vMerge/>
            <w:shd w:val="clear" w:color="auto" w:fill="auto"/>
          </w:tcPr>
          <w:p w14:paraId="27CAF086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2F7A1275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2</w:t>
            </w:r>
          </w:p>
        </w:tc>
        <w:tc>
          <w:tcPr>
            <w:tcW w:w="3682" w:type="dxa"/>
            <w:shd w:val="clear" w:color="auto" w:fill="auto"/>
          </w:tcPr>
          <w:p w14:paraId="7922DAC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Получение отзыва научного руководителя о прохождении практики</w:t>
            </w:r>
          </w:p>
        </w:tc>
        <w:tc>
          <w:tcPr>
            <w:tcW w:w="1464" w:type="dxa"/>
            <w:shd w:val="clear" w:color="auto" w:fill="auto"/>
          </w:tcPr>
          <w:p w14:paraId="49311BE7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7C084B8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Отзыв</w:t>
            </w:r>
          </w:p>
        </w:tc>
      </w:tr>
      <w:tr w:rsidR="003079B8" w:rsidRPr="009B590F" w14:paraId="510AA482" w14:textId="77777777" w:rsidTr="003079B8">
        <w:tc>
          <w:tcPr>
            <w:tcW w:w="2096" w:type="dxa"/>
            <w:vMerge/>
            <w:shd w:val="clear" w:color="auto" w:fill="auto"/>
          </w:tcPr>
          <w:p w14:paraId="7AE9CE58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769DFA1B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3</w:t>
            </w:r>
          </w:p>
        </w:tc>
        <w:tc>
          <w:tcPr>
            <w:tcW w:w="3682" w:type="dxa"/>
            <w:shd w:val="clear" w:color="auto" w:fill="auto"/>
          </w:tcPr>
          <w:p w14:paraId="2590CCA1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Итоговая конференция</w:t>
            </w:r>
          </w:p>
        </w:tc>
        <w:tc>
          <w:tcPr>
            <w:tcW w:w="1464" w:type="dxa"/>
            <w:shd w:val="clear" w:color="auto" w:fill="auto"/>
          </w:tcPr>
          <w:p w14:paraId="3F0708D7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0BEAFD78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Защита отчета</w:t>
            </w:r>
          </w:p>
        </w:tc>
      </w:tr>
      <w:tr w:rsidR="003079B8" w:rsidRPr="009B590F" w14:paraId="5A391BA4" w14:textId="77777777" w:rsidTr="003079B8">
        <w:tc>
          <w:tcPr>
            <w:tcW w:w="2096" w:type="dxa"/>
            <w:vMerge/>
            <w:shd w:val="clear" w:color="auto" w:fill="auto"/>
          </w:tcPr>
          <w:p w14:paraId="2055E6BF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1A81E6D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4</w:t>
            </w:r>
          </w:p>
        </w:tc>
        <w:tc>
          <w:tcPr>
            <w:tcW w:w="3682" w:type="dxa"/>
            <w:shd w:val="clear" w:color="auto" w:fill="auto"/>
          </w:tcPr>
          <w:p w14:paraId="0482459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Прохождение промежуточной аттестации</w:t>
            </w:r>
          </w:p>
        </w:tc>
        <w:tc>
          <w:tcPr>
            <w:tcW w:w="1464" w:type="dxa"/>
            <w:shd w:val="clear" w:color="auto" w:fill="auto"/>
          </w:tcPr>
          <w:p w14:paraId="14B55AA6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0C63582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Зачет</w:t>
            </w:r>
          </w:p>
        </w:tc>
      </w:tr>
    </w:tbl>
    <w:p w14:paraId="5BE6561E" w14:textId="77777777" w:rsidR="001362B7" w:rsidRPr="009B590F" w:rsidRDefault="001362B7" w:rsidP="001362B7">
      <w:pPr>
        <w:ind w:firstLine="0"/>
        <w:rPr>
          <w:b/>
          <w:u w:val="single"/>
        </w:rPr>
      </w:pPr>
    </w:p>
    <w:p w14:paraId="2E829A30" w14:textId="77777777" w:rsidR="00CC7250" w:rsidRPr="00776B97" w:rsidRDefault="00CC7250" w:rsidP="00CC7250">
      <w:pPr>
        <w:pStyle w:val="NoSpacing"/>
        <w:rPr>
          <w:rFonts w:ascii="Times New Roman" w:hAnsi="Times New Roman"/>
          <w:sz w:val="24"/>
          <w:szCs w:val="24"/>
          <w:lang w:eastAsia="ru-RU"/>
        </w:rPr>
      </w:pPr>
      <w:r w:rsidRPr="00776B97">
        <w:rPr>
          <w:rFonts w:ascii="Times New Roman" w:hAnsi="Times New Roman"/>
          <w:sz w:val="24"/>
          <w:szCs w:val="24"/>
          <w:lang w:eastAsia="ru-RU"/>
        </w:rPr>
        <w:t xml:space="preserve">Руководитель практики </w:t>
      </w:r>
    </w:p>
    <w:p w14:paraId="6361DC62" w14:textId="77777777" w:rsidR="00CC7250" w:rsidRPr="001E6964" w:rsidRDefault="00CC7250" w:rsidP="00CC7250">
      <w:pPr>
        <w:pStyle w:val="NoSpacing"/>
        <w:rPr>
          <w:rFonts w:ascii="Times New Roman" w:hAnsi="Times New Roman"/>
          <w:lang w:eastAsia="ru-RU"/>
        </w:rPr>
      </w:pPr>
      <w:r w:rsidRPr="00776B97">
        <w:rPr>
          <w:rFonts w:ascii="Times New Roman" w:hAnsi="Times New Roman"/>
          <w:sz w:val="24"/>
          <w:szCs w:val="24"/>
          <w:lang w:eastAsia="ru-RU"/>
        </w:rPr>
        <w:t>от РГУ имени С.А.Есенина</w:t>
      </w:r>
      <w:r w:rsidRPr="001E6964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_________________________          _____________________________</w:t>
      </w:r>
    </w:p>
    <w:p w14:paraId="3C50773D" w14:textId="77777777" w:rsidR="00CC7250" w:rsidRPr="001E6964" w:rsidRDefault="00CC7250" w:rsidP="00CC7250">
      <w:pPr>
        <w:pStyle w:val="NoSpacing"/>
        <w:rPr>
          <w:rFonts w:ascii="Times New Roman" w:hAnsi="Times New Roman"/>
          <w:vertAlign w:val="superscript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расшифровка подписи</w:t>
      </w:r>
    </w:p>
    <w:p w14:paraId="75FB3E9E" w14:textId="77777777" w:rsidR="00FB71C0" w:rsidRDefault="00FB71C0" w:rsidP="00CC7250">
      <w:pPr>
        <w:pStyle w:val="NoSpacing"/>
        <w:rPr>
          <w:rFonts w:ascii="Times New Roman" w:hAnsi="Times New Roman"/>
          <w:lang w:eastAsia="ru-RU"/>
        </w:rPr>
      </w:pPr>
    </w:p>
    <w:p w14:paraId="429E1CF9" w14:textId="77777777" w:rsidR="00CC7250" w:rsidRPr="001E6964" w:rsidRDefault="00CC7250" w:rsidP="00CC7250">
      <w:pPr>
        <w:pStyle w:val="NoSpacing"/>
        <w:rPr>
          <w:rFonts w:ascii="Times New Roman" w:hAnsi="Times New Roman"/>
          <w:sz w:val="28"/>
          <w:szCs w:val="28"/>
          <w:lang w:eastAsia="ru-RU"/>
        </w:rPr>
      </w:pPr>
      <w:r w:rsidRPr="001E6964">
        <w:rPr>
          <w:rFonts w:ascii="Times New Roman" w:hAnsi="Times New Roman"/>
          <w:lang w:eastAsia="ru-RU"/>
        </w:rPr>
        <w:t>Задание принял к исполнению(студент)</w:t>
      </w:r>
      <w:r w:rsidRPr="001E6964">
        <w:rPr>
          <w:rFonts w:ascii="Times New Roman" w:hAnsi="Times New Roman"/>
          <w:sz w:val="28"/>
          <w:szCs w:val="28"/>
          <w:lang w:eastAsia="ru-RU"/>
        </w:rPr>
        <w:t>___________</w:t>
      </w:r>
      <w:r>
        <w:rPr>
          <w:rFonts w:ascii="Times New Roman" w:hAnsi="Times New Roman"/>
          <w:sz w:val="28"/>
          <w:szCs w:val="28"/>
          <w:lang w:eastAsia="ru-RU"/>
        </w:rPr>
        <w:t>__</w:t>
      </w:r>
      <w:r w:rsidRPr="001E6964">
        <w:rPr>
          <w:rFonts w:ascii="Times New Roman" w:hAnsi="Times New Roman"/>
          <w:sz w:val="28"/>
          <w:szCs w:val="28"/>
          <w:lang w:eastAsia="ru-RU"/>
        </w:rPr>
        <w:t xml:space="preserve">    </w:t>
      </w:r>
      <w:r>
        <w:rPr>
          <w:rFonts w:ascii="Times New Roman" w:hAnsi="Times New Roman"/>
          <w:sz w:val="28"/>
          <w:szCs w:val="28"/>
          <w:lang w:eastAsia="ru-RU"/>
        </w:rPr>
        <w:t xml:space="preserve">     ______________________</w:t>
      </w:r>
    </w:p>
    <w:p w14:paraId="46CA53C0" w14:textId="77777777" w:rsidR="00CC7250" w:rsidRPr="002730C6" w:rsidRDefault="00CC7250" w:rsidP="00CC7250">
      <w:pPr>
        <w:pStyle w:val="NoSpacing"/>
        <w:rPr>
          <w:rFonts w:ascii="Times New Roman" w:hAnsi="Times New Roman"/>
          <w:vertAlign w:val="superscript"/>
          <w:lang w:eastAsia="ru-RU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расшифровка подписи</w:t>
      </w:r>
    </w:p>
    <w:p w14:paraId="5AFBB7AD" w14:textId="77777777" w:rsidR="00CC7250" w:rsidRDefault="00CC7250" w:rsidP="00CC7250">
      <w:r>
        <w:rPr>
          <w:color w:val="000000"/>
        </w:rPr>
        <w:t>«____»___________ 20___г.</w:t>
      </w:r>
    </w:p>
    <w:p w14:paraId="05C25A44" w14:textId="77777777" w:rsidR="007878BE" w:rsidRDefault="00D5523C" w:rsidP="007878BE">
      <w:pPr>
        <w:jc w:val="right"/>
        <w:rPr>
          <w:b/>
          <w:i/>
        </w:rPr>
      </w:pPr>
      <w:r>
        <w:rPr>
          <w:b/>
          <w:i/>
        </w:rPr>
        <w:br w:type="page"/>
      </w:r>
      <w:r w:rsidR="007878BE">
        <w:rPr>
          <w:b/>
          <w:i/>
        </w:rPr>
        <w:lastRenderedPageBreak/>
        <w:t xml:space="preserve">Приложение </w:t>
      </w:r>
      <w:r w:rsidR="001362B7">
        <w:rPr>
          <w:b/>
          <w:i/>
        </w:rPr>
        <w:t>1</w:t>
      </w:r>
      <w:r w:rsidR="00112E9B">
        <w:rPr>
          <w:b/>
          <w:i/>
        </w:rPr>
        <w:t>.</w:t>
      </w:r>
      <w:r w:rsidR="007878BE">
        <w:rPr>
          <w:b/>
          <w:i/>
        </w:rPr>
        <w:t>2</w:t>
      </w:r>
    </w:p>
    <w:p w14:paraId="0C0DA432" w14:textId="77777777" w:rsidR="00483923" w:rsidRPr="003C1E7E" w:rsidRDefault="00483923" w:rsidP="00483923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титульного листа отчета по практике</w:t>
      </w:r>
      <w:bookmarkStart w:id="6" w:name="_GoBack"/>
      <w:bookmarkEnd w:id="6"/>
    </w:p>
    <w:p w14:paraId="0260BC34" w14:textId="77777777" w:rsidR="00483923" w:rsidRDefault="00483923" w:rsidP="00483923">
      <w:pPr>
        <w:jc w:val="center"/>
        <w:outlineLvl w:val="0"/>
        <w:rPr>
          <w:sz w:val="22"/>
        </w:rPr>
      </w:pPr>
    </w:p>
    <w:p w14:paraId="5420C68B" w14:textId="77777777" w:rsidR="00483923" w:rsidRPr="001701AA" w:rsidRDefault="00483923" w:rsidP="00483923">
      <w:pPr>
        <w:jc w:val="center"/>
        <w:outlineLvl w:val="0"/>
        <w:rPr>
          <w:sz w:val="22"/>
        </w:rPr>
      </w:pPr>
      <w:r w:rsidRPr="001701AA">
        <w:rPr>
          <w:sz w:val="22"/>
        </w:rPr>
        <w:t xml:space="preserve">МИНИСТЕРСТВО </w:t>
      </w:r>
      <w:r w:rsidR="00863922">
        <w:rPr>
          <w:sz w:val="22"/>
        </w:rPr>
        <w:t>НАУКИ И ВЫСШЕГО ОБРАЗОВАНИЯ</w:t>
      </w:r>
      <w:r w:rsidRPr="001701AA">
        <w:rPr>
          <w:sz w:val="22"/>
        </w:rPr>
        <w:t xml:space="preserve"> РОССИЙСКОЙ ФЕДЕРАЦИИ</w:t>
      </w:r>
    </w:p>
    <w:p w14:paraId="086DB06C" w14:textId="77777777" w:rsidR="00483923" w:rsidRPr="001701AA" w:rsidRDefault="00483923" w:rsidP="00483923">
      <w:pPr>
        <w:jc w:val="center"/>
        <w:outlineLvl w:val="0"/>
        <w:rPr>
          <w:iCs/>
          <w:sz w:val="22"/>
        </w:rPr>
      </w:pPr>
      <w:r w:rsidRPr="001701AA">
        <w:rPr>
          <w:iCs/>
          <w:sz w:val="22"/>
        </w:rPr>
        <w:t xml:space="preserve">ФЕДЕРАЛЬНОЕ ГОСУДАРСТВЕННОЕ БЮДЖЕТНОЕ ОБРАЗОВАТЕЛЬНОЕ </w:t>
      </w:r>
    </w:p>
    <w:p w14:paraId="7315D541" w14:textId="77777777" w:rsidR="00483923" w:rsidRPr="001701AA" w:rsidRDefault="00483923" w:rsidP="00483923">
      <w:pPr>
        <w:jc w:val="center"/>
        <w:outlineLvl w:val="0"/>
        <w:rPr>
          <w:sz w:val="22"/>
        </w:rPr>
      </w:pPr>
      <w:r w:rsidRPr="001701AA">
        <w:rPr>
          <w:iCs/>
          <w:sz w:val="22"/>
        </w:rPr>
        <w:t>УЧРЕЖДЕНИЕ ВЫСШЕГО ОБРАЗОВАНИЯ</w:t>
      </w:r>
    </w:p>
    <w:p w14:paraId="27A31D65" w14:textId="77777777" w:rsidR="00483923" w:rsidRPr="001701AA" w:rsidRDefault="00483923" w:rsidP="00483923">
      <w:pPr>
        <w:jc w:val="center"/>
        <w:outlineLvl w:val="0"/>
        <w:rPr>
          <w:sz w:val="22"/>
        </w:rPr>
      </w:pPr>
      <w:r w:rsidRPr="001701AA">
        <w:rPr>
          <w:sz w:val="22"/>
        </w:rPr>
        <w:t>«РЯЗАНСКИЙ ГОСУДАРСТВЕННЫЙ УНИВЕРСИТЕТ ИМЕНИ С.А. ЕСЕНИНА»</w:t>
      </w:r>
    </w:p>
    <w:p w14:paraId="37AB6C0E" w14:textId="77777777" w:rsidR="00483923" w:rsidRDefault="00483923" w:rsidP="00483923">
      <w:pPr>
        <w:jc w:val="center"/>
        <w:rPr>
          <w:sz w:val="28"/>
          <w:szCs w:val="28"/>
        </w:rPr>
      </w:pPr>
    </w:p>
    <w:p w14:paraId="465D300C" w14:textId="77777777" w:rsidR="00483923" w:rsidRDefault="00CB3A4A" w:rsidP="003079B8">
      <w:pPr>
        <w:jc w:val="center"/>
      </w:pPr>
      <w:r>
        <w:t>Институт физико-математических и компьютерных наук</w:t>
      </w:r>
    </w:p>
    <w:p w14:paraId="000929D5" w14:textId="77777777" w:rsidR="00483923" w:rsidRPr="008A5DDA" w:rsidRDefault="00483923" w:rsidP="003079B8">
      <w:pPr>
        <w:jc w:val="center"/>
      </w:pPr>
      <w:r w:rsidRPr="008A5DDA">
        <w:t xml:space="preserve">Кафедра </w:t>
      </w:r>
      <w:r>
        <w:t>математики</w:t>
      </w:r>
    </w:p>
    <w:p w14:paraId="7A969250" w14:textId="77777777" w:rsidR="00483923" w:rsidRDefault="00483923" w:rsidP="00D5523C">
      <w:pPr>
        <w:spacing w:line="360" w:lineRule="auto"/>
        <w:ind w:firstLine="0"/>
        <w:jc w:val="center"/>
        <w:rPr>
          <w:b/>
          <w:sz w:val="32"/>
          <w:szCs w:val="32"/>
        </w:rPr>
      </w:pPr>
    </w:p>
    <w:p w14:paraId="7D780145" w14:textId="77777777" w:rsidR="00483923" w:rsidRDefault="00483923" w:rsidP="00D5523C">
      <w:pPr>
        <w:spacing w:line="360" w:lineRule="auto"/>
        <w:ind w:firstLine="0"/>
        <w:jc w:val="center"/>
        <w:rPr>
          <w:b/>
          <w:sz w:val="32"/>
          <w:szCs w:val="32"/>
        </w:rPr>
      </w:pPr>
      <w:r w:rsidRPr="00674AF0">
        <w:rPr>
          <w:b/>
          <w:sz w:val="32"/>
          <w:szCs w:val="32"/>
        </w:rPr>
        <w:t xml:space="preserve">ОТЧЕТ </w:t>
      </w:r>
      <w:r w:rsidR="003079B8">
        <w:rPr>
          <w:b/>
          <w:sz w:val="32"/>
          <w:szCs w:val="32"/>
        </w:rPr>
        <w:br/>
      </w:r>
      <w:r w:rsidR="003079B8" w:rsidRPr="00674AF0">
        <w:rPr>
          <w:b/>
          <w:sz w:val="32"/>
          <w:szCs w:val="32"/>
        </w:rPr>
        <w:t xml:space="preserve">по </w:t>
      </w:r>
      <w:r w:rsidR="003079B8">
        <w:rPr>
          <w:b/>
          <w:sz w:val="32"/>
          <w:szCs w:val="32"/>
        </w:rPr>
        <w:t>производственной</w:t>
      </w:r>
      <w:r w:rsidR="003079B8" w:rsidRPr="00674AF0">
        <w:rPr>
          <w:b/>
          <w:sz w:val="32"/>
          <w:szCs w:val="32"/>
        </w:rPr>
        <w:t xml:space="preserve"> </w:t>
      </w:r>
      <w:r w:rsidR="003079B8">
        <w:rPr>
          <w:b/>
          <w:sz w:val="32"/>
          <w:szCs w:val="32"/>
        </w:rPr>
        <w:t>практике</w:t>
      </w:r>
      <w:r w:rsidR="00C86B43">
        <w:rPr>
          <w:b/>
          <w:sz w:val="32"/>
          <w:szCs w:val="32"/>
        </w:rPr>
        <w:br/>
      </w:r>
      <w:r w:rsidR="003079B8">
        <w:rPr>
          <w:b/>
          <w:sz w:val="32"/>
          <w:szCs w:val="32"/>
        </w:rPr>
        <w:t xml:space="preserve">(преддипломной </w:t>
      </w:r>
      <w:r w:rsidR="003079B8" w:rsidRPr="00674AF0">
        <w:rPr>
          <w:b/>
          <w:sz w:val="32"/>
          <w:szCs w:val="32"/>
        </w:rPr>
        <w:t>п</w:t>
      </w:r>
      <w:r w:rsidR="003079B8" w:rsidRPr="00674AF0">
        <w:rPr>
          <w:b/>
          <w:sz w:val="32"/>
          <w:szCs w:val="32"/>
        </w:rPr>
        <w:t>рактике</w:t>
      </w:r>
      <w:r w:rsidR="003079B8">
        <w:rPr>
          <w:b/>
          <w:sz w:val="32"/>
          <w:szCs w:val="32"/>
        </w:rPr>
        <w:t>)</w:t>
      </w:r>
    </w:p>
    <w:p w14:paraId="7FD5A56E" w14:textId="77777777" w:rsidR="00483923" w:rsidRPr="003079B8" w:rsidRDefault="00483923" w:rsidP="00483923">
      <w:pPr>
        <w:jc w:val="center"/>
        <w:rPr>
          <w:sz w:val="28"/>
          <w:szCs w:val="28"/>
        </w:rPr>
      </w:pPr>
    </w:p>
    <w:p w14:paraId="4238666B" w14:textId="77777777" w:rsidR="001362B7" w:rsidRPr="003079B8" w:rsidRDefault="001362B7" w:rsidP="001362B7">
      <w:pPr>
        <w:rPr>
          <w:sz w:val="28"/>
          <w:szCs w:val="28"/>
        </w:rPr>
      </w:pPr>
      <w:bookmarkStart w:id="7" w:name="_Hlk95265902"/>
      <w:r w:rsidRPr="003079B8">
        <w:rPr>
          <w:sz w:val="28"/>
          <w:szCs w:val="28"/>
        </w:rPr>
        <w:t>Обучающийся</w:t>
      </w:r>
      <w:bookmarkEnd w:id="7"/>
      <w:r w:rsidRPr="003079B8">
        <w:rPr>
          <w:sz w:val="28"/>
          <w:szCs w:val="28"/>
        </w:rPr>
        <w:t xml:space="preserve"> ______________________________________________________</w:t>
      </w:r>
      <w:r w:rsidRPr="003079B8">
        <w:rPr>
          <w:rStyle w:val="a6"/>
          <w:sz w:val="28"/>
          <w:szCs w:val="28"/>
        </w:rPr>
        <w:t>____</w:t>
      </w:r>
    </w:p>
    <w:p w14:paraId="08BE01A6" w14:textId="77777777" w:rsidR="001362B7" w:rsidRPr="003079B8" w:rsidRDefault="001362B7" w:rsidP="001362B7">
      <w:pPr>
        <w:jc w:val="center"/>
        <w:rPr>
          <w:sz w:val="28"/>
          <w:szCs w:val="28"/>
        </w:rPr>
      </w:pPr>
      <w:r w:rsidRPr="003079B8">
        <w:rPr>
          <w:sz w:val="28"/>
          <w:szCs w:val="28"/>
        </w:rPr>
        <w:t>(фамилия, имя, отчество)</w:t>
      </w:r>
    </w:p>
    <w:p w14:paraId="7C51EA8F" w14:textId="77777777" w:rsidR="00176401" w:rsidRPr="003079B8" w:rsidRDefault="00176401" w:rsidP="00176401">
      <w:pPr>
        <w:rPr>
          <w:sz w:val="28"/>
          <w:szCs w:val="28"/>
        </w:rPr>
      </w:pPr>
      <w:r w:rsidRPr="003079B8">
        <w:rPr>
          <w:sz w:val="28"/>
          <w:szCs w:val="28"/>
        </w:rPr>
        <w:t xml:space="preserve">Курс_</w:t>
      </w:r>
      <w:r w:rsidR="00CB3A4A" w:rsidRPr="003079B8">
        <w:rPr>
          <w:sz w:val="28"/>
          <w:szCs w:val="28"/>
        </w:rPr>
        <w:t xml:space="preserve">5</w:t>
      </w:r>
      <w:r w:rsidRPr="003079B8">
        <w:rPr>
          <w:sz w:val="28"/>
          <w:szCs w:val="28"/>
        </w:rPr>
        <w:t xml:space="preserve">_, семестр_</w:t>
      </w:r>
      <w:r w:rsidR="00CB3A4A" w:rsidRPr="003079B8">
        <w:rPr>
          <w:sz w:val="28"/>
          <w:szCs w:val="28"/>
        </w:rPr>
        <w:t xml:space="preserve">10</w:t>
      </w:r>
      <w:r w:rsidRPr="003079B8">
        <w:rPr>
          <w:sz w:val="28"/>
          <w:szCs w:val="28"/>
        </w:rPr>
        <w:t xml:space="preserve">, группа___________ очной формы обуч</w:t>
      </w:r>
      <w:r w:rsidRPr="003079B8">
        <w:rPr>
          <w:sz w:val="28"/>
          <w:szCs w:val="28"/>
        </w:rPr>
        <w:t xml:space="preserve">е</w:t>
      </w:r>
      <w:r w:rsidRPr="003079B8">
        <w:rPr>
          <w:sz w:val="28"/>
          <w:szCs w:val="28"/>
        </w:rPr>
        <w:t xml:space="preserve">ния</w:t>
      </w:r>
    </w:p>
    <w:p w14:paraId="6DA0650F" w14:textId="77777777" w:rsidR="00483923" w:rsidRPr="003079B8" w:rsidRDefault="00483923" w:rsidP="00483923">
      <w:pPr>
        <w:rPr>
          <w:sz w:val="28"/>
          <w:szCs w:val="28"/>
        </w:rPr>
      </w:pPr>
      <w:r w:rsidRPr="003079B8">
        <w:rPr>
          <w:sz w:val="28"/>
          <w:szCs w:val="28"/>
        </w:rPr>
        <w:t xml:space="preserve">Специальность: 01.0</w:t>
      </w:r>
      <w:r w:rsidR="00CB3A4A" w:rsidRPr="003079B8">
        <w:rPr>
          <w:sz w:val="28"/>
          <w:szCs w:val="28"/>
        </w:rPr>
        <w:t xml:space="preserve">5</w:t>
      </w:r>
      <w:r w:rsidRPr="003079B8">
        <w:rPr>
          <w:sz w:val="28"/>
          <w:szCs w:val="28"/>
        </w:rPr>
        <w:t xml:space="preserve">.01 «Фундаментальные математика и механика»</w:t>
      </w:r>
    </w:p>
    <w:p w14:paraId="3D51ED0E" w14:textId="77777777" w:rsidR="00483923" w:rsidRPr="003079B8" w:rsidRDefault="00483923" w:rsidP="00CB3A4A">
      <w:pPr>
        <w:rPr>
          <w:sz w:val="28"/>
          <w:szCs w:val="28"/>
        </w:rPr>
      </w:pPr>
      <w:r w:rsidRPr="003079B8">
        <w:rPr>
          <w:sz w:val="28"/>
          <w:szCs w:val="28"/>
        </w:rPr>
        <w:t xml:space="preserve">Направленность (профиль) подгото</w:t>
      </w:r>
      <w:r w:rsidRPr="003079B8">
        <w:rPr>
          <w:sz w:val="28"/>
          <w:szCs w:val="28"/>
        </w:rPr>
        <w:t xml:space="preserve">в</w:t>
      </w:r>
      <w:r w:rsidRPr="003079B8">
        <w:rPr>
          <w:sz w:val="28"/>
          <w:szCs w:val="28"/>
        </w:rPr>
        <w:t xml:space="preserve">ки: «</w:t>
      </w:r>
      <w:r w:rsidR="00CB3A4A" w:rsidRPr="003079B8">
        <w:rPr>
          <w:sz w:val="28"/>
          <w:szCs w:val="28"/>
        </w:rPr>
        <w:t xml:space="preserve">Математическое моделирование и искусственный интеллект»</w:t>
      </w:r>
    </w:p>
    <w:p w14:paraId="0B000EA0" w14:textId="77777777" w:rsidR="00483923" w:rsidRPr="003079B8" w:rsidRDefault="00483923" w:rsidP="00483923">
      <w:pPr>
        <w:tabs>
          <w:tab w:val="left" w:leader="underscore" w:pos="9072"/>
        </w:tabs>
        <w:spacing w:line="360" w:lineRule="auto"/>
        <w:rPr>
          <w:b/>
          <w:sz w:val="28"/>
          <w:szCs w:val="28"/>
        </w:rPr>
      </w:pPr>
      <w:r w:rsidRPr="003079B8">
        <w:rPr>
          <w:b/>
          <w:sz w:val="28"/>
          <w:szCs w:val="28"/>
        </w:rPr>
        <w:t xml:space="preserve">Место прохождения практики </w:t>
      </w:r>
      <w:r w:rsidR="003079B8" w:rsidRPr="003079B8">
        <w:rPr>
          <w:bCs/>
          <w:sz w:val="28"/>
          <w:szCs w:val="28"/>
          <w:u w:val="single"/>
        </w:rPr>
        <w:t>кафедра математики</w:t>
      </w:r>
      <w:r w:rsidR="003079B8">
        <w:rPr>
          <w:b/>
          <w:sz w:val="28"/>
          <w:szCs w:val="28"/>
        </w:rPr>
        <w:t xml:space="preserve"> </w:t>
      </w:r>
      <w:r w:rsidRPr="003079B8">
        <w:rPr>
          <w:sz w:val="28"/>
          <w:szCs w:val="28"/>
          <w:u w:val="single"/>
        </w:rPr>
        <w:t>РГУ имени С.А</w:t>
      </w:r>
      <w:r w:rsidR="003079B8">
        <w:rPr>
          <w:sz w:val="28"/>
          <w:szCs w:val="28"/>
          <w:u w:val="single"/>
        </w:rPr>
        <w:t> </w:t>
      </w:r>
      <w:r w:rsidRPr="003079B8">
        <w:rPr>
          <w:sz w:val="28"/>
          <w:szCs w:val="28"/>
          <w:u w:val="single"/>
        </w:rPr>
        <w:t>Есенина</w:t>
      </w:r>
    </w:p>
    <w:p w14:paraId="1C3DD01E" w14:textId="77777777" w:rsidR="00483923" w:rsidRPr="003C1E7E" w:rsidRDefault="00483923" w:rsidP="00483923">
      <w:pPr>
        <w:tabs>
          <w:tab w:val="left" w:leader="underscore" w:pos="9072"/>
        </w:tabs>
        <w:spacing w:line="360" w:lineRule="auto"/>
        <w:rPr>
          <w:sz w:val="26"/>
          <w:szCs w:val="28"/>
        </w:rPr>
      </w:pPr>
    </w:p>
    <w:p w14:paraId="0A65C706" w14:textId="77777777" w:rsidR="00483923" w:rsidRPr="003C1E7E" w:rsidRDefault="00483923" w:rsidP="00483923">
      <w:pPr>
        <w:spacing w:line="360" w:lineRule="auto"/>
        <w:rPr>
          <w:spacing w:val="-5"/>
          <w:sz w:val="26"/>
          <w:szCs w:val="28"/>
        </w:rPr>
      </w:pPr>
      <w:r w:rsidRPr="003C1E7E">
        <w:rPr>
          <w:b/>
          <w:spacing w:val="-5"/>
          <w:sz w:val="26"/>
          <w:szCs w:val="28"/>
        </w:rPr>
        <w:t xml:space="preserve">Сроки прохождения практики </w:t>
      </w:r>
      <w:r w:rsidRPr="003C1E7E">
        <w:rPr>
          <w:spacing w:val="-5"/>
          <w:sz w:val="26"/>
          <w:szCs w:val="28"/>
        </w:rPr>
        <w:t xml:space="preserve"> </w:t>
      </w:r>
    </w:p>
    <w:p w14:paraId="7D90E686" w14:textId="77777777" w:rsidR="00483923" w:rsidRPr="003C1E7E" w:rsidRDefault="00483923" w:rsidP="00483923">
      <w:pPr>
        <w:spacing w:line="360" w:lineRule="auto"/>
        <w:rPr>
          <w:spacing w:val="-5"/>
          <w:sz w:val="26"/>
          <w:szCs w:val="28"/>
        </w:rPr>
      </w:pPr>
      <w:r w:rsidRPr="003C1E7E">
        <w:rPr>
          <w:spacing w:val="-5"/>
          <w:sz w:val="26"/>
          <w:szCs w:val="28"/>
        </w:rPr>
        <w:t>с «___»_______________20__ г.  по  «___»______________20__ г.</w:t>
      </w:r>
    </w:p>
    <w:p w14:paraId="3AE8AF78" w14:textId="77777777" w:rsidR="00483923" w:rsidRPr="003C1E7E" w:rsidRDefault="00483923" w:rsidP="00483923">
      <w:pPr>
        <w:autoSpaceDN w:val="0"/>
        <w:adjustRightInd w:val="0"/>
        <w:rPr>
          <w:sz w:val="26"/>
          <w:szCs w:val="28"/>
        </w:rPr>
      </w:pPr>
    </w:p>
    <w:p w14:paraId="0BA07420" w14:textId="77777777" w:rsidR="00483923" w:rsidRPr="003C1E7E" w:rsidRDefault="00483923" w:rsidP="00483923">
      <w:pPr>
        <w:autoSpaceDN w:val="0"/>
        <w:adjustRightInd w:val="0"/>
        <w:rPr>
          <w:sz w:val="26"/>
          <w:szCs w:val="28"/>
        </w:rPr>
      </w:pPr>
    </w:p>
    <w:p w14:paraId="2593A7D3" w14:textId="77777777" w:rsidR="00483923" w:rsidRPr="003C1E7E" w:rsidRDefault="00483923" w:rsidP="00483923">
      <w:pPr>
        <w:rPr>
          <w:b/>
          <w:sz w:val="26"/>
          <w:szCs w:val="28"/>
        </w:rPr>
      </w:pPr>
      <w:r w:rsidRPr="003C1E7E">
        <w:rPr>
          <w:b/>
          <w:sz w:val="26"/>
          <w:szCs w:val="28"/>
        </w:rPr>
        <w:t>Руководитель практики</w:t>
      </w:r>
    </w:p>
    <w:p w14:paraId="2C9A05F9" w14:textId="77777777" w:rsidR="00483923" w:rsidRPr="003C1E7E" w:rsidRDefault="00483923" w:rsidP="00483923">
      <w:pPr>
        <w:spacing w:before="120"/>
        <w:jc w:val="center"/>
        <w:rPr>
          <w:sz w:val="26"/>
          <w:szCs w:val="28"/>
        </w:rPr>
      </w:pPr>
      <w:r w:rsidRPr="003C1E7E">
        <w:rPr>
          <w:sz w:val="26"/>
          <w:szCs w:val="28"/>
        </w:rPr>
        <w:t>_________________________________________________</w:t>
      </w:r>
    </w:p>
    <w:p w14:paraId="2BE3DD67" w14:textId="77777777" w:rsidR="00483923" w:rsidRPr="003C1E7E" w:rsidRDefault="00483923" w:rsidP="00483923">
      <w:pPr>
        <w:jc w:val="center"/>
        <w:rPr>
          <w:sz w:val="26"/>
        </w:rPr>
      </w:pPr>
      <w:r w:rsidRPr="003C1E7E">
        <w:rPr>
          <w:sz w:val="26"/>
        </w:rPr>
        <w:t>(Ф.И.О.  подпись)</w:t>
      </w:r>
    </w:p>
    <w:p w14:paraId="5FB177E1" w14:textId="77777777" w:rsidR="00483923" w:rsidRPr="003C1E7E" w:rsidRDefault="00483923" w:rsidP="00483923">
      <w:pPr>
        <w:jc w:val="center"/>
        <w:rPr>
          <w:sz w:val="26"/>
        </w:rPr>
      </w:pPr>
    </w:p>
    <w:p w14:paraId="3650ED2C" w14:textId="77777777" w:rsidR="00483923" w:rsidRPr="003C1E7E" w:rsidRDefault="00483923" w:rsidP="00483923">
      <w:pPr>
        <w:jc w:val="center"/>
        <w:rPr>
          <w:sz w:val="26"/>
        </w:rPr>
      </w:pPr>
    </w:p>
    <w:p w14:paraId="59A7832E" w14:textId="77777777" w:rsidR="00483923" w:rsidRPr="003C1E7E" w:rsidRDefault="00483923" w:rsidP="00483923">
      <w:pPr>
        <w:rPr>
          <w:sz w:val="26"/>
        </w:rPr>
      </w:pPr>
    </w:p>
    <w:p w14:paraId="0A605F85" w14:textId="77777777" w:rsidR="00483923" w:rsidRPr="003C1E7E" w:rsidRDefault="00483923" w:rsidP="00483923">
      <w:pPr>
        <w:jc w:val="center"/>
        <w:rPr>
          <w:sz w:val="26"/>
        </w:rPr>
      </w:pPr>
      <w:r>
        <w:rPr>
          <w:sz w:val="26"/>
        </w:rPr>
        <w:t>Рязань</w:t>
      </w:r>
      <w:r w:rsidR="00863922">
        <w:rPr>
          <w:sz w:val="26"/>
        </w:rPr>
        <w:t xml:space="preserve"> </w:t>
      </w:r>
      <w:r w:rsidR="00637CB0">
        <w:rPr>
          <w:sz w:val="26"/>
        </w:rPr>
        <w:t>20</w:t>
      </w:r>
      <w:r w:rsidR="00C22F8C">
        <w:rPr>
          <w:sz w:val="26"/>
        </w:rPr>
        <w:t>__</w:t>
      </w:r>
    </w:p>
    <w:p w14:paraId="2E3D22B2" w14:textId="77777777" w:rsidR="003079B8" w:rsidRDefault="004E6C72" w:rsidP="003079B8">
      <w:pPr>
        <w:jc w:val="right"/>
        <w:rPr>
          <w:b/>
          <w:i/>
        </w:rPr>
      </w:pPr>
      <w:r>
        <w:rPr>
          <w:b/>
          <w:sz w:val="28"/>
          <w:szCs w:val="28"/>
        </w:rPr>
        <w:br w:type="page"/>
      </w:r>
      <w:r w:rsidR="003079B8">
        <w:rPr>
          <w:b/>
          <w:i/>
        </w:rPr>
        <w:lastRenderedPageBreak/>
        <w:t>Приложение 1.3</w:t>
      </w:r>
    </w:p>
    <w:p w14:paraId="7A68D509" w14:textId="77777777" w:rsidR="00C22F8C" w:rsidRDefault="001362B7" w:rsidP="00C22F8C">
      <w:pPr>
        <w:pStyle w:val="Standard"/>
        <w:ind w:firstLine="567"/>
        <w:rPr>
          <w:i/>
          <w:sz w:val="28"/>
          <w:szCs w:val="28"/>
        </w:rPr>
      </w:pPr>
      <w:r>
        <w:rPr>
          <w:i/>
          <w:sz w:val="28"/>
          <w:szCs w:val="28"/>
        </w:rPr>
        <w:t>Отчет оформляется по пунктам, в соответствии с пунктами индив</w:t>
      </w:r>
      <w:r>
        <w:rPr>
          <w:i/>
          <w:sz w:val="28"/>
          <w:szCs w:val="28"/>
        </w:rPr>
        <w:t>и</w:t>
      </w:r>
      <w:r>
        <w:rPr>
          <w:i/>
          <w:sz w:val="28"/>
          <w:szCs w:val="28"/>
        </w:rPr>
        <w:t>дуального задания</w:t>
      </w:r>
    </w:p>
    <w:p w14:paraId="22C1BA53" w14:textId="77777777" w:rsidR="003079B8" w:rsidRPr="00A2631C" w:rsidRDefault="003079B8" w:rsidP="003079B8">
      <w:pPr>
        <w:ind w:firstLine="426"/>
        <w:rPr>
          <w:b/>
          <w:iCs/>
          <w:sz w:val="28"/>
          <w:szCs w:val="28"/>
        </w:rPr>
      </w:pPr>
      <w:r>
        <w:rPr>
          <w:b/>
          <w:sz w:val="28"/>
          <w:szCs w:val="28"/>
        </w:rPr>
        <w:t>1</w:t>
      </w:r>
      <w:r w:rsidRPr="00C51A9A">
        <w:rPr>
          <w:b/>
          <w:sz w:val="28"/>
          <w:szCs w:val="28"/>
        </w:rPr>
        <w:t xml:space="preserve">. </w:t>
      </w:r>
      <w:r w:rsidRPr="00A2631C">
        <w:rPr>
          <w:b/>
          <w:iCs/>
          <w:sz w:val="28"/>
          <w:szCs w:val="28"/>
        </w:rPr>
        <w:t>Консультации руководителя практики от университета</w:t>
      </w:r>
    </w:p>
    <w:p w14:paraId="7D15C5F6" w14:textId="77777777" w:rsidR="003079B8" w:rsidRDefault="003079B8" w:rsidP="003079B8">
      <w:pPr>
        <w:ind w:firstLine="426"/>
        <w:rPr>
          <w:sz w:val="28"/>
          <w:szCs w:val="28"/>
        </w:rPr>
      </w:pPr>
      <w:r>
        <w:rPr>
          <w:sz w:val="28"/>
          <w:szCs w:val="28"/>
        </w:rPr>
        <w:t>Здесь нужно привести время и тематику консультаций с руководителем практики от университета.</w:t>
      </w: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9"/>
        <w:gridCol w:w="8026"/>
      </w:tblGrid>
      <w:tr w:rsidR="003079B8" w:rsidRPr="00EB431C" w14:paraId="4C2EDBF3" w14:textId="77777777" w:rsidTr="003079B8">
        <w:tc>
          <w:tcPr>
            <w:tcW w:w="1339" w:type="dxa"/>
          </w:tcPr>
          <w:p w14:paraId="475856F8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  <w:r w:rsidRPr="00EB431C">
              <w:rPr>
                <w:sz w:val="26"/>
                <w:szCs w:val="26"/>
              </w:rPr>
              <w:t>Дата</w:t>
            </w:r>
          </w:p>
        </w:tc>
        <w:tc>
          <w:tcPr>
            <w:tcW w:w="8026" w:type="dxa"/>
          </w:tcPr>
          <w:p w14:paraId="230D3173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  <w:r w:rsidRPr="00EB431C">
              <w:rPr>
                <w:sz w:val="26"/>
                <w:szCs w:val="26"/>
              </w:rPr>
              <w:t>Содержание</w:t>
            </w:r>
            <w:r>
              <w:rPr>
                <w:sz w:val="26"/>
                <w:szCs w:val="26"/>
              </w:rPr>
              <w:t xml:space="preserve"> консультации</w:t>
            </w:r>
          </w:p>
        </w:tc>
      </w:tr>
      <w:tr w:rsidR="003079B8" w:rsidRPr="00EB431C" w14:paraId="7ED536A3" w14:textId="77777777" w:rsidTr="003079B8">
        <w:tc>
          <w:tcPr>
            <w:tcW w:w="1339" w:type="dxa"/>
          </w:tcPr>
          <w:p w14:paraId="3CB8C495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8026" w:type="dxa"/>
          </w:tcPr>
          <w:p w14:paraId="175A50AA" w14:textId="77777777" w:rsidR="003079B8" w:rsidRPr="00EB431C" w:rsidRDefault="003079B8" w:rsidP="001A5F9D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3079B8" w:rsidRPr="00EB431C" w14:paraId="0E6C7BAC" w14:textId="77777777" w:rsidTr="003079B8">
        <w:trPr>
          <w:trHeight w:val="307"/>
        </w:trPr>
        <w:tc>
          <w:tcPr>
            <w:tcW w:w="1339" w:type="dxa"/>
          </w:tcPr>
          <w:p w14:paraId="549E03D9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8026" w:type="dxa"/>
          </w:tcPr>
          <w:p w14:paraId="4D0686C1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</w:p>
        </w:tc>
      </w:tr>
    </w:tbl>
    <w:p w14:paraId="72D13BFD" w14:textId="77777777" w:rsidR="003079B8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</w:p>
    <w:p w14:paraId="5FF75630" w14:textId="77777777" w:rsidR="00C22F8C" w:rsidRPr="00E9564A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2</w:t>
      </w:r>
      <w:r w:rsidR="00C22F8C">
        <w:rPr>
          <w:b/>
          <w:iCs/>
          <w:sz w:val="28"/>
          <w:szCs w:val="28"/>
        </w:rPr>
        <w:t xml:space="preserve">. </w:t>
      </w:r>
      <w:r w:rsidR="00C22F8C" w:rsidRPr="00E9564A">
        <w:rPr>
          <w:b/>
          <w:iCs/>
          <w:sz w:val="28"/>
          <w:szCs w:val="28"/>
        </w:rPr>
        <w:t>Обработка и анализ результатов собственных исследований в с</w:t>
      </w:r>
      <w:r w:rsidR="00C22F8C" w:rsidRPr="00E9564A">
        <w:rPr>
          <w:b/>
          <w:iCs/>
          <w:sz w:val="28"/>
          <w:szCs w:val="28"/>
        </w:rPr>
        <w:t>о</w:t>
      </w:r>
      <w:r w:rsidR="00C22F8C" w:rsidRPr="00E9564A">
        <w:rPr>
          <w:b/>
          <w:iCs/>
          <w:sz w:val="28"/>
          <w:szCs w:val="28"/>
        </w:rPr>
        <w:t>ответствии с индивидуальным заданием</w:t>
      </w:r>
    </w:p>
    <w:p w14:paraId="2EB26441" w14:textId="77777777" w:rsidR="00C22F8C" w:rsidRPr="00C22F8C" w:rsidRDefault="00C22F8C" w:rsidP="00C22F8C">
      <w:pPr>
        <w:pStyle w:val="Standard"/>
        <w:ind w:firstLine="567"/>
        <w:rPr>
          <w:bCs/>
          <w:i/>
          <w:sz w:val="28"/>
          <w:szCs w:val="28"/>
        </w:rPr>
      </w:pPr>
      <w:r w:rsidRPr="00C22F8C">
        <w:rPr>
          <w:bCs/>
          <w:i/>
          <w:sz w:val="28"/>
          <w:szCs w:val="28"/>
        </w:rPr>
        <w:t>Скопировать из ВКР выводы по главам, отформатировать шрифт 12, междустрочный - одинарный</w:t>
      </w:r>
    </w:p>
    <w:p w14:paraId="0CBCCBE9" w14:textId="77777777" w:rsidR="00C22F8C" w:rsidRPr="00E9564A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3</w:t>
      </w:r>
      <w:r w:rsidR="00C22F8C" w:rsidRPr="00E9564A">
        <w:rPr>
          <w:b/>
          <w:iCs/>
          <w:sz w:val="28"/>
          <w:szCs w:val="28"/>
        </w:rPr>
        <w:t>.</w:t>
      </w:r>
      <w:r w:rsidR="00C22F8C">
        <w:rPr>
          <w:b/>
          <w:iCs/>
          <w:sz w:val="28"/>
          <w:szCs w:val="28"/>
        </w:rPr>
        <w:t xml:space="preserve"> </w:t>
      </w:r>
      <w:r w:rsidR="00C22F8C" w:rsidRPr="00E9564A">
        <w:rPr>
          <w:b/>
          <w:iCs/>
          <w:sz w:val="28"/>
          <w:szCs w:val="28"/>
        </w:rPr>
        <w:t>Оформление результатов исследований.</w:t>
      </w:r>
    </w:p>
    <w:p w14:paraId="41E76942" w14:textId="77777777" w:rsidR="00C22F8C" w:rsidRPr="00C22F8C" w:rsidRDefault="00C22F8C" w:rsidP="00C22F8C">
      <w:pPr>
        <w:pStyle w:val="Standard"/>
        <w:ind w:firstLine="567"/>
        <w:rPr>
          <w:bCs/>
          <w:i/>
          <w:sz w:val="28"/>
          <w:szCs w:val="28"/>
        </w:rPr>
      </w:pPr>
      <w:r w:rsidRPr="00C22F8C">
        <w:rPr>
          <w:bCs/>
          <w:i/>
          <w:sz w:val="28"/>
          <w:szCs w:val="28"/>
        </w:rPr>
        <w:t>Скопировать из введения ВКР структуру и краткое содержание раб</w:t>
      </w:r>
      <w:r w:rsidRPr="00C22F8C">
        <w:rPr>
          <w:bCs/>
          <w:i/>
          <w:sz w:val="28"/>
          <w:szCs w:val="28"/>
        </w:rPr>
        <w:t>о</w:t>
      </w:r>
      <w:r w:rsidRPr="00C22F8C">
        <w:rPr>
          <w:bCs/>
          <w:i/>
          <w:sz w:val="28"/>
          <w:szCs w:val="28"/>
        </w:rPr>
        <w:t>ты, отформатировать шрифт 12, междустрочный - одинарный</w:t>
      </w:r>
    </w:p>
    <w:p w14:paraId="65BDEAFB" w14:textId="77777777" w:rsidR="00C22F8C" w:rsidRPr="00C22F8C" w:rsidRDefault="003079B8" w:rsidP="00C22F8C">
      <w:pPr>
        <w:pStyle w:val="Standard"/>
        <w:ind w:firstLine="567"/>
        <w:rPr>
          <w:b/>
          <w:sz w:val="28"/>
          <w:szCs w:val="28"/>
        </w:rPr>
      </w:pPr>
      <w:r>
        <w:rPr>
          <w:b/>
          <w:iCs/>
          <w:sz w:val="28"/>
          <w:szCs w:val="28"/>
        </w:rPr>
        <w:t>4</w:t>
      </w:r>
      <w:r w:rsidR="00C22F8C" w:rsidRPr="00C22F8C">
        <w:rPr>
          <w:b/>
          <w:iCs/>
          <w:sz w:val="28"/>
          <w:szCs w:val="28"/>
        </w:rPr>
        <w:t xml:space="preserve">. </w:t>
      </w:r>
      <w:r w:rsidR="00C22F8C" w:rsidRPr="00C22F8C">
        <w:rPr>
          <w:b/>
          <w:sz w:val="28"/>
          <w:szCs w:val="28"/>
        </w:rPr>
        <w:t>Определение сферы применения результатов научно-исследовательской работы.</w:t>
      </w:r>
    </w:p>
    <w:p w14:paraId="41EC8F80" w14:textId="77777777" w:rsidR="00C22F8C" w:rsidRPr="00C22F8C" w:rsidRDefault="00C22F8C" w:rsidP="00C22F8C">
      <w:pPr>
        <w:pStyle w:val="Standard"/>
        <w:ind w:firstLine="567"/>
        <w:rPr>
          <w:bCs/>
          <w:i/>
          <w:iCs/>
          <w:sz w:val="28"/>
          <w:szCs w:val="28"/>
        </w:rPr>
      </w:pPr>
      <w:r w:rsidRPr="00C22F8C">
        <w:rPr>
          <w:bCs/>
          <w:i/>
          <w:iCs/>
          <w:sz w:val="28"/>
          <w:szCs w:val="28"/>
        </w:rPr>
        <w:t>Сфера применения результатов должна быть сформулирована либо отдельным параграфом в ВКР, либо в заключении. Скопировать этот текст из ВКР.</w:t>
      </w:r>
    </w:p>
    <w:p w14:paraId="2B4A060E" w14:textId="77777777" w:rsidR="00C22F8C" w:rsidRPr="00C22F8C" w:rsidRDefault="00C22F8C" w:rsidP="00C22F8C">
      <w:pPr>
        <w:pStyle w:val="Standard"/>
        <w:ind w:firstLine="567"/>
        <w:rPr>
          <w:b/>
          <w:i/>
          <w:iCs/>
          <w:sz w:val="28"/>
          <w:szCs w:val="28"/>
        </w:rPr>
      </w:pPr>
      <w:r w:rsidRPr="00C22F8C">
        <w:rPr>
          <w:bCs/>
          <w:i/>
          <w:iCs/>
          <w:sz w:val="28"/>
          <w:szCs w:val="28"/>
        </w:rPr>
        <w:t xml:space="preserve">Если есть возможность, то получить экспертные заключения с места работы о том, что результаты ВКР могут внедрены по месту работы. </w:t>
      </w:r>
    </w:p>
    <w:p w14:paraId="51D717C8" w14:textId="77777777" w:rsidR="003079B8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5</w:t>
      </w:r>
      <w:r w:rsidR="00C22F8C" w:rsidRPr="00C22F8C">
        <w:rPr>
          <w:b/>
          <w:iCs/>
          <w:sz w:val="28"/>
          <w:szCs w:val="28"/>
        </w:rPr>
        <w:t xml:space="preserve">. </w:t>
      </w:r>
      <w:r w:rsidR="005F2183" w:rsidRPr="005F2183">
        <w:rPr>
          <w:b/>
          <w:iCs/>
          <w:sz w:val="28"/>
          <w:szCs w:val="28"/>
        </w:rPr>
        <w:t xml:space="preserve">Подготовка материалов о личном вкладе и результатах для отзыва руководителя</w:t>
      </w:r>
    </w:p>
    <w:p w14:paraId="43B8458C" w14:textId="77777777" w:rsidR="003079B8" w:rsidRPr="005F2183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Приводятся материалы о выполненных работах, личном вкладе и проверке результатов для подготовки </w:t>
      </w:r>
      <w:r w:rsidRPr="005F2183">
        <w:rPr>
          <w:b/>
          <w:i/>
          <w:sz w:val="28"/>
          <w:szCs w:val="28"/>
        </w:rPr>
        <w:t xml:space="preserve">отзыва руководит</w:t>
      </w:r>
      <w:r>
        <w:rPr>
          <w:b/>
          <w:i/>
          <w:sz w:val="28"/>
          <w:szCs w:val="28"/>
        </w:rPr>
        <w:t xml:space="preserve">елем.</w:t>
      </w:r>
    </w:p>
    <w:p w14:paraId="0F50E94C" w14:textId="77777777" w:rsidR="005F2183" w:rsidRDefault="005F2183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6. </w:t>
      </w:r>
      <w:r w:rsidRPr="005F2183">
        <w:rPr>
          <w:b/>
          <w:iCs/>
          <w:sz w:val="28"/>
          <w:szCs w:val="28"/>
        </w:rPr>
        <w:t>Подготовка доклада и презентации к предзащите и защите.</w:t>
      </w:r>
    </w:p>
    <w:p w14:paraId="2E12CF7E" w14:textId="77777777" w:rsidR="005F2183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Описание структуры и краткого содержания презентации </w:t>
      </w:r>
      <w:proofErr w:type="spellStart"/>
      <w:r>
        <w:rPr>
          <w:bCs/>
          <w:i/>
          <w:sz w:val="28"/>
          <w:szCs w:val="28"/>
        </w:rPr>
        <w:t>послайдно</w:t>
      </w:r>
      <w:proofErr w:type="spellEnd"/>
      <w:r>
        <w:rPr>
          <w:bCs/>
          <w:i/>
          <w:sz w:val="28"/>
          <w:szCs w:val="28"/>
        </w:rPr>
        <w:t>.</w:t>
      </w:r>
    </w:p>
    <w:p w14:paraId="22AEE82C" w14:textId="77777777" w:rsidR="005F2183" w:rsidRDefault="005F2183" w:rsidP="005F2183">
      <w:pPr>
        <w:pStyle w:val="Standard"/>
        <w:rPr>
          <w:bCs/>
          <w:i/>
          <w:sz w:val="28"/>
          <w:szCs w:val="28"/>
        </w:rPr>
      </w:pPr>
      <w:r>
        <w:rPr>
          <w:b/>
          <w:iCs/>
          <w:sz w:val="28"/>
          <w:szCs w:val="28"/>
        </w:rPr>
        <w:t xml:space="preserve">7. </w:t>
      </w:r>
      <w:r w:rsidRPr="005F2183">
        <w:rPr>
          <w:b/>
          <w:iCs/>
          <w:sz w:val="28"/>
          <w:szCs w:val="28"/>
        </w:rPr>
        <w:t>Подготовка текста ВКР и сопроводительных документов к проверке на объём заимствований</w:t>
      </w:r>
      <w:r>
        <w:rPr>
          <w:b/>
          <w:iCs/>
          <w:sz w:val="28"/>
          <w:szCs w:val="28"/>
        </w:rPr>
        <w:t xml:space="preserve">. </w:t>
      </w:r>
      <w:r>
        <w:rPr>
          <w:bCs/>
          <w:i/>
          <w:sz w:val="28"/>
          <w:szCs w:val="28"/>
        </w:rPr>
        <w:t xml:space="preserve"> </w:t>
      </w:r>
      <w:r w:rsidRPr="005F2183">
        <w:rPr>
          <w:b/>
          <w:iCs/>
          <w:sz w:val="28"/>
          <w:szCs w:val="28"/>
        </w:rPr>
        <w:t>Проверка на объем заимствований</w:t>
      </w:r>
    </w:p>
    <w:p w14:paraId="2B0D99D5" w14:textId="77777777" w:rsidR="005F2183" w:rsidRDefault="005F2183" w:rsidP="00C22F8C">
      <w:pPr>
        <w:pStyle w:val="Standard"/>
        <w:ind w:firstLine="567"/>
        <w:rPr>
          <w:b/>
          <w:iCs/>
          <w:sz w:val="28"/>
          <w:szCs w:val="28"/>
        </w:rPr>
      </w:pPr>
      <w:r w:rsidRPr="000A5519">
        <w:rPr>
          <w:bCs/>
          <w:i/>
          <w:sz w:val="28"/>
          <w:szCs w:val="28"/>
        </w:rPr>
        <w:t>скриншот 1 стр</w:t>
      </w:r>
      <w:r w:rsidRPr="000A5519">
        <w:rPr>
          <w:bCs/>
          <w:i/>
          <w:sz w:val="28"/>
          <w:szCs w:val="28"/>
        </w:rPr>
        <w:t>а</w:t>
      </w:r>
      <w:r w:rsidRPr="000A5519">
        <w:rPr>
          <w:bCs/>
          <w:i/>
          <w:sz w:val="28"/>
          <w:szCs w:val="28"/>
        </w:rPr>
        <w:t>ницы протокола</w:t>
      </w:r>
      <w:r>
        <w:rPr>
          <w:bCs/>
          <w:i/>
          <w:sz w:val="28"/>
          <w:szCs w:val="28"/>
        </w:rPr>
        <w:t xml:space="preserve"> проверки на объем заимствований</w:t>
      </w:r>
    </w:p>
    <w:p w14:paraId="43D33C8C" w14:textId="77777777" w:rsidR="00C22F8C" w:rsidRPr="00C22F8C" w:rsidRDefault="005F2183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8. </w:t>
      </w:r>
      <w:r w:rsidR="00C22F8C" w:rsidRPr="00C22F8C">
        <w:rPr>
          <w:b/>
          <w:iCs/>
          <w:sz w:val="28"/>
          <w:szCs w:val="28"/>
        </w:rPr>
        <w:t>Предзащита ВКР</w:t>
      </w:r>
    </w:p>
    <w:p w14:paraId="19C69B3B" w14:textId="77777777" w:rsidR="005F2183" w:rsidRPr="000A5519" w:rsidRDefault="005F2183" w:rsidP="005F2183">
      <w:pPr>
        <w:pStyle w:val="Standard"/>
        <w:ind w:firstLine="567"/>
        <w:rPr>
          <w:bCs/>
          <w:i/>
          <w:sz w:val="28"/>
          <w:szCs w:val="28"/>
        </w:rPr>
      </w:pPr>
      <w:r w:rsidRPr="000A5519">
        <w:rPr>
          <w:bCs/>
          <w:i/>
          <w:sz w:val="28"/>
          <w:szCs w:val="28"/>
        </w:rPr>
        <w:t>Перечислить выступления (мероприятия, место, даты, результаты) – можно скопировать из введения к ВКР</w:t>
      </w:r>
    </w:p>
    <w:p w14:paraId="733DEE23" w14:textId="77777777" w:rsidR="00C22F8C" w:rsidRPr="000A5519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Список вопросов, заданных во время предзащиты на кафедре,</w:t>
      </w:r>
      <w:r w:rsidR="00C22F8C" w:rsidRPr="000A5519">
        <w:rPr>
          <w:bCs/>
          <w:i/>
          <w:sz w:val="28"/>
          <w:szCs w:val="28"/>
        </w:rPr>
        <w:t xml:space="preserve"> рекомендации</w:t>
      </w:r>
      <w:r>
        <w:rPr>
          <w:bCs/>
          <w:i/>
          <w:sz w:val="28"/>
          <w:szCs w:val="28"/>
        </w:rPr>
        <w:t xml:space="preserve"> с предзащиты</w:t>
      </w:r>
    </w:p>
    <w:p w14:paraId="29E5AE66" w14:textId="77777777" w:rsidR="005F2183" w:rsidRDefault="005F2183" w:rsidP="00C22F8C">
      <w:pPr>
        <w:pStyle w:val="Standard"/>
        <w:ind w:firstLine="567"/>
        <w:rPr>
          <w:b/>
          <w:bCs/>
          <w:i/>
          <w:iCs/>
          <w:sz w:val="28"/>
          <w:szCs w:val="28"/>
        </w:rPr>
      </w:pPr>
      <w:r>
        <w:rPr>
          <w:b/>
          <w:iCs/>
          <w:sz w:val="28"/>
          <w:szCs w:val="28"/>
        </w:rPr>
        <w:t>9</w:t>
      </w:r>
      <w:r w:rsidR="00C22F8C" w:rsidRPr="00C22F8C">
        <w:rPr>
          <w:b/>
          <w:iCs/>
          <w:sz w:val="28"/>
          <w:szCs w:val="28"/>
        </w:rPr>
        <w:t xml:space="preserve">. </w:t>
      </w:r>
      <w:r w:rsidRPr="005F2183">
        <w:rPr>
          <w:b/>
          <w:iCs/>
          <w:sz w:val="28"/>
          <w:szCs w:val="28"/>
        </w:rPr>
        <w:t>Подготовка электронной версии ВКР для размещения в ЭИОС РГУ имени С.А. Есенина</w:t>
      </w:r>
      <w:r w:rsidRPr="005F2183">
        <w:rPr>
          <w:b/>
          <w:bCs/>
          <w:i/>
          <w:iCs/>
          <w:sz w:val="28"/>
          <w:szCs w:val="28"/>
        </w:rPr>
        <w:t xml:space="preserve"> </w:t>
      </w:r>
    </w:p>
    <w:p w14:paraId="6B60584B" w14:textId="77777777" w:rsidR="00C22F8C" w:rsidRPr="000A5519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Указать номера изымаемых страниц</w:t>
      </w:r>
    </w:p>
    <w:p w14:paraId="6A281BE5" w14:textId="77777777" w:rsidR="00C22F8C" w:rsidRPr="000A5519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/>
          <w:iCs/>
          <w:sz w:val="28"/>
          <w:szCs w:val="28"/>
        </w:rPr>
        <w:t xml:space="preserve">7. ВКР как стартап (факультативно) </w:t>
      </w:r>
      <w:r w:rsidRPr="000A5519">
        <w:rPr>
          <w:bCs/>
          <w:iCs/>
          <w:sz w:val="28"/>
          <w:szCs w:val="28"/>
        </w:rPr>
        <w:t xml:space="preserve">если этого нет, то </w:t>
      </w:r>
      <w:r w:rsidR="000A5519">
        <w:rPr>
          <w:bCs/>
          <w:iCs/>
          <w:sz w:val="28"/>
          <w:szCs w:val="28"/>
        </w:rPr>
        <w:t>написать, что «не выполнялось»</w:t>
      </w:r>
    </w:p>
    <w:p w14:paraId="1FC31AB4" w14:textId="77777777" w:rsidR="00C22F8C" w:rsidRPr="000A5519" w:rsidRDefault="00C22F8C" w:rsidP="00C22F8C">
      <w:pPr>
        <w:pStyle w:val="Standard"/>
        <w:ind w:firstLine="567"/>
        <w:rPr>
          <w:bCs/>
          <w:i/>
          <w:sz w:val="28"/>
          <w:szCs w:val="28"/>
        </w:rPr>
      </w:pPr>
      <w:r w:rsidRPr="000A5519">
        <w:rPr>
          <w:bCs/>
          <w:i/>
          <w:sz w:val="28"/>
          <w:szCs w:val="28"/>
        </w:rPr>
        <w:t>Итоги выполнения (согласовать текст)</w:t>
      </w:r>
    </w:p>
    <w:p w14:paraId="1AE41E32" w14:textId="77777777" w:rsidR="00C22F8C" w:rsidRPr="00C22F8C" w:rsidRDefault="00C22F8C" w:rsidP="00C22F8C">
      <w:pPr>
        <w:pStyle w:val="Standard"/>
        <w:ind w:firstLine="567"/>
        <w:rPr>
          <w:b/>
          <w:iCs/>
          <w:sz w:val="28"/>
          <w:szCs w:val="28"/>
        </w:rPr>
      </w:pPr>
      <w:r w:rsidRPr="00C22F8C">
        <w:rPr>
          <w:b/>
          <w:iCs/>
          <w:sz w:val="28"/>
          <w:szCs w:val="28"/>
        </w:rPr>
        <w:t>8. Приложения</w:t>
      </w:r>
    </w:p>
    <w:p w14:paraId="3C671D7C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lastRenderedPageBreak/>
        <w:t xml:space="preserve">1. Отзыв руководителя ВКР о </w:t>
      </w:r>
      <w:r w:rsidRPr="00C22F8C">
        <w:rPr>
          <w:b/>
          <w:iCs/>
          <w:sz w:val="28"/>
          <w:szCs w:val="28"/>
        </w:rPr>
        <w:t>прохождении преддипломной</w:t>
      </w:r>
      <w:r w:rsidRPr="00C22F8C">
        <w:rPr>
          <w:bCs/>
          <w:iCs/>
          <w:sz w:val="28"/>
          <w:szCs w:val="28"/>
        </w:rPr>
        <w:t xml:space="preserve"> практики</w:t>
      </w:r>
    </w:p>
    <w:p w14:paraId="5AE2F629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t xml:space="preserve">2. Список опубликованных работ </w:t>
      </w:r>
      <w:r w:rsidRPr="00C22F8C">
        <w:rPr>
          <w:b/>
          <w:iCs/>
          <w:sz w:val="28"/>
          <w:szCs w:val="28"/>
        </w:rPr>
        <w:t>по теме ВКР</w:t>
      </w:r>
      <w:r w:rsidRPr="00C22F8C">
        <w:rPr>
          <w:bCs/>
          <w:iCs/>
          <w:sz w:val="28"/>
          <w:szCs w:val="28"/>
        </w:rPr>
        <w:t xml:space="preserve"> </w:t>
      </w:r>
      <w:r w:rsidRPr="000A5519">
        <w:rPr>
          <w:sz w:val="28"/>
          <w:szCs w:val="28"/>
        </w:rPr>
        <w:t>(за весь период обучения)</w:t>
      </w:r>
      <w:r w:rsidRPr="00C22F8C">
        <w:rPr>
          <w:bCs/>
          <w:iCs/>
          <w:sz w:val="28"/>
          <w:szCs w:val="28"/>
        </w:rPr>
        <w:t xml:space="preserve"> (факультативно)</w:t>
      </w:r>
    </w:p>
    <w:p w14:paraId="500A741C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t>3. Список документов, подтверждающих апробацию (согласовать) (ф</w:t>
      </w:r>
      <w:r w:rsidRPr="00C22F8C">
        <w:rPr>
          <w:bCs/>
          <w:iCs/>
          <w:sz w:val="28"/>
          <w:szCs w:val="28"/>
        </w:rPr>
        <w:t>а</w:t>
      </w:r>
      <w:r w:rsidRPr="00C22F8C">
        <w:rPr>
          <w:bCs/>
          <w:iCs/>
          <w:sz w:val="28"/>
          <w:szCs w:val="28"/>
        </w:rPr>
        <w:t>культативно)</w:t>
      </w:r>
    </w:p>
    <w:p w14:paraId="3C15419F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t>4. Заключение о возможности внедрения (факультативно)</w:t>
      </w:r>
    </w:p>
    <w:p w14:paraId="1683365F" w14:textId="77777777" w:rsidR="00C86B43" w:rsidRPr="00C22F8C" w:rsidRDefault="00C86B43" w:rsidP="001362B7">
      <w:pPr>
        <w:ind w:firstLine="0"/>
        <w:jc w:val="left"/>
        <w:rPr>
          <w:sz w:val="28"/>
          <w:szCs w:val="28"/>
        </w:rPr>
      </w:pPr>
    </w:p>
    <w:p w14:paraId="42C9AA89" w14:textId="77777777" w:rsidR="00DB26E8" w:rsidRPr="00D5523C" w:rsidRDefault="000F1FAB" w:rsidP="004E6C72">
      <w:pPr>
        <w:pStyle w:val="Standard"/>
        <w:ind w:firstLine="0"/>
        <w:jc w:val="right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  <w:r w:rsidR="00DB26E8" w:rsidRPr="00D5523C">
        <w:rPr>
          <w:b/>
          <w:i/>
          <w:sz w:val="28"/>
          <w:szCs w:val="28"/>
        </w:rPr>
        <w:lastRenderedPageBreak/>
        <w:t xml:space="preserve">Приложение </w:t>
      </w:r>
      <w:r w:rsidR="00EC3260">
        <w:rPr>
          <w:b/>
          <w:i/>
          <w:sz w:val="28"/>
          <w:szCs w:val="28"/>
        </w:rPr>
        <w:t>1</w:t>
      </w:r>
      <w:r w:rsidR="00112E9B"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4</w:t>
      </w:r>
    </w:p>
    <w:p w14:paraId="4DA0234F" w14:textId="77777777" w:rsidR="00EC3260" w:rsidRPr="00C505F2" w:rsidRDefault="00EC3260" w:rsidP="00EC3260">
      <w:pPr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>ОТЗЫВ</w:t>
      </w:r>
    </w:p>
    <w:p w14:paraId="137769DD" w14:textId="77777777" w:rsidR="00EC3260" w:rsidRPr="00C505F2" w:rsidRDefault="00EC3260" w:rsidP="00EC3260">
      <w:pPr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 xml:space="preserve">о прохождении </w:t>
      </w:r>
      <w:r>
        <w:rPr>
          <w:rFonts w:eastAsia="Calibri"/>
          <w:b/>
          <w:lang w:eastAsia="en-US"/>
        </w:rPr>
        <w:t>производственной</w:t>
      </w:r>
      <w:r w:rsidRPr="00C505F2">
        <w:rPr>
          <w:rFonts w:eastAsia="Calibri"/>
          <w:b/>
          <w:lang w:eastAsia="en-US"/>
        </w:rPr>
        <w:t xml:space="preserve"> </w:t>
      </w:r>
      <w:r w:rsidR="00047649">
        <w:rPr>
          <w:rFonts w:eastAsia="Calibri"/>
          <w:b/>
          <w:lang w:eastAsia="en-US"/>
        </w:rPr>
        <w:t xml:space="preserve">(преддипломной) </w:t>
      </w:r>
      <w:r w:rsidRPr="00C505F2">
        <w:rPr>
          <w:rFonts w:eastAsia="Calibri"/>
          <w:b/>
          <w:lang w:eastAsia="en-US"/>
        </w:rPr>
        <w:t>практики</w:t>
      </w:r>
      <w:r>
        <w:rPr>
          <w:rFonts w:eastAsia="Calibri"/>
          <w:b/>
          <w:lang w:eastAsia="en-US"/>
        </w:rPr>
        <w:t xml:space="preserve"> </w:t>
      </w:r>
    </w:p>
    <w:p w14:paraId="672506CB" w14:textId="77777777" w:rsidR="00EC3260" w:rsidRDefault="00EC3260" w:rsidP="00EC3260">
      <w:pPr>
        <w:rPr>
          <w:rFonts w:eastAsia="Calibri"/>
          <w:szCs w:val="22"/>
          <w:lang w:eastAsia="en-US"/>
        </w:rPr>
      </w:pPr>
    </w:p>
    <w:p w14:paraId="12828CD7" w14:textId="77777777" w:rsidR="00EC3260" w:rsidRPr="005B55AD" w:rsidRDefault="00EC3260" w:rsidP="00EC3260">
      <w:pPr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Обучающийся </w:t>
      </w:r>
      <w:r w:rsidRPr="005B55AD">
        <w:rPr>
          <w:rFonts w:eastAsia="Calibri"/>
          <w:szCs w:val="22"/>
          <w:lang w:eastAsia="en-US"/>
        </w:rPr>
        <w:t>____________________________________________________</w:t>
      </w:r>
    </w:p>
    <w:p w14:paraId="3561C795" w14:textId="77777777" w:rsidR="00EC3260" w:rsidRPr="004A7252" w:rsidRDefault="00EC3260" w:rsidP="00EC3260">
      <w:pPr>
        <w:jc w:val="center"/>
        <w:rPr>
          <w:rFonts w:eastAsia="Calibri"/>
          <w:vertAlign w:val="superscript"/>
          <w:lang w:eastAsia="en-US"/>
        </w:rPr>
      </w:pPr>
      <w:r w:rsidRPr="004A7252">
        <w:rPr>
          <w:rFonts w:eastAsia="Calibri"/>
          <w:vertAlign w:val="superscript"/>
          <w:lang w:eastAsia="en-US"/>
        </w:rPr>
        <w:t>(Ф.И.О. студента)</w:t>
      </w:r>
    </w:p>
    <w:p w14:paraId="033270CE" w14:textId="77777777" w:rsidR="00EC3260" w:rsidRPr="00C505F2" w:rsidRDefault="00EC3260" w:rsidP="00EC3260">
      <w:pPr>
        <w:spacing w:line="0" w:lineRule="atLeast"/>
        <w:ind w:firstLine="0"/>
        <w:rPr>
          <w:rFonts w:eastAsia="Calibri"/>
          <w:sz w:val="28"/>
          <w:szCs w:val="28"/>
          <w:lang w:eastAsia="en-US"/>
        </w:rPr>
      </w:pPr>
      <w:r w:rsidRPr="00C505F2">
        <w:rPr>
          <w:rFonts w:eastAsia="Calibri"/>
          <w:lang w:eastAsia="en-US"/>
        </w:rPr>
        <w:t xml:space="preserve">в период с _______________</w:t>
      </w:r>
      <w:r>
        <w:rPr>
          <w:rFonts w:eastAsia="Calibri"/>
          <w:lang w:eastAsia="en-US"/>
        </w:rPr>
        <w:t xml:space="preserve">_____ </w:t>
      </w:r>
      <w:r w:rsidRPr="00C505F2">
        <w:rPr>
          <w:rFonts w:eastAsia="Calibri"/>
          <w:lang w:eastAsia="en-US"/>
        </w:rPr>
        <w:t xml:space="preserve">по ____________</w:t>
      </w:r>
      <w:r>
        <w:rPr>
          <w:rFonts w:eastAsia="Calibri"/>
          <w:lang w:eastAsia="en-US"/>
        </w:rPr>
        <w:t xml:space="preserve">_________ </w:t>
      </w:r>
      <w:r w:rsidRPr="001F2987">
        <w:rPr>
          <w:rFonts w:eastAsia="Calibri"/>
          <w:lang w:eastAsia="en-US"/>
        </w:rPr>
        <w:t xml:space="preserve">проходил производственную практ</w:t>
      </w:r>
      <w:r w:rsidRPr="001F2987">
        <w:rPr>
          <w:rFonts w:eastAsia="Calibri"/>
          <w:lang w:eastAsia="en-US"/>
        </w:rPr>
        <w:t xml:space="preserve">и</w:t>
      </w:r>
      <w:r w:rsidRPr="001F2987">
        <w:rPr>
          <w:rFonts w:eastAsia="Calibri"/>
          <w:lang w:eastAsia="en-US"/>
        </w:rPr>
        <w:t xml:space="preserve">ку (преддипломн</w:t>
      </w:r>
      <w:r>
        <w:rPr>
          <w:rFonts w:eastAsia="Calibri"/>
          <w:lang w:eastAsia="en-US"/>
        </w:rPr>
        <w:t xml:space="preserve">ую</w:t>
      </w:r>
      <w:r w:rsidRPr="001F2987">
        <w:rPr>
          <w:rFonts w:eastAsia="Calibri"/>
          <w:lang w:eastAsia="en-US"/>
        </w:rPr>
        <w:t xml:space="preserve"> практ</w:t>
      </w:r>
      <w:r>
        <w:rPr>
          <w:rFonts w:eastAsia="Calibri"/>
          <w:lang w:eastAsia="en-US"/>
        </w:rPr>
        <w:t xml:space="preserve">ику</w:t>
      </w:r>
      <w:r w:rsidRPr="001F2987">
        <w:rPr>
          <w:rFonts w:eastAsia="Calibri"/>
          <w:lang w:eastAsia="en-US"/>
        </w:rPr>
        <w:t xml:space="preserve">)</w:t>
      </w:r>
      <w:r w:rsidRPr="00C505F2">
        <w:rPr>
          <w:rFonts w:eastAsia="Calibri"/>
          <w:lang w:eastAsia="en-US"/>
        </w:rPr>
        <w:t xml:space="preserve"> в </w:t>
      </w:r>
      <w:r w:rsidRPr="00C505F2">
        <w:rPr>
          <w:rFonts w:eastAsia="Calibri"/>
          <w:sz w:val="28"/>
          <w:szCs w:val="28"/>
          <w:lang w:eastAsia="en-US"/>
        </w:rPr>
        <w:t xml:space="preserve">___________________________________________</w:t>
      </w:r>
    </w:p>
    <w:p w14:paraId="411E41DD" w14:textId="77777777" w:rsidR="00EC3260" w:rsidRPr="001F2987" w:rsidRDefault="00EC3260" w:rsidP="00EC3260">
      <w:pPr>
        <w:spacing w:line="0" w:lineRule="atLeast"/>
        <w:jc w:val="center"/>
        <w:rPr>
          <w:rFonts w:eastAsia="Calibri"/>
          <w:vertAlign w:val="superscript"/>
          <w:lang w:eastAsia="en-US"/>
        </w:rPr>
      </w:pPr>
      <w:r w:rsidRPr="001F2987">
        <w:rPr>
          <w:rFonts w:eastAsia="Calibri"/>
          <w:sz w:val="22"/>
          <w:szCs w:val="22"/>
          <w:vertAlign w:val="superscript"/>
          <w:lang w:eastAsia="en-US"/>
        </w:rPr>
        <w:t xml:space="preserve"> </w:t>
      </w:r>
      <w:r w:rsidRPr="001F2987">
        <w:rPr>
          <w:rFonts w:eastAsia="Calibri"/>
          <w:vertAlign w:val="superscript"/>
          <w:lang w:eastAsia="en-US"/>
        </w:rPr>
        <w:t>(название организации)</w:t>
      </w:r>
    </w:p>
    <w:p w14:paraId="40D18983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За время прохождения преддипломной практики студент Фамилия И.О. </w:t>
      </w:r>
    </w:p>
    <w:p w14:paraId="41954958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1) оформил </w:t>
      </w:r>
      <w:r w:rsidR="007B3FA7">
        <w:rPr>
          <w:sz w:val="28"/>
          <w:szCs w:val="28"/>
        </w:rPr>
        <w:t>ВКР</w:t>
      </w:r>
      <w:r w:rsidRPr="00647AA2">
        <w:rPr>
          <w:sz w:val="28"/>
          <w:szCs w:val="28"/>
        </w:rPr>
        <w:t xml:space="preserve"> в требуемый срок в соответствии с методическими р</w:t>
      </w:r>
      <w:r w:rsidRPr="00647AA2">
        <w:rPr>
          <w:sz w:val="28"/>
          <w:szCs w:val="28"/>
        </w:rPr>
        <w:t>е</w:t>
      </w:r>
      <w:r w:rsidRPr="00647AA2">
        <w:rPr>
          <w:sz w:val="28"/>
          <w:szCs w:val="28"/>
        </w:rPr>
        <w:t xml:space="preserve">комендациями </w:t>
      </w:r>
      <w:r w:rsidRPr="00737818">
        <w:rPr>
          <w:i/>
          <w:sz w:val="28"/>
          <w:szCs w:val="28"/>
        </w:rPr>
        <w:t>(указать степень соответствия рекомендациям, степень с</w:t>
      </w:r>
      <w:r w:rsidRPr="00737818">
        <w:rPr>
          <w:i/>
          <w:sz w:val="28"/>
          <w:szCs w:val="28"/>
        </w:rPr>
        <w:t>а</w:t>
      </w:r>
      <w:r w:rsidRPr="00737818">
        <w:rPr>
          <w:i/>
          <w:sz w:val="28"/>
          <w:szCs w:val="28"/>
        </w:rPr>
        <w:t>мостоятельности работы, уровень грамотности, аккуратности, логичн</w:t>
      </w:r>
      <w:r w:rsidRPr="00737818">
        <w:rPr>
          <w:i/>
          <w:sz w:val="28"/>
          <w:szCs w:val="28"/>
        </w:rPr>
        <w:t>о</w:t>
      </w:r>
      <w:r w:rsidRPr="00737818">
        <w:rPr>
          <w:i/>
          <w:sz w:val="28"/>
          <w:szCs w:val="28"/>
        </w:rPr>
        <w:t>сти изложения текста)</w:t>
      </w:r>
      <w:r w:rsidRPr="00647AA2">
        <w:rPr>
          <w:sz w:val="28"/>
          <w:szCs w:val="28"/>
        </w:rPr>
        <w:t>,</w:t>
      </w:r>
    </w:p>
    <w:p w14:paraId="172B9E3F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2) подготовил к предзащите презентацию и доклад </w:t>
      </w:r>
      <w:r w:rsidRPr="00737818">
        <w:rPr>
          <w:i/>
          <w:sz w:val="28"/>
          <w:szCs w:val="28"/>
        </w:rPr>
        <w:t>(описать качество презентации и доклада, представленных на предзащиту, отметить, треб</w:t>
      </w:r>
      <w:r w:rsidRPr="00737818">
        <w:rPr>
          <w:i/>
          <w:sz w:val="28"/>
          <w:szCs w:val="28"/>
        </w:rPr>
        <w:t>о</w:t>
      </w:r>
      <w:r w:rsidRPr="00737818">
        <w:rPr>
          <w:i/>
          <w:sz w:val="28"/>
          <w:szCs w:val="28"/>
        </w:rPr>
        <w:t>валась ли доработка после предзащиты, указать степень доработки – н</w:t>
      </w:r>
      <w:r w:rsidRPr="00737818">
        <w:rPr>
          <w:i/>
          <w:sz w:val="28"/>
          <w:szCs w:val="28"/>
        </w:rPr>
        <w:t>е</w:t>
      </w:r>
      <w:r w:rsidRPr="00737818">
        <w:rPr>
          <w:i/>
          <w:sz w:val="28"/>
          <w:szCs w:val="28"/>
        </w:rPr>
        <w:t>знач</w:t>
      </w:r>
      <w:r w:rsidRPr="00737818">
        <w:rPr>
          <w:i/>
          <w:sz w:val="28"/>
          <w:szCs w:val="28"/>
        </w:rPr>
        <w:t>и</w:t>
      </w:r>
      <w:r w:rsidRPr="00737818">
        <w:rPr>
          <w:i/>
          <w:sz w:val="28"/>
          <w:szCs w:val="28"/>
        </w:rPr>
        <w:t>тельная, значительная, полная)</w:t>
      </w:r>
      <w:r w:rsidRPr="00647AA2">
        <w:rPr>
          <w:sz w:val="28"/>
          <w:szCs w:val="28"/>
        </w:rPr>
        <w:t>,</w:t>
      </w:r>
    </w:p>
    <w:p w14:paraId="7F62923A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3) подготовил пакет документов к защите </w:t>
      </w:r>
      <w:r w:rsidR="007B3FA7">
        <w:rPr>
          <w:sz w:val="28"/>
          <w:szCs w:val="28"/>
        </w:rPr>
        <w:t xml:space="preserve">ВКР</w:t>
      </w:r>
      <w:r w:rsidRPr="00647AA2">
        <w:rPr>
          <w:sz w:val="28"/>
          <w:szCs w:val="28"/>
        </w:rPr>
        <w:t xml:space="preserve"> </w:t>
      </w:r>
      <w:r w:rsidRPr="00737818">
        <w:rPr>
          <w:i/>
          <w:sz w:val="28"/>
          <w:szCs w:val="28"/>
        </w:rPr>
        <w:t xml:space="preserve">(указать степень гото</w:t>
      </w:r>
      <w:r w:rsidRPr="00737818">
        <w:rPr>
          <w:i/>
          <w:sz w:val="28"/>
          <w:szCs w:val="28"/>
        </w:rPr>
        <w:t xml:space="preserve">в</w:t>
      </w:r>
      <w:r w:rsidRPr="00737818">
        <w:rPr>
          <w:i/>
          <w:sz w:val="28"/>
          <w:szCs w:val="28"/>
        </w:rPr>
        <w:t xml:space="preserve">ности к моменту сдачи ВКР на объ</w:t>
      </w:r>
      <w:r w:rsidR="00412967">
        <w:rPr>
          <w:i/>
          <w:sz w:val="28"/>
          <w:szCs w:val="28"/>
        </w:rPr>
        <w:t xml:space="preserve">е</w:t>
      </w:r>
      <w:r w:rsidRPr="00737818">
        <w:rPr>
          <w:i/>
          <w:sz w:val="28"/>
          <w:szCs w:val="28"/>
        </w:rPr>
        <w:t xml:space="preserve">м заи</w:t>
      </w:r>
      <w:r w:rsidRPr="00737818">
        <w:rPr>
          <w:i/>
          <w:sz w:val="28"/>
          <w:szCs w:val="28"/>
        </w:rPr>
        <w:t xml:space="preserve">м</w:t>
      </w:r>
      <w:r w:rsidRPr="00737818">
        <w:rPr>
          <w:i/>
          <w:sz w:val="28"/>
          <w:szCs w:val="28"/>
        </w:rPr>
        <w:t xml:space="preserve">ствований)</w:t>
      </w:r>
      <w:r w:rsidRPr="00647AA2">
        <w:rPr>
          <w:sz w:val="28"/>
          <w:szCs w:val="28"/>
        </w:rPr>
        <w:t xml:space="preserve">.</w:t>
      </w:r>
    </w:p>
    <w:p w14:paraId="0390B5E2" w14:textId="77777777" w:rsidR="00737818" w:rsidRPr="00647AA2" w:rsidRDefault="00737818" w:rsidP="00737818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В целом студент Фамилия И.О. показал </w:t>
      </w:r>
      <w:r w:rsidRPr="00737818">
        <w:rPr>
          <w:i/>
          <w:sz w:val="28"/>
          <w:szCs w:val="28"/>
        </w:rPr>
        <w:t>(указать степень готовности)</w:t>
      </w:r>
      <w:r>
        <w:rPr>
          <w:sz w:val="28"/>
          <w:szCs w:val="28"/>
        </w:rPr>
        <w:t xml:space="preserve"> готовность к защите </w:t>
      </w:r>
      <w:r w:rsidR="007B3FA7">
        <w:rPr>
          <w:sz w:val="28"/>
          <w:szCs w:val="28"/>
        </w:rPr>
        <w:t>ВКР</w:t>
      </w:r>
      <w:r>
        <w:rPr>
          <w:sz w:val="28"/>
          <w:szCs w:val="28"/>
        </w:rPr>
        <w:t>.</w:t>
      </w:r>
    </w:p>
    <w:p w14:paraId="619E477C" w14:textId="77777777" w:rsidR="00737818" w:rsidRDefault="00737818" w:rsidP="00737818">
      <w:pPr>
        <w:ind w:firstLine="540"/>
        <w:rPr>
          <w:sz w:val="28"/>
          <w:szCs w:val="28"/>
        </w:rPr>
      </w:pPr>
    </w:p>
    <w:p w14:paraId="10295C95" w14:textId="77777777" w:rsidR="00737818" w:rsidRDefault="00737818" w:rsidP="00737818">
      <w:pPr>
        <w:ind w:firstLine="540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1DD16F43" w14:textId="77777777" w:rsidR="00737818" w:rsidRPr="00737818" w:rsidRDefault="00737818" w:rsidP="00737818">
      <w:pPr>
        <w:ind w:firstLine="0"/>
        <w:jc w:val="left"/>
        <w:rPr>
          <w:i/>
          <w:sz w:val="28"/>
          <w:szCs w:val="28"/>
        </w:rPr>
      </w:pPr>
      <w:r w:rsidRPr="00737818">
        <w:rPr>
          <w:i/>
          <w:sz w:val="28"/>
          <w:szCs w:val="28"/>
        </w:rPr>
        <w:t>ученая степень, звание (при наличии)</w:t>
      </w:r>
      <w:r w:rsidRPr="00737818">
        <w:rPr>
          <w:i/>
          <w:sz w:val="28"/>
          <w:szCs w:val="28"/>
        </w:rPr>
        <w:br/>
        <w:t>должность                                                       _____________(И.О. Фамилия)</w:t>
      </w:r>
    </w:p>
    <w:p w14:paraId="06A61A7C" w14:textId="77777777" w:rsidR="00737818" w:rsidRPr="00737818" w:rsidRDefault="00737818" w:rsidP="00737818">
      <w:pPr>
        <w:ind w:firstLine="0"/>
        <w:jc w:val="left"/>
        <w:rPr>
          <w:i/>
          <w:sz w:val="28"/>
          <w:szCs w:val="28"/>
        </w:rPr>
      </w:pPr>
    </w:p>
    <w:p w14:paraId="2D52C2EB" w14:textId="77777777" w:rsidR="00737818" w:rsidRDefault="00737818" w:rsidP="00737818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Дата</w:t>
      </w:r>
    </w:p>
    <w:p w14:paraId="5B0C69DE" w14:textId="77777777" w:rsidR="003079B8" w:rsidRPr="00F71B95" w:rsidRDefault="003079B8" w:rsidP="00737818">
      <w:pPr>
        <w:ind w:firstLine="0"/>
        <w:jc w:val="left"/>
        <w:rPr>
          <w:sz w:val="28"/>
          <w:szCs w:val="28"/>
        </w:rPr>
      </w:pPr>
    </w:p>
    <w:p w14:paraId="064641D8" w14:textId="77777777" w:rsidR="00737818" w:rsidRPr="00737818" w:rsidRDefault="00737818" w:rsidP="00737818">
      <w:pPr>
        <w:jc w:val="right"/>
        <w:outlineLvl w:val="0"/>
        <w:rPr>
          <w:b/>
          <w:i/>
          <w:sz w:val="22"/>
        </w:rPr>
      </w:pPr>
      <w:r>
        <w:rPr>
          <w:i/>
          <w:sz w:val="22"/>
        </w:rPr>
        <w:br w:type="page"/>
      </w:r>
      <w:r>
        <w:rPr>
          <w:b/>
          <w:i/>
          <w:sz w:val="22"/>
        </w:rPr>
        <w:lastRenderedPageBreak/>
        <w:t>Приложение 1.5.</w:t>
      </w:r>
    </w:p>
    <w:p w14:paraId="5058A6ED" w14:textId="77777777" w:rsidR="00D5523C" w:rsidRPr="003C1E7E" w:rsidRDefault="00D5523C" w:rsidP="00D5523C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списка опубликованных научных работ</w:t>
      </w:r>
    </w:p>
    <w:p w14:paraId="7408B96C" w14:textId="77777777" w:rsidR="00D5523C" w:rsidRDefault="00D5523C" w:rsidP="00B8041E">
      <w:pPr>
        <w:ind w:firstLine="0"/>
        <w:jc w:val="center"/>
        <w:rPr>
          <w:b/>
        </w:rPr>
      </w:pPr>
    </w:p>
    <w:p w14:paraId="0DBE5096" w14:textId="77777777" w:rsidR="00B8041E" w:rsidRDefault="00B8041E" w:rsidP="00B8041E">
      <w:pPr>
        <w:ind w:firstLine="0"/>
        <w:jc w:val="center"/>
        <w:rPr>
          <w:b/>
        </w:rPr>
      </w:pPr>
      <w:r>
        <w:rPr>
          <w:b/>
        </w:rPr>
        <w:t>СПИСОК</w:t>
      </w:r>
    </w:p>
    <w:p w14:paraId="592630C8" w14:textId="77777777" w:rsidR="00B8041E" w:rsidRDefault="00B8041E" w:rsidP="00B8041E">
      <w:pPr>
        <w:ind w:firstLine="0"/>
        <w:jc w:val="center"/>
      </w:pPr>
      <w:r>
        <w:t>опубликованных и приравненных к ним</w:t>
      </w:r>
      <w:r w:rsidR="00D5523C">
        <w:t xml:space="preserve"> </w:t>
      </w:r>
      <w:r>
        <w:t>научных трудов</w:t>
      </w:r>
    </w:p>
    <w:p w14:paraId="292A3B87" w14:textId="77777777" w:rsidR="00B8041E" w:rsidRDefault="00B8041E" w:rsidP="00B8041E">
      <w:pPr>
        <w:ind w:firstLine="0"/>
        <w:jc w:val="center"/>
      </w:pPr>
      <w:r>
        <w:t>Ивановой Натальи Сергеевны</w:t>
      </w:r>
    </w:p>
    <w:p w14:paraId="543A7FD6" w14:textId="77777777" w:rsidR="00B8041E" w:rsidRDefault="00B8041E" w:rsidP="00B8041E">
      <w:pPr>
        <w:jc w:val="center"/>
      </w:pPr>
    </w:p>
    <w:tbl>
      <w:tblPr>
        <w:tblW w:w="94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850"/>
        <w:gridCol w:w="2835"/>
        <w:gridCol w:w="1417"/>
        <w:gridCol w:w="1197"/>
      </w:tblGrid>
      <w:tr w:rsidR="00B8041E" w:rsidRPr="00452457" w14:paraId="1F21431A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470DC1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№ п/п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E79D39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 xml:space="preserve">Наименование </w:t>
            </w:r>
            <w:r>
              <w:br/>
            </w:r>
            <w:r w:rsidRPr="00452457">
              <w:t>работы, ее вид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77410" w14:textId="77777777" w:rsidR="00B8041E" w:rsidRPr="00452457" w:rsidRDefault="00B8041E" w:rsidP="00B8041E">
            <w:pPr>
              <w:snapToGrid w:val="0"/>
              <w:ind w:firstLine="0"/>
              <w:jc w:val="center"/>
              <w:rPr>
                <w:spacing w:val="-4"/>
              </w:rPr>
            </w:pPr>
            <w:r w:rsidRPr="00452457">
              <w:t>Фо</w:t>
            </w:r>
            <w:r w:rsidRPr="00452457">
              <w:t>р</w:t>
            </w:r>
            <w:r w:rsidRPr="00452457">
              <w:t xml:space="preserve">ма </w:t>
            </w:r>
            <w:r w:rsidRPr="00452457">
              <w:rPr>
                <w:spacing w:val="-4"/>
              </w:rPr>
              <w:t>раб</w:t>
            </w:r>
            <w:r w:rsidRPr="00452457">
              <w:rPr>
                <w:spacing w:val="-4"/>
              </w:rPr>
              <w:t>о</w:t>
            </w:r>
            <w:r w:rsidRPr="00452457">
              <w:rPr>
                <w:spacing w:val="-4"/>
              </w:rPr>
              <w:t>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7C7A48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Выходные данные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6BE849" w14:textId="77777777" w:rsidR="00B8041E" w:rsidRPr="00452457" w:rsidRDefault="00B8041E" w:rsidP="00B8041E">
            <w:pPr>
              <w:snapToGrid w:val="0"/>
              <w:ind w:firstLine="0"/>
              <w:jc w:val="center"/>
              <w:rPr>
                <w:spacing w:val="-10"/>
              </w:rPr>
            </w:pPr>
            <w:r w:rsidRPr="00452457">
              <w:t xml:space="preserve">Объем в </w:t>
            </w:r>
            <w:r w:rsidRPr="00452457">
              <w:rPr>
                <w:spacing w:val="-10"/>
              </w:rPr>
              <w:t>п.</w:t>
            </w:r>
            <w:r w:rsidRPr="00452457">
              <w:rPr>
                <w:spacing w:val="-10"/>
                <w:lang w:val="en-US"/>
              </w:rPr>
              <w:t> </w:t>
            </w:r>
            <w:r w:rsidRPr="00452457">
              <w:rPr>
                <w:spacing w:val="-10"/>
              </w:rPr>
              <w:t>л. или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B00FA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Соавт</w:t>
            </w:r>
            <w:r w:rsidRPr="00452457">
              <w:t>о</w:t>
            </w:r>
            <w:r w:rsidRPr="00452457">
              <w:t>ры</w:t>
            </w:r>
          </w:p>
        </w:tc>
      </w:tr>
      <w:tr w:rsidR="00B8041E" w:rsidRPr="00452457" w14:paraId="02FAAF3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7EC79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D7C85A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E2234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2E1E3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06F66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5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5CCB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6</w:t>
            </w:r>
          </w:p>
        </w:tc>
      </w:tr>
      <w:tr w:rsidR="00243584" w14:paraId="5252FB1F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F9D4D" w14:textId="77777777" w:rsidR="00243584" w:rsidRDefault="00243584" w:rsidP="00B8041E">
            <w:pPr>
              <w:widowControl/>
              <w:numPr>
                <w:ilvl w:val="0"/>
                <w:numId w:val="1"/>
              </w:numPr>
              <w:tabs>
                <w:tab w:val="clear" w:pos="432"/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t>1.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E27D25" w14:textId="77777777" w:rsidR="00243584" w:rsidRDefault="00243584" w:rsidP="00243584">
            <w:pPr>
              <w:snapToGrid w:val="0"/>
              <w:ind w:firstLine="0"/>
            </w:pPr>
            <w:r>
              <w:t>Тр</w:t>
            </w:r>
            <w:r w:rsidR="00412967">
              <w:t>е</w:t>
            </w:r>
            <w:r>
              <w:t>хфакторная дин</w:t>
            </w:r>
            <w:r>
              <w:t>а</w:t>
            </w:r>
            <w:r>
              <w:t>мическая модель эк</w:t>
            </w:r>
            <w:r>
              <w:t>о</w:t>
            </w:r>
            <w:r>
              <w:t>номики региона (тез</w:t>
            </w:r>
            <w:r>
              <w:t>и</w:t>
            </w:r>
            <w:r>
              <w:t>сы)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7F40B" w14:textId="77777777" w:rsidR="00243584" w:rsidRDefault="00243584" w:rsidP="00243584">
            <w:pPr>
              <w:snapToGrid w:val="0"/>
              <w:ind w:firstLine="0"/>
              <w:jc w:val="center"/>
            </w:pPr>
            <w:proofErr w:type="spellStart"/>
            <w:r>
              <w:t>Печ</w:t>
            </w:r>
            <w:proofErr w:type="spellEnd"/>
            <w: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A30A6" w14:textId="77777777" w:rsidR="00243584" w:rsidRPr="002C0B8F" w:rsidRDefault="00243584" w:rsidP="00243584">
            <w:pPr>
              <w:snapToGrid w:val="0"/>
              <w:ind w:firstLine="0"/>
            </w:pPr>
            <w:r>
              <w:t xml:space="preserve">Тезисы докладов </w:t>
            </w:r>
            <w:proofErr w:type="spellStart"/>
            <w:r>
              <w:t>Ме</w:t>
            </w:r>
            <w:r>
              <w:t>ж</w:t>
            </w:r>
            <w:r>
              <w:t>дунар</w:t>
            </w:r>
            <w:proofErr w:type="spellEnd"/>
            <w:r>
              <w:t xml:space="preserve">. </w:t>
            </w:r>
            <w:proofErr w:type="spellStart"/>
            <w:r>
              <w:t>конф</w:t>
            </w:r>
            <w:proofErr w:type="spellEnd"/>
            <w:r>
              <w:t>. «</w:t>
            </w:r>
            <w:r w:rsidRPr="00387F2A">
              <w:t>Геометр</w:t>
            </w:r>
            <w:r w:rsidRPr="00387F2A">
              <w:t>и</w:t>
            </w:r>
            <w:r w:rsidRPr="00387F2A">
              <w:t>ческие мет</w:t>
            </w:r>
            <w:r w:rsidRPr="00387F2A">
              <w:t>о</w:t>
            </w:r>
            <w:r w:rsidRPr="00387F2A">
              <w:t>ды в теории управления и математ</w:t>
            </w:r>
            <w:r w:rsidRPr="00387F2A">
              <w:t>и</w:t>
            </w:r>
            <w:r w:rsidRPr="00387F2A">
              <w:t>ческой физике: дифф</w:t>
            </w:r>
            <w:r w:rsidRPr="00387F2A">
              <w:t>е</w:t>
            </w:r>
            <w:r w:rsidRPr="00387F2A">
              <w:t>ренциальные уравнения, интегрируемость, кач</w:t>
            </w:r>
            <w:r w:rsidRPr="00387F2A">
              <w:t>е</w:t>
            </w:r>
            <w:r w:rsidRPr="00387F2A">
              <w:t>ственная теория»</w:t>
            </w:r>
            <w:r>
              <w:t>, п</w:t>
            </w:r>
            <w:r>
              <w:t>о</w:t>
            </w:r>
            <w:r>
              <w:t>священной 110-летию И.П. Макарова (15–18 сентября 2016 г.).</w:t>
            </w:r>
            <w:r w:rsidRPr="00173195">
              <w:t xml:space="preserve"> </w:t>
            </w:r>
            <w:r>
              <w:t>Рязань</w:t>
            </w:r>
            <w:r w:rsidRPr="00173195">
              <w:t xml:space="preserve">: Изд-во </w:t>
            </w:r>
            <w:r>
              <w:t>РГУ им</w:t>
            </w:r>
            <w:r>
              <w:t>е</w:t>
            </w:r>
            <w:r>
              <w:t>ни С.А. Ес</w:t>
            </w:r>
            <w:r>
              <w:t>е</w:t>
            </w:r>
            <w:r>
              <w:t>нина</w:t>
            </w:r>
            <w:r w:rsidRPr="00173195">
              <w:t xml:space="preserve">, </w:t>
            </w:r>
            <w:r>
              <w:t>2016</w:t>
            </w:r>
            <w:r w:rsidRPr="00173195">
              <w:t>.</w:t>
            </w:r>
            <w:r>
              <w:t xml:space="preserve"> – 48 с. – С. 22</w:t>
            </w:r>
            <w:r w:rsidRPr="002C0B8F">
              <w:t>.</w:t>
            </w:r>
          </w:p>
          <w:p w14:paraId="3579244D" w14:textId="77777777" w:rsidR="00243584" w:rsidRPr="00243584" w:rsidRDefault="00243584" w:rsidP="00243584">
            <w:pPr>
              <w:snapToGrid w:val="0"/>
              <w:ind w:firstLine="0"/>
            </w:pPr>
            <w:r>
              <w:rPr>
                <w:lang w:val="en-US"/>
              </w:rPr>
              <w:t>ISBN 978-5-88006-954-5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26934" w14:textId="77777777" w:rsidR="00243584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48 с.</w:t>
            </w:r>
          </w:p>
          <w:p w14:paraId="573AB174" w14:textId="77777777" w:rsidR="00243584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1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8683" w14:textId="77777777" w:rsidR="00243584" w:rsidRDefault="00243584" w:rsidP="00B8041E">
            <w:pPr>
              <w:snapToGrid w:val="0"/>
              <w:ind w:firstLine="0"/>
            </w:pPr>
          </w:p>
        </w:tc>
      </w:tr>
      <w:tr w:rsidR="00243584" w14:paraId="686E097F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78C28F" w14:textId="77777777" w:rsidR="00243584" w:rsidRDefault="00243584" w:rsidP="00B8041E">
            <w:pPr>
              <w:widowControl/>
              <w:numPr>
                <w:ilvl w:val="0"/>
                <w:numId w:val="1"/>
              </w:numPr>
              <w:tabs>
                <w:tab w:val="clear" w:pos="432"/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CCC0D1" w14:textId="77777777" w:rsidR="00243584" w:rsidRPr="00FA360A" w:rsidRDefault="00243584" w:rsidP="00243584">
            <w:pPr>
              <w:snapToGrid w:val="0"/>
              <w:ind w:firstLine="0"/>
            </w:pPr>
            <w:r w:rsidRPr="00FA360A">
              <w:t>Эконометрич</w:t>
            </w:r>
            <w:r w:rsidRPr="00FA360A">
              <w:t>е</w:t>
            </w:r>
            <w:r w:rsidRPr="00FA360A">
              <w:t>ский анализ завис</w:t>
            </w:r>
            <w:r w:rsidRPr="00FA360A">
              <w:t>и</w:t>
            </w:r>
            <w:r w:rsidRPr="00FA360A">
              <w:t>мости предприним</w:t>
            </w:r>
            <w:r w:rsidRPr="00FA360A">
              <w:t>а</w:t>
            </w:r>
            <w:r w:rsidRPr="00FA360A">
              <w:t>тельской активности населения России от объема и</w:t>
            </w:r>
            <w:r w:rsidRPr="00FA360A">
              <w:t>н</w:t>
            </w:r>
            <w:r w:rsidRPr="00FA360A">
              <w:t>вестиций в основной капитал малых пре</w:t>
            </w:r>
            <w:r w:rsidRPr="00FA360A">
              <w:t>д</w:t>
            </w:r>
            <w:r w:rsidRPr="00FA360A">
              <w:t>приятий</w:t>
            </w:r>
            <w:r>
              <w:t xml:space="preserve"> (статья)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DD5BC" w14:textId="77777777" w:rsidR="00243584" w:rsidRDefault="00243584" w:rsidP="00243584">
            <w:pPr>
              <w:snapToGrid w:val="0"/>
              <w:ind w:firstLine="0"/>
              <w:jc w:val="center"/>
            </w:pPr>
            <w:r>
              <w:t>Электр.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D75E6" w14:textId="77777777" w:rsidR="00243584" w:rsidRPr="00FA360A" w:rsidRDefault="00243584" w:rsidP="00243584">
            <w:pPr>
              <w:snapToGrid w:val="0"/>
              <w:ind w:firstLine="0"/>
            </w:pPr>
            <w:r w:rsidRPr="00FA360A">
              <w:t>Математика и естестве</w:t>
            </w:r>
            <w:r w:rsidRPr="00FA360A">
              <w:t>н</w:t>
            </w:r>
            <w:r w:rsidRPr="00FA360A">
              <w:t xml:space="preserve">ные науки. Теория и практика : </w:t>
            </w:r>
            <w:proofErr w:type="spellStart"/>
            <w:r w:rsidRPr="00FA360A">
              <w:t>Межвуз</w:t>
            </w:r>
            <w:proofErr w:type="spellEnd"/>
            <w:r w:rsidRPr="00FA360A">
              <w:t xml:space="preserve">. сб. науч. тр. </w:t>
            </w:r>
            <w:proofErr w:type="spellStart"/>
            <w:r w:rsidRPr="00FA360A">
              <w:t>Вып</w:t>
            </w:r>
            <w:proofErr w:type="spellEnd"/>
            <w:r w:rsidRPr="00FA360A">
              <w:t>. 11. - Яр</w:t>
            </w:r>
            <w:r w:rsidRPr="00FA360A">
              <w:t>о</w:t>
            </w:r>
            <w:r w:rsidRPr="00FA360A">
              <w:t xml:space="preserve">славль : </w:t>
            </w:r>
            <w:proofErr w:type="spellStart"/>
            <w:r w:rsidRPr="00FA360A">
              <w:t>Издат</w:t>
            </w:r>
            <w:proofErr w:type="spellEnd"/>
            <w:r w:rsidRPr="00FA360A">
              <w:t xml:space="preserve">. дом. </w:t>
            </w:r>
            <w:r>
              <w:t xml:space="preserve"> </w:t>
            </w:r>
            <w:r w:rsidRPr="00FA360A">
              <w:t>ЯГТУ, 2016. - 370 с. - С. 224-230.</w:t>
            </w:r>
          </w:p>
          <w:p w14:paraId="6B30C1E8" w14:textId="77777777" w:rsidR="00243584" w:rsidRDefault="00243584" w:rsidP="00243584">
            <w:pPr>
              <w:snapToGrid w:val="0"/>
              <w:ind w:firstLine="0"/>
            </w:pPr>
            <w:r w:rsidRPr="00FA360A">
              <w:t xml:space="preserve">ISBN 978-5-9914-0560-7 </w:t>
            </w:r>
          </w:p>
          <w:p w14:paraId="488BDAD1" w14:textId="77777777" w:rsidR="00243584" w:rsidRPr="00FA360A" w:rsidRDefault="00243584" w:rsidP="00243584">
            <w:pPr>
              <w:snapToGrid w:val="0"/>
              <w:ind w:firstLine="0"/>
            </w:pPr>
            <w:r w:rsidRPr="00FA360A">
              <w:t xml:space="preserve">Режим доступа: </w:t>
            </w:r>
            <w:hyperlink r:id="rId34" w:history="1">
              <w:r w:rsidRPr="00156A46">
                <w:rPr>
                  <w:rStyle w:val="a4"/>
                </w:rPr>
                <w:t>http://www.ystu.ru/download/MiMO/math_11.pdf</w:t>
              </w:r>
            </w:hyperlink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4F61" w14:textId="77777777" w:rsidR="00243584" w:rsidRPr="005F333A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370</w:t>
            </w:r>
            <w:r w:rsidRPr="005F333A">
              <w:rPr>
                <w:u w:val="single"/>
              </w:rPr>
              <w:t xml:space="preserve"> с.</w:t>
            </w:r>
          </w:p>
          <w:p w14:paraId="623012B4" w14:textId="77777777" w:rsidR="00243584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7</w:t>
            </w:r>
            <w:r w:rsidRPr="005F333A">
              <w:t xml:space="preserve">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74C1" w14:textId="77777777" w:rsidR="00243584" w:rsidRPr="00243584" w:rsidRDefault="00243584" w:rsidP="00243584">
            <w:pPr>
              <w:snapToGrid w:val="0"/>
              <w:ind w:firstLine="0"/>
            </w:pPr>
            <w:proofErr w:type="spellStart"/>
            <w:r>
              <w:rPr>
                <w:lang w:val="en-US"/>
              </w:rPr>
              <w:t>Павлов</w:t>
            </w:r>
            <w:proofErr w:type="spellEnd"/>
            <w:r>
              <w:rPr>
                <w:lang w:val="en-US"/>
              </w:rPr>
              <w:t xml:space="preserve"> И.И.</w:t>
            </w:r>
          </w:p>
        </w:tc>
      </w:tr>
    </w:tbl>
    <w:p w14:paraId="606F30DD" w14:textId="77777777" w:rsidR="00B8041E" w:rsidRDefault="00B8041E" w:rsidP="003C7BF1">
      <w:pPr>
        <w:pStyle w:val="Standard"/>
        <w:ind w:firstLine="0"/>
        <w:jc w:val="left"/>
        <w:rPr>
          <w:sz w:val="28"/>
          <w:szCs w:val="28"/>
          <w:lang w:val="en-US"/>
        </w:rPr>
      </w:pPr>
    </w:p>
    <w:p w14:paraId="24B2856C" w14:textId="77777777" w:rsidR="00243584" w:rsidRDefault="00243584" w:rsidP="003C7BF1">
      <w:pPr>
        <w:pStyle w:val="Standard"/>
        <w:ind w:firstLine="0"/>
        <w:jc w:val="left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Список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верен</w:t>
      </w:r>
      <w:proofErr w:type="spellEnd"/>
    </w:p>
    <w:p w14:paraId="6FB552BA" w14:textId="77777777" w:rsid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</w:p>
    <w:p w14:paraId="1A33A940" w14:textId="77777777" w:rsidR="00243584" w:rsidRPr="00243584" w:rsidRDefault="00CB3A4A" w:rsidP="003C7BF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243584">
        <w:rPr>
          <w:sz w:val="28"/>
          <w:szCs w:val="28"/>
        </w:rPr>
        <w:t xml:space="preserve">               _______________________ (________________)</w:t>
      </w:r>
    </w:p>
    <w:p w14:paraId="4AF0C382" w14:textId="77777777" w:rsidR="00243584" w:rsidRP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</w:p>
    <w:p w14:paraId="1189221A" w14:textId="77777777" w:rsid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54EE0B0C" w14:textId="77777777" w:rsidR="00243584" w:rsidRP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Ученая степень, звание, должность _____________ (_____________)</w:t>
      </w:r>
    </w:p>
    <w:p w14:paraId="4B2AAFC3" w14:textId="77777777" w:rsidR="00243584" w:rsidRDefault="00243584" w:rsidP="00243584">
      <w:pPr>
        <w:pStyle w:val="Standard"/>
        <w:jc w:val="left"/>
        <w:rPr>
          <w:rStyle w:val="FontStyle20"/>
          <w:lang w:eastAsia="ru-RU"/>
        </w:rPr>
      </w:pPr>
    </w:p>
    <w:p w14:paraId="3FA5B4F7" w14:textId="77777777" w:rsidR="00243584" w:rsidRDefault="00243584" w:rsidP="00243584">
      <w:pPr>
        <w:pStyle w:val="Standard"/>
        <w:jc w:val="left"/>
        <w:rPr>
          <w:rStyle w:val="FontStyle24"/>
          <w:lang w:eastAsia="ru-RU"/>
        </w:rPr>
      </w:pPr>
      <w:r>
        <w:rPr>
          <w:rStyle w:val="FontStyle20"/>
          <w:lang w:eastAsia="ru-RU"/>
        </w:rPr>
        <w:t>«____»___________</w:t>
      </w:r>
      <w:r>
        <w:rPr>
          <w:rStyle w:val="FontStyle24"/>
          <w:lang w:eastAsia="ru-RU"/>
        </w:rPr>
        <w:t>20_____г.</w:t>
      </w:r>
    </w:p>
    <w:p w14:paraId="531C3B80" w14:textId="77777777" w:rsidR="00243584" w:rsidRDefault="00243584" w:rsidP="00926248">
      <w:pPr>
        <w:ind w:firstLine="0"/>
        <w:rPr>
          <w:b/>
          <w:sz w:val="20"/>
          <w:szCs w:val="20"/>
        </w:rPr>
      </w:pPr>
    </w:p>
    <w:p w14:paraId="7D237A2F" w14:textId="77777777" w:rsidR="00E1514F" w:rsidRPr="00243584" w:rsidRDefault="00243584" w:rsidP="00926248">
      <w:pPr>
        <w:ind w:firstLine="0"/>
        <w:rPr>
          <w:sz w:val="20"/>
          <w:szCs w:val="20"/>
        </w:rPr>
      </w:pPr>
      <w:r w:rsidRPr="00243584">
        <w:rPr>
          <w:b/>
          <w:sz w:val="20"/>
          <w:szCs w:val="20"/>
        </w:rPr>
        <w:t xml:space="preserve">Замечание: </w:t>
      </w:r>
      <w:r w:rsidRPr="00243584">
        <w:rPr>
          <w:sz w:val="20"/>
          <w:szCs w:val="20"/>
        </w:rPr>
        <w:t>для журналов надо указывать ISSN</w:t>
      </w:r>
    </w:p>
    <w:sectPr w:rsidR="00E1514F" w:rsidRPr="00243584" w:rsidSect="007F3AE2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134" w:right="851" w:bottom="1134" w:left="1701" w:header="1134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AC57B" w14:textId="77777777" w:rsidR="002A6074" w:rsidRDefault="002A6074">
      <w:r>
        <w:separator/>
      </w:r>
    </w:p>
  </w:endnote>
  <w:endnote w:type="continuationSeparator" w:id="0">
    <w:p w14:paraId="355FA6A9" w14:textId="77777777" w:rsidR="002A6074" w:rsidRDefault="002A6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43F4E" w14:textId="77777777" w:rsidR="004364EF" w:rsidRDefault="004364EF" w:rsidP="005C1812">
    <w:pPr>
      <w:pStyle w:val="af1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A5D8A9F" w14:textId="77777777" w:rsidR="004364EF" w:rsidRDefault="004364EF" w:rsidP="00DC6D3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50D3C" w14:textId="77777777" w:rsidR="004364EF" w:rsidRDefault="004364EF" w:rsidP="005C1812">
    <w:pPr>
      <w:pStyle w:val="af1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F372B">
      <w:rPr>
        <w:rStyle w:val="a6"/>
        <w:noProof/>
      </w:rPr>
      <w:t>21</w:t>
    </w:r>
    <w:r>
      <w:rPr>
        <w:rStyle w:val="a6"/>
      </w:rPr>
      <w:fldChar w:fldCharType="end"/>
    </w:r>
  </w:p>
  <w:p w14:paraId="0F89A52B" w14:textId="77777777" w:rsidR="004364EF" w:rsidRDefault="004364EF" w:rsidP="00DC6D3D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7CC14" w14:textId="77777777" w:rsidR="004364EF" w:rsidRDefault="004364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53307" w14:textId="77777777" w:rsidR="002A6074" w:rsidRDefault="002A6074">
      <w:r>
        <w:separator/>
      </w:r>
    </w:p>
  </w:footnote>
  <w:footnote w:type="continuationSeparator" w:id="0">
    <w:p w14:paraId="498CB5BF" w14:textId="77777777" w:rsidR="002A6074" w:rsidRDefault="002A6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44BAA" w14:textId="77777777" w:rsidR="004364EF" w:rsidRDefault="004364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F8F17" w14:textId="77777777" w:rsidR="004364EF" w:rsidRDefault="004364EF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A9C4" w14:textId="77777777" w:rsidR="004364EF" w:rsidRDefault="004364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color w:val="000000"/>
        <w:sz w:val="28"/>
        <w:szCs w:val="28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4"/>
    <w:multiLevelType w:val="singleLevel"/>
    <w:tmpl w:val="00000004"/>
    <w:name w:val="WW8Num13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</w:abstractNum>
  <w:abstractNum w:abstractNumId="4" w15:restartNumberingAfterBreak="0">
    <w:nsid w:val="00000007"/>
    <w:multiLevelType w:val="singleLevel"/>
    <w:tmpl w:val="00000007"/>
    <w:name w:val="WW8Num17"/>
    <w:lvl w:ilvl="0">
      <w:start w:val="1"/>
      <w:numFmt w:val="decimal"/>
      <w:lvlText w:val="%1."/>
      <w:lvlJc w:val="left"/>
      <w:pPr>
        <w:tabs>
          <w:tab w:val="num" w:pos="1200"/>
        </w:tabs>
        <w:ind w:left="1920" w:hanging="360"/>
      </w:pPr>
    </w:lvl>
  </w:abstractNum>
  <w:abstractNum w:abstractNumId="5" w15:restartNumberingAfterBreak="0">
    <w:nsid w:val="0BC8214C"/>
    <w:multiLevelType w:val="hybridMultilevel"/>
    <w:tmpl w:val="36CA33C4"/>
    <w:lvl w:ilvl="0" w:tplc="49B4CB56">
      <w:start w:val="1"/>
      <w:numFmt w:val="bullet"/>
      <w:pStyle w:val="a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23B89"/>
    <w:multiLevelType w:val="multilevel"/>
    <w:tmpl w:val="4D4498E2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641C7"/>
    <w:multiLevelType w:val="hybridMultilevel"/>
    <w:tmpl w:val="86DC0F6C"/>
    <w:lvl w:ilvl="0" w:tplc="D4E61E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5791124D"/>
    <w:multiLevelType w:val="hybridMultilevel"/>
    <w:tmpl w:val="9266BBB2"/>
    <w:lvl w:ilvl="0" w:tplc="994693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A437D3"/>
    <w:multiLevelType w:val="hybridMultilevel"/>
    <w:tmpl w:val="9996B6D4"/>
    <w:lvl w:ilvl="0" w:tplc="671C3D8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8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802CB7"/>
    <w:multiLevelType w:val="hybridMultilevel"/>
    <w:tmpl w:val="34CE1E84"/>
    <w:lvl w:ilvl="0" w:tplc="994693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4F4119A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66E2120"/>
    <w:multiLevelType w:val="hybridMultilevel"/>
    <w:tmpl w:val="22DCA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1531872">
    <w:abstractNumId w:val="0"/>
  </w:num>
  <w:num w:numId="2" w16cid:durableId="1217744294">
    <w:abstractNumId w:val="5"/>
  </w:num>
  <w:num w:numId="3" w16cid:durableId="247740265">
    <w:abstractNumId w:val="15"/>
  </w:num>
  <w:num w:numId="4" w16cid:durableId="130442048">
    <w:abstractNumId w:val="9"/>
  </w:num>
  <w:num w:numId="5" w16cid:durableId="1229652149">
    <w:abstractNumId w:val="13"/>
  </w:num>
  <w:num w:numId="6" w16cid:durableId="1384258234">
    <w:abstractNumId w:val="21"/>
  </w:num>
  <w:num w:numId="7" w16cid:durableId="249898402">
    <w:abstractNumId w:val="8"/>
  </w:num>
  <w:num w:numId="8" w16cid:durableId="2042510533">
    <w:abstractNumId w:val="20"/>
  </w:num>
  <w:num w:numId="9" w16cid:durableId="537477993">
    <w:abstractNumId w:val="18"/>
  </w:num>
  <w:num w:numId="10" w16cid:durableId="1719622313">
    <w:abstractNumId w:val="11"/>
  </w:num>
  <w:num w:numId="11" w16cid:durableId="1172716784">
    <w:abstractNumId w:val="17"/>
  </w:num>
  <w:num w:numId="12" w16cid:durableId="321662524">
    <w:abstractNumId w:val="6"/>
  </w:num>
  <w:num w:numId="13" w16cid:durableId="2121756366">
    <w:abstractNumId w:val="12"/>
  </w:num>
  <w:num w:numId="14" w16cid:durableId="654337762">
    <w:abstractNumId w:val="19"/>
  </w:num>
  <w:num w:numId="15" w16cid:durableId="8072875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06887491">
    <w:abstractNumId w:val="7"/>
  </w:num>
  <w:num w:numId="17" w16cid:durableId="2099865222">
    <w:abstractNumId w:val="24"/>
  </w:num>
  <w:num w:numId="18" w16cid:durableId="2040230848">
    <w:abstractNumId w:val="23"/>
  </w:num>
  <w:num w:numId="19" w16cid:durableId="1275481013">
    <w:abstractNumId w:val="10"/>
  </w:num>
  <w:num w:numId="20" w16cid:durableId="776099337">
    <w:abstractNumId w:val="22"/>
  </w:num>
  <w:num w:numId="21" w16cid:durableId="1865901090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autoHyphenation/>
  <w:hyphenationZone w:val="357"/>
  <w:defaultTableStyle w:val="a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D8D"/>
    <w:rsid w:val="000029BE"/>
    <w:rsid w:val="000068AE"/>
    <w:rsid w:val="00007B0B"/>
    <w:rsid w:val="000105C6"/>
    <w:rsid w:val="00011DFF"/>
    <w:rsid w:val="00017CC4"/>
    <w:rsid w:val="00022D8D"/>
    <w:rsid w:val="000244D5"/>
    <w:rsid w:val="00025E3B"/>
    <w:rsid w:val="00030FB5"/>
    <w:rsid w:val="000338AC"/>
    <w:rsid w:val="0003648E"/>
    <w:rsid w:val="00040429"/>
    <w:rsid w:val="00042191"/>
    <w:rsid w:val="00047649"/>
    <w:rsid w:val="00056BB9"/>
    <w:rsid w:val="000652AE"/>
    <w:rsid w:val="00067A4D"/>
    <w:rsid w:val="00067B2A"/>
    <w:rsid w:val="00067FF0"/>
    <w:rsid w:val="00073D2E"/>
    <w:rsid w:val="0007441F"/>
    <w:rsid w:val="00075E69"/>
    <w:rsid w:val="0007779E"/>
    <w:rsid w:val="0008149E"/>
    <w:rsid w:val="00082329"/>
    <w:rsid w:val="000825A9"/>
    <w:rsid w:val="000867D6"/>
    <w:rsid w:val="00091241"/>
    <w:rsid w:val="00093FD7"/>
    <w:rsid w:val="00096895"/>
    <w:rsid w:val="000A44B6"/>
    <w:rsid w:val="000A5519"/>
    <w:rsid w:val="000B5379"/>
    <w:rsid w:val="000C323B"/>
    <w:rsid w:val="000C4D0A"/>
    <w:rsid w:val="000C59F6"/>
    <w:rsid w:val="000D5650"/>
    <w:rsid w:val="000E6593"/>
    <w:rsid w:val="000E74C3"/>
    <w:rsid w:val="000F1FAB"/>
    <w:rsid w:val="000F2E05"/>
    <w:rsid w:val="000F5737"/>
    <w:rsid w:val="00102C0F"/>
    <w:rsid w:val="001052C6"/>
    <w:rsid w:val="001072D1"/>
    <w:rsid w:val="00110CD6"/>
    <w:rsid w:val="00112E9B"/>
    <w:rsid w:val="001139CA"/>
    <w:rsid w:val="001153E6"/>
    <w:rsid w:val="00116312"/>
    <w:rsid w:val="00117B61"/>
    <w:rsid w:val="00121806"/>
    <w:rsid w:val="001227D9"/>
    <w:rsid w:val="00123F02"/>
    <w:rsid w:val="00133D36"/>
    <w:rsid w:val="001362B7"/>
    <w:rsid w:val="00142E1A"/>
    <w:rsid w:val="0014744E"/>
    <w:rsid w:val="001509BA"/>
    <w:rsid w:val="00153283"/>
    <w:rsid w:val="00153AE0"/>
    <w:rsid w:val="00155244"/>
    <w:rsid w:val="00155828"/>
    <w:rsid w:val="00161511"/>
    <w:rsid w:val="0016297C"/>
    <w:rsid w:val="00163147"/>
    <w:rsid w:val="001648F6"/>
    <w:rsid w:val="00166894"/>
    <w:rsid w:val="0016737D"/>
    <w:rsid w:val="00176401"/>
    <w:rsid w:val="00176AB3"/>
    <w:rsid w:val="00182936"/>
    <w:rsid w:val="0019207C"/>
    <w:rsid w:val="001936DD"/>
    <w:rsid w:val="0019795A"/>
    <w:rsid w:val="001A13C0"/>
    <w:rsid w:val="001A4C1E"/>
    <w:rsid w:val="001A5F9D"/>
    <w:rsid w:val="001A7111"/>
    <w:rsid w:val="001A768D"/>
    <w:rsid w:val="001B31E5"/>
    <w:rsid w:val="001B4341"/>
    <w:rsid w:val="001B5929"/>
    <w:rsid w:val="001C3217"/>
    <w:rsid w:val="001D1406"/>
    <w:rsid w:val="001D52BF"/>
    <w:rsid w:val="001D6A26"/>
    <w:rsid w:val="001D70CD"/>
    <w:rsid w:val="001D7859"/>
    <w:rsid w:val="001E3275"/>
    <w:rsid w:val="001E6A2C"/>
    <w:rsid w:val="001E6A3E"/>
    <w:rsid w:val="001F05E1"/>
    <w:rsid w:val="001F0ADC"/>
    <w:rsid w:val="001F0B70"/>
    <w:rsid w:val="001F372B"/>
    <w:rsid w:val="001F4C1E"/>
    <w:rsid w:val="001F6057"/>
    <w:rsid w:val="0020198A"/>
    <w:rsid w:val="002034BC"/>
    <w:rsid w:val="00204127"/>
    <w:rsid w:val="00207343"/>
    <w:rsid w:val="00207A41"/>
    <w:rsid w:val="00210710"/>
    <w:rsid w:val="00212E86"/>
    <w:rsid w:val="00213055"/>
    <w:rsid w:val="00216C05"/>
    <w:rsid w:val="002173D3"/>
    <w:rsid w:val="0022225C"/>
    <w:rsid w:val="002236A8"/>
    <w:rsid w:val="002247C8"/>
    <w:rsid w:val="00227BF2"/>
    <w:rsid w:val="0023758A"/>
    <w:rsid w:val="00240F28"/>
    <w:rsid w:val="00243584"/>
    <w:rsid w:val="00243DE5"/>
    <w:rsid w:val="00244233"/>
    <w:rsid w:val="00255B0A"/>
    <w:rsid w:val="00273B49"/>
    <w:rsid w:val="00277C75"/>
    <w:rsid w:val="00282825"/>
    <w:rsid w:val="002841B5"/>
    <w:rsid w:val="002861E1"/>
    <w:rsid w:val="00286A48"/>
    <w:rsid w:val="00291392"/>
    <w:rsid w:val="0029665F"/>
    <w:rsid w:val="002A166F"/>
    <w:rsid w:val="002A6074"/>
    <w:rsid w:val="002B18EB"/>
    <w:rsid w:val="002B245B"/>
    <w:rsid w:val="002B5465"/>
    <w:rsid w:val="002B65AA"/>
    <w:rsid w:val="002B7BFE"/>
    <w:rsid w:val="002C0289"/>
    <w:rsid w:val="002C16E9"/>
    <w:rsid w:val="002C538C"/>
    <w:rsid w:val="002C6513"/>
    <w:rsid w:val="002D03DB"/>
    <w:rsid w:val="002D2D34"/>
    <w:rsid w:val="002D517D"/>
    <w:rsid w:val="002D583E"/>
    <w:rsid w:val="002E22F0"/>
    <w:rsid w:val="002E6DEA"/>
    <w:rsid w:val="002E6F99"/>
    <w:rsid w:val="002E7B37"/>
    <w:rsid w:val="002F043B"/>
    <w:rsid w:val="002F51E2"/>
    <w:rsid w:val="0030457E"/>
    <w:rsid w:val="00306F1D"/>
    <w:rsid w:val="003079B8"/>
    <w:rsid w:val="003079E9"/>
    <w:rsid w:val="00307D15"/>
    <w:rsid w:val="003105A2"/>
    <w:rsid w:val="003211D9"/>
    <w:rsid w:val="0032134E"/>
    <w:rsid w:val="00321CA7"/>
    <w:rsid w:val="00323382"/>
    <w:rsid w:val="00323A10"/>
    <w:rsid w:val="0032461F"/>
    <w:rsid w:val="00325858"/>
    <w:rsid w:val="00326C41"/>
    <w:rsid w:val="00332A6D"/>
    <w:rsid w:val="00333DF3"/>
    <w:rsid w:val="00333E43"/>
    <w:rsid w:val="00334800"/>
    <w:rsid w:val="003426A4"/>
    <w:rsid w:val="00344527"/>
    <w:rsid w:val="00345B6C"/>
    <w:rsid w:val="0035394F"/>
    <w:rsid w:val="00353A66"/>
    <w:rsid w:val="00355C4B"/>
    <w:rsid w:val="00361E36"/>
    <w:rsid w:val="00370DE1"/>
    <w:rsid w:val="00371C1E"/>
    <w:rsid w:val="00373918"/>
    <w:rsid w:val="0037790D"/>
    <w:rsid w:val="003851E8"/>
    <w:rsid w:val="00386CBC"/>
    <w:rsid w:val="00386F26"/>
    <w:rsid w:val="00387258"/>
    <w:rsid w:val="00390FAC"/>
    <w:rsid w:val="003A07F4"/>
    <w:rsid w:val="003A0C57"/>
    <w:rsid w:val="003A16D6"/>
    <w:rsid w:val="003A3EC8"/>
    <w:rsid w:val="003B31D8"/>
    <w:rsid w:val="003B3B5C"/>
    <w:rsid w:val="003B3E11"/>
    <w:rsid w:val="003B67CB"/>
    <w:rsid w:val="003C0107"/>
    <w:rsid w:val="003C4895"/>
    <w:rsid w:val="003C7BF1"/>
    <w:rsid w:val="003D4DFC"/>
    <w:rsid w:val="003D6379"/>
    <w:rsid w:val="003E2620"/>
    <w:rsid w:val="003E48A6"/>
    <w:rsid w:val="003E7454"/>
    <w:rsid w:val="003E7F92"/>
    <w:rsid w:val="003F67C8"/>
    <w:rsid w:val="00400A88"/>
    <w:rsid w:val="00401197"/>
    <w:rsid w:val="00405291"/>
    <w:rsid w:val="0040588A"/>
    <w:rsid w:val="00411160"/>
    <w:rsid w:val="00412967"/>
    <w:rsid w:val="0041318C"/>
    <w:rsid w:val="00413C7B"/>
    <w:rsid w:val="0041740C"/>
    <w:rsid w:val="00421A0E"/>
    <w:rsid w:val="004228EA"/>
    <w:rsid w:val="00422FCA"/>
    <w:rsid w:val="00423BEB"/>
    <w:rsid w:val="00424384"/>
    <w:rsid w:val="00425739"/>
    <w:rsid w:val="00425D0C"/>
    <w:rsid w:val="00427784"/>
    <w:rsid w:val="004277C1"/>
    <w:rsid w:val="00430750"/>
    <w:rsid w:val="0043184B"/>
    <w:rsid w:val="004364EF"/>
    <w:rsid w:val="0044039A"/>
    <w:rsid w:val="00445E30"/>
    <w:rsid w:val="00451882"/>
    <w:rsid w:val="00455E21"/>
    <w:rsid w:val="004628E1"/>
    <w:rsid w:val="00464DF3"/>
    <w:rsid w:val="00465AEE"/>
    <w:rsid w:val="004676DF"/>
    <w:rsid w:val="00470EBA"/>
    <w:rsid w:val="00481541"/>
    <w:rsid w:val="0048370F"/>
    <w:rsid w:val="00483923"/>
    <w:rsid w:val="00484C10"/>
    <w:rsid w:val="004903C4"/>
    <w:rsid w:val="00491BF2"/>
    <w:rsid w:val="0049331B"/>
    <w:rsid w:val="004947BF"/>
    <w:rsid w:val="00495C56"/>
    <w:rsid w:val="00495CAF"/>
    <w:rsid w:val="004A220A"/>
    <w:rsid w:val="004B1588"/>
    <w:rsid w:val="004B480E"/>
    <w:rsid w:val="004C2120"/>
    <w:rsid w:val="004C35EE"/>
    <w:rsid w:val="004C566B"/>
    <w:rsid w:val="004C7962"/>
    <w:rsid w:val="004D2919"/>
    <w:rsid w:val="004D4BC2"/>
    <w:rsid w:val="004D6D02"/>
    <w:rsid w:val="004D6FC0"/>
    <w:rsid w:val="004D7E2B"/>
    <w:rsid w:val="004E44FA"/>
    <w:rsid w:val="004E52E4"/>
    <w:rsid w:val="004E6C72"/>
    <w:rsid w:val="004E7FB1"/>
    <w:rsid w:val="004F004D"/>
    <w:rsid w:val="004F4DA7"/>
    <w:rsid w:val="00504B9C"/>
    <w:rsid w:val="00504D95"/>
    <w:rsid w:val="0050547A"/>
    <w:rsid w:val="005077E9"/>
    <w:rsid w:val="0051110E"/>
    <w:rsid w:val="00523BD0"/>
    <w:rsid w:val="00524F0B"/>
    <w:rsid w:val="00530329"/>
    <w:rsid w:val="00531B29"/>
    <w:rsid w:val="00531E20"/>
    <w:rsid w:val="00532B93"/>
    <w:rsid w:val="00532C4F"/>
    <w:rsid w:val="005336B9"/>
    <w:rsid w:val="00542738"/>
    <w:rsid w:val="00542D54"/>
    <w:rsid w:val="00544104"/>
    <w:rsid w:val="00546032"/>
    <w:rsid w:val="00553017"/>
    <w:rsid w:val="005533F0"/>
    <w:rsid w:val="00554639"/>
    <w:rsid w:val="00562096"/>
    <w:rsid w:val="00570E40"/>
    <w:rsid w:val="00571023"/>
    <w:rsid w:val="005714F5"/>
    <w:rsid w:val="00576EE1"/>
    <w:rsid w:val="00581154"/>
    <w:rsid w:val="00582ED1"/>
    <w:rsid w:val="00582FE0"/>
    <w:rsid w:val="0058351C"/>
    <w:rsid w:val="00583CAB"/>
    <w:rsid w:val="00585327"/>
    <w:rsid w:val="0058729A"/>
    <w:rsid w:val="00587696"/>
    <w:rsid w:val="00596707"/>
    <w:rsid w:val="005B0157"/>
    <w:rsid w:val="005B365C"/>
    <w:rsid w:val="005B5101"/>
    <w:rsid w:val="005B7176"/>
    <w:rsid w:val="005B7AF9"/>
    <w:rsid w:val="005B7BDE"/>
    <w:rsid w:val="005C1812"/>
    <w:rsid w:val="005D070E"/>
    <w:rsid w:val="005D248E"/>
    <w:rsid w:val="005D277A"/>
    <w:rsid w:val="005D329F"/>
    <w:rsid w:val="005D5294"/>
    <w:rsid w:val="005D61BD"/>
    <w:rsid w:val="005D6A6C"/>
    <w:rsid w:val="005D6D78"/>
    <w:rsid w:val="005E1DFD"/>
    <w:rsid w:val="005E20AB"/>
    <w:rsid w:val="005E4DF2"/>
    <w:rsid w:val="005F0DA4"/>
    <w:rsid w:val="005F2183"/>
    <w:rsid w:val="005F2746"/>
    <w:rsid w:val="005F4B0A"/>
    <w:rsid w:val="005F59FB"/>
    <w:rsid w:val="005F5AB9"/>
    <w:rsid w:val="005F7ACE"/>
    <w:rsid w:val="00614ED8"/>
    <w:rsid w:val="006222E7"/>
    <w:rsid w:val="00623055"/>
    <w:rsid w:val="00624913"/>
    <w:rsid w:val="00627556"/>
    <w:rsid w:val="00632FD9"/>
    <w:rsid w:val="00634265"/>
    <w:rsid w:val="00637CB0"/>
    <w:rsid w:val="006451ED"/>
    <w:rsid w:val="00646D6C"/>
    <w:rsid w:val="00650429"/>
    <w:rsid w:val="00655116"/>
    <w:rsid w:val="00655D49"/>
    <w:rsid w:val="0066094B"/>
    <w:rsid w:val="00662356"/>
    <w:rsid w:val="00662446"/>
    <w:rsid w:val="006629AA"/>
    <w:rsid w:val="00665653"/>
    <w:rsid w:val="006726D7"/>
    <w:rsid w:val="00674CD6"/>
    <w:rsid w:val="00676F8F"/>
    <w:rsid w:val="006832A8"/>
    <w:rsid w:val="00694ACE"/>
    <w:rsid w:val="00695078"/>
    <w:rsid w:val="00696C2D"/>
    <w:rsid w:val="00696FD4"/>
    <w:rsid w:val="006A0115"/>
    <w:rsid w:val="006A0CF4"/>
    <w:rsid w:val="006A1F3F"/>
    <w:rsid w:val="006A1F5E"/>
    <w:rsid w:val="006A5C0C"/>
    <w:rsid w:val="006B1267"/>
    <w:rsid w:val="006B132A"/>
    <w:rsid w:val="006B1398"/>
    <w:rsid w:val="006B4274"/>
    <w:rsid w:val="006B55DC"/>
    <w:rsid w:val="006B7B6C"/>
    <w:rsid w:val="006C35C0"/>
    <w:rsid w:val="006C707D"/>
    <w:rsid w:val="006D0A83"/>
    <w:rsid w:val="006D18DA"/>
    <w:rsid w:val="006D77FA"/>
    <w:rsid w:val="006E153D"/>
    <w:rsid w:val="006E3B47"/>
    <w:rsid w:val="006E4AF3"/>
    <w:rsid w:val="006E5EE1"/>
    <w:rsid w:val="006F1B47"/>
    <w:rsid w:val="006F3895"/>
    <w:rsid w:val="006F46A1"/>
    <w:rsid w:val="006F51C2"/>
    <w:rsid w:val="00701BD7"/>
    <w:rsid w:val="00721BD2"/>
    <w:rsid w:val="0072375F"/>
    <w:rsid w:val="00723C0D"/>
    <w:rsid w:val="007246BD"/>
    <w:rsid w:val="007316B9"/>
    <w:rsid w:val="00737818"/>
    <w:rsid w:val="007410C4"/>
    <w:rsid w:val="0074123D"/>
    <w:rsid w:val="00743217"/>
    <w:rsid w:val="00746B4B"/>
    <w:rsid w:val="007511A0"/>
    <w:rsid w:val="00754BE8"/>
    <w:rsid w:val="00757A6E"/>
    <w:rsid w:val="0076192F"/>
    <w:rsid w:val="00761A9E"/>
    <w:rsid w:val="007658D2"/>
    <w:rsid w:val="0076725B"/>
    <w:rsid w:val="007708F1"/>
    <w:rsid w:val="00775006"/>
    <w:rsid w:val="007838D1"/>
    <w:rsid w:val="00783A4D"/>
    <w:rsid w:val="00785A28"/>
    <w:rsid w:val="007878BE"/>
    <w:rsid w:val="00787DF3"/>
    <w:rsid w:val="00793F83"/>
    <w:rsid w:val="007943E9"/>
    <w:rsid w:val="007A1829"/>
    <w:rsid w:val="007B3FA7"/>
    <w:rsid w:val="007C32B2"/>
    <w:rsid w:val="007C443F"/>
    <w:rsid w:val="007D1011"/>
    <w:rsid w:val="007D2943"/>
    <w:rsid w:val="007D2959"/>
    <w:rsid w:val="007D2E5E"/>
    <w:rsid w:val="007D3975"/>
    <w:rsid w:val="007E100D"/>
    <w:rsid w:val="007E2C3F"/>
    <w:rsid w:val="007E44B4"/>
    <w:rsid w:val="007E7038"/>
    <w:rsid w:val="007E7E9B"/>
    <w:rsid w:val="007F05CC"/>
    <w:rsid w:val="007F3AE2"/>
    <w:rsid w:val="007F3E6B"/>
    <w:rsid w:val="007F53AC"/>
    <w:rsid w:val="007F704A"/>
    <w:rsid w:val="00801567"/>
    <w:rsid w:val="008060BC"/>
    <w:rsid w:val="0080754E"/>
    <w:rsid w:val="00807CF7"/>
    <w:rsid w:val="0081475D"/>
    <w:rsid w:val="00815432"/>
    <w:rsid w:val="0081630F"/>
    <w:rsid w:val="008168D3"/>
    <w:rsid w:val="00817ECB"/>
    <w:rsid w:val="008222EC"/>
    <w:rsid w:val="008227B3"/>
    <w:rsid w:val="00825806"/>
    <w:rsid w:val="008259B3"/>
    <w:rsid w:val="0083338E"/>
    <w:rsid w:val="00833A57"/>
    <w:rsid w:val="00840E42"/>
    <w:rsid w:val="00852947"/>
    <w:rsid w:val="0085341E"/>
    <w:rsid w:val="00855F0A"/>
    <w:rsid w:val="0085796C"/>
    <w:rsid w:val="00861B84"/>
    <w:rsid w:val="00862CC3"/>
    <w:rsid w:val="00863922"/>
    <w:rsid w:val="00865AD9"/>
    <w:rsid w:val="00870702"/>
    <w:rsid w:val="00871043"/>
    <w:rsid w:val="0087297D"/>
    <w:rsid w:val="008737B4"/>
    <w:rsid w:val="0087394E"/>
    <w:rsid w:val="00875D50"/>
    <w:rsid w:val="00876350"/>
    <w:rsid w:val="0087678C"/>
    <w:rsid w:val="00876A98"/>
    <w:rsid w:val="00877FF7"/>
    <w:rsid w:val="008800EC"/>
    <w:rsid w:val="00883AE9"/>
    <w:rsid w:val="008875B3"/>
    <w:rsid w:val="0088797B"/>
    <w:rsid w:val="00890A71"/>
    <w:rsid w:val="00891C36"/>
    <w:rsid w:val="00894C8F"/>
    <w:rsid w:val="00895A6A"/>
    <w:rsid w:val="008971A5"/>
    <w:rsid w:val="00897426"/>
    <w:rsid w:val="008B01B7"/>
    <w:rsid w:val="008B2688"/>
    <w:rsid w:val="008B5D4D"/>
    <w:rsid w:val="008B6B0C"/>
    <w:rsid w:val="008C0F71"/>
    <w:rsid w:val="008C26C5"/>
    <w:rsid w:val="008C5BAC"/>
    <w:rsid w:val="008C5E8D"/>
    <w:rsid w:val="008C5F88"/>
    <w:rsid w:val="008D4AD5"/>
    <w:rsid w:val="008D4D96"/>
    <w:rsid w:val="008D65AA"/>
    <w:rsid w:val="008D6B3E"/>
    <w:rsid w:val="008D7995"/>
    <w:rsid w:val="008E1017"/>
    <w:rsid w:val="008E2B25"/>
    <w:rsid w:val="008E3C45"/>
    <w:rsid w:val="008E409C"/>
    <w:rsid w:val="008E46AD"/>
    <w:rsid w:val="008F1859"/>
    <w:rsid w:val="008F23E9"/>
    <w:rsid w:val="008F3DAF"/>
    <w:rsid w:val="008F437B"/>
    <w:rsid w:val="008F484F"/>
    <w:rsid w:val="008F4BE1"/>
    <w:rsid w:val="008F738B"/>
    <w:rsid w:val="009018AF"/>
    <w:rsid w:val="00904F27"/>
    <w:rsid w:val="00905366"/>
    <w:rsid w:val="0091454A"/>
    <w:rsid w:val="00914EAB"/>
    <w:rsid w:val="00915A73"/>
    <w:rsid w:val="00922165"/>
    <w:rsid w:val="00923E90"/>
    <w:rsid w:val="009243D4"/>
    <w:rsid w:val="00926248"/>
    <w:rsid w:val="00935BD9"/>
    <w:rsid w:val="00935DAD"/>
    <w:rsid w:val="00942EF1"/>
    <w:rsid w:val="0095061E"/>
    <w:rsid w:val="0095128E"/>
    <w:rsid w:val="00952D0D"/>
    <w:rsid w:val="00952EDC"/>
    <w:rsid w:val="00956540"/>
    <w:rsid w:val="009566FC"/>
    <w:rsid w:val="0095782F"/>
    <w:rsid w:val="00962530"/>
    <w:rsid w:val="00964A96"/>
    <w:rsid w:val="009660E5"/>
    <w:rsid w:val="00966B30"/>
    <w:rsid w:val="0097237F"/>
    <w:rsid w:val="00972CB0"/>
    <w:rsid w:val="009736FB"/>
    <w:rsid w:val="0098130B"/>
    <w:rsid w:val="00983F6F"/>
    <w:rsid w:val="00984DDA"/>
    <w:rsid w:val="00990CC1"/>
    <w:rsid w:val="009A0563"/>
    <w:rsid w:val="009A0910"/>
    <w:rsid w:val="009A3CFD"/>
    <w:rsid w:val="009B0F8B"/>
    <w:rsid w:val="009B60DA"/>
    <w:rsid w:val="009C1CDE"/>
    <w:rsid w:val="009C38AE"/>
    <w:rsid w:val="009D503F"/>
    <w:rsid w:val="009E394C"/>
    <w:rsid w:val="009E3BD4"/>
    <w:rsid w:val="009E3F63"/>
    <w:rsid w:val="009E79C4"/>
    <w:rsid w:val="009F35E1"/>
    <w:rsid w:val="00A04655"/>
    <w:rsid w:val="00A05CAF"/>
    <w:rsid w:val="00A20661"/>
    <w:rsid w:val="00A22AA8"/>
    <w:rsid w:val="00A23F13"/>
    <w:rsid w:val="00A33621"/>
    <w:rsid w:val="00A34712"/>
    <w:rsid w:val="00A45559"/>
    <w:rsid w:val="00A6082F"/>
    <w:rsid w:val="00A621A0"/>
    <w:rsid w:val="00A63211"/>
    <w:rsid w:val="00A64528"/>
    <w:rsid w:val="00A6464A"/>
    <w:rsid w:val="00A65748"/>
    <w:rsid w:val="00A6766B"/>
    <w:rsid w:val="00A72B20"/>
    <w:rsid w:val="00A76E78"/>
    <w:rsid w:val="00A77E7D"/>
    <w:rsid w:val="00A85922"/>
    <w:rsid w:val="00A85F60"/>
    <w:rsid w:val="00A93530"/>
    <w:rsid w:val="00A97FE0"/>
    <w:rsid w:val="00AA1113"/>
    <w:rsid w:val="00AA1F8C"/>
    <w:rsid w:val="00AA2760"/>
    <w:rsid w:val="00AB0A32"/>
    <w:rsid w:val="00AC00F2"/>
    <w:rsid w:val="00AC3F2B"/>
    <w:rsid w:val="00AC6F10"/>
    <w:rsid w:val="00AC79DF"/>
    <w:rsid w:val="00AD52B9"/>
    <w:rsid w:val="00AE4259"/>
    <w:rsid w:val="00B05EF6"/>
    <w:rsid w:val="00B06DBC"/>
    <w:rsid w:val="00B070E4"/>
    <w:rsid w:val="00B076EF"/>
    <w:rsid w:val="00B115D1"/>
    <w:rsid w:val="00B1506C"/>
    <w:rsid w:val="00B16069"/>
    <w:rsid w:val="00B21FC2"/>
    <w:rsid w:val="00B245E2"/>
    <w:rsid w:val="00B3146D"/>
    <w:rsid w:val="00B32005"/>
    <w:rsid w:val="00B33351"/>
    <w:rsid w:val="00B43294"/>
    <w:rsid w:val="00B440DF"/>
    <w:rsid w:val="00B45D70"/>
    <w:rsid w:val="00B47512"/>
    <w:rsid w:val="00B5075F"/>
    <w:rsid w:val="00B537D1"/>
    <w:rsid w:val="00B55C75"/>
    <w:rsid w:val="00B6074B"/>
    <w:rsid w:val="00B61E8F"/>
    <w:rsid w:val="00B631D5"/>
    <w:rsid w:val="00B67432"/>
    <w:rsid w:val="00B70A75"/>
    <w:rsid w:val="00B7164E"/>
    <w:rsid w:val="00B74683"/>
    <w:rsid w:val="00B76977"/>
    <w:rsid w:val="00B8041E"/>
    <w:rsid w:val="00B804B1"/>
    <w:rsid w:val="00B81C3D"/>
    <w:rsid w:val="00B85C0E"/>
    <w:rsid w:val="00B87670"/>
    <w:rsid w:val="00B90B9F"/>
    <w:rsid w:val="00B92600"/>
    <w:rsid w:val="00B926A1"/>
    <w:rsid w:val="00B92A4D"/>
    <w:rsid w:val="00B93224"/>
    <w:rsid w:val="00B96848"/>
    <w:rsid w:val="00B97876"/>
    <w:rsid w:val="00BA0DD1"/>
    <w:rsid w:val="00BA2123"/>
    <w:rsid w:val="00BA6F6E"/>
    <w:rsid w:val="00BB4025"/>
    <w:rsid w:val="00BC041B"/>
    <w:rsid w:val="00BC232D"/>
    <w:rsid w:val="00BC38EB"/>
    <w:rsid w:val="00BC40F8"/>
    <w:rsid w:val="00BC5125"/>
    <w:rsid w:val="00BC6795"/>
    <w:rsid w:val="00BC7A1D"/>
    <w:rsid w:val="00BD4E8D"/>
    <w:rsid w:val="00BD5024"/>
    <w:rsid w:val="00BD5406"/>
    <w:rsid w:val="00BE2B43"/>
    <w:rsid w:val="00BF226F"/>
    <w:rsid w:val="00BF3054"/>
    <w:rsid w:val="00BF41C5"/>
    <w:rsid w:val="00BF4D56"/>
    <w:rsid w:val="00BF4E80"/>
    <w:rsid w:val="00C020BF"/>
    <w:rsid w:val="00C02BB3"/>
    <w:rsid w:val="00C04D5D"/>
    <w:rsid w:val="00C118FE"/>
    <w:rsid w:val="00C12FA7"/>
    <w:rsid w:val="00C218F6"/>
    <w:rsid w:val="00C22DDC"/>
    <w:rsid w:val="00C22F8C"/>
    <w:rsid w:val="00C24E05"/>
    <w:rsid w:val="00C25D71"/>
    <w:rsid w:val="00C306C1"/>
    <w:rsid w:val="00C32EC6"/>
    <w:rsid w:val="00C353C4"/>
    <w:rsid w:val="00C36BFC"/>
    <w:rsid w:val="00C407F4"/>
    <w:rsid w:val="00C40A5F"/>
    <w:rsid w:val="00C44FC2"/>
    <w:rsid w:val="00C51DF4"/>
    <w:rsid w:val="00C534F4"/>
    <w:rsid w:val="00C5438D"/>
    <w:rsid w:val="00C66FFB"/>
    <w:rsid w:val="00C678F1"/>
    <w:rsid w:val="00C74D10"/>
    <w:rsid w:val="00C84078"/>
    <w:rsid w:val="00C84803"/>
    <w:rsid w:val="00C84BAF"/>
    <w:rsid w:val="00C86259"/>
    <w:rsid w:val="00C86B43"/>
    <w:rsid w:val="00C87B82"/>
    <w:rsid w:val="00C96BE2"/>
    <w:rsid w:val="00CA6BF5"/>
    <w:rsid w:val="00CA7A5B"/>
    <w:rsid w:val="00CB2F98"/>
    <w:rsid w:val="00CB3350"/>
    <w:rsid w:val="00CB388E"/>
    <w:rsid w:val="00CB3A4A"/>
    <w:rsid w:val="00CB5F03"/>
    <w:rsid w:val="00CB6D5C"/>
    <w:rsid w:val="00CC7250"/>
    <w:rsid w:val="00CC7F03"/>
    <w:rsid w:val="00CD151F"/>
    <w:rsid w:val="00CD5DDE"/>
    <w:rsid w:val="00CD7450"/>
    <w:rsid w:val="00CE0452"/>
    <w:rsid w:val="00CE1F83"/>
    <w:rsid w:val="00CE4520"/>
    <w:rsid w:val="00CE6CB6"/>
    <w:rsid w:val="00CF14D7"/>
    <w:rsid w:val="00CF7CBC"/>
    <w:rsid w:val="00D0132F"/>
    <w:rsid w:val="00D018E2"/>
    <w:rsid w:val="00D1106E"/>
    <w:rsid w:val="00D121CE"/>
    <w:rsid w:val="00D12D5F"/>
    <w:rsid w:val="00D13879"/>
    <w:rsid w:val="00D212B0"/>
    <w:rsid w:val="00D2473A"/>
    <w:rsid w:val="00D26B5B"/>
    <w:rsid w:val="00D3033C"/>
    <w:rsid w:val="00D30646"/>
    <w:rsid w:val="00D30E15"/>
    <w:rsid w:val="00D31F70"/>
    <w:rsid w:val="00D31FBB"/>
    <w:rsid w:val="00D31FD9"/>
    <w:rsid w:val="00D3222B"/>
    <w:rsid w:val="00D332E0"/>
    <w:rsid w:val="00D3543E"/>
    <w:rsid w:val="00D35A82"/>
    <w:rsid w:val="00D373CF"/>
    <w:rsid w:val="00D40CD1"/>
    <w:rsid w:val="00D47B97"/>
    <w:rsid w:val="00D47CB0"/>
    <w:rsid w:val="00D50DC2"/>
    <w:rsid w:val="00D50EFF"/>
    <w:rsid w:val="00D51A1C"/>
    <w:rsid w:val="00D533C4"/>
    <w:rsid w:val="00D5523C"/>
    <w:rsid w:val="00D6217C"/>
    <w:rsid w:val="00D64DFB"/>
    <w:rsid w:val="00D66684"/>
    <w:rsid w:val="00D7437B"/>
    <w:rsid w:val="00D76F6B"/>
    <w:rsid w:val="00D81FF6"/>
    <w:rsid w:val="00D84E51"/>
    <w:rsid w:val="00D86B21"/>
    <w:rsid w:val="00D8722F"/>
    <w:rsid w:val="00D93282"/>
    <w:rsid w:val="00D95601"/>
    <w:rsid w:val="00D95A34"/>
    <w:rsid w:val="00D979A5"/>
    <w:rsid w:val="00D97E0F"/>
    <w:rsid w:val="00DA006D"/>
    <w:rsid w:val="00DA75C6"/>
    <w:rsid w:val="00DB09EB"/>
    <w:rsid w:val="00DB2415"/>
    <w:rsid w:val="00DB26E8"/>
    <w:rsid w:val="00DC051B"/>
    <w:rsid w:val="00DC1BF2"/>
    <w:rsid w:val="00DC3BA5"/>
    <w:rsid w:val="00DC519B"/>
    <w:rsid w:val="00DC6D3D"/>
    <w:rsid w:val="00DD0688"/>
    <w:rsid w:val="00DD0CC8"/>
    <w:rsid w:val="00DD12A4"/>
    <w:rsid w:val="00DD14D1"/>
    <w:rsid w:val="00DD153F"/>
    <w:rsid w:val="00DD5ACD"/>
    <w:rsid w:val="00DD6F52"/>
    <w:rsid w:val="00DE189E"/>
    <w:rsid w:val="00DE2139"/>
    <w:rsid w:val="00DF58D3"/>
    <w:rsid w:val="00E061EB"/>
    <w:rsid w:val="00E07B79"/>
    <w:rsid w:val="00E10184"/>
    <w:rsid w:val="00E1104E"/>
    <w:rsid w:val="00E1514F"/>
    <w:rsid w:val="00E1729F"/>
    <w:rsid w:val="00E20A27"/>
    <w:rsid w:val="00E20C9A"/>
    <w:rsid w:val="00E211D3"/>
    <w:rsid w:val="00E22960"/>
    <w:rsid w:val="00E22E62"/>
    <w:rsid w:val="00E30EEB"/>
    <w:rsid w:val="00E315F3"/>
    <w:rsid w:val="00E324E4"/>
    <w:rsid w:val="00E33D14"/>
    <w:rsid w:val="00E37B3F"/>
    <w:rsid w:val="00E37B59"/>
    <w:rsid w:val="00E405CD"/>
    <w:rsid w:val="00E44F35"/>
    <w:rsid w:val="00E45575"/>
    <w:rsid w:val="00E45BB6"/>
    <w:rsid w:val="00E4696A"/>
    <w:rsid w:val="00E50C99"/>
    <w:rsid w:val="00E52398"/>
    <w:rsid w:val="00E54BA2"/>
    <w:rsid w:val="00E56213"/>
    <w:rsid w:val="00E602AB"/>
    <w:rsid w:val="00E60714"/>
    <w:rsid w:val="00E60C3E"/>
    <w:rsid w:val="00E612B2"/>
    <w:rsid w:val="00E62A3B"/>
    <w:rsid w:val="00E64E8C"/>
    <w:rsid w:val="00E702FD"/>
    <w:rsid w:val="00E7553C"/>
    <w:rsid w:val="00E90D28"/>
    <w:rsid w:val="00E92287"/>
    <w:rsid w:val="00E93D3A"/>
    <w:rsid w:val="00E9528A"/>
    <w:rsid w:val="00E952EC"/>
    <w:rsid w:val="00E97B2F"/>
    <w:rsid w:val="00EA490A"/>
    <w:rsid w:val="00EA668F"/>
    <w:rsid w:val="00EB0F2A"/>
    <w:rsid w:val="00EB1F3D"/>
    <w:rsid w:val="00EB23BC"/>
    <w:rsid w:val="00EB4772"/>
    <w:rsid w:val="00EB73DB"/>
    <w:rsid w:val="00EC0056"/>
    <w:rsid w:val="00EC1F6C"/>
    <w:rsid w:val="00EC200B"/>
    <w:rsid w:val="00EC25C6"/>
    <w:rsid w:val="00EC3260"/>
    <w:rsid w:val="00EF455D"/>
    <w:rsid w:val="00F03F05"/>
    <w:rsid w:val="00F05F81"/>
    <w:rsid w:val="00F11411"/>
    <w:rsid w:val="00F140E8"/>
    <w:rsid w:val="00F15E26"/>
    <w:rsid w:val="00F165CB"/>
    <w:rsid w:val="00F1727D"/>
    <w:rsid w:val="00F22E92"/>
    <w:rsid w:val="00F27386"/>
    <w:rsid w:val="00F34BBE"/>
    <w:rsid w:val="00F366D7"/>
    <w:rsid w:val="00F40317"/>
    <w:rsid w:val="00F4179C"/>
    <w:rsid w:val="00F4248E"/>
    <w:rsid w:val="00F42DFE"/>
    <w:rsid w:val="00F43377"/>
    <w:rsid w:val="00F44E08"/>
    <w:rsid w:val="00F47626"/>
    <w:rsid w:val="00F5388C"/>
    <w:rsid w:val="00F6088E"/>
    <w:rsid w:val="00F62526"/>
    <w:rsid w:val="00F65F9C"/>
    <w:rsid w:val="00F71305"/>
    <w:rsid w:val="00F73F5D"/>
    <w:rsid w:val="00F94407"/>
    <w:rsid w:val="00F94AB6"/>
    <w:rsid w:val="00FA1275"/>
    <w:rsid w:val="00FA6244"/>
    <w:rsid w:val="00FA6500"/>
    <w:rsid w:val="00FA693D"/>
    <w:rsid w:val="00FA70BA"/>
    <w:rsid w:val="00FA73A6"/>
    <w:rsid w:val="00FB0445"/>
    <w:rsid w:val="00FB70D7"/>
    <w:rsid w:val="00FB71C0"/>
    <w:rsid w:val="00FC09A4"/>
    <w:rsid w:val="00FC32F8"/>
    <w:rsid w:val="00FC7364"/>
    <w:rsid w:val="00FD4F2F"/>
    <w:rsid w:val="00FD7D78"/>
    <w:rsid w:val="00FD7E92"/>
    <w:rsid w:val="00FE1FFA"/>
    <w:rsid w:val="00FE43B9"/>
    <w:rsid w:val="00FE45F3"/>
    <w:rsid w:val="00FE4CD3"/>
    <w:rsid w:val="00FE5090"/>
    <w:rsid w:val="00FE57AC"/>
    <w:rsid w:val="00FF56BA"/>
    <w:rsid w:val="00FF6B9B"/>
    <w:rsid w:val="00FF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1EA2CEA3"/>
  <w15:chartTrackingRefBased/>
  <w15:docId w15:val="{DB17F277-EF6D-452C-8EBD-C587AD7B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tabs>
        <w:tab w:val="left" w:pos="708"/>
      </w:tabs>
      <w:ind w:firstLine="400"/>
      <w:jc w:val="both"/>
    </w:pPr>
    <w:rPr>
      <w:sz w:val="24"/>
      <w:szCs w:val="24"/>
      <w:lang w:eastAsia="zh-CN"/>
    </w:rPr>
  </w:style>
  <w:style w:type="paragraph" w:styleId="1">
    <w:name w:val="heading 1"/>
    <w:basedOn w:val="a0"/>
    <w:next w:val="a0"/>
    <w:link w:val="10"/>
    <w:qFormat/>
    <w:pPr>
      <w:keepNext/>
      <w:widowControl/>
      <w:numPr>
        <w:numId w:val="1"/>
      </w:numPr>
      <w:tabs>
        <w:tab w:val="clear" w:pos="708"/>
      </w:tabs>
      <w:ind w:left="0" w:firstLine="0"/>
      <w:jc w:val="center"/>
      <w:outlineLvl w:val="0"/>
    </w:pPr>
    <w:rPr>
      <w:b/>
      <w:caps/>
      <w:w w:val="90"/>
      <w:szCs w:val="20"/>
    </w:rPr>
  </w:style>
  <w:style w:type="paragraph" w:styleId="2">
    <w:name w:val="heading 2"/>
    <w:basedOn w:val="a0"/>
    <w:next w:val="a0"/>
    <w:qFormat/>
    <w:rsid w:val="006D77F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pPr>
      <w:keepNext/>
      <w:widowControl/>
      <w:numPr>
        <w:ilvl w:val="2"/>
        <w:numId w:val="1"/>
      </w:numPr>
      <w:tabs>
        <w:tab w:val="clear" w:pos="720"/>
      </w:tabs>
      <w:ind w:left="0" w:firstLine="0"/>
      <w:jc w:val="center"/>
      <w:outlineLvl w:val="2"/>
    </w:pPr>
    <w:rPr>
      <w:sz w:val="36"/>
      <w:szCs w:val="20"/>
    </w:rPr>
  </w:style>
  <w:style w:type="character" w:default="1" w:styleId="a1">
    <w:name w:val="Default Paragraph Font"/>
    <w:aliases w:val=" Знак Знак2 Знак Знак"/>
    <w:link w:val="2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9E79C4"/>
    <w:rPr>
      <w:sz w:val="36"/>
      <w:lang w:val="ru-RU" w:eastAsia="zh-CN" w:bidi="ar-SA"/>
    </w:rPr>
  </w:style>
  <w:style w:type="paragraph" w:customStyle="1" w:styleId="20">
    <w:name w:val=" Знак Знак2"/>
    <w:basedOn w:val="a0"/>
    <w:link w:val="a1"/>
    <w:rsid w:val="007C443F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11">
    <w:name w:val="Основной шрифт абзаца1"/>
  </w:style>
  <w:style w:type="character" w:styleId="a4">
    <w:name w:val="Hyperlink"/>
    <w:rPr>
      <w:color w:val="0000FF"/>
      <w:u w:val="single"/>
    </w:rPr>
  </w:style>
  <w:style w:type="character" w:customStyle="1" w:styleId="a5">
    <w:name w:val="Символ сноски"/>
    <w:rPr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styleId="a6">
    <w:name w:val="page number"/>
    <w:basedOn w:val="11"/>
  </w:style>
  <w:style w:type="paragraph" w:styleId="a7">
    <w:name w:val="Title"/>
    <w:basedOn w:val="a0"/>
    <w:next w:val="a8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8">
    <w:name w:val="Body Text"/>
    <w:basedOn w:val="a0"/>
    <w:link w:val="a9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character" w:customStyle="1" w:styleId="a9">
    <w:name w:val="Основной текст Знак"/>
    <w:link w:val="a8"/>
    <w:rsid w:val="002D2D34"/>
    <w:rPr>
      <w:lang w:val="ru-RU" w:eastAsia="zh-CN" w:bidi="ar-SA"/>
    </w:rPr>
  </w:style>
  <w:style w:type="paragraph" w:styleId="aa">
    <w:name w:val="Title"/>
    <w:basedOn w:val="a0"/>
    <w:next w:val="a8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b">
    <w:name w:val="Subtitle"/>
    <w:basedOn w:val="a7"/>
    <w:next w:val="a8"/>
    <w:qFormat/>
    <w:pPr>
      <w:jc w:val="center"/>
    </w:pPr>
    <w:rPr>
      <w:i/>
      <w:iCs/>
    </w:rPr>
  </w:style>
  <w:style w:type="paragraph" w:styleId="ac">
    <w:name w:val="List"/>
    <w:basedOn w:val="a8"/>
    <w:rPr>
      <w:rFonts w:ascii="Arial" w:hAnsi="Arial" w:cs="Mangal"/>
    </w:rPr>
  </w:style>
  <w:style w:type="paragraph" w:styleId="ad">
    <w:name w:val="caption"/>
    <w:basedOn w:val="a0"/>
    <w:qFormat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2">
    <w:name w:val="Указатель1"/>
    <w:basedOn w:val="a0"/>
    <w:pPr>
      <w:suppressLineNumbers/>
    </w:pPr>
    <w:rPr>
      <w:rFonts w:ascii="Arial" w:hAnsi="Arial" w:cs="Mangal"/>
    </w:rPr>
  </w:style>
  <w:style w:type="paragraph" w:customStyle="1" w:styleId="6">
    <w:name w:val="6"/>
    <w:basedOn w:val="a0"/>
  </w:style>
  <w:style w:type="paragraph" w:customStyle="1" w:styleId="Normal">
    <w:name w:val="Normal"/>
    <w:pPr>
      <w:suppressAutoHyphens/>
      <w:autoSpaceDE w:val="0"/>
    </w:pPr>
    <w:rPr>
      <w:rFonts w:eastAsia="Arial"/>
      <w:color w:val="000000"/>
      <w:sz w:val="24"/>
      <w:szCs w:val="24"/>
      <w:lang w:eastAsia="zh-CN"/>
    </w:rPr>
  </w:style>
  <w:style w:type="paragraph" w:styleId="ae">
    <w:name w:val="footnote text"/>
    <w:basedOn w:val="a0"/>
    <w:link w:val="af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a0"/>
    <w:pPr>
      <w:tabs>
        <w:tab w:val="clear" w:pos="708"/>
      </w:tabs>
      <w:autoSpaceDE w:val="0"/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a0"/>
    <w:pPr>
      <w:tabs>
        <w:tab w:val="clear" w:pos="708"/>
      </w:tabs>
      <w:autoSpaceDE w:val="0"/>
      <w:ind w:firstLine="0"/>
      <w:jc w:val="left"/>
    </w:pPr>
    <w:rPr>
      <w:rFonts w:ascii="Sylfaen" w:hAnsi="Sylfaen" w:cs="Sylfaen"/>
    </w:rPr>
  </w:style>
  <w:style w:type="paragraph" w:customStyle="1" w:styleId="13">
    <w:name w:val="Обычный отступ1"/>
    <w:basedOn w:val="a0"/>
    <w:next w:val="a0"/>
    <w:pPr>
      <w:widowControl/>
      <w:tabs>
        <w:tab w:val="clear" w:pos="708"/>
      </w:tabs>
      <w:autoSpaceDE w:val="0"/>
      <w:ind w:firstLine="0"/>
      <w:jc w:val="left"/>
    </w:pPr>
  </w:style>
  <w:style w:type="paragraph" w:styleId="af0">
    <w:name w:val="header"/>
    <w:basedOn w:val="a0"/>
    <w:pPr>
      <w:tabs>
        <w:tab w:val="clear" w:pos="708"/>
        <w:tab w:val="center" w:pos="4677"/>
        <w:tab w:val="right" w:pos="9355"/>
      </w:tabs>
    </w:pPr>
  </w:style>
  <w:style w:type="paragraph" w:styleId="af1">
    <w:name w:val="footer"/>
    <w:basedOn w:val="a0"/>
    <w:pPr>
      <w:tabs>
        <w:tab w:val="clear" w:pos="708"/>
        <w:tab w:val="center" w:pos="4677"/>
        <w:tab w:val="right" w:pos="9355"/>
      </w:tabs>
    </w:pPr>
  </w:style>
  <w:style w:type="paragraph" w:customStyle="1" w:styleId="af2">
    <w:name w:val="Содержимое таблицы"/>
    <w:basedOn w:val="a0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paragraph" w:customStyle="1" w:styleId="af4">
    <w:name w:val="Содержимое врезки"/>
    <w:basedOn w:val="a8"/>
  </w:style>
  <w:style w:type="paragraph" w:styleId="af5">
    <w:name w:val="List Paragraph"/>
    <w:basedOn w:val="a0"/>
    <w:uiPriority w:val="34"/>
    <w:qFormat/>
    <w:rsid w:val="00A04655"/>
    <w:pPr>
      <w:widowControl/>
      <w:tabs>
        <w:tab w:val="clear" w:pos="708"/>
      </w:tabs>
      <w:spacing w:after="200" w:line="276" w:lineRule="auto"/>
      <w:ind w:left="720" w:firstLine="0"/>
      <w:jc w:val="left"/>
    </w:pPr>
    <w:rPr>
      <w:rFonts w:ascii="Calibri" w:hAnsi="Calibri"/>
      <w:sz w:val="22"/>
      <w:szCs w:val="22"/>
      <w:lang w:eastAsia="ar-SA"/>
    </w:rPr>
  </w:style>
  <w:style w:type="character" w:customStyle="1" w:styleId="apple-style-span">
    <w:name w:val="apple-style-span"/>
    <w:basedOn w:val="a1"/>
    <w:rsid w:val="00C84078"/>
  </w:style>
  <w:style w:type="paragraph" w:customStyle="1" w:styleId="ew1">
    <w:name w:val="ew1"/>
    <w:basedOn w:val="a0"/>
    <w:rsid w:val="00C84078"/>
    <w:pPr>
      <w:tabs>
        <w:tab w:val="clear" w:pos="708"/>
      </w:tabs>
      <w:suppressAutoHyphens/>
      <w:ind w:firstLine="0"/>
      <w:jc w:val="left"/>
      <w:textAlignment w:val="baseline"/>
    </w:pPr>
    <w:rPr>
      <w:rFonts w:ascii="Arial" w:eastAsia="Lucida Sans Unicode" w:hAnsi="Arial" w:cs="Tahoma"/>
      <w:kern w:val="1"/>
      <w:sz w:val="21"/>
      <w:lang w:eastAsia="ar-SA"/>
    </w:rPr>
  </w:style>
  <w:style w:type="paragraph" w:styleId="af6">
    <w:name w:val="Normal (Web)"/>
    <w:basedOn w:val="a0"/>
    <w:rsid w:val="00EA490A"/>
    <w:pPr>
      <w:widowControl/>
      <w:tabs>
        <w:tab w:val="clear" w:pos="708"/>
        <w:tab w:val="left" w:pos="720"/>
      </w:tabs>
      <w:spacing w:before="280" w:after="280"/>
      <w:ind w:firstLine="0"/>
      <w:jc w:val="left"/>
    </w:pPr>
    <w:rPr>
      <w:lang w:eastAsia="ar-SA"/>
    </w:rPr>
  </w:style>
  <w:style w:type="paragraph" w:customStyle="1" w:styleId="Standard">
    <w:name w:val="Standard"/>
    <w:rsid w:val="00481541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kern w:val="3"/>
      <w:sz w:val="24"/>
      <w:szCs w:val="24"/>
      <w:lang w:eastAsia="zh-CN"/>
    </w:rPr>
  </w:style>
  <w:style w:type="character" w:styleId="af7">
    <w:name w:val="Emphasis"/>
    <w:qFormat/>
    <w:rsid w:val="00481541"/>
    <w:rPr>
      <w:i/>
      <w:iCs/>
    </w:rPr>
  </w:style>
  <w:style w:type="paragraph" w:customStyle="1" w:styleId="Style16">
    <w:name w:val="Style16"/>
    <w:basedOn w:val="a0"/>
    <w:rsid w:val="00481541"/>
    <w:pPr>
      <w:tabs>
        <w:tab w:val="clear" w:pos="708"/>
      </w:tabs>
      <w:autoSpaceDE w:val="0"/>
      <w:autoSpaceDN w:val="0"/>
      <w:adjustRightInd w:val="0"/>
      <w:spacing w:line="478" w:lineRule="exact"/>
      <w:ind w:firstLine="706"/>
    </w:pPr>
    <w:rPr>
      <w:lang w:eastAsia="ru-RU"/>
    </w:rPr>
  </w:style>
  <w:style w:type="table" w:styleId="af8">
    <w:name w:val="Table Grid"/>
    <w:basedOn w:val="a2"/>
    <w:uiPriority w:val="59"/>
    <w:rsid w:val="00CB388E"/>
    <w:pPr>
      <w:widowControl w:val="0"/>
      <w:tabs>
        <w:tab w:val="left" w:pos="708"/>
      </w:tabs>
      <w:ind w:firstLine="4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Body Text Indent"/>
    <w:basedOn w:val="a0"/>
    <w:rsid w:val="009E79C4"/>
    <w:pPr>
      <w:widowControl/>
      <w:tabs>
        <w:tab w:val="clear" w:pos="708"/>
      </w:tabs>
      <w:spacing w:line="360" w:lineRule="auto"/>
      <w:ind w:left="360" w:firstLine="0"/>
    </w:pPr>
    <w:rPr>
      <w:sz w:val="28"/>
      <w:lang w:eastAsia="ru-RU"/>
    </w:rPr>
  </w:style>
  <w:style w:type="paragraph" w:customStyle="1" w:styleId="14">
    <w:name w:val="Список_1 Знак"/>
    <w:basedOn w:val="a0"/>
    <w:link w:val="15"/>
    <w:rsid w:val="009E79C4"/>
    <w:pPr>
      <w:widowControl/>
      <w:numPr>
        <w:numId w:val="2"/>
      </w:numPr>
      <w:shd w:val="clear" w:color="auto" w:fill="FFFFFF"/>
      <w:tabs>
        <w:tab w:val="clear" w:pos="708"/>
        <w:tab w:val="num" w:leader="none" w:pos="1040"/>
      </w:tabs>
    </w:pPr>
    <w:rPr>
      <w:sz w:val="28"/>
      <w:lang w:eastAsia="ru-RU"/>
    </w:rPr>
  </w:style>
  <w:style w:type="character" w:customStyle="1" w:styleId="15">
    <w:name w:val="Список_1 Знак Знак"/>
    <w:link w:val="14"/>
    <w:rsid w:val="009E79C4"/>
    <w:rPr>
      <w:sz w:val="28"/>
      <w:szCs w:val="24"/>
      <w:lang w:val="ru-RU" w:eastAsia="ru-RU" w:bidi="ar-SA"/>
    </w:rPr>
  </w:style>
  <w:style w:type="paragraph" w:customStyle="1" w:styleId="31">
    <w:name w:val="Заг_3"/>
    <w:basedOn w:val="a0"/>
    <w:rsid w:val="009E79C4"/>
    <w:pPr>
      <w:keepNext/>
      <w:widowControl/>
      <w:tabs>
        <w:tab w:val="clear" w:pos="708"/>
      </w:tabs>
      <w:suppressAutoHyphens/>
      <w:spacing w:before="120" w:after="120"/>
      <w:ind w:firstLine="0"/>
      <w:jc w:val="center"/>
      <w:outlineLvl w:val="0"/>
    </w:pPr>
    <w:rPr>
      <w:rFonts w:cs="Arial"/>
      <w:b/>
      <w:kern w:val="32"/>
      <w:sz w:val="28"/>
      <w:szCs w:val="28"/>
      <w:lang w:eastAsia="ru-RU"/>
    </w:rPr>
  </w:style>
  <w:style w:type="character" w:customStyle="1" w:styleId="WW8Num2z0">
    <w:name w:val="WW8Num2z0"/>
    <w:rsid w:val="009E79C4"/>
    <w:rPr>
      <w:rFonts w:ascii="Courier New" w:hAnsi="Courier New"/>
      <w:sz w:val="24"/>
    </w:rPr>
  </w:style>
  <w:style w:type="character" w:customStyle="1" w:styleId="WW8Num2z1">
    <w:name w:val="WW8Num2z1"/>
    <w:rsid w:val="009E79C4"/>
    <w:rPr>
      <w:rFonts w:ascii="Courier New" w:hAnsi="Courier New"/>
    </w:rPr>
  </w:style>
  <w:style w:type="character" w:customStyle="1" w:styleId="WW8Num2z2">
    <w:name w:val="WW8Num2z2"/>
    <w:rsid w:val="009E79C4"/>
    <w:rPr>
      <w:rFonts w:ascii="Wingdings" w:hAnsi="Wingdings"/>
    </w:rPr>
  </w:style>
  <w:style w:type="character" w:customStyle="1" w:styleId="WW8Num2z3">
    <w:name w:val="WW8Num2z3"/>
    <w:rsid w:val="009E79C4"/>
    <w:rPr>
      <w:rFonts w:ascii="Symbol" w:hAnsi="Symbol"/>
    </w:rPr>
  </w:style>
  <w:style w:type="character" w:customStyle="1" w:styleId="WW8Num4z0">
    <w:name w:val="WW8Num4z0"/>
    <w:rsid w:val="009E79C4"/>
    <w:rPr>
      <w:b w:val="0"/>
    </w:rPr>
  </w:style>
  <w:style w:type="paragraph" w:customStyle="1" w:styleId="16">
    <w:name w:val="Название1"/>
    <w:basedOn w:val="a0"/>
    <w:rsid w:val="009E79C4"/>
    <w:pPr>
      <w:widowControl/>
      <w:suppressLineNumbers/>
      <w:tabs>
        <w:tab w:val="clear" w:pos="708"/>
      </w:tabs>
      <w:spacing w:before="120" w:after="120"/>
      <w:ind w:firstLine="0"/>
      <w:jc w:val="left"/>
    </w:pPr>
    <w:rPr>
      <w:rFonts w:cs="Tahoma"/>
      <w:i/>
      <w:iCs/>
      <w:lang w:eastAsia="ar-SA"/>
    </w:rPr>
  </w:style>
  <w:style w:type="character" w:customStyle="1" w:styleId="apple-converted-space">
    <w:name w:val="apple-converted-space"/>
    <w:basedOn w:val="a1"/>
    <w:rsid w:val="00BC6795"/>
  </w:style>
  <w:style w:type="paragraph" w:customStyle="1" w:styleId="Style6">
    <w:name w:val="Style6"/>
    <w:basedOn w:val="a0"/>
    <w:rsid w:val="00DC1BF2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8">
    <w:name w:val="Style8"/>
    <w:basedOn w:val="a0"/>
    <w:rsid w:val="00DC1BF2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11">
    <w:name w:val="Style11"/>
    <w:basedOn w:val="a0"/>
    <w:rsid w:val="00DC1BF2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character" w:customStyle="1" w:styleId="FontStyle20">
    <w:name w:val="Font Style20"/>
    <w:rsid w:val="00DC1BF2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DC1BF2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DC1BF2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DC1BF2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DC1BF2"/>
    <w:rPr>
      <w:rFonts w:ascii="Times New Roman" w:hAnsi="Times New Roman" w:cs="Times New Roman"/>
      <w:sz w:val="22"/>
      <w:szCs w:val="22"/>
    </w:rPr>
  </w:style>
  <w:style w:type="character" w:customStyle="1" w:styleId="FontStyle31">
    <w:name w:val="Font Style31"/>
    <w:rsid w:val="009C38AE"/>
    <w:rPr>
      <w:rFonts w:ascii="Times New Roman" w:hAnsi="Times New Roman" w:cs="Times New Roman" w:hint="default"/>
      <w:b/>
      <w:bCs/>
      <w:sz w:val="22"/>
      <w:szCs w:val="22"/>
    </w:rPr>
  </w:style>
  <w:style w:type="paragraph" w:styleId="af9">
    <w:name w:val="No Spacing"/>
    <w:qFormat/>
    <w:rsid w:val="009C38AE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status">
    <w:name w:val="status"/>
    <w:basedOn w:val="a0"/>
    <w:rsid w:val="006D77FA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paragraph" w:customStyle="1" w:styleId="NoSpacing">
    <w:name w:val="No Spacing"/>
    <w:rsid w:val="00CC7250"/>
    <w:rPr>
      <w:rFonts w:ascii="Calibri" w:hAnsi="Calibri"/>
      <w:sz w:val="22"/>
      <w:szCs w:val="22"/>
      <w:lang w:eastAsia="en-US"/>
    </w:rPr>
  </w:style>
  <w:style w:type="character" w:customStyle="1" w:styleId="bigtext">
    <w:name w:val="bigtext"/>
    <w:basedOn w:val="a1"/>
    <w:rsid w:val="007C443F"/>
  </w:style>
  <w:style w:type="paragraph" w:customStyle="1" w:styleId="TableParagraph">
    <w:name w:val="Table Paragraph"/>
    <w:basedOn w:val="a0"/>
    <w:rsid w:val="002D2D34"/>
    <w:pPr>
      <w:tabs>
        <w:tab w:val="clear" w:pos="708"/>
      </w:tabs>
      <w:autoSpaceDE w:val="0"/>
      <w:autoSpaceDN w:val="0"/>
      <w:ind w:firstLine="0"/>
      <w:jc w:val="left"/>
    </w:pPr>
    <w:rPr>
      <w:sz w:val="22"/>
      <w:szCs w:val="22"/>
      <w:lang w:val="en-US" w:eastAsia="en-US"/>
    </w:rPr>
  </w:style>
  <w:style w:type="paragraph" w:customStyle="1" w:styleId="Default">
    <w:name w:val="Default"/>
    <w:rsid w:val="002D2D3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0">
    <w:name w:val="Заголовок 1 Знак"/>
    <w:link w:val="1"/>
    <w:rsid w:val="003B3E11"/>
    <w:rPr>
      <w:b/>
      <w:caps/>
      <w:w w:val="90"/>
      <w:sz w:val="24"/>
      <w:lang w:val="ru-RU" w:eastAsia="zh-CN" w:bidi="ar-SA"/>
    </w:rPr>
  </w:style>
  <w:style w:type="paragraph" w:styleId="afa">
    <w:name w:val="Balloon Text"/>
    <w:basedOn w:val="a0"/>
    <w:link w:val="afb"/>
    <w:uiPriority w:val="99"/>
    <w:semiHidden/>
    <w:unhideWhenUsed/>
    <w:rsid w:val="00627556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link w:val="afa"/>
    <w:uiPriority w:val="99"/>
    <w:semiHidden/>
    <w:rsid w:val="00627556"/>
    <w:rPr>
      <w:rFonts w:ascii="Tahoma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0"/>
    <w:rsid w:val="0041318C"/>
    <w:pPr>
      <w:widowControl/>
      <w:tabs>
        <w:tab w:val="clear" w:pos="708"/>
      </w:tabs>
      <w:ind w:left="720" w:firstLine="0"/>
      <w:contextualSpacing/>
      <w:jc w:val="left"/>
    </w:pPr>
    <w:rPr>
      <w:lang w:eastAsia="ru-RU"/>
    </w:rPr>
  </w:style>
  <w:style w:type="character" w:styleId="afc">
    <w:name w:val="annotation reference"/>
    <w:rsid w:val="006F1B47"/>
    <w:rPr>
      <w:sz w:val="16"/>
      <w:szCs w:val="16"/>
    </w:rPr>
  </w:style>
  <w:style w:type="paragraph" w:styleId="afd">
    <w:name w:val="annotation text"/>
    <w:basedOn w:val="a0"/>
    <w:link w:val="afe"/>
    <w:rsid w:val="006F1B47"/>
    <w:pPr>
      <w:tabs>
        <w:tab w:val="clear" w:pos="708"/>
      </w:tabs>
      <w:suppressAutoHyphens/>
      <w:autoSpaceDE w:val="0"/>
      <w:ind w:firstLine="0"/>
      <w:jc w:val="left"/>
    </w:pPr>
    <w:rPr>
      <w:b/>
      <w:sz w:val="20"/>
      <w:szCs w:val="20"/>
    </w:rPr>
  </w:style>
  <w:style w:type="character" w:customStyle="1" w:styleId="afe">
    <w:name w:val="Текст примечания Знак"/>
    <w:link w:val="afd"/>
    <w:rsid w:val="006F1B47"/>
    <w:rPr>
      <w:b/>
      <w:lang w:eastAsia="zh-CN"/>
    </w:rPr>
  </w:style>
  <w:style w:type="paragraph" w:customStyle="1" w:styleId="xmsonormal">
    <w:name w:val="x_msonormal"/>
    <w:basedOn w:val="a0"/>
    <w:rsid w:val="000244D5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character" w:styleId="aff">
    <w:name w:val="Strong"/>
    <w:qFormat/>
    <w:rsid w:val="000244D5"/>
    <w:rPr>
      <w:b/>
      <w:bCs/>
    </w:rPr>
  </w:style>
  <w:style w:type="paragraph" w:customStyle="1" w:styleId="17">
    <w:name w:val=" Знак Знак1 Знак Знак"/>
    <w:basedOn w:val="a0"/>
    <w:rsid w:val="007658D2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numbering" w:customStyle="1" w:styleId="WW8Num1">
    <w:name w:val="WW8Num1"/>
    <w:basedOn w:val="a3"/>
    <w:rsid w:val="00F27386"/>
    <w:pPr>
      <w:numPr>
        <w:numId w:val="14"/>
      </w:numPr>
    </w:pPr>
  </w:style>
  <w:style w:type="character" w:customStyle="1" w:styleId="8">
    <w:name w:val=" Знак Знак8"/>
    <w:rsid w:val="00F27386"/>
    <w:rPr>
      <w:b/>
      <w:caps/>
      <w:w w:val="90"/>
      <w:sz w:val="24"/>
      <w:lang w:val="ru-RU" w:eastAsia="zh-CN" w:bidi="ar-SA"/>
    </w:rPr>
  </w:style>
  <w:style w:type="character" w:customStyle="1" w:styleId="af">
    <w:name w:val="Текст сноски Знак"/>
    <w:link w:val="ae"/>
    <w:rsid w:val="001362B7"/>
    <w:rPr>
      <w:lang w:eastAsia="zh-CN"/>
    </w:rPr>
  </w:style>
  <w:style w:type="character" w:styleId="aff0">
    <w:name w:val="footnote reference"/>
    <w:unhideWhenUsed/>
    <w:rsid w:val="001362B7"/>
    <w:rPr>
      <w:vertAlign w:val="superscript"/>
    </w:rPr>
  </w:style>
  <w:style w:type="character" w:customStyle="1" w:styleId="aff1">
    <w:name w:val="Основной текст_"/>
    <w:link w:val="21"/>
    <w:rsid w:val="003426A4"/>
    <w:rPr>
      <w:sz w:val="24"/>
      <w:szCs w:val="24"/>
      <w:shd w:val="clear" w:color="auto" w:fill="FFFFFF"/>
    </w:rPr>
  </w:style>
  <w:style w:type="paragraph" w:customStyle="1" w:styleId="21">
    <w:name w:val="Основной текст2"/>
    <w:basedOn w:val="a0"/>
    <w:link w:val="aff1"/>
    <w:rsid w:val="003426A4"/>
    <w:pPr>
      <w:widowControl/>
      <w:shd w:val="clear" w:color="auto" w:fill="FFFFFF"/>
      <w:tabs>
        <w:tab w:val="clear" w:pos="708"/>
      </w:tabs>
      <w:spacing w:after="60" w:line="0" w:lineRule="atLeast"/>
      <w:ind w:hanging="400"/>
      <w:jc w:val="left"/>
    </w:pPr>
    <w:rPr>
      <w:lang w:eastAsia="ru-RU"/>
    </w:rPr>
  </w:style>
  <w:style w:type="character" w:customStyle="1" w:styleId="22">
    <w:name w:val="Основной текст (2)_"/>
    <w:link w:val="23"/>
    <w:uiPriority w:val="99"/>
    <w:rsid w:val="003426A4"/>
    <w:rPr>
      <w:sz w:val="21"/>
      <w:szCs w:val="21"/>
      <w:shd w:val="clear" w:color="auto" w:fill="FFFFFF"/>
    </w:rPr>
  </w:style>
  <w:style w:type="paragraph" w:customStyle="1" w:styleId="23">
    <w:name w:val="Основной текст (2)"/>
    <w:basedOn w:val="a0"/>
    <w:link w:val="22"/>
    <w:uiPriority w:val="99"/>
    <w:rsid w:val="003426A4"/>
    <w:pPr>
      <w:widowControl/>
      <w:shd w:val="clear" w:color="auto" w:fill="FFFFFF"/>
      <w:tabs>
        <w:tab w:val="clear" w:pos="708"/>
      </w:tabs>
      <w:spacing w:after="600" w:line="264" w:lineRule="exact"/>
      <w:ind w:firstLine="0"/>
      <w:jc w:val="center"/>
    </w:pPr>
    <w:rPr>
      <w:sz w:val="21"/>
      <w:szCs w:val="21"/>
      <w:lang w:eastAsia="ru-RU"/>
    </w:rPr>
  </w:style>
  <w:style w:type="paragraph" w:customStyle="1" w:styleId="210">
    <w:name w:val="Основной текст (2)1"/>
    <w:basedOn w:val="a0"/>
    <w:uiPriority w:val="99"/>
    <w:rsid w:val="003426A4"/>
    <w:pPr>
      <w:shd w:val="clear" w:color="auto" w:fill="FFFFFF"/>
      <w:tabs>
        <w:tab w:val="clear" w:pos="708"/>
      </w:tabs>
      <w:spacing w:before="240" w:line="235" w:lineRule="exact"/>
      <w:ind w:firstLine="0"/>
    </w:pPr>
    <w:rPr>
      <w:sz w:val="19"/>
      <w:szCs w:val="19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blioclub.ru/index.php?page=book_red&amp;id=684920" TargetMode="External"/><Relationship Id="rId18" Type="http://schemas.openxmlformats.org/officeDocument/2006/relationships/hyperlink" Target="http://www.mathnet.ru/php/journal.phtml?jrnid=ubs&amp;option_lang=rus" TargetMode="External"/><Relationship Id="rId26" Type="http://schemas.openxmlformats.org/officeDocument/2006/relationships/hyperlink" Target="http://www.mccme.ru/" TargetMode="External"/><Relationship Id="rId39" Type="http://schemas.openxmlformats.org/officeDocument/2006/relationships/header" Target="header3.xml"/><Relationship Id="rId21" Type="http://schemas.openxmlformats.org/officeDocument/2006/relationships/hyperlink" Target="http://www.mathnet.ru/php/journal.phtml?jrnid=smj&amp;option_lang=rus" TargetMode="External"/><Relationship Id="rId34" Type="http://schemas.openxmlformats.org/officeDocument/2006/relationships/hyperlink" Target="http://www.ystu.ru/download/MiMO/math_11.pdf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biblioclub.ru/index.php?page=book_red&amp;id=684909" TargetMode="External"/><Relationship Id="rId2" Type="http://schemas.openxmlformats.org/officeDocument/2006/relationships/styles" Target="styles.xml"/><Relationship Id="rId16" Type="http://schemas.openxmlformats.org/officeDocument/2006/relationships/hyperlink" Target="https://ej.hse.ru/archive.html" TargetMode="External"/><Relationship Id="rId20" Type="http://schemas.openxmlformats.org/officeDocument/2006/relationships/hyperlink" Target="https://diffjournal.spbu.ru/RU/about.html" TargetMode="External"/><Relationship Id="rId29" Type="http://schemas.openxmlformats.org/officeDocument/2006/relationships/hyperlink" Target="https://www.jamovi.org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blioclub.ru/index.php?page=book_red&amp;id=685530" TargetMode="External"/><Relationship Id="rId24" Type="http://schemas.openxmlformats.org/officeDocument/2006/relationships/hyperlink" Target="https://seb.e.lanbook.com/" TargetMode="External"/><Relationship Id="rId32" Type="http://schemas.openxmlformats.org/officeDocument/2006/relationships/hyperlink" Target="https://maxima.sourceforge.io/ru/index.html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emm.jes.su/" TargetMode="External"/><Relationship Id="rId23" Type="http://schemas.openxmlformats.org/officeDocument/2006/relationships/hyperlink" Target="http://www.mathnet.ru/php/journal.phtml?jrnid=pu&amp;option_lang=rus" TargetMode="External"/><Relationship Id="rId28" Type="http://schemas.openxmlformats.org/officeDocument/2006/relationships/hyperlink" Target="https://www.fedstat.ru/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www.biblio-online.ru/bcode/415550" TargetMode="External"/><Relationship Id="rId19" Type="http://schemas.openxmlformats.org/officeDocument/2006/relationships/hyperlink" Target="http://www.mathnet.ru/php/journal.phtml?jrnid=de&amp;option_lang=rus" TargetMode="External"/><Relationship Id="rId31" Type="http://schemas.openxmlformats.org/officeDocument/2006/relationships/hyperlink" Target="https://texstudio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436330" TargetMode="External"/><Relationship Id="rId14" Type="http://schemas.openxmlformats.org/officeDocument/2006/relationships/hyperlink" Target="https://biblioclub.ru/index.php?page=book_red&amp;id=684640" TargetMode="External"/><Relationship Id="rId22" Type="http://schemas.openxmlformats.org/officeDocument/2006/relationships/hyperlink" Target="http://www.mathnet.ru/php/journal.phtml?jrnid=into&amp;option_lang=rus" TargetMode="External"/><Relationship Id="rId27" Type="http://schemas.openxmlformats.org/officeDocument/2006/relationships/hyperlink" Target="http://www.gks.ru" TargetMode="External"/><Relationship Id="rId30" Type="http://schemas.openxmlformats.org/officeDocument/2006/relationships/hyperlink" Target="https://miktex.org/" TargetMode="External"/><Relationship Id="rId35" Type="http://schemas.openxmlformats.org/officeDocument/2006/relationships/header" Target="header1.xml"/><Relationship Id="rId8" Type="http://schemas.openxmlformats.org/officeDocument/2006/relationships/hyperlink" Target="https://biblioclub.ru/index.php?page=book&amp;id=43010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iblioclub.ru/index.php?page=book&amp;id=363951" TargetMode="External"/><Relationship Id="rId17" Type="http://schemas.openxmlformats.org/officeDocument/2006/relationships/hyperlink" Target="http://esc.vscc.ac.ru/" TargetMode="External"/><Relationship Id="rId25" Type="http://schemas.openxmlformats.org/officeDocument/2006/relationships/hyperlink" Target="https://e.lanbook.com/" TargetMode="External"/><Relationship Id="rId33" Type="http://schemas.openxmlformats.org/officeDocument/2006/relationships/hyperlink" Target="https://www.anylogic.ru/" TargetMode="External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5770</Words>
  <Characters>44261</Characters>
  <Application>Microsoft Office Word</Application>
  <DocSecurity>4</DocSecurity>
  <Lines>2213</Lines>
  <Paragraphs>769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none</Company>
  <LinksUpToDate>false</LinksUpToDate>
  <CharactersWithSpaces>49262</CharactersWithSpaces>
  <SharedDoc>false</SharedDoc>
  <HLinks>
    <vt:vector size="168" baseType="variant">
      <vt:variant>
        <vt:i4>2818140</vt:i4>
      </vt:variant>
      <vt:variant>
        <vt:i4>81</vt:i4>
      </vt:variant>
      <vt:variant>
        <vt:i4>0</vt:i4>
      </vt:variant>
      <vt:variant>
        <vt:i4>5</vt:i4>
      </vt:variant>
      <vt:variant>
        <vt:lpwstr>http://www.ystu.ru/download/MiMO/math_11.pdf</vt:lpwstr>
      </vt:variant>
      <vt:variant>
        <vt:lpwstr/>
      </vt:variant>
      <vt:variant>
        <vt:i4>1245189</vt:i4>
      </vt:variant>
      <vt:variant>
        <vt:i4>78</vt:i4>
      </vt:variant>
      <vt:variant>
        <vt:i4>0</vt:i4>
      </vt:variant>
      <vt:variant>
        <vt:i4>5</vt:i4>
      </vt:variant>
      <vt:variant>
        <vt:lpwstr>https://www.anylogic.ru/</vt:lpwstr>
      </vt:variant>
      <vt:variant>
        <vt:lpwstr/>
      </vt:variant>
      <vt:variant>
        <vt:i4>3080235</vt:i4>
      </vt:variant>
      <vt:variant>
        <vt:i4>75</vt:i4>
      </vt:variant>
      <vt:variant>
        <vt:i4>0</vt:i4>
      </vt:variant>
      <vt:variant>
        <vt:i4>5</vt:i4>
      </vt:variant>
      <vt:variant>
        <vt:lpwstr>https://maxima.sourceforge.io/ru/index.html</vt:lpwstr>
      </vt:variant>
      <vt:variant>
        <vt:lpwstr/>
      </vt:variant>
      <vt:variant>
        <vt:i4>6815803</vt:i4>
      </vt:variant>
      <vt:variant>
        <vt:i4>72</vt:i4>
      </vt:variant>
      <vt:variant>
        <vt:i4>0</vt:i4>
      </vt:variant>
      <vt:variant>
        <vt:i4>5</vt:i4>
      </vt:variant>
      <vt:variant>
        <vt:lpwstr>https://texstudio.org/</vt:lpwstr>
      </vt:variant>
      <vt:variant>
        <vt:lpwstr/>
      </vt:variant>
      <vt:variant>
        <vt:i4>8126591</vt:i4>
      </vt:variant>
      <vt:variant>
        <vt:i4>69</vt:i4>
      </vt:variant>
      <vt:variant>
        <vt:i4>0</vt:i4>
      </vt:variant>
      <vt:variant>
        <vt:i4>5</vt:i4>
      </vt:variant>
      <vt:variant>
        <vt:lpwstr>https://miktex.org/</vt:lpwstr>
      </vt:variant>
      <vt:variant>
        <vt:lpwstr/>
      </vt:variant>
      <vt:variant>
        <vt:i4>2556013</vt:i4>
      </vt:variant>
      <vt:variant>
        <vt:i4>66</vt:i4>
      </vt:variant>
      <vt:variant>
        <vt:i4>0</vt:i4>
      </vt:variant>
      <vt:variant>
        <vt:i4>5</vt:i4>
      </vt:variant>
      <vt:variant>
        <vt:lpwstr>https://www.jamovi.org/</vt:lpwstr>
      </vt:variant>
      <vt:variant>
        <vt:lpwstr/>
      </vt:variant>
      <vt:variant>
        <vt:i4>6553648</vt:i4>
      </vt:variant>
      <vt:variant>
        <vt:i4>63</vt:i4>
      </vt:variant>
      <vt:variant>
        <vt:i4>0</vt:i4>
      </vt:variant>
      <vt:variant>
        <vt:i4>5</vt:i4>
      </vt:variant>
      <vt:variant>
        <vt:lpwstr>https://www.fedstat.ru/</vt:lpwstr>
      </vt:variant>
      <vt:variant>
        <vt:lpwstr/>
      </vt:variant>
      <vt:variant>
        <vt:i4>6422624</vt:i4>
      </vt:variant>
      <vt:variant>
        <vt:i4>60</vt:i4>
      </vt:variant>
      <vt:variant>
        <vt:i4>0</vt:i4>
      </vt:variant>
      <vt:variant>
        <vt:i4>5</vt:i4>
      </vt:variant>
      <vt:variant>
        <vt:lpwstr>http://www.gks.ru/</vt:lpwstr>
      </vt:variant>
      <vt:variant>
        <vt:lpwstr/>
      </vt:variant>
      <vt:variant>
        <vt:i4>1900549</vt:i4>
      </vt:variant>
      <vt:variant>
        <vt:i4>57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3997741</vt:i4>
      </vt:variant>
      <vt:variant>
        <vt:i4>54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7733308</vt:i4>
      </vt:variant>
      <vt:variant>
        <vt:i4>51</vt:i4>
      </vt:variant>
      <vt:variant>
        <vt:i4>0</vt:i4>
      </vt:variant>
      <vt:variant>
        <vt:i4>5</vt:i4>
      </vt:variant>
      <vt:variant>
        <vt:lpwstr>https://seb.e.lanbook.com/</vt:lpwstr>
      </vt:variant>
      <vt:variant>
        <vt:lpwstr/>
      </vt:variant>
      <vt:variant>
        <vt:i4>2424857</vt:i4>
      </vt:variant>
      <vt:variant>
        <vt:i4>48</vt:i4>
      </vt:variant>
      <vt:variant>
        <vt:i4>0</vt:i4>
      </vt:variant>
      <vt:variant>
        <vt:i4>5</vt:i4>
      </vt:variant>
      <vt:variant>
        <vt:lpwstr>http://www.mathnet.ru/php/journal.phtml?jrnid=pu&amp;option_lang=rus</vt:lpwstr>
      </vt:variant>
      <vt:variant>
        <vt:lpwstr/>
      </vt:variant>
      <vt:variant>
        <vt:i4>5308532</vt:i4>
      </vt:variant>
      <vt:variant>
        <vt:i4>45</vt:i4>
      </vt:variant>
      <vt:variant>
        <vt:i4>0</vt:i4>
      </vt:variant>
      <vt:variant>
        <vt:i4>5</vt:i4>
      </vt:variant>
      <vt:variant>
        <vt:lpwstr>http://www.mathnet.ru/php/journal.phtml?jrnid=into&amp;option_lang=rus</vt:lpwstr>
      </vt:variant>
      <vt:variant>
        <vt:lpwstr/>
      </vt:variant>
      <vt:variant>
        <vt:i4>655412</vt:i4>
      </vt:variant>
      <vt:variant>
        <vt:i4>42</vt:i4>
      </vt:variant>
      <vt:variant>
        <vt:i4>0</vt:i4>
      </vt:variant>
      <vt:variant>
        <vt:i4>5</vt:i4>
      </vt:variant>
      <vt:variant>
        <vt:lpwstr>http://www.mathnet.ru/php/journal.phtml?jrnid=smj&amp;option_lang=rus</vt:lpwstr>
      </vt:variant>
      <vt:variant>
        <vt:lpwstr/>
      </vt:variant>
      <vt:variant>
        <vt:i4>1966085</vt:i4>
      </vt:variant>
      <vt:variant>
        <vt:i4>39</vt:i4>
      </vt:variant>
      <vt:variant>
        <vt:i4>0</vt:i4>
      </vt:variant>
      <vt:variant>
        <vt:i4>5</vt:i4>
      </vt:variant>
      <vt:variant>
        <vt:lpwstr>https://diffjournal.spbu.ru/RU/about.html</vt:lpwstr>
      </vt:variant>
      <vt:variant>
        <vt:lpwstr/>
      </vt:variant>
      <vt:variant>
        <vt:i4>3473421</vt:i4>
      </vt:variant>
      <vt:variant>
        <vt:i4>36</vt:i4>
      </vt:variant>
      <vt:variant>
        <vt:i4>0</vt:i4>
      </vt:variant>
      <vt:variant>
        <vt:i4>5</vt:i4>
      </vt:variant>
      <vt:variant>
        <vt:lpwstr>http://www.mathnet.ru/php/journal.phtml?jrnid=de&amp;option_lang=rus</vt:lpwstr>
      </vt:variant>
      <vt:variant>
        <vt:lpwstr/>
      </vt:variant>
      <vt:variant>
        <vt:i4>327723</vt:i4>
      </vt:variant>
      <vt:variant>
        <vt:i4>33</vt:i4>
      </vt:variant>
      <vt:variant>
        <vt:i4>0</vt:i4>
      </vt:variant>
      <vt:variant>
        <vt:i4>5</vt:i4>
      </vt:variant>
      <vt:variant>
        <vt:lpwstr>http://www.mathnet.ru/php/journal.phtml?jrnid=ubs&amp;option_lang=rus</vt:lpwstr>
      </vt:variant>
      <vt:variant>
        <vt:lpwstr/>
      </vt:variant>
      <vt:variant>
        <vt:i4>2621566</vt:i4>
      </vt:variant>
      <vt:variant>
        <vt:i4>30</vt:i4>
      </vt:variant>
      <vt:variant>
        <vt:i4>0</vt:i4>
      </vt:variant>
      <vt:variant>
        <vt:i4>5</vt:i4>
      </vt:variant>
      <vt:variant>
        <vt:lpwstr>http://esc.vscc.ac.ru/</vt:lpwstr>
      </vt:variant>
      <vt:variant>
        <vt:lpwstr/>
      </vt:variant>
      <vt:variant>
        <vt:i4>7405608</vt:i4>
      </vt:variant>
      <vt:variant>
        <vt:i4>27</vt:i4>
      </vt:variant>
      <vt:variant>
        <vt:i4>0</vt:i4>
      </vt:variant>
      <vt:variant>
        <vt:i4>5</vt:i4>
      </vt:variant>
      <vt:variant>
        <vt:lpwstr>https://ej.hse.ru/archive.html</vt:lpwstr>
      </vt:variant>
      <vt:variant>
        <vt:lpwstr/>
      </vt:variant>
      <vt:variant>
        <vt:i4>7077922</vt:i4>
      </vt:variant>
      <vt:variant>
        <vt:i4>24</vt:i4>
      </vt:variant>
      <vt:variant>
        <vt:i4>0</vt:i4>
      </vt:variant>
      <vt:variant>
        <vt:i4>5</vt:i4>
      </vt:variant>
      <vt:variant>
        <vt:lpwstr>https://emm.jes.su/</vt:lpwstr>
      </vt:variant>
      <vt:variant>
        <vt:lpwstr/>
      </vt:variant>
      <vt:variant>
        <vt:i4>1900659</vt:i4>
      </vt:variant>
      <vt:variant>
        <vt:i4>21</vt:i4>
      </vt:variant>
      <vt:variant>
        <vt:i4>0</vt:i4>
      </vt:variant>
      <vt:variant>
        <vt:i4>5</vt:i4>
      </vt:variant>
      <vt:variant>
        <vt:lpwstr>https://biblioclub.ru/index.php?page=book_red&amp;id=684640</vt:lpwstr>
      </vt:variant>
      <vt:variant>
        <vt:lpwstr/>
      </vt:variant>
      <vt:variant>
        <vt:i4>1769596</vt:i4>
      </vt:variant>
      <vt:variant>
        <vt:i4>18</vt:i4>
      </vt:variant>
      <vt:variant>
        <vt:i4>0</vt:i4>
      </vt:variant>
      <vt:variant>
        <vt:i4>5</vt:i4>
      </vt:variant>
      <vt:variant>
        <vt:lpwstr>https://biblioclub.ru/index.php?page=book_red&amp;id=684920</vt:lpwstr>
      </vt:variant>
      <vt:variant>
        <vt:lpwstr/>
      </vt:variant>
      <vt:variant>
        <vt:i4>2359396</vt:i4>
      </vt:variant>
      <vt:variant>
        <vt:i4>15</vt:i4>
      </vt:variant>
      <vt:variant>
        <vt:i4>0</vt:i4>
      </vt:variant>
      <vt:variant>
        <vt:i4>5</vt:i4>
      </vt:variant>
      <vt:variant>
        <vt:lpwstr>https://biblioclub.ru/index.php?page=book&amp;id=363951</vt:lpwstr>
      </vt:variant>
      <vt:variant>
        <vt:lpwstr/>
      </vt:variant>
      <vt:variant>
        <vt:i4>1769584</vt:i4>
      </vt:variant>
      <vt:variant>
        <vt:i4>12</vt:i4>
      </vt:variant>
      <vt:variant>
        <vt:i4>0</vt:i4>
      </vt:variant>
      <vt:variant>
        <vt:i4>5</vt:i4>
      </vt:variant>
      <vt:variant>
        <vt:lpwstr>https://biblioclub.ru/index.php?page=book_red&amp;id=685530</vt:lpwstr>
      </vt:variant>
      <vt:variant>
        <vt:lpwstr/>
      </vt:variant>
      <vt:variant>
        <vt:i4>4718615</vt:i4>
      </vt:variant>
      <vt:variant>
        <vt:i4>9</vt:i4>
      </vt:variant>
      <vt:variant>
        <vt:i4>0</vt:i4>
      </vt:variant>
      <vt:variant>
        <vt:i4>5</vt:i4>
      </vt:variant>
      <vt:variant>
        <vt:lpwstr>https://www.biblio-online.ru/bcode/415550</vt:lpwstr>
      </vt:variant>
      <vt:variant>
        <vt:lpwstr/>
      </vt:variant>
      <vt:variant>
        <vt:i4>2097259</vt:i4>
      </vt:variant>
      <vt:variant>
        <vt:i4>6</vt:i4>
      </vt:variant>
      <vt:variant>
        <vt:i4>0</vt:i4>
      </vt:variant>
      <vt:variant>
        <vt:i4>5</vt:i4>
      </vt:variant>
      <vt:variant>
        <vt:lpwstr>https://biblioclub.ru/index.php?page=book&amp;id=436330</vt:lpwstr>
      </vt:variant>
      <vt:variant>
        <vt:lpwstr/>
      </vt:variant>
      <vt:variant>
        <vt:i4>2424937</vt:i4>
      </vt:variant>
      <vt:variant>
        <vt:i4>3</vt:i4>
      </vt:variant>
      <vt:variant>
        <vt:i4>0</vt:i4>
      </vt:variant>
      <vt:variant>
        <vt:i4>5</vt:i4>
      </vt:variant>
      <vt:variant>
        <vt:lpwstr>https://biblioclub.ru/index.php?page=book&amp;id=430107</vt:lpwstr>
      </vt:variant>
      <vt:variant>
        <vt:lpwstr/>
      </vt:variant>
      <vt:variant>
        <vt:i4>1638524</vt:i4>
      </vt:variant>
      <vt:variant>
        <vt:i4>0</vt:i4>
      </vt:variant>
      <vt:variant>
        <vt:i4>0</vt:i4>
      </vt:variant>
      <vt:variant>
        <vt:i4>5</vt:i4>
      </vt:variant>
      <vt:variant>
        <vt:lpwstr>https://biblioclub.ru/index.php?page=book_red&amp;id=684909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ОРД</dc:creator>
  <cp:keywords/>
  <dc:description/>
  <cp:lastModifiedBy>Daniil Zatsepin</cp:lastModifiedBy>
  <cp:revision>2</cp:revision>
  <cp:lastPrinted>2026-10-24T09:19:00Z</cp:lastPrinted>
  <dcterms:created xsi:type="dcterms:W3CDTF">2026-10-24T09:19:00Z</dcterms:created>
  <dcterms:modified xsi:type="dcterms:W3CDTF">2026-10-24T09:19:00Z</dcterms:modified>
</cp:coreProperties>
</file>