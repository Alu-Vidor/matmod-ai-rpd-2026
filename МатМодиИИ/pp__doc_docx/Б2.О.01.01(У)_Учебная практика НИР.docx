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FF4C502" w14:textId="77777777" w:rsidR="00862446" w:rsidRDefault="007071EA" w:rsidP="007071EA">
      <w:pPr>
        <w:pStyle w:val="Standard"/>
        <w:tabs>
          <w:tab w:val="left" w:pos="8222"/>
        </w:tabs>
        <w:ind w:firstLine="0"/>
        <w:jc w:val="center"/>
        <w:outlineLvl w:val="0"/>
      </w:pPr>
      <w:r w:rsidRPr="00DD2E6A">
        <w:t xml:space="preserve">МИНИСТЕРСТВО НАУКИ И ВЫСШЕГО ОБРАЗОВАНИЯ </w:t>
      </w:r>
    </w:p>
    <w:p w14:paraId="4C36B95D" w14:textId="77777777" w:rsidR="007071EA" w:rsidRPr="000A5CCC" w:rsidRDefault="007071EA" w:rsidP="007071EA">
      <w:pPr>
        <w:pStyle w:val="Standard"/>
        <w:tabs>
          <w:tab w:val="left" w:pos="8222"/>
        </w:tabs>
        <w:ind w:firstLine="0"/>
        <w:jc w:val="center"/>
        <w:outlineLvl w:val="0"/>
      </w:pPr>
      <w:r w:rsidRPr="00DD2E6A">
        <w:t>РОССИЙСКОЙ ФЕДЕРАЦИИ</w:t>
      </w:r>
    </w:p>
    <w:p w14:paraId="6A72043E" w14:textId="77777777" w:rsidR="00CB2F98" w:rsidRDefault="00CB2F98" w:rsidP="007071EA">
      <w:pPr>
        <w:ind w:firstLine="0"/>
        <w:jc w:val="center"/>
        <w:rPr>
          <w:iCs/>
        </w:rPr>
      </w:pPr>
      <w:r>
        <w:rPr>
          <w:iCs/>
        </w:rPr>
        <w:t xml:space="preserve">ФЕДЕРАЛЬНОЕ ГОСУДАРСТВЕННОЕ БЮДЖЕТНОЕ ОБРАЗОВАТЕЛЬНОЕ </w:t>
      </w:r>
    </w:p>
    <w:p w14:paraId="3319A819" w14:textId="77777777" w:rsidR="00CB2F98" w:rsidRDefault="00CB2F98" w:rsidP="007071EA">
      <w:pPr>
        <w:ind w:firstLine="0"/>
        <w:jc w:val="center"/>
      </w:pPr>
      <w:r>
        <w:rPr>
          <w:iCs/>
        </w:rPr>
        <w:t>УЧРЕЖДЕНИЕ ВЫСШЕГО ОБРАЗОВАНИЯ</w:t>
      </w:r>
    </w:p>
    <w:p w14:paraId="7A529E4C" w14:textId="77777777" w:rsidR="00CB2F98" w:rsidRDefault="00CB2F98" w:rsidP="007071EA">
      <w:pPr>
        <w:ind w:firstLine="0"/>
        <w:jc w:val="center"/>
      </w:pPr>
      <w:r>
        <w:t>«РЯЗАНСКИЙ ГОСУДАРСТВЕННЫЙ УНИВЕРСИТЕТ ИМЕНИ С.А. ЕСЕНИНА»</w:t>
      </w:r>
    </w:p>
    <w:p w14:paraId="4E8FB3EF" w14:textId="77777777" w:rsidR="00CB2F98" w:rsidRDefault="00CB2F98" w:rsidP="00CB2F98">
      <w:pPr>
        <w:ind w:left="5940"/>
        <w:jc w:val="center"/>
        <w:rPr>
          <w:sz w:val="28"/>
          <w:szCs w:val="28"/>
        </w:rPr>
      </w:pPr>
    </w:p>
    <w:p w14:paraId="79F6A812" w14:textId="77777777" w:rsidR="00816EE0" w:rsidRPr="0085333F" w:rsidRDefault="00816EE0" w:rsidP="00816EE0">
      <w:pPr>
        <w:spacing w:line="323" w:lineRule="exact"/>
      </w:pPr>
    </w:p>
    <w:p w14:paraId="069AA8FD" w14:textId="77777777" w:rsidR="00D55D91" w:rsidRDefault="00D55D91" w:rsidP="00E32A27">
      <w:pPr>
        <w:jc w:val="right"/>
        <w:rPr>
          <w:sz w:val="28"/>
          <w:szCs w:val="28"/>
        </w:rPr>
      </w:pPr>
    </w:p>
    <w:p w14:paraId="76519B7E" w14:textId="77777777" w:rsidR="00DE63E9" w:rsidRDefault="00DE63E9" w:rsidP="00E32A27">
      <w:pPr>
        <w:jc w:val="right"/>
        <w:rPr>
          <w:sz w:val="28"/>
          <w:szCs w:val="28"/>
        </w:rPr>
      </w:pPr>
    </w:p>
    <w:p w14:paraId="33C729B5" w14:textId="77777777" w:rsidR="00DE63E9" w:rsidRPr="000A5CCC" w:rsidRDefault="00DE63E9" w:rsidP="00E32A27">
      <w:pPr>
        <w:jc w:val="right"/>
        <w:rPr>
          <w:sz w:val="28"/>
          <w:szCs w:val="28"/>
        </w:rPr>
      </w:pPr>
    </w:p>
    <w:p w14:paraId="7A97E52F" w14:textId="77777777" w:rsidR="00CB2F98" w:rsidRPr="002A521D" w:rsidRDefault="00CB2F98" w:rsidP="0008149E">
      <w:pPr>
        <w:tabs>
          <w:tab w:val="left" w:pos="4035"/>
        </w:tabs>
        <w:ind w:firstLine="0"/>
        <w:jc w:val="center"/>
        <w:rPr>
          <w:b/>
          <w:sz w:val="32"/>
          <w:szCs w:val="32"/>
        </w:rPr>
      </w:pPr>
      <w:r w:rsidRPr="002A521D">
        <w:rPr>
          <w:b/>
          <w:sz w:val="32"/>
          <w:szCs w:val="32"/>
        </w:rPr>
        <w:t xml:space="preserve">ПРОГРАММА </w:t>
      </w:r>
      <w:r w:rsidR="00665653" w:rsidRPr="002A521D">
        <w:rPr>
          <w:b/>
          <w:sz w:val="32"/>
          <w:szCs w:val="32"/>
        </w:rPr>
        <w:t>ПРАКТИКИ</w:t>
      </w:r>
    </w:p>
    <w:p w14:paraId="30403383" w14:textId="77777777" w:rsidR="00E1514F" w:rsidRDefault="00E1514F" w:rsidP="0008149E">
      <w:pPr>
        <w:ind w:firstLine="0"/>
        <w:jc w:val="center"/>
        <w:rPr>
          <w:b/>
          <w:caps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70"/>
      </w:tblGrid>
      <w:tr w:rsidR="00DE63E9" w:rsidRPr="00DE63E9" w14:paraId="1A94A628" w14:textId="77777777" w:rsidTr="00820CA0">
        <w:tc>
          <w:tcPr>
            <w:tcW w:w="9570" w:type="dxa"/>
          </w:tcPr>
          <w:p w14:paraId="2A04F0BF" w14:textId="77777777" w:rsidR="00DE63E9" w:rsidRPr="00DE63E9" w:rsidRDefault="00DE63E9" w:rsidP="00820CA0">
            <w:pPr>
              <w:pStyle w:val="Standard"/>
              <w:jc w:val="center"/>
              <w:rPr>
                <w:bCs/>
              </w:rPr>
            </w:pPr>
            <w:r w:rsidRPr="00DE63E9">
              <w:rPr>
                <w:bCs/>
              </w:rPr>
              <w:t>ВИД ПРАКТИКИ</w:t>
            </w:r>
          </w:p>
        </w:tc>
      </w:tr>
      <w:tr w:rsidR="00DE63E9" w:rsidRPr="00DE63E9" w14:paraId="307C47E6" w14:textId="77777777" w:rsidTr="00820CA0">
        <w:trPr>
          <w:trHeight w:val="214"/>
        </w:trPr>
        <w:tc>
          <w:tcPr>
            <w:tcW w:w="9570" w:type="dxa"/>
            <w:tcBorders>
              <w:bottom w:val="single" w:sz="4" w:space="0" w:color="auto"/>
            </w:tcBorders>
            <w:vAlign w:val="bottom"/>
          </w:tcPr>
          <w:p w14:paraId="53B70D0B" w14:textId="77777777" w:rsidR="00DE63E9" w:rsidRPr="00DE63E9" w:rsidRDefault="00DE63E9" w:rsidP="00820CA0">
            <w:pPr>
              <w:pStyle w:val="Standard"/>
              <w:jc w:val="center"/>
              <w:rPr>
                <w:bCs/>
                <w:sz w:val="28"/>
                <w:szCs w:val="28"/>
              </w:rPr>
            </w:pPr>
            <w:r w:rsidRPr="00DE63E9">
              <w:rPr>
                <w:bCs/>
                <w:sz w:val="28"/>
                <w:szCs w:val="28"/>
              </w:rPr>
              <w:t>Учебная практика</w:t>
            </w:r>
          </w:p>
        </w:tc>
      </w:tr>
      <w:tr w:rsidR="00DE63E9" w:rsidRPr="00DE63E9" w14:paraId="4C4E8089" w14:textId="77777777" w:rsidTr="00820CA0">
        <w:tc>
          <w:tcPr>
            <w:tcW w:w="9570" w:type="dxa"/>
            <w:tcBorders>
              <w:top w:val="single" w:sz="4" w:space="0" w:color="auto"/>
            </w:tcBorders>
          </w:tcPr>
          <w:p w14:paraId="2ADF016C" w14:textId="77777777" w:rsidR="00DE63E9" w:rsidRPr="00DE63E9" w:rsidRDefault="00DE63E9" w:rsidP="00820CA0">
            <w:pPr>
              <w:pStyle w:val="Standard"/>
              <w:tabs>
                <w:tab w:val="left" w:pos="4035"/>
              </w:tabs>
              <w:jc w:val="center"/>
              <w:rPr>
                <w:bCs/>
              </w:rPr>
            </w:pPr>
          </w:p>
          <w:p w14:paraId="48464EEC" w14:textId="77777777" w:rsidR="00DE63E9" w:rsidRPr="00DE63E9" w:rsidRDefault="00DE63E9" w:rsidP="00820CA0">
            <w:pPr>
              <w:pStyle w:val="Standard"/>
              <w:tabs>
                <w:tab w:val="left" w:pos="4035"/>
              </w:tabs>
              <w:jc w:val="center"/>
              <w:rPr>
                <w:bCs/>
              </w:rPr>
            </w:pPr>
            <w:r w:rsidRPr="00DE63E9">
              <w:rPr>
                <w:bCs/>
              </w:rPr>
              <w:t>ТИП ПРАКТИКИ</w:t>
            </w:r>
          </w:p>
        </w:tc>
      </w:tr>
      <w:tr w:rsidR="00DE63E9" w:rsidRPr="00DE63E9" w14:paraId="49D84351" w14:textId="77777777" w:rsidTr="00820CA0">
        <w:trPr>
          <w:trHeight w:val="268"/>
        </w:trPr>
        <w:tc>
          <w:tcPr>
            <w:tcW w:w="9570" w:type="dxa"/>
            <w:tcBorders>
              <w:bottom w:val="single" w:sz="4" w:space="0" w:color="auto"/>
            </w:tcBorders>
            <w:vAlign w:val="bottom"/>
          </w:tcPr>
          <w:p w14:paraId="7AA5E893" w14:textId="77777777" w:rsidR="00DE63E9" w:rsidRPr="00DE63E9" w:rsidRDefault="00DE63E9" w:rsidP="00820CA0">
            <w:pPr>
              <w:pStyle w:val="Standard"/>
              <w:tabs>
                <w:tab w:val="left" w:pos="4035"/>
              </w:tabs>
              <w:jc w:val="center"/>
              <w:rPr>
                <w:bCs/>
                <w:i/>
                <w:iCs/>
                <w:color w:val="C00000"/>
                <w:sz w:val="28"/>
                <w:szCs w:val="28"/>
              </w:rPr>
            </w:pPr>
            <w:r w:rsidRPr="00DE63E9">
              <w:rPr>
                <w:bCs/>
                <w:iCs/>
                <w:sz w:val="28"/>
                <w:szCs w:val="28"/>
              </w:rPr>
              <w:t xml:space="preserve">Научно-исследовательская работа </w:t>
            </w:r>
            <w:r w:rsidRPr="00DE63E9">
              <w:rPr>
                <w:bCs/>
                <w:iCs/>
                <w:sz w:val="28"/>
                <w:szCs w:val="28"/>
              </w:rPr>
              <w:br/>
              <w:t>(получение первичных навыков научно-исследовательской работы)</w:t>
            </w:r>
          </w:p>
        </w:tc>
      </w:tr>
    </w:tbl>
    <w:p w14:paraId="089B5445" w14:textId="77777777" w:rsidR="00DE63E9" w:rsidRPr="00DE63E9" w:rsidRDefault="00DE63E9" w:rsidP="0008149E">
      <w:pPr>
        <w:ind w:firstLine="0"/>
        <w:jc w:val="center"/>
        <w:rPr>
          <w:bCs/>
          <w:caps/>
          <w:sz w:val="28"/>
          <w:szCs w:val="28"/>
        </w:rPr>
      </w:pP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1560"/>
        <w:gridCol w:w="2124"/>
        <w:gridCol w:w="6"/>
        <w:gridCol w:w="5666"/>
      </w:tblGrid>
      <w:tr w:rsidR="00DE63E9" w:rsidRPr="00C17095" w14:paraId="77BBEA43" w14:textId="77777777" w:rsidTr="00820CA0">
        <w:trPr>
          <w:trHeight w:val="89"/>
        </w:trPr>
        <w:tc>
          <w:tcPr>
            <w:tcW w:w="9356" w:type="dxa"/>
            <w:gridSpan w:val="4"/>
            <w:vAlign w:val="bottom"/>
          </w:tcPr>
          <w:p w14:paraId="49FC8660" w14:textId="77777777" w:rsidR="00DE63E9" w:rsidRPr="00DE63E9" w:rsidRDefault="00DE63E9" w:rsidP="00820CA0">
            <w:pPr>
              <w:pStyle w:val="a7"/>
              <w:spacing w:after="0"/>
              <w:jc w:val="center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DE63E9" w:rsidRPr="00C17095" w14:paraId="308B7637" w14:textId="77777777" w:rsidTr="00820CA0">
        <w:trPr>
          <w:trHeight w:val="110"/>
        </w:trPr>
        <w:tc>
          <w:tcPr>
            <w:tcW w:w="9356" w:type="dxa"/>
            <w:gridSpan w:val="4"/>
            <w:tcBorders>
              <w:bottom w:val="single" w:sz="4" w:space="0" w:color="auto"/>
            </w:tcBorders>
            <w:vAlign w:val="bottom"/>
          </w:tcPr>
          <w:p w14:paraId="7F1700ED" w14:textId="77777777" w:rsidR="00DE63E9" w:rsidRPr="00DE63E9" w:rsidRDefault="00DE63E9" w:rsidP="00820CA0">
            <w:pPr>
              <w:pStyle w:val="a7"/>
              <w:spacing w:after="0"/>
              <w:jc w:val="center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специалитет</w:t>
            </w:r>
          </w:p>
        </w:tc>
      </w:tr>
      <w:tr w:rsidR="00DE63E9" w:rsidRPr="00C17095" w14:paraId="2ECC62C2" w14:textId="77777777" w:rsidTr="00820CA0">
        <w:trPr>
          <w:trHeight w:val="79"/>
        </w:trPr>
        <w:tc>
          <w:tcPr>
            <w:tcW w:w="9356" w:type="dxa"/>
            <w:gridSpan w:val="4"/>
            <w:tcBorders>
              <w:top w:val="single" w:sz="4" w:space="0" w:color="auto"/>
            </w:tcBorders>
          </w:tcPr>
          <w:p w14:paraId="7142E808" w14:textId="77777777" w:rsidR="00DE63E9" w:rsidRPr="00DE63E9" w:rsidRDefault="00DE63E9" w:rsidP="00820CA0">
            <w:pPr>
              <w:pStyle w:val="a7"/>
              <w:spacing w:after="0"/>
              <w:ind w:right="-2"/>
              <w:jc w:val="center"/>
              <w:rPr>
                <w:sz w:val="16"/>
              </w:rPr>
            </w:pPr>
          </w:p>
        </w:tc>
      </w:tr>
      <w:tr w:rsidR="00DE63E9" w:rsidRPr="00C17095" w14:paraId="7518852D" w14:textId="77777777" w:rsidTr="00820CA0">
        <w:trPr>
          <w:trHeight w:val="351"/>
        </w:trPr>
        <w:tc>
          <w:tcPr>
            <w:tcW w:w="3684" w:type="dxa"/>
            <w:gridSpan w:val="2"/>
            <w:vMerge w:val="restart"/>
          </w:tcPr>
          <w:p w14:paraId="71F57D06" w14:textId="77777777" w:rsidR="00DE63E9" w:rsidRPr="00DE63E9" w:rsidRDefault="00DE63E9" w:rsidP="00820CA0">
            <w:pPr>
              <w:pStyle w:val="a7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672" w:type="dxa"/>
            <w:gridSpan w:val="2"/>
            <w:tcBorders>
              <w:bottom w:val="single" w:sz="4" w:space="0" w:color="auto"/>
            </w:tcBorders>
          </w:tcPr>
          <w:p w14:paraId="71CA3322" w14:textId="77777777" w:rsidR="00DE63E9" w:rsidRPr="00DE63E9" w:rsidRDefault="00DE63E9" w:rsidP="00820CA0">
            <w:pPr>
              <w:pStyle w:val="a7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01.0</w:t>
            </w:r>
            <w:r w:rsidRPr="00DE63E9">
              <w:rPr>
                <w:sz w:val="28"/>
                <w:szCs w:val="28"/>
                <w:lang w:val="en-US"/>
              </w:rPr>
              <w:t>5</w:t>
            </w:r>
            <w:r w:rsidRPr="00DE63E9">
              <w:rPr>
                <w:sz w:val="28"/>
                <w:szCs w:val="28"/>
              </w:rPr>
              <w:t>.01 Фундаментальные математика и механика</w:t>
            </w:r>
          </w:p>
        </w:tc>
      </w:tr>
      <w:tr w:rsidR="00DE63E9" w:rsidRPr="00C17095" w14:paraId="6BB44BC2" w14:textId="77777777" w:rsidTr="00820CA0">
        <w:trPr>
          <w:trHeight w:val="288"/>
        </w:trPr>
        <w:tc>
          <w:tcPr>
            <w:tcW w:w="3684" w:type="dxa"/>
            <w:gridSpan w:val="2"/>
            <w:vMerge/>
          </w:tcPr>
          <w:p w14:paraId="48BA09DB" w14:textId="77777777" w:rsidR="00DE63E9" w:rsidRPr="00DE63E9" w:rsidRDefault="00DE63E9" w:rsidP="00820CA0">
            <w:pPr>
              <w:pStyle w:val="a7"/>
              <w:spacing w:after="0"/>
              <w:rPr>
                <w:sz w:val="28"/>
                <w:szCs w:val="28"/>
              </w:rPr>
            </w:pPr>
          </w:p>
        </w:tc>
        <w:tc>
          <w:tcPr>
            <w:tcW w:w="567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418EFCD" w14:textId="77777777" w:rsidR="00DE63E9" w:rsidRPr="00DE63E9" w:rsidRDefault="00DE63E9" w:rsidP="00820CA0">
            <w:pPr>
              <w:pStyle w:val="a7"/>
              <w:spacing w:after="0"/>
              <w:rPr>
                <w:sz w:val="28"/>
                <w:szCs w:val="28"/>
              </w:rPr>
            </w:pPr>
          </w:p>
        </w:tc>
      </w:tr>
      <w:tr w:rsidR="00DE63E9" w:rsidRPr="00C17095" w14:paraId="3C25C0F7" w14:textId="77777777" w:rsidTr="00820CA0">
        <w:trPr>
          <w:trHeight w:val="118"/>
        </w:trPr>
        <w:tc>
          <w:tcPr>
            <w:tcW w:w="3684" w:type="dxa"/>
            <w:gridSpan w:val="2"/>
          </w:tcPr>
          <w:p w14:paraId="7ECB4BD5" w14:textId="77777777" w:rsidR="00DE63E9" w:rsidRPr="00DE63E9" w:rsidRDefault="00DE63E9" w:rsidP="00820CA0">
            <w:pPr>
              <w:pStyle w:val="a7"/>
              <w:spacing w:after="0"/>
              <w:ind w:right="-2" w:firstLine="2727"/>
              <w:rPr>
                <w:sz w:val="16"/>
                <w:szCs w:val="16"/>
              </w:rPr>
            </w:pPr>
          </w:p>
        </w:tc>
        <w:tc>
          <w:tcPr>
            <w:tcW w:w="5672" w:type="dxa"/>
            <w:gridSpan w:val="2"/>
            <w:tcBorders>
              <w:left w:val="nil"/>
            </w:tcBorders>
          </w:tcPr>
          <w:p w14:paraId="58291C0B" w14:textId="77777777" w:rsidR="00DE63E9" w:rsidRPr="00DE63E9" w:rsidRDefault="00DE63E9" w:rsidP="00820CA0">
            <w:pPr>
              <w:pStyle w:val="a7"/>
              <w:spacing w:after="0"/>
              <w:ind w:right="-2" w:firstLine="2727"/>
              <w:rPr>
                <w:sz w:val="16"/>
                <w:szCs w:val="16"/>
              </w:rPr>
            </w:pPr>
          </w:p>
        </w:tc>
      </w:tr>
      <w:tr w:rsidR="00DE63E9" w:rsidRPr="00C17095" w14:paraId="3C9B1FF6" w14:textId="77777777" w:rsidTr="00820CA0">
        <w:trPr>
          <w:trHeight w:val="348"/>
        </w:trPr>
        <w:tc>
          <w:tcPr>
            <w:tcW w:w="3684" w:type="dxa"/>
            <w:gridSpan w:val="2"/>
            <w:vMerge w:val="restart"/>
          </w:tcPr>
          <w:p w14:paraId="0F689DF3" w14:textId="77777777" w:rsidR="00DE63E9" w:rsidRPr="00DE63E9" w:rsidRDefault="00DE63E9" w:rsidP="00820CA0">
            <w:pPr>
              <w:pStyle w:val="a7"/>
              <w:spacing w:after="0"/>
              <w:ind w:right="-249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Направленность (профиль</w:t>
            </w:r>
            <w:r w:rsidR="006D77E1">
              <w:rPr>
                <w:sz w:val="28"/>
                <w:szCs w:val="28"/>
              </w:rPr>
              <w:t>)</w:t>
            </w:r>
            <w:r w:rsidRPr="00DE63E9">
              <w:rPr>
                <w:sz w:val="28"/>
                <w:szCs w:val="28"/>
              </w:rPr>
              <w:t xml:space="preserve"> </w:t>
            </w:r>
          </w:p>
        </w:tc>
        <w:tc>
          <w:tcPr>
            <w:tcW w:w="5672" w:type="dxa"/>
            <w:gridSpan w:val="2"/>
            <w:tcBorders>
              <w:left w:val="nil"/>
              <w:bottom w:val="single" w:sz="4" w:space="0" w:color="auto"/>
            </w:tcBorders>
          </w:tcPr>
          <w:p w14:paraId="3B801B11" w14:textId="77777777" w:rsidR="00DE63E9" w:rsidRPr="00DE63E9" w:rsidRDefault="00DE63E9" w:rsidP="00820CA0">
            <w:pPr>
              <w:pStyle w:val="a7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 xml:space="preserve">Математическое моделирование </w:t>
            </w:r>
          </w:p>
        </w:tc>
      </w:tr>
      <w:tr w:rsidR="00DE63E9" w:rsidRPr="00C17095" w14:paraId="0A285BB4" w14:textId="77777777" w:rsidTr="00820CA0">
        <w:trPr>
          <w:trHeight w:val="318"/>
        </w:trPr>
        <w:tc>
          <w:tcPr>
            <w:tcW w:w="3684" w:type="dxa"/>
            <w:gridSpan w:val="2"/>
            <w:vMerge/>
          </w:tcPr>
          <w:p w14:paraId="2625F078" w14:textId="77777777" w:rsidR="00DE63E9" w:rsidRPr="00DE63E9" w:rsidRDefault="00DE63E9" w:rsidP="00820CA0">
            <w:pPr>
              <w:pStyle w:val="a7"/>
              <w:spacing w:after="0"/>
              <w:ind w:right="-249"/>
              <w:rPr>
                <w:sz w:val="28"/>
                <w:szCs w:val="28"/>
              </w:rPr>
            </w:pPr>
          </w:p>
        </w:tc>
        <w:tc>
          <w:tcPr>
            <w:tcW w:w="56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886E5BE" w14:textId="77777777" w:rsidR="00DE63E9" w:rsidRPr="00DE63E9" w:rsidRDefault="00DE63E9" w:rsidP="00820CA0">
            <w:pPr>
              <w:pStyle w:val="a7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и искусственный интеллект</w:t>
            </w:r>
          </w:p>
        </w:tc>
      </w:tr>
      <w:tr w:rsidR="00DE63E9" w:rsidRPr="00C17095" w14:paraId="535B8A3C" w14:textId="77777777" w:rsidTr="00820CA0">
        <w:tc>
          <w:tcPr>
            <w:tcW w:w="3684" w:type="dxa"/>
            <w:gridSpan w:val="2"/>
            <w:vAlign w:val="bottom"/>
          </w:tcPr>
          <w:p w14:paraId="4952CC47" w14:textId="77777777" w:rsidR="00DE63E9" w:rsidRPr="00DE63E9" w:rsidRDefault="00DE63E9" w:rsidP="00820CA0">
            <w:pPr>
              <w:pStyle w:val="a7"/>
              <w:spacing w:after="0"/>
              <w:ind w:right="-2"/>
              <w:rPr>
                <w:sz w:val="16"/>
                <w:szCs w:val="16"/>
              </w:rPr>
            </w:pPr>
          </w:p>
        </w:tc>
        <w:tc>
          <w:tcPr>
            <w:tcW w:w="5672" w:type="dxa"/>
            <w:gridSpan w:val="2"/>
            <w:tcBorders>
              <w:top w:val="single" w:sz="4" w:space="0" w:color="auto"/>
              <w:left w:val="nil"/>
            </w:tcBorders>
            <w:vAlign w:val="bottom"/>
          </w:tcPr>
          <w:p w14:paraId="08738900" w14:textId="77777777" w:rsidR="00DE63E9" w:rsidRPr="00DE63E9" w:rsidRDefault="00DE63E9" w:rsidP="00820CA0">
            <w:pPr>
              <w:pStyle w:val="a7"/>
              <w:spacing w:after="0"/>
              <w:ind w:right="-2"/>
              <w:rPr>
                <w:sz w:val="16"/>
                <w:szCs w:val="16"/>
              </w:rPr>
            </w:pPr>
          </w:p>
        </w:tc>
      </w:tr>
      <w:tr w:rsidR="00DE63E9" w:rsidRPr="00C17095" w14:paraId="7F4A262F" w14:textId="77777777" w:rsidTr="00820CA0">
        <w:trPr>
          <w:trHeight w:val="344"/>
        </w:trPr>
        <w:tc>
          <w:tcPr>
            <w:tcW w:w="3684" w:type="dxa"/>
            <w:gridSpan w:val="2"/>
          </w:tcPr>
          <w:p w14:paraId="79D2F357" w14:textId="77777777" w:rsidR="00DE63E9" w:rsidRPr="00DE63E9" w:rsidRDefault="00DE63E9" w:rsidP="00820CA0">
            <w:pPr>
              <w:pStyle w:val="a7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672" w:type="dxa"/>
            <w:gridSpan w:val="2"/>
            <w:tcBorders>
              <w:left w:val="nil"/>
              <w:bottom w:val="single" w:sz="4" w:space="0" w:color="auto"/>
            </w:tcBorders>
          </w:tcPr>
          <w:p w14:paraId="2CCE3EC0" w14:textId="77777777" w:rsidR="00DE63E9" w:rsidRPr="00DE63E9" w:rsidRDefault="00DE63E9" w:rsidP="00820CA0">
            <w:pPr>
              <w:pStyle w:val="a7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очная</w:t>
            </w:r>
          </w:p>
        </w:tc>
      </w:tr>
      <w:tr w:rsidR="00DE63E9" w:rsidRPr="00C17095" w14:paraId="75A8DAB4" w14:textId="77777777" w:rsidTr="00820CA0">
        <w:trPr>
          <w:trHeight w:val="92"/>
        </w:trPr>
        <w:tc>
          <w:tcPr>
            <w:tcW w:w="9356" w:type="dxa"/>
            <w:gridSpan w:val="4"/>
          </w:tcPr>
          <w:p w14:paraId="5AA7E27E" w14:textId="77777777" w:rsidR="00DE63E9" w:rsidRPr="00DE63E9" w:rsidRDefault="00DE63E9" w:rsidP="00820CA0">
            <w:pPr>
              <w:pStyle w:val="a7"/>
              <w:spacing w:after="0"/>
              <w:ind w:right="-2"/>
              <w:jc w:val="center"/>
            </w:pPr>
          </w:p>
        </w:tc>
      </w:tr>
      <w:tr w:rsidR="00DE63E9" w:rsidRPr="00C17095" w14:paraId="560E1D32" w14:textId="77777777" w:rsidTr="00820CA0">
        <w:trPr>
          <w:trHeight w:val="256"/>
        </w:trPr>
        <w:tc>
          <w:tcPr>
            <w:tcW w:w="3690" w:type="dxa"/>
            <w:gridSpan w:val="3"/>
          </w:tcPr>
          <w:p w14:paraId="69DB30E9" w14:textId="77777777" w:rsidR="00DE63E9" w:rsidRPr="00DE63E9" w:rsidRDefault="00DE63E9" w:rsidP="00820CA0">
            <w:pPr>
              <w:pStyle w:val="a7"/>
              <w:spacing w:after="0"/>
            </w:pPr>
            <w:r w:rsidRPr="00DE63E9">
              <w:rPr>
                <w:sz w:val="28"/>
                <w:szCs w:val="28"/>
              </w:rPr>
              <w:t>Курс, семестр</w:t>
            </w:r>
          </w:p>
        </w:tc>
        <w:tc>
          <w:tcPr>
            <w:tcW w:w="5666" w:type="dxa"/>
            <w:tcBorders>
              <w:left w:val="nil"/>
              <w:bottom w:val="single" w:sz="4" w:space="0" w:color="auto"/>
            </w:tcBorders>
          </w:tcPr>
          <w:p w14:paraId="18F04EDC" w14:textId="77777777" w:rsidR="00DE63E9" w:rsidRPr="00DE63E9" w:rsidRDefault="00DE63E9" w:rsidP="00820CA0">
            <w:pPr>
              <w:pStyle w:val="a7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3–4 курсы, 5 и 7 семестры</w:t>
            </w:r>
          </w:p>
        </w:tc>
      </w:tr>
      <w:tr w:rsidR="00DE63E9" w:rsidRPr="00C17095" w14:paraId="2C352DD2" w14:textId="77777777" w:rsidTr="00820CA0">
        <w:trPr>
          <w:trHeight w:val="79"/>
        </w:trPr>
        <w:tc>
          <w:tcPr>
            <w:tcW w:w="3690" w:type="dxa"/>
            <w:gridSpan w:val="3"/>
          </w:tcPr>
          <w:p w14:paraId="7682E7BE" w14:textId="77777777" w:rsidR="00DE63E9" w:rsidRPr="00DE63E9" w:rsidRDefault="00DE63E9" w:rsidP="00820CA0">
            <w:pPr>
              <w:pStyle w:val="a7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  <w:tc>
          <w:tcPr>
            <w:tcW w:w="5666" w:type="dxa"/>
            <w:tcBorders>
              <w:left w:val="nil"/>
            </w:tcBorders>
          </w:tcPr>
          <w:p w14:paraId="17016966" w14:textId="77777777" w:rsidR="00DE63E9" w:rsidRPr="00DE63E9" w:rsidRDefault="00DE63E9" w:rsidP="00820CA0">
            <w:pPr>
              <w:pStyle w:val="a7"/>
              <w:spacing w:after="0"/>
              <w:rPr>
                <w:sz w:val="16"/>
                <w:szCs w:val="16"/>
              </w:rPr>
            </w:pPr>
          </w:p>
        </w:tc>
      </w:tr>
      <w:tr w:rsidR="00DE63E9" w:rsidRPr="00C17095" w14:paraId="55648482" w14:textId="77777777" w:rsidTr="00820CA0">
        <w:tc>
          <w:tcPr>
            <w:tcW w:w="3684" w:type="dxa"/>
            <w:gridSpan w:val="2"/>
          </w:tcPr>
          <w:p w14:paraId="0F2B9ADF" w14:textId="77777777" w:rsidR="00DE63E9" w:rsidRPr="00DE63E9" w:rsidRDefault="00DE63E9" w:rsidP="00820CA0">
            <w:pPr>
              <w:pStyle w:val="a7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Сроки освоения ОПОП</w:t>
            </w:r>
          </w:p>
        </w:tc>
        <w:tc>
          <w:tcPr>
            <w:tcW w:w="5672" w:type="dxa"/>
            <w:gridSpan w:val="2"/>
            <w:tcBorders>
              <w:bottom w:val="single" w:sz="4" w:space="0" w:color="auto"/>
            </w:tcBorders>
          </w:tcPr>
          <w:p w14:paraId="16E11EBA" w14:textId="77777777" w:rsidR="00DE63E9" w:rsidRPr="00DE63E9" w:rsidRDefault="00DE63E9" w:rsidP="00820CA0">
            <w:pPr>
              <w:pStyle w:val="a7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5 лет</w:t>
            </w:r>
          </w:p>
        </w:tc>
      </w:tr>
      <w:tr w:rsidR="00DE63E9" w:rsidRPr="00C17095" w14:paraId="031EBC92" w14:textId="77777777" w:rsidTr="00820CA0">
        <w:tc>
          <w:tcPr>
            <w:tcW w:w="9356" w:type="dxa"/>
            <w:gridSpan w:val="4"/>
          </w:tcPr>
          <w:p w14:paraId="0C3C5F3F" w14:textId="77777777" w:rsidR="00DE63E9" w:rsidRPr="00DE63E9" w:rsidRDefault="00DE63E9" w:rsidP="00820CA0">
            <w:pPr>
              <w:pStyle w:val="a7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DE63E9" w:rsidRPr="00C17095" w14:paraId="4B8AE8CD" w14:textId="77777777" w:rsidTr="00820CA0">
        <w:tc>
          <w:tcPr>
            <w:tcW w:w="1560" w:type="dxa"/>
          </w:tcPr>
          <w:p w14:paraId="4D34E7DB" w14:textId="77777777" w:rsidR="00DE63E9" w:rsidRPr="00DE63E9" w:rsidRDefault="00505251" w:rsidP="00505251">
            <w:pPr>
              <w:pStyle w:val="a7"/>
              <w:spacing w:after="0"/>
              <w:ind w:right="-31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7796" w:type="dxa"/>
            <w:gridSpan w:val="3"/>
            <w:tcBorders>
              <w:bottom w:val="single" w:sz="4" w:space="0" w:color="auto"/>
            </w:tcBorders>
          </w:tcPr>
          <w:p w14:paraId="01AFACF5" w14:textId="77777777" w:rsidR="00DE63E9" w:rsidRPr="00DE63E9" w:rsidRDefault="00DE63E9" w:rsidP="00DE63E9">
            <w:pPr>
              <w:pStyle w:val="a7"/>
              <w:tabs>
                <w:tab w:val="left" w:pos="317"/>
              </w:tabs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физико-математических и компьютерных наук</w:t>
            </w:r>
          </w:p>
        </w:tc>
      </w:tr>
      <w:tr w:rsidR="00DE63E9" w:rsidRPr="00C17095" w14:paraId="79050295" w14:textId="77777777" w:rsidTr="00820CA0">
        <w:tc>
          <w:tcPr>
            <w:tcW w:w="1560" w:type="dxa"/>
            <w:vAlign w:val="bottom"/>
          </w:tcPr>
          <w:p w14:paraId="2B11EA5A" w14:textId="77777777" w:rsidR="00DE63E9" w:rsidRPr="00DE63E9" w:rsidRDefault="00DE63E9" w:rsidP="00820CA0">
            <w:pPr>
              <w:pStyle w:val="a7"/>
              <w:spacing w:after="0"/>
              <w:ind w:right="-318"/>
              <w:rPr>
                <w:sz w:val="16"/>
                <w:szCs w:val="16"/>
              </w:rPr>
            </w:pPr>
          </w:p>
        </w:tc>
        <w:tc>
          <w:tcPr>
            <w:tcW w:w="7796" w:type="dxa"/>
            <w:gridSpan w:val="3"/>
            <w:vAlign w:val="bottom"/>
          </w:tcPr>
          <w:p w14:paraId="69583C0F" w14:textId="77777777" w:rsidR="00DE63E9" w:rsidRPr="00DE63E9" w:rsidRDefault="00DE63E9" w:rsidP="00820CA0">
            <w:pPr>
              <w:pStyle w:val="a7"/>
              <w:spacing w:after="0"/>
              <w:rPr>
                <w:sz w:val="16"/>
                <w:szCs w:val="16"/>
              </w:rPr>
            </w:pPr>
          </w:p>
        </w:tc>
      </w:tr>
      <w:tr w:rsidR="00DE63E9" w:rsidRPr="00C17095" w14:paraId="03F6E534" w14:textId="77777777" w:rsidTr="00820CA0">
        <w:trPr>
          <w:trHeight w:val="226"/>
        </w:trPr>
        <w:tc>
          <w:tcPr>
            <w:tcW w:w="1560" w:type="dxa"/>
          </w:tcPr>
          <w:p w14:paraId="504106FD" w14:textId="77777777" w:rsidR="00DE63E9" w:rsidRPr="00DE63E9" w:rsidRDefault="00DE63E9" w:rsidP="00820CA0">
            <w:pPr>
              <w:pStyle w:val="a7"/>
              <w:spacing w:after="0"/>
              <w:ind w:right="-635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Кафедра</w:t>
            </w:r>
          </w:p>
        </w:tc>
        <w:tc>
          <w:tcPr>
            <w:tcW w:w="7796" w:type="dxa"/>
            <w:gridSpan w:val="3"/>
            <w:tcBorders>
              <w:bottom w:val="single" w:sz="4" w:space="0" w:color="auto"/>
            </w:tcBorders>
          </w:tcPr>
          <w:p w14:paraId="69B5F14C" w14:textId="77777777" w:rsidR="00DE63E9" w:rsidRPr="00DE63E9" w:rsidRDefault="00DE63E9" w:rsidP="00820CA0">
            <w:pPr>
              <w:pStyle w:val="a7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Кафедра математики</w:t>
            </w:r>
          </w:p>
        </w:tc>
      </w:tr>
    </w:tbl>
    <w:p w14:paraId="31C3A148" w14:textId="77777777" w:rsidR="00E1514F" w:rsidRDefault="00E1514F"/>
    <w:p w14:paraId="390F1322" w14:textId="77777777" w:rsidR="00DE63E9" w:rsidRPr="002D583E" w:rsidRDefault="00DE63E9"/>
    <w:p w14:paraId="125DE03D" w14:textId="77777777" w:rsidR="00F07E4A" w:rsidRPr="00F07E4A" w:rsidRDefault="00F07E4A" w:rsidP="0008149E">
      <w:pPr>
        <w:pStyle w:val="Standard"/>
        <w:ind w:firstLine="0"/>
        <w:rPr>
          <w:sz w:val="28"/>
          <w:szCs w:val="28"/>
        </w:rPr>
      </w:pPr>
    </w:p>
    <w:p w14:paraId="36703251" w14:textId="77777777" w:rsidR="0008149E" w:rsidRPr="000A5CCC" w:rsidRDefault="0008149E" w:rsidP="0008149E">
      <w:pPr>
        <w:pStyle w:val="Standard"/>
        <w:ind w:firstLine="0"/>
        <w:rPr>
          <w:sz w:val="28"/>
          <w:szCs w:val="28"/>
        </w:rPr>
      </w:pPr>
    </w:p>
    <w:p w14:paraId="09472313" w14:textId="77777777" w:rsidR="0008149E" w:rsidRDefault="0008149E" w:rsidP="0008149E">
      <w:pPr>
        <w:pStyle w:val="Standard"/>
        <w:jc w:val="center"/>
        <w:rPr>
          <w:sz w:val="28"/>
          <w:szCs w:val="28"/>
        </w:rPr>
      </w:pPr>
      <w:r w:rsidRPr="000A5CCC">
        <w:rPr>
          <w:sz w:val="28"/>
          <w:szCs w:val="28"/>
        </w:rPr>
        <w:t xml:space="preserve">Рязань </w:t>
      </w:r>
      <w:r w:rsidR="00F07E4A">
        <w:rPr>
          <w:sz w:val="28"/>
          <w:szCs w:val="28"/>
        </w:rPr>
        <w:t>202</w:t>
      </w:r>
      <w:r w:rsidR="00DE63E9">
        <w:rPr>
          <w:sz w:val="28"/>
          <w:szCs w:val="28"/>
        </w:rPr>
        <w:t>6</w:t>
      </w:r>
    </w:p>
    <w:p w14:paraId="5A198C83" w14:textId="77777777" w:rsidR="00C75EA6" w:rsidRDefault="00C75EA6" w:rsidP="0008149E">
      <w:pPr>
        <w:pStyle w:val="Standard"/>
        <w:jc w:val="center"/>
        <w:rPr>
          <w:sz w:val="28"/>
          <w:szCs w:val="28"/>
        </w:rPr>
      </w:pPr>
    </w:p>
    <w:p w14:paraId="5B231441" w14:textId="77777777" w:rsidR="00C75EA6" w:rsidRDefault="00C75EA6" w:rsidP="0008149E">
      <w:pPr>
        <w:pStyle w:val="Standard"/>
        <w:jc w:val="center"/>
        <w:rPr>
          <w:sz w:val="28"/>
          <w:szCs w:val="28"/>
        </w:rPr>
      </w:pPr>
    </w:p>
    <w:p w14:paraId="2FD1C2DF" w14:textId="77777777" w:rsidR="00C75EA6" w:rsidRDefault="00C75EA6" w:rsidP="0008149E">
      <w:pPr>
        <w:pStyle w:val="Standard"/>
        <w:jc w:val="center"/>
        <w:rPr>
          <w:sz w:val="28"/>
          <w:szCs w:val="28"/>
        </w:rPr>
      </w:pPr>
    </w:p>
    <w:p w14:paraId="7BE066D1" w14:textId="77777777" w:rsidR="00C75EA6" w:rsidRDefault="00C75EA6" w:rsidP="0008149E">
      <w:pPr>
        <w:pStyle w:val="Standard"/>
        <w:jc w:val="center"/>
        <w:rPr>
          <w:sz w:val="28"/>
          <w:szCs w:val="28"/>
        </w:rPr>
      </w:pPr>
    </w:p>
    <w:p w14:paraId="4BBF3617" w14:textId="77777777" w:rsidR="00C75EA6" w:rsidRPr="003E455F" w:rsidRDefault="00C75EA6" w:rsidP="00C75EA6">
      <w:pPr>
        <w:pStyle w:val="a7"/>
        <w:ind w:right="-143"/>
        <w:rPr>
          <w:sz w:val="24"/>
          <w:szCs w:val="24"/>
        </w:rPr>
      </w:pPr>
      <w:r w:rsidRPr="003E455F">
        <w:rPr>
          <w:sz w:val="24"/>
          <w:szCs w:val="24"/>
        </w:rPr>
        <w:lastRenderedPageBreak/>
        <w:t>При разработке программы практики в основу положены:</w:t>
      </w:r>
    </w:p>
    <w:p w14:paraId="018AF06B" w14:textId="77777777" w:rsidR="00C75EA6" w:rsidRDefault="00C75EA6" w:rsidP="00C75EA6">
      <w:pPr>
        <w:ind w:right="-2" w:firstLine="0"/>
      </w:pPr>
      <w:r w:rsidRPr="00E87E3E">
        <w:t>ФГОС ВО по направлению подготовки 01.05.01 Фундаментальные математика и механика, направленность (профиль) Математическое моделирование и искусственный интеллект, утвержденный приказом Минобрнауки России от «10» января 2018 г., Приказ № 16 (зарегистрирован в Минюсте России «06» февраля 2018 г., № 49943)</w:t>
      </w:r>
    </w:p>
    <w:p w14:paraId="4A35E71A" w14:textId="77777777" w:rsidR="00C75EA6" w:rsidRPr="003E455F" w:rsidRDefault="00C75EA6" w:rsidP="00C75EA6">
      <w:pPr>
        <w:ind w:right="-2" w:firstLine="0"/>
        <w:rPr>
          <w:color w:val="C00000"/>
        </w:rPr>
      </w:pPr>
    </w:p>
    <w:p w14:paraId="10EFAD10" w14:textId="77777777" w:rsidR="00C75EA6" w:rsidRPr="00186CCE" w:rsidRDefault="00C75EA6" w:rsidP="00C75EA6">
      <w:pPr>
        <w:ind w:right="-2"/>
      </w:pPr>
      <w:r w:rsidRPr="00B556DC">
        <w:t xml:space="preserve">Учебный план направления подготовки/специальности </w:t>
      </w:r>
      <w:r w:rsidRPr="00B41846">
        <w:t>01.05.01 Фундаментальные математика и механика, направленность (профиль) Математическое моделирование и искусственный интеллект</w:t>
      </w:r>
      <w:r>
        <w:rPr>
          <w:color w:val="C00000"/>
        </w:rPr>
        <w:t xml:space="preserve"> </w:t>
      </w:r>
      <w:r w:rsidRPr="00B556DC">
        <w:t xml:space="preserve">одобрен </w:t>
      </w:r>
      <w:r>
        <w:t>у</w:t>
      </w:r>
      <w:r w:rsidRPr="00B556DC">
        <w:t xml:space="preserve">ченым </w:t>
      </w:r>
      <w:r w:rsidRPr="00186CCE">
        <w:t xml:space="preserve">советом РГУ имени С.А. Есенина </w:t>
      </w:r>
      <w:r w:rsidRPr="00B41846">
        <w:rPr>
          <w:highlight w:val="yellow"/>
        </w:rPr>
        <w:t>от «27» октября 2026 г.</w:t>
      </w:r>
    </w:p>
    <w:p w14:paraId="55CEEADF" w14:textId="77777777" w:rsidR="00C75EA6" w:rsidRPr="003D5A28" w:rsidRDefault="00C75EA6" w:rsidP="00C75EA6">
      <w:pPr>
        <w:ind w:right="-2"/>
      </w:pPr>
    </w:p>
    <w:p w14:paraId="7E153F5B" w14:textId="77777777" w:rsidR="00C75EA6" w:rsidRPr="00B556DC" w:rsidRDefault="00C75EA6" w:rsidP="00C75EA6">
      <w:pPr>
        <w:pStyle w:val="a7"/>
        <w:spacing w:before="87"/>
        <w:jc w:val="both"/>
        <w:rPr>
          <w:color w:val="C00000"/>
          <w:sz w:val="24"/>
          <w:szCs w:val="24"/>
        </w:rPr>
      </w:pPr>
      <w:r w:rsidRPr="003E455F">
        <w:rPr>
          <w:sz w:val="24"/>
          <w:szCs w:val="24"/>
        </w:rPr>
        <w:t xml:space="preserve">Программа практики утверждена на </w:t>
      </w:r>
      <w:r w:rsidRPr="00B556DC">
        <w:rPr>
          <w:sz w:val="24"/>
          <w:szCs w:val="24"/>
        </w:rPr>
        <w:t xml:space="preserve">заседании кафедры </w:t>
      </w:r>
      <w:r>
        <w:rPr>
          <w:sz w:val="24"/>
          <w:szCs w:val="24"/>
        </w:rPr>
        <w:t>математики</w:t>
      </w:r>
      <w:r w:rsidRPr="00B556DC">
        <w:rPr>
          <w:sz w:val="24"/>
          <w:szCs w:val="24"/>
        </w:rPr>
        <w:t xml:space="preserve"> </w:t>
      </w:r>
      <w:r w:rsidRPr="00B41846">
        <w:rPr>
          <w:sz w:val="24"/>
          <w:szCs w:val="24"/>
          <w:highlight w:val="yellow"/>
        </w:rPr>
        <w:t xml:space="preserve">от «27» октября </w:t>
      </w:r>
      <w:r>
        <w:rPr>
          <w:sz w:val="24"/>
          <w:szCs w:val="24"/>
          <w:highlight w:val="yellow"/>
        </w:rPr>
        <w:br/>
      </w:r>
      <w:r w:rsidRPr="00B41846">
        <w:rPr>
          <w:sz w:val="24"/>
          <w:szCs w:val="24"/>
          <w:highlight w:val="yellow"/>
        </w:rPr>
        <w:t>2026 г.</w:t>
      </w:r>
      <w:r w:rsidRPr="00B556DC">
        <w:rPr>
          <w:color w:val="C00000"/>
          <w:sz w:val="24"/>
          <w:szCs w:val="24"/>
        </w:rPr>
        <w:t xml:space="preserve">, </w:t>
      </w:r>
      <w:proofErr w:type="gramStart"/>
      <w:r w:rsidRPr="00B41846">
        <w:rPr>
          <w:color w:val="C00000"/>
          <w:sz w:val="24"/>
          <w:szCs w:val="24"/>
          <w:highlight w:val="yellow"/>
        </w:rPr>
        <w:t>протокол  №</w:t>
      </w:r>
      <w:proofErr w:type="gramEnd"/>
      <w:r w:rsidRPr="00B41846">
        <w:rPr>
          <w:color w:val="C00000"/>
          <w:sz w:val="24"/>
          <w:szCs w:val="24"/>
          <w:highlight w:val="yellow"/>
        </w:rPr>
        <w:t xml:space="preserve"> 3</w:t>
      </w:r>
    </w:p>
    <w:p w14:paraId="102C77CE" w14:textId="77777777" w:rsidR="00C75EA6" w:rsidRPr="003E455F" w:rsidRDefault="00C75EA6" w:rsidP="00C75EA6">
      <w:pPr>
        <w:pStyle w:val="a7"/>
        <w:spacing w:after="0"/>
        <w:jc w:val="both"/>
        <w:rPr>
          <w:color w:val="C00000"/>
          <w:sz w:val="24"/>
          <w:szCs w:val="24"/>
        </w:rPr>
      </w:pPr>
    </w:p>
    <w:p w14:paraId="14FCC320" w14:textId="77777777" w:rsidR="00C75EA6" w:rsidRPr="00B556DC" w:rsidRDefault="00C75EA6" w:rsidP="00C75EA6">
      <w:pPr>
        <w:ind w:right="-2"/>
        <w:rPr>
          <w:i/>
          <w:color w:val="C00000"/>
        </w:rPr>
      </w:pPr>
      <w:r>
        <w:t>И.о. з</w:t>
      </w:r>
      <w:r w:rsidRPr="00B556DC">
        <w:t>аведующ</w:t>
      </w:r>
      <w:r>
        <w:t>его</w:t>
      </w:r>
      <w:r w:rsidRPr="00B556DC">
        <w:t xml:space="preserve"> кафедрой </w:t>
      </w:r>
      <w:r>
        <w:t>математики, канд. физ.-мат. наук, доцент  Лискина Е.Ю.</w:t>
      </w:r>
      <w:r w:rsidRPr="00B556DC">
        <w:t xml:space="preserve"> </w:t>
      </w:r>
    </w:p>
    <w:p w14:paraId="3FD65953" w14:textId="77777777" w:rsidR="00C75EA6" w:rsidRPr="003E455F" w:rsidRDefault="00C75EA6" w:rsidP="00C75EA6">
      <w:pPr>
        <w:pStyle w:val="a7"/>
        <w:spacing w:after="0"/>
        <w:ind w:right="-2"/>
        <w:rPr>
          <w:i/>
          <w:color w:val="C00000"/>
          <w:sz w:val="24"/>
          <w:szCs w:val="24"/>
        </w:rPr>
      </w:pPr>
    </w:p>
    <w:p w14:paraId="1D2D8F8F" w14:textId="77777777" w:rsidR="00C75EA6" w:rsidRPr="00B556DC" w:rsidRDefault="00C75EA6" w:rsidP="00C75EA6">
      <w:pPr>
        <w:pStyle w:val="a7"/>
        <w:tabs>
          <w:tab w:val="left" w:pos="9356"/>
        </w:tabs>
        <w:spacing w:before="87"/>
        <w:jc w:val="both"/>
        <w:rPr>
          <w:color w:val="C00000"/>
          <w:sz w:val="24"/>
          <w:szCs w:val="24"/>
        </w:rPr>
      </w:pPr>
      <w:r w:rsidRPr="003E455F">
        <w:rPr>
          <w:sz w:val="24"/>
          <w:szCs w:val="24"/>
        </w:rPr>
        <w:t xml:space="preserve">Программа практики </w:t>
      </w:r>
      <w:r w:rsidRPr="00B556DC">
        <w:rPr>
          <w:sz w:val="24"/>
          <w:szCs w:val="24"/>
        </w:rPr>
        <w:t xml:space="preserve">одобрена </w:t>
      </w:r>
      <w:r>
        <w:rPr>
          <w:sz w:val="24"/>
          <w:szCs w:val="24"/>
        </w:rPr>
        <w:t>у</w:t>
      </w:r>
      <w:r w:rsidRPr="00B556DC">
        <w:rPr>
          <w:sz w:val="24"/>
          <w:szCs w:val="24"/>
        </w:rPr>
        <w:t>чебно-методическим советом института</w:t>
      </w:r>
      <w:r>
        <w:rPr>
          <w:sz w:val="24"/>
          <w:szCs w:val="24"/>
        </w:rPr>
        <w:t xml:space="preserve"> физико-математических и компьютерных наук </w:t>
      </w:r>
      <w:r w:rsidRPr="00AD2B11">
        <w:rPr>
          <w:color w:val="C00000"/>
          <w:sz w:val="24"/>
          <w:szCs w:val="24"/>
          <w:highlight w:val="yellow"/>
        </w:rPr>
        <w:t>от «27» октября 2026 г.,</w:t>
      </w:r>
      <w:r w:rsidRPr="00B556DC">
        <w:rPr>
          <w:color w:val="C00000"/>
          <w:sz w:val="24"/>
          <w:szCs w:val="24"/>
        </w:rPr>
        <w:t xml:space="preserve"> </w:t>
      </w:r>
      <w:r w:rsidRPr="00AD2B11">
        <w:rPr>
          <w:color w:val="C00000"/>
          <w:sz w:val="24"/>
          <w:szCs w:val="24"/>
          <w:highlight w:val="yellow"/>
        </w:rPr>
        <w:t>протокол № 3</w:t>
      </w:r>
    </w:p>
    <w:p w14:paraId="77E92295" w14:textId="77777777" w:rsidR="00C75EA6" w:rsidRPr="00D123B8" w:rsidRDefault="00C75EA6" w:rsidP="00C75EA6">
      <w:pPr>
        <w:pStyle w:val="a7"/>
        <w:tabs>
          <w:tab w:val="left" w:pos="5103"/>
        </w:tabs>
        <w:spacing w:before="87"/>
        <w:jc w:val="both"/>
        <w:rPr>
          <w:sz w:val="24"/>
          <w:szCs w:val="24"/>
        </w:rPr>
      </w:pPr>
      <w:r>
        <w:rPr>
          <w:sz w:val="24"/>
          <w:szCs w:val="24"/>
        </w:rPr>
        <w:t>Председатель</w:t>
      </w:r>
      <w:r w:rsidRPr="00B556DC">
        <w:rPr>
          <w:sz w:val="24"/>
          <w:szCs w:val="24"/>
        </w:rPr>
        <w:t xml:space="preserve"> </w:t>
      </w:r>
      <w:r>
        <w:rPr>
          <w:sz w:val="24"/>
          <w:szCs w:val="24"/>
        </w:rPr>
        <w:t>у</w:t>
      </w:r>
      <w:r w:rsidRPr="00B556DC">
        <w:rPr>
          <w:sz w:val="24"/>
          <w:szCs w:val="24"/>
        </w:rPr>
        <w:t>чебно-методическ</w:t>
      </w:r>
      <w:r>
        <w:rPr>
          <w:sz w:val="24"/>
          <w:szCs w:val="24"/>
        </w:rPr>
        <w:t>ого</w:t>
      </w:r>
      <w:r w:rsidRPr="00B556DC">
        <w:rPr>
          <w:sz w:val="24"/>
          <w:szCs w:val="24"/>
        </w:rPr>
        <w:t xml:space="preserve"> совет</w:t>
      </w:r>
      <w:r>
        <w:rPr>
          <w:sz w:val="24"/>
          <w:szCs w:val="24"/>
        </w:rPr>
        <w:t>а</w:t>
      </w:r>
      <w:r w:rsidRPr="00B556DC">
        <w:rPr>
          <w:sz w:val="24"/>
          <w:szCs w:val="24"/>
        </w:rPr>
        <w:t xml:space="preserve"> института</w:t>
      </w:r>
      <w:r>
        <w:rPr>
          <w:sz w:val="24"/>
          <w:szCs w:val="24"/>
        </w:rPr>
        <w:t xml:space="preserve"> физико-математических и компьютерных наук</w:t>
      </w:r>
      <w:r w:rsidRPr="00AD2B11">
        <w:rPr>
          <w:sz w:val="24"/>
        </w:rPr>
        <w:t xml:space="preserve"> канд. </w:t>
      </w:r>
      <w:r>
        <w:rPr>
          <w:sz w:val="24"/>
        </w:rPr>
        <w:t>пед</w:t>
      </w:r>
      <w:r w:rsidRPr="00AD2B11">
        <w:rPr>
          <w:sz w:val="24"/>
        </w:rPr>
        <w:t>. наук, доцент</w:t>
      </w:r>
      <w:r>
        <w:rPr>
          <w:sz w:val="24"/>
        </w:rPr>
        <w:t>, доцент</w:t>
      </w:r>
      <w:r>
        <w:rPr>
          <w:sz w:val="24"/>
          <w:szCs w:val="24"/>
        </w:rPr>
        <w:t xml:space="preserve"> Кузнецова О.В.</w:t>
      </w:r>
      <w:r w:rsidRPr="00D123B8">
        <w:rPr>
          <w:sz w:val="24"/>
          <w:szCs w:val="24"/>
        </w:rPr>
        <w:tab/>
      </w:r>
    </w:p>
    <w:p w14:paraId="45E0B2D4" w14:textId="77777777" w:rsidR="00C75EA6" w:rsidRDefault="00C75EA6" w:rsidP="00C75EA6">
      <w:pPr>
        <w:pStyle w:val="a7"/>
        <w:tabs>
          <w:tab w:val="left" w:pos="9356"/>
        </w:tabs>
        <w:spacing w:after="0"/>
        <w:jc w:val="both"/>
        <w:rPr>
          <w:color w:val="C00000"/>
          <w:sz w:val="24"/>
          <w:szCs w:val="24"/>
        </w:rPr>
      </w:pPr>
    </w:p>
    <w:p w14:paraId="58393CDD" w14:textId="77777777" w:rsidR="00C75EA6" w:rsidRPr="003E455F" w:rsidRDefault="00C75EA6" w:rsidP="00C75EA6">
      <w:pPr>
        <w:pStyle w:val="a7"/>
        <w:tabs>
          <w:tab w:val="left" w:pos="9356"/>
        </w:tabs>
        <w:spacing w:after="0"/>
        <w:jc w:val="both"/>
        <w:rPr>
          <w:color w:val="C00000"/>
          <w:sz w:val="24"/>
          <w:szCs w:val="24"/>
        </w:rPr>
      </w:pPr>
    </w:p>
    <w:p w14:paraId="26E0DFED" w14:textId="77777777" w:rsidR="00C75EA6" w:rsidRPr="0019783F" w:rsidRDefault="00C75EA6" w:rsidP="00C75EA6">
      <w:pPr>
        <w:pStyle w:val="a7"/>
        <w:spacing w:line="276" w:lineRule="auto"/>
        <w:ind w:right="-2"/>
        <w:contextualSpacing/>
        <w:jc w:val="both"/>
        <w:rPr>
          <w:color w:val="C00000"/>
          <w:sz w:val="24"/>
          <w:szCs w:val="24"/>
        </w:rPr>
      </w:pPr>
      <w:r w:rsidRPr="00E87E3E">
        <w:rPr>
          <w:sz w:val="24"/>
          <w:szCs w:val="24"/>
        </w:rPr>
        <w:t>Программа практики</w:t>
      </w:r>
      <w:r>
        <w:rPr>
          <w:color w:val="C00000"/>
          <w:sz w:val="24"/>
          <w:szCs w:val="24"/>
        </w:rPr>
        <w:t xml:space="preserve"> </w:t>
      </w:r>
      <w:r w:rsidRPr="00C042D9">
        <w:rPr>
          <w:sz w:val="24"/>
          <w:szCs w:val="24"/>
        </w:rPr>
        <w:t xml:space="preserve">утверждена директором института </w:t>
      </w:r>
      <w:r>
        <w:rPr>
          <w:sz w:val="24"/>
          <w:szCs w:val="24"/>
        </w:rPr>
        <w:t>физико-математических и компьютерных наук Чихачевой О.А.</w:t>
      </w:r>
    </w:p>
    <w:p w14:paraId="1BFB4152" w14:textId="77777777" w:rsidR="00C75EA6" w:rsidRPr="003E455F" w:rsidRDefault="00C75EA6" w:rsidP="00C75EA6">
      <w:pPr>
        <w:pStyle w:val="a7"/>
        <w:spacing w:after="0"/>
        <w:ind w:right="-2"/>
        <w:rPr>
          <w:color w:val="C00000"/>
          <w:sz w:val="24"/>
          <w:szCs w:val="24"/>
        </w:rPr>
      </w:pPr>
    </w:p>
    <w:p w14:paraId="11059F70" w14:textId="77777777" w:rsidR="00C75EA6" w:rsidRPr="00B556DC" w:rsidRDefault="00C75EA6" w:rsidP="00C75EA6">
      <w:pPr>
        <w:ind w:right="-2"/>
        <w:rPr>
          <w:i/>
          <w:color w:val="C00000"/>
        </w:rPr>
      </w:pPr>
      <w:r w:rsidRPr="00AD2B11">
        <w:rPr>
          <w:szCs w:val="28"/>
        </w:rPr>
        <w:t xml:space="preserve">Разработчик </w:t>
      </w:r>
      <w:r>
        <w:rPr>
          <w:szCs w:val="28"/>
        </w:rPr>
        <w:t>и</w:t>
      </w:r>
      <w:r w:rsidRPr="00C042D9">
        <w:rPr>
          <w:szCs w:val="28"/>
        </w:rPr>
        <w:t>.о. заведующего кафедрой математики</w:t>
      </w:r>
      <w:r>
        <w:rPr>
          <w:szCs w:val="28"/>
        </w:rPr>
        <w:t xml:space="preserve">, </w:t>
      </w:r>
      <w:r>
        <w:t xml:space="preserve">канд. физ.-мат. наук, доцент  </w:t>
      </w:r>
      <w:r>
        <w:rPr>
          <w:szCs w:val="28"/>
        </w:rPr>
        <w:t xml:space="preserve"> </w:t>
      </w:r>
      <w:r>
        <w:t>Лискина Е.Ю.</w:t>
      </w:r>
      <w:r w:rsidRPr="00B556DC">
        <w:t xml:space="preserve"> </w:t>
      </w:r>
    </w:p>
    <w:p w14:paraId="1FC24B74" w14:textId="77777777" w:rsidR="00C75EA6" w:rsidRPr="000A5CCC" w:rsidRDefault="00C75EA6" w:rsidP="00C75EA6">
      <w:pPr>
        <w:pStyle w:val="Standard"/>
        <w:jc w:val="center"/>
      </w:pPr>
    </w:p>
    <w:p w14:paraId="0919349F" w14:textId="15FB2D91" w:rsidR="008728E4" w:rsidRPr="00F475A2" w:rsidRDefault="00C75EA6" w:rsidP="00C75EA6">
      <w:pPr>
        <w:pStyle w:val="Standard"/>
        <w:jc w:val="center"/>
        <w:rPr>
          <w:b/>
          <w:sz w:val="28"/>
          <w:szCs w:val="28"/>
        </w:rPr>
      </w:pPr>
      <w:r>
        <w:rPr>
          <w:sz w:val="28"/>
          <w:szCs w:val="28"/>
        </w:rPr>
        <w:br w:type="page"/>
      </w:r>
      <w:r w:rsidR="008728E4">
        <w:rPr>
          <w:b/>
          <w:sz w:val="28"/>
          <w:szCs w:val="28"/>
        </w:rPr>
        <w:lastRenderedPageBreak/>
        <w:t xml:space="preserve">1. </w:t>
      </w:r>
      <w:r w:rsidR="008728E4" w:rsidRPr="00F475A2">
        <w:rPr>
          <w:b/>
          <w:sz w:val="28"/>
          <w:szCs w:val="28"/>
        </w:rPr>
        <w:t xml:space="preserve">ВИД </w:t>
      </w:r>
      <w:r w:rsidR="008728E4">
        <w:rPr>
          <w:b/>
          <w:sz w:val="28"/>
          <w:szCs w:val="28"/>
        </w:rPr>
        <w:t xml:space="preserve">(ТИП) </w:t>
      </w:r>
      <w:r w:rsidR="008728E4" w:rsidRPr="00F475A2">
        <w:rPr>
          <w:b/>
          <w:sz w:val="28"/>
          <w:szCs w:val="28"/>
        </w:rPr>
        <w:t>ПРАКТИКИ:</w:t>
      </w:r>
    </w:p>
    <w:p w14:paraId="27046B64" w14:textId="77777777" w:rsidR="008728E4" w:rsidRDefault="008728E4" w:rsidP="008728E4">
      <w:pPr>
        <w:rPr>
          <w:sz w:val="28"/>
          <w:szCs w:val="28"/>
        </w:rPr>
      </w:pPr>
      <w:r>
        <w:rPr>
          <w:b/>
          <w:sz w:val="28"/>
          <w:szCs w:val="28"/>
        </w:rPr>
        <w:t>ВИД</w:t>
      </w:r>
      <w:r w:rsidR="00E1764E">
        <w:rPr>
          <w:b/>
          <w:sz w:val="28"/>
          <w:szCs w:val="28"/>
        </w:rPr>
        <w:t xml:space="preserve"> </w:t>
      </w:r>
      <w:r w:rsidR="00E1764E" w:rsidRPr="00F475A2">
        <w:rPr>
          <w:b/>
          <w:sz w:val="28"/>
          <w:szCs w:val="28"/>
        </w:rPr>
        <w:t>ПРАКТИКИ</w:t>
      </w:r>
      <w:r>
        <w:rPr>
          <w:b/>
          <w:sz w:val="28"/>
          <w:szCs w:val="28"/>
        </w:rPr>
        <w:t xml:space="preserve">: </w:t>
      </w:r>
      <w:r w:rsidR="00295E89">
        <w:rPr>
          <w:sz w:val="28"/>
          <w:szCs w:val="28"/>
        </w:rPr>
        <w:t>учебная</w:t>
      </w:r>
      <w:r w:rsidRPr="00F475A2">
        <w:rPr>
          <w:sz w:val="28"/>
          <w:szCs w:val="28"/>
        </w:rPr>
        <w:t xml:space="preserve"> практика</w:t>
      </w:r>
    </w:p>
    <w:p w14:paraId="6F989492" w14:textId="22EFCFF3" w:rsidR="008728E4" w:rsidRPr="00295E89" w:rsidRDefault="008728E4" w:rsidP="008728E4">
      <w:pPr>
        <w:rPr>
          <w:sz w:val="28"/>
          <w:szCs w:val="28"/>
        </w:rPr>
      </w:pPr>
      <w:r w:rsidRPr="00F11174">
        <w:rPr>
          <w:b/>
          <w:sz w:val="28"/>
          <w:szCs w:val="28"/>
        </w:rPr>
        <w:t>ТИП</w:t>
      </w:r>
      <w:r w:rsidR="00E1764E" w:rsidRPr="00E1764E">
        <w:rPr>
          <w:b/>
          <w:sz w:val="28"/>
          <w:szCs w:val="28"/>
        </w:rPr>
        <w:t xml:space="preserve"> </w:t>
      </w:r>
      <w:r w:rsidR="00E1764E" w:rsidRPr="00F475A2">
        <w:rPr>
          <w:b/>
          <w:sz w:val="28"/>
          <w:szCs w:val="28"/>
        </w:rPr>
        <w:t>ПРАКТИКИ</w:t>
      </w:r>
      <w:r w:rsidR="00295E89">
        <w:rPr>
          <w:b/>
          <w:sz w:val="28"/>
          <w:szCs w:val="28"/>
        </w:rPr>
        <w:t>:</w:t>
      </w:r>
      <w:r w:rsidR="00E1764E">
        <w:rPr>
          <w:sz w:val="28"/>
          <w:szCs w:val="28"/>
        </w:rPr>
        <w:t xml:space="preserve"> </w:t>
      </w:r>
      <w:r w:rsidR="00295E89">
        <w:rPr>
          <w:bCs/>
          <w:iCs/>
          <w:sz w:val="28"/>
          <w:szCs w:val="28"/>
        </w:rPr>
        <w:t>н</w:t>
      </w:r>
      <w:r w:rsidR="00295E89" w:rsidRPr="00295E89">
        <w:rPr>
          <w:bCs/>
          <w:iCs/>
          <w:sz w:val="28"/>
          <w:szCs w:val="28"/>
        </w:rPr>
        <w:t xml:space="preserve">аучно-исследовательская работа (получение первичных навыков научно-исследовательской работы). </w:t>
      </w:r>
    </w:p>
    <w:p w14:paraId="4B889C8D" w14:textId="77777777" w:rsidR="008728E4" w:rsidRPr="00A71C08" w:rsidRDefault="008728E4" w:rsidP="008728E4">
      <w:pPr>
        <w:tabs>
          <w:tab w:val="clear" w:pos="708"/>
          <w:tab w:val="left" w:pos="720"/>
        </w:tabs>
        <w:ind w:firstLine="0"/>
        <w:rPr>
          <w:b/>
          <w:sz w:val="20"/>
          <w:szCs w:val="20"/>
        </w:rPr>
      </w:pPr>
    </w:p>
    <w:p w14:paraId="52EA9C45" w14:textId="77777777" w:rsidR="00E1514F" w:rsidRPr="002D583E" w:rsidRDefault="008728E4" w:rsidP="00A71C08">
      <w:pPr>
        <w:tabs>
          <w:tab w:val="clear" w:pos="708"/>
          <w:tab w:val="left" w:pos="720"/>
        </w:tabs>
        <w:ind w:firstLine="426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</w:t>
      </w:r>
      <w:r w:rsidR="00E1514F" w:rsidRPr="002D583E">
        <w:rPr>
          <w:b/>
          <w:sz w:val="28"/>
          <w:szCs w:val="28"/>
        </w:rPr>
        <w:t>ЦЕЛ</w:t>
      </w:r>
      <w:r w:rsidR="00825806">
        <w:rPr>
          <w:b/>
          <w:sz w:val="28"/>
          <w:szCs w:val="28"/>
        </w:rPr>
        <w:t>И</w:t>
      </w:r>
      <w:r w:rsidR="00E1514F" w:rsidRPr="002D583E">
        <w:rPr>
          <w:b/>
          <w:sz w:val="28"/>
          <w:szCs w:val="28"/>
        </w:rPr>
        <w:t xml:space="preserve"> </w:t>
      </w:r>
      <w:r w:rsidR="007F05CC">
        <w:rPr>
          <w:b/>
          <w:sz w:val="28"/>
          <w:szCs w:val="28"/>
        </w:rPr>
        <w:t>ПРОВЕДЕНИЯ ПРАКТИКИ</w:t>
      </w:r>
    </w:p>
    <w:p w14:paraId="0D79F51C" w14:textId="77777777" w:rsidR="008A78BF" w:rsidRDefault="008728E4" w:rsidP="008F484F">
      <w:pPr>
        <w:widowControl/>
        <w:tabs>
          <w:tab w:val="clear" w:pos="708"/>
        </w:tabs>
        <w:autoSpaceDE w:val="0"/>
        <w:autoSpaceDN w:val="0"/>
        <w:adjustRightInd w:val="0"/>
        <w:ind w:firstLine="567"/>
        <w:rPr>
          <w:sz w:val="28"/>
          <w:szCs w:val="28"/>
          <w:lang w:eastAsia="ru-RU"/>
        </w:rPr>
      </w:pPr>
      <w:r w:rsidRPr="00F11174">
        <w:rPr>
          <w:sz w:val="28"/>
          <w:szCs w:val="28"/>
        </w:rPr>
        <w:t xml:space="preserve">Целью проведения </w:t>
      </w:r>
      <w:r w:rsidR="00295E89">
        <w:rPr>
          <w:bCs/>
          <w:sz w:val="28"/>
          <w:szCs w:val="28"/>
        </w:rPr>
        <w:t>учебной</w:t>
      </w:r>
      <w:r w:rsidRPr="00F11174">
        <w:rPr>
          <w:bCs/>
          <w:i/>
          <w:sz w:val="28"/>
          <w:szCs w:val="28"/>
        </w:rPr>
        <w:t xml:space="preserve"> </w:t>
      </w:r>
      <w:r w:rsidRPr="00F11174">
        <w:rPr>
          <w:sz w:val="28"/>
          <w:szCs w:val="28"/>
        </w:rPr>
        <w:t xml:space="preserve">практики является </w:t>
      </w:r>
      <w:r w:rsidR="00295E89" w:rsidRPr="006B1398">
        <w:rPr>
          <w:sz w:val="28"/>
          <w:szCs w:val="28"/>
        </w:rPr>
        <w:t xml:space="preserve">закрепление и углубление теоретической подготовки и приобретение </w:t>
      </w:r>
      <w:r w:rsidR="00295E89">
        <w:rPr>
          <w:sz w:val="28"/>
          <w:szCs w:val="28"/>
        </w:rPr>
        <w:t>первичных навыков научно-исследовательской работы в области фундаментальной математики, математического моделирования и искусственного интеллекта: постановки задачи, выбора метода, выполнения и проверки расчётов, оформления результатов.</w:t>
      </w:r>
    </w:p>
    <w:p w14:paraId="1ABCF82F" w14:textId="77777777" w:rsidR="008F484F" w:rsidRPr="00A71C08" w:rsidRDefault="008F484F" w:rsidP="00905366">
      <w:pPr>
        <w:ind w:firstLine="567"/>
        <w:rPr>
          <w:b/>
          <w:caps/>
          <w:spacing w:val="-4"/>
          <w:sz w:val="20"/>
          <w:szCs w:val="20"/>
        </w:rPr>
      </w:pPr>
    </w:p>
    <w:p w14:paraId="5E89E1B6" w14:textId="77777777" w:rsidR="00501F7B" w:rsidRPr="00BC232D" w:rsidRDefault="00501F7B" w:rsidP="00501F7B">
      <w:pPr>
        <w:ind w:firstLine="567"/>
        <w:rPr>
          <w:b/>
          <w:caps/>
          <w:spacing w:val="-4"/>
          <w:sz w:val="28"/>
          <w:szCs w:val="28"/>
        </w:rPr>
      </w:pPr>
      <w:r>
        <w:rPr>
          <w:b/>
          <w:caps/>
          <w:spacing w:val="-4"/>
          <w:sz w:val="28"/>
          <w:szCs w:val="28"/>
        </w:rPr>
        <w:t>3</w:t>
      </w:r>
      <w:r w:rsidRPr="00BC232D">
        <w:rPr>
          <w:b/>
          <w:caps/>
          <w:spacing w:val="-4"/>
          <w:sz w:val="28"/>
          <w:szCs w:val="28"/>
        </w:rPr>
        <w:t xml:space="preserve">. </w:t>
      </w:r>
      <w:r>
        <w:rPr>
          <w:b/>
          <w:caps/>
          <w:spacing w:val="-4"/>
          <w:sz w:val="28"/>
          <w:szCs w:val="28"/>
        </w:rPr>
        <w:t xml:space="preserve">ФОРМЫ И СПОСОБЫ </w:t>
      </w:r>
      <w:r>
        <w:rPr>
          <w:b/>
          <w:sz w:val="28"/>
          <w:szCs w:val="28"/>
        </w:rPr>
        <w:t>ПРОВЕДЕНИЯ</w:t>
      </w:r>
      <w:r>
        <w:rPr>
          <w:b/>
          <w:caps/>
          <w:spacing w:val="-4"/>
          <w:sz w:val="28"/>
          <w:szCs w:val="28"/>
        </w:rPr>
        <w:t xml:space="preserve"> ПРАКТИКИ</w:t>
      </w:r>
    </w:p>
    <w:p w14:paraId="6AA4FD9F" w14:textId="72F018D9" w:rsidR="00905366" w:rsidRPr="00BC232D" w:rsidRDefault="00620C7D" w:rsidP="00905366">
      <w:pPr>
        <w:ind w:firstLine="567"/>
        <w:rPr>
          <w:b/>
          <w:caps/>
          <w:spacing w:val="-4"/>
          <w:sz w:val="28"/>
          <w:szCs w:val="28"/>
        </w:rPr>
      </w:pPr>
      <w:r>
        <w:rPr>
          <w:b/>
          <w:spacing w:val="-4"/>
          <w:sz w:val="28"/>
          <w:szCs w:val="28"/>
        </w:rPr>
        <w:t>Форма проведения</w:t>
      </w:r>
      <w:r w:rsidR="00501F7B" w:rsidRPr="00620C7D">
        <w:rPr>
          <w:b/>
          <w:caps/>
          <w:spacing w:val="-4"/>
          <w:sz w:val="28"/>
          <w:szCs w:val="28"/>
        </w:rPr>
        <w:t>:</w:t>
      </w:r>
      <w:r w:rsidR="00501F7B">
        <w:rPr>
          <w:b/>
          <w:caps/>
          <w:spacing w:val="-4"/>
          <w:sz w:val="28"/>
          <w:szCs w:val="28"/>
        </w:rPr>
        <w:t xml:space="preserve"> </w:t>
      </w:r>
      <w:r w:rsidR="00501F7B">
        <w:rPr>
          <w:spacing w:val="-4"/>
          <w:sz w:val="28"/>
          <w:szCs w:val="28"/>
        </w:rPr>
        <w:t>дискретно</w:t>
      </w:r>
    </w:p>
    <w:p w14:paraId="56A2BC4A" w14:textId="77777777" w:rsidR="00620C7D" w:rsidRDefault="00620C7D" w:rsidP="00620C7D">
      <w:pPr>
        <w:widowControl/>
        <w:tabs>
          <w:tab w:val="clear" w:pos="708"/>
        </w:tabs>
        <w:autoSpaceDE w:val="0"/>
        <w:autoSpaceDN w:val="0"/>
        <w:adjustRightInd w:val="0"/>
        <w:ind w:firstLine="567"/>
        <w:rPr>
          <w:sz w:val="28"/>
          <w:szCs w:val="28"/>
        </w:rPr>
      </w:pPr>
      <w:r w:rsidRPr="00620C7D">
        <w:rPr>
          <w:b/>
          <w:sz w:val="28"/>
          <w:szCs w:val="28"/>
        </w:rPr>
        <w:t>Способ проведения</w:t>
      </w:r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стационарная</w:t>
      </w:r>
    </w:p>
    <w:p w14:paraId="3C1E4291" w14:textId="77777777" w:rsidR="00E1764E" w:rsidRPr="00E22382" w:rsidRDefault="00E1764E" w:rsidP="00E1764E">
      <w:pPr>
        <w:widowControl/>
        <w:tabs>
          <w:tab w:val="clear" w:pos="708"/>
        </w:tabs>
        <w:autoSpaceDE w:val="0"/>
        <w:autoSpaceDN w:val="0"/>
        <w:adjustRightInd w:val="0"/>
        <w:ind w:firstLine="567"/>
        <w:rPr>
          <w:sz w:val="28"/>
          <w:szCs w:val="28"/>
        </w:rPr>
      </w:pPr>
      <w:r w:rsidRPr="00E22382">
        <w:rPr>
          <w:sz w:val="28"/>
          <w:szCs w:val="28"/>
        </w:rPr>
        <w:t>Практика проводится с частичным применением электронного обучения и дистанционных образовательных технологий</w:t>
      </w:r>
    </w:p>
    <w:p w14:paraId="6FEC8CCA" w14:textId="77777777" w:rsidR="00295E89" w:rsidRDefault="00620C7D" w:rsidP="00620C7D">
      <w:pPr>
        <w:widowControl/>
        <w:tabs>
          <w:tab w:val="clear" w:pos="708"/>
        </w:tabs>
        <w:autoSpaceDE w:val="0"/>
        <w:autoSpaceDN w:val="0"/>
        <w:adjustRightInd w:val="0"/>
        <w:ind w:firstLine="567"/>
        <w:rPr>
          <w:sz w:val="28"/>
          <w:szCs w:val="28"/>
        </w:rPr>
      </w:pPr>
      <w:r>
        <w:rPr>
          <w:b/>
          <w:sz w:val="28"/>
          <w:szCs w:val="28"/>
        </w:rPr>
        <w:t>Место проведения</w:t>
      </w:r>
      <w:r w:rsidR="00295E89">
        <w:rPr>
          <w:b/>
          <w:sz w:val="28"/>
          <w:szCs w:val="28"/>
        </w:rPr>
        <w:t>:</w:t>
      </w:r>
      <w:r w:rsidR="00295E89">
        <w:rPr>
          <w:sz w:val="28"/>
          <w:szCs w:val="28"/>
        </w:rPr>
        <w:t xml:space="preserve"> кафедра математ</w:t>
      </w:r>
      <w:r w:rsidR="00B318BA">
        <w:rPr>
          <w:sz w:val="28"/>
          <w:szCs w:val="28"/>
        </w:rPr>
        <w:t>ики, РГУ имени С.А. Есенина, г. </w:t>
      </w:r>
      <w:r w:rsidR="00295E89">
        <w:rPr>
          <w:sz w:val="28"/>
          <w:szCs w:val="28"/>
        </w:rPr>
        <w:t>Рязань</w:t>
      </w:r>
    </w:p>
    <w:p w14:paraId="60E21299" w14:textId="77777777" w:rsidR="00E1764E" w:rsidRPr="00A71C08" w:rsidRDefault="00E1764E" w:rsidP="005F59FB">
      <w:pPr>
        <w:widowControl/>
        <w:tabs>
          <w:tab w:val="clear" w:pos="708"/>
        </w:tabs>
        <w:autoSpaceDE w:val="0"/>
        <w:autoSpaceDN w:val="0"/>
        <w:adjustRightInd w:val="0"/>
        <w:ind w:firstLine="567"/>
        <w:rPr>
          <w:sz w:val="16"/>
          <w:szCs w:val="16"/>
        </w:rPr>
      </w:pPr>
    </w:p>
    <w:p w14:paraId="5BF0631A" w14:textId="77777777" w:rsidR="00E1514F" w:rsidRPr="00BC232D" w:rsidRDefault="008F484F" w:rsidP="00BC232D">
      <w:pPr>
        <w:ind w:firstLine="567"/>
        <w:rPr>
          <w:b/>
          <w:caps/>
          <w:spacing w:val="-4"/>
          <w:sz w:val="28"/>
          <w:szCs w:val="28"/>
        </w:rPr>
      </w:pPr>
      <w:r>
        <w:rPr>
          <w:b/>
          <w:caps/>
          <w:spacing w:val="-4"/>
          <w:sz w:val="28"/>
          <w:szCs w:val="28"/>
        </w:rPr>
        <w:t xml:space="preserve">4. </w:t>
      </w:r>
      <w:r w:rsidR="00E1514F" w:rsidRPr="00BC232D">
        <w:rPr>
          <w:b/>
          <w:caps/>
          <w:spacing w:val="-4"/>
          <w:sz w:val="28"/>
          <w:szCs w:val="28"/>
        </w:rPr>
        <w:t xml:space="preserve">Место </w:t>
      </w:r>
      <w:r w:rsidR="00914EAB">
        <w:rPr>
          <w:b/>
          <w:caps/>
          <w:spacing w:val="-4"/>
          <w:sz w:val="28"/>
          <w:szCs w:val="28"/>
        </w:rPr>
        <w:t>ПРАКТИКИ</w:t>
      </w:r>
      <w:r w:rsidR="00E1514F" w:rsidRPr="00BC232D">
        <w:rPr>
          <w:b/>
          <w:caps/>
          <w:spacing w:val="-4"/>
          <w:sz w:val="28"/>
          <w:szCs w:val="28"/>
        </w:rPr>
        <w:t xml:space="preserve"> в структуре О</w:t>
      </w:r>
      <w:r w:rsidR="00E52398">
        <w:rPr>
          <w:b/>
          <w:caps/>
          <w:spacing w:val="-4"/>
          <w:sz w:val="28"/>
          <w:szCs w:val="28"/>
        </w:rPr>
        <w:t>П</w:t>
      </w:r>
      <w:r w:rsidR="00E1514F" w:rsidRPr="00BC232D">
        <w:rPr>
          <w:b/>
          <w:caps/>
          <w:spacing w:val="-4"/>
          <w:sz w:val="28"/>
          <w:szCs w:val="28"/>
        </w:rPr>
        <w:t xml:space="preserve">ОП </w:t>
      </w:r>
      <w:r w:rsidR="00A71C08">
        <w:rPr>
          <w:b/>
          <w:caps/>
          <w:spacing w:val="-4"/>
          <w:sz w:val="28"/>
          <w:szCs w:val="28"/>
        </w:rPr>
        <w:t>во университета</w:t>
      </w:r>
    </w:p>
    <w:p w14:paraId="3016CF63" w14:textId="77777777" w:rsidR="00E1514F" w:rsidRDefault="00862446" w:rsidP="00BC232D">
      <w:pPr>
        <w:widowControl/>
        <w:tabs>
          <w:tab w:val="clear" w:pos="708"/>
        </w:tabs>
        <w:autoSpaceDE w:val="0"/>
        <w:autoSpaceDN w:val="0"/>
        <w:adjustRightInd w:val="0"/>
        <w:ind w:firstLine="567"/>
        <w:rPr>
          <w:bCs/>
          <w:sz w:val="28"/>
          <w:szCs w:val="28"/>
        </w:rPr>
      </w:pPr>
      <w:r w:rsidRPr="00862446">
        <w:rPr>
          <w:b/>
          <w:sz w:val="28"/>
          <w:szCs w:val="28"/>
        </w:rPr>
        <w:t>4.1.</w:t>
      </w:r>
      <w:r>
        <w:rPr>
          <w:bCs/>
          <w:sz w:val="28"/>
          <w:szCs w:val="28"/>
        </w:rPr>
        <w:t xml:space="preserve"> Учебная практика (научно-исследовательская работа (получение первичных навыков научно-исследовательской работы))</w:t>
      </w:r>
      <w:r w:rsidR="00E1514F" w:rsidRPr="00E92287">
        <w:rPr>
          <w:bCs/>
          <w:sz w:val="28"/>
          <w:szCs w:val="28"/>
        </w:rPr>
        <w:t xml:space="preserve"> </w:t>
      </w:r>
      <w:r w:rsidR="00E52398">
        <w:rPr>
          <w:bCs/>
          <w:sz w:val="28"/>
          <w:szCs w:val="28"/>
        </w:rPr>
        <w:t xml:space="preserve">реализуется в </w:t>
      </w:r>
      <w:r w:rsidR="00295E89">
        <w:rPr>
          <w:bCs/>
          <w:sz w:val="28"/>
          <w:szCs w:val="28"/>
        </w:rPr>
        <w:t xml:space="preserve">обязательной </w:t>
      </w:r>
      <w:r w:rsidR="00E52398">
        <w:rPr>
          <w:bCs/>
          <w:sz w:val="28"/>
          <w:szCs w:val="28"/>
        </w:rPr>
        <w:t>части Блока 2</w:t>
      </w:r>
      <w:r w:rsidR="00DE63E9">
        <w:rPr>
          <w:bCs/>
          <w:sz w:val="28"/>
          <w:szCs w:val="28"/>
        </w:rPr>
        <w:t xml:space="preserve"> </w:t>
      </w:r>
      <w:r w:rsidR="002E139A">
        <w:rPr>
          <w:bCs/>
          <w:sz w:val="28"/>
          <w:szCs w:val="28"/>
        </w:rPr>
        <w:t>программы специалитета (</w:t>
      </w:r>
      <w:r w:rsidR="00DE63E9">
        <w:rPr>
          <w:bCs/>
          <w:sz w:val="28"/>
          <w:szCs w:val="28"/>
        </w:rPr>
        <w:t>3 курс, 5 семестр; 4 курс, 7 семестр</w:t>
      </w:r>
      <w:r w:rsidR="00B318BA">
        <w:rPr>
          <w:bCs/>
          <w:sz w:val="28"/>
          <w:szCs w:val="28"/>
        </w:rPr>
        <w:t>)</w:t>
      </w:r>
      <w:r w:rsidR="00DE63E9">
        <w:rPr>
          <w:bCs/>
          <w:sz w:val="28"/>
          <w:szCs w:val="28"/>
        </w:rPr>
        <w:t>.</w:t>
      </w:r>
    </w:p>
    <w:p w14:paraId="761ED4DD" w14:textId="77777777" w:rsidR="00E1514F" w:rsidRPr="002D583E" w:rsidRDefault="00862446" w:rsidP="00BC232D">
      <w:pPr>
        <w:ind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4.2. </w:t>
      </w:r>
      <w:r w:rsidR="00E1514F" w:rsidRPr="002D583E">
        <w:rPr>
          <w:b/>
          <w:sz w:val="28"/>
          <w:szCs w:val="28"/>
        </w:rPr>
        <w:t xml:space="preserve">Для </w:t>
      </w:r>
      <w:r w:rsidR="008E409C">
        <w:rPr>
          <w:b/>
          <w:sz w:val="28"/>
          <w:szCs w:val="28"/>
        </w:rPr>
        <w:t>прохождения</w:t>
      </w:r>
      <w:r w:rsidR="00E1514F" w:rsidRPr="002D583E">
        <w:rPr>
          <w:b/>
          <w:sz w:val="28"/>
          <w:szCs w:val="28"/>
        </w:rPr>
        <w:t xml:space="preserve"> </w:t>
      </w:r>
      <w:r w:rsidR="005B1857">
        <w:rPr>
          <w:b/>
          <w:sz w:val="28"/>
          <w:szCs w:val="28"/>
        </w:rPr>
        <w:t xml:space="preserve">данной </w:t>
      </w:r>
      <w:r w:rsidR="008E409C">
        <w:rPr>
          <w:b/>
          <w:sz w:val="28"/>
          <w:szCs w:val="28"/>
        </w:rPr>
        <w:t>практики</w:t>
      </w:r>
      <w:r w:rsidR="00E1514F" w:rsidRPr="002D583E">
        <w:rPr>
          <w:b/>
          <w:sz w:val="28"/>
          <w:szCs w:val="28"/>
        </w:rPr>
        <w:t xml:space="preserve"> необходимы следующие знания, умения и владения, формируемые предшествующими дисциплинами:</w:t>
      </w:r>
    </w:p>
    <w:p w14:paraId="17D92291" w14:textId="77777777" w:rsidR="00295E89" w:rsidRDefault="00295E89" w:rsidP="00295E89">
      <w:pPr>
        <w:pStyle w:val="Standard"/>
        <w:tabs>
          <w:tab w:val="clear" w:pos="708"/>
        </w:tabs>
        <w:ind w:firstLine="539"/>
        <w:rPr>
          <w:sz w:val="28"/>
          <w:szCs w:val="28"/>
        </w:rPr>
      </w:pPr>
      <w:r>
        <w:rPr>
          <w:sz w:val="28"/>
          <w:szCs w:val="28"/>
        </w:rPr>
        <w:t>– Введение в профессиональную деятельность;</w:t>
      </w:r>
    </w:p>
    <w:p w14:paraId="000FC6F5" w14:textId="77777777" w:rsidR="00295E89" w:rsidRDefault="00295E89" w:rsidP="00295E89">
      <w:pPr>
        <w:pStyle w:val="Standard"/>
        <w:tabs>
          <w:tab w:val="clear" w:pos="708"/>
        </w:tabs>
        <w:ind w:firstLine="539"/>
        <w:rPr>
          <w:sz w:val="28"/>
          <w:szCs w:val="28"/>
        </w:rPr>
      </w:pPr>
      <w:r>
        <w:rPr>
          <w:sz w:val="28"/>
          <w:szCs w:val="28"/>
        </w:rPr>
        <w:t>– Математический анализ;</w:t>
      </w:r>
    </w:p>
    <w:p w14:paraId="785053E8" w14:textId="77777777" w:rsidR="00295E89" w:rsidRDefault="00295E89" w:rsidP="00295E89">
      <w:pPr>
        <w:pStyle w:val="Standard"/>
        <w:tabs>
          <w:tab w:val="clear" w:pos="708"/>
        </w:tabs>
        <w:ind w:firstLine="539"/>
        <w:rPr>
          <w:sz w:val="28"/>
          <w:szCs w:val="28"/>
        </w:rPr>
      </w:pPr>
      <w:r>
        <w:rPr>
          <w:sz w:val="28"/>
          <w:szCs w:val="28"/>
        </w:rPr>
        <w:t>– Алгебра и теория чисел;</w:t>
      </w:r>
    </w:p>
    <w:p w14:paraId="3CAFE03F" w14:textId="77777777" w:rsidR="00295E89" w:rsidRDefault="00295E89" w:rsidP="00295E89">
      <w:pPr>
        <w:pStyle w:val="Standard"/>
        <w:tabs>
          <w:tab w:val="clear" w:pos="708"/>
        </w:tabs>
        <w:ind w:firstLine="539"/>
        <w:rPr>
          <w:sz w:val="28"/>
          <w:szCs w:val="28"/>
        </w:rPr>
      </w:pPr>
      <w:r>
        <w:rPr>
          <w:sz w:val="28"/>
          <w:szCs w:val="28"/>
        </w:rPr>
        <w:t>– Аналитическая геометрия;</w:t>
      </w:r>
    </w:p>
    <w:p w14:paraId="423AA6D4" w14:textId="77777777" w:rsidR="00295E89" w:rsidRDefault="00295E89" w:rsidP="00295E89">
      <w:pPr>
        <w:pStyle w:val="Standard"/>
        <w:tabs>
          <w:tab w:val="clear" w:pos="708"/>
        </w:tabs>
        <w:ind w:firstLine="539"/>
        <w:rPr>
          <w:sz w:val="28"/>
          <w:szCs w:val="28"/>
        </w:rPr>
      </w:pPr>
      <w:r>
        <w:rPr>
          <w:sz w:val="28"/>
          <w:szCs w:val="28"/>
        </w:rPr>
        <w:t>– Программирование и прикладная математика;</w:t>
      </w:r>
    </w:p>
    <w:p w14:paraId="5F1EF9F7" w14:textId="77777777" w:rsidR="00295E89" w:rsidRDefault="00295E89" w:rsidP="00295E89">
      <w:pPr>
        <w:pStyle w:val="Standard"/>
        <w:tabs>
          <w:tab w:val="clear" w:pos="708"/>
        </w:tabs>
        <w:ind w:firstLine="539"/>
        <w:rPr>
          <w:sz w:val="28"/>
          <w:szCs w:val="28"/>
        </w:rPr>
      </w:pPr>
      <w:r>
        <w:rPr>
          <w:sz w:val="28"/>
          <w:szCs w:val="28"/>
        </w:rPr>
        <w:t>– Базы данных;</w:t>
      </w:r>
    </w:p>
    <w:p w14:paraId="42686899" w14:textId="77777777" w:rsidR="00295E89" w:rsidRDefault="00295E89" w:rsidP="00295E89">
      <w:pPr>
        <w:pStyle w:val="Standard"/>
        <w:tabs>
          <w:tab w:val="clear" w:pos="708"/>
        </w:tabs>
        <w:ind w:firstLine="539"/>
        <w:rPr>
          <w:sz w:val="28"/>
          <w:szCs w:val="28"/>
        </w:rPr>
      </w:pPr>
      <w:r>
        <w:rPr>
          <w:sz w:val="28"/>
          <w:szCs w:val="28"/>
        </w:rPr>
        <w:t>– первый этап практики в 5 семестре является предварительной подготовкой для этапа 7 семестра;</w:t>
      </w:r>
    </w:p>
    <w:p w14:paraId="3A8196B1" w14:textId="77777777" w:rsidR="00295E89" w:rsidRDefault="00295E89" w:rsidP="00295E89">
      <w:pPr>
        <w:pStyle w:val="Standard"/>
        <w:tabs>
          <w:tab w:val="clear" w:pos="708"/>
        </w:tabs>
        <w:ind w:firstLine="539"/>
        <w:rPr>
          <w:sz w:val="28"/>
          <w:szCs w:val="28"/>
        </w:rPr>
      </w:pPr>
      <w:r>
        <w:rPr>
          <w:sz w:val="28"/>
          <w:szCs w:val="28"/>
        </w:rPr>
        <w:t>– К</w:t>
      </w:r>
      <w:r w:rsidRPr="00295E89">
        <w:rPr>
          <w:sz w:val="28"/>
          <w:szCs w:val="28"/>
        </w:rPr>
        <w:t>омпьютерные технологии в математике</w:t>
      </w:r>
      <w:r>
        <w:rPr>
          <w:sz w:val="28"/>
          <w:szCs w:val="28"/>
        </w:rPr>
        <w:t>;</w:t>
      </w:r>
    </w:p>
    <w:p w14:paraId="187EC75D" w14:textId="77777777" w:rsidR="00295E89" w:rsidRDefault="00295E89" w:rsidP="00295E89">
      <w:pPr>
        <w:pStyle w:val="Standard"/>
        <w:tabs>
          <w:tab w:val="clear" w:pos="708"/>
        </w:tabs>
        <w:ind w:firstLine="539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Pr="00295E89">
        <w:rPr>
          <w:sz w:val="28"/>
          <w:szCs w:val="28"/>
        </w:rPr>
        <w:t>Дифференциальные уравнения и Численные методы: в 5 семестре изучаются параллельно; до начала этапа 7 семестра уже освоены;</w:t>
      </w:r>
    </w:p>
    <w:p w14:paraId="52B30410" w14:textId="77777777" w:rsidR="00295E89" w:rsidRDefault="00295E89" w:rsidP="00295E89">
      <w:pPr>
        <w:pStyle w:val="Standard"/>
        <w:tabs>
          <w:tab w:val="clear" w:pos="708"/>
        </w:tabs>
        <w:ind w:firstLine="539"/>
        <w:rPr>
          <w:sz w:val="28"/>
          <w:szCs w:val="28"/>
        </w:rPr>
      </w:pPr>
      <w:r>
        <w:rPr>
          <w:sz w:val="28"/>
          <w:szCs w:val="28"/>
        </w:rPr>
        <w:t>–</w:t>
      </w:r>
      <w:r w:rsidR="00A71C08">
        <w:rPr>
          <w:sz w:val="28"/>
          <w:szCs w:val="28"/>
        </w:rPr>
        <w:t xml:space="preserve"> Теория вероятностей и случайные функции; Алгоритмы и структуры данных; Дискретная математика: предварительная подготовка для этапа 7 сем</w:t>
      </w:r>
      <w:r>
        <w:rPr>
          <w:sz w:val="28"/>
          <w:szCs w:val="28"/>
        </w:rPr>
        <w:t>естра;</w:t>
      </w:r>
    </w:p>
    <w:p w14:paraId="38AFCC61" w14:textId="77777777" w:rsidR="00295E89" w:rsidRDefault="00744A6C" w:rsidP="00295E89">
      <w:pPr>
        <w:pStyle w:val="Standard"/>
        <w:tabs>
          <w:tab w:val="clear" w:pos="708"/>
        </w:tabs>
        <w:ind w:firstLine="539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295E89" w:rsidRPr="00295E89">
        <w:rPr>
          <w:sz w:val="28"/>
          <w:szCs w:val="28"/>
        </w:rPr>
        <w:t>Действительный анализ и Методы оптимизации изучаются параллельно в 5 семестре;</w:t>
      </w:r>
    </w:p>
    <w:p w14:paraId="4B4074A9" w14:textId="77777777" w:rsidR="00A71C08" w:rsidRDefault="00A71C08" w:rsidP="00295E89">
      <w:pPr>
        <w:pStyle w:val="Standard"/>
        <w:tabs>
          <w:tab w:val="clear" w:pos="708"/>
        </w:tabs>
        <w:ind w:firstLine="539"/>
        <w:rPr>
          <w:sz w:val="28"/>
          <w:szCs w:val="28"/>
        </w:rPr>
      </w:pPr>
      <w:r>
        <w:rPr>
          <w:sz w:val="28"/>
          <w:szCs w:val="28"/>
        </w:rPr>
        <w:lastRenderedPageBreak/>
        <w:t>– Уравнения с частными производными, Математическая статистика, Случайные процессы и Функциональный анализ изучаются параллельно в 7 семестре; соответствующие методы применяются после освоения тем.</w:t>
      </w:r>
    </w:p>
    <w:p w14:paraId="02C865EB" w14:textId="77777777" w:rsidR="00A71C08" w:rsidRPr="00A71C08" w:rsidRDefault="005B1857" w:rsidP="00A71C08">
      <w:pPr>
        <w:pStyle w:val="Standard"/>
        <w:ind w:firstLine="426"/>
        <w:rPr>
          <w:b/>
        </w:rPr>
      </w:pPr>
      <w:bookmarkStart w:id="0" w:name="_Hlk104144097"/>
      <w:r>
        <w:rPr>
          <w:b/>
          <w:sz w:val="28"/>
          <w:szCs w:val="28"/>
        </w:rPr>
        <w:t xml:space="preserve">4.3. </w:t>
      </w:r>
      <w:r>
        <w:rPr>
          <w:bCs/>
          <w:sz w:val="28"/>
          <w:szCs w:val="28"/>
        </w:rPr>
        <w:t>Учебная практика (научно-исследовательская работа (получение первичных навыков научно-исследовательской работы))</w:t>
      </w:r>
      <w:r w:rsidRPr="00E92287">
        <w:rPr>
          <w:bCs/>
          <w:sz w:val="28"/>
          <w:szCs w:val="28"/>
        </w:rPr>
        <w:t xml:space="preserve"> </w:t>
      </w:r>
      <w:r>
        <w:rPr>
          <w:sz w:val="28"/>
          <w:szCs w:val="28"/>
        </w:rPr>
        <w:t>формирует необходимую базу для последующего освоения дисциплин</w:t>
      </w:r>
    </w:p>
    <w:bookmarkEnd w:id="0"/>
    <w:p w14:paraId="5CFA98C6" w14:textId="77777777" w:rsidR="00A71C08" w:rsidRDefault="00A71C08" w:rsidP="00A71C08">
      <w:pPr>
        <w:pStyle w:val="Standard"/>
        <w:ind w:firstLine="709"/>
        <w:rPr>
          <w:sz w:val="28"/>
          <w:szCs w:val="28"/>
        </w:rPr>
      </w:pPr>
      <w:r w:rsidRPr="00992981">
        <w:rPr>
          <w:sz w:val="28"/>
          <w:szCs w:val="28"/>
        </w:rPr>
        <w:t xml:space="preserve">– </w:t>
      </w:r>
      <w:r>
        <w:rPr>
          <w:sz w:val="28"/>
          <w:szCs w:val="28"/>
        </w:rPr>
        <w:t>Машинное обучение (8 семестр);</w:t>
      </w:r>
    </w:p>
    <w:p w14:paraId="14C3CAD0" w14:textId="77777777" w:rsidR="00A71C08" w:rsidRDefault="00A71C08" w:rsidP="00A71C08">
      <w:pPr>
        <w:pStyle w:val="Standard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Pr="00992981">
        <w:rPr>
          <w:sz w:val="28"/>
          <w:szCs w:val="28"/>
        </w:rPr>
        <w:t>Интеллектуальный анализ данных и Глубокое обучение (9–10 семестры);</w:t>
      </w:r>
    </w:p>
    <w:p w14:paraId="364840BD" w14:textId="77777777" w:rsidR="00A71C08" w:rsidRDefault="00A71C08" w:rsidP="00A71C08">
      <w:pPr>
        <w:pStyle w:val="Standard"/>
        <w:ind w:firstLine="709"/>
        <w:rPr>
          <w:sz w:val="28"/>
          <w:szCs w:val="28"/>
        </w:rPr>
      </w:pPr>
      <w:r>
        <w:rPr>
          <w:sz w:val="28"/>
          <w:szCs w:val="28"/>
        </w:rPr>
        <w:t>– исследовательская работа и выполнение выпускной квалифика</w:t>
      </w:r>
      <w:r w:rsidR="005B1857">
        <w:rPr>
          <w:sz w:val="28"/>
          <w:szCs w:val="28"/>
        </w:rPr>
        <w:t>ционной работы.</w:t>
      </w:r>
    </w:p>
    <w:p w14:paraId="0CE86ED3" w14:textId="77777777" w:rsidR="005B1857" w:rsidRPr="00992981" w:rsidRDefault="005B1857" w:rsidP="00A71C08">
      <w:pPr>
        <w:pStyle w:val="Standard"/>
        <w:ind w:firstLine="709"/>
        <w:rPr>
          <w:sz w:val="28"/>
          <w:szCs w:val="28"/>
        </w:rPr>
      </w:pPr>
      <w:r>
        <w:rPr>
          <w:bCs/>
          <w:sz w:val="28"/>
          <w:szCs w:val="28"/>
        </w:rPr>
        <w:t>Учебная практика (научно-исследовательская работа (получение первичных навыков научно-исследовательской работы))</w:t>
      </w:r>
      <w:r w:rsidRPr="00E92287">
        <w:rPr>
          <w:bCs/>
          <w:sz w:val="28"/>
          <w:szCs w:val="28"/>
        </w:rPr>
        <w:t xml:space="preserve"> </w:t>
      </w:r>
      <w:r>
        <w:rPr>
          <w:sz w:val="28"/>
          <w:szCs w:val="28"/>
        </w:rPr>
        <w:t>формирует необходимую базу для последующего прохождения практик:</w:t>
      </w:r>
    </w:p>
    <w:p w14:paraId="4BF0582A" w14:textId="77777777" w:rsidR="00A71C08" w:rsidRPr="00992981" w:rsidRDefault="00A71C08" w:rsidP="00A71C08">
      <w:pPr>
        <w:pStyle w:val="Standard"/>
        <w:ind w:firstLine="709"/>
        <w:rPr>
          <w:sz w:val="28"/>
          <w:szCs w:val="28"/>
        </w:rPr>
      </w:pPr>
      <w:r w:rsidRPr="00992981">
        <w:rPr>
          <w:sz w:val="28"/>
          <w:szCs w:val="28"/>
        </w:rPr>
        <w:t>– Производственная практика (проектно-технологическая), 6 семестр, после первого этапа учебной практики;</w:t>
      </w:r>
    </w:p>
    <w:p w14:paraId="5E730FFC" w14:textId="77777777" w:rsidR="00A71C08" w:rsidRPr="00992981" w:rsidRDefault="00A71C08" w:rsidP="00A71C08">
      <w:pPr>
        <w:pStyle w:val="Standard"/>
        <w:ind w:firstLine="709"/>
        <w:rPr>
          <w:sz w:val="28"/>
          <w:szCs w:val="28"/>
        </w:rPr>
      </w:pPr>
      <w:r w:rsidRPr="00992981">
        <w:rPr>
          <w:sz w:val="28"/>
          <w:szCs w:val="28"/>
        </w:rPr>
        <w:t>– Производственная практика (научно-исследовательская работа), 9–10 семестры; производственная практика (преддипломная практика)</w:t>
      </w:r>
      <w:r>
        <w:rPr>
          <w:sz w:val="28"/>
          <w:szCs w:val="28"/>
        </w:rPr>
        <w:t>, 10 семестр;</w:t>
      </w:r>
    </w:p>
    <w:p w14:paraId="7F391062" w14:textId="77777777" w:rsidR="005B1857" w:rsidRDefault="005B1857" w:rsidP="00A71C08">
      <w:pPr>
        <w:pStyle w:val="Standard"/>
        <w:ind w:firstLine="709"/>
        <w:rPr>
          <w:sz w:val="28"/>
          <w:szCs w:val="28"/>
        </w:rPr>
      </w:pPr>
      <w:r>
        <w:rPr>
          <w:bCs/>
          <w:sz w:val="28"/>
          <w:szCs w:val="28"/>
        </w:rPr>
        <w:t>Учебная практика (научно-исследовательская работа (получение первичных навыков научно-исследовательской работы))</w:t>
      </w:r>
      <w:r w:rsidRPr="00E92287">
        <w:rPr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формирует необходимую базу для последующего выполнения выпускной </w:t>
      </w:r>
      <w:r w:rsidRPr="006B0699">
        <w:rPr>
          <w:sz w:val="28"/>
          <w:szCs w:val="28"/>
        </w:rPr>
        <w:t>квалификационной работы</w:t>
      </w:r>
    </w:p>
    <w:p w14:paraId="4B3677A3" w14:textId="77777777" w:rsidR="00B318BA" w:rsidRDefault="00B318BA" w:rsidP="00A71C08">
      <w:pPr>
        <w:pStyle w:val="Standard"/>
        <w:ind w:firstLine="709"/>
      </w:pPr>
    </w:p>
    <w:p w14:paraId="039881C2" w14:textId="77777777" w:rsidR="00581154" w:rsidRDefault="00581154" w:rsidP="00581154">
      <w:pPr>
        <w:ind w:firstLine="0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="00897426" w:rsidRPr="00897426">
        <w:rPr>
          <w:b/>
          <w:sz w:val="28"/>
          <w:szCs w:val="28"/>
        </w:rPr>
        <w:t>.</w:t>
      </w:r>
      <w:r w:rsidR="000C4960">
        <w:rPr>
          <w:b/>
          <w:sz w:val="28"/>
          <w:szCs w:val="28"/>
        </w:rPr>
        <w:t>4.</w:t>
      </w:r>
      <w:r w:rsidR="00897426" w:rsidRPr="0089742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Перечень планируемых результатов обучения при прохождении практики, соотнесенных с планируемыми результатами освоения основной профессиональной образовательной программы </w:t>
      </w:r>
    </w:p>
    <w:p w14:paraId="0CB6A547" w14:textId="77777777" w:rsidR="002E6056" w:rsidRDefault="002E6056" w:rsidP="00581154">
      <w:pPr>
        <w:ind w:firstLine="0"/>
        <w:rPr>
          <w:sz w:val="28"/>
          <w:szCs w:val="28"/>
        </w:rPr>
      </w:pPr>
    </w:p>
    <w:p w14:paraId="55EF584D" w14:textId="77777777" w:rsidR="00E1514F" w:rsidRDefault="001B5929" w:rsidP="00581154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Прохождение учебной практики направлено на формирование у обучающихся следующих </w:t>
      </w:r>
      <w:r w:rsidR="00E1514F" w:rsidRPr="002D583E">
        <w:rPr>
          <w:sz w:val="28"/>
          <w:szCs w:val="28"/>
        </w:rPr>
        <w:t>компетенций:</w:t>
      </w:r>
    </w:p>
    <w:p w14:paraId="5A1B7510" w14:textId="77777777" w:rsidR="002E6056" w:rsidRDefault="002E6056" w:rsidP="00581154">
      <w:pPr>
        <w:ind w:firstLine="0"/>
        <w:rPr>
          <w:sz w:val="28"/>
          <w:szCs w:val="28"/>
        </w:rPr>
      </w:pPr>
    </w:p>
    <w:tbl>
      <w:tblPr>
        <w:tblW w:w="9781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"/>
        <w:gridCol w:w="1926"/>
        <w:gridCol w:w="2043"/>
        <w:gridCol w:w="1843"/>
        <w:gridCol w:w="1701"/>
        <w:gridCol w:w="1842"/>
      </w:tblGrid>
      <w:tr w:rsidR="009B0332" w:rsidRPr="000C4960" w14:paraId="2FEB6BE9" w14:textId="77777777" w:rsidTr="000C4960">
        <w:trPr>
          <w:trHeight w:val="633"/>
        </w:trPr>
        <w:tc>
          <w:tcPr>
            <w:tcW w:w="426" w:type="dxa"/>
            <w:vMerge w:val="restart"/>
            <w:vAlign w:val="center"/>
          </w:tcPr>
          <w:p w14:paraId="6A66C0A6" w14:textId="77777777" w:rsidR="009B0332" w:rsidRPr="007A4B0F" w:rsidRDefault="009B0332" w:rsidP="009B0332">
            <w:pPr>
              <w:pStyle w:val="TableParagraph"/>
              <w:jc w:val="center"/>
              <w:rPr>
                <w:rFonts w:eastAsia="Calibri"/>
                <w:sz w:val="24"/>
                <w:szCs w:val="24"/>
              </w:rPr>
            </w:pPr>
            <w:r w:rsidRPr="007A4B0F">
              <w:rPr>
                <w:rFonts w:eastAsia="Calibri"/>
                <w:sz w:val="24"/>
                <w:szCs w:val="24"/>
              </w:rPr>
              <w:t>№ п/п</w:t>
            </w:r>
          </w:p>
        </w:tc>
        <w:tc>
          <w:tcPr>
            <w:tcW w:w="1926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2F99858" w14:textId="77777777" w:rsidR="009B0332" w:rsidRPr="007A4B0F" w:rsidRDefault="009B0332" w:rsidP="00F772A8">
            <w:pPr>
              <w:pStyle w:val="TableParagraph"/>
              <w:ind w:right="84" w:firstLine="141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7A4B0F">
              <w:rPr>
                <w:rFonts w:eastAsia="Calibri"/>
                <w:sz w:val="24"/>
                <w:szCs w:val="24"/>
                <w:lang w:val="ru-RU"/>
              </w:rPr>
              <w:t>Код и содержание</w:t>
            </w:r>
            <w:r w:rsidRPr="007A4B0F">
              <w:rPr>
                <w:rFonts w:eastAsia="Calibri"/>
                <w:sz w:val="24"/>
                <w:szCs w:val="24"/>
                <w:lang w:val="ru-RU"/>
              </w:rPr>
              <w:br/>
              <w:t xml:space="preserve">компетенции </w:t>
            </w:r>
          </w:p>
        </w:tc>
        <w:tc>
          <w:tcPr>
            <w:tcW w:w="2043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561AFF" w14:textId="77777777" w:rsidR="009B0332" w:rsidRPr="007A4B0F" w:rsidRDefault="009B0332" w:rsidP="009B0332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7A4B0F">
              <w:rPr>
                <w:rFonts w:eastAsia="Calibri"/>
                <w:sz w:val="24"/>
                <w:szCs w:val="24"/>
                <w:lang w:val="ru-RU"/>
              </w:rPr>
              <w:t>Код и наименование индикатора достижения компетенции</w:t>
            </w:r>
          </w:p>
        </w:tc>
        <w:tc>
          <w:tcPr>
            <w:tcW w:w="5386" w:type="dxa"/>
            <w:gridSpan w:val="3"/>
            <w:vAlign w:val="center"/>
          </w:tcPr>
          <w:p w14:paraId="4E5676DD" w14:textId="77777777" w:rsidR="009B0332" w:rsidRPr="007A4B0F" w:rsidRDefault="009B0332" w:rsidP="009B0332">
            <w:pPr>
              <w:pStyle w:val="TableParagraph"/>
              <w:ind w:left="102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7A4B0F">
              <w:rPr>
                <w:rFonts w:eastAsia="Calibri"/>
                <w:sz w:val="24"/>
                <w:szCs w:val="24"/>
                <w:lang w:val="ru-RU"/>
              </w:rPr>
              <w:t>Перечень планируемых результатов обучения по практике</w:t>
            </w:r>
          </w:p>
          <w:p w14:paraId="661ADF0A" w14:textId="77777777" w:rsidR="009B0332" w:rsidRPr="007A4B0F" w:rsidRDefault="009B0332" w:rsidP="009B0332">
            <w:pPr>
              <w:pStyle w:val="TableParagraph"/>
              <w:ind w:left="102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7A4B0F">
              <w:rPr>
                <w:rFonts w:eastAsia="Calibri"/>
                <w:sz w:val="24"/>
                <w:szCs w:val="24"/>
                <w:lang w:val="ru-RU"/>
              </w:rPr>
              <w:t>В результате прохождения практики обучающиеся должны:</w:t>
            </w:r>
          </w:p>
        </w:tc>
      </w:tr>
      <w:tr w:rsidR="009B0332" w:rsidRPr="000C4960" w14:paraId="748617DB" w14:textId="77777777" w:rsidTr="000C4960">
        <w:trPr>
          <w:trHeight w:val="253"/>
        </w:trPr>
        <w:tc>
          <w:tcPr>
            <w:tcW w:w="426" w:type="dxa"/>
            <w:vMerge/>
            <w:tcBorders>
              <w:top w:val="nil"/>
            </w:tcBorders>
          </w:tcPr>
          <w:p w14:paraId="759784FC" w14:textId="77777777" w:rsidR="009B0332" w:rsidRPr="007A4B0F" w:rsidRDefault="009B0332" w:rsidP="009B0332">
            <w:pPr>
              <w:autoSpaceDE w:val="0"/>
              <w:autoSpaceDN w:val="0"/>
              <w:rPr>
                <w:rFonts w:eastAsia="Calibri"/>
              </w:rPr>
            </w:pPr>
          </w:p>
        </w:tc>
        <w:tc>
          <w:tcPr>
            <w:tcW w:w="1926" w:type="dxa"/>
            <w:vMerge/>
            <w:tcBorders>
              <w:right w:val="single" w:sz="4" w:space="0" w:color="auto"/>
            </w:tcBorders>
          </w:tcPr>
          <w:p w14:paraId="50D5B25B" w14:textId="77777777" w:rsidR="009B0332" w:rsidRPr="007A4B0F" w:rsidRDefault="009B0332" w:rsidP="00F772A8">
            <w:pPr>
              <w:autoSpaceDE w:val="0"/>
              <w:autoSpaceDN w:val="0"/>
              <w:ind w:right="84" w:firstLine="141"/>
              <w:rPr>
                <w:rFonts w:eastAsia="Calibri"/>
              </w:rPr>
            </w:pPr>
          </w:p>
        </w:tc>
        <w:tc>
          <w:tcPr>
            <w:tcW w:w="2043" w:type="dxa"/>
            <w:vMerge/>
            <w:tcBorders>
              <w:left w:val="single" w:sz="4" w:space="0" w:color="auto"/>
            </w:tcBorders>
          </w:tcPr>
          <w:p w14:paraId="31281BCF" w14:textId="77777777" w:rsidR="009B0332" w:rsidRPr="007A4B0F" w:rsidRDefault="009B0332" w:rsidP="009B0332">
            <w:pPr>
              <w:autoSpaceDE w:val="0"/>
              <w:autoSpaceDN w:val="0"/>
              <w:rPr>
                <w:rFonts w:eastAsia="Calibri"/>
              </w:rPr>
            </w:pPr>
          </w:p>
        </w:tc>
        <w:tc>
          <w:tcPr>
            <w:tcW w:w="1843" w:type="dxa"/>
            <w:vAlign w:val="center"/>
          </w:tcPr>
          <w:p w14:paraId="6ABFAA5D" w14:textId="77777777" w:rsidR="009B0332" w:rsidRPr="007A4B0F" w:rsidRDefault="009B0332" w:rsidP="009B0332">
            <w:pPr>
              <w:pStyle w:val="TableParagraph"/>
              <w:ind w:left="733" w:right="730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7A4B0F">
              <w:rPr>
                <w:rFonts w:eastAsia="Calibri"/>
                <w:sz w:val="24"/>
                <w:szCs w:val="24"/>
                <w:lang w:val="ru-RU"/>
              </w:rPr>
              <w:t>Знать</w:t>
            </w:r>
          </w:p>
        </w:tc>
        <w:tc>
          <w:tcPr>
            <w:tcW w:w="1701" w:type="dxa"/>
            <w:vAlign w:val="center"/>
          </w:tcPr>
          <w:p w14:paraId="55F7ADA4" w14:textId="77777777" w:rsidR="009B0332" w:rsidRPr="007A4B0F" w:rsidRDefault="009B0332" w:rsidP="009B0332">
            <w:pPr>
              <w:pStyle w:val="TableParagraph"/>
              <w:ind w:left="142" w:right="76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7A4B0F">
              <w:rPr>
                <w:rFonts w:eastAsia="Calibri"/>
                <w:sz w:val="24"/>
                <w:szCs w:val="24"/>
                <w:lang w:val="ru-RU"/>
              </w:rPr>
              <w:t>Уметь</w:t>
            </w:r>
          </w:p>
        </w:tc>
        <w:tc>
          <w:tcPr>
            <w:tcW w:w="1842" w:type="dxa"/>
            <w:vAlign w:val="center"/>
          </w:tcPr>
          <w:p w14:paraId="19CD5016" w14:textId="77777777" w:rsidR="009B0332" w:rsidRPr="007A4B0F" w:rsidRDefault="009B0332" w:rsidP="009B0332">
            <w:pPr>
              <w:pStyle w:val="TableParagraph"/>
              <w:ind w:left="142" w:right="353"/>
              <w:jc w:val="center"/>
              <w:rPr>
                <w:rFonts w:eastAsia="Calibri"/>
                <w:sz w:val="24"/>
                <w:szCs w:val="24"/>
              </w:rPr>
            </w:pPr>
            <w:r w:rsidRPr="007A4B0F">
              <w:rPr>
                <w:rFonts w:eastAsia="Calibri"/>
                <w:sz w:val="24"/>
                <w:szCs w:val="24"/>
                <w:lang w:val="ru-RU"/>
              </w:rPr>
              <w:t>Вл</w:t>
            </w:r>
            <w:r w:rsidRPr="007A4B0F">
              <w:rPr>
                <w:rFonts w:eastAsia="Calibri"/>
                <w:sz w:val="24"/>
                <w:szCs w:val="24"/>
              </w:rPr>
              <w:t>адеть</w:t>
            </w:r>
            <w:r w:rsidRPr="007A4B0F">
              <w:rPr>
                <w:rFonts w:eastAsia="Calibri"/>
                <w:sz w:val="24"/>
                <w:szCs w:val="24"/>
                <w:lang w:val="ru-RU"/>
              </w:rPr>
              <w:t xml:space="preserve"> </w:t>
            </w:r>
            <w:r w:rsidRPr="007A4B0F">
              <w:rPr>
                <w:rFonts w:eastAsia="Calibri"/>
                <w:sz w:val="24"/>
                <w:szCs w:val="24"/>
              </w:rPr>
              <w:t>(навыками)</w:t>
            </w:r>
          </w:p>
        </w:tc>
      </w:tr>
      <w:tr w:rsidR="009B0332" w:rsidRPr="000C4960" w14:paraId="29F647DB" w14:textId="77777777" w:rsidTr="000C4960">
        <w:trPr>
          <w:trHeight w:val="73"/>
        </w:trPr>
        <w:tc>
          <w:tcPr>
            <w:tcW w:w="426" w:type="dxa"/>
          </w:tcPr>
          <w:p w14:paraId="574E31C8" w14:textId="77777777" w:rsidR="009B0332" w:rsidRPr="007A4B0F" w:rsidRDefault="009B0332" w:rsidP="009B0332">
            <w:pPr>
              <w:pStyle w:val="TableParagraph"/>
              <w:ind w:left="9"/>
              <w:jc w:val="center"/>
              <w:rPr>
                <w:rFonts w:eastAsia="Calibri"/>
                <w:sz w:val="24"/>
                <w:szCs w:val="24"/>
              </w:rPr>
            </w:pPr>
            <w:r w:rsidRPr="007A4B0F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1926" w:type="dxa"/>
            <w:tcBorders>
              <w:right w:val="single" w:sz="4" w:space="0" w:color="auto"/>
            </w:tcBorders>
          </w:tcPr>
          <w:p w14:paraId="6DD89DFF" w14:textId="77777777" w:rsidR="009B0332" w:rsidRPr="007A4B0F" w:rsidRDefault="009B0332" w:rsidP="00F772A8">
            <w:pPr>
              <w:pStyle w:val="TableParagraph"/>
              <w:ind w:right="84" w:firstLine="141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7A4B0F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2043" w:type="dxa"/>
            <w:tcBorders>
              <w:left w:val="single" w:sz="4" w:space="0" w:color="auto"/>
            </w:tcBorders>
          </w:tcPr>
          <w:p w14:paraId="2A321F66" w14:textId="77777777" w:rsidR="009B0332" w:rsidRPr="007A4B0F" w:rsidRDefault="009B0332" w:rsidP="009B0332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7A4B0F">
              <w:rPr>
                <w:rFonts w:eastAsia="Calibri"/>
                <w:sz w:val="24"/>
                <w:szCs w:val="24"/>
                <w:lang w:val="ru-RU"/>
              </w:rPr>
              <w:t>3</w:t>
            </w:r>
          </w:p>
        </w:tc>
        <w:tc>
          <w:tcPr>
            <w:tcW w:w="1843" w:type="dxa"/>
          </w:tcPr>
          <w:p w14:paraId="5FEB44EC" w14:textId="77777777" w:rsidR="009B0332" w:rsidRPr="007A4B0F" w:rsidRDefault="009B0332" w:rsidP="009B0332">
            <w:pPr>
              <w:pStyle w:val="TableParagraph"/>
              <w:jc w:val="center"/>
              <w:rPr>
                <w:rFonts w:eastAsia="Calibri"/>
                <w:sz w:val="24"/>
                <w:szCs w:val="24"/>
              </w:rPr>
            </w:pPr>
            <w:r w:rsidRPr="007A4B0F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5FC00CC4" w14:textId="77777777" w:rsidR="009B0332" w:rsidRPr="007A4B0F" w:rsidRDefault="009B0332" w:rsidP="009B0332">
            <w:pPr>
              <w:pStyle w:val="TableParagraph"/>
              <w:ind w:left="7"/>
              <w:jc w:val="center"/>
              <w:rPr>
                <w:rFonts w:eastAsia="Calibri"/>
                <w:sz w:val="24"/>
                <w:szCs w:val="24"/>
              </w:rPr>
            </w:pPr>
            <w:r w:rsidRPr="007A4B0F"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1842" w:type="dxa"/>
          </w:tcPr>
          <w:p w14:paraId="65B69EC8" w14:textId="77777777" w:rsidR="009B0332" w:rsidRPr="007A4B0F" w:rsidRDefault="009B0332" w:rsidP="009B0332">
            <w:pPr>
              <w:pStyle w:val="TableParagraph"/>
              <w:jc w:val="center"/>
              <w:rPr>
                <w:rFonts w:eastAsia="Calibri"/>
                <w:sz w:val="24"/>
                <w:szCs w:val="24"/>
              </w:rPr>
            </w:pPr>
            <w:r w:rsidRPr="007A4B0F">
              <w:rPr>
                <w:rFonts w:eastAsia="Calibri"/>
                <w:sz w:val="24"/>
                <w:szCs w:val="24"/>
              </w:rPr>
              <w:t>6</w:t>
            </w:r>
          </w:p>
        </w:tc>
      </w:tr>
      <w:tr w:rsidR="001241DA" w:rsidRPr="000C4960" w14:paraId="3B3E75D0" w14:textId="77777777" w:rsidTr="000C4960">
        <w:trPr>
          <w:trHeight w:val="253"/>
        </w:trPr>
        <w:tc>
          <w:tcPr>
            <w:tcW w:w="426" w:type="dxa"/>
            <w:vMerge w:val="restart"/>
          </w:tcPr>
          <w:p w14:paraId="682F774B" w14:textId="77777777" w:rsidR="001241DA" w:rsidRPr="007A4B0F" w:rsidRDefault="001241DA" w:rsidP="00F772A8">
            <w:pPr>
              <w:pStyle w:val="TableParagraph"/>
              <w:ind w:right="141"/>
              <w:jc w:val="center"/>
              <w:rPr>
                <w:rFonts w:eastAsia="Calibri"/>
                <w:sz w:val="24"/>
                <w:szCs w:val="24"/>
              </w:rPr>
            </w:pPr>
            <w:r w:rsidRPr="007A4B0F">
              <w:rPr>
                <w:rFonts w:eastAsia="Calibri"/>
                <w:sz w:val="24"/>
                <w:szCs w:val="24"/>
              </w:rPr>
              <w:t>1.</w:t>
            </w:r>
          </w:p>
        </w:tc>
        <w:tc>
          <w:tcPr>
            <w:tcW w:w="1926" w:type="dxa"/>
            <w:vMerge w:val="restart"/>
            <w:tcBorders>
              <w:right w:val="single" w:sz="4" w:space="0" w:color="auto"/>
            </w:tcBorders>
          </w:tcPr>
          <w:p w14:paraId="0000772E" w14:textId="77777777" w:rsidR="001241DA" w:rsidRPr="007A4B0F" w:rsidRDefault="001241DA" w:rsidP="00F772A8">
            <w:pPr>
              <w:ind w:right="84" w:firstLine="141"/>
            </w:pPr>
            <w:r w:rsidRPr="007A4B0F">
              <w:rPr>
                <w:b/>
                <w:bCs/>
              </w:rPr>
              <w:t>ОПК-1.</w:t>
            </w:r>
            <w:r w:rsidRPr="007A4B0F">
              <w:rPr>
                <w:bCs/>
              </w:rPr>
              <w:t xml:space="preserve"> </w:t>
            </w:r>
            <w:r w:rsidRPr="007A4B0F">
              <w:t xml:space="preserve">Способен находить, формулировать и решать актуальные и значимые проблемы фундаментальной математики и </w:t>
            </w:r>
            <w:r w:rsidRPr="007A4B0F">
              <w:lastRenderedPageBreak/>
              <w:t>механики</w:t>
            </w:r>
          </w:p>
        </w:tc>
        <w:tc>
          <w:tcPr>
            <w:tcW w:w="2043" w:type="dxa"/>
            <w:tcBorders>
              <w:left w:val="single" w:sz="4" w:space="0" w:color="auto"/>
            </w:tcBorders>
          </w:tcPr>
          <w:p w14:paraId="2CE8C7A6" w14:textId="77777777" w:rsidR="005E6675" w:rsidRPr="005E6675" w:rsidRDefault="001241DA" w:rsidP="006D77E1">
            <w:pPr>
              <w:tabs>
                <w:tab w:val="left" w:pos="1359"/>
              </w:tabs>
              <w:ind w:firstLine="49"/>
              <w:rPr>
                <w:color w:val="FF0000"/>
              </w:rPr>
            </w:pPr>
            <w:r w:rsidRPr="006D77E1">
              <w:lastRenderedPageBreak/>
              <w:t xml:space="preserve">ОПК-1.1. </w:t>
            </w:r>
            <w:r w:rsidR="006D77E1" w:rsidRPr="006D77E1">
              <w:t xml:space="preserve">Обладает обширным диапазоном знаний, полученным в области фундаментальной математики и ее актуальных </w:t>
            </w:r>
            <w:r w:rsidRPr="006D77E1">
              <w:t>проблем</w:t>
            </w:r>
            <w:r w:rsidRPr="007A4B0F">
              <w:t>.</w:t>
            </w:r>
          </w:p>
        </w:tc>
        <w:tc>
          <w:tcPr>
            <w:tcW w:w="1843" w:type="dxa"/>
          </w:tcPr>
          <w:p w14:paraId="793FFE06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>Определения и теоремы, на которых основана выбранная задача; различие между математическим утверждением и вы</w:t>
            </w:r>
            <w:r w:rsidRPr="007A4B0F">
              <w:rPr>
                <w:sz w:val="24"/>
                <w:szCs w:val="24"/>
                <w:lang w:val="ru-RU"/>
              </w:rPr>
              <w:lastRenderedPageBreak/>
              <w:t>числительным наблюдением.</w:t>
            </w:r>
          </w:p>
        </w:tc>
        <w:tc>
          <w:tcPr>
            <w:tcW w:w="1701" w:type="dxa"/>
          </w:tcPr>
          <w:p w14:paraId="27012830" w14:textId="77777777" w:rsidR="001241DA" w:rsidRPr="007A4B0F" w:rsidRDefault="001241DA" w:rsidP="001241DA">
            <w:pPr>
              <w:pStyle w:val="TableParagraph"/>
              <w:ind w:left="7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lastRenderedPageBreak/>
              <w:t>Выделять в источнике предпосылки и воспроизводить обоснование используемой формулы.</w:t>
            </w:r>
          </w:p>
        </w:tc>
        <w:tc>
          <w:tcPr>
            <w:tcW w:w="1842" w:type="dxa"/>
          </w:tcPr>
          <w:p w14:paraId="726F8496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>Подготовкой краткого обзора с корректными обозначениями и ссылками.</w:t>
            </w:r>
          </w:p>
        </w:tc>
      </w:tr>
      <w:tr w:rsidR="001241DA" w:rsidRPr="000C4960" w14:paraId="681828D3" w14:textId="77777777" w:rsidTr="000C4960">
        <w:trPr>
          <w:trHeight w:val="249"/>
        </w:trPr>
        <w:tc>
          <w:tcPr>
            <w:tcW w:w="426" w:type="dxa"/>
            <w:vMerge/>
          </w:tcPr>
          <w:p w14:paraId="663A8833" w14:textId="77777777" w:rsidR="001241DA" w:rsidRPr="007A4B0F" w:rsidRDefault="001241DA" w:rsidP="009B0332">
            <w:pPr>
              <w:pStyle w:val="TableParagraph"/>
              <w:ind w:left="239" w:right="233"/>
              <w:jc w:val="center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926" w:type="dxa"/>
            <w:vMerge/>
            <w:tcBorders>
              <w:right w:val="single" w:sz="4" w:space="0" w:color="auto"/>
            </w:tcBorders>
          </w:tcPr>
          <w:p w14:paraId="6E87EBFC" w14:textId="77777777" w:rsidR="001241DA" w:rsidRPr="007A4B0F" w:rsidRDefault="001241DA" w:rsidP="00F772A8">
            <w:pPr>
              <w:pStyle w:val="TableParagraph"/>
              <w:ind w:right="84" w:firstLine="141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2043" w:type="dxa"/>
            <w:tcBorders>
              <w:left w:val="single" w:sz="4" w:space="0" w:color="auto"/>
            </w:tcBorders>
          </w:tcPr>
          <w:p w14:paraId="6F750C1E" w14:textId="77777777" w:rsidR="001241DA" w:rsidRPr="007A4B0F" w:rsidRDefault="001241DA" w:rsidP="00744A6C">
            <w:pPr>
              <w:ind w:firstLine="49"/>
            </w:pPr>
            <w:r w:rsidRPr="007A4B0F">
              <w:t>ОПК-1.2. Осуществляет выбор методов решения задач фундаментальной математики.</w:t>
            </w:r>
          </w:p>
        </w:tc>
        <w:tc>
          <w:tcPr>
            <w:tcW w:w="1843" w:type="dxa"/>
          </w:tcPr>
          <w:p w14:paraId="785ED88D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>Условия применимости выбранного аналитического и численного метода.</w:t>
            </w:r>
          </w:p>
          <w:p w14:paraId="69A68A96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</w:p>
          <w:p w14:paraId="351F95F4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</w:tcPr>
          <w:p w14:paraId="17C875FA" w14:textId="77777777" w:rsidR="001241DA" w:rsidRPr="007A4B0F" w:rsidRDefault="001241DA" w:rsidP="001241DA">
            <w:pPr>
              <w:pStyle w:val="TableParagraph"/>
              <w:ind w:left="7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>Выбирать метод по структуре задачи, требуемой точности и доступным вычислительным ресурсам.</w:t>
            </w:r>
          </w:p>
        </w:tc>
        <w:tc>
          <w:tcPr>
            <w:tcW w:w="1842" w:type="dxa"/>
          </w:tcPr>
          <w:p w14:paraId="0062C47A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>Сравнением подходов на контрольных примерах.</w:t>
            </w:r>
          </w:p>
        </w:tc>
      </w:tr>
      <w:tr w:rsidR="001241DA" w:rsidRPr="000C4960" w14:paraId="03AE05D1" w14:textId="77777777" w:rsidTr="000C4960">
        <w:trPr>
          <w:trHeight w:val="253"/>
        </w:trPr>
        <w:tc>
          <w:tcPr>
            <w:tcW w:w="426" w:type="dxa"/>
            <w:vMerge/>
          </w:tcPr>
          <w:p w14:paraId="01E322D0" w14:textId="77777777" w:rsidR="001241DA" w:rsidRPr="007A4B0F" w:rsidRDefault="001241DA" w:rsidP="009B0332">
            <w:pPr>
              <w:pStyle w:val="TableParagraph"/>
              <w:ind w:left="239" w:right="233"/>
              <w:jc w:val="center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926" w:type="dxa"/>
            <w:vMerge/>
            <w:tcBorders>
              <w:right w:val="single" w:sz="4" w:space="0" w:color="auto"/>
            </w:tcBorders>
          </w:tcPr>
          <w:p w14:paraId="01BB469B" w14:textId="77777777" w:rsidR="001241DA" w:rsidRPr="007A4B0F" w:rsidRDefault="001241DA" w:rsidP="00F772A8">
            <w:pPr>
              <w:pStyle w:val="TableParagraph"/>
              <w:ind w:right="84" w:firstLine="141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2043" w:type="dxa"/>
            <w:tcBorders>
              <w:left w:val="single" w:sz="4" w:space="0" w:color="auto"/>
            </w:tcBorders>
          </w:tcPr>
          <w:p w14:paraId="08904EE7" w14:textId="77777777" w:rsidR="001241DA" w:rsidRPr="007A4B0F" w:rsidRDefault="001241DA" w:rsidP="00744A6C">
            <w:pPr>
              <w:ind w:firstLine="49"/>
            </w:pPr>
            <w:r w:rsidRPr="007A4B0F">
              <w:t>ОПК-1.3. Формализует актуальные задачи фундаментальной математики, подбирает и применяет подходящие методы их решения.</w:t>
            </w:r>
          </w:p>
        </w:tc>
        <w:tc>
          <w:tcPr>
            <w:tcW w:w="1843" w:type="dxa"/>
          </w:tcPr>
          <w:p w14:paraId="232FACF0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>Принципы формальной постановки задачи и проверки математического результата.</w:t>
            </w:r>
          </w:p>
          <w:p w14:paraId="770A27CE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</w:p>
          <w:p w14:paraId="5BA5EF70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</w:tcPr>
          <w:p w14:paraId="07DF8138" w14:textId="77777777" w:rsidR="001241DA" w:rsidRPr="007A4B0F" w:rsidRDefault="001241DA" w:rsidP="001241DA">
            <w:pPr>
              <w:pStyle w:val="TableParagraph"/>
              <w:ind w:left="7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>Записывать исходную задачу в математических обозначениях и проверять полученное решение подстановкой, оценкой невязки или сопоставлением с эталоном.</w:t>
            </w:r>
          </w:p>
        </w:tc>
        <w:tc>
          <w:tcPr>
            <w:tcW w:w="1842" w:type="dxa"/>
          </w:tcPr>
          <w:p w14:paraId="246CF98B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>Построением проверяемого рассуждения от условий до вывода.</w:t>
            </w:r>
          </w:p>
        </w:tc>
      </w:tr>
      <w:tr w:rsidR="001241DA" w:rsidRPr="000C4960" w14:paraId="021DDB03" w14:textId="77777777" w:rsidTr="000C4960">
        <w:trPr>
          <w:trHeight w:val="253"/>
        </w:trPr>
        <w:tc>
          <w:tcPr>
            <w:tcW w:w="426" w:type="dxa"/>
            <w:vMerge w:val="restart"/>
          </w:tcPr>
          <w:p w14:paraId="185D4011" w14:textId="77777777" w:rsidR="001241DA" w:rsidRPr="007A4B0F" w:rsidRDefault="001241DA" w:rsidP="00F772A8">
            <w:pPr>
              <w:pStyle w:val="TableParagraph"/>
              <w:ind w:right="141"/>
              <w:jc w:val="center"/>
              <w:rPr>
                <w:rFonts w:eastAsia="Calibri"/>
                <w:sz w:val="24"/>
                <w:szCs w:val="24"/>
              </w:rPr>
            </w:pPr>
            <w:r w:rsidRPr="007A4B0F">
              <w:rPr>
                <w:rFonts w:eastAsia="Calibri"/>
                <w:sz w:val="24"/>
                <w:szCs w:val="24"/>
              </w:rPr>
              <w:t>2.</w:t>
            </w:r>
          </w:p>
        </w:tc>
        <w:tc>
          <w:tcPr>
            <w:tcW w:w="1926" w:type="dxa"/>
            <w:vMerge w:val="restart"/>
            <w:tcBorders>
              <w:right w:val="single" w:sz="4" w:space="0" w:color="auto"/>
            </w:tcBorders>
          </w:tcPr>
          <w:p w14:paraId="4C6F9BF9" w14:textId="77777777" w:rsidR="001241DA" w:rsidRPr="007A4B0F" w:rsidRDefault="001241DA" w:rsidP="00F772A8">
            <w:pPr>
              <w:ind w:right="84" w:firstLine="141"/>
            </w:pPr>
            <w:r w:rsidRPr="007A4B0F">
              <w:rPr>
                <w:b/>
                <w:bCs/>
              </w:rPr>
              <w:t>ОПК-2.</w:t>
            </w:r>
            <w:r w:rsidRPr="007A4B0F">
              <w:rPr>
                <w:bCs/>
              </w:rPr>
              <w:t xml:space="preserve"> </w:t>
            </w:r>
            <w:r w:rsidRPr="007A4B0F">
              <w:t>Способен создавать, анализировать и реализовывать новые математические модели в современном естествознании, технике, экономике и управлении</w:t>
            </w:r>
          </w:p>
        </w:tc>
        <w:tc>
          <w:tcPr>
            <w:tcW w:w="2043" w:type="dxa"/>
            <w:tcBorders>
              <w:left w:val="single" w:sz="4" w:space="0" w:color="auto"/>
            </w:tcBorders>
          </w:tcPr>
          <w:p w14:paraId="70BF8A74" w14:textId="77777777" w:rsidR="005E6675" w:rsidRPr="005E6675" w:rsidRDefault="001241DA" w:rsidP="006D77E1">
            <w:pPr>
              <w:tabs>
                <w:tab w:val="left" w:pos="1359"/>
              </w:tabs>
              <w:ind w:firstLine="49"/>
              <w:rPr>
                <w:color w:val="FF0000"/>
              </w:rPr>
            </w:pPr>
            <w:r w:rsidRPr="006D77E1">
              <w:t xml:space="preserve">ОПК-2.1. </w:t>
            </w:r>
            <w:r w:rsidR="006D77E1" w:rsidRPr="006D77E1">
              <w:t xml:space="preserve">Строит различные математические модели в </w:t>
            </w:r>
            <w:r w:rsidRPr="006D77E1">
              <w:t>профессиональной деятельности на</w:t>
            </w:r>
            <w:r w:rsidRPr="007A4B0F">
              <w:t xml:space="preserve"> основе имеющихся теоретических знаний и опыта решения математических задач.</w:t>
            </w:r>
          </w:p>
        </w:tc>
        <w:tc>
          <w:tcPr>
            <w:tcW w:w="1843" w:type="dxa"/>
          </w:tcPr>
          <w:p w14:paraId="7F2F6CA9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>Роль переменных, параметров, начальных и граничных условий в математической модели.</w:t>
            </w:r>
          </w:p>
        </w:tc>
        <w:tc>
          <w:tcPr>
            <w:tcW w:w="1701" w:type="dxa"/>
          </w:tcPr>
          <w:p w14:paraId="59689E95" w14:textId="77777777" w:rsidR="001241DA" w:rsidRPr="007A4B0F" w:rsidRDefault="001241DA" w:rsidP="001241DA">
            <w:pPr>
              <w:pStyle w:val="TableParagraph"/>
              <w:ind w:left="7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>Переходить от содержательной задачи к системе уравнений, целевой функции или иной модели с явно записанными допущениями.</w:t>
            </w:r>
          </w:p>
        </w:tc>
        <w:tc>
          <w:tcPr>
            <w:tcW w:w="1842" w:type="dxa"/>
          </w:tcPr>
          <w:p w14:paraId="1D989877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>Документированием модели и области её применимости.</w:t>
            </w:r>
          </w:p>
        </w:tc>
      </w:tr>
      <w:tr w:rsidR="001241DA" w:rsidRPr="000C4960" w14:paraId="5947EC65" w14:textId="77777777" w:rsidTr="000C4960">
        <w:trPr>
          <w:trHeight w:val="249"/>
        </w:trPr>
        <w:tc>
          <w:tcPr>
            <w:tcW w:w="426" w:type="dxa"/>
            <w:vMerge/>
          </w:tcPr>
          <w:p w14:paraId="4E67A408" w14:textId="77777777" w:rsidR="001241DA" w:rsidRPr="007A4B0F" w:rsidRDefault="001241DA" w:rsidP="009B0332">
            <w:pPr>
              <w:pStyle w:val="TableParagraph"/>
              <w:ind w:left="239" w:right="233"/>
              <w:jc w:val="center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926" w:type="dxa"/>
            <w:vMerge/>
            <w:tcBorders>
              <w:right w:val="single" w:sz="4" w:space="0" w:color="auto"/>
            </w:tcBorders>
          </w:tcPr>
          <w:p w14:paraId="790CAB9C" w14:textId="77777777" w:rsidR="001241DA" w:rsidRPr="007A4B0F" w:rsidRDefault="001241DA" w:rsidP="00F772A8">
            <w:pPr>
              <w:pStyle w:val="TableParagraph"/>
              <w:ind w:right="84" w:firstLine="141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2043" w:type="dxa"/>
            <w:tcBorders>
              <w:left w:val="single" w:sz="4" w:space="0" w:color="auto"/>
            </w:tcBorders>
          </w:tcPr>
          <w:p w14:paraId="7620754E" w14:textId="77777777" w:rsidR="001241DA" w:rsidRPr="007A4B0F" w:rsidRDefault="001241DA" w:rsidP="00744A6C">
            <w:pPr>
              <w:ind w:firstLine="49"/>
            </w:pPr>
            <w:r w:rsidRPr="007A4B0F">
              <w:t>ОПК-2.2. Выбирает необходимые методы исследования, модифицирует существующие, разрабатывает новые с учетом особенностей решаемой задачи.</w:t>
            </w:r>
          </w:p>
        </w:tc>
        <w:tc>
          <w:tcPr>
            <w:tcW w:w="1843" w:type="dxa"/>
          </w:tcPr>
          <w:p w14:paraId="5641386E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>Способы изменения модели и алгоритма при уточнении исходных условий.</w:t>
            </w:r>
          </w:p>
          <w:p w14:paraId="1F1EC0FC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</w:p>
          <w:p w14:paraId="79DE4209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</w:tcPr>
          <w:p w14:paraId="5E983FD7" w14:textId="77777777" w:rsidR="001241DA" w:rsidRPr="007A4B0F" w:rsidRDefault="001241DA" w:rsidP="001241DA">
            <w:pPr>
              <w:pStyle w:val="TableParagraph"/>
              <w:ind w:left="7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>Изменять шаг, критерий остановки, способ аппроксимации или параметр модели и оценивать последствия.</w:t>
            </w:r>
          </w:p>
        </w:tc>
        <w:tc>
          <w:tcPr>
            <w:tcW w:w="1842" w:type="dxa"/>
          </w:tcPr>
          <w:p w14:paraId="11D5FC97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>Планированием серии вычислительных экспериментов с одним изменяемым фактором.</w:t>
            </w:r>
          </w:p>
        </w:tc>
      </w:tr>
      <w:tr w:rsidR="001241DA" w:rsidRPr="000C4960" w14:paraId="510ECE97" w14:textId="77777777" w:rsidTr="000C4960">
        <w:trPr>
          <w:trHeight w:val="253"/>
        </w:trPr>
        <w:tc>
          <w:tcPr>
            <w:tcW w:w="426" w:type="dxa"/>
            <w:vMerge/>
          </w:tcPr>
          <w:p w14:paraId="3744B9BB" w14:textId="77777777" w:rsidR="001241DA" w:rsidRPr="007A4B0F" w:rsidRDefault="001241DA" w:rsidP="009B0332">
            <w:pPr>
              <w:pStyle w:val="TableParagraph"/>
              <w:ind w:left="239" w:right="233"/>
              <w:jc w:val="center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926" w:type="dxa"/>
            <w:vMerge/>
            <w:tcBorders>
              <w:right w:val="single" w:sz="4" w:space="0" w:color="auto"/>
            </w:tcBorders>
          </w:tcPr>
          <w:p w14:paraId="62960902" w14:textId="77777777" w:rsidR="001241DA" w:rsidRPr="007A4B0F" w:rsidRDefault="001241DA" w:rsidP="00F772A8">
            <w:pPr>
              <w:pStyle w:val="TableParagraph"/>
              <w:ind w:right="84" w:firstLine="141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2043" w:type="dxa"/>
            <w:tcBorders>
              <w:left w:val="single" w:sz="4" w:space="0" w:color="auto"/>
            </w:tcBorders>
          </w:tcPr>
          <w:p w14:paraId="30E475E8" w14:textId="77777777" w:rsidR="001241DA" w:rsidRPr="007A4B0F" w:rsidRDefault="001241DA" w:rsidP="00744A6C">
            <w:pPr>
              <w:ind w:firstLine="49"/>
            </w:pPr>
            <w:r w:rsidRPr="007A4B0F">
              <w:t>ОПК-2.3. Анализирует и интерпретирует результаты математического моделирования, оценивает их обоснованность и использует их в решении профессиональных задач.</w:t>
            </w:r>
          </w:p>
        </w:tc>
        <w:tc>
          <w:tcPr>
            <w:tcW w:w="1843" w:type="dxa"/>
          </w:tcPr>
          <w:p w14:paraId="478C1980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>Различия между ошибкой модели, ошибкой исходных данных и ошибкой вычислений.</w:t>
            </w:r>
          </w:p>
          <w:p w14:paraId="64BB23A2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</w:p>
          <w:p w14:paraId="7A52D969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</w:tcPr>
          <w:p w14:paraId="576B8FFF" w14:textId="77777777" w:rsidR="001241DA" w:rsidRPr="007A4B0F" w:rsidRDefault="001241DA" w:rsidP="001241DA">
            <w:pPr>
              <w:pStyle w:val="TableParagraph"/>
              <w:ind w:left="7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>Интерпретировать графики и численные показатели, объяснять ограничения вывода.</w:t>
            </w:r>
          </w:p>
        </w:tc>
        <w:tc>
          <w:tcPr>
            <w:tcW w:w="1842" w:type="dxa"/>
          </w:tcPr>
          <w:p w14:paraId="54801768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>Оценкой точности и формулированием выводов, подтверждённых расчётом.</w:t>
            </w:r>
          </w:p>
        </w:tc>
      </w:tr>
      <w:tr w:rsidR="001241DA" w:rsidRPr="000C4960" w14:paraId="1FDDA6CF" w14:textId="77777777" w:rsidTr="000C4960">
        <w:trPr>
          <w:trHeight w:val="253"/>
        </w:trPr>
        <w:tc>
          <w:tcPr>
            <w:tcW w:w="426" w:type="dxa"/>
            <w:vMerge w:val="restart"/>
          </w:tcPr>
          <w:p w14:paraId="40186094" w14:textId="77777777" w:rsidR="001241DA" w:rsidRPr="007A4B0F" w:rsidRDefault="001241DA" w:rsidP="00F772A8">
            <w:pPr>
              <w:pStyle w:val="TableParagraph"/>
              <w:ind w:right="141"/>
              <w:jc w:val="center"/>
              <w:rPr>
                <w:rFonts w:eastAsia="Calibri"/>
                <w:sz w:val="24"/>
                <w:szCs w:val="24"/>
              </w:rPr>
            </w:pPr>
            <w:r w:rsidRPr="007A4B0F">
              <w:rPr>
                <w:rFonts w:eastAsia="Calibri"/>
                <w:sz w:val="24"/>
                <w:szCs w:val="24"/>
              </w:rPr>
              <w:lastRenderedPageBreak/>
              <w:t>3.</w:t>
            </w:r>
          </w:p>
        </w:tc>
        <w:tc>
          <w:tcPr>
            <w:tcW w:w="1926" w:type="dxa"/>
            <w:vMerge w:val="restart"/>
            <w:tcBorders>
              <w:right w:val="single" w:sz="4" w:space="0" w:color="auto"/>
            </w:tcBorders>
          </w:tcPr>
          <w:p w14:paraId="023DF2EC" w14:textId="77777777" w:rsidR="001241DA" w:rsidRPr="007A4B0F" w:rsidRDefault="001241DA" w:rsidP="00F772A8">
            <w:pPr>
              <w:ind w:right="84" w:firstLine="141"/>
            </w:pPr>
            <w:r w:rsidRPr="007A4B0F">
              <w:rPr>
                <w:b/>
                <w:bCs/>
              </w:rPr>
              <w:t>ОПК-3.</w:t>
            </w:r>
            <w:r w:rsidRPr="007A4B0F">
              <w:rPr>
                <w:bCs/>
              </w:rPr>
              <w:t xml:space="preserve"> </w:t>
            </w:r>
            <w:r w:rsidRPr="007A4B0F">
              <w:t>Способен понимать принципы работы современных информационных технологий и использовать их для решения задач профессиональной деятельности</w:t>
            </w:r>
          </w:p>
        </w:tc>
        <w:tc>
          <w:tcPr>
            <w:tcW w:w="2043" w:type="dxa"/>
            <w:tcBorders>
              <w:left w:val="single" w:sz="4" w:space="0" w:color="auto"/>
            </w:tcBorders>
          </w:tcPr>
          <w:p w14:paraId="1D9D0374" w14:textId="77777777" w:rsidR="005E6675" w:rsidRPr="005E6675" w:rsidRDefault="001241DA" w:rsidP="006D77E1">
            <w:pPr>
              <w:tabs>
                <w:tab w:val="left" w:pos="1359"/>
              </w:tabs>
              <w:ind w:firstLine="49"/>
              <w:rPr>
                <w:color w:val="FF0000"/>
              </w:rPr>
            </w:pPr>
            <w:r w:rsidRPr="006D77E1">
              <w:t xml:space="preserve">ОПК-3.1. </w:t>
            </w:r>
            <w:r w:rsidR="006D77E1" w:rsidRPr="006D77E1">
              <w:t>Обладает</w:t>
            </w:r>
            <w:r w:rsidRPr="007A4B0F">
              <w:t xml:space="preserve"> знанием принципов работы современных информационных технологий и их возможностей.</w:t>
            </w:r>
          </w:p>
        </w:tc>
        <w:tc>
          <w:tcPr>
            <w:tcW w:w="1843" w:type="dxa"/>
          </w:tcPr>
          <w:p w14:paraId="2B9A4A11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>Возможности среды программирования, систем компьютерной алгебры, библиотек численного расчёта и хранения данных.</w:t>
            </w:r>
          </w:p>
        </w:tc>
        <w:tc>
          <w:tcPr>
            <w:tcW w:w="1701" w:type="dxa"/>
          </w:tcPr>
          <w:p w14:paraId="59183F3F" w14:textId="77777777" w:rsidR="001241DA" w:rsidRPr="007A4B0F" w:rsidRDefault="001241DA" w:rsidP="001241DA">
            <w:pPr>
              <w:pStyle w:val="TableParagraph"/>
              <w:ind w:left="7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>Выбирать средства для поиска источников, расчёта, визуализации и оформления результатов.</w:t>
            </w:r>
          </w:p>
        </w:tc>
        <w:tc>
          <w:tcPr>
            <w:tcW w:w="1842" w:type="dxa"/>
          </w:tcPr>
          <w:p w14:paraId="123F4242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>Подготовкой согласованной программной среды.</w:t>
            </w:r>
          </w:p>
        </w:tc>
      </w:tr>
      <w:tr w:rsidR="001241DA" w:rsidRPr="000C4960" w14:paraId="19068A9C" w14:textId="77777777" w:rsidTr="000C4960">
        <w:trPr>
          <w:trHeight w:val="249"/>
        </w:trPr>
        <w:tc>
          <w:tcPr>
            <w:tcW w:w="426" w:type="dxa"/>
            <w:vMerge/>
          </w:tcPr>
          <w:p w14:paraId="15551BF5" w14:textId="77777777" w:rsidR="001241DA" w:rsidRPr="007A4B0F" w:rsidRDefault="001241DA" w:rsidP="009B0332">
            <w:pPr>
              <w:pStyle w:val="TableParagraph"/>
              <w:ind w:left="239" w:right="233"/>
              <w:jc w:val="center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926" w:type="dxa"/>
            <w:vMerge/>
            <w:tcBorders>
              <w:right w:val="single" w:sz="4" w:space="0" w:color="auto"/>
            </w:tcBorders>
          </w:tcPr>
          <w:p w14:paraId="7D1E47CA" w14:textId="77777777" w:rsidR="001241DA" w:rsidRPr="007A4B0F" w:rsidRDefault="001241DA" w:rsidP="00F772A8">
            <w:pPr>
              <w:pStyle w:val="TableParagraph"/>
              <w:ind w:right="84" w:firstLine="141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2043" w:type="dxa"/>
            <w:tcBorders>
              <w:left w:val="single" w:sz="4" w:space="0" w:color="auto"/>
            </w:tcBorders>
          </w:tcPr>
          <w:p w14:paraId="0DB4FCA8" w14:textId="77777777" w:rsidR="001241DA" w:rsidRPr="007A4B0F" w:rsidRDefault="001241DA" w:rsidP="00744A6C">
            <w:pPr>
              <w:ind w:firstLine="49"/>
            </w:pPr>
            <w:r w:rsidRPr="007A4B0F">
              <w:t>ОПК-3.2. Выбирает и применяет современные информационные технологии для исследования математических моделей и решения задач профессиональной деятельности.</w:t>
            </w:r>
          </w:p>
        </w:tc>
        <w:tc>
          <w:tcPr>
            <w:tcW w:w="1843" w:type="dxa"/>
          </w:tcPr>
          <w:p w14:paraId="734D7EA3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>Принципы воспроизводимого вычислительного эксперимента и структурирования данных.</w:t>
            </w:r>
          </w:p>
          <w:p w14:paraId="7F002999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</w:p>
          <w:p w14:paraId="4448D27C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</w:tcPr>
          <w:p w14:paraId="38BFBB49" w14:textId="77777777" w:rsidR="001241DA" w:rsidRPr="007A4B0F" w:rsidRDefault="001241DA" w:rsidP="001241DA">
            <w:pPr>
              <w:pStyle w:val="TableParagraph"/>
              <w:ind w:left="7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>Сохранять исходные данные, параметры и результаты, выполнять исследование из единого сценария.</w:t>
            </w:r>
          </w:p>
        </w:tc>
        <w:tc>
          <w:tcPr>
            <w:tcW w:w="1842" w:type="dxa"/>
          </w:tcPr>
          <w:p w14:paraId="2E80AA00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>Организацией файлов и повторением расчёта в чистом рабочем каталоге.</w:t>
            </w:r>
          </w:p>
        </w:tc>
      </w:tr>
      <w:tr w:rsidR="001241DA" w:rsidRPr="000C4960" w14:paraId="0DE35F51" w14:textId="77777777" w:rsidTr="000C4960">
        <w:trPr>
          <w:trHeight w:val="253"/>
        </w:trPr>
        <w:tc>
          <w:tcPr>
            <w:tcW w:w="426" w:type="dxa"/>
            <w:vMerge/>
          </w:tcPr>
          <w:p w14:paraId="2B003686" w14:textId="77777777" w:rsidR="001241DA" w:rsidRPr="007A4B0F" w:rsidRDefault="001241DA" w:rsidP="009B0332">
            <w:pPr>
              <w:pStyle w:val="TableParagraph"/>
              <w:ind w:left="239" w:right="233"/>
              <w:jc w:val="center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926" w:type="dxa"/>
            <w:vMerge/>
            <w:tcBorders>
              <w:right w:val="single" w:sz="4" w:space="0" w:color="auto"/>
            </w:tcBorders>
          </w:tcPr>
          <w:p w14:paraId="423880D5" w14:textId="77777777" w:rsidR="001241DA" w:rsidRPr="007A4B0F" w:rsidRDefault="001241DA" w:rsidP="00F772A8">
            <w:pPr>
              <w:pStyle w:val="TableParagraph"/>
              <w:ind w:right="84" w:firstLine="141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2043" w:type="dxa"/>
            <w:tcBorders>
              <w:left w:val="single" w:sz="4" w:space="0" w:color="auto"/>
            </w:tcBorders>
          </w:tcPr>
          <w:p w14:paraId="0CB3302B" w14:textId="77777777" w:rsidR="001241DA" w:rsidRPr="007A4B0F" w:rsidRDefault="001241DA" w:rsidP="00744A6C">
            <w:pPr>
              <w:ind w:firstLine="49"/>
            </w:pPr>
            <w:r w:rsidRPr="007A4B0F">
              <w:t>ОПК-3.3. Использует современные информационные технологии при разработке методов искусственного интеллекта</w:t>
            </w:r>
          </w:p>
        </w:tc>
        <w:tc>
          <w:tcPr>
            <w:tcW w:w="1843" w:type="dxa"/>
          </w:tcPr>
          <w:p w14:paraId="514B8B5B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>Назначение программных средств для простейших методов аппроксимации и предсказания по данным.</w:t>
            </w:r>
          </w:p>
          <w:p w14:paraId="5A2E0291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</w:p>
          <w:p w14:paraId="32254CB8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</w:tcPr>
          <w:p w14:paraId="5BFCF2BA" w14:textId="77777777" w:rsidR="001241DA" w:rsidRPr="007A4B0F" w:rsidRDefault="001241DA" w:rsidP="001241DA">
            <w:pPr>
              <w:pStyle w:val="TableParagraph"/>
              <w:ind w:left="7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>Использовать численные библиотеки для построения простейшего линейного предиктора или иной согласованной модели по данным и сравнивать её с известной функцией.</w:t>
            </w:r>
          </w:p>
        </w:tc>
        <w:tc>
          <w:tcPr>
            <w:tcW w:w="1842" w:type="dxa"/>
          </w:tcPr>
          <w:p w14:paraId="11F8B924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>Сохранением данных, параметров модели и показателя ошибки на отдельных контрольных точках.</w:t>
            </w:r>
          </w:p>
        </w:tc>
      </w:tr>
      <w:tr w:rsidR="001241DA" w:rsidRPr="000C4960" w14:paraId="250772FB" w14:textId="77777777" w:rsidTr="000C4960">
        <w:trPr>
          <w:trHeight w:val="253"/>
        </w:trPr>
        <w:tc>
          <w:tcPr>
            <w:tcW w:w="426" w:type="dxa"/>
            <w:vMerge w:val="restart"/>
          </w:tcPr>
          <w:p w14:paraId="66CC539B" w14:textId="77777777" w:rsidR="001241DA" w:rsidRPr="007A4B0F" w:rsidRDefault="001241DA" w:rsidP="00F772A8">
            <w:pPr>
              <w:pStyle w:val="TableParagraph"/>
              <w:ind w:right="141"/>
              <w:jc w:val="center"/>
              <w:rPr>
                <w:rFonts w:eastAsia="Calibri"/>
                <w:sz w:val="24"/>
                <w:szCs w:val="24"/>
              </w:rPr>
            </w:pPr>
            <w:r w:rsidRPr="007A4B0F">
              <w:rPr>
                <w:rFonts w:eastAsia="Calibri"/>
                <w:sz w:val="24"/>
                <w:szCs w:val="24"/>
              </w:rPr>
              <w:t>4.</w:t>
            </w:r>
          </w:p>
        </w:tc>
        <w:tc>
          <w:tcPr>
            <w:tcW w:w="1926" w:type="dxa"/>
            <w:vMerge w:val="restart"/>
            <w:tcBorders>
              <w:right w:val="single" w:sz="4" w:space="0" w:color="auto"/>
            </w:tcBorders>
          </w:tcPr>
          <w:p w14:paraId="47B04F74" w14:textId="77777777" w:rsidR="001241DA" w:rsidRPr="007A4B0F" w:rsidRDefault="001241DA" w:rsidP="00F772A8">
            <w:pPr>
              <w:ind w:right="84" w:firstLine="141"/>
            </w:pPr>
            <w:r w:rsidRPr="007A4B0F">
              <w:rPr>
                <w:b/>
                <w:bCs/>
              </w:rPr>
              <w:t>ОПК-5.</w:t>
            </w:r>
            <w:r w:rsidRPr="007A4B0F">
              <w:rPr>
                <w:bCs/>
              </w:rPr>
              <w:t xml:space="preserve"> </w:t>
            </w:r>
            <w:r w:rsidRPr="007A4B0F">
              <w:t>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w="2043" w:type="dxa"/>
            <w:tcBorders>
              <w:left w:val="single" w:sz="4" w:space="0" w:color="auto"/>
            </w:tcBorders>
          </w:tcPr>
          <w:p w14:paraId="51E4EF6E" w14:textId="77777777" w:rsidR="005E6675" w:rsidRPr="005E6675" w:rsidRDefault="001241DA" w:rsidP="006D77E1">
            <w:pPr>
              <w:tabs>
                <w:tab w:val="left" w:pos="1359"/>
              </w:tabs>
              <w:ind w:firstLine="49"/>
              <w:rPr>
                <w:color w:val="FF0000"/>
              </w:rPr>
            </w:pPr>
            <w:r w:rsidRPr="006D77E1">
              <w:t xml:space="preserve">ОПК-5.1. </w:t>
            </w:r>
            <w:r w:rsidR="006D77E1" w:rsidRPr="006D77E1">
              <w:t xml:space="preserve">Разрабатывает алгоритмы решения задач </w:t>
            </w:r>
            <w:r w:rsidRPr="006D77E1">
              <w:t>профессиона</w:t>
            </w:r>
            <w:r w:rsidRPr="007A4B0F">
              <w:t>льной деятельности с использованием математических методов.</w:t>
            </w:r>
          </w:p>
        </w:tc>
        <w:tc>
          <w:tcPr>
            <w:tcW w:w="1843" w:type="dxa"/>
          </w:tcPr>
          <w:p w14:paraId="56C22414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>Логику построения алгоритма, критерии завершения и способы оценки вычислительных затрат.</w:t>
            </w:r>
          </w:p>
        </w:tc>
        <w:tc>
          <w:tcPr>
            <w:tcW w:w="1701" w:type="dxa"/>
          </w:tcPr>
          <w:p w14:paraId="70EEFA4A" w14:textId="77777777" w:rsidR="001241DA" w:rsidRPr="007A4B0F" w:rsidRDefault="001241DA" w:rsidP="001241DA">
            <w:pPr>
              <w:pStyle w:val="TableParagraph"/>
              <w:ind w:left="7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>Записывать алгоритм в виде псевдокода, выбирать представление данных и условие остановки.</w:t>
            </w:r>
          </w:p>
        </w:tc>
        <w:tc>
          <w:tcPr>
            <w:tcW w:w="1842" w:type="dxa"/>
          </w:tcPr>
          <w:p w14:paraId="1B04DFB9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>Связью между математической формулой и последовательностью вычислений.</w:t>
            </w:r>
          </w:p>
        </w:tc>
      </w:tr>
      <w:tr w:rsidR="001241DA" w:rsidRPr="000C4960" w14:paraId="5D9BEA1E" w14:textId="77777777" w:rsidTr="000C4960">
        <w:trPr>
          <w:trHeight w:val="249"/>
        </w:trPr>
        <w:tc>
          <w:tcPr>
            <w:tcW w:w="426" w:type="dxa"/>
            <w:vMerge/>
          </w:tcPr>
          <w:p w14:paraId="29D2D88F" w14:textId="77777777" w:rsidR="001241DA" w:rsidRPr="007A4B0F" w:rsidRDefault="001241DA" w:rsidP="009B0332">
            <w:pPr>
              <w:pStyle w:val="TableParagraph"/>
              <w:ind w:left="239" w:right="233"/>
              <w:jc w:val="center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926" w:type="dxa"/>
            <w:vMerge/>
            <w:tcBorders>
              <w:right w:val="single" w:sz="4" w:space="0" w:color="auto"/>
            </w:tcBorders>
          </w:tcPr>
          <w:p w14:paraId="18CAA378" w14:textId="77777777" w:rsidR="001241DA" w:rsidRPr="007A4B0F" w:rsidRDefault="001241DA" w:rsidP="00F772A8">
            <w:pPr>
              <w:pStyle w:val="TableParagraph"/>
              <w:ind w:right="84" w:firstLine="141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2043" w:type="dxa"/>
            <w:tcBorders>
              <w:left w:val="single" w:sz="4" w:space="0" w:color="auto"/>
            </w:tcBorders>
          </w:tcPr>
          <w:p w14:paraId="30EDEAF1" w14:textId="77777777" w:rsidR="001241DA" w:rsidRPr="007A4B0F" w:rsidRDefault="001241DA" w:rsidP="00744A6C">
            <w:pPr>
              <w:ind w:firstLine="49"/>
            </w:pPr>
            <w:r w:rsidRPr="007A4B0F">
              <w:t>ОПК-5.2. Разрабатывает компьютерные программы для реализации алгоритмов с использованием современных средств программирования.</w:t>
            </w:r>
          </w:p>
        </w:tc>
        <w:tc>
          <w:tcPr>
            <w:tcW w:w="1843" w:type="dxa"/>
          </w:tcPr>
          <w:p w14:paraId="325AE9CE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>Средства реализации функций, обработки ввода и вывода и сохранения результатов.</w:t>
            </w:r>
          </w:p>
          <w:p w14:paraId="64C85DE6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</w:p>
          <w:p w14:paraId="75C72721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</w:tcPr>
          <w:p w14:paraId="74351060" w14:textId="77777777" w:rsidR="001241DA" w:rsidRPr="007A4B0F" w:rsidRDefault="001241DA" w:rsidP="001241DA">
            <w:pPr>
              <w:pStyle w:val="TableParagraph"/>
              <w:ind w:left="7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>Создавать программу с раздельными блоками модели, алгоритма, эксперимента и визуализации.</w:t>
            </w:r>
          </w:p>
        </w:tc>
        <w:tc>
          <w:tcPr>
            <w:tcW w:w="1842" w:type="dxa"/>
          </w:tcPr>
          <w:p w14:paraId="32C22897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>Разработкой читаемого кода с описанием входных и выходных величин.</w:t>
            </w:r>
          </w:p>
        </w:tc>
      </w:tr>
      <w:tr w:rsidR="001241DA" w:rsidRPr="000C4960" w14:paraId="586D59A7" w14:textId="77777777" w:rsidTr="000C4960">
        <w:trPr>
          <w:trHeight w:val="253"/>
        </w:trPr>
        <w:tc>
          <w:tcPr>
            <w:tcW w:w="426" w:type="dxa"/>
            <w:vMerge/>
          </w:tcPr>
          <w:p w14:paraId="417162C1" w14:textId="77777777" w:rsidR="001241DA" w:rsidRPr="007A4B0F" w:rsidRDefault="001241DA" w:rsidP="009B0332">
            <w:pPr>
              <w:pStyle w:val="TableParagraph"/>
              <w:ind w:left="239" w:right="233"/>
              <w:jc w:val="center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926" w:type="dxa"/>
            <w:vMerge/>
            <w:tcBorders>
              <w:right w:val="single" w:sz="4" w:space="0" w:color="auto"/>
            </w:tcBorders>
          </w:tcPr>
          <w:p w14:paraId="35E6687F" w14:textId="77777777" w:rsidR="001241DA" w:rsidRPr="007A4B0F" w:rsidRDefault="001241DA" w:rsidP="00F772A8">
            <w:pPr>
              <w:pStyle w:val="TableParagraph"/>
              <w:ind w:right="84" w:firstLine="141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2043" w:type="dxa"/>
            <w:tcBorders>
              <w:left w:val="single" w:sz="4" w:space="0" w:color="auto"/>
            </w:tcBorders>
          </w:tcPr>
          <w:p w14:paraId="63439691" w14:textId="77777777" w:rsidR="001241DA" w:rsidRPr="007A4B0F" w:rsidRDefault="001241DA" w:rsidP="00744A6C">
            <w:pPr>
              <w:ind w:firstLine="49"/>
            </w:pPr>
            <w:r w:rsidRPr="007A4B0F">
              <w:t>ОПК-5.3. Проверяет работоспособ</w:t>
            </w:r>
            <w:r w:rsidRPr="007A4B0F">
              <w:lastRenderedPageBreak/>
              <w:t>ность и корректность разработанных программ при решении задач профессиональной деятельности.</w:t>
            </w:r>
          </w:p>
        </w:tc>
        <w:tc>
          <w:tcPr>
            <w:tcW w:w="1843" w:type="dxa"/>
          </w:tcPr>
          <w:p w14:paraId="32F42EFD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lastRenderedPageBreak/>
              <w:t>Назначение контрольных приме</w:t>
            </w:r>
            <w:r w:rsidRPr="007A4B0F">
              <w:rPr>
                <w:sz w:val="24"/>
                <w:szCs w:val="24"/>
                <w:lang w:val="ru-RU"/>
              </w:rPr>
              <w:lastRenderedPageBreak/>
              <w:t>ров, предельных случаев и проверок невязки.</w:t>
            </w:r>
          </w:p>
          <w:p w14:paraId="5CBB727B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</w:p>
          <w:p w14:paraId="1E23B8F8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</w:tcPr>
          <w:p w14:paraId="5B7BC53A" w14:textId="77777777" w:rsidR="001241DA" w:rsidRPr="007A4B0F" w:rsidRDefault="001241DA" w:rsidP="001241DA">
            <w:pPr>
              <w:pStyle w:val="TableParagraph"/>
              <w:ind w:left="7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lastRenderedPageBreak/>
              <w:t xml:space="preserve">Обнаруживать расхождение с </w:t>
            </w:r>
            <w:r w:rsidRPr="007A4B0F">
              <w:rPr>
                <w:sz w:val="24"/>
                <w:szCs w:val="24"/>
                <w:lang w:val="ru-RU"/>
              </w:rPr>
              <w:lastRenderedPageBreak/>
              <w:t>эталоном, локализовать ошибку и подтверждать исправление повторным запуском.</w:t>
            </w:r>
          </w:p>
        </w:tc>
        <w:tc>
          <w:tcPr>
            <w:tcW w:w="1842" w:type="dxa"/>
          </w:tcPr>
          <w:p w14:paraId="364A38AF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lastRenderedPageBreak/>
              <w:t>Проверкой корректности реали</w:t>
            </w:r>
            <w:r w:rsidRPr="007A4B0F">
              <w:rPr>
                <w:sz w:val="24"/>
                <w:szCs w:val="24"/>
                <w:lang w:val="ru-RU"/>
              </w:rPr>
              <w:lastRenderedPageBreak/>
              <w:t>зации и регистрацией результатов проверок.</w:t>
            </w:r>
          </w:p>
        </w:tc>
      </w:tr>
    </w:tbl>
    <w:p w14:paraId="478A3AF7" w14:textId="77777777" w:rsidR="009B0332" w:rsidRDefault="009B0332" w:rsidP="00581154">
      <w:pPr>
        <w:ind w:firstLine="0"/>
        <w:rPr>
          <w:sz w:val="28"/>
          <w:szCs w:val="28"/>
        </w:rPr>
      </w:pPr>
    </w:p>
    <w:p w14:paraId="1D050274" w14:textId="77777777" w:rsidR="000825A9" w:rsidRDefault="007F3E6B" w:rsidP="000825A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5. </w:t>
      </w:r>
      <w:r w:rsidR="000825A9">
        <w:rPr>
          <w:b/>
          <w:sz w:val="28"/>
          <w:szCs w:val="28"/>
        </w:rPr>
        <w:t xml:space="preserve">ОБЪЕМ ПРАКТИКИ В ЗАЧЕТНЫХ ЕДИНИЦАХ И ЕЕ ПРОДОЛЖИТЕЛЬНОСТЬ В НЕДЕЛЯХ </w:t>
      </w:r>
    </w:p>
    <w:p w14:paraId="643BE51E" w14:textId="77777777" w:rsidR="00DD14D1" w:rsidRDefault="00DD14D1">
      <w:pPr>
        <w:rPr>
          <w:b/>
          <w:sz w:val="28"/>
          <w:szCs w:val="28"/>
        </w:rPr>
      </w:pPr>
    </w:p>
    <w:p w14:paraId="4EE4EC8C" w14:textId="3D8B6A74" w:rsidR="000825A9" w:rsidRDefault="007071EA" w:rsidP="00C75EA6">
      <w:pPr>
        <w:rPr>
          <w:sz w:val="28"/>
          <w:szCs w:val="28"/>
        </w:rPr>
      </w:pPr>
      <w:r w:rsidRPr="007071EA">
        <w:rPr>
          <w:sz w:val="28"/>
          <w:szCs w:val="28"/>
        </w:rPr>
        <w:t>Общая трудоемкость практики составляет</w:t>
      </w:r>
      <w:r>
        <w:rPr>
          <w:sz w:val="28"/>
          <w:szCs w:val="28"/>
        </w:rPr>
        <w:t>:</w:t>
      </w:r>
      <w:r w:rsidR="00C75EA6">
        <w:rPr>
          <w:sz w:val="28"/>
          <w:szCs w:val="28"/>
        </w:rPr>
        <w:t xml:space="preserve"> </w:t>
      </w:r>
      <w:r w:rsidR="00EE69E4">
        <w:rPr>
          <w:sz w:val="28"/>
          <w:szCs w:val="28"/>
        </w:rPr>
        <w:t>8</w:t>
      </w:r>
      <w:r w:rsidRPr="007071EA">
        <w:rPr>
          <w:sz w:val="28"/>
          <w:szCs w:val="28"/>
        </w:rPr>
        <w:t xml:space="preserve"> зач</w:t>
      </w:r>
      <w:r w:rsidR="002E139A">
        <w:rPr>
          <w:sz w:val="28"/>
          <w:szCs w:val="28"/>
        </w:rPr>
        <w:t>ё</w:t>
      </w:r>
      <w:r w:rsidRPr="007071EA">
        <w:rPr>
          <w:sz w:val="28"/>
          <w:szCs w:val="28"/>
        </w:rPr>
        <w:t>тны</w:t>
      </w:r>
      <w:r w:rsidR="00B318BA">
        <w:rPr>
          <w:sz w:val="28"/>
          <w:szCs w:val="28"/>
        </w:rPr>
        <w:t>х</w:t>
      </w:r>
      <w:r w:rsidRPr="007071EA">
        <w:rPr>
          <w:sz w:val="28"/>
          <w:szCs w:val="28"/>
        </w:rPr>
        <w:t xml:space="preserve"> единиц.</w:t>
      </w:r>
    </w:p>
    <w:p w14:paraId="3F53A3E1" w14:textId="77777777" w:rsidR="00A2753D" w:rsidRPr="007071EA" w:rsidRDefault="00A2753D" w:rsidP="000825A9">
      <w:pPr>
        <w:ind w:firstLine="709"/>
        <w:rPr>
          <w:sz w:val="28"/>
          <w:szCs w:val="28"/>
        </w:rPr>
      </w:pPr>
    </w:p>
    <w:p w14:paraId="06C2D398" w14:textId="77777777" w:rsidR="00825806" w:rsidRDefault="00825806" w:rsidP="00825806">
      <w:pPr>
        <w:rPr>
          <w:b/>
          <w:sz w:val="28"/>
          <w:szCs w:val="28"/>
        </w:rPr>
      </w:pPr>
      <w:r w:rsidRPr="00321BA4">
        <w:rPr>
          <w:b/>
          <w:sz w:val="28"/>
          <w:szCs w:val="28"/>
        </w:rPr>
        <w:t>6. СТРУКТУРА И СОДЕРЖАНИЕ ПРАКТИКИ</w:t>
      </w:r>
    </w:p>
    <w:p w14:paraId="7B3C346C" w14:textId="77777777" w:rsidR="005B1857" w:rsidRPr="005B1857" w:rsidRDefault="005B1857" w:rsidP="005B1857">
      <w:pPr>
        <w:rPr>
          <w:b/>
          <w:sz w:val="28"/>
          <w:szCs w:val="28"/>
        </w:rPr>
      </w:pPr>
    </w:p>
    <w:p w14:paraId="4FB41B01" w14:textId="77777777" w:rsidR="005B1857" w:rsidRPr="005B1857" w:rsidRDefault="005B1857" w:rsidP="005B1857">
      <w:pPr>
        <w:rPr>
          <w:bCs/>
          <w:sz w:val="28"/>
          <w:szCs w:val="28"/>
        </w:rPr>
      </w:pPr>
      <w:r w:rsidRPr="005B1857">
        <w:rPr>
          <w:bCs/>
          <w:sz w:val="28"/>
          <w:szCs w:val="28"/>
        </w:rPr>
        <w:t>Практика реализуется в том числе в форме практической подготовки. В таблице приведены суммарные часы двух этапов; на каждый семестр приходится половина часов соответствующей строки: 6 часов контактной и 138 часов самостоятельной работы. Объём практической подготовки — 102 часа в составе общей трудоёмкости, без прибавления к 288 часам.</w:t>
      </w:r>
    </w:p>
    <w:p w14:paraId="4B7CD44C" w14:textId="77777777" w:rsidR="005B1857" w:rsidRPr="007071EA" w:rsidRDefault="005B1857" w:rsidP="00825806">
      <w:pPr>
        <w:rPr>
          <w:b/>
          <w:sz w:val="28"/>
          <w:szCs w:val="28"/>
        </w:rPr>
      </w:pPr>
    </w:p>
    <w:tbl>
      <w:tblPr>
        <w:tblW w:w="9586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4"/>
        <w:gridCol w:w="924"/>
        <w:gridCol w:w="4256"/>
        <w:gridCol w:w="992"/>
        <w:gridCol w:w="992"/>
        <w:gridCol w:w="1878"/>
      </w:tblGrid>
      <w:tr w:rsidR="00501F7B" w:rsidRPr="00F11174" w14:paraId="041DFE62" w14:textId="77777777" w:rsidTr="00456627">
        <w:trPr>
          <w:trHeight w:val="638"/>
          <w:jc w:val="center"/>
        </w:trPr>
        <w:tc>
          <w:tcPr>
            <w:tcW w:w="544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EE946C6" w14:textId="77777777" w:rsidR="00501F7B" w:rsidRPr="00F11174" w:rsidRDefault="00501F7B" w:rsidP="00DE63E9">
            <w:pPr>
              <w:snapToGrid w:val="0"/>
              <w:ind w:firstLine="0"/>
              <w:jc w:val="center"/>
              <w:rPr>
                <w:b/>
              </w:rPr>
            </w:pPr>
            <w:r w:rsidRPr="00F11174">
              <w:rPr>
                <w:b/>
              </w:rPr>
              <w:t>№</w:t>
            </w:r>
          </w:p>
          <w:p w14:paraId="264CC145" w14:textId="77777777" w:rsidR="00501F7B" w:rsidRPr="00F11174" w:rsidRDefault="00501F7B" w:rsidP="00DE63E9">
            <w:pPr>
              <w:snapToGrid w:val="0"/>
              <w:ind w:firstLine="0"/>
              <w:jc w:val="center"/>
              <w:rPr>
                <w:b/>
              </w:rPr>
            </w:pPr>
            <w:r w:rsidRPr="00F11174">
              <w:rPr>
                <w:b/>
              </w:rPr>
              <w:t>п/п</w:t>
            </w:r>
          </w:p>
        </w:tc>
        <w:tc>
          <w:tcPr>
            <w:tcW w:w="924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699F3567" w14:textId="77777777" w:rsidR="00501F7B" w:rsidRPr="00F11174" w:rsidRDefault="00501F7B" w:rsidP="00DE63E9">
            <w:pPr>
              <w:snapToGrid w:val="0"/>
              <w:ind w:firstLine="0"/>
              <w:jc w:val="center"/>
              <w:rPr>
                <w:b/>
              </w:rPr>
            </w:pPr>
            <w:r w:rsidRPr="00F11174">
              <w:rPr>
                <w:b/>
              </w:rPr>
              <w:t>Этапы практики</w:t>
            </w:r>
          </w:p>
        </w:tc>
        <w:tc>
          <w:tcPr>
            <w:tcW w:w="4256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1BD0993F" w14:textId="77777777" w:rsidR="00501F7B" w:rsidRPr="00F11174" w:rsidRDefault="00501F7B" w:rsidP="00DE63E9">
            <w:pPr>
              <w:snapToGrid w:val="0"/>
              <w:ind w:firstLine="0"/>
              <w:jc w:val="center"/>
              <w:rPr>
                <w:b/>
              </w:rPr>
            </w:pPr>
            <w:r w:rsidRPr="00F11174">
              <w:rPr>
                <w:b/>
              </w:rPr>
              <w:t>Содержание деятельности обучающихся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2C93BDC9" w14:textId="77777777" w:rsidR="00501F7B" w:rsidRPr="00F11174" w:rsidRDefault="00501F7B" w:rsidP="00DE63E9">
            <w:pPr>
              <w:snapToGrid w:val="0"/>
              <w:ind w:firstLine="0"/>
              <w:jc w:val="center"/>
              <w:rPr>
                <w:b/>
              </w:rPr>
            </w:pPr>
            <w:r w:rsidRPr="00F11174">
              <w:rPr>
                <w:b/>
              </w:rPr>
              <w:t>Трудоемкость</w:t>
            </w:r>
          </w:p>
          <w:p w14:paraId="3AE48ED4" w14:textId="77777777" w:rsidR="00501F7B" w:rsidRPr="00F11174" w:rsidRDefault="00501F7B" w:rsidP="00DE63E9">
            <w:pPr>
              <w:snapToGrid w:val="0"/>
              <w:ind w:firstLine="0"/>
              <w:jc w:val="center"/>
              <w:rPr>
                <w:b/>
              </w:rPr>
            </w:pPr>
            <w:r w:rsidRPr="00F11174">
              <w:rPr>
                <w:b/>
              </w:rPr>
              <w:t>(в часах)</w:t>
            </w:r>
          </w:p>
        </w:tc>
        <w:tc>
          <w:tcPr>
            <w:tcW w:w="187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D482771" w14:textId="77777777" w:rsidR="00501F7B" w:rsidRPr="00F11174" w:rsidRDefault="00501F7B" w:rsidP="00DE63E9">
            <w:pPr>
              <w:snapToGrid w:val="0"/>
              <w:ind w:firstLine="0"/>
              <w:jc w:val="center"/>
              <w:rPr>
                <w:b/>
              </w:rPr>
            </w:pPr>
            <w:r w:rsidRPr="00F11174">
              <w:rPr>
                <w:b/>
              </w:rPr>
              <w:t>Формы текущего контроля</w:t>
            </w:r>
          </w:p>
        </w:tc>
      </w:tr>
      <w:tr w:rsidR="00501F7B" w:rsidRPr="00F11174" w14:paraId="6C52BC71" w14:textId="77777777" w:rsidTr="00456627">
        <w:trPr>
          <w:trHeight w:val="462"/>
          <w:jc w:val="center"/>
        </w:trPr>
        <w:tc>
          <w:tcPr>
            <w:tcW w:w="544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DB4B179" w14:textId="77777777" w:rsidR="00501F7B" w:rsidRPr="00F11174" w:rsidRDefault="00501F7B" w:rsidP="00DE63E9">
            <w:pPr>
              <w:snapToGrid w:val="0"/>
              <w:ind w:firstLine="0"/>
              <w:jc w:val="center"/>
              <w:rPr>
                <w:b/>
              </w:rPr>
            </w:pPr>
          </w:p>
        </w:tc>
        <w:tc>
          <w:tcPr>
            <w:tcW w:w="924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092773" w14:textId="77777777" w:rsidR="00501F7B" w:rsidRPr="00F11174" w:rsidRDefault="00501F7B" w:rsidP="00DE63E9">
            <w:pPr>
              <w:snapToGrid w:val="0"/>
              <w:ind w:firstLine="0"/>
              <w:jc w:val="center"/>
              <w:rPr>
                <w:b/>
              </w:rPr>
            </w:pPr>
          </w:p>
        </w:tc>
        <w:tc>
          <w:tcPr>
            <w:tcW w:w="4256" w:type="dxa"/>
            <w:vMerge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423B6555" w14:textId="77777777" w:rsidR="00501F7B" w:rsidRPr="00F11174" w:rsidRDefault="00501F7B" w:rsidP="00DE63E9">
            <w:pPr>
              <w:snapToGrid w:val="0"/>
              <w:ind w:firstLine="0"/>
              <w:jc w:val="center"/>
              <w:rPr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BAB3FB3" w14:textId="77777777" w:rsidR="00501F7B" w:rsidRPr="00F11174" w:rsidRDefault="00501F7B" w:rsidP="00DE63E9">
            <w:pPr>
              <w:ind w:firstLine="0"/>
              <w:jc w:val="center"/>
              <w:rPr>
                <w:b/>
              </w:rPr>
            </w:pPr>
            <w:r w:rsidRPr="00F11174">
              <w:rPr>
                <w:b/>
              </w:rPr>
              <w:t>Контактная работа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B79D5A" w14:textId="77777777" w:rsidR="00501F7B" w:rsidRPr="00F11174" w:rsidRDefault="00501F7B" w:rsidP="00DE63E9">
            <w:pPr>
              <w:snapToGrid w:val="0"/>
              <w:ind w:firstLine="0"/>
              <w:jc w:val="center"/>
              <w:rPr>
                <w:b/>
              </w:rPr>
            </w:pPr>
            <w:r w:rsidRPr="00F11174">
              <w:rPr>
                <w:b/>
              </w:rPr>
              <w:t>Иные формы</w:t>
            </w:r>
          </w:p>
        </w:tc>
        <w:tc>
          <w:tcPr>
            <w:tcW w:w="187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1C721D" w14:textId="77777777" w:rsidR="00501F7B" w:rsidRPr="00F11174" w:rsidRDefault="00501F7B" w:rsidP="00DE63E9">
            <w:pPr>
              <w:snapToGrid w:val="0"/>
              <w:ind w:firstLine="0"/>
              <w:jc w:val="center"/>
              <w:rPr>
                <w:b/>
              </w:rPr>
            </w:pPr>
          </w:p>
        </w:tc>
      </w:tr>
      <w:tr w:rsidR="00501F7B" w:rsidRPr="00F11174" w14:paraId="59FA422E" w14:textId="77777777" w:rsidTr="00456627">
        <w:trPr>
          <w:trHeight w:val="191"/>
          <w:jc w:val="center"/>
        </w:trPr>
        <w:tc>
          <w:tcPr>
            <w:tcW w:w="544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3D142932" w14:textId="77777777" w:rsidR="00501F7B" w:rsidRPr="00F11174" w:rsidRDefault="00501F7B" w:rsidP="00DE63E9">
            <w:pPr>
              <w:snapToGrid w:val="0"/>
              <w:ind w:firstLine="0"/>
              <w:jc w:val="center"/>
            </w:pPr>
            <w:r w:rsidRPr="00F11174">
              <w:t>1</w:t>
            </w:r>
          </w:p>
        </w:tc>
        <w:tc>
          <w:tcPr>
            <w:tcW w:w="924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497D3D9A" w14:textId="77777777" w:rsidR="00501F7B" w:rsidRPr="00F11174" w:rsidRDefault="00501F7B" w:rsidP="00DE63E9">
            <w:pPr>
              <w:snapToGrid w:val="0"/>
              <w:ind w:firstLine="0"/>
              <w:jc w:val="center"/>
            </w:pPr>
            <w:r w:rsidRPr="00F11174">
              <w:t>Организационный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B12000" w14:textId="77777777" w:rsidR="00501F7B" w:rsidRPr="00F11174" w:rsidRDefault="00501F7B" w:rsidP="00DE63E9">
            <w:pPr>
              <w:snapToGrid w:val="0"/>
              <w:ind w:firstLine="0"/>
              <w:rPr>
                <w:i/>
              </w:rPr>
            </w:pPr>
            <w:r w:rsidRPr="00F11174">
              <w:rPr>
                <w:i/>
              </w:rPr>
              <w:t>1.1. Участие в установочной конференции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A257EC8" w14:textId="77777777" w:rsidR="00501F7B" w:rsidRPr="00F11174" w:rsidRDefault="00501F7B" w:rsidP="00DE63E9">
            <w:pPr>
              <w:snapToGrid w:val="0"/>
              <w:ind w:firstLine="0"/>
              <w:jc w:val="center"/>
            </w:pPr>
            <w:r w:rsidRPr="00F11174"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vAlign w:val="center"/>
          </w:tcPr>
          <w:p w14:paraId="0B7DB63F" w14:textId="77777777" w:rsidR="00501F7B" w:rsidRPr="00F11174" w:rsidRDefault="00501F7B" w:rsidP="00DE63E9">
            <w:pPr>
              <w:snapToGrid w:val="0"/>
              <w:ind w:firstLine="0"/>
              <w:jc w:val="center"/>
            </w:pPr>
          </w:p>
        </w:tc>
        <w:tc>
          <w:tcPr>
            <w:tcW w:w="187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0C53E77" w14:textId="77777777" w:rsidR="00501F7B" w:rsidRPr="00F11174" w:rsidRDefault="00501F7B" w:rsidP="00DE63E9">
            <w:pPr>
              <w:snapToGrid w:val="0"/>
              <w:ind w:firstLine="0"/>
            </w:pPr>
            <w:r w:rsidRPr="00F11174">
              <w:t>Ведомость по охране труда</w:t>
            </w:r>
          </w:p>
        </w:tc>
      </w:tr>
      <w:tr w:rsidR="00501F7B" w:rsidRPr="00F11174" w14:paraId="2FF97A79" w14:textId="77777777" w:rsidTr="00456627">
        <w:trPr>
          <w:trHeight w:val="493"/>
          <w:jc w:val="center"/>
        </w:trPr>
        <w:tc>
          <w:tcPr>
            <w:tcW w:w="544" w:type="dxa"/>
            <w:vMerge/>
            <w:tcBorders>
              <w:left w:val="single" w:sz="4" w:space="0" w:color="000000"/>
            </w:tcBorders>
            <w:vAlign w:val="center"/>
          </w:tcPr>
          <w:p w14:paraId="70C9CEBA" w14:textId="77777777" w:rsidR="00501F7B" w:rsidRPr="00F11174" w:rsidRDefault="00501F7B" w:rsidP="00DE63E9">
            <w:pPr>
              <w:snapToGrid w:val="0"/>
              <w:ind w:firstLine="0"/>
              <w:jc w:val="center"/>
            </w:pPr>
          </w:p>
        </w:tc>
        <w:tc>
          <w:tcPr>
            <w:tcW w:w="924" w:type="dxa"/>
            <w:vMerge/>
            <w:tcBorders>
              <w:left w:val="single" w:sz="4" w:space="0" w:color="000000"/>
            </w:tcBorders>
          </w:tcPr>
          <w:p w14:paraId="090CA49E" w14:textId="77777777" w:rsidR="00501F7B" w:rsidRPr="00F11174" w:rsidRDefault="00501F7B" w:rsidP="00DE63E9">
            <w:pPr>
              <w:snapToGrid w:val="0"/>
              <w:ind w:firstLine="0"/>
            </w:pP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</w:tcBorders>
          </w:tcPr>
          <w:p w14:paraId="4513FC5E" w14:textId="77777777" w:rsidR="00501F7B" w:rsidRPr="00F11174" w:rsidRDefault="00501F7B" w:rsidP="00DE63E9">
            <w:pPr>
              <w:snapToGrid w:val="0"/>
              <w:ind w:firstLine="0"/>
              <w:rPr>
                <w:i/>
              </w:rPr>
            </w:pPr>
            <w:r w:rsidRPr="00F11174">
              <w:rPr>
                <w:i/>
              </w:rPr>
              <w:t>1.2. Прохождение инструктажа по охране труда и технике безопасности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2AC57A1E" w14:textId="77777777" w:rsidR="00501F7B" w:rsidRPr="00F11174" w:rsidRDefault="00501F7B" w:rsidP="00DE63E9">
            <w:pPr>
              <w:snapToGrid w:val="0"/>
              <w:ind w:firstLine="0"/>
              <w:jc w:val="center"/>
            </w:pPr>
            <w:r w:rsidRPr="00F11174"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EA8DD0" w14:textId="77777777" w:rsidR="00501F7B" w:rsidRPr="00F11174" w:rsidRDefault="00501F7B" w:rsidP="00DE63E9">
            <w:pPr>
              <w:snapToGrid w:val="0"/>
              <w:ind w:firstLine="0"/>
              <w:jc w:val="center"/>
            </w:pPr>
          </w:p>
        </w:tc>
        <w:tc>
          <w:tcPr>
            <w:tcW w:w="18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4F5840" w14:textId="77777777" w:rsidR="00501F7B" w:rsidRPr="00F11174" w:rsidRDefault="00501F7B" w:rsidP="00DE63E9">
            <w:pPr>
              <w:snapToGrid w:val="0"/>
              <w:ind w:firstLine="0"/>
            </w:pPr>
          </w:p>
        </w:tc>
      </w:tr>
      <w:tr w:rsidR="00501F7B" w:rsidRPr="00F11174" w14:paraId="018E5B33" w14:textId="77777777" w:rsidTr="00456627">
        <w:trPr>
          <w:trHeight w:val="70"/>
          <w:jc w:val="center"/>
        </w:trPr>
        <w:tc>
          <w:tcPr>
            <w:tcW w:w="544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10DC4B07" w14:textId="77777777" w:rsidR="00501F7B" w:rsidRPr="00F11174" w:rsidRDefault="00501F7B" w:rsidP="00DE63E9">
            <w:pPr>
              <w:snapToGrid w:val="0"/>
              <w:ind w:firstLine="0"/>
              <w:jc w:val="center"/>
            </w:pPr>
            <w:r w:rsidRPr="00F11174">
              <w:t>2</w:t>
            </w:r>
          </w:p>
        </w:tc>
        <w:tc>
          <w:tcPr>
            <w:tcW w:w="924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6E370190" w14:textId="77777777" w:rsidR="00501F7B" w:rsidRPr="00F11174" w:rsidRDefault="00501F7B" w:rsidP="00DE63E9">
            <w:pPr>
              <w:snapToGrid w:val="0"/>
              <w:ind w:firstLine="0"/>
              <w:jc w:val="center"/>
            </w:pPr>
            <w:r w:rsidRPr="00F11174">
              <w:t>Основной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4F43F017" w14:textId="77777777" w:rsidR="00501F7B" w:rsidRPr="00F11174" w:rsidRDefault="00501F7B" w:rsidP="00DE63E9">
            <w:pPr>
              <w:snapToGrid w:val="0"/>
              <w:ind w:firstLine="0"/>
            </w:pPr>
            <w:r w:rsidRPr="00F11174">
              <w:rPr>
                <w:i/>
              </w:rPr>
              <w:t xml:space="preserve">2.1. Консультации руководителей практики от университета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C5E8914" w14:textId="77777777" w:rsidR="00501F7B" w:rsidRPr="00F11174" w:rsidRDefault="00501F7B" w:rsidP="00DE63E9">
            <w:pPr>
              <w:snapToGrid w:val="0"/>
              <w:ind w:firstLine="0"/>
              <w:jc w:val="center"/>
            </w:pPr>
            <w:r w:rsidRPr="00F11174">
              <w:t>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vAlign w:val="center"/>
          </w:tcPr>
          <w:p w14:paraId="51BDC597" w14:textId="77777777" w:rsidR="00501F7B" w:rsidRPr="00F11174" w:rsidRDefault="00501F7B" w:rsidP="00DE63E9">
            <w:pPr>
              <w:ind w:firstLine="0"/>
              <w:jc w:val="center"/>
            </w:pP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8521F79" w14:textId="77777777" w:rsidR="00501F7B" w:rsidRPr="00F11174" w:rsidRDefault="00501F7B" w:rsidP="00DE63E9">
            <w:pPr>
              <w:snapToGrid w:val="0"/>
              <w:ind w:firstLine="0"/>
            </w:pPr>
            <w:r w:rsidRPr="00F11174">
              <w:t>Собеседование</w:t>
            </w:r>
          </w:p>
        </w:tc>
      </w:tr>
      <w:tr w:rsidR="00C73321" w:rsidRPr="00F11174" w14:paraId="7E7B81C2" w14:textId="77777777" w:rsidTr="00456627">
        <w:trPr>
          <w:trHeight w:val="70"/>
          <w:jc w:val="center"/>
        </w:trPr>
        <w:tc>
          <w:tcPr>
            <w:tcW w:w="544" w:type="dxa"/>
            <w:vMerge/>
            <w:tcBorders>
              <w:left w:val="single" w:sz="4" w:space="0" w:color="000000"/>
            </w:tcBorders>
            <w:vAlign w:val="center"/>
          </w:tcPr>
          <w:p w14:paraId="4D4D58EB" w14:textId="77777777" w:rsidR="00C73321" w:rsidRPr="00F11174" w:rsidRDefault="00C73321" w:rsidP="00DE63E9">
            <w:pPr>
              <w:snapToGrid w:val="0"/>
              <w:ind w:firstLine="0"/>
              <w:jc w:val="center"/>
            </w:pPr>
          </w:p>
        </w:tc>
        <w:tc>
          <w:tcPr>
            <w:tcW w:w="924" w:type="dxa"/>
            <w:vMerge/>
            <w:tcBorders>
              <w:left w:val="single" w:sz="4" w:space="0" w:color="000000"/>
            </w:tcBorders>
            <w:vAlign w:val="center"/>
          </w:tcPr>
          <w:p w14:paraId="2B58FB5A" w14:textId="77777777" w:rsidR="00C73321" w:rsidRPr="00F11174" w:rsidRDefault="00C73321" w:rsidP="00DE63E9">
            <w:pPr>
              <w:snapToGrid w:val="0"/>
              <w:ind w:firstLine="0"/>
              <w:jc w:val="center"/>
            </w:pP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0FAF71AE" w14:textId="77777777" w:rsidR="00C73321" w:rsidRPr="00F5669E" w:rsidRDefault="00C73321" w:rsidP="00DE63E9">
            <w:pPr>
              <w:snapToGrid w:val="0"/>
              <w:ind w:firstLine="0"/>
            </w:pPr>
            <w:r w:rsidRPr="00895A6A">
              <w:t>2.</w:t>
            </w:r>
            <w:r>
              <w:t>2</w:t>
            </w:r>
            <w:r w:rsidRPr="00895A6A">
              <w:t>. Изучение источников, постановка математ</w:t>
            </w:r>
            <w:r>
              <w:t>ической задачи и выбор метода в каждом семестре.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8A8ECB6" w14:textId="77777777" w:rsidR="00C73321" w:rsidRPr="00F11174" w:rsidRDefault="00C73321" w:rsidP="00DE63E9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vAlign w:val="center"/>
          </w:tcPr>
          <w:p w14:paraId="638DED6A" w14:textId="77777777" w:rsidR="00C73321" w:rsidRPr="00F11174" w:rsidRDefault="00C73321" w:rsidP="00DE63E9">
            <w:pPr>
              <w:ind w:firstLine="0"/>
              <w:jc w:val="center"/>
            </w:pPr>
            <w:r>
              <w:t>56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D9D98B" w14:textId="77777777" w:rsidR="00C73321" w:rsidRPr="00F11174" w:rsidRDefault="00C73321" w:rsidP="00DE63E9">
            <w:pPr>
              <w:snapToGrid w:val="0"/>
              <w:ind w:firstLine="0"/>
            </w:pPr>
            <w:r w:rsidRPr="00F11174">
              <w:t>Собеседование</w:t>
            </w:r>
            <w:r>
              <w:t>, отч</w:t>
            </w:r>
            <w:r w:rsidR="002E139A">
              <w:t>е</w:t>
            </w:r>
            <w:r>
              <w:t>т</w:t>
            </w:r>
          </w:p>
        </w:tc>
      </w:tr>
      <w:tr w:rsidR="00C73321" w:rsidRPr="00F11174" w14:paraId="3EE4D3E9" w14:textId="77777777" w:rsidTr="00456627">
        <w:trPr>
          <w:trHeight w:val="70"/>
          <w:jc w:val="center"/>
        </w:trPr>
        <w:tc>
          <w:tcPr>
            <w:tcW w:w="544" w:type="dxa"/>
            <w:vMerge/>
            <w:tcBorders>
              <w:left w:val="single" w:sz="4" w:space="0" w:color="000000"/>
            </w:tcBorders>
            <w:vAlign w:val="center"/>
          </w:tcPr>
          <w:p w14:paraId="632DEEA1" w14:textId="77777777" w:rsidR="00C73321" w:rsidRPr="00F11174" w:rsidRDefault="00C73321" w:rsidP="00DE63E9">
            <w:pPr>
              <w:snapToGrid w:val="0"/>
              <w:ind w:firstLine="0"/>
              <w:jc w:val="center"/>
            </w:pPr>
          </w:p>
        </w:tc>
        <w:tc>
          <w:tcPr>
            <w:tcW w:w="924" w:type="dxa"/>
            <w:vMerge/>
            <w:tcBorders>
              <w:left w:val="single" w:sz="4" w:space="0" w:color="000000"/>
            </w:tcBorders>
          </w:tcPr>
          <w:p w14:paraId="742879C4" w14:textId="77777777" w:rsidR="00C73321" w:rsidRPr="00F11174" w:rsidRDefault="00C73321" w:rsidP="00DE63E9">
            <w:pPr>
              <w:snapToGrid w:val="0"/>
              <w:ind w:firstLine="0"/>
            </w:pPr>
          </w:p>
        </w:tc>
        <w:tc>
          <w:tcPr>
            <w:tcW w:w="425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FD447E4" w14:textId="77777777" w:rsidR="00C73321" w:rsidRPr="00F5669E" w:rsidRDefault="00C73321" w:rsidP="00DE63E9">
            <w:pPr>
              <w:snapToGrid w:val="0"/>
              <w:ind w:firstLine="0"/>
            </w:pPr>
            <w:r w:rsidRPr="00895A6A">
              <w:t>2.</w:t>
            </w:r>
            <w:r>
              <w:t>3</w:t>
            </w:r>
            <w:r w:rsidRPr="00895A6A">
              <w:t>. Реализация и проверка базового метода в 5 семестре; сравнительное исследование двух методов в 7 семестре.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DD6E10E" w14:textId="77777777" w:rsidR="00C73321" w:rsidRPr="00F11174" w:rsidRDefault="00C73321" w:rsidP="00DE63E9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78486CA" w14:textId="77777777" w:rsidR="00C73321" w:rsidRPr="00F11174" w:rsidRDefault="00C73321" w:rsidP="00DE63E9">
            <w:pPr>
              <w:ind w:firstLine="0"/>
              <w:jc w:val="center"/>
            </w:pPr>
            <w:r>
              <w:t>120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233CFC6" w14:textId="77777777" w:rsidR="00C73321" w:rsidRDefault="00C73321" w:rsidP="00DE63E9">
            <w:pPr>
              <w:snapToGrid w:val="0"/>
              <w:ind w:firstLine="0"/>
            </w:pPr>
            <w:r w:rsidRPr="00F11174">
              <w:t>Собеседование</w:t>
            </w:r>
            <w:r>
              <w:t>, отч</w:t>
            </w:r>
            <w:r w:rsidR="002E139A">
              <w:t>е</w:t>
            </w:r>
            <w:r>
              <w:t>т</w:t>
            </w:r>
          </w:p>
          <w:p w14:paraId="68B690FB" w14:textId="77777777" w:rsidR="007F4786" w:rsidRPr="00F11174" w:rsidRDefault="007F4786" w:rsidP="00DE63E9">
            <w:pPr>
              <w:snapToGrid w:val="0"/>
              <w:ind w:firstLine="0"/>
            </w:pPr>
            <w:r>
              <w:t>Отзыв научного руководителя</w:t>
            </w:r>
          </w:p>
        </w:tc>
      </w:tr>
      <w:tr w:rsidR="00C73321" w:rsidRPr="00F11174" w14:paraId="0408F119" w14:textId="77777777" w:rsidTr="00456627">
        <w:trPr>
          <w:trHeight w:val="70"/>
          <w:jc w:val="center"/>
        </w:trPr>
        <w:tc>
          <w:tcPr>
            <w:tcW w:w="544" w:type="dxa"/>
            <w:vMerge/>
            <w:tcBorders>
              <w:left w:val="single" w:sz="4" w:space="0" w:color="000000"/>
            </w:tcBorders>
            <w:vAlign w:val="center"/>
          </w:tcPr>
          <w:p w14:paraId="6BA26C9B" w14:textId="77777777" w:rsidR="00C73321" w:rsidRPr="00F11174" w:rsidRDefault="00C73321" w:rsidP="00DE63E9">
            <w:pPr>
              <w:snapToGrid w:val="0"/>
              <w:ind w:firstLine="0"/>
              <w:jc w:val="center"/>
            </w:pPr>
          </w:p>
        </w:tc>
        <w:tc>
          <w:tcPr>
            <w:tcW w:w="924" w:type="dxa"/>
            <w:vMerge/>
            <w:tcBorders>
              <w:left w:val="single" w:sz="4" w:space="0" w:color="000000"/>
            </w:tcBorders>
          </w:tcPr>
          <w:p w14:paraId="512D63C7" w14:textId="77777777" w:rsidR="00C73321" w:rsidRPr="00F11174" w:rsidRDefault="00C73321" w:rsidP="00DE63E9">
            <w:pPr>
              <w:snapToGrid w:val="0"/>
              <w:ind w:firstLine="0"/>
            </w:pP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59B1AB" w14:textId="77777777" w:rsidR="00C73321" w:rsidRPr="00F5669E" w:rsidRDefault="00C73321" w:rsidP="00DE63E9">
            <w:pPr>
              <w:snapToGrid w:val="0"/>
              <w:ind w:firstLine="0"/>
            </w:pPr>
            <w:r w:rsidRPr="00895A6A">
              <w:t>2.</w:t>
            </w:r>
            <w:r w:rsidR="00A2753D">
              <w:t>4</w:t>
            </w:r>
            <w:r w:rsidRPr="00895A6A">
              <w:t xml:space="preserve">. </w:t>
            </w:r>
            <w:r>
              <w:t>Анализ точности, чувствительности, вычислительных затрат и оформление полученных результатов.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D01C7EF" w14:textId="77777777" w:rsidR="00C73321" w:rsidRPr="00F11174" w:rsidRDefault="00C73321" w:rsidP="00DE63E9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85FFB5B" w14:textId="77777777" w:rsidR="00C73321" w:rsidRPr="00F11174" w:rsidRDefault="00C73321" w:rsidP="00DE63E9">
            <w:pPr>
              <w:ind w:firstLine="0"/>
              <w:jc w:val="center"/>
            </w:pPr>
            <w:r>
              <w:t>40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53AC2AE" w14:textId="77777777" w:rsidR="00C73321" w:rsidRDefault="00C73321" w:rsidP="00DE63E9">
            <w:pPr>
              <w:snapToGrid w:val="0"/>
              <w:ind w:firstLine="0"/>
            </w:pPr>
            <w:r w:rsidRPr="00F11174">
              <w:t>Собеседование</w:t>
            </w:r>
            <w:r>
              <w:t>, отч</w:t>
            </w:r>
            <w:r w:rsidR="002E139A">
              <w:t>е</w:t>
            </w:r>
            <w:r>
              <w:t>т</w:t>
            </w:r>
          </w:p>
          <w:p w14:paraId="0A4B40FD" w14:textId="77777777" w:rsidR="007F4786" w:rsidRPr="00F11174" w:rsidRDefault="007F4786" w:rsidP="00DE63E9">
            <w:pPr>
              <w:snapToGrid w:val="0"/>
              <w:ind w:firstLine="0"/>
            </w:pPr>
            <w:r>
              <w:t>Отзыв научного руководителя</w:t>
            </w:r>
          </w:p>
        </w:tc>
      </w:tr>
      <w:tr w:rsidR="00192146" w:rsidRPr="00F11174" w14:paraId="17E89A40" w14:textId="77777777" w:rsidTr="00456627">
        <w:trPr>
          <w:trHeight w:val="70"/>
          <w:jc w:val="center"/>
        </w:trPr>
        <w:tc>
          <w:tcPr>
            <w:tcW w:w="544" w:type="dxa"/>
            <w:vMerge/>
            <w:tcBorders>
              <w:left w:val="single" w:sz="4" w:space="0" w:color="000000"/>
            </w:tcBorders>
            <w:vAlign w:val="center"/>
          </w:tcPr>
          <w:p w14:paraId="6615EE9F" w14:textId="77777777" w:rsidR="00192146" w:rsidRPr="00F11174" w:rsidRDefault="00192146" w:rsidP="00DE63E9">
            <w:pPr>
              <w:snapToGrid w:val="0"/>
              <w:ind w:firstLine="0"/>
              <w:jc w:val="center"/>
            </w:pPr>
          </w:p>
        </w:tc>
        <w:tc>
          <w:tcPr>
            <w:tcW w:w="924" w:type="dxa"/>
            <w:vMerge/>
            <w:tcBorders>
              <w:left w:val="single" w:sz="4" w:space="0" w:color="000000"/>
            </w:tcBorders>
          </w:tcPr>
          <w:p w14:paraId="72703FD9" w14:textId="77777777" w:rsidR="00192146" w:rsidRPr="00F11174" w:rsidRDefault="00192146" w:rsidP="00DE63E9">
            <w:pPr>
              <w:snapToGrid w:val="0"/>
              <w:ind w:firstLine="0"/>
            </w:pP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4E4BDC" w14:textId="77777777" w:rsidR="00192146" w:rsidRPr="00895A6A" w:rsidRDefault="00192146" w:rsidP="00DE63E9">
            <w:pPr>
              <w:snapToGrid w:val="0"/>
              <w:ind w:firstLine="0"/>
            </w:pPr>
            <w:r>
              <w:t>2.5. Представление результатов исследования на семинаре или консультации.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1C123A4" w14:textId="77777777" w:rsidR="00192146" w:rsidRPr="00F11174" w:rsidRDefault="00192146" w:rsidP="00DE63E9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8139ED" w14:textId="77777777" w:rsidR="00192146" w:rsidRDefault="00192146" w:rsidP="00DE63E9">
            <w:pPr>
              <w:ind w:firstLine="0"/>
              <w:jc w:val="center"/>
            </w:pPr>
            <w:r>
              <w:t>8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97E994" w14:textId="77777777" w:rsidR="00192146" w:rsidRPr="00F11174" w:rsidRDefault="00192146" w:rsidP="00DE63E9">
            <w:pPr>
              <w:snapToGrid w:val="0"/>
              <w:ind w:firstLine="0"/>
            </w:pPr>
            <w:r>
              <w:t>Доклад, собеседование, отчет</w:t>
            </w:r>
          </w:p>
        </w:tc>
      </w:tr>
      <w:tr w:rsidR="00A2753D" w:rsidRPr="00F11174" w14:paraId="4595CDEB" w14:textId="77777777" w:rsidTr="00456627">
        <w:trPr>
          <w:trHeight w:val="70"/>
          <w:jc w:val="center"/>
        </w:trPr>
        <w:tc>
          <w:tcPr>
            <w:tcW w:w="544" w:type="dxa"/>
            <w:vMerge/>
            <w:tcBorders>
              <w:left w:val="single" w:sz="4" w:space="0" w:color="000000"/>
            </w:tcBorders>
            <w:vAlign w:val="center"/>
          </w:tcPr>
          <w:p w14:paraId="517247AA" w14:textId="77777777" w:rsidR="00A2753D" w:rsidRPr="00F11174" w:rsidRDefault="00A2753D" w:rsidP="00DE63E9">
            <w:pPr>
              <w:snapToGrid w:val="0"/>
              <w:ind w:firstLine="0"/>
              <w:jc w:val="center"/>
            </w:pPr>
          </w:p>
        </w:tc>
        <w:tc>
          <w:tcPr>
            <w:tcW w:w="924" w:type="dxa"/>
            <w:vMerge/>
            <w:tcBorders>
              <w:left w:val="single" w:sz="4" w:space="0" w:color="000000"/>
            </w:tcBorders>
          </w:tcPr>
          <w:p w14:paraId="28342A5D" w14:textId="77777777" w:rsidR="00A2753D" w:rsidRPr="00F11174" w:rsidRDefault="00A2753D" w:rsidP="00DE63E9">
            <w:pPr>
              <w:snapToGrid w:val="0"/>
              <w:ind w:firstLine="0"/>
            </w:pP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49F0F2" w14:textId="77777777" w:rsidR="00A2753D" w:rsidRPr="00895A6A" w:rsidRDefault="00A2753D" w:rsidP="00DE63E9">
            <w:pPr>
              <w:snapToGrid w:val="0"/>
              <w:ind w:firstLine="0"/>
            </w:pPr>
            <w:r>
              <w:t>2.</w:t>
            </w:r>
            <w:r w:rsidR="00192146">
              <w:t>6</w:t>
            </w:r>
            <w:r>
              <w:t>. Участие в научных мероприятиях (при наличии, в пределах индивидуального плана).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3AD78D6" w14:textId="77777777" w:rsidR="00A2753D" w:rsidRPr="00F11174" w:rsidRDefault="00A2753D" w:rsidP="00DE63E9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018C93" w14:textId="77777777" w:rsidR="00A2753D" w:rsidRDefault="00192146" w:rsidP="00DE63E9">
            <w:pPr>
              <w:ind w:firstLine="0"/>
              <w:jc w:val="center"/>
            </w:pPr>
            <w:r>
              <w:t>0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7AAD47" w14:textId="77777777" w:rsidR="00A2753D" w:rsidRDefault="00A2753D" w:rsidP="00DE63E9">
            <w:pPr>
              <w:snapToGrid w:val="0"/>
              <w:ind w:firstLine="0"/>
            </w:pPr>
            <w:r>
              <w:t>Портфолио (факультативно)</w:t>
            </w:r>
          </w:p>
          <w:p w14:paraId="445680BE" w14:textId="77777777" w:rsidR="007F4786" w:rsidRPr="00F11174" w:rsidRDefault="007F4786" w:rsidP="00DE63E9">
            <w:pPr>
              <w:snapToGrid w:val="0"/>
              <w:ind w:firstLine="0"/>
            </w:pPr>
            <w:r>
              <w:t xml:space="preserve">Отзыв научного </w:t>
            </w:r>
            <w:r>
              <w:lastRenderedPageBreak/>
              <w:t>руководителя</w:t>
            </w:r>
          </w:p>
        </w:tc>
      </w:tr>
      <w:tr w:rsidR="00192146" w:rsidRPr="00F11174" w14:paraId="44C2179C" w14:textId="77777777" w:rsidTr="00456627">
        <w:trPr>
          <w:trHeight w:val="70"/>
          <w:jc w:val="center"/>
        </w:trPr>
        <w:tc>
          <w:tcPr>
            <w:tcW w:w="544" w:type="dxa"/>
            <w:vMerge/>
            <w:tcBorders>
              <w:left w:val="single" w:sz="4" w:space="0" w:color="000000"/>
            </w:tcBorders>
            <w:vAlign w:val="center"/>
          </w:tcPr>
          <w:p w14:paraId="1F09827F" w14:textId="77777777" w:rsidR="00192146" w:rsidRPr="00F11174" w:rsidRDefault="00192146" w:rsidP="00DE63E9">
            <w:pPr>
              <w:snapToGrid w:val="0"/>
              <w:ind w:firstLine="0"/>
              <w:jc w:val="center"/>
            </w:pPr>
          </w:p>
        </w:tc>
        <w:tc>
          <w:tcPr>
            <w:tcW w:w="924" w:type="dxa"/>
            <w:vMerge/>
            <w:tcBorders>
              <w:left w:val="single" w:sz="4" w:space="0" w:color="000000"/>
            </w:tcBorders>
          </w:tcPr>
          <w:p w14:paraId="4ADFF89C" w14:textId="77777777" w:rsidR="00192146" w:rsidRPr="00F11174" w:rsidRDefault="00192146" w:rsidP="00DE63E9">
            <w:pPr>
              <w:snapToGrid w:val="0"/>
              <w:ind w:firstLine="0"/>
            </w:pP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51548A" w14:textId="77777777" w:rsidR="00192146" w:rsidRDefault="00192146" w:rsidP="00DE63E9">
            <w:pPr>
              <w:snapToGrid w:val="0"/>
              <w:ind w:firstLine="0"/>
            </w:pPr>
            <w:r>
              <w:t>2.7. Подготовка и проверка небольшого примера аппроксимации или предсказания по данным.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424D9C6" w14:textId="77777777" w:rsidR="00192146" w:rsidRPr="00F11174" w:rsidRDefault="00192146" w:rsidP="00DE63E9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4C337C8" w14:textId="77777777" w:rsidR="00192146" w:rsidRDefault="00192146" w:rsidP="00DE63E9">
            <w:pPr>
              <w:ind w:firstLine="0"/>
              <w:jc w:val="center"/>
            </w:pPr>
            <w:r>
              <w:t>4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03FA5A3" w14:textId="77777777" w:rsidR="00192146" w:rsidRDefault="00192146" w:rsidP="00DE63E9">
            <w:pPr>
              <w:snapToGrid w:val="0"/>
              <w:ind w:firstLine="0"/>
            </w:pPr>
            <w:r>
              <w:t>Отчет</w:t>
            </w:r>
          </w:p>
        </w:tc>
      </w:tr>
      <w:tr w:rsidR="00365335" w:rsidRPr="00F11174" w14:paraId="3CA79CDA" w14:textId="77777777" w:rsidTr="00456627">
        <w:trPr>
          <w:trHeight w:val="133"/>
          <w:jc w:val="center"/>
        </w:trPr>
        <w:tc>
          <w:tcPr>
            <w:tcW w:w="544" w:type="dxa"/>
            <w:vMerge/>
            <w:tcBorders>
              <w:left w:val="single" w:sz="4" w:space="0" w:color="000000"/>
            </w:tcBorders>
            <w:vAlign w:val="center"/>
          </w:tcPr>
          <w:p w14:paraId="65109AC1" w14:textId="77777777" w:rsidR="00365335" w:rsidRPr="00F11174" w:rsidRDefault="00365335" w:rsidP="00DE63E9">
            <w:pPr>
              <w:snapToGrid w:val="0"/>
              <w:ind w:firstLine="0"/>
              <w:jc w:val="center"/>
            </w:pPr>
          </w:p>
        </w:tc>
        <w:tc>
          <w:tcPr>
            <w:tcW w:w="924" w:type="dxa"/>
            <w:vMerge/>
            <w:tcBorders>
              <w:left w:val="single" w:sz="4" w:space="0" w:color="000000"/>
            </w:tcBorders>
          </w:tcPr>
          <w:p w14:paraId="490DCB35" w14:textId="77777777" w:rsidR="00365335" w:rsidRPr="00F11174" w:rsidRDefault="00365335" w:rsidP="00DE63E9">
            <w:pPr>
              <w:snapToGrid w:val="0"/>
              <w:ind w:firstLine="0"/>
            </w:pP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</w:tcBorders>
          </w:tcPr>
          <w:p w14:paraId="31399C14" w14:textId="77777777" w:rsidR="00365335" w:rsidRPr="00F11174" w:rsidRDefault="00365335" w:rsidP="00DE63E9">
            <w:pPr>
              <w:snapToGrid w:val="0"/>
              <w:ind w:firstLine="0"/>
            </w:pPr>
            <w:r>
              <w:t>2.</w:t>
            </w:r>
            <w:r w:rsidR="00192146">
              <w:t>8</w:t>
            </w:r>
            <w:r>
              <w:t>. Ведение документации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0A256D5B" w14:textId="77777777" w:rsidR="00365335" w:rsidRPr="00F11174" w:rsidRDefault="00365335" w:rsidP="00DE63E9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E0F77A" w14:textId="77777777" w:rsidR="00365335" w:rsidRPr="00F11174" w:rsidRDefault="00A2753D" w:rsidP="00DE63E9">
            <w:pPr>
              <w:snapToGrid w:val="0"/>
              <w:ind w:firstLine="0"/>
              <w:jc w:val="center"/>
            </w:pPr>
            <w:r>
              <w:t>20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982DEBC" w14:textId="77777777" w:rsidR="00365335" w:rsidRPr="00F11174" w:rsidRDefault="00365335" w:rsidP="00DE63E9">
            <w:pPr>
              <w:snapToGrid w:val="0"/>
              <w:ind w:firstLine="0"/>
            </w:pPr>
            <w:r w:rsidRPr="00F11174">
              <w:t>Собеседование</w:t>
            </w:r>
            <w:r>
              <w:t>, отч</w:t>
            </w:r>
            <w:r w:rsidR="002E139A">
              <w:t>е</w:t>
            </w:r>
            <w:r>
              <w:t>т</w:t>
            </w:r>
          </w:p>
        </w:tc>
      </w:tr>
      <w:tr w:rsidR="00501F7B" w:rsidRPr="00F11174" w14:paraId="6DD24CF6" w14:textId="77777777" w:rsidTr="00456627">
        <w:trPr>
          <w:trHeight w:val="70"/>
          <w:jc w:val="center"/>
        </w:trPr>
        <w:tc>
          <w:tcPr>
            <w:tcW w:w="544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53926C6" w14:textId="77777777" w:rsidR="00501F7B" w:rsidRPr="00F11174" w:rsidRDefault="00501F7B" w:rsidP="00DE63E9">
            <w:pPr>
              <w:snapToGrid w:val="0"/>
              <w:ind w:firstLine="0"/>
              <w:jc w:val="center"/>
            </w:pPr>
            <w:r w:rsidRPr="00F11174">
              <w:t>3.</w:t>
            </w:r>
          </w:p>
        </w:tc>
        <w:tc>
          <w:tcPr>
            <w:tcW w:w="924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7C9129A8" w14:textId="77777777" w:rsidR="00501F7B" w:rsidRPr="00F11174" w:rsidRDefault="00501F7B" w:rsidP="00DE63E9">
            <w:pPr>
              <w:snapToGrid w:val="0"/>
              <w:ind w:firstLine="0"/>
              <w:jc w:val="center"/>
            </w:pPr>
            <w:r w:rsidRPr="00F11174">
              <w:t>Заключительный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F806EB" w14:textId="77777777" w:rsidR="00501F7B" w:rsidRPr="00F11174" w:rsidRDefault="00501F7B" w:rsidP="00DE63E9">
            <w:pPr>
              <w:snapToGrid w:val="0"/>
              <w:ind w:firstLine="0"/>
            </w:pPr>
            <w:r w:rsidRPr="00F11174">
              <w:t>3.1. Подготовка отчета об итогах практики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12E4D00" w14:textId="77777777" w:rsidR="00501F7B" w:rsidRPr="00F11174" w:rsidRDefault="00501F7B" w:rsidP="00DE63E9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584CB47E" w14:textId="77777777" w:rsidR="00501F7B" w:rsidRPr="00F11174" w:rsidRDefault="00501F7B" w:rsidP="00DE63E9">
            <w:pPr>
              <w:snapToGrid w:val="0"/>
              <w:ind w:firstLine="0"/>
              <w:jc w:val="center"/>
            </w:pPr>
            <w:r w:rsidRPr="00F11174">
              <w:t>28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52828" w14:textId="77777777" w:rsidR="00501F7B" w:rsidRPr="00F11174" w:rsidRDefault="00501F7B" w:rsidP="00DE63E9">
            <w:pPr>
              <w:snapToGrid w:val="0"/>
              <w:ind w:firstLine="0"/>
            </w:pPr>
            <w:r w:rsidRPr="00F11174">
              <w:t>Отч</w:t>
            </w:r>
            <w:r w:rsidR="002E139A">
              <w:t>е</w:t>
            </w:r>
            <w:r w:rsidRPr="00F11174">
              <w:t>тная документация</w:t>
            </w:r>
          </w:p>
        </w:tc>
      </w:tr>
      <w:tr w:rsidR="00501F7B" w:rsidRPr="00F11174" w14:paraId="05F9B61A" w14:textId="77777777" w:rsidTr="00456627">
        <w:trPr>
          <w:trHeight w:val="70"/>
          <w:jc w:val="center"/>
        </w:trPr>
        <w:tc>
          <w:tcPr>
            <w:tcW w:w="544" w:type="dxa"/>
            <w:vMerge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37DF6FAE" w14:textId="77777777" w:rsidR="00501F7B" w:rsidRPr="00F11174" w:rsidRDefault="00501F7B" w:rsidP="00DE63E9">
            <w:pPr>
              <w:snapToGrid w:val="0"/>
              <w:ind w:firstLine="0"/>
              <w:jc w:val="center"/>
            </w:pPr>
          </w:p>
        </w:tc>
        <w:tc>
          <w:tcPr>
            <w:tcW w:w="924" w:type="dxa"/>
            <w:vMerge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11CC38DC" w14:textId="77777777" w:rsidR="00501F7B" w:rsidRPr="00F11174" w:rsidRDefault="00501F7B" w:rsidP="00DE63E9">
            <w:pPr>
              <w:snapToGrid w:val="0"/>
              <w:ind w:firstLine="0"/>
              <w:jc w:val="center"/>
            </w:pP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AE10CF" w14:textId="77777777" w:rsidR="00501F7B" w:rsidRPr="00F11174" w:rsidRDefault="00501F7B" w:rsidP="00DE63E9">
            <w:pPr>
              <w:snapToGrid w:val="0"/>
              <w:ind w:firstLine="0"/>
            </w:pPr>
            <w:r w:rsidRPr="00F11174">
              <w:rPr>
                <w:i/>
              </w:rPr>
              <w:t xml:space="preserve">3.2. Участие в </w:t>
            </w:r>
            <w:proofErr w:type="gramStart"/>
            <w:r w:rsidRPr="00F11174">
              <w:rPr>
                <w:i/>
              </w:rPr>
              <w:t>итоговой  конференции</w:t>
            </w:r>
            <w:proofErr w:type="gram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AC7BA94" w14:textId="77777777" w:rsidR="00501F7B" w:rsidRPr="00F11174" w:rsidRDefault="00501F7B" w:rsidP="00DE63E9">
            <w:pPr>
              <w:snapToGrid w:val="0"/>
              <w:ind w:firstLine="0"/>
              <w:jc w:val="center"/>
            </w:pPr>
            <w:r w:rsidRPr="00F11174">
              <w:t>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B4D9063" w14:textId="77777777" w:rsidR="00501F7B" w:rsidRPr="00F11174" w:rsidRDefault="00501F7B" w:rsidP="00DE63E9">
            <w:pPr>
              <w:snapToGrid w:val="0"/>
              <w:ind w:firstLine="0"/>
              <w:jc w:val="center"/>
            </w:pP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910E4" w14:textId="77777777" w:rsidR="00501F7B" w:rsidRPr="00F11174" w:rsidRDefault="007F4786" w:rsidP="00DE63E9">
            <w:pPr>
              <w:snapToGrid w:val="0"/>
              <w:ind w:firstLine="0"/>
            </w:pPr>
            <w:r>
              <w:t>Защита отчета</w:t>
            </w:r>
          </w:p>
        </w:tc>
      </w:tr>
      <w:tr w:rsidR="00501F7B" w:rsidRPr="00F11174" w14:paraId="0793CBE3" w14:textId="77777777" w:rsidTr="00456627">
        <w:trPr>
          <w:trHeight w:val="70"/>
          <w:jc w:val="center"/>
        </w:trPr>
        <w:tc>
          <w:tcPr>
            <w:tcW w:w="544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7CBAA8F" w14:textId="77777777" w:rsidR="00501F7B" w:rsidRPr="00F11174" w:rsidRDefault="00501F7B" w:rsidP="00DE63E9">
            <w:pPr>
              <w:snapToGrid w:val="0"/>
              <w:ind w:firstLine="0"/>
              <w:jc w:val="center"/>
            </w:pPr>
          </w:p>
        </w:tc>
        <w:tc>
          <w:tcPr>
            <w:tcW w:w="924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3B5B02BF" w14:textId="77777777" w:rsidR="00501F7B" w:rsidRPr="00F11174" w:rsidRDefault="00501F7B" w:rsidP="00DE63E9">
            <w:pPr>
              <w:snapToGrid w:val="0"/>
              <w:ind w:firstLine="0"/>
            </w:pP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852836" w14:textId="77777777" w:rsidR="00501F7B" w:rsidRPr="00F11174" w:rsidRDefault="00501F7B" w:rsidP="00DE63E9">
            <w:pPr>
              <w:snapToGrid w:val="0"/>
              <w:ind w:firstLine="0"/>
              <w:rPr>
                <w:i/>
              </w:rPr>
            </w:pPr>
            <w:r w:rsidRPr="00F11174">
              <w:rPr>
                <w:i/>
              </w:rPr>
              <w:t>3.3. Прохождение промежуточной аттестации: зачёт в 5 семестре; зачёт с оценкой в 7 семестре.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8647CC0" w14:textId="77777777" w:rsidR="00501F7B" w:rsidRPr="00F11174" w:rsidRDefault="00501F7B" w:rsidP="00DE63E9">
            <w:pPr>
              <w:snapToGrid w:val="0"/>
              <w:ind w:firstLine="0"/>
              <w:jc w:val="center"/>
            </w:pPr>
            <w:r w:rsidRPr="00F11174"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212C97C" w14:textId="77777777" w:rsidR="00501F7B" w:rsidRPr="00F11174" w:rsidRDefault="00501F7B" w:rsidP="00DE63E9">
            <w:pPr>
              <w:snapToGrid w:val="0"/>
              <w:ind w:firstLine="0"/>
              <w:jc w:val="center"/>
            </w:pP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87DED" w14:textId="77777777" w:rsidR="00501F7B" w:rsidRPr="00F11174" w:rsidRDefault="00501F7B" w:rsidP="00DE63E9">
            <w:pPr>
              <w:snapToGrid w:val="0"/>
              <w:ind w:firstLine="0"/>
            </w:pPr>
            <w:r w:rsidRPr="00F11174">
              <w:t>Зач</w:t>
            </w:r>
            <w:r w:rsidR="002E139A">
              <w:t>ёт / зачёт с оце</w:t>
            </w:r>
            <w:r w:rsidRPr="00F11174">
              <w:t>нкой по семестрам</w:t>
            </w:r>
          </w:p>
        </w:tc>
      </w:tr>
      <w:tr w:rsidR="00501F7B" w:rsidRPr="00F11174" w14:paraId="38C660C3" w14:textId="77777777" w:rsidTr="00456627">
        <w:trPr>
          <w:trHeight w:val="70"/>
          <w:jc w:val="center"/>
        </w:trPr>
        <w:tc>
          <w:tcPr>
            <w:tcW w:w="57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016E53" w14:textId="77777777" w:rsidR="00501F7B" w:rsidRPr="00F11174" w:rsidRDefault="00501F7B" w:rsidP="00DE63E9">
            <w:pPr>
              <w:snapToGrid w:val="0"/>
              <w:ind w:firstLine="0"/>
              <w:jc w:val="right"/>
              <w:rPr>
                <w:i/>
              </w:rPr>
            </w:pPr>
            <w:r w:rsidRPr="00F11174">
              <w:rPr>
                <w:i/>
              </w:rPr>
              <w:t>Итого часов по практике: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F23C18" w14:textId="77777777" w:rsidR="00501F7B" w:rsidRPr="00F11174" w:rsidRDefault="00501F7B" w:rsidP="00DE63E9">
            <w:pPr>
              <w:snapToGrid w:val="0"/>
              <w:ind w:firstLine="0"/>
              <w:jc w:val="center"/>
            </w:pPr>
            <w:r w:rsidRPr="00F11174">
              <w:t>12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00F84BAD" w14:textId="77777777" w:rsidR="00501F7B" w:rsidRPr="00F11174" w:rsidRDefault="00EE69E4" w:rsidP="00DE63E9">
            <w:pPr>
              <w:snapToGrid w:val="0"/>
              <w:ind w:firstLine="0"/>
              <w:jc w:val="center"/>
            </w:pPr>
            <w:r>
              <w:t>276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BCF23" w14:textId="77777777" w:rsidR="00501F7B" w:rsidRPr="00F11174" w:rsidRDefault="00501F7B" w:rsidP="00DE63E9">
            <w:pPr>
              <w:snapToGrid w:val="0"/>
              <w:ind w:firstLine="0"/>
            </w:pPr>
          </w:p>
        </w:tc>
      </w:tr>
      <w:tr w:rsidR="001D3CEC" w:rsidRPr="00F11174" w14:paraId="17C82414" w14:textId="77777777" w:rsidTr="001D3CEC">
        <w:trPr>
          <w:trHeight w:val="70"/>
          <w:jc w:val="center"/>
        </w:trPr>
        <w:tc>
          <w:tcPr>
            <w:tcW w:w="57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7ADF20" w14:textId="77777777" w:rsidR="001D3CEC" w:rsidRPr="00F11174" w:rsidRDefault="001D3CEC" w:rsidP="00DE63E9">
            <w:pPr>
              <w:snapToGrid w:val="0"/>
              <w:ind w:firstLine="0"/>
              <w:jc w:val="right"/>
              <w:rPr>
                <w:i/>
              </w:rPr>
            </w:pPr>
            <w:r>
              <w:rPr>
                <w:i/>
              </w:rPr>
              <w:t xml:space="preserve">Объем практической подготовки  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CE90A3" w14:textId="77777777" w:rsidR="001D3CEC" w:rsidRDefault="001D3CEC" w:rsidP="00DE63E9">
            <w:pPr>
              <w:snapToGrid w:val="0"/>
              <w:ind w:firstLine="0"/>
              <w:jc w:val="center"/>
            </w:pPr>
            <w:r>
              <w:t>102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F9807" w14:textId="77777777" w:rsidR="001D3CEC" w:rsidRPr="00F11174" w:rsidRDefault="001D3CEC" w:rsidP="00DE63E9">
            <w:pPr>
              <w:snapToGrid w:val="0"/>
              <w:ind w:firstLine="0"/>
            </w:pPr>
          </w:p>
        </w:tc>
      </w:tr>
      <w:tr w:rsidR="002B41A0" w:rsidRPr="00F11174" w14:paraId="33F15A9F" w14:textId="77777777" w:rsidTr="001D3CEC">
        <w:trPr>
          <w:trHeight w:val="70"/>
          <w:jc w:val="center"/>
        </w:trPr>
        <w:tc>
          <w:tcPr>
            <w:tcW w:w="57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CDD71" w14:textId="77777777" w:rsidR="002B41A0" w:rsidRPr="002B41A0" w:rsidRDefault="002B41A0" w:rsidP="00DE63E9">
            <w:pPr>
              <w:snapToGrid w:val="0"/>
              <w:ind w:firstLine="0"/>
              <w:jc w:val="right"/>
              <w:rPr>
                <w:b/>
                <w:i/>
              </w:rPr>
            </w:pPr>
            <w:r w:rsidRPr="002B41A0">
              <w:rPr>
                <w:b/>
                <w:i/>
              </w:rPr>
              <w:t>Всего часов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683183" w14:textId="77777777" w:rsidR="002B41A0" w:rsidRDefault="002B41A0" w:rsidP="00DE63E9">
            <w:pPr>
              <w:snapToGrid w:val="0"/>
              <w:ind w:firstLine="0"/>
              <w:jc w:val="center"/>
            </w:pPr>
            <w:r>
              <w:t>288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03300" w14:textId="77777777" w:rsidR="002B41A0" w:rsidRPr="00F11174" w:rsidRDefault="002B41A0" w:rsidP="00DE63E9">
            <w:pPr>
              <w:snapToGrid w:val="0"/>
              <w:ind w:firstLine="0"/>
            </w:pPr>
          </w:p>
        </w:tc>
      </w:tr>
    </w:tbl>
    <w:p w14:paraId="4D2E5483" w14:textId="77777777" w:rsidR="00501F7B" w:rsidRPr="007071EA" w:rsidRDefault="00501F7B" w:rsidP="00825806">
      <w:pPr>
        <w:rPr>
          <w:b/>
          <w:sz w:val="28"/>
          <w:szCs w:val="28"/>
        </w:rPr>
      </w:pPr>
    </w:p>
    <w:p w14:paraId="056CFBC3" w14:textId="77777777" w:rsidR="00634265" w:rsidRDefault="000A44B6" w:rsidP="005B7176">
      <w:pPr>
        <w:ind w:firstLine="567"/>
        <w:rPr>
          <w:b/>
          <w:sz w:val="28"/>
          <w:szCs w:val="28"/>
        </w:rPr>
      </w:pPr>
      <w:r w:rsidRPr="00321BA4">
        <w:rPr>
          <w:b/>
          <w:sz w:val="28"/>
          <w:szCs w:val="28"/>
        </w:rPr>
        <w:t xml:space="preserve">7. </w:t>
      </w:r>
      <w:r w:rsidR="008C26C5">
        <w:rPr>
          <w:b/>
          <w:sz w:val="28"/>
          <w:szCs w:val="28"/>
        </w:rPr>
        <w:t>ФОРМЫ ОТЧЕТНОСТИ ПО ПРАКТИКЕ</w:t>
      </w:r>
      <w:r w:rsidR="005B1857">
        <w:rPr>
          <w:b/>
          <w:sz w:val="28"/>
          <w:szCs w:val="28"/>
        </w:rPr>
        <w:t xml:space="preserve"> (Приложение 1)</w:t>
      </w:r>
    </w:p>
    <w:p w14:paraId="410316F8" w14:textId="77777777" w:rsidR="00365335" w:rsidRDefault="00C73321" w:rsidP="00365335">
      <w:pPr>
        <w:pStyle w:val="a7"/>
        <w:spacing w:after="0"/>
        <w:ind w:firstLine="567"/>
        <w:jc w:val="both"/>
        <w:rPr>
          <w:color w:val="000000"/>
          <w:sz w:val="28"/>
          <w:szCs w:val="28"/>
        </w:rPr>
      </w:pPr>
      <w:r w:rsidRPr="00212E86">
        <w:rPr>
          <w:sz w:val="28"/>
          <w:szCs w:val="28"/>
        </w:rPr>
        <w:t xml:space="preserve">В период прохождения </w:t>
      </w:r>
      <w:r>
        <w:rPr>
          <w:sz w:val="28"/>
          <w:szCs w:val="28"/>
        </w:rPr>
        <w:t>учебной</w:t>
      </w:r>
      <w:r w:rsidRPr="00212E86">
        <w:rPr>
          <w:sz w:val="28"/>
          <w:szCs w:val="28"/>
        </w:rPr>
        <w:t xml:space="preserve"> практики </w:t>
      </w:r>
      <w:r>
        <w:rPr>
          <w:sz w:val="28"/>
          <w:szCs w:val="28"/>
        </w:rPr>
        <w:t>(научно-исследовательской работы (получение первичных навыков научно-исследовательской работы)</w:t>
      </w:r>
      <w:r w:rsidR="00DE63E9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212E86">
        <w:rPr>
          <w:sz w:val="28"/>
          <w:szCs w:val="28"/>
        </w:rPr>
        <w:t xml:space="preserve">обучающийся </w:t>
      </w:r>
      <w:r w:rsidRPr="00212E86">
        <w:rPr>
          <w:color w:val="000000"/>
          <w:sz w:val="28"/>
          <w:szCs w:val="28"/>
        </w:rPr>
        <w:t>поэтапно формирует пакет документов, необходимых для промежуточной аттестации по итогам практики. Данные документы в установленные сроки студент предоставляет на выпускающую кафедру.</w:t>
      </w:r>
      <w:r w:rsidRPr="00212E86">
        <w:rPr>
          <w:sz w:val="28"/>
          <w:szCs w:val="28"/>
        </w:rPr>
        <w:t xml:space="preserve"> </w:t>
      </w:r>
      <w:r w:rsidRPr="00212E86">
        <w:rPr>
          <w:color w:val="000000"/>
          <w:sz w:val="28"/>
          <w:szCs w:val="28"/>
        </w:rPr>
        <w:t>Зачет по практике приравнивается к зачетам по теоретическому обучению и учитывается при подведении итогов общей успеваемости обучающихся.</w:t>
      </w:r>
    </w:p>
    <w:p w14:paraId="2E950B9A" w14:textId="77777777" w:rsidR="00C73321" w:rsidRDefault="00C73321" w:rsidP="00365335">
      <w:pPr>
        <w:pStyle w:val="a7"/>
        <w:spacing w:after="0"/>
        <w:ind w:firstLine="567"/>
        <w:jc w:val="both"/>
        <w:rPr>
          <w:color w:val="000000"/>
          <w:sz w:val="28"/>
          <w:szCs w:val="28"/>
        </w:rPr>
      </w:pPr>
    </w:p>
    <w:p w14:paraId="26EACED1" w14:textId="77777777" w:rsidR="00365335" w:rsidRPr="0049785E" w:rsidRDefault="00365335" w:rsidP="00365335">
      <w:pPr>
        <w:pStyle w:val="a7"/>
        <w:spacing w:after="0"/>
        <w:ind w:firstLine="567"/>
        <w:jc w:val="both"/>
        <w:rPr>
          <w:sz w:val="28"/>
          <w:szCs w:val="28"/>
        </w:rPr>
      </w:pPr>
      <w:r w:rsidRPr="0049785E">
        <w:rPr>
          <w:color w:val="000000"/>
          <w:sz w:val="28"/>
          <w:szCs w:val="28"/>
        </w:rPr>
        <w:t xml:space="preserve">Предусмотрены следующие формы отчетности по </w:t>
      </w:r>
      <w:r w:rsidR="00DE63E9">
        <w:rPr>
          <w:color w:val="000000"/>
          <w:sz w:val="28"/>
          <w:szCs w:val="28"/>
        </w:rPr>
        <w:t xml:space="preserve">учебной </w:t>
      </w:r>
      <w:r w:rsidRPr="0049785E">
        <w:rPr>
          <w:sz w:val="28"/>
          <w:szCs w:val="28"/>
        </w:rPr>
        <w:t>практике</w:t>
      </w:r>
      <w:r w:rsidR="00DE63E9">
        <w:rPr>
          <w:sz w:val="28"/>
          <w:szCs w:val="28"/>
        </w:rPr>
        <w:t xml:space="preserve"> (научно-исследовательской работе (получение первичных навыков научно-исследовательской работы))</w:t>
      </w:r>
      <w:r w:rsidRPr="0049785E">
        <w:rPr>
          <w:color w:val="000000"/>
          <w:sz w:val="28"/>
          <w:szCs w:val="28"/>
        </w:rPr>
        <w:t>:</w:t>
      </w:r>
    </w:p>
    <w:p w14:paraId="190CE06D" w14:textId="77777777" w:rsidR="00C24335" w:rsidRPr="00212590" w:rsidRDefault="00212590" w:rsidP="00926542">
      <w:pPr>
        <w:numPr>
          <w:ilvl w:val="0"/>
          <w:numId w:val="4"/>
        </w:numPr>
        <w:tabs>
          <w:tab w:val="left" w:pos="0"/>
        </w:tabs>
        <w:rPr>
          <w:color w:val="000000"/>
          <w:sz w:val="28"/>
          <w:szCs w:val="28"/>
        </w:rPr>
      </w:pPr>
      <w:bookmarkStart w:id="1" w:name="_Hlk104148910"/>
      <w:r>
        <w:rPr>
          <w:color w:val="000000"/>
          <w:sz w:val="28"/>
          <w:szCs w:val="28"/>
        </w:rPr>
        <w:t>И</w:t>
      </w:r>
      <w:r w:rsidR="00C24335" w:rsidRPr="00212590">
        <w:rPr>
          <w:color w:val="000000"/>
          <w:sz w:val="28"/>
          <w:szCs w:val="28"/>
        </w:rPr>
        <w:t>ндивидуальное задание</w:t>
      </w:r>
      <w:r w:rsidR="001F2987">
        <w:rPr>
          <w:color w:val="000000"/>
          <w:sz w:val="28"/>
          <w:szCs w:val="28"/>
        </w:rPr>
        <w:t xml:space="preserve"> (Приложение 1.1)</w:t>
      </w:r>
    </w:p>
    <w:p w14:paraId="1E0A676D" w14:textId="77777777" w:rsidR="00C24335" w:rsidRDefault="00212590" w:rsidP="00926542">
      <w:pPr>
        <w:numPr>
          <w:ilvl w:val="0"/>
          <w:numId w:val="4"/>
        </w:numPr>
        <w:tabs>
          <w:tab w:val="left" w:pos="0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="00C24335" w:rsidRPr="00212590">
        <w:rPr>
          <w:color w:val="000000"/>
          <w:sz w:val="28"/>
          <w:szCs w:val="28"/>
        </w:rPr>
        <w:t>тчет</w:t>
      </w:r>
      <w:r w:rsidR="001F2987">
        <w:rPr>
          <w:color w:val="000000"/>
          <w:sz w:val="28"/>
          <w:szCs w:val="28"/>
        </w:rPr>
        <w:t xml:space="preserve"> (Приложение 1.2)</w:t>
      </w:r>
    </w:p>
    <w:p w14:paraId="102E926C" w14:textId="77777777" w:rsidR="007F4786" w:rsidRDefault="007F4786" w:rsidP="00926542">
      <w:pPr>
        <w:numPr>
          <w:ilvl w:val="0"/>
          <w:numId w:val="4"/>
        </w:numPr>
        <w:tabs>
          <w:tab w:val="left" w:pos="0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Отзыв научного руководителя о прохождении практики</w:t>
      </w:r>
      <w:r w:rsidR="001F2987">
        <w:rPr>
          <w:color w:val="000000"/>
          <w:sz w:val="28"/>
          <w:szCs w:val="28"/>
        </w:rPr>
        <w:t xml:space="preserve"> (Приложение 1.3)</w:t>
      </w:r>
    </w:p>
    <w:p w14:paraId="65B3FA32" w14:textId="77777777" w:rsidR="00166BD8" w:rsidRPr="00212590" w:rsidRDefault="00166BD8" w:rsidP="00926542">
      <w:pPr>
        <w:numPr>
          <w:ilvl w:val="0"/>
          <w:numId w:val="4"/>
        </w:numPr>
        <w:tabs>
          <w:tab w:val="left" w:pos="0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Подготовленный к публикации текст научного исследования</w:t>
      </w:r>
      <w:r w:rsidR="001F2987">
        <w:rPr>
          <w:color w:val="000000"/>
          <w:sz w:val="28"/>
          <w:szCs w:val="28"/>
        </w:rPr>
        <w:t xml:space="preserve"> (при наличии; Приложение 1.4)</w:t>
      </w:r>
    </w:p>
    <w:p w14:paraId="44923C83" w14:textId="77777777" w:rsidR="00C24335" w:rsidRPr="00EE69E4" w:rsidRDefault="00EE69E4" w:rsidP="00EE69E4">
      <w:pPr>
        <w:tabs>
          <w:tab w:val="clear" w:pos="708"/>
          <w:tab w:val="left" w:pos="0"/>
        </w:tabs>
        <w:rPr>
          <w:color w:val="000000"/>
          <w:sz w:val="28"/>
          <w:szCs w:val="28"/>
          <w:u w:val="single"/>
        </w:rPr>
      </w:pPr>
      <w:r w:rsidRPr="00EE69E4">
        <w:rPr>
          <w:color w:val="000000"/>
          <w:sz w:val="28"/>
          <w:szCs w:val="28"/>
          <w:u w:val="single"/>
        </w:rPr>
        <w:t>Факультативно:</w:t>
      </w:r>
    </w:p>
    <w:p w14:paraId="39283A18" w14:textId="77777777" w:rsidR="00166BD8" w:rsidRDefault="00166BD8" w:rsidP="00926542">
      <w:pPr>
        <w:numPr>
          <w:ilvl w:val="0"/>
          <w:numId w:val="4"/>
        </w:numPr>
        <w:tabs>
          <w:tab w:val="left" w:pos="0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Список научных публикаций (при наличии)</w:t>
      </w:r>
      <w:r w:rsidR="001F2987">
        <w:rPr>
          <w:color w:val="000000"/>
          <w:sz w:val="28"/>
          <w:szCs w:val="28"/>
        </w:rPr>
        <w:t xml:space="preserve"> (Приложение 1.</w:t>
      </w:r>
      <w:r w:rsidR="000C4960">
        <w:rPr>
          <w:color w:val="000000"/>
          <w:sz w:val="28"/>
          <w:szCs w:val="28"/>
        </w:rPr>
        <w:t>5</w:t>
      </w:r>
      <w:r w:rsidR="001F2987">
        <w:rPr>
          <w:color w:val="000000"/>
          <w:sz w:val="28"/>
          <w:szCs w:val="28"/>
        </w:rPr>
        <w:t>)</w:t>
      </w:r>
    </w:p>
    <w:p w14:paraId="57496FA7" w14:textId="77777777" w:rsidR="00EE69E4" w:rsidRPr="00212590" w:rsidRDefault="00A2753D" w:rsidP="00926542">
      <w:pPr>
        <w:numPr>
          <w:ilvl w:val="0"/>
          <w:numId w:val="4"/>
        </w:numPr>
        <w:tabs>
          <w:tab w:val="left" w:pos="0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Портфолио</w:t>
      </w:r>
      <w:r w:rsidR="00166BD8">
        <w:rPr>
          <w:color w:val="000000"/>
          <w:sz w:val="28"/>
          <w:szCs w:val="28"/>
        </w:rPr>
        <w:t xml:space="preserve"> (при наличии): с</w:t>
      </w:r>
      <w:r w:rsidR="00EE69E4">
        <w:rPr>
          <w:color w:val="000000"/>
          <w:sz w:val="28"/>
          <w:szCs w:val="28"/>
        </w:rPr>
        <w:t>ертификаты, дипломы об учас</w:t>
      </w:r>
      <w:r w:rsidR="00C73321">
        <w:rPr>
          <w:color w:val="000000"/>
          <w:sz w:val="28"/>
          <w:szCs w:val="28"/>
        </w:rPr>
        <w:t>тии в конференциях, проектах, конкурсах.</w:t>
      </w:r>
    </w:p>
    <w:bookmarkEnd w:id="1"/>
    <w:p w14:paraId="374D37B4" w14:textId="77777777" w:rsidR="00A2753D" w:rsidRDefault="00A2753D" w:rsidP="00C73321">
      <w:pPr>
        <w:pStyle w:val="a7"/>
        <w:spacing w:after="0"/>
        <w:ind w:firstLine="567"/>
        <w:jc w:val="both"/>
        <w:rPr>
          <w:sz w:val="28"/>
          <w:szCs w:val="28"/>
        </w:rPr>
      </w:pPr>
    </w:p>
    <w:p w14:paraId="285ECCA8" w14:textId="77777777" w:rsidR="00C73321" w:rsidRDefault="00C73321" w:rsidP="00C73321">
      <w:pPr>
        <w:pStyle w:val="a7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 5 семестр</w:t>
      </w:r>
      <w:r w:rsidR="002E139A">
        <w:rPr>
          <w:sz w:val="28"/>
          <w:szCs w:val="28"/>
        </w:rPr>
        <w:t>е</w:t>
      </w:r>
      <w:r>
        <w:rPr>
          <w:sz w:val="28"/>
          <w:szCs w:val="28"/>
        </w:rPr>
        <w:t xml:space="preserve"> выставляется зачёт («зачтено» или «не зачтено»), в 7 семестре — зачёт с оценкой («отлично», «хорошо», «удовлетворительно», «неудовлетворительно»). В каждом семестре представляется отдельный комплект отч</w:t>
      </w:r>
      <w:r w:rsidR="002E139A">
        <w:rPr>
          <w:sz w:val="28"/>
          <w:szCs w:val="28"/>
        </w:rPr>
        <w:t>ё</w:t>
      </w:r>
      <w:r>
        <w:rPr>
          <w:sz w:val="28"/>
          <w:szCs w:val="28"/>
        </w:rPr>
        <w:t>тности.</w:t>
      </w:r>
    </w:p>
    <w:p w14:paraId="57DE21D2" w14:textId="77777777" w:rsidR="00C73321" w:rsidRDefault="00C73321" w:rsidP="00C73321">
      <w:pPr>
        <w:ind w:firstLine="567"/>
        <w:rPr>
          <w:sz w:val="28"/>
          <w:szCs w:val="28"/>
        </w:rPr>
      </w:pPr>
      <w:r w:rsidRPr="00240F28">
        <w:rPr>
          <w:b/>
          <w:sz w:val="28"/>
          <w:szCs w:val="28"/>
        </w:rPr>
        <w:t xml:space="preserve">Индивидуальное задание </w:t>
      </w:r>
      <w:r w:rsidRPr="00240F28">
        <w:rPr>
          <w:sz w:val="28"/>
          <w:szCs w:val="28"/>
        </w:rPr>
        <w:t>для обучающегося</w:t>
      </w:r>
      <w:r>
        <w:rPr>
          <w:sz w:val="28"/>
          <w:szCs w:val="28"/>
        </w:rPr>
        <w:t xml:space="preserve">, которое </w:t>
      </w:r>
      <w:r w:rsidRPr="00240F28">
        <w:rPr>
          <w:sz w:val="28"/>
          <w:szCs w:val="28"/>
        </w:rPr>
        <w:t xml:space="preserve">необходимо выполнить в </w:t>
      </w:r>
      <w:r>
        <w:rPr>
          <w:sz w:val="28"/>
          <w:szCs w:val="28"/>
        </w:rPr>
        <w:t>течение семестра научно-исследовательской работы</w:t>
      </w:r>
      <w:r w:rsidRPr="00240F28">
        <w:rPr>
          <w:sz w:val="28"/>
          <w:szCs w:val="28"/>
        </w:rPr>
        <w:t>, разрабатыва</w:t>
      </w:r>
      <w:r w:rsidRPr="00240F28">
        <w:rPr>
          <w:sz w:val="28"/>
          <w:szCs w:val="28"/>
        </w:rPr>
        <w:lastRenderedPageBreak/>
        <w:t xml:space="preserve">ется руководителем </w:t>
      </w:r>
      <w:r w:rsidR="003F4898">
        <w:rPr>
          <w:sz w:val="28"/>
          <w:szCs w:val="28"/>
        </w:rPr>
        <w:t>научного исследования</w:t>
      </w:r>
      <w:r w:rsidRPr="00240F28">
        <w:rPr>
          <w:sz w:val="28"/>
          <w:szCs w:val="28"/>
        </w:rPr>
        <w:t xml:space="preserve"> и выдается студенту </w:t>
      </w:r>
      <w:r>
        <w:rPr>
          <w:sz w:val="28"/>
          <w:szCs w:val="28"/>
        </w:rPr>
        <w:t xml:space="preserve">в начале </w:t>
      </w:r>
      <w:r w:rsidR="003F4898">
        <w:rPr>
          <w:sz w:val="28"/>
          <w:szCs w:val="28"/>
        </w:rPr>
        <w:t>практики</w:t>
      </w:r>
      <w:r w:rsidRPr="00240F28">
        <w:rPr>
          <w:sz w:val="28"/>
          <w:szCs w:val="28"/>
        </w:rPr>
        <w:t>. В индивидуальном задани</w:t>
      </w:r>
      <w:r>
        <w:rPr>
          <w:sz w:val="28"/>
          <w:szCs w:val="28"/>
        </w:rPr>
        <w:t>и</w:t>
      </w:r>
      <w:r w:rsidRPr="00240F28">
        <w:rPr>
          <w:i/>
          <w:sz w:val="28"/>
          <w:szCs w:val="28"/>
        </w:rPr>
        <w:t xml:space="preserve"> </w:t>
      </w:r>
      <w:r w:rsidR="003F4898">
        <w:rPr>
          <w:sz w:val="28"/>
          <w:szCs w:val="28"/>
        </w:rPr>
        <w:t>формулируется тема</w:t>
      </w:r>
      <w:r w:rsidRPr="007246BD">
        <w:rPr>
          <w:sz w:val="28"/>
          <w:szCs w:val="28"/>
        </w:rPr>
        <w:t xml:space="preserve"> исследования, дается перечень </w:t>
      </w:r>
      <w:r>
        <w:rPr>
          <w:sz w:val="28"/>
          <w:szCs w:val="28"/>
        </w:rPr>
        <w:t xml:space="preserve">конкретных исследовательских задач на </w:t>
      </w:r>
      <w:r w:rsidR="003F4898">
        <w:rPr>
          <w:sz w:val="28"/>
          <w:szCs w:val="28"/>
        </w:rPr>
        <w:t>практику</w:t>
      </w:r>
      <w:r>
        <w:rPr>
          <w:sz w:val="28"/>
          <w:szCs w:val="28"/>
        </w:rPr>
        <w:t xml:space="preserve">. Примерные формулировки индивидуальных заданий указаны в п. 12. Образец оформления индивидуального задания содержится в Приложении </w:t>
      </w:r>
      <w:r w:rsidR="005B1857">
        <w:rPr>
          <w:sz w:val="28"/>
          <w:szCs w:val="28"/>
        </w:rPr>
        <w:t>1</w:t>
      </w:r>
      <w:r>
        <w:rPr>
          <w:sz w:val="28"/>
          <w:szCs w:val="28"/>
        </w:rPr>
        <w:t xml:space="preserve">.1. </w:t>
      </w:r>
    </w:p>
    <w:p w14:paraId="7FC4587E" w14:textId="77777777" w:rsidR="00C73321" w:rsidRDefault="00C73321" w:rsidP="00C73321">
      <w:pPr>
        <w:ind w:firstLine="567"/>
        <w:rPr>
          <w:sz w:val="28"/>
          <w:szCs w:val="28"/>
        </w:rPr>
      </w:pPr>
      <w:r w:rsidRPr="00E9528A">
        <w:rPr>
          <w:b/>
          <w:color w:val="000000"/>
          <w:sz w:val="28"/>
          <w:szCs w:val="28"/>
        </w:rPr>
        <w:t>Отчёт о прохождении практики</w:t>
      </w:r>
      <w:r w:rsidRPr="00E9528A">
        <w:rPr>
          <w:color w:val="000000"/>
          <w:sz w:val="28"/>
          <w:szCs w:val="28"/>
        </w:rPr>
        <w:t xml:space="preserve"> должен содержать описание выполненной работы в соответствии с </w:t>
      </w:r>
      <w:r>
        <w:rPr>
          <w:color w:val="000000"/>
          <w:sz w:val="28"/>
          <w:szCs w:val="28"/>
        </w:rPr>
        <w:t xml:space="preserve">индивидуальным </w:t>
      </w:r>
      <w:r w:rsidRPr="00E9528A">
        <w:rPr>
          <w:color w:val="000000"/>
          <w:sz w:val="28"/>
          <w:szCs w:val="28"/>
        </w:rPr>
        <w:t>задани</w:t>
      </w:r>
      <w:r>
        <w:rPr>
          <w:color w:val="000000"/>
          <w:sz w:val="28"/>
          <w:szCs w:val="28"/>
        </w:rPr>
        <w:t xml:space="preserve">ем: постановку математической задачи, обзор источников, модель и алгоритм, контрольный пример, результаты вычислений и выводы. В 5 семестре проверяется базовое решение, в 7 семестре — сравнение не менее двух методов и границы применимости. Данные, код и параметры приводятся в объёме, необходимом для повторения расчёта. </w:t>
      </w:r>
      <w:r>
        <w:rPr>
          <w:sz w:val="28"/>
          <w:szCs w:val="28"/>
        </w:rPr>
        <w:t>Образец титула отч</w:t>
      </w:r>
      <w:r w:rsidR="002E139A">
        <w:rPr>
          <w:sz w:val="28"/>
          <w:szCs w:val="28"/>
        </w:rPr>
        <w:t>ё</w:t>
      </w:r>
      <w:r>
        <w:rPr>
          <w:sz w:val="28"/>
          <w:szCs w:val="28"/>
        </w:rPr>
        <w:t xml:space="preserve">та и рекомендации приведены в Приложении </w:t>
      </w:r>
      <w:r w:rsidR="00166BD8">
        <w:rPr>
          <w:sz w:val="28"/>
          <w:szCs w:val="28"/>
        </w:rPr>
        <w:t>1</w:t>
      </w:r>
      <w:r>
        <w:rPr>
          <w:sz w:val="28"/>
          <w:szCs w:val="28"/>
        </w:rPr>
        <w:t>.</w:t>
      </w:r>
      <w:r w:rsidR="00166BD8">
        <w:rPr>
          <w:sz w:val="28"/>
          <w:szCs w:val="28"/>
        </w:rPr>
        <w:t>2</w:t>
      </w:r>
      <w:r>
        <w:rPr>
          <w:sz w:val="28"/>
          <w:szCs w:val="28"/>
        </w:rPr>
        <w:t xml:space="preserve"> и разделе 1</w:t>
      </w:r>
      <w:r w:rsidR="003B6F17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2A83C67F" w14:textId="77777777" w:rsidR="00166BD8" w:rsidRDefault="00166BD8" w:rsidP="00166BD8">
      <w:pPr>
        <w:ind w:firstLine="567"/>
        <w:rPr>
          <w:sz w:val="28"/>
          <w:szCs w:val="28"/>
        </w:rPr>
      </w:pPr>
      <w:r>
        <w:rPr>
          <w:b/>
          <w:sz w:val="28"/>
          <w:szCs w:val="28"/>
        </w:rPr>
        <w:t xml:space="preserve">Отзыв научного руководителя </w:t>
      </w:r>
      <w:r>
        <w:rPr>
          <w:sz w:val="28"/>
          <w:szCs w:val="28"/>
        </w:rPr>
        <w:t>содержит общую характеристику о прохождении практики студентом и информацию о сформированности заявленных компетенций (Приложение 1.3).</w:t>
      </w:r>
    </w:p>
    <w:p w14:paraId="1C62BF32" w14:textId="77777777" w:rsidR="000C4960" w:rsidRPr="000C4960" w:rsidRDefault="000C4960" w:rsidP="00166BD8">
      <w:pPr>
        <w:ind w:firstLine="567"/>
        <w:rPr>
          <w:sz w:val="28"/>
          <w:szCs w:val="28"/>
        </w:rPr>
      </w:pPr>
      <w:bookmarkStart w:id="2" w:name="_Hlk104149134"/>
      <w:r>
        <w:rPr>
          <w:b/>
          <w:bCs/>
          <w:sz w:val="28"/>
          <w:szCs w:val="28"/>
        </w:rPr>
        <w:t>При подготовке научной статьи</w:t>
      </w:r>
      <w:r>
        <w:rPr>
          <w:sz w:val="28"/>
          <w:szCs w:val="28"/>
        </w:rPr>
        <w:t xml:space="preserve"> по результатам практики в ней указываются название, авторы, </w:t>
      </w:r>
      <w:r w:rsidR="00756E4E">
        <w:rPr>
          <w:sz w:val="28"/>
          <w:szCs w:val="28"/>
        </w:rPr>
        <w:t>аннотация, ключевые слова, постановка задачи, методы, результаты и источники. Макет приведён в Приложении 1.4. Публикация или принятие статьи не является обязательным условием зачёта.</w:t>
      </w:r>
    </w:p>
    <w:bookmarkEnd w:id="2"/>
    <w:p w14:paraId="134D9877" w14:textId="77777777" w:rsidR="00C73321" w:rsidRDefault="00C73321" w:rsidP="00C73321">
      <w:pPr>
        <w:ind w:firstLine="567"/>
        <w:rPr>
          <w:sz w:val="28"/>
          <w:szCs w:val="28"/>
        </w:rPr>
      </w:pPr>
      <w:r>
        <w:rPr>
          <w:sz w:val="28"/>
          <w:szCs w:val="28"/>
        </w:rPr>
        <w:t>Дополнительно к отч</w:t>
      </w:r>
      <w:r w:rsidR="002E139A">
        <w:rPr>
          <w:sz w:val="28"/>
          <w:szCs w:val="28"/>
        </w:rPr>
        <w:t>е</w:t>
      </w:r>
      <w:r>
        <w:rPr>
          <w:sz w:val="28"/>
          <w:szCs w:val="28"/>
        </w:rPr>
        <w:t>ту может быть представлен</w:t>
      </w:r>
      <w:r w:rsidRPr="00166BD8">
        <w:rPr>
          <w:b/>
          <w:bCs/>
          <w:sz w:val="28"/>
          <w:szCs w:val="28"/>
        </w:rPr>
        <w:t xml:space="preserve"> список публикаций по стандартной форме</w:t>
      </w:r>
      <w:r>
        <w:rPr>
          <w:sz w:val="28"/>
          <w:szCs w:val="28"/>
        </w:rPr>
        <w:t xml:space="preserve"> (Приложение </w:t>
      </w:r>
      <w:r w:rsidR="00166BD8">
        <w:rPr>
          <w:sz w:val="28"/>
          <w:szCs w:val="28"/>
        </w:rPr>
        <w:t>1</w:t>
      </w:r>
      <w:r>
        <w:rPr>
          <w:sz w:val="28"/>
          <w:szCs w:val="28"/>
        </w:rPr>
        <w:t>.</w:t>
      </w:r>
      <w:r w:rsidR="000C4960">
        <w:rPr>
          <w:sz w:val="28"/>
          <w:szCs w:val="28"/>
        </w:rPr>
        <w:t>5</w:t>
      </w:r>
      <w:r>
        <w:rPr>
          <w:sz w:val="28"/>
          <w:szCs w:val="28"/>
        </w:rPr>
        <w:t xml:space="preserve">), копии дипломов, сертификатов участника, грамот за лучший доклад и других наград за участие в научных мероприятиях. В случае наличия наград и сертификатов обязательно предоставление их электронных сканированных копий. </w:t>
      </w:r>
    </w:p>
    <w:p w14:paraId="22DEC2A8" w14:textId="77777777" w:rsidR="00C73321" w:rsidRDefault="00C73321" w:rsidP="00C73321">
      <w:pPr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В случае наличия опубликованных статей в журналах и сборниках конференций обязательно предоставление сканированной копии титульного листа, его оборота с выходными данными и полного содержания печатного сборника. </w:t>
      </w:r>
    </w:p>
    <w:p w14:paraId="56DE6E10" w14:textId="77777777" w:rsidR="008C26C5" w:rsidRPr="008C26C5" w:rsidRDefault="008C26C5" w:rsidP="001A768D">
      <w:pPr>
        <w:ind w:firstLine="567"/>
        <w:rPr>
          <w:b/>
          <w:sz w:val="28"/>
          <w:szCs w:val="28"/>
        </w:rPr>
      </w:pPr>
    </w:p>
    <w:p w14:paraId="2E313D25" w14:textId="77777777" w:rsidR="000A44B6" w:rsidRDefault="00DB6D83" w:rsidP="005B7176">
      <w:pPr>
        <w:tabs>
          <w:tab w:val="left" w:pos="0"/>
        </w:tabs>
        <w:ind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>8</w:t>
      </w:r>
      <w:r w:rsidR="00E10184">
        <w:rPr>
          <w:b/>
          <w:sz w:val="28"/>
          <w:szCs w:val="28"/>
        </w:rPr>
        <w:t xml:space="preserve"> </w:t>
      </w:r>
      <w:r w:rsidRPr="00F5669E">
        <w:rPr>
          <w:b/>
          <w:sz w:val="28"/>
          <w:szCs w:val="28"/>
        </w:rPr>
        <w:t>ПЕРЕЧЕНЬ УЧЕБНОЙ ЛИТЕРАТУРЫ И РЕСУРСОВ СЕТИ «ИНТЕРНЕТ», НЕОБХОДИМЫХ ДЛЯ ПРОВЕДЕНИЯ ПРАКТИКИ</w:t>
      </w:r>
    </w:p>
    <w:p w14:paraId="32038C69" w14:textId="77777777" w:rsidR="00C73321" w:rsidRDefault="00C73321" w:rsidP="00C73321">
      <w:pPr>
        <w:ind w:firstLine="709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8</w:t>
      </w:r>
      <w:r w:rsidRPr="00E10184">
        <w:rPr>
          <w:b/>
          <w:sz w:val="28"/>
          <w:szCs w:val="28"/>
        </w:rPr>
        <w:t>.1. Основная литература</w:t>
      </w:r>
    </w:p>
    <w:tbl>
      <w:tblPr>
        <w:tblW w:w="946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794"/>
      </w:tblGrid>
      <w:tr w:rsidR="00C73321" w:rsidRPr="00192146" w14:paraId="6A4B6DEF" w14:textId="77777777" w:rsidTr="00C73321">
        <w:trPr>
          <w:trHeight w:val="417"/>
        </w:trPr>
        <w:tc>
          <w:tcPr>
            <w:tcW w:w="675" w:type="dxa"/>
            <w:vAlign w:val="center"/>
          </w:tcPr>
          <w:p w14:paraId="4D2E5510" w14:textId="77777777" w:rsidR="00C73321" w:rsidRPr="00192146" w:rsidRDefault="00C73321" w:rsidP="00C73321">
            <w:pPr>
              <w:tabs>
                <w:tab w:val="left" w:pos="0"/>
              </w:tabs>
              <w:autoSpaceDE w:val="0"/>
              <w:ind w:firstLine="5"/>
              <w:jc w:val="center"/>
            </w:pPr>
            <w:r w:rsidRPr="00192146">
              <w:t>№ п/п</w:t>
            </w:r>
          </w:p>
        </w:tc>
        <w:tc>
          <w:tcPr>
            <w:tcW w:w="8794" w:type="dxa"/>
            <w:vAlign w:val="center"/>
          </w:tcPr>
          <w:p w14:paraId="05821424" w14:textId="77777777" w:rsidR="00C73321" w:rsidRPr="00192146" w:rsidRDefault="00C73321" w:rsidP="00C73321">
            <w:pPr>
              <w:tabs>
                <w:tab w:val="left" w:pos="0"/>
              </w:tabs>
              <w:autoSpaceDE w:val="0"/>
              <w:ind w:firstLine="5"/>
              <w:jc w:val="center"/>
            </w:pPr>
            <w:r w:rsidRPr="00192146">
              <w:t>Автор (ы), наименование, место издания и издательство, год</w:t>
            </w:r>
          </w:p>
        </w:tc>
      </w:tr>
      <w:tr w:rsidR="00C73321" w:rsidRPr="00192146" w14:paraId="3827A97E" w14:textId="77777777" w:rsidTr="00C73321">
        <w:trPr>
          <w:trHeight w:val="90"/>
        </w:trPr>
        <w:tc>
          <w:tcPr>
            <w:tcW w:w="675" w:type="dxa"/>
            <w:vAlign w:val="center"/>
          </w:tcPr>
          <w:p w14:paraId="6AC56740" w14:textId="77777777" w:rsidR="00C73321" w:rsidRPr="00192146" w:rsidRDefault="00C73321" w:rsidP="00C73321">
            <w:pPr>
              <w:tabs>
                <w:tab w:val="left" w:pos="0"/>
              </w:tabs>
              <w:autoSpaceDE w:val="0"/>
              <w:ind w:firstLine="5"/>
              <w:jc w:val="center"/>
              <w:rPr>
                <w:b/>
                <w:i/>
              </w:rPr>
            </w:pPr>
            <w:r w:rsidRPr="00192146">
              <w:rPr>
                <w:b/>
                <w:i/>
              </w:rPr>
              <w:t>1</w:t>
            </w:r>
          </w:p>
        </w:tc>
        <w:tc>
          <w:tcPr>
            <w:tcW w:w="8794" w:type="dxa"/>
            <w:vAlign w:val="center"/>
          </w:tcPr>
          <w:p w14:paraId="32170500" w14:textId="77777777" w:rsidR="00C73321" w:rsidRPr="00192146" w:rsidRDefault="00C73321" w:rsidP="00C73321">
            <w:pPr>
              <w:tabs>
                <w:tab w:val="left" w:pos="0"/>
              </w:tabs>
              <w:autoSpaceDE w:val="0"/>
              <w:ind w:firstLine="5"/>
              <w:jc w:val="center"/>
              <w:rPr>
                <w:b/>
                <w:i/>
                <w:lang w:val="en-US"/>
              </w:rPr>
            </w:pPr>
            <w:r w:rsidRPr="00192146">
              <w:rPr>
                <w:b/>
                <w:i/>
                <w:lang w:val="en-US"/>
              </w:rPr>
              <w:t>2</w:t>
            </w:r>
          </w:p>
        </w:tc>
      </w:tr>
      <w:tr w:rsidR="00C73321" w:rsidRPr="00192146" w14:paraId="1442E627" w14:textId="77777777" w:rsidTr="00C73321">
        <w:trPr>
          <w:cantSplit/>
          <w:trHeight w:val="607"/>
        </w:trPr>
        <w:tc>
          <w:tcPr>
            <w:tcW w:w="675" w:type="dxa"/>
            <w:vAlign w:val="center"/>
          </w:tcPr>
          <w:p w14:paraId="649E0E1A" w14:textId="77777777" w:rsidR="00C73321" w:rsidRPr="00192146" w:rsidRDefault="00C73321" w:rsidP="00C73321">
            <w:pPr>
              <w:tabs>
                <w:tab w:val="left" w:pos="0"/>
              </w:tabs>
              <w:autoSpaceDE w:val="0"/>
              <w:ind w:firstLine="5"/>
              <w:contextualSpacing/>
            </w:pPr>
            <w:r w:rsidRPr="00192146">
              <w:t>1.</w:t>
            </w:r>
          </w:p>
        </w:tc>
        <w:tc>
          <w:tcPr>
            <w:tcW w:w="8794" w:type="dxa"/>
          </w:tcPr>
          <w:p w14:paraId="1E8FF8A7" w14:textId="77777777" w:rsidR="00C73321" w:rsidRPr="00192146" w:rsidRDefault="00C73321" w:rsidP="00C73321">
            <w:pPr>
              <w:pStyle w:val="af5"/>
              <w:tabs>
                <w:tab w:val="left" w:pos="0"/>
              </w:tabs>
              <w:spacing w:before="0" w:after="0"/>
              <w:ind w:firstLine="5"/>
              <w:rPr>
                <w:shd w:val="clear" w:color="auto" w:fill="FFFFFF"/>
              </w:rPr>
            </w:pPr>
            <w:r w:rsidRPr="00192146">
              <w:rPr>
                <w:spacing w:val="-4"/>
              </w:rPr>
              <w:t xml:space="preserve">Колемаев, В. А. Математическая экономика [Электронный ресурс] : учебник / В. А. Колемаев. – 3-е изд., стер. – М. : Юнити-Дана, 2015. – 399 </w:t>
            </w:r>
            <w:proofErr w:type="gramStart"/>
            <w:r w:rsidRPr="00192146">
              <w:rPr>
                <w:spacing w:val="-4"/>
              </w:rPr>
              <w:t>с..</w:t>
            </w:r>
            <w:proofErr w:type="gramEnd"/>
            <w:r w:rsidRPr="00192146">
              <w:rPr>
                <w:spacing w:val="-4"/>
              </w:rPr>
              <w:t xml:space="preserve"> – Режим доступа: </w:t>
            </w:r>
            <w:hyperlink r:id="rId7" w:history="1">
              <w:r w:rsidRPr="00192146">
                <w:rPr>
                  <w:spacing w:val="-4"/>
                </w:rPr>
                <w:t>http://biblioclub.ru/index.php?page=book&amp;id=114718</w:t>
              </w:r>
            </w:hyperlink>
            <w:r w:rsidRPr="00192146">
              <w:rPr>
                <w:spacing w:val="-4"/>
              </w:rPr>
              <w:t xml:space="preserve"> (дата обращения: </w:t>
            </w:r>
            <w:r w:rsidR="001D52CE">
              <w:t>21.02.</w:t>
            </w:r>
            <w:r w:rsidR="00C2325F">
              <w:t>2025</w:t>
            </w:r>
            <w:r w:rsidRPr="00192146">
              <w:rPr>
                <w:spacing w:val="-4"/>
              </w:rPr>
              <w:t>).</w:t>
            </w:r>
          </w:p>
        </w:tc>
      </w:tr>
      <w:tr w:rsidR="00C73321" w:rsidRPr="00192146" w14:paraId="50BEE476" w14:textId="77777777" w:rsidTr="00C73321">
        <w:trPr>
          <w:cantSplit/>
          <w:trHeight w:val="827"/>
        </w:trPr>
        <w:tc>
          <w:tcPr>
            <w:tcW w:w="675" w:type="dxa"/>
            <w:vAlign w:val="center"/>
          </w:tcPr>
          <w:p w14:paraId="65842495" w14:textId="77777777" w:rsidR="00C73321" w:rsidRPr="00192146" w:rsidRDefault="00C73321" w:rsidP="00C73321">
            <w:pPr>
              <w:tabs>
                <w:tab w:val="left" w:pos="0"/>
              </w:tabs>
              <w:autoSpaceDE w:val="0"/>
              <w:ind w:firstLine="5"/>
              <w:contextualSpacing/>
            </w:pPr>
            <w:r w:rsidRPr="00192146">
              <w:t>2.</w:t>
            </w:r>
          </w:p>
        </w:tc>
        <w:tc>
          <w:tcPr>
            <w:tcW w:w="8794" w:type="dxa"/>
          </w:tcPr>
          <w:p w14:paraId="197C4DBC" w14:textId="77777777" w:rsidR="00C73321" w:rsidRPr="00192146" w:rsidRDefault="00C73321" w:rsidP="00C73321">
            <w:pPr>
              <w:pStyle w:val="af5"/>
              <w:tabs>
                <w:tab w:val="left" w:pos="0"/>
              </w:tabs>
              <w:spacing w:before="0" w:after="0"/>
              <w:ind w:firstLine="5"/>
            </w:pPr>
            <w:r w:rsidRPr="00192146">
              <w:t xml:space="preserve">Новиков, В.К. Методология и методы научного исследования </w:t>
            </w:r>
            <w:r w:rsidRPr="00192146">
              <w:rPr>
                <w:shd w:val="clear" w:color="auto" w:fill="FFFFFF"/>
              </w:rPr>
              <w:t>[Электронный ресурс]</w:t>
            </w:r>
            <w:r w:rsidRPr="00192146">
              <w:t xml:space="preserve">: курс лекций / В.К. Новиков . - М. : Альтаир : МГАВТ, 2015. –  211 с. </w:t>
            </w:r>
            <w:proofErr w:type="gramStart"/>
            <w:r w:rsidRPr="00192146">
              <w:t>–  Режим</w:t>
            </w:r>
            <w:proofErr w:type="gramEnd"/>
            <w:r w:rsidRPr="00192146">
              <w:t xml:space="preserve"> доступа: </w:t>
            </w:r>
            <w:hyperlink r:id="rId8" w:history="1">
              <w:r w:rsidRPr="00192146">
                <w:rPr>
                  <w:rStyle w:val="a3"/>
                </w:rPr>
                <w:t>http://biblioclub.ru/index.php?page=book&amp;id=430107</w:t>
              </w:r>
            </w:hyperlink>
            <w:r w:rsidRPr="00192146">
              <w:t xml:space="preserve"> (дата обращения: </w:t>
            </w:r>
            <w:r w:rsidR="001D52CE">
              <w:t>21.02.</w:t>
            </w:r>
            <w:r w:rsidR="00C2325F">
              <w:t>2025</w:t>
            </w:r>
            <w:r w:rsidRPr="00192146">
              <w:t>).</w:t>
            </w:r>
          </w:p>
        </w:tc>
      </w:tr>
    </w:tbl>
    <w:p w14:paraId="464F616D" w14:textId="77777777" w:rsidR="00C73321" w:rsidRPr="009C38AE" w:rsidRDefault="00C73321" w:rsidP="00C73321">
      <w:pPr>
        <w:ind w:firstLine="709"/>
        <w:rPr>
          <w:b/>
          <w:sz w:val="28"/>
          <w:szCs w:val="28"/>
        </w:rPr>
      </w:pPr>
    </w:p>
    <w:p w14:paraId="6E597547" w14:textId="77777777" w:rsidR="00C73321" w:rsidRDefault="00C73321" w:rsidP="00C73321">
      <w:pPr>
        <w:ind w:firstLine="709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lastRenderedPageBreak/>
        <w:t>8.2. Дополнительная литература</w:t>
      </w:r>
    </w:p>
    <w:tbl>
      <w:tblPr>
        <w:tblW w:w="9536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8856"/>
      </w:tblGrid>
      <w:tr w:rsidR="00C73321" w:rsidRPr="00192146" w14:paraId="0020D1CB" w14:textId="77777777" w:rsidTr="00192146">
        <w:trPr>
          <w:cantSplit/>
          <w:trHeight w:val="211"/>
        </w:trPr>
        <w:tc>
          <w:tcPr>
            <w:tcW w:w="680" w:type="dxa"/>
            <w:vAlign w:val="center"/>
          </w:tcPr>
          <w:p w14:paraId="78F50719" w14:textId="77777777" w:rsidR="00C73321" w:rsidRPr="00192146" w:rsidRDefault="00C73321" w:rsidP="00C73321">
            <w:pPr>
              <w:snapToGrid w:val="0"/>
              <w:ind w:firstLine="0"/>
              <w:jc w:val="center"/>
            </w:pPr>
            <w:r w:rsidRPr="00192146">
              <w:t>№ п/п</w:t>
            </w:r>
          </w:p>
        </w:tc>
        <w:tc>
          <w:tcPr>
            <w:tcW w:w="8856" w:type="dxa"/>
            <w:vAlign w:val="center"/>
          </w:tcPr>
          <w:p w14:paraId="6B1E2FE8" w14:textId="77777777" w:rsidR="00C73321" w:rsidRPr="00192146" w:rsidRDefault="00C73321" w:rsidP="00C73321">
            <w:pPr>
              <w:ind w:firstLine="0"/>
              <w:jc w:val="center"/>
            </w:pPr>
            <w:r w:rsidRPr="00192146">
              <w:t>Наименование Автор(ы) Год и место издания</w:t>
            </w:r>
          </w:p>
        </w:tc>
      </w:tr>
      <w:tr w:rsidR="00C73321" w:rsidRPr="00192146" w14:paraId="5DFCF9E0" w14:textId="77777777" w:rsidTr="00192146">
        <w:tc>
          <w:tcPr>
            <w:tcW w:w="680" w:type="dxa"/>
            <w:vAlign w:val="center"/>
          </w:tcPr>
          <w:p w14:paraId="061D0BA0" w14:textId="77777777" w:rsidR="00C73321" w:rsidRPr="00192146" w:rsidRDefault="00C73321" w:rsidP="00C73321">
            <w:pPr>
              <w:tabs>
                <w:tab w:val="left" w:pos="0"/>
              </w:tabs>
              <w:autoSpaceDE w:val="0"/>
              <w:ind w:firstLine="5"/>
              <w:contextualSpacing/>
            </w:pPr>
            <w:r w:rsidRPr="00192146">
              <w:t>1.</w:t>
            </w:r>
          </w:p>
        </w:tc>
        <w:tc>
          <w:tcPr>
            <w:tcW w:w="8856" w:type="dxa"/>
          </w:tcPr>
          <w:p w14:paraId="2353B96B" w14:textId="77777777" w:rsidR="00C73321" w:rsidRPr="00192146" w:rsidRDefault="00C73321" w:rsidP="00C73321">
            <w:pPr>
              <w:pStyle w:val="af5"/>
              <w:spacing w:before="0" w:after="0"/>
              <w:rPr>
                <w:b/>
                <w:bCs/>
              </w:rPr>
            </w:pPr>
            <w:r w:rsidRPr="00192146">
              <w:t xml:space="preserve">Демченко, З. А. Методология научно-исследовательской деятельности </w:t>
            </w:r>
            <w:r w:rsidRPr="00192146">
              <w:rPr>
                <w:shd w:val="clear" w:color="auto" w:fill="FFFFFF"/>
              </w:rPr>
              <w:t xml:space="preserve">[Электронный ресурс] </w:t>
            </w:r>
            <w:r w:rsidRPr="00192146">
              <w:t xml:space="preserve">: учебно-методическое пособие / З. А. Демченко, В. Д. Лебедев, Д. Г. Мясищ. – </w:t>
            </w:r>
            <w:proofErr w:type="gramStart"/>
            <w:r w:rsidRPr="00192146">
              <w:t>Архангельск :</w:t>
            </w:r>
            <w:proofErr w:type="gramEnd"/>
            <w:r w:rsidRPr="00192146">
              <w:t xml:space="preserve"> САФУ, 2015. – 84 с. – Режим доступа: </w:t>
            </w:r>
            <w:hyperlink r:id="rId9" w:history="1">
              <w:r w:rsidRPr="00192146">
                <w:rPr>
                  <w:rStyle w:val="a3"/>
                </w:rPr>
                <w:t>http://biblioclub.ru/index.php?page=book&amp;id=436330</w:t>
              </w:r>
            </w:hyperlink>
            <w:r w:rsidRPr="00192146">
              <w:t xml:space="preserve"> (дата </w:t>
            </w:r>
            <w:proofErr w:type="gramStart"/>
            <w:r w:rsidRPr="00192146">
              <w:t xml:space="preserve">обращения:  </w:t>
            </w:r>
            <w:r w:rsidR="001D52CE">
              <w:t>21.02.</w:t>
            </w:r>
            <w:r w:rsidR="00C2325F">
              <w:t>2025</w:t>
            </w:r>
            <w:proofErr w:type="gramEnd"/>
            <w:r w:rsidRPr="00192146">
              <w:t>).</w:t>
            </w:r>
          </w:p>
        </w:tc>
      </w:tr>
      <w:tr w:rsidR="00C73321" w:rsidRPr="00192146" w14:paraId="1980EBBC" w14:textId="77777777" w:rsidTr="00192146">
        <w:tc>
          <w:tcPr>
            <w:tcW w:w="680" w:type="dxa"/>
            <w:vAlign w:val="center"/>
          </w:tcPr>
          <w:p w14:paraId="4D0ADC48" w14:textId="77777777" w:rsidR="00C73321" w:rsidRPr="00192146" w:rsidRDefault="00C73321" w:rsidP="00C73321">
            <w:pPr>
              <w:snapToGrid w:val="0"/>
              <w:ind w:firstLine="0"/>
              <w:jc w:val="center"/>
            </w:pPr>
            <w:r w:rsidRPr="00192146">
              <w:t>2.</w:t>
            </w:r>
          </w:p>
        </w:tc>
        <w:tc>
          <w:tcPr>
            <w:tcW w:w="8856" w:type="dxa"/>
          </w:tcPr>
          <w:p w14:paraId="34B1867B" w14:textId="77777777" w:rsidR="00C73321" w:rsidRPr="00192146" w:rsidRDefault="00C73321" w:rsidP="00C73321">
            <w:pPr>
              <w:pStyle w:val="af5"/>
              <w:spacing w:before="0" w:after="0"/>
            </w:pPr>
            <w:r w:rsidRPr="00192146">
              <w:rPr>
                <w:iCs/>
              </w:rPr>
              <w:t>Дрещинский, В. А.</w:t>
            </w:r>
            <w:r w:rsidRPr="00192146">
              <w:rPr>
                <w:i/>
                <w:iCs/>
              </w:rPr>
              <w:t xml:space="preserve"> </w:t>
            </w:r>
            <w:r w:rsidRPr="00192146">
              <w:t xml:space="preserve">Методология научных исследований </w:t>
            </w:r>
            <w:r w:rsidRPr="00192146">
              <w:rPr>
                <w:shd w:val="clear" w:color="auto" w:fill="FFFFFF"/>
              </w:rPr>
              <w:t>[Электронный ресурс]</w:t>
            </w:r>
            <w:r w:rsidRPr="00192146">
              <w:t xml:space="preserve">: учебник для бакалавриата и магистратуры / В. А. Дрещинский. — 2-е изд., перераб. и доп. — М. : Издательство Юрайт, 2017. — 324 с. — (Бакалавр и магистр. Академический курс). — ISBN 978-5-534-02965-9. – Режим доступа: </w:t>
            </w:r>
            <w:hyperlink r:id="rId10" w:history="1">
              <w:r w:rsidRPr="00192146">
                <w:rPr>
                  <w:rStyle w:val="a3"/>
                </w:rPr>
                <w:t>https://www.biblio-online.ru/book/8600D715-1FEB-4159-A50C-F939A48BE9C1</w:t>
              </w:r>
            </w:hyperlink>
            <w:r w:rsidRPr="00192146">
              <w:t xml:space="preserve"> ((дата </w:t>
            </w:r>
            <w:proofErr w:type="gramStart"/>
            <w:r w:rsidRPr="00192146">
              <w:t xml:space="preserve">обращения:  </w:t>
            </w:r>
            <w:r w:rsidR="001D52CE">
              <w:t>21.02.</w:t>
            </w:r>
            <w:r w:rsidR="00C2325F">
              <w:t>2025</w:t>
            </w:r>
            <w:proofErr w:type="gramEnd"/>
            <w:r w:rsidRPr="00192146">
              <w:t>)</w:t>
            </w:r>
          </w:p>
        </w:tc>
      </w:tr>
      <w:tr w:rsidR="00C73321" w:rsidRPr="00192146" w14:paraId="33CF9F06" w14:textId="77777777" w:rsidTr="00192146">
        <w:tc>
          <w:tcPr>
            <w:tcW w:w="680" w:type="dxa"/>
            <w:vAlign w:val="center"/>
          </w:tcPr>
          <w:p w14:paraId="01E056FB" w14:textId="77777777" w:rsidR="00C73321" w:rsidRPr="00192146" w:rsidRDefault="00C73321" w:rsidP="00C73321">
            <w:pPr>
              <w:snapToGrid w:val="0"/>
              <w:ind w:firstLine="0"/>
              <w:jc w:val="center"/>
            </w:pPr>
            <w:r w:rsidRPr="00192146">
              <w:t>6.</w:t>
            </w:r>
          </w:p>
        </w:tc>
        <w:tc>
          <w:tcPr>
            <w:tcW w:w="8856" w:type="dxa"/>
          </w:tcPr>
          <w:p w14:paraId="167579D5" w14:textId="77777777" w:rsidR="00C73321" w:rsidRPr="00192146" w:rsidRDefault="00C73321" w:rsidP="00C73321">
            <w:pPr>
              <w:pStyle w:val="af5"/>
              <w:tabs>
                <w:tab w:val="left" w:pos="0"/>
              </w:tabs>
              <w:spacing w:before="0" w:after="0"/>
              <w:ind w:firstLine="5"/>
            </w:pPr>
            <w:r w:rsidRPr="00192146">
              <w:rPr>
                <w:shd w:val="clear" w:color="auto" w:fill="FFFFFF"/>
              </w:rPr>
              <w:t xml:space="preserve">Моделирование экономических процессов [Электронный </w:t>
            </w:r>
            <w:proofErr w:type="gramStart"/>
            <w:r w:rsidRPr="00192146">
              <w:rPr>
                <w:shd w:val="clear" w:color="auto" w:fill="FFFFFF"/>
              </w:rPr>
              <w:t>ресурс]  :</w:t>
            </w:r>
            <w:proofErr w:type="gramEnd"/>
            <w:r w:rsidRPr="00192146">
              <w:rPr>
                <w:shd w:val="clear" w:color="auto" w:fill="FFFFFF"/>
              </w:rPr>
              <w:t xml:space="preserve"> учебник / под ред. М. В. Грачева, Ю. Н. Черемных, Е. А. Туманова. – М. : Юнити-Дана, 2015. – 544 с. – Режим доступа:</w:t>
            </w:r>
            <w:r w:rsidRPr="00192146">
              <w:rPr>
                <w:rStyle w:val="apple-converted-space"/>
                <w:color w:val="454545"/>
                <w:shd w:val="clear" w:color="auto" w:fill="FFFFFF"/>
              </w:rPr>
              <w:t xml:space="preserve"> </w:t>
            </w:r>
            <w:hyperlink r:id="rId11" w:history="1">
              <w:r w:rsidRPr="00192146">
                <w:rPr>
                  <w:rStyle w:val="a3"/>
                  <w:color w:val="61C6FF"/>
                  <w:shd w:val="clear" w:color="auto" w:fill="FFFFFF"/>
                </w:rPr>
                <w:t>http://biblioclub.ru/index.php?page=book&amp;id=119452</w:t>
              </w:r>
            </w:hyperlink>
            <w:r w:rsidRPr="00192146">
              <w:t xml:space="preserve"> (дата обращения: </w:t>
            </w:r>
            <w:r w:rsidR="001D52CE">
              <w:t>21.02.</w:t>
            </w:r>
            <w:r w:rsidR="00C2325F">
              <w:t>2025</w:t>
            </w:r>
            <w:r w:rsidRPr="00192146">
              <w:t>).</w:t>
            </w:r>
          </w:p>
        </w:tc>
      </w:tr>
      <w:tr w:rsidR="00C73321" w:rsidRPr="00192146" w14:paraId="501AE186" w14:textId="77777777" w:rsidTr="00192146">
        <w:tc>
          <w:tcPr>
            <w:tcW w:w="680" w:type="dxa"/>
            <w:vAlign w:val="center"/>
          </w:tcPr>
          <w:p w14:paraId="3F146DF7" w14:textId="77777777" w:rsidR="00C73321" w:rsidRPr="00192146" w:rsidRDefault="00C73321" w:rsidP="00C73321">
            <w:pPr>
              <w:snapToGrid w:val="0"/>
              <w:ind w:firstLine="0"/>
              <w:jc w:val="center"/>
            </w:pPr>
            <w:r w:rsidRPr="00192146">
              <w:t>7.</w:t>
            </w:r>
          </w:p>
        </w:tc>
        <w:tc>
          <w:tcPr>
            <w:tcW w:w="8856" w:type="dxa"/>
          </w:tcPr>
          <w:p w14:paraId="0DCB6CD5" w14:textId="77777777" w:rsidR="00C73321" w:rsidRPr="00192146" w:rsidRDefault="00C73321" w:rsidP="00C73321">
            <w:pPr>
              <w:pStyle w:val="af5"/>
              <w:tabs>
                <w:tab w:val="left" w:pos="0"/>
              </w:tabs>
              <w:spacing w:before="0" w:after="0"/>
              <w:ind w:firstLine="5"/>
            </w:pPr>
            <w:r w:rsidRPr="00192146">
              <w:t xml:space="preserve">Победаш, П. Н. Модели оптимального управления и операционного исчисления для многокритериального анализа экономических систем [Электронный ресурс] : монография / П. Н. Победаш, Е. С. Семенкин.– Красноярск : Сибирский федеральный университет, 2012.– 260 с.– Режим доступа: </w:t>
            </w:r>
            <w:hyperlink r:id="rId12" w:history="1">
              <w:r w:rsidRPr="00192146">
                <w:rPr>
                  <w:rStyle w:val="a3"/>
                </w:rPr>
                <w:t>http://biblioclub.ru/index.php?page=book&amp;id=363951</w:t>
              </w:r>
            </w:hyperlink>
            <w:r w:rsidRPr="00192146">
              <w:t xml:space="preserve"> (дата обращения: </w:t>
            </w:r>
            <w:r w:rsidR="001D52CE">
              <w:t>21.02.</w:t>
            </w:r>
            <w:r w:rsidR="00C2325F">
              <w:t>2025</w:t>
            </w:r>
            <w:r w:rsidRPr="00192146">
              <w:t>).</w:t>
            </w:r>
          </w:p>
        </w:tc>
      </w:tr>
      <w:tr w:rsidR="00C73321" w:rsidRPr="00192146" w14:paraId="2DB77BED" w14:textId="77777777" w:rsidTr="00192146">
        <w:tc>
          <w:tcPr>
            <w:tcW w:w="680" w:type="dxa"/>
            <w:vAlign w:val="center"/>
          </w:tcPr>
          <w:p w14:paraId="324AA9B9" w14:textId="77777777" w:rsidR="00C73321" w:rsidRPr="00192146" w:rsidRDefault="00C73321" w:rsidP="00C73321">
            <w:pPr>
              <w:snapToGrid w:val="0"/>
              <w:ind w:firstLine="0"/>
              <w:jc w:val="center"/>
            </w:pPr>
            <w:r w:rsidRPr="00192146">
              <w:t>8.</w:t>
            </w:r>
          </w:p>
        </w:tc>
        <w:tc>
          <w:tcPr>
            <w:tcW w:w="8856" w:type="dxa"/>
            <w:vAlign w:val="center"/>
          </w:tcPr>
          <w:p w14:paraId="755DE217" w14:textId="77777777" w:rsidR="00C73321" w:rsidRPr="00192146" w:rsidRDefault="00C73321" w:rsidP="00C73321">
            <w:pPr>
              <w:pStyle w:val="af5"/>
              <w:widowControl w:val="0"/>
              <w:spacing w:before="0" w:after="0"/>
              <w:rPr>
                <w:rFonts w:eastAsia="Arial Unicode MS"/>
                <w:kern w:val="3"/>
                <w:lang w:eastAsia="zh-CN" w:bidi="hi-IN"/>
              </w:rPr>
            </w:pPr>
            <w:r w:rsidRPr="00192146">
              <w:rPr>
                <w:rFonts w:eastAsia="Arial Unicode MS"/>
                <w:kern w:val="3"/>
                <w:lang w:eastAsia="zh-CN" w:bidi="hi-IN"/>
              </w:rPr>
              <w:t xml:space="preserve">Федосеев, В.В. Математическое моделирование в экономике и социологии труда: методы, модели, задачи [Электронный ресурс]: учебное пособие / В.В. Федосеев. – М. : Юнити-Дана, 2015. – 167 с.  – Режим доступа: </w:t>
            </w:r>
            <w:hyperlink r:id="rId13" w:history="1">
              <w:r w:rsidRPr="00192146">
                <w:rPr>
                  <w:rFonts w:eastAsia="Arial Unicode MS"/>
                  <w:kern w:val="3"/>
                  <w:lang w:eastAsia="zh-CN" w:bidi="hi-IN"/>
                </w:rPr>
                <w:t>http://biblioclub.ru/index.php?page=book&amp;id=114723</w:t>
              </w:r>
            </w:hyperlink>
            <w:r w:rsidRPr="00192146">
              <w:rPr>
                <w:rFonts w:eastAsia="Arial Unicode MS"/>
                <w:kern w:val="3"/>
                <w:lang w:eastAsia="zh-CN" w:bidi="hi-IN"/>
              </w:rPr>
              <w:t xml:space="preserve"> (дата обращения: </w:t>
            </w:r>
            <w:r w:rsidR="001D52CE">
              <w:t>21.02.</w:t>
            </w:r>
            <w:r w:rsidR="00C2325F">
              <w:t>2025</w:t>
            </w:r>
            <w:r w:rsidRPr="00192146">
              <w:rPr>
                <w:rFonts w:eastAsia="Arial Unicode MS"/>
                <w:kern w:val="3"/>
                <w:lang w:eastAsia="zh-CN" w:bidi="hi-IN"/>
              </w:rPr>
              <w:t>).</w:t>
            </w:r>
          </w:p>
        </w:tc>
      </w:tr>
      <w:tr w:rsidR="00C73321" w:rsidRPr="00192146" w14:paraId="40888F45" w14:textId="77777777" w:rsidTr="00192146">
        <w:tc>
          <w:tcPr>
            <w:tcW w:w="680" w:type="dxa"/>
            <w:vAlign w:val="center"/>
          </w:tcPr>
          <w:p w14:paraId="7319F867" w14:textId="77777777" w:rsidR="00C73321" w:rsidRPr="00192146" w:rsidRDefault="00C73321" w:rsidP="00C73321">
            <w:pPr>
              <w:snapToGrid w:val="0"/>
              <w:ind w:firstLine="0"/>
              <w:jc w:val="center"/>
            </w:pPr>
            <w:r w:rsidRPr="00192146">
              <w:t>9.</w:t>
            </w:r>
          </w:p>
        </w:tc>
        <w:tc>
          <w:tcPr>
            <w:tcW w:w="8856" w:type="dxa"/>
            <w:vAlign w:val="center"/>
          </w:tcPr>
          <w:p w14:paraId="465B884B" w14:textId="77777777" w:rsidR="00C73321" w:rsidRPr="00192146" w:rsidRDefault="00C73321" w:rsidP="00C73321">
            <w:pPr>
              <w:pStyle w:val="af5"/>
              <w:widowControl w:val="0"/>
              <w:spacing w:before="0" w:after="0"/>
              <w:rPr>
                <w:rFonts w:eastAsia="Arial Unicode MS"/>
                <w:kern w:val="3"/>
                <w:lang w:eastAsia="zh-CN" w:bidi="hi-IN"/>
              </w:rPr>
            </w:pPr>
            <w:r w:rsidRPr="00192146">
              <w:rPr>
                <w:rFonts w:eastAsia="Arial Unicode MS"/>
                <w:kern w:val="3"/>
                <w:lang w:eastAsia="zh-CN" w:bidi="hi-IN"/>
              </w:rPr>
              <w:t xml:space="preserve">Экономико-математические методы и прикладные модели  [Электронный ресурс]: учебное пособие / В. В. Федосеев, А. Н. Тармаш, И.В. Орлова, В. А. Половников ; под ред. В. В. Федосеева. – 2-е изд., перераб. И доп. – М. : Юнити-Дана, 2015. – 302 с. </w:t>
            </w:r>
            <w:proofErr w:type="gramStart"/>
            <w:r w:rsidRPr="00192146">
              <w:rPr>
                <w:rFonts w:eastAsia="Arial Unicode MS"/>
                <w:kern w:val="3"/>
                <w:lang w:eastAsia="zh-CN" w:bidi="hi-IN"/>
              </w:rPr>
              <w:t>–  Режим</w:t>
            </w:r>
            <w:proofErr w:type="gramEnd"/>
            <w:r w:rsidRPr="00192146">
              <w:rPr>
                <w:rFonts w:eastAsia="Arial Unicode MS"/>
                <w:kern w:val="3"/>
                <w:lang w:eastAsia="zh-CN" w:bidi="hi-IN"/>
              </w:rPr>
              <w:t xml:space="preserve"> доступа: </w:t>
            </w:r>
            <w:hyperlink r:id="rId14" w:history="1">
              <w:r w:rsidRPr="00192146">
                <w:rPr>
                  <w:rFonts w:eastAsia="Arial Unicode MS"/>
                  <w:kern w:val="3"/>
                  <w:lang w:eastAsia="zh-CN" w:bidi="hi-IN"/>
                </w:rPr>
                <w:t>http://biblioclub.ru/index.php?page=book&amp;id=114535</w:t>
              </w:r>
            </w:hyperlink>
            <w:r w:rsidRPr="00192146">
              <w:rPr>
                <w:rFonts w:eastAsia="Arial Unicode MS"/>
                <w:kern w:val="3"/>
                <w:lang w:eastAsia="zh-CN" w:bidi="hi-IN"/>
              </w:rPr>
              <w:t xml:space="preserve"> (дата обращения: </w:t>
            </w:r>
            <w:r w:rsidR="001D52CE">
              <w:t>21.02.</w:t>
            </w:r>
            <w:r w:rsidR="00C2325F">
              <w:t>2025</w:t>
            </w:r>
            <w:r w:rsidRPr="00192146">
              <w:rPr>
                <w:rFonts w:eastAsia="Arial Unicode MS"/>
                <w:kern w:val="3"/>
                <w:lang w:eastAsia="zh-CN" w:bidi="hi-IN"/>
              </w:rPr>
              <w:t>).</w:t>
            </w:r>
          </w:p>
        </w:tc>
      </w:tr>
    </w:tbl>
    <w:p w14:paraId="51ED24BB" w14:textId="77777777" w:rsidR="00A2753D" w:rsidRDefault="00A2753D" w:rsidP="00C73321">
      <w:pPr>
        <w:ind w:firstLine="709"/>
        <w:rPr>
          <w:b/>
          <w:sz w:val="28"/>
          <w:szCs w:val="28"/>
        </w:rPr>
      </w:pPr>
    </w:p>
    <w:p w14:paraId="11A6EB89" w14:textId="77777777" w:rsidR="00C73321" w:rsidRPr="00862D13" w:rsidRDefault="00C73321" w:rsidP="00C73321">
      <w:pPr>
        <w:ind w:firstLine="709"/>
        <w:rPr>
          <w:b/>
          <w:sz w:val="28"/>
          <w:szCs w:val="28"/>
        </w:rPr>
      </w:pPr>
      <w:r w:rsidRPr="00862D13">
        <w:rPr>
          <w:b/>
          <w:sz w:val="28"/>
          <w:szCs w:val="28"/>
        </w:rPr>
        <w:t>Периодические издания:</w:t>
      </w:r>
    </w:p>
    <w:p w14:paraId="4BA692D4" w14:textId="77777777" w:rsidR="00C73321" w:rsidRPr="00862D13" w:rsidRDefault="00C73321" w:rsidP="00C73321">
      <w:pPr>
        <w:ind w:firstLine="567"/>
        <w:rPr>
          <w:sz w:val="28"/>
          <w:szCs w:val="28"/>
          <w:lang w:eastAsia="ar-SA"/>
        </w:rPr>
      </w:pPr>
      <w:bookmarkStart w:id="3" w:name="_Hlk104149212"/>
      <w:r w:rsidRPr="00862D13">
        <w:rPr>
          <w:spacing w:val="-4"/>
          <w:sz w:val="28"/>
          <w:szCs w:val="28"/>
        </w:rPr>
        <w:t xml:space="preserve">1) Экономика и математические методы: научный журнал. </w:t>
      </w:r>
      <w:r w:rsidRPr="00862D13">
        <w:rPr>
          <w:rStyle w:val="FontStyle30"/>
          <w:rFonts w:eastAsia="Courier New"/>
          <w:sz w:val="28"/>
          <w:szCs w:val="28"/>
        </w:rPr>
        <w:t xml:space="preserve">Режим </w:t>
      </w:r>
      <w:proofErr w:type="gramStart"/>
      <w:r w:rsidRPr="00862D13">
        <w:rPr>
          <w:rStyle w:val="FontStyle30"/>
          <w:rFonts w:eastAsia="Courier New"/>
          <w:sz w:val="28"/>
          <w:szCs w:val="28"/>
        </w:rPr>
        <w:t>доступа:</w:t>
      </w:r>
      <w:r w:rsidRPr="00862D13">
        <w:rPr>
          <w:spacing w:val="-4"/>
          <w:sz w:val="28"/>
          <w:szCs w:val="28"/>
        </w:rPr>
        <w:t>:</w:t>
      </w:r>
      <w:proofErr w:type="gramEnd"/>
      <w:r w:rsidRPr="00862D13">
        <w:rPr>
          <w:spacing w:val="-4"/>
          <w:sz w:val="28"/>
          <w:szCs w:val="28"/>
        </w:rPr>
        <w:t xml:space="preserve"> </w:t>
      </w:r>
      <w:hyperlink r:id="rId15" w:history="1">
        <w:r w:rsidRPr="00862D13">
          <w:rPr>
            <w:rStyle w:val="a3"/>
            <w:spacing w:val="-4"/>
            <w:sz w:val="28"/>
            <w:szCs w:val="28"/>
            <w:lang w:val="en-US"/>
          </w:rPr>
          <w:t>https</w:t>
        </w:r>
        <w:r w:rsidRPr="00862D13">
          <w:rPr>
            <w:rStyle w:val="a3"/>
            <w:spacing w:val="-4"/>
            <w:sz w:val="28"/>
            <w:szCs w:val="28"/>
          </w:rPr>
          <w:t>://</w:t>
        </w:r>
        <w:r w:rsidRPr="00862D13">
          <w:rPr>
            <w:rStyle w:val="a3"/>
            <w:spacing w:val="-4"/>
            <w:sz w:val="28"/>
            <w:szCs w:val="28"/>
            <w:lang w:val="en-US"/>
          </w:rPr>
          <w:t>emm</w:t>
        </w:r>
        <w:r w:rsidRPr="00862D13">
          <w:rPr>
            <w:rStyle w:val="a3"/>
            <w:spacing w:val="-4"/>
            <w:sz w:val="28"/>
            <w:szCs w:val="28"/>
          </w:rPr>
          <w:t>.</w:t>
        </w:r>
        <w:r w:rsidRPr="00862D13">
          <w:rPr>
            <w:rStyle w:val="a3"/>
            <w:spacing w:val="-4"/>
            <w:sz w:val="28"/>
            <w:szCs w:val="28"/>
            <w:lang w:val="en-US"/>
          </w:rPr>
          <w:t>jes</w:t>
        </w:r>
        <w:r w:rsidRPr="00862D13">
          <w:rPr>
            <w:rStyle w:val="a3"/>
            <w:spacing w:val="-4"/>
            <w:sz w:val="28"/>
            <w:szCs w:val="28"/>
          </w:rPr>
          <w:t>.</w:t>
        </w:r>
        <w:r w:rsidRPr="00862D13">
          <w:rPr>
            <w:rStyle w:val="a3"/>
            <w:spacing w:val="-4"/>
            <w:sz w:val="28"/>
            <w:szCs w:val="28"/>
            <w:lang w:val="en-US"/>
          </w:rPr>
          <w:t>su</w:t>
        </w:r>
        <w:r w:rsidRPr="00862D13">
          <w:rPr>
            <w:rStyle w:val="a3"/>
            <w:spacing w:val="-4"/>
            <w:sz w:val="28"/>
            <w:szCs w:val="28"/>
          </w:rPr>
          <w:t>/</w:t>
        </w:r>
      </w:hyperlink>
      <w:r w:rsidRPr="00862D13">
        <w:rPr>
          <w:spacing w:val="-4"/>
          <w:sz w:val="28"/>
          <w:szCs w:val="28"/>
        </w:rPr>
        <w:t xml:space="preserve"> свободный </w:t>
      </w:r>
      <w:r w:rsidRPr="00862D13">
        <w:rPr>
          <w:sz w:val="28"/>
          <w:szCs w:val="28"/>
        </w:rPr>
        <w:t xml:space="preserve">(дата обращения: </w:t>
      </w:r>
      <w:r w:rsidR="001D52CE">
        <w:rPr>
          <w:sz w:val="28"/>
          <w:szCs w:val="28"/>
          <w:shd w:val="clear" w:color="auto" w:fill="FFFFFF"/>
        </w:rPr>
        <w:t>21.02.</w:t>
      </w:r>
      <w:r w:rsidR="00C2325F">
        <w:rPr>
          <w:sz w:val="28"/>
          <w:szCs w:val="28"/>
          <w:shd w:val="clear" w:color="auto" w:fill="FFFFFF"/>
        </w:rPr>
        <w:t>2025</w:t>
      </w:r>
      <w:r w:rsidRPr="00862D13">
        <w:rPr>
          <w:sz w:val="28"/>
          <w:szCs w:val="28"/>
        </w:rPr>
        <w:t>)</w:t>
      </w:r>
      <w:r w:rsidRPr="00862D13">
        <w:rPr>
          <w:sz w:val="28"/>
          <w:szCs w:val="28"/>
          <w:lang w:eastAsia="ar-SA"/>
        </w:rPr>
        <w:t>.</w:t>
      </w:r>
    </w:p>
    <w:p w14:paraId="505BA15C" w14:textId="77777777" w:rsidR="00C73321" w:rsidRPr="00862D13" w:rsidRDefault="00C73321" w:rsidP="00C73321">
      <w:pPr>
        <w:ind w:firstLine="567"/>
        <w:rPr>
          <w:sz w:val="28"/>
          <w:szCs w:val="28"/>
          <w:lang w:eastAsia="ar-SA"/>
        </w:rPr>
      </w:pPr>
      <w:r w:rsidRPr="00862D13">
        <w:rPr>
          <w:sz w:val="28"/>
          <w:szCs w:val="28"/>
          <w:lang w:eastAsia="ar-SA"/>
        </w:rPr>
        <w:t xml:space="preserve">2) Экономический журнал высшей школы экономики: научный журнал Режим доступа </w:t>
      </w:r>
      <w:hyperlink r:id="rId16" w:history="1">
        <w:r w:rsidRPr="00862D13">
          <w:rPr>
            <w:rStyle w:val="a3"/>
            <w:sz w:val="28"/>
            <w:szCs w:val="28"/>
            <w:lang w:eastAsia="ar-SA"/>
          </w:rPr>
          <w:t>https://ej.hse.ru/archive.html</w:t>
        </w:r>
      </w:hyperlink>
      <w:r w:rsidRPr="00862D13">
        <w:rPr>
          <w:sz w:val="28"/>
          <w:szCs w:val="28"/>
          <w:lang w:eastAsia="ar-SA"/>
        </w:rPr>
        <w:t xml:space="preserve"> свободный </w:t>
      </w:r>
      <w:r w:rsidRPr="00862D13">
        <w:rPr>
          <w:sz w:val="28"/>
          <w:szCs w:val="28"/>
        </w:rPr>
        <w:t xml:space="preserve">(дата обращения: </w:t>
      </w:r>
      <w:r w:rsidR="001D52CE">
        <w:rPr>
          <w:sz w:val="28"/>
          <w:szCs w:val="28"/>
          <w:shd w:val="clear" w:color="auto" w:fill="FFFFFF"/>
        </w:rPr>
        <w:t>21.02.</w:t>
      </w:r>
      <w:r w:rsidR="00C2325F">
        <w:rPr>
          <w:sz w:val="28"/>
          <w:szCs w:val="28"/>
          <w:shd w:val="clear" w:color="auto" w:fill="FFFFFF"/>
        </w:rPr>
        <w:t>2025</w:t>
      </w:r>
      <w:r w:rsidRPr="00862D13">
        <w:rPr>
          <w:sz w:val="28"/>
          <w:szCs w:val="28"/>
        </w:rPr>
        <w:t>)</w:t>
      </w:r>
      <w:r w:rsidRPr="00862D13">
        <w:rPr>
          <w:sz w:val="28"/>
          <w:szCs w:val="28"/>
          <w:lang w:eastAsia="ar-SA"/>
        </w:rPr>
        <w:t>.</w:t>
      </w:r>
    </w:p>
    <w:p w14:paraId="664A3829" w14:textId="77777777" w:rsidR="00C73321" w:rsidRPr="00862D13" w:rsidRDefault="00C73321" w:rsidP="00C73321">
      <w:pPr>
        <w:ind w:firstLine="567"/>
        <w:rPr>
          <w:sz w:val="28"/>
          <w:szCs w:val="28"/>
          <w:lang w:eastAsia="ar-SA"/>
        </w:rPr>
      </w:pPr>
      <w:r w:rsidRPr="00862D13">
        <w:rPr>
          <w:sz w:val="28"/>
          <w:szCs w:val="28"/>
          <w:lang w:eastAsia="ar-SA"/>
        </w:rPr>
        <w:t xml:space="preserve">3) Экономические и социальные перемены: факты, тенденции, </w:t>
      </w:r>
      <w:proofErr w:type="gramStart"/>
      <w:r w:rsidRPr="00862D13">
        <w:rPr>
          <w:sz w:val="28"/>
          <w:szCs w:val="28"/>
          <w:lang w:eastAsia="ar-SA"/>
        </w:rPr>
        <w:t>прогноз :</w:t>
      </w:r>
      <w:proofErr w:type="gramEnd"/>
      <w:r w:rsidRPr="00862D13">
        <w:rPr>
          <w:sz w:val="28"/>
          <w:szCs w:val="28"/>
          <w:lang w:eastAsia="ar-SA"/>
        </w:rPr>
        <w:t xml:space="preserve"> научный журнал. Режим доступа:  </w:t>
      </w:r>
      <w:hyperlink r:id="rId17" w:history="1">
        <w:r w:rsidRPr="00862D13">
          <w:rPr>
            <w:rStyle w:val="a3"/>
            <w:sz w:val="28"/>
            <w:szCs w:val="28"/>
            <w:lang w:eastAsia="ar-SA"/>
          </w:rPr>
          <w:t>http://esc.vscc.ac.ru/</w:t>
        </w:r>
      </w:hyperlink>
      <w:r w:rsidRPr="00862D13">
        <w:rPr>
          <w:sz w:val="28"/>
          <w:szCs w:val="28"/>
          <w:lang w:eastAsia="ar-SA"/>
        </w:rPr>
        <w:t xml:space="preserve"> свободный </w:t>
      </w:r>
      <w:r w:rsidRPr="00862D13">
        <w:rPr>
          <w:sz w:val="28"/>
          <w:szCs w:val="28"/>
        </w:rPr>
        <w:t xml:space="preserve">(дата обращения: </w:t>
      </w:r>
      <w:r w:rsidR="001D52CE">
        <w:rPr>
          <w:sz w:val="28"/>
          <w:szCs w:val="28"/>
          <w:shd w:val="clear" w:color="auto" w:fill="FFFFFF"/>
        </w:rPr>
        <w:t>21.02.</w:t>
      </w:r>
      <w:r w:rsidR="00C2325F">
        <w:rPr>
          <w:sz w:val="28"/>
          <w:szCs w:val="28"/>
          <w:shd w:val="clear" w:color="auto" w:fill="FFFFFF"/>
        </w:rPr>
        <w:t>2025</w:t>
      </w:r>
      <w:r w:rsidRPr="00862D13">
        <w:rPr>
          <w:sz w:val="28"/>
          <w:szCs w:val="28"/>
        </w:rPr>
        <w:t>)</w:t>
      </w:r>
      <w:r w:rsidRPr="00862D13">
        <w:rPr>
          <w:sz w:val="28"/>
          <w:szCs w:val="28"/>
          <w:lang w:eastAsia="ar-SA"/>
        </w:rPr>
        <w:t>.</w:t>
      </w:r>
    </w:p>
    <w:p w14:paraId="485972C2" w14:textId="77777777" w:rsidR="00C73321" w:rsidRPr="00862D13" w:rsidRDefault="00C73321" w:rsidP="00C73321">
      <w:pPr>
        <w:ind w:firstLine="567"/>
        <w:rPr>
          <w:sz w:val="28"/>
          <w:szCs w:val="28"/>
          <w:lang w:eastAsia="ar-SA"/>
        </w:rPr>
      </w:pPr>
      <w:r w:rsidRPr="00862D13">
        <w:rPr>
          <w:sz w:val="28"/>
          <w:szCs w:val="28"/>
          <w:lang w:eastAsia="ar-SA"/>
        </w:rPr>
        <w:t xml:space="preserve">4) Управление большими системами: научный журнал. Режим доступа: </w:t>
      </w:r>
      <w:hyperlink r:id="rId18" w:history="1">
        <w:r w:rsidRPr="00862D13">
          <w:rPr>
            <w:rStyle w:val="a3"/>
            <w:sz w:val="28"/>
            <w:szCs w:val="28"/>
            <w:lang w:eastAsia="ar-SA"/>
          </w:rPr>
          <w:t>http://www.mathnet.ru/php/journal.phtml?jrnid=ubs&amp;option_lang=rus</w:t>
        </w:r>
      </w:hyperlink>
      <w:r w:rsidRPr="00862D13">
        <w:rPr>
          <w:sz w:val="28"/>
          <w:szCs w:val="28"/>
          <w:lang w:eastAsia="ar-SA"/>
        </w:rPr>
        <w:t xml:space="preserve"> свободный </w:t>
      </w:r>
      <w:r w:rsidRPr="00862D13">
        <w:rPr>
          <w:sz w:val="28"/>
          <w:szCs w:val="28"/>
        </w:rPr>
        <w:t xml:space="preserve">(дата обращения: </w:t>
      </w:r>
      <w:r w:rsidR="001D52CE">
        <w:rPr>
          <w:sz w:val="28"/>
          <w:szCs w:val="28"/>
          <w:shd w:val="clear" w:color="auto" w:fill="FFFFFF"/>
        </w:rPr>
        <w:t>21.02.</w:t>
      </w:r>
      <w:r w:rsidR="00C2325F">
        <w:rPr>
          <w:sz w:val="28"/>
          <w:szCs w:val="28"/>
          <w:shd w:val="clear" w:color="auto" w:fill="FFFFFF"/>
        </w:rPr>
        <w:t>2025</w:t>
      </w:r>
      <w:r w:rsidRPr="00862D13">
        <w:rPr>
          <w:sz w:val="28"/>
          <w:szCs w:val="28"/>
        </w:rPr>
        <w:t>)</w:t>
      </w:r>
      <w:r w:rsidRPr="00862D13">
        <w:rPr>
          <w:sz w:val="28"/>
          <w:szCs w:val="28"/>
          <w:lang w:eastAsia="ar-SA"/>
        </w:rPr>
        <w:t>.</w:t>
      </w:r>
    </w:p>
    <w:p w14:paraId="2A944B9A" w14:textId="77777777" w:rsidR="00C73321" w:rsidRPr="00862D13" w:rsidRDefault="00C73321" w:rsidP="00C73321">
      <w:pPr>
        <w:pStyle w:val="af4"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862D13">
        <w:rPr>
          <w:rFonts w:ascii="Times New Roman" w:hAnsi="Times New Roman"/>
          <w:sz w:val="28"/>
          <w:szCs w:val="28"/>
        </w:rPr>
        <w:t xml:space="preserve">5) Дифференциальные уравнения: научный журнал. Режим доступа: </w:t>
      </w:r>
      <w:hyperlink r:id="rId19" w:history="1">
        <w:r w:rsidRPr="00862D13">
          <w:rPr>
            <w:rStyle w:val="a3"/>
            <w:rFonts w:ascii="Times New Roman" w:hAnsi="Times New Roman"/>
            <w:sz w:val="28"/>
            <w:szCs w:val="28"/>
          </w:rPr>
          <w:t>http://www.mathnet.ru/php/journal.phtml?jrnid=de&amp;option_lang=rus</w:t>
        </w:r>
      </w:hyperlink>
      <w:r w:rsidRPr="00862D13">
        <w:rPr>
          <w:rFonts w:ascii="Times New Roman" w:hAnsi="Times New Roman"/>
          <w:sz w:val="28"/>
          <w:szCs w:val="28"/>
        </w:rPr>
        <w:t xml:space="preserve"> свободный (дата обращения: </w:t>
      </w:r>
      <w:r w:rsidR="001D52CE">
        <w:rPr>
          <w:rFonts w:ascii="Times New Roman" w:hAnsi="Times New Roman"/>
          <w:color w:val="000000"/>
          <w:sz w:val="28"/>
          <w:szCs w:val="28"/>
        </w:rPr>
        <w:t>21.02.</w:t>
      </w:r>
      <w:r w:rsidR="00C2325F">
        <w:rPr>
          <w:rFonts w:ascii="Times New Roman" w:hAnsi="Times New Roman"/>
          <w:color w:val="000000"/>
          <w:sz w:val="28"/>
          <w:szCs w:val="28"/>
        </w:rPr>
        <w:t>2025</w:t>
      </w:r>
      <w:r w:rsidRPr="00862D13">
        <w:rPr>
          <w:rFonts w:ascii="Times New Roman" w:hAnsi="Times New Roman"/>
          <w:sz w:val="28"/>
          <w:szCs w:val="28"/>
        </w:rPr>
        <w:t>).</w:t>
      </w:r>
    </w:p>
    <w:p w14:paraId="16252598" w14:textId="77777777" w:rsidR="00C73321" w:rsidRPr="00862D13" w:rsidRDefault="00C73321" w:rsidP="00C73321">
      <w:pPr>
        <w:pStyle w:val="af4"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862D13">
        <w:rPr>
          <w:rFonts w:ascii="Times New Roman" w:hAnsi="Times New Roman"/>
          <w:sz w:val="28"/>
          <w:szCs w:val="28"/>
        </w:rPr>
        <w:lastRenderedPageBreak/>
        <w:t xml:space="preserve">6) Дифференциальные уравнения и процессы управления: научный журнал. Режим доступа:  </w:t>
      </w:r>
      <w:hyperlink r:id="rId20" w:history="1">
        <w:r w:rsidRPr="00862D13">
          <w:rPr>
            <w:rStyle w:val="a3"/>
            <w:rFonts w:ascii="Times New Roman" w:hAnsi="Times New Roman"/>
            <w:sz w:val="28"/>
            <w:szCs w:val="28"/>
          </w:rPr>
          <w:t>https://diffjournal.spbu.ru/RU/about.html</w:t>
        </w:r>
      </w:hyperlink>
      <w:r w:rsidRPr="00862D13">
        <w:rPr>
          <w:rFonts w:ascii="Times New Roman" w:hAnsi="Times New Roman"/>
          <w:sz w:val="28"/>
          <w:szCs w:val="28"/>
        </w:rPr>
        <w:t xml:space="preserve"> свободный (дата обращения: </w:t>
      </w:r>
      <w:r w:rsidR="001D52CE">
        <w:rPr>
          <w:rFonts w:ascii="Times New Roman" w:hAnsi="Times New Roman"/>
          <w:color w:val="000000"/>
          <w:sz w:val="28"/>
          <w:szCs w:val="28"/>
        </w:rPr>
        <w:t>21.02.</w:t>
      </w:r>
      <w:r w:rsidR="00C2325F">
        <w:rPr>
          <w:rFonts w:ascii="Times New Roman" w:hAnsi="Times New Roman"/>
          <w:color w:val="000000"/>
          <w:sz w:val="28"/>
          <w:szCs w:val="28"/>
        </w:rPr>
        <w:t>2025</w:t>
      </w:r>
      <w:r w:rsidRPr="00862D13">
        <w:rPr>
          <w:rFonts w:ascii="Times New Roman" w:hAnsi="Times New Roman"/>
          <w:sz w:val="28"/>
          <w:szCs w:val="28"/>
        </w:rPr>
        <w:t>).</w:t>
      </w:r>
    </w:p>
    <w:p w14:paraId="2A1FF91C" w14:textId="77777777" w:rsidR="00C73321" w:rsidRPr="00862D13" w:rsidRDefault="00C73321" w:rsidP="00C73321">
      <w:pPr>
        <w:pStyle w:val="af4"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862D13">
        <w:rPr>
          <w:rFonts w:ascii="Times New Roman" w:hAnsi="Times New Roman"/>
          <w:sz w:val="28"/>
          <w:szCs w:val="28"/>
        </w:rPr>
        <w:t xml:space="preserve">7) Сибирский математический журнал: научный журнал. Режим доступа:  </w:t>
      </w:r>
      <w:hyperlink r:id="rId21" w:history="1">
        <w:r w:rsidRPr="00862D13">
          <w:rPr>
            <w:rStyle w:val="a3"/>
            <w:rFonts w:ascii="Times New Roman" w:hAnsi="Times New Roman"/>
            <w:sz w:val="28"/>
            <w:szCs w:val="28"/>
          </w:rPr>
          <w:t>http://www.mathnet.ru/php/journal.phtml?jrnid=smj&amp;option_lang=rus</w:t>
        </w:r>
      </w:hyperlink>
      <w:r w:rsidRPr="00862D13">
        <w:rPr>
          <w:rFonts w:ascii="Times New Roman" w:hAnsi="Times New Roman"/>
          <w:sz w:val="28"/>
          <w:szCs w:val="28"/>
        </w:rPr>
        <w:t xml:space="preserve"> свободный (дата обращения: </w:t>
      </w:r>
      <w:r w:rsidR="001D52CE">
        <w:rPr>
          <w:rFonts w:ascii="Times New Roman" w:hAnsi="Times New Roman"/>
          <w:color w:val="000000"/>
          <w:sz w:val="28"/>
          <w:szCs w:val="28"/>
        </w:rPr>
        <w:t>21.02.</w:t>
      </w:r>
      <w:r w:rsidR="00C2325F">
        <w:rPr>
          <w:rFonts w:ascii="Times New Roman" w:hAnsi="Times New Roman"/>
          <w:color w:val="000000"/>
          <w:sz w:val="28"/>
          <w:szCs w:val="28"/>
        </w:rPr>
        <w:t>2025</w:t>
      </w:r>
      <w:r w:rsidRPr="00862D13">
        <w:rPr>
          <w:rFonts w:ascii="Times New Roman" w:hAnsi="Times New Roman"/>
          <w:sz w:val="28"/>
          <w:szCs w:val="28"/>
        </w:rPr>
        <w:t>).</w:t>
      </w:r>
    </w:p>
    <w:p w14:paraId="27A46630" w14:textId="77777777" w:rsidR="00C73321" w:rsidRPr="00862D13" w:rsidRDefault="00C73321" w:rsidP="00C73321">
      <w:pPr>
        <w:pStyle w:val="af4"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862D13">
        <w:rPr>
          <w:rFonts w:ascii="Times New Roman" w:hAnsi="Times New Roman"/>
          <w:sz w:val="28"/>
          <w:szCs w:val="28"/>
        </w:rPr>
        <w:t xml:space="preserve">8) </w:t>
      </w:r>
      <w:r w:rsidRPr="00862D13"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>Итоги науки и техники. Серия «Современная математика и ее приложения. Тематические обзоры</w:t>
      </w:r>
      <w:proofErr w:type="gramStart"/>
      <w:r w:rsidRPr="00862D13"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>»</w:t>
      </w:r>
      <w:r w:rsidRPr="00862D13">
        <w:rPr>
          <w:rFonts w:ascii="Times New Roman" w:hAnsi="Times New Roman"/>
          <w:sz w:val="28"/>
          <w:szCs w:val="28"/>
        </w:rPr>
        <w:t xml:space="preserve"> .</w:t>
      </w:r>
      <w:proofErr w:type="gramEnd"/>
      <w:r w:rsidRPr="00862D13">
        <w:rPr>
          <w:rFonts w:ascii="Times New Roman" w:hAnsi="Times New Roman"/>
          <w:sz w:val="28"/>
          <w:szCs w:val="28"/>
        </w:rPr>
        <w:t xml:space="preserve"> Режим доступа:  </w:t>
      </w:r>
      <w:hyperlink r:id="rId22" w:history="1">
        <w:r w:rsidRPr="00862D13">
          <w:rPr>
            <w:rStyle w:val="a3"/>
            <w:rFonts w:ascii="Times New Roman" w:hAnsi="Times New Roman"/>
            <w:sz w:val="28"/>
            <w:szCs w:val="28"/>
          </w:rPr>
          <w:t>http://www.mathnet.ru/php/journal.phtml?jrnid=into&amp;option_lang=rus</w:t>
        </w:r>
      </w:hyperlink>
      <w:r w:rsidRPr="00862D13">
        <w:rPr>
          <w:rFonts w:ascii="Times New Roman" w:hAnsi="Times New Roman"/>
          <w:sz w:val="28"/>
          <w:szCs w:val="28"/>
        </w:rPr>
        <w:t xml:space="preserve"> свободный (дата обращения: </w:t>
      </w:r>
      <w:r w:rsidR="001D52CE">
        <w:rPr>
          <w:rFonts w:ascii="Times New Roman" w:hAnsi="Times New Roman"/>
          <w:color w:val="000000"/>
          <w:sz w:val="28"/>
          <w:szCs w:val="28"/>
        </w:rPr>
        <w:t>21.02.</w:t>
      </w:r>
      <w:r w:rsidR="00C2325F">
        <w:rPr>
          <w:rFonts w:ascii="Times New Roman" w:hAnsi="Times New Roman"/>
          <w:color w:val="000000"/>
          <w:sz w:val="28"/>
          <w:szCs w:val="28"/>
        </w:rPr>
        <w:t>2025</w:t>
      </w:r>
      <w:r w:rsidRPr="00862D13">
        <w:rPr>
          <w:rFonts w:ascii="Times New Roman" w:hAnsi="Times New Roman"/>
          <w:sz w:val="28"/>
          <w:szCs w:val="28"/>
        </w:rPr>
        <w:t>).</w:t>
      </w:r>
    </w:p>
    <w:p w14:paraId="68F1100F" w14:textId="77777777" w:rsidR="00C73321" w:rsidRPr="00862D13" w:rsidRDefault="00C73321" w:rsidP="00C73321">
      <w:pPr>
        <w:pStyle w:val="af4"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862D13">
        <w:rPr>
          <w:rFonts w:ascii="Times New Roman" w:hAnsi="Times New Roman"/>
          <w:sz w:val="28"/>
          <w:szCs w:val="28"/>
        </w:rPr>
        <w:t xml:space="preserve">9) Проблемы управления: научный журнал. Режим доступа:  </w:t>
      </w:r>
      <w:hyperlink r:id="rId23" w:history="1">
        <w:r w:rsidRPr="00862D13">
          <w:rPr>
            <w:rStyle w:val="a3"/>
            <w:rFonts w:ascii="Times New Roman" w:hAnsi="Times New Roman"/>
            <w:sz w:val="28"/>
            <w:szCs w:val="28"/>
          </w:rPr>
          <w:t>http://www.mathnet.ru/php/journal.phtml?jrnid=pu&amp;option_lang=rus</w:t>
        </w:r>
      </w:hyperlink>
      <w:r w:rsidRPr="00862D13">
        <w:rPr>
          <w:rFonts w:ascii="Times New Roman" w:hAnsi="Times New Roman"/>
          <w:sz w:val="28"/>
          <w:szCs w:val="28"/>
        </w:rPr>
        <w:t xml:space="preserve"> свободный (дата обращения: </w:t>
      </w:r>
      <w:r w:rsidR="001D52CE">
        <w:rPr>
          <w:rFonts w:ascii="Times New Roman" w:hAnsi="Times New Roman"/>
          <w:color w:val="000000"/>
          <w:sz w:val="28"/>
          <w:szCs w:val="28"/>
        </w:rPr>
        <w:t>21.02.</w:t>
      </w:r>
      <w:r w:rsidR="00C2325F">
        <w:rPr>
          <w:rFonts w:ascii="Times New Roman" w:hAnsi="Times New Roman"/>
          <w:color w:val="000000"/>
          <w:sz w:val="28"/>
          <w:szCs w:val="28"/>
        </w:rPr>
        <w:t>2025</w:t>
      </w:r>
      <w:r w:rsidRPr="00862D13">
        <w:rPr>
          <w:rFonts w:ascii="Times New Roman" w:hAnsi="Times New Roman"/>
          <w:sz w:val="28"/>
          <w:szCs w:val="28"/>
        </w:rPr>
        <w:t>).</w:t>
      </w:r>
    </w:p>
    <w:p w14:paraId="0301FA60" w14:textId="77777777" w:rsidR="00C73321" w:rsidRDefault="00C73321" w:rsidP="00C73321">
      <w:pPr>
        <w:ind w:firstLine="709"/>
        <w:rPr>
          <w:b/>
          <w:sz w:val="28"/>
          <w:szCs w:val="28"/>
        </w:rPr>
      </w:pPr>
    </w:p>
    <w:bookmarkEnd w:id="3"/>
    <w:p w14:paraId="7DEEF011" w14:textId="77777777" w:rsidR="00C73321" w:rsidRPr="009C38AE" w:rsidRDefault="00C73321" w:rsidP="00C73321">
      <w:pPr>
        <w:pStyle w:val="a7"/>
        <w:tabs>
          <w:tab w:val="left" w:pos="1260"/>
        </w:tabs>
        <w:ind w:firstLine="720"/>
        <w:jc w:val="both"/>
        <w:rPr>
          <w:sz w:val="28"/>
          <w:szCs w:val="28"/>
          <w:lang w:eastAsia="ar-SA"/>
        </w:rPr>
      </w:pPr>
      <w:r>
        <w:rPr>
          <w:b/>
          <w:sz w:val="28"/>
          <w:szCs w:val="28"/>
        </w:rPr>
        <w:t>8.</w:t>
      </w:r>
      <w:r w:rsidRPr="006D0A83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>.</w:t>
      </w:r>
      <w:r w:rsidRPr="006D0A83">
        <w:rPr>
          <w:b/>
          <w:sz w:val="28"/>
          <w:szCs w:val="28"/>
        </w:rPr>
        <w:t xml:space="preserve"> </w:t>
      </w:r>
      <w:r w:rsidR="00DA6841">
        <w:rPr>
          <w:b/>
          <w:sz w:val="28"/>
          <w:szCs w:val="28"/>
        </w:rPr>
        <w:t>Профессиональные б</w:t>
      </w:r>
      <w:r w:rsidRPr="006D0A83">
        <w:rPr>
          <w:b/>
          <w:sz w:val="28"/>
          <w:szCs w:val="28"/>
        </w:rPr>
        <w:t>азы данных, информационно-справочные и поисковые системы, Интернет-ресурсы</w:t>
      </w:r>
      <w:r w:rsidRPr="006D0A83">
        <w:rPr>
          <w:sz w:val="28"/>
          <w:szCs w:val="28"/>
          <w:lang w:eastAsia="ar-SA"/>
        </w:rPr>
        <w:t xml:space="preserve"> </w:t>
      </w:r>
    </w:p>
    <w:p w14:paraId="527CA90C" w14:textId="77777777" w:rsidR="00DA6841" w:rsidRPr="005C7038" w:rsidRDefault="00DA6841" w:rsidP="00DA6841">
      <w:pPr>
        <w:widowControl/>
        <w:ind w:firstLine="360"/>
        <w:rPr>
          <w:bCs/>
          <w:sz w:val="28"/>
          <w:szCs w:val="28"/>
          <w:lang w:eastAsia="en-US"/>
        </w:rPr>
      </w:pPr>
      <w:bookmarkStart w:id="4" w:name="_Hlk102382579"/>
      <w:r w:rsidRPr="005C7038">
        <w:rPr>
          <w:bCs/>
          <w:sz w:val="28"/>
          <w:szCs w:val="28"/>
          <w:lang w:eastAsia="en-US"/>
        </w:rPr>
        <w:t xml:space="preserve">1. </w:t>
      </w:r>
      <w:proofErr w:type="gramStart"/>
      <w:r w:rsidRPr="005C7038">
        <w:rPr>
          <w:bCs/>
          <w:sz w:val="28"/>
          <w:szCs w:val="28"/>
          <w:lang w:eastAsia="en-US"/>
        </w:rPr>
        <w:t>BOOK.ru :</w:t>
      </w:r>
      <w:proofErr w:type="gramEnd"/>
      <w:r w:rsidRPr="005C7038">
        <w:rPr>
          <w:bCs/>
          <w:sz w:val="28"/>
          <w:szCs w:val="28"/>
          <w:lang w:eastAsia="en-US"/>
        </w:rPr>
        <w:t xml:space="preserve"> электронная </w:t>
      </w:r>
      <w:proofErr w:type="gramStart"/>
      <w:r w:rsidRPr="005C7038">
        <w:rPr>
          <w:bCs/>
          <w:sz w:val="28"/>
          <w:szCs w:val="28"/>
          <w:lang w:eastAsia="en-US"/>
        </w:rPr>
        <w:t>библиотека :</w:t>
      </w:r>
      <w:proofErr w:type="gramEnd"/>
      <w:r w:rsidRPr="005C7038">
        <w:rPr>
          <w:bCs/>
          <w:sz w:val="28"/>
          <w:szCs w:val="28"/>
          <w:lang w:eastAsia="en-US"/>
        </w:rPr>
        <w:t xml:space="preserve"> сайт. – </w:t>
      </w:r>
      <w:r w:rsidRPr="005C7038">
        <w:rPr>
          <w:bCs/>
          <w:sz w:val="28"/>
          <w:szCs w:val="28"/>
          <w:lang w:val="en-US" w:eastAsia="en-US"/>
        </w:rPr>
        <w:t>URL</w:t>
      </w:r>
      <w:r w:rsidRPr="005C7038">
        <w:rPr>
          <w:bCs/>
          <w:sz w:val="28"/>
          <w:szCs w:val="28"/>
          <w:lang w:eastAsia="en-US"/>
        </w:rPr>
        <w:t xml:space="preserve">: </w:t>
      </w:r>
      <w:hyperlink r:id="rId24" w:history="1">
        <w:r w:rsidRPr="005C7038">
          <w:rPr>
            <w:rStyle w:val="a3"/>
            <w:bCs/>
            <w:sz w:val="28"/>
            <w:szCs w:val="28"/>
            <w:lang w:eastAsia="en-US"/>
          </w:rPr>
          <w:t>http://www.book.ru</w:t>
        </w:r>
      </w:hyperlink>
      <w:r w:rsidRPr="005C7038">
        <w:rPr>
          <w:bCs/>
          <w:sz w:val="28"/>
          <w:szCs w:val="28"/>
          <w:lang w:eastAsia="en-US"/>
        </w:rPr>
        <w:t xml:space="preserve"> (дата обращения: </w:t>
      </w:r>
      <w:r>
        <w:rPr>
          <w:bCs/>
          <w:sz w:val="28"/>
          <w:szCs w:val="28"/>
          <w:lang w:eastAsia="en-US"/>
        </w:rPr>
        <w:t>21.02.</w:t>
      </w:r>
      <w:r w:rsidR="00C2325F">
        <w:rPr>
          <w:bCs/>
          <w:sz w:val="28"/>
          <w:szCs w:val="28"/>
          <w:lang w:eastAsia="en-US"/>
        </w:rPr>
        <w:t>2025</w:t>
      </w:r>
      <w:r w:rsidRPr="005C7038">
        <w:rPr>
          <w:bCs/>
          <w:sz w:val="28"/>
          <w:szCs w:val="28"/>
          <w:lang w:eastAsia="en-US"/>
        </w:rPr>
        <w:t xml:space="preserve">). – Режим доступа: для зарегистрированных пользователей. – Текст электронный. </w:t>
      </w:r>
    </w:p>
    <w:p w14:paraId="136E1F48" w14:textId="77777777" w:rsidR="00DA6841" w:rsidRPr="005C7038" w:rsidRDefault="00DA6841" w:rsidP="00DA6841">
      <w:pPr>
        <w:widowControl/>
        <w:ind w:firstLine="360"/>
        <w:rPr>
          <w:bCs/>
          <w:sz w:val="28"/>
          <w:szCs w:val="28"/>
          <w:lang w:eastAsia="en-US"/>
        </w:rPr>
      </w:pPr>
      <w:r w:rsidRPr="005C7038">
        <w:rPr>
          <w:bCs/>
          <w:sz w:val="28"/>
          <w:szCs w:val="28"/>
          <w:lang w:eastAsia="en-US"/>
        </w:rPr>
        <w:t xml:space="preserve">2. </w:t>
      </w:r>
      <w:proofErr w:type="gramStart"/>
      <w:r w:rsidRPr="005C7038">
        <w:rPr>
          <w:bCs/>
          <w:sz w:val="28"/>
          <w:szCs w:val="28"/>
          <w:lang w:eastAsia="en-US"/>
        </w:rPr>
        <w:t>Znanium.com :</w:t>
      </w:r>
      <w:proofErr w:type="gramEnd"/>
      <w:r w:rsidRPr="005C7038">
        <w:rPr>
          <w:bCs/>
          <w:sz w:val="28"/>
          <w:szCs w:val="28"/>
          <w:lang w:eastAsia="en-US"/>
        </w:rPr>
        <w:t xml:space="preserve"> электронная </w:t>
      </w:r>
      <w:proofErr w:type="gramStart"/>
      <w:r w:rsidRPr="005C7038">
        <w:rPr>
          <w:bCs/>
          <w:sz w:val="28"/>
          <w:szCs w:val="28"/>
          <w:lang w:eastAsia="en-US"/>
        </w:rPr>
        <w:t>библиотека :</w:t>
      </w:r>
      <w:proofErr w:type="gramEnd"/>
      <w:r w:rsidRPr="005C7038">
        <w:rPr>
          <w:bCs/>
          <w:sz w:val="28"/>
          <w:szCs w:val="28"/>
          <w:lang w:eastAsia="en-US"/>
        </w:rPr>
        <w:t xml:space="preserve"> сайт.  – </w:t>
      </w:r>
      <w:r w:rsidRPr="005C7038">
        <w:rPr>
          <w:bCs/>
          <w:sz w:val="28"/>
          <w:szCs w:val="28"/>
          <w:lang w:val="en-US" w:eastAsia="en-US"/>
        </w:rPr>
        <w:t>URL</w:t>
      </w:r>
      <w:r w:rsidRPr="005C7038">
        <w:rPr>
          <w:bCs/>
          <w:sz w:val="28"/>
          <w:szCs w:val="28"/>
          <w:lang w:eastAsia="en-US"/>
        </w:rPr>
        <w:t xml:space="preserve">: </w:t>
      </w:r>
      <w:hyperlink r:id="rId25" w:history="1">
        <w:r w:rsidRPr="005C7038">
          <w:rPr>
            <w:rStyle w:val="a3"/>
            <w:bCs/>
            <w:sz w:val="28"/>
            <w:szCs w:val="28"/>
            <w:lang w:eastAsia="en-US"/>
          </w:rPr>
          <w:t>http://znanium.com</w:t>
        </w:r>
      </w:hyperlink>
      <w:r w:rsidRPr="005C7038">
        <w:rPr>
          <w:bCs/>
          <w:sz w:val="28"/>
          <w:szCs w:val="28"/>
          <w:lang w:eastAsia="en-US"/>
        </w:rPr>
        <w:t xml:space="preserve"> (дата обращения: </w:t>
      </w:r>
      <w:r>
        <w:rPr>
          <w:bCs/>
          <w:sz w:val="28"/>
          <w:szCs w:val="28"/>
          <w:lang w:eastAsia="en-US"/>
        </w:rPr>
        <w:t>21.02.</w:t>
      </w:r>
      <w:r w:rsidR="00C2325F">
        <w:rPr>
          <w:bCs/>
          <w:sz w:val="28"/>
          <w:szCs w:val="28"/>
          <w:lang w:eastAsia="en-US"/>
        </w:rPr>
        <w:t>2025</w:t>
      </w:r>
      <w:r w:rsidRPr="005C7038">
        <w:rPr>
          <w:bCs/>
          <w:sz w:val="28"/>
          <w:szCs w:val="28"/>
          <w:lang w:eastAsia="en-US"/>
        </w:rPr>
        <w:t xml:space="preserve">). – Режим доступа: для зарегистрированных пользователей. – Текст: электронный. </w:t>
      </w:r>
    </w:p>
    <w:p w14:paraId="02B2D28B" w14:textId="77777777" w:rsidR="00DA6841" w:rsidRPr="005C7038" w:rsidRDefault="00DA6841" w:rsidP="00DA6841">
      <w:pPr>
        <w:widowControl/>
        <w:ind w:firstLine="360"/>
        <w:rPr>
          <w:bCs/>
          <w:sz w:val="28"/>
          <w:szCs w:val="28"/>
          <w:lang w:eastAsia="en-US"/>
        </w:rPr>
      </w:pPr>
      <w:r w:rsidRPr="005C7038">
        <w:rPr>
          <w:bCs/>
          <w:sz w:val="28"/>
          <w:szCs w:val="28"/>
          <w:lang w:eastAsia="en-US"/>
        </w:rPr>
        <w:t xml:space="preserve">3. Научная библиотека РГУ имени С. А. Есенина: сайт. – URL: </w:t>
      </w:r>
      <w:hyperlink r:id="rId26" w:history="1">
        <w:r w:rsidRPr="005C7038">
          <w:rPr>
            <w:rStyle w:val="a3"/>
            <w:bCs/>
            <w:sz w:val="28"/>
            <w:szCs w:val="28"/>
            <w:lang w:eastAsia="en-US"/>
          </w:rPr>
          <w:t>https://library.rsu.edu.ru/</w:t>
        </w:r>
      </w:hyperlink>
      <w:r w:rsidRPr="005C7038">
        <w:rPr>
          <w:bCs/>
          <w:sz w:val="28"/>
          <w:szCs w:val="28"/>
          <w:u w:val="single"/>
          <w:lang w:eastAsia="en-US"/>
        </w:rPr>
        <w:t xml:space="preserve"> </w:t>
      </w:r>
      <w:r w:rsidRPr="005C7038">
        <w:rPr>
          <w:bCs/>
          <w:sz w:val="28"/>
          <w:szCs w:val="28"/>
          <w:lang w:eastAsia="en-US"/>
        </w:rPr>
        <w:t xml:space="preserve">(дата обращения: </w:t>
      </w:r>
      <w:r>
        <w:rPr>
          <w:bCs/>
          <w:sz w:val="28"/>
          <w:szCs w:val="28"/>
          <w:lang w:eastAsia="en-US"/>
        </w:rPr>
        <w:t>21.02.</w:t>
      </w:r>
      <w:r w:rsidR="00C2325F">
        <w:rPr>
          <w:bCs/>
          <w:sz w:val="28"/>
          <w:szCs w:val="28"/>
          <w:lang w:eastAsia="en-US"/>
        </w:rPr>
        <w:t>2025</w:t>
      </w:r>
      <w:r w:rsidRPr="005C7038">
        <w:rPr>
          <w:bCs/>
          <w:sz w:val="28"/>
          <w:szCs w:val="28"/>
          <w:lang w:eastAsia="en-US"/>
        </w:rPr>
        <w:t xml:space="preserve">). – Режим доступа: свободный. – Текст: электронный. </w:t>
      </w:r>
    </w:p>
    <w:p w14:paraId="2143D99E" w14:textId="77777777" w:rsidR="00DA6841" w:rsidRPr="005C7038" w:rsidRDefault="00DA6841" w:rsidP="00DA6841">
      <w:pPr>
        <w:widowControl/>
        <w:ind w:firstLine="360"/>
        <w:rPr>
          <w:bCs/>
          <w:sz w:val="28"/>
          <w:szCs w:val="28"/>
          <w:lang w:eastAsia="en-US"/>
        </w:rPr>
      </w:pPr>
      <w:r w:rsidRPr="005C7038">
        <w:rPr>
          <w:bCs/>
          <w:sz w:val="28"/>
          <w:szCs w:val="28"/>
          <w:lang w:eastAsia="en-US"/>
        </w:rPr>
        <w:t xml:space="preserve">4. Универсальная база данных </w:t>
      </w:r>
      <w:proofErr w:type="gramStart"/>
      <w:r w:rsidRPr="005C7038">
        <w:rPr>
          <w:bCs/>
          <w:sz w:val="28"/>
          <w:szCs w:val="28"/>
          <w:lang w:val="en-US" w:eastAsia="en-US"/>
        </w:rPr>
        <w:t>EastView</w:t>
      </w:r>
      <w:r w:rsidRPr="005C7038">
        <w:rPr>
          <w:bCs/>
          <w:sz w:val="28"/>
          <w:szCs w:val="28"/>
          <w:lang w:eastAsia="en-US"/>
        </w:rPr>
        <w:t xml:space="preserve"> :</w:t>
      </w:r>
      <w:proofErr w:type="gramEnd"/>
      <w:r w:rsidRPr="005C7038">
        <w:rPr>
          <w:bCs/>
          <w:sz w:val="28"/>
          <w:szCs w:val="28"/>
          <w:lang w:eastAsia="en-US"/>
        </w:rPr>
        <w:t xml:space="preserve"> электронная </w:t>
      </w:r>
      <w:proofErr w:type="gramStart"/>
      <w:r w:rsidRPr="005C7038">
        <w:rPr>
          <w:bCs/>
          <w:sz w:val="28"/>
          <w:szCs w:val="28"/>
          <w:lang w:eastAsia="en-US"/>
        </w:rPr>
        <w:t>библиотека :</w:t>
      </w:r>
      <w:proofErr w:type="gramEnd"/>
      <w:r w:rsidRPr="005C7038">
        <w:rPr>
          <w:bCs/>
          <w:sz w:val="28"/>
          <w:szCs w:val="28"/>
          <w:lang w:eastAsia="en-US"/>
        </w:rPr>
        <w:t xml:space="preserve"> сайт.  – </w:t>
      </w:r>
      <w:r w:rsidRPr="005C7038">
        <w:rPr>
          <w:bCs/>
          <w:sz w:val="28"/>
          <w:szCs w:val="28"/>
          <w:lang w:val="en-US" w:eastAsia="en-US"/>
        </w:rPr>
        <w:t>URL</w:t>
      </w:r>
      <w:r w:rsidRPr="005C7038">
        <w:rPr>
          <w:bCs/>
          <w:sz w:val="28"/>
          <w:szCs w:val="28"/>
          <w:lang w:eastAsia="en-US"/>
        </w:rPr>
        <w:t xml:space="preserve">: </w:t>
      </w:r>
      <w:hyperlink r:id="rId27" w:history="1">
        <w:r w:rsidRPr="005C7038">
          <w:rPr>
            <w:rStyle w:val="a3"/>
            <w:bCs/>
            <w:sz w:val="28"/>
            <w:szCs w:val="28"/>
            <w:lang w:val="en-US" w:eastAsia="en-US"/>
          </w:rPr>
          <w:t>https</w:t>
        </w:r>
        <w:r w:rsidRPr="005C7038">
          <w:rPr>
            <w:rStyle w:val="a3"/>
            <w:bCs/>
            <w:sz w:val="28"/>
            <w:szCs w:val="28"/>
            <w:lang w:eastAsia="en-US"/>
          </w:rPr>
          <w:t>://</w:t>
        </w:r>
        <w:r w:rsidRPr="005C7038">
          <w:rPr>
            <w:rStyle w:val="a3"/>
            <w:bCs/>
            <w:sz w:val="28"/>
            <w:szCs w:val="28"/>
            <w:lang w:val="en-US" w:eastAsia="en-US"/>
          </w:rPr>
          <w:t>dlib</w:t>
        </w:r>
        <w:r w:rsidRPr="005C7038">
          <w:rPr>
            <w:rStyle w:val="a3"/>
            <w:bCs/>
            <w:sz w:val="28"/>
            <w:szCs w:val="28"/>
            <w:lang w:eastAsia="en-US"/>
          </w:rPr>
          <w:t>.</w:t>
        </w:r>
        <w:r w:rsidRPr="005C7038">
          <w:rPr>
            <w:rStyle w:val="a3"/>
            <w:bCs/>
            <w:sz w:val="28"/>
            <w:szCs w:val="28"/>
            <w:lang w:val="en-US" w:eastAsia="en-US"/>
          </w:rPr>
          <w:t>eastview</w:t>
        </w:r>
        <w:r w:rsidRPr="005C7038">
          <w:rPr>
            <w:rStyle w:val="a3"/>
            <w:bCs/>
            <w:sz w:val="28"/>
            <w:szCs w:val="28"/>
            <w:lang w:eastAsia="en-US"/>
          </w:rPr>
          <w:t>.</w:t>
        </w:r>
        <w:r w:rsidRPr="005C7038">
          <w:rPr>
            <w:rStyle w:val="a3"/>
            <w:bCs/>
            <w:sz w:val="28"/>
            <w:szCs w:val="28"/>
            <w:lang w:val="en-US" w:eastAsia="en-US"/>
          </w:rPr>
          <w:t>com</w:t>
        </w:r>
      </w:hyperlink>
      <w:r w:rsidRPr="005C7038">
        <w:rPr>
          <w:bCs/>
          <w:sz w:val="28"/>
          <w:szCs w:val="28"/>
          <w:u w:val="single"/>
          <w:lang w:eastAsia="en-US"/>
        </w:rPr>
        <w:t xml:space="preserve"> </w:t>
      </w:r>
      <w:r w:rsidRPr="005C7038">
        <w:rPr>
          <w:bCs/>
          <w:sz w:val="28"/>
          <w:szCs w:val="28"/>
          <w:lang w:eastAsia="en-US"/>
        </w:rPr>
        <w:t xml:space="preserve">(дата обращения: </w:t>
      </w:r>
      <w:r>
        <w:rPr>
          <w:bCs/>
          <w:sz w:val="28"/>
          <w:szCs w:val="28"/>
          <w:lang w:eastAsia="en-US"/>
        </w:rPr>
        <w:t>21.02.</w:t>
      </w:r>
      <w:r w:rsidR="00C2325F">
        <w:rPr>
          <w:bCs/>
          <w:sz w:val="28"/>
          <w:szCs w:val="28"/>
          <w:lang w:eastAsia="en-US"/>
        </w:rPr>
        <w:t>2025</w:t>
      </w:r>
      <w:r w:rsidRPr="005C7038">
        <w:rPr>
          <w:bCs/>
          <w:sz w:val="28"/>
          <w:szCs w:val="28"/>
          <w:lang w:eastAsia="en-US"/>
        </w:rPr>
        <w:t xml:space="preserve">).  – Режим доступа: в сети университета. – Текст: электронный. </w:t>
      </w:r>
    </w:p>
    <w:p w14:paraId="430041F1" w14:textId="77777777" w:rsidR="00DA6841" w:rsidRPr="005C7038" w:rsidRDefault="00DA6841" w:rsidP="00DA6841">
      <w:pPr>
        <w:widowControl/>
        <w:ind w:firstLine="360"/>
        <w:rPr>
          <w:bCs/>
          <w:sz w:val="28"/>
          <w:szCs w:val="28"/>
          <w:lang w:eastAsia="en-US"/>
        </w:rPr>
      </w:pPr>
      <w:r w:rsidRPr="005C7038">
        <w:rPr>
          <w:bCs/>
          <w:sz w:val="28"/>
          <w:szCs w:val="28"/>
          <w:lang w:eastAsia="en-US"/>
        </w:rPr>
        <w:t xml:space="preserve">5. Университетская библиотека ONLINE: электронная библиотека. – </w:t>
      </w:r>
      <w:r w:rsidRPr="005C7038">
        <w:rPr>
          <w:bCs/>
          <w:sz w:val="28"/>
          <w:szCs w:val="28"/>
          <w:lang w:val="en-US" w:eastAsia="en-US"/>
        </w:rPr>
        <w:t>URL</w:t>
      </w:r>
      <w:r w:rsidRPr="005C7038">
        <w:rPr>
          <w:bCs/>
          <w:sz w:val="28"/>
          <w:szCs w:val="28"/>
          <w:lang w:eastAsia="en-US"/>
        </w:rPr>
        <w:t xml:space="preserve">: </w:t>
      </w:r>
      <w:hyperlink r:id="rId28" w:history="1">
        <w:r w:rsidRPr="005C7038">
          <w:rPr>
            <w:rStyle w:val="a3"/>
            <w:bCs/>
            <w:sz w:val="28"/>
            <w:szCs w:val="28"/>
            <w:lang w:eastAsia="en-US"/>
          </w:rPr>
          <w:t>http://biblioclub.ru/index.php?page=main_ub_red</w:t>
        </w:r>
      </w:hyperlink>
      <w:r w:rsidRPr="005C7038">
        <w:rPr>
          <w:bCs/>
          <w:sz w:val="28"/>
          <w:szCs w:val="28"/>
          <w:lang w:eastAsia="en-US"/>
        </w:rPr>
        <w:t xml:space="preserve"> (дата обращения: </w:t>
      </w:r>
      <w:r>
        <w:rPr>
          <w:bCs/>
          <w:sz w:val="28"/>
          <w:szCs w:val="28"/>
          <w:lang w:eastAsia="en-US"/>
        </w:rPr>
        <w:t>21.02.</w:t>
      </w:r>
      <w:r w:rsidR="00C2325F">
        <w:rPr>
          <w:bCs/>
          <w:sz w:val="28"/>
          <w:szCs w:val="28"/>
          <w:lang w:eastAsia="en-US"/>
        </w:rPr>
        <w:t>2025</w:t>
      </w:r>
      <w:r w:rsidRPr="005C7038">
        <w:rPr>
          <w:bCs/>
          <w:sz w:val="28"/>
          <w:szCs w:val="28"/>
          <w:lang w:eastAsia="en-US"/>
        </w:rPr>
        <w:t xml:space="preserve">). – Москва, 2006. – Режим доступа: для зарегистрированных пользователей. – </w:t>
      </w:r>
      <w:proofErr w:type="gramStart"/>
      <w:r w:rsidRPr="005C7038">
        <w:rPr>
          <w:bCs/>
          <w:sz w:val="28"/>
          <w:szCs w:val="28"/>
          <w:lang w:eastAsia="en-US"/>
        </w:rPr>
        <w:t>Текст :</w:t>
      </w:r>
      <w:proofErr w:type="gramEnd"/>
      <w:r w:rsidRPr="005C7038">
        <w:rPr>
          <w:bCs/>
          <w:sz w:val="28"/>
          <w:szCs w:val="28"/>
          <w:lang w:eastAsia="en-US"/>
        </w:rPr>
        <w:t xml:space="preserve"> электронный. </w:t>
      </w:r>
    </w:p>
    <w:p w14:paraId="7BEE863A" w14:textId="77777777" w:rsidR="00DA6841" w:rsidRPr="005C7038" w:rsidRDefault="00DA6841" w:rsidP="00DA6841">
      <w:pPr>
        <w:widowControl/>
        <w:ind w:firstLine="360"/>
        <w:rPr>
          <w:bCs/>
          <w:sz w:val="28"/>
          <w:szCs w:val="28"/>
          <w:lang w:eastAsia="en-US"/>
        </w:rPr>
      </w:pPr>
      <w:r w:rsidRPr="005C7038">
        <w:rPr>
          <w:bCs/>
          <w:sz w:val="28"/>
          <w:szCs w:val="28"/>
          <w:lang w:eastAsia="en-US"/>
        </w:rPr>
        <w:t xml:space="preserve">6 ЮРАЙТ: </w:t>
      </w:r>
      <w:proofErr w:type="gramStart"/>
      <w:r w:rsidRPr="005C7038">
        <w:rPr>
          <w:bCs/>
          <w:sz w:val="28"/>
          <w:szCs w:val="28"/>
          <w:lang w:eastAsia="en-US"/>
        </w:rPr>
        <w:t>образовательная  платформа</w:t>
      </w:r>
      <w:proofErr w:type="gramEnd"/>
      <w:r w:rsidRPr="005C7038">
        <w:rPr>
          <w:bCs/>
          <w:sz w:val="28"/>
          <w:szCs w:val="28"/>
          <w:lang w:eastAsia="en-US"/>
        </w:rPr>
        <w:t xml:space="preserve"> : сайт. – Москва, 2013. – </w:t>
      </w:r>
      <w:r w:rsidRPr="005C7038">
        <w:rPr>
          <w:bCs/>
          <w:sz w:val="28"/>
          <w:szCs w:val="28"/>
          <w:lang w:val="en-US" w:eastAsia="en-US"/>
        </w:rPr>
        <w:t>URL</w:t>
      </w:r>
      <w:r w:rsidRPr="005C7038">
        <w:rPr>
          <w:bCs/>
          <w:sz w:val="28"/>
          <w:szCs w:val="28"/>
          <w:lang w:eastAsia="en-US"/>
        </w:rPr>
        <w:t xml:space="preserve">: </w:t>
      </w:r>
      <w:hyperlink r:id="rId29" w:history="1">
        <w:r w:rsidRPr="005C7038">
          <w:rPr>
            <w:rStyle w:val="a3"/>
            <w:bCs/>
            <w:sz w:val="28"/>
            <w:szCs w:val="28"/>
            <w:lang w:eastAsia="en-US"/>
          </w:rPr>
          <w:t>https://www.biblio-online.ru</w:t>
        </w:r>
      </w:hyperlink>
      <w:r w:rsidRPr="005C7038">
        <w:rPr>
          <w:bCs/>
          <w:sz w:val="28"/>
          <w:szCs w:val="28"/>
          <w:u w:val="single"/>
          <w:lang w:eastAsia="en-US"/>
        </w:rPr>
        <w:t xml:space="preserve"> </w:t>
      </w:r>
      <w:r w:rsidRPr="005C7038">
        <w:rPr>
          <w:bCs/>
          <w:sz w:val="28"/>
          <w:szCs w:val="28"/>
          <w:lang w:eastAsia="en-US"/>
        </w:rPr>
        <w:t xml:space="preserve">(дата обращения: </w:t>
      </w:r>
      <w:r>
        <w:rPr>
          <w:bCs/>
          <w:sz w:val="28"/>
          <w:szCs w:val="28"/>
          <w:lang w:eastAsia="en-US"/>
        </w:rPr>
        <w:t>21.02.</w:t>
      </w:r>
      <w:r w:rsidR="00C2325F">
        <w:rPr>
          <w:bCs/>
          <w:sz w:val="28"/>
          <w:szCs w:val="28"/>
          <w:lang w:eastAsia="en-US"/>
        </w:rPr>
        <w:t>2025</w:t>
      </w:r>
      <w:r w:rsidRPr="005C7038">
        <w:rPr>
          <w:bCs/>
          <w:sz w:val="28"/>
          <w:szCs w:val="28"/>
          <w:lang w:eastAsia="en-US"/>
        </w:rPr>
        <w:t xml:space="preserve">). – Режим доступа: для зарегистрированных пользователей. – </w:t>
      </w:r>
      <w:proofErr w:type="gramStart"/>
      <w:r w:rsidRPr="005C7038">
        <w:rPr>
          <w:bCs/>
          <w:sz w:val="28"/>
          <w:szCs w:val="28"/>
          <w:lang w:eastAsia="en-US"/>
        </w:rPr>
        <w:t>Текст :</w:t>
      </w:r>
      <w:proofErr w:type="gramEnd"/>
      <w:r w:rsidRPr="005C7038">
        <w:rPr>
          <w:bCs/>
          <w:sz w:val="28"/>
          <w:szCs w:val="28"/>
          <w:lang w:eastAsia="en-US"/>
        </w:rPr>
        <w:t xml:space="preserve"> электронный. </w:t>
      </w:r>
    </w:p>
    <w:p w14:paraId="08A04A72" w14:textId="77777777" w:rsidR="00DA6841" w:rsidRPr="005C7038" w:rsidRDefault="00DA6841" w:rsidP="00DA6841">
      <w:pPr>
        <w:widowControl/>
        <w:ind w:firstLine="360"/>
        <w:rPr>
          <w:bCs/>
          <w:sz w:val="28"/>
          <w:szCs w:val="28"/>
          <w:lang w:eastAsia="en-US"/>
        </w:rPr>
      </w:pPr>
      <w:r w:rsidRPr="005C7038">
        <w:rPr>
          <w:bCs/>
          <w:sz w:val="28"/>
          <w:szCs w:val="28"/>
          <w:lang w:eastAsia="en-US"/>
        </w:rPr>
        <w:t xml:space="preserve">7. </w:t>
      </w:r>
      <w:r w:rsidRPr="005C7038">
        <w:rPr>
          <w:sz w:val="28"/>
          <w:szCs w:val="28"/>
          <w:lang w:eastAsia="en-US"/>
        </w:rPr>
        <w:t xml:space="preserve">Лань: электронная библиотека: сайт. – </w:t>
      </w:r>
      <w:r w:rsidRPr="005C7038">
        <w:rPr>
          <w:sz w:val="28"/>
          <w:szCs w:val="28"/>
          <w:lang w:val="en-US" w:eastAsia="en-US"/>
        </w:rPr>
        <w:t>URL</w:t>
      </w:r>
      <w:r w:rsidRPr="005C7038">
        <w:rPr>
          <w:sz w:val="28"/>
          <w:szCs w:val="28"/>
          <w:lang w:eastAsia="en-US"/>
        </w:rPr>
        <w:t xml:space="preserve">: </w:t>
      </w:r>
      <w:hyperlink r:id="rId30" w:history="1">
        <w:r w:rsidRPr="005C7038">
          <w:rPr>
            <w:rStyle w:val="a3"/>
            <w:sz w:val="28"/>
            <w:szCs w:val="28"/>
            <w:lang w:val="en-US" w:eastAsia="en-US"/>
          </w:rPr>
          <w:t>https</w:t>
        </w:r>
        <w:r w:rsidRPr="005C7038">
          <w:rPr>
            <w:rStyle w:val="a3"/>
            <w:sz w:val="28"/>
            <w:szCs w:val="28"/>
            <w:lang w:eastAsia="en-US"/>
          </w:rPr>
          <w:t>://</w:t>
        </w:r>
        <w:r w:rsidRPr="005C7038">
          <w:rPr>
            <w:rStyle w:val="a3"/>
            <w:sz w:val="28"/>
            <w:szCs w:val="28"/>
            <w:lang w:val="en-US" w:eastAsia="en-US"/>
          </w:rPr>
          <w:t>e</w:t>
        </w:r>
        <w:r w:rsidRPr="005C7038">
          <w:rPr>
            <w:rStyle w:val="a3"/>
            <w:sz w:val="28"/>
            <w:szCs w:val="28"/>
            <w:lang w:eastAsia="en-US"/>
          </w:rPr>
          <w:t>.</w:t>
        </w:r>
        <w:r w:rsidRPr="005C7038">
          <w:rPr>
            <w:rStyle w:val="a3"/>
            <w:sz w:val="28"/>
            <w:szCs w:val="28"/>
            <w:lang w:val="en-US" w:eastAsia="en-US"/>
          </w:rPr>
          <w:t>lanbook</w:t>
        </w:r>
        <w:r w:rsidRPr="005C7038">
          <w:rPr>
            <w:rStyle w:val="a3"/>
            <w:sz w:val="28"/>
            <w:szCs w:val="28"/>
            <w:lang w:eastAsia="en-US"/>
          </w:rPr>
          <w:t>.</w:t>
        </w:r>
        <w:r w:rsidRPr="005C7038">
          <w:rPr>
            <w:rStyle w:val="a3"/>
            <w:sz w:val="28"/>
            <w:szCs w:val="28"/>
            <w:lang w:val="en-US" w:eastAsia="en-US"/>
          </w:rPr>
          <w:t>com</w:t>
        </w:r>
        <w:r w:rsidRPr="005C7038">
          <w:rPr>
            <w:rStyle w:val="a3"/>
            <w:sz w:val="28"/>
            <w:szCs w:val="28"/>
            <w:lang w:eastAsia="en-US"/>
          </w:rPr>
          <w:t>/</w:t>
        </w:r>
      </w:hyperlink>
      <w:r w:rsidRPr="005C7038">
        <w:rPr>
          <w:sz w:val="28"/>
          <w:szCs w:val="28"/>
          <w:lang w:eastAsia="en-US"/>
        </w:rPr>
        <w:t xml:space="preserve">. – </w:t>
      </w:r>
      <w:r w:rsidRPr="005C7038">
        <w:rPr>
          <w:bCs/>
          <w:sz w:val="28"/>
          <w:szCs w:val="28"/>
          <w:lang w:eastAsia="en-US"/>
        </w:rPr>
        <w:t xml:space="preserve">(дата обращения: </w:t>
      </w:r>
      <w:r>
        <w:rPr>
          <w:bCs/>
          <w:sz w:val="28"/>
          <w:szCs w:val="28"/>
          <w:lang w:eastAsia="en-US"/>
        </w:rPr>
        <w:t>21.02.</w:t>
      </w:r>
      <w:r w:rsidR="00C2325F">
        <w:rPr>
          <w:bCs/>
          <w:sz w:val="28"/>
          <w:szCs w:val="28"/>
          <w:lang w:eastAsia="en-US"/>
        </w:rPr>
        <w:t>2025</w:t>
      </w:r>
      <w:r w:rsidRPr="005C7038">
        <w:rPr>
          <w:bCs/>
          <w:sz w:val="28"/>
          <w:szCs w:val="28"/>
          <w:lang w:eastAsia="en-US"/>
        </w:rPr>
        <w:t xml:space="preserve">). – </w:t>
      </w:r>
      <w:r w:rsidRPr="005C7038">
        <w:rPr>
          <w:sz w:val="28"/>
          <w:szCs w:val="28"/>
          <w:lang w:eastAsia="en-US"/>
        </w:rPr>
        <w:t xml:space="preserve">Режим доступа: для зарегистрированных пользователей. </w:t>
      </w:r>
      <w:r w:rsidRPr="005C7038">
        <w:rPr>
          <w:bCs/>
          <w:sz w:val="28"/>
          <w:szCs w:val="28"/>
          <w:lang w:eastAsia="en-US"/>
        </w:rPr>
        <w:t xml:space="preserve">– </w:t>
      </w:r>
      <w:proofErr w:type="gramStart"/>
      <w:r w:rsidRPr="005C7038">
        <w:rPr>
          <w:bCs/>
          <w:sz w:val="28"/>
          <w:szCs w:val="28"/>
          <w:lang w:eastAsia="en-US"/>
        </w:rPr>
        <w:t>Текст :</w:t>
      </w:r>
      <w:proofErr w:type="gramEnd"/>
      <w:r w:rsidRPr="005C7038">
        <w:rPr>
          <w:bCs/>
          <w:sz w:val="28"/>
          <w:szCs w:val="28"/>
          <w:lang w:eastAsia="en-US"/>
        </w:rPr>
        <w:t xml:space="preserve"> электронный.</w:t>
      </w:r>
    </w:p>
    <w:bookmarkEnd w:id="4"/>
    <w:p w14:paraId="0854B622" w14:textId="77777777" w:rsidR="00DA6841" w:rsidRPr="005C7038" w:rsidRDefault="00DA6841" w:rsidP="00DA6841">
      <w:pPr>
        <w:widowControl/>
        <w:ind w:firstLine="360"/>
        <w:rPr>
          <w:b/>
          <w:bCs/>
          <w:sz w:val="28"/>
          <w:szCs w:val="28"/>
          <w:lang w:eastAsia="en-US"/>
        </w:rPr>
      </w:pPr>
    </w:p>
    <w:p w14:paraId="34DBEB1A" w14:textId="77777777" w:rsidR="00DA6841" w:rsidRPr="006F6607" w:rsidRDefault="00DA6841" w:rsidP="00DA6841">
      <w:pPr>
        <w:widowControl/>
        <w:ind w:firstLine="360"/>
        <w:rPr>
          <w:sz w:val="28"/>
          <w:szCs w:val="28"/>
          <w:lang w:eastAsia="en-US"/>
        </w:rPr>
      </w:pPr>
      <w:r w:rsidRPr="006F6607">
        <w:rPr>
          <w:sz w:val="28"/>
          <w:szCs w:val="28"/>
          <w:lang w:eastAsia="en-US"/>
        </w:rPr>
        <w:t>Перечень ресурсов информационно-телекоммуникационной сети «Интер</w:t>
      </w:r>
      <w:r w:rsidR="00505251">
        <w:rPr>
          <w:sz w:val="28"/>
          <w:szCs w:val="28"/>
          <w:lang w:eastAsia="en-US"/>
        </w:rPr>
        <w:t>нет»</w:t>
      </w:r>
      <w:r w:rsidRPr="006F6607">
        <w:rPr>
          <w:sz w:val="28"/>
          <w:szCs w:val="28"/>
          <w:lang w:eastAsia="en-US"/>
        </w:rPr>
        <w:t xml:space="preserve">, необходимых для освоения </w:t>
      </w:r>
      <w:r>
        <w:rPr>
          <w:sz w:val="28"/>
          <w:szCs w:val="28"/>
          <w:lang w:eastAsia="en-US"/>
        </w:rPr>
        <w:t>практики</w:t>
      </w:r>
      <w:r w:rsidRPr="006F6607">
        <w:rPr>
          <w:sz w:val="28"/>
          <w:szCs w:val="28"/>
          <w:lang w:eastAsia="en-US"/>
        </w:rPr>
        <w:t>:</w:t>
      </w:r>
    </w:p>
    <w:p w14:paraId="73D7197C" w14:textId="77777777" w:rsidR="00DA6841" w:rsidRPr="006F6607" w:rsidRDefault="00DA6841" w:rsidP="00DA6841">
      <w:pPr>
        <w:widowControl/>
        <w:numPr>
          <w:ilvl w:val="0"/>
          <w:numId w:val="13"/>
        </w:numPr>
        <w:autoSpaceDE w:val="0"/>
        <w:autoSpaceDN w:val="0"/>
        <w:spacing w:line="276" w:lineRule="auto"/>
        <w:rPr>
          <w:sz w:val="28"/>
          <w:szCs w:val="28"/>
          <w:lang w:eastAsia="en-US"/>
        </w:rPr>
      </w:pPr>
      <w:proofErr w:type="gramStart"/>
      <w:r w:rsidRPr="006F6607">
        <w:rPr>
          <w:sz w:val="28"/>
          <w:szCs w:val="28"/>
          <w:lang w:val="en-US" w:eastAsia="en-US"/>
        </w:rPr>
        <w:lastRenderedPageBreak/>
        <w:t>eLIBRARY</w:t>
      </w:r>
      <w:r w:rsidRPr="006F6607">
        <w:rPr>
          <w:sz w:val="28"/>
          <w:szCs w:val="28"/>
          <w:lang w:eastAsia="en-US"/>
        </w:rPr>
        <w:t>.</w:t>
      </w:r>
      <w:r w:rsidRPr="006F6607">
        <w:rPr>
          <w:sz w:val="28"/>
          <w:szCs w:val="28"/>
          <w:lang w:val="en-US" w:eastAsia="en-US"/>
        </w:rPr>
        <w:t>RU</w:t>
      </w:r>
      <w:r w:rsidRPr="006F6607">
        <w:rPr>
          <w:sz w:val="28"/>
          <w:szCs w:val="28"/>
          <w:lang w:eastAsia="en-US"/>
        </w:rPr>
        <w:t xml:space="preserve"> :</w:t>
      </w:r>
      <w:proofErr w:type="gramEnd"/>
      <w:r w:rsidRPr="006F6607">
        <w:rPr>
          <w:sz w:val="28"/>
          <w:szCs w:val="28"/>
          <w:lang w:eastAsia="en-US"/>
        </w:rPr>
        <w:t xml:space="preserve"> научная электронная </w:t>
      </w:r>
      <w:proofErr w:type="gramStart"/>
      <w:r w:rsidRPr="006F6607">
        <w:rPr>
          <w:sz w:val="28"/>
          <w:szCs w:val="28"/>
          <w:lang w:eastAsia="en-US"/>
        </w:rPr>
        <w:t>библиотека :</w:t>
      </w:r>
      <w:proofErr w:type="gramEnd"/>
      <w:r w:rsidRPr="006F6607">
        <w:rPr>
          <w:sz w:val="28"/>
          <w:szCs w:val="28"/>
          <w:lang w:eastAsia="en-US"/>
        </w:rPr>
        <w:t xml:space="preserve"> сайт. – Москва, 2000. – </w:t>
      </w:r>
      <w:r w:rsidRPr="006F6607">
        <w:rPr>
          <w:sz w:val="28"/>
          <w:szCs w:val="28"/>
          <w:lang w:val="en-US" w:eastAsia="en-US"/>
        </w:rPr>
        <w:t>URL</w:t>
      </w:r>
      <w:r w:rsidRPr="006F6607">
        <w:rPr>
          <w:sz w:val="28"/>
          <w:szCs w:val="28"/>
          <w:lang w:eastAsia="en-US"/>
        </w:rPr>
        <w:t xml:space="preserve">: </w:t>
      </w:r>
      <w:hyperlink r:id="rId31" w:history="1">
        <w:r w:rsidRPr="006F6607">
          <w:rPr>
            <w:color w:val="0000FF"/>
            <w:sz w:val="28"/>
            <w:szCs w:val="28"/>
            <w:u w:val="single"/>
            <w:lang w:val="en-US" w:eastAsia="en-US"/>
          </w:rPr>
          <w:t>https</w:t>
        </w:r>
        <w:r w:rsidRPr="006F6607">
          <w:rPr>
            <w:color w:val="0000FF"/>
            <w:sz w:val="28"/>
            <w:szCs w:val="28"/>
            <w:u w:val="single"/>
            <w:lang w:eastAsia="en-US"/>
          </w:rPr>
          <w:t>://</w:t>
        </w:r>
        <w:r w:rsidRPr="006F6607">
          <w:rPr>
            <w:color w:val="0000FF"/>
            <w:sz w:val="28"/>
            <w:szCs w:val="28"/>
            <w:u w:val="single"/>
            <w:lang w:val="en-US" w:eastAsia="en-US"/>
          </w:rPr>
          <w:t>elibrary</w:t>
        </w:r>
        <w:r w:rsidRPr="006F6607">
          <w:rPr>
            <w:color w:val="0000FF"/>
            <w:sz w:val="28"/>
            <w:szCs w:val="28"/>
            <w:u w:val="single"/>
            <w:lang w:eastAsia="en-US"/>
          </w:rPr>
          <w:t>.</w:t>
        </w:r>
        <w:r w:rsidRPr="006F6607">
          <w:rPr>
            <w:color w:val="0000FF"/>
            <w:sz w:val="28"/>
            <w:szCs w:val="28"/>
            <w:u w:val="single"/>
            <w:lang w:val="en-US" w:eastAsia="en-US"/>
          </w:rPr>
          <w:t>ru</w:t>
        </w:r>
      </w:hyperlink>
      <w:r w:rsidRPr="006F6607">
        <w:rPr>
          <w:sz w:val="28"/>
          <w:szCs w:val="28"/>
          <w:lang w:eastAsia="en-US"/>
        </w:rPr>
        <w:t>. – Режим доступа: для зарегистрированных пользователей.</w:t>
      </w:r>
    </w:p>
    <w:p w14:paraId="1DF9B078" w14:textId="77777777" w:rsidR="00DA6841" w:rsidRPr="006F6607" w:rsidRDefault="00DA6841" w:rsidP="00DA6841">
      <w:pPr>
        <w:widowControl/>
        <w:numPr>
          <w:ilvl w:val="0"/>
          <w:numId w:val="13"/>
        </w:numPr>
        <w:autoSpaceDE w:val="0"/>
        <w:autoSpaceDN w:val="0"/>
        <w:spacing w:line="276" w:lineRule="auto"/>
        <w:rPr>
          <w:sz w:val="28"/>
          <w:szCs w:val="28"/>
          <w:lang w:eastAsia="en-US"/>
        </w:rPr>
      </w:pPr>
      <w:r w:rsidRPr="006F6607">
        <w:rPr>
          <w:sz w:val="28"/>
          <w:szCs w:val="28"/>
          <w:lang w:eastAsia="en-US"/>
        </w:rPr>
        <w:t xml:space="preserve">КиберЛенинка: научная электронная библиотека : сайт.  – </w:t>
      </w:r>
      <w:r w:rsidRPr="006F6607">
        <w:rPr>
          <w:sz w:val="28"/>
          <w:szCs w:val="28"/>
          <w:lang w:val="en-US" w:eastAsia="en-US"/>
        </w:rPr>
        <w:t>URL</w:t>
      </w:r>
      <w:r w:rsidRPr="006F6607">
        <w:rPr>
          <w:sz w:val="28"/>
          <w:szCs w:val="28"/>
          <w:lang w:eastAsia="en-US"/>
        </w:rPr>
        <w:t>:</w:t>
      </w:r>
      <w:hyperlink r:id="rId32">
        <w:r w:rsidRPr="006F6607">
          <w:rPr>
            <w:sz w:val="28"/>
            <w:szCs w:val="28"/>
            <w:lang w:eastAsia="en-US"/>
          </w:rPr>
          <w:t xml:space="preserve"> </w:t>
        </w:r>
        <w:r w:rsidRPr="006F6607">
          <w:rPr>
            <w:sz w:val="28"/>
            <w:szCs w:val="28"/>
            <w:lang w:val="en-US" w:eastAsia="en-US"/>
          </w:rPr>
          <w:t>http</w:t>
        </w:r>
        <w:r w:rsidRPr="006F6607">
          <w:rPr>
            <w:sz w:val="28"/>
            <w:szCs w:val="28"/>
            <w:lang w:eastAsia="en-US"/>
          </w:rPr>
          <w:t>://</w:t>
        </w:r>
        <w:r w:rsidRPr="006F6607">
          <w:rPr>
            <w:sz w:val="28"/>
            <w:szCs w:val="28"/>
            <w:lang w:val="en-US" w:eastAsia="en-US"/>
          </w:rPr>
          <w:t>cyberleninka</w:t>
        </w:r>
        <w:r w:rsidRPr="006F6607">
          <w:rPr>
            <w:sz w:val="28"/>
            <w:szCs w:val="28"/>
            <w:lang w:eastAsia="en-US"/>
          </w:rPr>
          <w:t>.</w:t>
        </w:r>
        <w:r w:rsidRPr="006F6607">
          <w:rPr>
            <w:sz w:val="28"/>
            <w:szCs w:val="28"/>
            <w:lang w:val="en-US" w:eastAsia="en-US"/>
          </w:rPr>
          <w:t>ru</w:t>
        </w:r>
      </w:hyperlink>
      <w:r w:rsidRPr="006F6607">
        <w:rPr>
          <w:sz w:val="28"/>
          <w:szCs w:val="28"/>
          <w:lang w:eastAsia="en-US"/>
        </w:rPr>
        <w:t>. – Режим доступа: для зарегистрированных пользователей.</w:t>
      </w:r>
    </w:p>
    <w:p w14:paraId="0EF3C057" w14:textId="77777777" w:rsidR="00DA6841" w:rsidRPr="006F6607" w:rsidRDefault="00DA6841" w:rsidP="00DA6841">
      <w:pPr>
        <w:widowControl/>
        <w:numPr>
          <w:ilvl w:val="0"/>
          <w:numId w:val="13"/>
        </w:numPr>
        <w:tabs>
          <w:tab w:val="left" w:pos="567"/>
        </w:tabs>
        <w:rPr>
          <w:rFonts w:eastAsia="Lucida Sans Unicode"/>
          <w:bCs/>
          <w:kern w:val="1"/>
          <w:sz w:val="28"/>
          <w:szCs w:val="28"/>
          <w:lang w:eastAsia="ar-SA"/>
        </w:rPr>
      </w:pPr>
      <w:r w:rsidRPr="006F6607">
        <w:rPr>
          <w:rFonts w:eastAsia="Lucida Sans Unicode"/>
          <w:kern w:val="1"/>
          <w:sz w:val="28"/>
          <w:szCs w:val="28"/>
          <w:lang w:val="en-US" w:eastAsia="ar-SA"/>
        </w:rPr>
        <w:t>Allmath</w:t>
      </w:r>
      <w:r w:rsidRPr="006F6607">
        <w:rPr>
          <w:rFonts w:eastAsia="Lucida Sans Unicode"/>
          <w:kern w:val="1"/>
          <w:sz w:val="28"/>
          <w:szCs w:val="28"/>
          <w:lang w:eastAsia="ar-SA"/>
        </w:rPr>
        <w:t>.</w:t>
      </w:r>
      <w:r w:rsidRPr="006F6607">
        <w:rPr>
          <w:rFonts w:eastAsia="Lucida Sans Unicode"/>
          <w:kern w:val="1"/>
          <w:sz w:val="28"/>
          <w:szCs w:val="28"/>
          <w:lang w:val="en-US" w:eastAsia="ar-SA"/>
        </w:rPr>
        <w:t>ru</w:t>
      </w:r>
      <w:r w:rsidRPr="006F6607">
        <w:rPr>
          <w:rFonts w:eastAsia="Lucida Sans Unicode"/>
          <w:kern w:val="1"/>
          <w:sz w:val="28"/>
          <w:szCs w:val="28"/>
          <w:lang w:eastAsia="ar-SA"/>
        </w:rPr>
        <w:t xml:space="preserve"> </w:t>
      </w:r>
      <w:r w:rsidRPr="006F6607">
        <w:rPr>
          <w:rFonts w:eastAsia="Lucida Sans Unicode"/>
          <w:kern w:val="1"/>
          <w:sz w:val="28"/>
          <w:lang w:eastAsia="ar-SA"/>
        </w:rPr>
        <w:t>[Электронный ресурс</w:t>
      </w:r>
      <w:proofErr w:type="gramStart"/>
      <w:r w:rsidRPr="006F6607">
        <w:rPr>
          <w:rFonts w:eastAsia="Lucida Sans Unicode"/>
          <w:kern w:val="1"/>
          <w:sz w:val="28"/>
          <w:szCs w:val="28"/>
          <w:lang w:eastAsia="ar-SA"/>
        </w:rPr>
        <w:t>] :</w:t>
      </w:r>
      <w:proofErr w:type="gramEnd"/>
      <w:r w:rsidRPr="006F6607">
        <w:rPr>
          <w:rFonts w:eastAsia="Lucida Sans Unicode"/>
          <w:kern w:val="1"/>
          <w:sz w:val="28"/>
          <w:szCs w:val="28"/>
          <w:lang w:eastAsia="ar-SA"/>
        </w:rPr>
        <w:t xml:space="preserve"> математический портал. </w:t>
      </w:r>
      <w:r w:rsidRPr="006F6607">
        <w:rPr>
          <w:rFonts w:eastAsia="Lucida Sans Unicode"/>
          <w:kern w:val="1"/>
          <w:sz w:val="28"/>
          <w:lang w:eastAsia="ar-SA"/>
        </w:rPr>
        <w:t>– Режим доступа</w:t>
      </w:r>
      <w:r w:rsidRPr="006F6607">
        <w:rPr>
          <w:rFonts w:eastAsia="Lucida Sans Unicode"/>
          <w:kern w:val="1"/>
          <w:sz w:val="28"/>
          <w:lang w:eastAsia="en-US"/>
        </w:rPr>
        <w:t>:</w:t>
      </w:r>
      <w:r w:rsidRPr="006F6607">
        <w:rPr>
          <w:rFonts w:eastAsia="Lucida Sans Unicode"/>
          <w:kern w:val="1"/>
          <w:sz w:val="28"/>
          <w:szCs w:val="28"/>
          <w:lang w:eastAsia="ar-SA"/>
        </w:rPr>
        <w:t xml:space="preserve"> </w:t>
      </w:r>
      <w:hyperlink r:id="rId33" w:history="1">
        <w:r w:rsidRPr="006F6607">
          <w:rPr>
            <w:rFonts w:eastAsia="Lucida Sans Unicode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eastAsia="Lucida Sans Unicode"/>
          <w:kern w:val="1"/>
          <w:sz w:val="28"/>
          <w:szCs w:val="28"/>
          <w:lang w:eastAsia="ar-SA"/>
        </w:rPr>
        <w:t>, свободный (дата обращения</w:t>
      </w:r>
      <w:r w:rsidRPr="006F6607">
        <w:rPr>
          <w:rFonts w:eastAsia="Lucida Sans Unicode"/>
          <w:kern w:val="1"/>
          <w:sz w:val="28"/>
          <w:szCs w:val="28"/>
          <w:shd w:val="clear" w:color="auto" w:fill="FFFFFF"/>
          <w:lang w:eastAsia="ar-SA"/>
        </w:rPr>
        <w:t>23.06.2021</w:t>
      </w:r>
      <w:r w:rsidRPr="006F6607">
        <w:rPr>
          <w:rFonts w:eastAsia="Lucida Sans Unicode"/>
          <w:kern w:val="1"/>
          <w:sz w:val="28"/>
          <w:szCs w:val="28"/>
          <w:lang w:eastAsia="ar-SA"/>
        </w:rPr>
        <w:t>).</w:t>
      </w:r>
    </w:p>
    <w:p w14:paraId="38268DCB" w14:textId="77777777" w:rsidR="00DA6841" w:rsidRPr="006F6607" w:rsidRDefault="00DA6841" w:rsidP="00DA6841">
      <w:pPr>
        <w:widowControl/>
        <w:numPr>
          <w:ilvl w:val="0"/>
          <w:numId w:val="13"/>
        </w:numPr>
        <w:tabs>
          <w:tab w:val="left" w:pos="567"/>
        </w:tabs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eastAsia="Lucida Sans Unicode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eastAsia="Lucida Sans Unicode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eastAsia="Lucida Sans Unicode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eastAsia="Lucida Sans Unicode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eastAsia="Lucida Sans Unicode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eastAsia="Lucida Sans Unicode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eastAsia="Lucida Sans Unicode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eastAsia="Lucida Sans Unicode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eastAsia="Lucida Sans Unicode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eastAsia="Lucida Sans Unicode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eastAsia="Lucida Sans Unicode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eastAsia="Lucida Sans Unicode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eastAsia="Lucida Sans Unicode"/>
          <w:kern w:val="1"/>
          <w:sz w:val="28"/>
          <w:lang w:eastAsia="ar-SA"/>
        </w:rPr>
        <w:t>[Электронный ресурс</w:t>
      </w:r>
      <w:proofErr w:type="gramStart"/>
      <w:r w:rsidRPr="006F6607">
        <w:rPr>
          <w:rFonts w:eastAsia="Lucida Sans Unicode"/>
          <w:kern w:val="1"/>
          <w:sz w:val="28"/>
          <w:szCs w:val="28"/>
          <w:lang w:eastAsia="ar-SA"/>
        </w:rPr>
        <w:t>] :</w:t>
      </w:r>
      <w:proofErr w:type="gramEnd"/>
      <w:r w:rsidRPr="006F6607">
        <w:rPr>
          <w:rFonts w:eastAsia="Lucida Sans Unicode"/>
          <w:kern w:val="1"/>
          <w:sz w:val="28"/>
          <w:szCs w:val="28"/>
          <w:lang w:eastAsia="ar-SA"/>
        </w:rPr>
        <w:t xml:space="preserve"> Международный научно-образовательный сайт. </w:t>
      </w:r>
      <w:r w:rsidRPr="006F6607">
        <w:rPr>
          <w:rFonts w:eastAsia="Lucida Sans Unicode"/>
          <w:kern w:val="1"/>
          <w:sz w:val="28"/>
          <w:lang w:eastAsia="ar-SA"/>
        </w:rPr>
        <w:t xml:space="preserve">– Режим доступа: </w:t>
      </w:r>
      <w:hyperlink r:id="rId34" w:history="1">
        <w:r w:rsidRPr="006F6607">
          <w:rPr>
            <w:rFonts w:eastAsia="Lucida Sans Unicode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eastAsia="Lucida Sans Unicode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eastAsia="Lucida Sans Unicode"/>
          <w:kern w:val="1"/>
          <w:sz w:val="28"/>
          <w:szCs w:val="28"/>
          <w:shd w:val="clear" w:color="auto" w:fill="FFFFFF"/>
          <w:lang w:eastAsia="ar-SA"/>
        </w:rPr>
        <w:t>21.02.</w:t>
      </w:r>
      <w:r w:rsidR="00C2325F">
        <w:rPr>
          <w:rFonts w:eastAsia="Lucida Sans Unicode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eastAsia="Lucida Sans Unicode"/>
          <w:kern w:val="1"/>
          <w:sz w:val="28"/>
          <w:szCs w:val="28"/>
          <w:lang w:eastAsia="ar-SA"/>
        </w:rPr>
        <w:t>).</w:t>
      </w:r>
    </w:p>
    <w:p w14:paraId="3A1A6376" w14:textId="77777777" w:rsidR="00DA6841" w:rsidRPr="006F6607" w:rsidRDefault="00DA6841" w:rsidP="00DA6841">
      <w:pPr>
        <w:widowControl/>
        <w:numPr>
          <w:ilvl w:val="0"/>
          <w:numId w:val="13"/>
        </w:numPr>
        <w:tabs>
          <w:tab w:val="left" w:pos="567"/>
          <w:tab w:val="left" w:pos="1080"/>
        </w:tabs>
        <w:autoSpaceDN w:val="0"/>
        <w:rPr>
          <w:sz w:val="28"/>
          <w:szCs w:val="28"/>
          <w:lang w:eastAsia="ru-RU"/>
        </w:rPr>
      </w:pPr>
      <w:r w:rsidRPr="006F6607">
        <w:rPr>
          <w:bCs/>
          <w:sz w:val="28"/>
          <w:szCs w:val="28"/>
          <w:lang w:val="en-US" w:eastAsia="ru-RU"/>
        </w:rPr>
        <w:t>EXPonenta</w:t>
      </w:r>
      <w:r w:rsidRPr="006F6607">
        <w:rPr>
          <w:bCs/>
          <w:sz w:val="28"/>
          <w:szCs w:val="28"/>
          <w:lang w:eastAsia="ru-RU"/>
        </w:rPr>
        <w:t>.</w:t>
      </w:r>
      <w:r w:rsidRPr="006F6607">
        <w:rPr>
          <w:bCs/>
          <w:sz w:val="28"/>
          <w:szCs w:val="28"/>
          <w:lang w:val="en-US" w:eastAsia="ru-RU"/>
        </w:rPr>
        <w:t>ru</w:t>
      </w:r>
      <w:r w:rsidRPr="006F6607">
        <w:rPr>
          <w:bCs/>
          <w:sz w:val="28"/>
          <w:szCs w:val="28"/>
          <w:lang w:eastAsia="ru-RU"/>
        </w:rPr>
        <w:t xml:space="preserve"> </w:t>
      </w:r>
      <w:r w:rsidRPr="006F6607">
        <w:rPr>
          <w:sz w:val="28"/>
          <w:lang w:eastAsia="ru-RU"/>
        </w:rPr>
        <w:t>[Электронный ресурс</w:t>
      </w:r>
      <w:proofErr w:type="gramStart"/>
      <w:r w:rsidRPr="006F6607">
        <w:rPr>
          <w:sz w:val="28"/>
          <w:szCs w:val="28"/>
          <w:lang w:eastAsia="ar-SA"/>
        </w:rPr>
        <w:t>] :</w:t>
      </w:r>
      <w:proofErr w:type="gramEnd"/>
      <w:r w:rsidRPr="006F6607">
        <w:rPr>
          <w:sz w:val="28"/>
          <w:szCs w:val="28"/>
          <w:lang w:eastAsia="ar-SA"/>
        </w:rPr>
        <w:t xml:space="preserve"> </w:t>
      </w:r>
      <w:r w:rsidRPr="006F6607">
        <w:rPr>
          <w:sz w:val="28"/>
          <w:szCs w:val="28"/>
          <w:lang w:eastAsia="ru-RU"/>
        </w:rPr>
        <w:t>о</w:t>
      </w:r>
      <w:r w:rsidRPr="006F6607">
        <w:rPr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sz w:val="28"/>
          <w:lang w:eastAsia="ru-RU"/>
        </w:rPr>
        <w:t>– Режим доступа</w:t>
      </w:r>
      <w:r w:rsidRPr="006F6607">
        <w:rPr>
          <w:sz w:val="28"/>
          <w:lang w:eastAsia="en-US"/>
        </w:rPr>
        <w:t>:</w:t>
      </w:r>
      <w:r w:rsidRPr="006F6607">
        <w:rPr>
          <w:sz w:val="28"/>
          <w:szCs w:val="28"/>
          <w:lang w:eastAsia="ru-RU"/>
        </w:rPr>
        <w:t xml:space="preserve"> </w:t>
      </w:r>
      <w:hyperlink r:id="rId35" w:history="1">
        <w:r w:rsidRPr="006F6607">
          <w:rPr>
            <w:rFonts w:eastAsia="Symbol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sz w:val="28"/>
          <w:szCs w:val="28"/>
          <w:lang w:eastAsia="ru-RU"/>
        </w:rPr>
        <w:t xml:space="preserve">, свободный (дата обращения: </w:t>
      </w:r>
      <w:r>
        <w:rPr>
          <w:sz w:val="28"/>
          <w:szCs w:val="28"/>
          <w:shd w:val="clear" w:color="auto" w:fill="FFFFFF"/>
          <w:lang w:eastAsia="ru-RU"/>
        </w:rPr>
        <w:t>21.02.</w:t>
      </w:r>
      <w:r w:rsidR="00C2325F">
        <w:rPr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sz w:val="28"/>
          <w:szCs w:val="28"/>
          <w:lang w:eastAsia="ru-RU"/>
        </w:rPr>
        <w:t>).</w:t>
      </w:r>
    </w:p>
    <w:p w14:paraId="216680FB" w14:textId="77777777" w:rsidR="00DA6841" w:rsidRPr="006F6607" w:rsidRDefault="00DA6841" w:rsidP="00DA6841">
      <w:pPr>
        <w:widowControl/>
        <w:numPr>
          <w:ilvl w:val="0"/>
          <w:numId w:val="13"/>
        </w:numPr>
        <w:shd w:val="clear" w:color="auto" w:fill="FFFFFF"/>
        <w:tabs>
          <w:tab w:val="left" w:pos="567"/>
          <w:tab w:val="left" w:pos="1134"/>
        </w:tabs>
        <w:autoSpaceDN w:val="0"/>
        <w:ind w:right="-1"/>
        <w:contextualSpacing/>
        <w:rPr>
          <w:sz w:val="28"/>
          <w:szCs w:val="28"/>
          <w:lang w:eastAsia="ar-SA"/>
        </w:rPr>
      </w:pPr>
      <w:r w:rsidRPr="006F6607">
        <w:rPr>
          <w:rFonts w:eastAsia="Courier New"/>
          <w:bCs/>
          <w:sz w:val="28"/>
          <w:lang w:eastAsia="en-US"/>
        </w:rPr>
        <w:t xml:space="preserve">Московский Центр Непрерывного Математического Образования (МЦНМО) </w:t>
      </w:r>
      <w:r w:rsidRPr="006F6607">
        <w:rPr>
          <w:sz w:val="28"/>
          <w:lang w:eastAsia="en-US"/>
        </w:rPr>
        <w:t>[Электронный ресурс</w:t>
      </w:r>
      <w:r w:rsidRPr="006F6607">
        <w:rPr>
          <w:sz w:val="28"/>
          <w:szCs w:val="28"/>
          <w:lang w:eastAsia="ar-SA"/>
        </w:rPr>
        <w:t>]</w:t>
      </w:r>
      <w:r w:rsidRPr="006F6607">
        <w:rPr>
          <w:sz w:val="28"/>
          <w:szCs w:val="28"/>
          <w:lang w:eastAsia="en-US"/>
        </w:rPr>
        <w:t xml:space="preserve">. </w:t>
      </w:r>
      <w:r w:rsidRPr="006F6607">
        <w:rPr>
          <w:sz w:val="28"/>
          <w:lang w:eastAsia="en-US"/>
        </w:rPr>
        <w:t>– Режим доступа</w:t>
      </w:r>
      <w:r w:rsidRPr="006F6607">
        <w:rPr>
          <w:sz w:val="28"/>
          <w:szCs w:val="28"/>
          <w:lang w:eastAsia="en-US"/>
        </w:rPr>
        <w:t>:</w:t>
      </w:r>
      <w:r w:rsidRPr="006F6607">
        <w:rPr>
          <w:rFonts w:eastAsia="Courier New"/>
          <w:bCs/>
          <w:sz w:val="28"/>
          <w:lang w:eastAsia="en-US"/>
        </w:rPr>
        <w:t xml:space="preserve"> </w:t>
      </w:r>
      <w:hyperlink r:id="rId36" w:history="1">
        <w:r w:rsidRPr="006F6607">
          <w:rPr>
            <w:color w:val="0000FF"/>
            <w:sz w:val="28"/>
            <w:u w:val="single"/>
            <w:lang w:val="en-US" w:eastAsia="en-US"/>
          </w:rPr>
          <w:t>http</w:t>
        </w:r>
        <w:r w:rsidRPr="006F6607">
          <w:rPr>
            <w:color w:val="0000FF"/>
            <w:sz w:val="28"/>
            <w:u w:val="single"/>
            <w:lang w:eastAsia="en-US"/>
          </w:rPr>
          <w:t>://</w:t>
        </w:r>
        <w:r w:rsidRPr="006F6607">
          <w:rPr>
            <w:color w:val="0000FF"/>
            <w:sz w:val="28"/>
            <w:u w:val="single"/>
            <w:lang w:val="en-US" w:eastAsia="en-US"/>
          </w:rPr>
          <w:t>www</w:t>
        </w:r>
        <w:r w:rsidRPr="006F6607">
          <w:rPr>
            <w:color w:val="0000FF"/>
            <w:sz w:val="28"/>
            <w:u w:val="single"/>
            <w:lang w:eastAsia="en-US"/>
          </w:rPr>
          <w:t>.</w:t>
        </w:r>
        <w:r w:rsidRPr="006F6607">
          <w:rPr>
            <w:color w:val="0000FF"/>
            <w:sz w:val="28"/>
            <w:u w:val="single"/>
            <w:lang w:val="en-US" w:eastAsia="en-US"/>
          </w:rPr>
          <w:t>mccme</w:t>
        </w:r>
        <w:r w:rsidRPr="006F6607">
          <w:rPr>
            <w:color w:val="0000FF"/>
            <w:sz w:val="28"/>
            <w:u w:val="single"/>
            <w:lang w:eastAsia="en-US"/>
          </w:rPr>
          <w:t>.</w:t>
        </w:r>
        <w:r w:rsidRPr="006F6607">
          <w:rPr>
            <w:color w:val="0000FF"/>
            <w:sz w:val="28"/>
            <w:u w:val="single"/>
            <w:lang w:val="en-US" w:eastAsia="en-US"/>
          </w:rPr>
          <w:t>ru</w:t>
        </w:r>
      </w:hyperlink>
      <w:r w:rsidRPr="006F6607">
        <w:rPr>
          <w:sz w:val="28"/>
          <w:szCs w:val="28"/>
          <w:lang w:eastAsia="en-US"/>
        </w:rPr>
        <w:t xml:space="preserve">, свободный (дата обращения: </w:t>
      </w:r>
      <w:r>
        <w:rPr>
          <w:sz w:val="28"/>
          <w:szCs w:val="28"/>
          <w:shd w:val="clear" w:color="auto" w:fill="FFFFFF"/>
          <w:lang w:eastAsia="ru-RU"/>
        </w:rPr>
        <w:t>21.02.</w:t>
      </w:r>
      <w:r w:rsidR="00C2325F">
        <w:rPr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sz w:val="28"/>
          <w:szCs w:val="28"/>
          <w:lang w:eastAsia="en-US"/>
        </w:rPr>
        <w:t>).</w:t>
      </w:r>
    </w:p>
    <w:p w14:paraId="746EF239" w14:textId="77777777" w:rsidR="00DA6841" w:rsidRDefault="00DA6841" w:rsidP="00DA6841">
      <w:pPr>
        <w:widowControl/>
        <w:numPr>
          <w:ilvl w:val="0"/>
          <w:numId w:val="13"/>
        </w:numPr>
        <w:shd w:val="clear" w:color="auto" w:fill="FFFFFF"/>
        <w:tabs>
          <w:tab w:val="left" w:pos="567"/>
          <w:tab w:val="left" w:pos="1134"/>
        </w:tabs>
        <w:autoSpaceDN w:val="0"/>
        <w:ind w:right="-1"/>
        <w:contextualSpacing/>
        <w:rPr>
          <w:sz w:val="28"/>
          <w:szCs w:val="28"/>
          <w:lang w:eastAsia="ar-SA"/>
        </w:rPr>
      </w:pPr>
      <w:r w:rsidRPr="006F6607">
        <w:rPr>
          <w:sz w:val="28"/>
          <w:szCs w:val="28"/>
          <w:lang w:eastAsia="en-US"/>
        </w:rPr>
        <w:t xml:space="preserve">Федеральная служба государственной статистики </w:t>
      </w:r>
      <w:r w:rsidRPr="006F6607">
        <w:rPr>
          <w:sz w:val="28"/>
          <w:lang w:eastAsia="en-US"/>
        </w:rPr>
        <w:t>[Электронный ресурс</w:t>
      </w:r>
      <w:proofErr w:type="gramStart"/>
      <w:r w:rsidRPr="006F6607">
        <w:rPr>
          <w:sz w:val="28"/>
          <w:szCs w:val="28"/>
          <w:lang w:eastAsia="ar-SA"/>
        </w:rPr>
        <w:t>] :</w:t>
      </w:r>
      <w:proofErr w:type="gramEnd"/>
      <w:r w:rsidRPr="006F6607">
        <w:rPr>
          <w:sz w:val="28"/>
          <w:szCs w:val="28"/>
          <w:lang w:eastAsia="ar-SA"/>
        </w:rPr>
        <w:t xml:space="preserve"> официальный сайт. – режим доступа </w:t>
      </w:r>
      <w:hyperlink r:id="rId37" w:history="1">
        <w:r w:rsidRPr="006F6607">
          <w:rPr>
            <w:color w:val="0000FF"/>
            <w:sz w:val="28"/>
            <w:u w:val="single"/>
            <w:lang w:val="en-US" w:eastAsia="en-US"/>
          </w:rPr>
          <w:t>http</w:t>
        </w:r>
        <w:r w:rsidRPr="006F6607">
          <w:rPr>
            <w:color w:val="0000FF"/>
            <w:sz w:val="28"/>
            <w:u w:val="single"/>
            <w:lang w:eastAsia="en-US"/>
          </w:rPr>
          <w:t>://</w:t>
        </w:r>
        <w:r w:rsidRPr="006F6607">
          <w:rPr>
            <w:color w:val="0000FF"/>
            <w:sz w:val="28"/>
            <w:u w:val="single"/>
            <w:lang w:val="en-US" w:eastAsia="en-US"/>
          </w:rPr>
          <w:t>www</w:t>
        </w:r>
        <w:r w:rsidRPr="006F6607">
          <w:rPr>
            <w:color w:val="0000FF"/>
            <w:sz w:val="28"/>
            <w:u w:val="single"/>
            <w:lang w:eastAsia="en-US"/>
          </w:rPr>
          <w:t>.</w:t>
        </w:r>
        <w:r w:rsidRPr="006F6607">
          <w:rPr>
            <w:color w:val="0000FF"/>
            <w:sz w:val="28"/>
            <w:u w:val="single"/>
            <w:lang w:val="en-US" w:eastAsia="en-US"/>
          </w:rPr>
          <w:t>gks</w:t>
        </w:r>
        <w:r w:rsidRPr="006F6607">
          <w:rPr>
            <w:color w:val="0000FF"/>
            <w:sz w:val="28"/>
            <w:u w:val="single"/>
            <w:lang w:eastAsia="en-US"/>
          </w:rPr>
          <w:t>.</w:t>
        </w:r>
        <w:r w:rsidRPr="006F6607">
          <w:rPr>
            <w:color w:val="0000FF"/>
            <w:sz w:val="28"/>
            <w:u w:val="single"/>
            <w:lang w:val="en-US" w:eastAsia="en-US"/>
          </w:rPr>
          <w:t>ru</w:t>
        </w:r>
      </w:hyperlink>
      <w:r w:rsidRPr="006F6607">
        <w:rPr>
          <w:sz w:val="28"/>
          <w:szCs w:val="28"/>
          <w:lang w:eastAsia="en-US"/>
        </w:rPr>
        <w:t xml:space="preserve">, свободный (дата обращения: </w:t>
      </w:r>
      <w:r>
        <w:rPr>
          <w:sz w:val="28"/>
          <w:szCs w:val="28"/>
          <w:shd w:val="clear" w:color="auto" w:fill="FFFFFF"/>
          <w:lang w:eastAsia="ru-RU"/>
        </w:rPr>
        <w:t>21.02.</w:t>
      </w:r>
      <w:r w:rsidR="00C2325F">
        <w:rPr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sz w:val="28"/>
          <w:szCs w:val="28"/>
          <w:lang w:eastAsia="en-US"/>
        </w:rPr>
        <w:t>).</w:t>
      </w:r>
    </w:p>
    <w:p w14:paraId="5F4F7B20" w14:textId="77777777" w:rsidR="00DA6841" w:rsidRPr="009E4B71" w:rsidRDefault="00DA6841" w:rsidP="00DA6841">
      <w:pPr>
        <w:pStyle w:val="afa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 w:rsidRPr="009E4B71">
        <w:rPr>
          <w:rFonts w:ascii="Times New Roman" w:hAnsi="Times New Roman" w:cs="Times New Roman"/>
          <w:sz w:val="28"/>
          <w:szCs w:val="28"/>
          <w:lang w:eastAsia="ar-SA"/>
        </w:rPr>
        <w:t xml:space="preserve">Центральный банк Российской Федерации </w:t>
      </w:r>
      <w:r w:rsidRPr="009E4B71">
        <w:rPr>
          <w:rStyle w:val="FontStyle30"/>
          <w:sz w:val="28"/>
          <w:szCs w:val="28"/>
        </w:rPr>
        <w:t>[Электронный ресурс</w:t>
      </w:r>
      <w:proofErr w:type="gramStart"/>
      <w:r w:rsidRPr="009E4B71">
        <w:rPr>
          <w:rFonts w:ascii="Times New Roman" w:hAnsi="Times New Roman" w:cs="Times New Roman"/>
          <w:sz w:val="28"/>
          <w:szCs w:val="28"/>
          <w:lang w:eastAsia="ar-SA"/>
        </w:rPr>
        <w:t>] :</w:t>
      </w:r>
      <w:proofErr w:type="gramEnd"/>
      <w:r w:rsidRPr="009E4B71">
        <w:rPr>
          <w:rFonts w:ascii="Times New Roman" w:hAnsi="Times New Roman" w:cs="Times New Roman"/>
          <w:sz w:val="28"/>
          <w:szCs w:val="28"/>
          <w:lang w:eastAsia="ar-SA"/>
        </w:rPr>
        <w:t xml:space="preserve"> официальный сайт. – Режим доступа </w:t>
      </w:r>
      <w:hyperlink r:id="rId38" w:history="1">
        <w:r w:rsidRPr="009E4B71">
          <w:rPr>
            <w:rStyle w:val="a3"/>
            <w:rFonts w:ascii="Times New Roman" w:hAnsi="Times New Roman" w:cs="Times New Roman"/>
            <w:sz w:val="28"/>
            <w:szCs w:val="28"/>
            <w:lang w:eastAsia="ar-SA"/>
          </w:rPr>
          <w:t>http://www.cbr.ru/</w:t>
        </w:r>
      </w:hyperlink>
      <w:r w:rsidRPr="009E4B71">
        <w:rPr>
          <w:rFonts w:ascii="Times New Roman" w:hAnsi="Times New Roman" w:cs="Times New Roman"/>
          <w:sz w:val="28"/>
          <w:szCs w:val="28"/>
          <w:lang w:eastAsia="ar-SA"/>
        </w:rPr>
        <w:t xml:space="preserve"> </w:t>
      </w:r>
      <w:r w:rsidRPr="009E4B71">
        <w:rPr>
          <w:rFonts w:ascii="Times New Roman" w:hAnsi="Times New Roman" w:cs="Times New Roman"/>
          <w:sz w:val="28"/>
          <w:szCs w:val="28"/>
        </w:rPr>
        <w:t xml:space="preserve">свободный (дата обращения: </w:t>
      </w:r>
      <w:r>
        <w:rPr>
          <w:rFonts w:ascii="Times New Roman" w:hAnsi="Times New Roman" w:cs="Times New Roman"/>
          <w:sz w:val="28"/>
          <w:szCs w:val="28"/>
        </w:rPr>
        <w:t>21.02.</w:t>
      </w:r>
      <w:r w:rsidR="00C2325F">
        <w:rPr>
          <w:rFonts w:ascii="Times New Roman" w:hAnsi="Times New Roman" w:cs="Times New Roman"/>
          <w:sz w:val="28"/>
          <w:szCs w:val="28"/>
        </w:rPr>
        <w:t>2025</w:t>
      </w:r>
      <w:r w:rsidRPr="009E4B71">
        <w:rPr>
          <w:rFonts w:ascii="Times New Roman" w:hAnsi="Times New Roman" w:cs="Times New Roman"/>
          <w:sz w:val="28"/>
          <w:szCs w:val="28"/>
        </w:rPr>
        <w:t>).</w:t>
      </w:r>
    </w:p>
    <w:p w14:paraId="073375BC" w14:textId="77777777" w:rsidR="00DA6841" w:rsidRPr="009E4B71" w:rsidRDefault="00DA6841" w:rsidP="00DA6841">
      <w:pPr>
        <w:pStyle w:val="afa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 w:rsidRPr="009E4B71">
        <w:rPr>
          <w:rFonts w:ascii="Times New Roman" w:hAnsi="Times New Roman" w:cs="Times New Roman"/>
          <w:sz w:val="28"/>
          <w:szCs w:val="28"/>
          <w:lang w:eastAsia="ar-SA"/>
        </w:rPr>
        <w:t xml:space="preserve">Корпоративный менеджмент </w:t>
      </w:r>
      <w:r w:rsidRPr="009E4B71">
        <w:rPr>
          <w:rStyle w:val="FontStyle30"/>
          <w:sz w:val="28"/>
          <w:szCs w:val="28"/>
        </w:rPr>
        <w:t>[Электронный ресурс</w:t>
      </w:r>
      <w:proofErr w:type="gramStart"/>
      <w:r w:rsidRPr="009E4B71">
        <w:rPr>
          <w:rFonts w:ascii="Times New Roman" w:hAnsi="Times New Roman" w:cs="Times New Roman"/>
          <w:sz w:val="28"/>
          <w:szCs w:val="28"/>
          <w:lang w:eastAsia="ar-SA"/>
        </w:rPr>
        <w:t>] :</w:t>
      </w:r>
      <w:proofErr w:type="gramEnd"/>
      <w:r w:rsidRPr="009E4B71">
        <w:rPr>
          <w:rFonts w:ascii="Times New Roman" w:hAnsi="Times New Roman" w:cs="Times New Roman"/>
          <w:sz w:val="28"/>
          <w:szCs w:val="28"/>
          <w:lang w:eastAsia="ar-SA"/>
        </w:rPr>
        <w:t xml:space="preserve"> официальный сайт. – режим доступа</w:t>
      </w:r>
      <w:r w:rsidRPr="009E4B71">
        <w:rPr>
          <w:rFonts w:ascii="Times New Roman" w:hAnsi="Times New Roman" w:cs="Times New Roman"/>
          <w:sz w:val="28"/>
          <w:szCs w:val="28"/>
        </w:rPr>
        <w:t xml:space="preserve"> </w:t>
      </w:r>
      <w:hyperlink r:id="rId39" w:history="1">
        <w:r w:rsidRPr="009E4B71">
          <w:rPr>
            <w:rStyle w:val="a3"/>
            <w:rFonts w:ascii="Times New Roman" w:hAnsi="Times New Roman" w:cs="Times New Roman"/>
            <w:sz w:val="28"/>
            <w:szCs w:val="28"/>
          </w:rPr>
          <w:t>http://www.cfin.ru</w:t>
        </w:r>
      </w:hyperlink>
      <w:r w:rsidRPr="009E4B71">
        <w:rPr>
          <w:rFonts w:ascii="Times New Roman" w:hAnsi="Times New Roman" w:cs="Times New Roman"/>
          <w:sz w:val="28"/>
          <w:szCs w:val="28"/>
        </w:rPr>
        <w:t xml:space="preserve"> свободный (дата обращения: </w:t>
      </w:r>
      <w:r>
        <w:rPr>
          <w:rFonts w:ascii="Times New Roman" w:hAnsi="Times New Roman" w:cs="Times New Roman"/>
          <w:sz w:val="28"/>
          <w:szCs w:val="28"/>
        </w:rPr>
        <w:t>21.02.</w:t>
      </w:r>
      <w:r w:rsidR="00C2325F">
        <w:rPr>
          <w:rFonts w:ascii="Times New Roman" w:hAnsi="Times New Roman" w:cs="Times New Roman"/>
          <w:sz w:val="28"/>
          <w:szCs w:val="28"/>
        </w:rPr>
        <w:t>2025</w:t>
      </w:r>
      <w:r w:rsidRPr="009E4B71">
        <w:rPr>
          <w:rFonts w:ascii="Times New Roman" w:hAnsi="Times New Roman" w:cs="Times New Roman"/>
          <w:sz w:val="28"/>
          <w:szCs w:val="28"/>
        </w:rPr>
        <w:t>).</w:t>
      </w:r>
    </w:p>
    <w:p w14:paraId="5C38717B" w14:textId="77777777" w:rsidR="00DA6841" w:rsidRPr="006F6607" w:rsidRDefault="00DA6841" w:rsidP="00DA6841">
      <w:pPr>
        <w:widowControl/>
        <w:numPr>
          <w:ilvl w:val="0"/>
          <w:numId w:val="13"/>
        </w:numPr>
        <w:shd w:val="clear" w:color="auto" w:fill="FFFFFF"/>
        <w:tabs>
          <w:tab w:val="left" w:pos="567"/>
          <w:tab w:val="left" w:pos="1134"/>
        </w:tabs>
        <w:autoSpaceDN w:val="0"/>
        <w:ind w:right="-1"/>
        <w:contextualSpacing/>
        <w:rPr>
          <w:sz w:val="28"/>
          <w:szCs w:val="28"/>
          <w:lang w:eastAsia="ar-SA"/>
        </w:rPr>
      </w:pPr>
      <w:r w:rsidRPr="009E4B71">
        <w:rPr>
          <w:color w:val="000000"/>
          <w:sz w:val="28"/>
          <w:szCs w:val="28"/>
          <w:lang w:val="en-US"/>
        </w:rPr>
        <w:t>The</w:t>
      </w:r>
      <w:r w:rsidRPr="009E4B71">
        <w:rPr>
          <w:color w:val="000000"/>
          <w:sz w:val="28"/>
          <w:szCs w:val="28"/>
        </w:rPr>
        <w:t xml:space="preserve"> </w:t>
      </w:r>
      <w:r w:rsidRPr="009E4B71">
        <w:rPr>
          <w:color w:val="000000"/>
          <w:sz w:val="28"/>
          <w:szCs w:val="28"/>
          <w:lang w:val="en-US"/>
        </w:rPr>
        <w:t>Panel</w:t>
      </w:r>
      <w:r w:rsidRPr="009E4B71">
        <w:rPr>
          <w:color w:val="000000"/>
          <w:sz w:val="28"/>
          <w:szCs w:val="28"/>
        </w:rPr>
        <w:t xml:space="preserve"> </w:t>
      </w:r>
      <w:r w:rsidRPr="009E4B71">
        <w:rPr>
          <w:color w:val="000000"/>
          <w:sz w:val="28"/>
          <w:szCs w:val="28"/>
          <w:lang w:val="en-US"/>
        </w:rPr>
        <w:t>Study</w:t>
      </w:r>
      <w:r w:rsidRPr="009E4B71">
        <w:rPr>
          <w:color w:val="000000"/>
          <w:sz w:val="28"/>
          <w:szCs w:val="28"/>
        </w:rPr>
        <w:t xml:space="preserve"> </w:t>
      </w:r>
      <w:r w:rsidRPr="009E4B71">
        <w:rPr>
          <w:color w:val="000000"/>
          <w:sz w:val="28"/>
          <w:szCs w:val="28"/>
          <w:lang w:val="en-US"/>
        </w:rPr>
        <w:t>of</w:t>
      </w:r>
      <w:r w:rsidRPr="009E4B71">
        <w:rPr>
          <w:color w:val="000000"/>
          <w:sz w:val="28"/>
          <w:szCs w:val="28"/>
        </w:rPr>
        <w:t xml:space="preserve"> </w:t>
      </w:r>
      <w:r w:rsidRPr="009E4B71">
        <w:rPr>
          <w:color w:val="000000"/>
          <w:sz w:val="28"/>
          <w:szCs w:val="28"/>
          <w:lang w:val="en-US"/>
        </w:rPr>
        <w:t>Entrepreneurial</w:t>
      </w:r>
      <w:r w:rsidRPr="009E4B71">
        <w:rPr>
          <w:color w:val="000000"/>
          <w:sz w:val="28"/>
          <w:szCs w:val="28"/>
        </w:rPr>
        <w:t xml:space="preserve"> </w:t>
      </w:r>
      <w:r w:rsidRPr="009E4B71">
        <w:rPr>
          <w:color w:val="000000"/>
          <w:sz w:val="28"/>
          <w:szCs w:val="28"/>
          <w:lang w:val="en-US"/>
        </w:rPr>
        <w:t>Dynamics</w:t>
      </w:r>
      <w:r w:rsidRPr="009E4B71">
        <w:rPr>
          <w:sz w:val="28"/>
          <w:szCs w:val="28"/>
        </w:rPr>
        <w:t xml:space="preserve"> </w:t>
      </w:r>
      <w:r w:rsidRPr="009E4B71">
        <w:rPr>
          <w:sz w:val="28"/>
          <w:szCs w:val="28"/>
          <w:lang w:eastAsia="ar-SA"/>
        </w:rPr>
        <w:t xml:space="preserve">Федерации </w:t>
      </w:r>
      <w:r w:rsidRPr="009E4B71">
        <w:rPr>
          <w:rStyle w:val="FontStyle30"/>
          <w:sz w:val="28"/>
          <w:szCs w:val="28"/>
        </w:rPr>
        <w:t>[Электронный ресурс</w:t>
      </w:r>
      <w:proofErr w:type="gramStart"/>
      <w:r w:rsidRPr="009E4B71">
        <w:rPr>
          <w:sz w:val="28"/>
          <w:szCs w:val="28"/>
          <w:lang w:eastAsia="ar-SA"/>
        </w:rPr>
        <w:t>] :</w:t>
      </w:r>
      <w:proofErr w:type="gramEnd"/>
      <w:r w:rsidRPr="009E4B71">
        <w:rPr>
          <w:sz w:val="28"/>
          <w:szCs w:val="28"/>
          <w:lang w:eastAsia="ar-SA"/>
        </w:rPr>
        <w:t xml:space="preserve"> официальный сайт. – Режим </w:t>
      </w:r>
      <w:proofErr w:type="gramStart"/>
      <w:r w:rsidRPr="009E4B71">
        <w:rPr>
          <w:sz w:val="28"/>
          <w:szCs w:val="28"/>
          <w:lang w:eastAsia="ar-SA"/>
        </w:rPr>
        <w:t>доступа</w:t>
      </w:r>
      <w:r w:rsidRPr="009E4B71">
        <w:rPr>
          <w:sz w:val="28"/>
          <w:szCs w:val="28"/>
        </w:rPr>
        <w:t xml:space="preserve"> :</w:t>
      </w:r>
      <w:proofErr w:type="gramEnd"/>
      <w:r w:rsidRPr="009E4B71">
        <w:rPr>
          <w:sz w:val="28"/>
          <w:szCs w:val="28"/>
        </w:rPr>
        <w:t xml:space="preserve"> </w:t>
      </w:r>
      <w:hyperlink r:id="rId40" w:history="1">
        <w:r w:rsidRPr="009E4B71">
          <w:rPr>
            <w:rStyle w:val="a3"/>
            <w:spacing w:val="-4"/>
            <w:sz w:val="28"/>
            <w:szCs w:val="28"/>
            <w:lang w:val="en-US"/>
          </w:rPr>
          <w:t>http</w:t>
        </w:r>
        <w:r w:rsidRPr="009E4B71">
          <w:rPr>
            <w:rStyle w:val="a3"/>
            <w:spacing w:val="-4"/>
            <w:sz w:val="28"/>
            <w:szCs w:val="28"/>
          </w:rPr>
          <w:t>://</w:t>
        </w:r>
        <w:r w:rsidRPr="009E4B71">
          <w:rPr>
            <w:rStyle w:val="a3"/>
            <w:spacing w:val="-4"/>
            <w:sz w:val="28"/>
            <w:szCs w:val="28"/>
            <w:lang w:val="en-US"/>
          </w:rPr>
          <w:t>www</w:t>
        </w:r>
        <w:r w:rsidRPr="009E4B71">
          <w:rPr>
            <w:rStyle w:val="a3"/>
            <w:spacing w:val="-4"/>
            <w:sz w:val="28"/>
            <w:szCs w:val="28"/>
          </w:rPr>
          <w:t>.</w:t>
        </w:r>
        <w:r w:rsidRPr="009E4B71">
          <w:rPr>
            <w:rStyle w:val="a3"/>
            <w:spacing w:val="-4"/>
            <w:sz w:val="28"/>
            <w:szCs w:val="28"/>
            <w:lang w:val="en-US"/>
          </w:rPr>
          <w:t>psed</w:t>
        </w:r>
        <w:r w:rsidRPr="009E4B71">
          <w:rPr>
            <w:rStyle w:val="a3"/>
            <w:spacing w:val="-4"/>
            <w:sz w:val="28"/>
            <w:szCs w:val="28"/>
          </w:rPr>
          <w:t>.</w:t>
        </w:r>
        <w:r w:rsidRPr="009E4B71">
          <w:rPr>
            <w:rStyle w:val="a3"/>
            <w:spacing w:val="-4"/>
            <w:sz w:val="28"/>
            <w:szCs w:val="28"/>
            <w:lang w:val="en-US"/>
          </w:rPr>
          <w:t>isr</w:t>
        </w:r>
        <w:r w:rsidRPr="009E4B71">
          <w:rPr>
            <w:rStyle w:val="a3"/>
            <w:spacing w:val="-4"/>
            <w:sz w:val="28"/>
            <w:szCs w:val="28"/>
          </w:rPr>
          <w:t>.</w:t>
        </w:r>
        <w:r w:rsidRPr="009E4B71">
          <w:rPr>
            <w:rStyle w:val="a3"/>
            <w:spacing w:val="-4"/>
            <w:sz w:val="28"/>
            <w:szCs w:val="28"/>
            <w:lang w:val="en-US"/>
          </w:rPr>
          <w:t>umich</w:t>
        </w:r>
        <w:r w:rsidRPr="009E4B71">
          <w:rPr>
            <w:rStyle w:val="a3"/>
            <w:spacing w:val="-4"/>
            <w:sz w:val="28"/>
            <w:szCs w:val="28"/>
          </w:rPr>
          <w:t>.</w:t>
        </w:r>
        <w:r w:rsidRPr="009E4B71">
          <w:rPr>
            <w:rStyle w:val="a3"/>
            <w:spacing w:val="-4"/>
            <w:sz w:val="28"/>
            <w:szCs w:val="28"/>
            <w:lang w:val="en-US"/>
          </w:rPr>
          <w:t>edu</w:t>
        </w:r>
        <w:r w:rsidRPr="009E4B71">
          <w:rPr>
            <w:rStyle w:val="a3"/>
            <w:spacing w:val="-4"/>
            <w:sz w:val="28"/>
            <w:szCs w:val="28"/>
          </w:rPr>
          <w:t>/</w:t>
        </w:r>
        <w:r w:rsidRPr="009E4B71">
          <w:rPr>
            <w:rStyle w:val="a3"/>
            <w:spacing w:val="-4"/>
            <w:sz w:val="28"/>
            <w:szCs w:val="28"/>
            <w:lang w:val="en-US"/>
          </w:rPr>
          <w:t>psed</w:t>
        </w:r>
        <w:r w:rsidRPr="009E4B71">
          <w:rPr>
            <w:rStyle w:val="a3"/>
            <w:spacing w:val="-4"/>
            <w:sz w:val="28"/>
            <w:szCs w:val="28"/>
          </w:rPr>
          <w:t>/</w:t>
        </w:r>
        <w:r w:rsidRPr="009E4B71">
          <w:rPr>
            <w:rStyle w:val="a3"/>
            <w:spacing w:val="-4"/>
            <w:sz w:val="28"/>
            <w:szCs w:val="28"/>
            <w:lang w:val="en-US"/>
          </w:rPr>
          <w:t>home</w:t>
        </w:r>
      </w:hyperlink>
      <w:r w:rsidRPr="009E4B71">
        <w:rPr>
          <w:spacing w:val="-4"/>
          <w:sz w:val="28"/>
          <w:szCs w:val="28"/>
        </w:rPr>
        <w:t xml:space="preserve"> </w:t>
      </w:r>
      <w:r w:rsidRPr="009E4B71">
        <w:rPr>
          <w:sz w:val="28"/>
          <w:szCs w:val="28"/>
        </w:rPr>
        <w:t xml:space="preserve">свободный (дата обращения: </w:t>
      </w:r>
      <w:r>
        <w:rPr>
          <w:sz w:val="28"/>
          <w:szCs w:val="28"/>
        </w:rPr>
        <w:t>21.02.</w:t>
      </w:r>
      <w:r w:rsidR="00C2325F">
        <w:rPr>
          <w:sz w:val="28"/>
          <w:szCs w:val="28"/>
        </w:rPr>
        <w:t>2025</w:t>
      </w:r>
      <w:r w:rsidRPr="009E4B71">
        <w:rPr>
          <w:sz w:val="28"/>
          <w:szCs w:val="28"/>
        </w:rPr>
        <w:t>).</w:t>
      </w:r>
    </w:p>
    <w:p w14:paraId="7C6660C2" w14:textId="77777777" w:rsidR="001D3CEC" w:rsidRPr="001D3CEC" w:rsidRDefault="001D3CEC" w:rsidP="001D3CEC">
      <w:pPr>
        <w:tabs>
          <w:tab w:val="clear" w:pos="708"/>
        </w:tabs>
        <w:autoSpaceDE w:val="0"/>
        <w:autoSpaceDN w:val="0"/>
        <w:ind w:left="709" w:firstLine="0"/>
        <w:rPr>
          <w:sz w:val="28"/>
          <w:szCs w:val="28"/>
          <w:lang w:eastAsia="en-US"/>
        </w:rPr>
      </w:pPr>
    </w:p>
    <w:p w14:paraId="7E9AF3F3" w14:textId="77777777" w:rsidR="00C73321" w:rsidRPr="00422FCA" w:rsidRDefault="00C73321" w:rsidP="00C73321">
      <w:pPr>
        <w:ind w:firstLine="567"/>
        <w:rPr>
          <w:b/>
          <w:caps/>
          <w:sz w:val="28"/>
          <w:szCs w:val="28"/>
        </w:rPr>
      </w:pPr>
      <w:r>
        <w:rPr>
          <w:b/>
          <w:sz w:val="28"/>
          <w:szCs w:val="28"/>
        </w:rPr>
        <w:t xml:space="preserve">9. </w:t>
      </w:r>
      <w:r w:rsidRPr="00F5669E">
        <w:rPr>
          <w:b/>
          <w:sz w:val="28"/>
          <w:szCs w:val="28"/>
        </w:rPr>
        <w:t>ПЕРЕЧЕНЬ ИНФОРМАЦИ</w:t>
      </w:r>
      <w:r>
        <w:rPr>
          <w:b/>
          <w:sz w:val="28"/>
          <w:szCs w:val="28"/>
        </w:rPr>
        <w:t>ОННЫХ ТЕХНОЛОГИЙ И</w:t>
      </w:r>
      <w:r>
        <w:rPr>
          <w:b/>
          <w:sz w:val="28"/>
          <w:szCs w:val="28"/>
          <w:lang w:val="en-US"/>
        </w:rPr>
        <w:t> </w:t>
      </w:r>
      <w:r w:rsidRPr="00F5669E">
        <w:rPr>
          <w:b/>
          <w:sz w:val="28"/>
          <w:szCs w:val="28"/>
        </w:rPr>
        <w:t xml:space="preserve">ПРОГРАММНОГО ОБЕСПЕЧЕНИЯ, ИСПОЛЬЗУЕМЫХ ПРИ </w:t>
      </w:r>
      <w:proofErr w:type="gramStart"/>
      <w:r w:rsidRPr="00F5669E">
        <w:rPr>
          <w:b/>
          <w:sz w:val="28"/>
          <w:szCs w:val="28"/>
        </w:rPr>
        <w:t>ПРОВЕДЕНИИ  ПРАКТИК</w:t>
      </w:r>
      <w:r>
        <w:rPr>
          <w:b/>
          <w:sz w:val="28"/>
          <w:szCs w:val="28"/>
        </w:rPr>
        <w:t>И</w:t>
      </w:r>
      <w:proofErr w:type="gramEnd"/>
    </w:p>
    <w:p w14:paraId="198DACB0" w14:textId="77777777" w:rsidR="00C73321" w:rsidRPr="00DE3C82" w:rsidRDefault="00C73321" w:rsidP="00C73321">
      <w:pPr>
        <w:pStyle w:val="a7"/>
        <w:spacing w:after="0"/>
        <w:ind w:firstLine="720"/>
        <w:jc w:val="both"/>
        <w:rPr>
          <w:b/>
          <w:sz w:val="28"/>
          <w:szCs w:val="28"/>
        </w:rPr>
      </w:pPr>
      <w:r w:rsidRPr="00DE3C82">
        <w:rPr>
          <w:b/>
          <w:sz w:val="28"/>
          <w:szCs w:val="28"/>
        </w:rPr>
        <w:t>9.1. Информационные технологии:</w:t>
      </w:r>
    </w:p>
    <w:p w14:paraId="6B2695B4" w14:textId="77777777" w:rsidR="00C73321" w:rsidRPr="00CF3BA0" w:rsidRDefault="00C73321" w:rsidP="00926542">
      <w:pPr>
        <w:pStyle w:val="a7"/>
        <w:numPr>
          <w:ilvl w:val="0"/>
          <w:numId w:val="5"/>
        </w:numPr>
        <w:tabs>
          <w:tab w:val="clear" w:pos="1800"/>
          <w:tab w:val="left" w:pos="567"/>
          <w:tab w:val="left" w:pos="1043"/>
        </w:tabs>
        <w:spacing w:after="0"/>
        <w:ind w:left="426"/>
        <w:jc w:val="both"/>
        <w:rPr>
          <w:sz w:val="28"/>
          <w:szCs w:val="28"/>
        </w:rPr>
      </w:pPr>
      <w:r w:rsidRPr="00CF3BA0">
        <w:rPr>
          <w:sz w:val="28"/>
          <w:szCs w:val="28"/>
        </w:rPr>
        <w:t>использование сервисов электронной почты для обмена оперативной информацией;</w:t>
      </w:r>
    </w:p>
    <w:p w14:paraId="424A1C51" w14:textId="77777777" w:rsidR="00C73321" w:rsidRPr="00DE63E9" w:rsidRDefault="00DE63E9" w:rsidP="00926542">
      <w:pPr>
        <w:pStyle w:val="a7"/>
        <w:numPr>
          <w:ilvl w:val="0"/>
          <w:numId w:val="5"/>
        </w:numPr>
        <w:tabs>
          <w:tab w:val="clear" w:pos="1800"/>
          <w:tab w:val="left" w:pos="567"/>
          <w:tab w:val="left" w:pos="1043"/>
        </w:tabs>
        <w:spacing w:after="0"/>
        <w:ind w:left="426"/>
        <w:jc w:val="both"/>
        <w:rPr>
          <w:iCs/>
          <w:sz w:val="28"/>
          <w:szCs w:val="28"/>
        </w:rPr>
      </w:pPr>
      <w:r w:rsidRPr="00DE63E9">
        <w:rPr>
          <w:iCs/>
          <w:sz w:val="28"/>
          <w:szCs w:val="28"/>
        </w:rPr>
        <w:t>проведение установочной и итоговой конференций в режиме видеоконференцсвязи</w:t>
      </w:r>
      <w:r w:rsidR="00C73321" w:rsidRPr="00DE63E9">
        <w:rPr>
          <w:iCs/>
          <w:sz w:val="28"/>
          <w:szCs w:val="28"/>
        </w:rPr>
        <w:t>;</w:t>
      </w:r>
    </w:p>
    <w:p w14:paraId="302D2811" w14:textId="77777777" w:rsidR="00C73321" w:rsidRPr="00CF3BA0" w:rsidRDefault="00C73321" w:rsidP="00926542">
      <w:pPr>
        <w:pStyle w:val="a7"/>
        <w:numPr>
          <w:ilvl w:val="0"/>
          <w:numId w:val="5"/>
        </w:numPr>
        <w:tabs>
          <w:tab w:val="clear" w:pos="1800"/>
          <w:tab w:val="left" w:pos="567"/>
          <w:tab w:val="left" w:pos="1043"/>
        </w:tabs>
        <w:spacing w:after="0"/>
        <w:ind w:left="426"/>
        <w:jc w:val="both"/>
        <w:rPr>
          <w:sz w:val="28"/>
          <w:szCs w:val="28"/>
        </w:rPr>
      </w:pPr>
      <w:r w:rsidRPr="00CF3BA0">
        <w:rPr>
          <w:sz w:val="28"/>
          <w:szCs w:val="28"/>
        </w:rPr>
        <w:t>использование специализированных программных средств для решения научно-исследовательских задач в период прохождения практики;</w:t>
      </w:r>
    </w:p>
    <w:p w14:paraId="4F66E972" w14:textId="77777777" w:rsidR="00C73321" w:rsidRPr="00CF3BA0" w:rsidRDefault="00C73321" w:rsidP="00926542">
      <w:pPr>
        <w:pStyle w:val="a7"/>
        <w:numPr>
          <w:ilvl w:val="0"/>
          <w:numId w:val="5"/>
        </w:numPr>
        <w:tabs>
          <w:tab w:val="clear" w:pos="1800"/>
          <w:tab w:val="left" w:pos="567"/>
          <w:tab w:val="left" w:pos="1043"/>
        </w:tabs>
        <w:spacing w:after="0"/>
        <w:ind w:left="426"/>
        <w:jc w:val="both"/>
        <w:rPr>
          <w:sz w:val="28"/>
          <w:szCs w:val="28"/>
        </w:rPr>
      </w:pPr>
      <w:r w:rsidRPr="00CF3BA0">
        <w:rPr>
          <w:sz w:val="28"/>
          <w:szCs w:val="28"/>
        </w:rPr>
        <w:lastRenderedPageBreak/>
        <w:t xml:space="preserve">работа в электронных библиотечных системах; </w:t>
      </w:r>
    </w:p>
    <w:p w14:paraId="3A168904" w14:textId="77777777" w:rsidR="00C73321" w:rsidRPr="00CF3BA0" w:rsidRDefault="00C73321" w:rsidP="00926542">
      <w:pPr>
        <w:pStyle w:val="a7"/>
        <w:numPr>
          <w:ilvl w:val="0"/>
          <w:numId w:val="5"/>
        </w:numPr>
        <w:tabs>
          <w:tab w:val="clear" w:pos="1800"/>
          <w:tab w:val="left" w:pos="567"/>
        </w:tabs>
        <w:spacing w:after="0"/>
        <w:ind w:left="426"/>
        <w:jc w:val="both"/>
        <w:rPr>
          <w:sz w:val="28"/>
          <w:szCs w:val="28"/>
        </w:rPr>
      </w:pPr>
      <w:r w:rsidRPr="00CF3BA0">
        <w:rPr>
          <w:sz w:val="28"/>
          <w:szCs w:val="28"/>
        </w:rPr>
        <w:t>мультимедийные презентации проектов, отчетов по практике</w:t>
      </w:r>
    </w:p>
    <w:p w14:paraId="0D9326B0" w14:textId="77777777" w:rsidR="00C73321" w:rsidRDefault="00C73321" w:rsidP="00926542">
      <w:pPr>
        <w:pStyle w:val="a7"/>
        <w:numPr>
          <w:ilvl w:val="0"/>
          <w:numId w:val="5"/>
        </w:numPr>
        <w:tabs>
          <w:tab w:val="clear" w:pos="1800"/>
          <w:tab w:val="left" w:pos="567"/>
        </w:tabs>
        <w:spacing w:after="0"/>
        <w:ind w:left="426"/>
        <w:jc w:val="both"/>
        <w:rPr>
          <w:sz w:val="28"/>
          <w:szCs w:val="28"/>
        </w:rPr>
      </w:pPr>
      <w:r w:rsidRPr="00CF3BA0">
        <w:rPr>
          <w:sz w:val="28"/>
          <w:szCs w:val="28"/>
        </w:rPr>
        <w:t>использование специализированных текстовых редакторов и редакторов формул для грамотной в</w:t>
      </w:r>
      <w:r w:rsidR="002E139A">
        <w:rPr>
          <w:sz w:val="28"/>
          <w:szCs w:val="28"/>
        </w:rPr>
        <w:t>е</w:t>
      </w:r>
      <w:r w:rsidRPr="00CF3BA0">
        <w:rPr>
          <w:sz w:val="28"/>
          <w:szCs w:val="28"/>
        </w:rPr>
        <w:t>рстки математического текста,</w:t>
      </w:r>
    </w:p>
    <w:p w14:paraId="613FE54F" w14:textId="77777777" w:rsidR="00C73321" w:rsidRPr="00CF3BA0" w:rsidRDefault="00C73321" w:rsidP="00926542">
      <w:pPr>
        <w:pStyle w:val="a7"/>
        <w:numPr>
          <w:ilvl w:val="0"/>
          <w:numId w:val="5"/>
        </w:numPr>
        <w:tabs>
          <w:tab w:val="clear" w:pos="1800"/>
          <w:tab w:val="left" w:pos="567"/>
        </w:tabs>
        <w:spacing w:after="0"/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>поиск актуальной научной информации с использованием сети Интернет</w:t>
      </w:r>
    </w:p>
    <w:p w14:paraId="6B4CEA74" w14:textId="77777777" w:rsidR="00C73321" w:rsidRDefault="00C73321" w:rsidP="00C73321">
      <w:pPr>
        <w:pStyle w:val="a7"/>
        <w:tabs>
          <w:tab w:val="left" w:pos="567"/>
        </w:tabs>
        <w:spacing w:after="0"/>
        <w:ind w:left="426" w:firstLine="720"/>
        <w:jc w:val="both"/>
        <w:rPr>
          <w:sz w:val="24"/>
          <w:szCs w:val="24"/>
        </w:rPr>
      </w:pPr>
    </w:p>
    <w:p w14:paraId="00CB4D6B" w14:textId="77777777" w:rsidR="00C73321" w:rsidRPr="00CF3BA0" w:rsidRDefault="00C73321" w:rsidP="00C73321">
      <w:pPr>
        <w:pStyle w:val="a7"/>
        <w:ind w:firstLine="720"/>
        <w:jc w:val="both"/>
        <w:rPr>
          <w:b/>
          <w:sz w:val="28"/>
          <w:szCs w:val="28"/>
        </w:rPr>
      </w:pPr>
      <w:r w:rsidRPr="00CF3BA0">
        <w:rPr>
          <w:b/>
          <w:sz w:val="28"/>
          <w:szCs w:val="28"/>
        </w:rPr>
        <w:t>9.2 Требования к программному обеспечению</w:t>
      </w:r>
    </w:p>
    <w:p w14:paraId="1265BD4B" w14:textId="77777777" w:rsidR="002B1985" w:rsidRPr="00B00E3E" w:rsidRDefault="002B1985" w:rsidP="002B1985">
      <w:pPr>
        <w:ind w:firstLine="567"/>
        <w:rPr>
          <w:b/>
          <w:sz w:val="28"/>
          <w:szCs w:val="28"/>
        </w:rPr>
      </w:pPr>
      <w:r w:rsidRPr="00B00E3E">
        <w:rPr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2B1985" w:rsidRPr="007165E0" w14:paraId="2B84C005" w14:textId="77777777" w:rsidTr="00A434B4">
        <w:tc>
          <w:tcPr>
            <w:tcW w:w="4957" w:type="dxa"/>
          </w:tcPr>
          <w:p w14:paraId="641B9B4B" w14:textId="77777777" w:rsidR="002B1985" w:rsidRPr="007165E0" w:rsidRDefault="002B1985" w:rsidP="00505251">
            <w:pPr>
              <w:ind w:firstLine="0"/>
            </w:pPr>
            <w:r w:rsidRPr="007165E0">
              <w:t xml:space="preserve">Операционная система </w:t>
            </w:r>
            <w:r w:rsidRPr="007165E0">
              <w:br/>
              <w:t xml:space="preserve">РЕД ОС </w:t>
            </w:r>
            <w:r w:rsidR="00505251">
              <w:t>8</w:t>
            </w:r>
            <w:r w:rsidRPr="007165E0">
              <w:t>.</w:t>
            </w:r>
            <w:r w:rsidR="00505251">
              <w:t>0</w:t>
            </w:r>
            <w:r w:rsidRPr="007165E0">
              <w:t xml:space="preserve"> «Рабочая станция»</w:t>
            </w:r>
          </w:p>
        </w:tc>
        <w:tc>
          <w:tcPr>
            <w:tcW w:w="4394" w:type="dxa"/>
          </w:tcPr>
          <w:p w14:paraId="122188AB" w14:textId="77777777" w:rsidR="002B1985" w:rsidRPr="00A434B4" w:rsidRDefault="002B1985" w:rsidP="00A434B4">
            <w:pPr>
              <w:ind w:firstLine="0"/>
              <w:rPr>
                <w:b/>
              </w:rPr>
            </w:pPr>
            <w:r w:rsidRPr="007165E0">
              <w:t xml:space="preserve">Соглашение №93/03-22У </w:t>
            </w:r>
            <w:proofErr w:type="gramStart"/>
            <w:r w:rsidRPr="007165E0">
              <w:t>от  11</w:t>
            </w:r>
            <w:proofErr w:type="gramEnd"/>
            <w:r w:rsidRPr="007165E0">
              <w:t>.03.2022</w:t>
            </w:r>
          </w:p>
        </w:tc>
      </w:tr>
      <w:tr w:rsidR="002B1985" w:rsidRPr="007165E0" w14:paraId="7005E98D" w14:textId="77777777" w:rsidTr="00A434B4">
        <w:tc>
          <w:tcPr>
            <w:tcW w:w="4957" w:type="dxa"/>
          </w:tcPr>
          <w:p w14:paraId="1EC746A0" w14:textId="77777777" w:rsidR="002B1985" w:rsidRPr="007165E0" w:rsidRDefault="002B1985" w:rsidP="00A434B4">
            <w:pPr>
              <w:ind w:firstLine="0"/>
            </w:pPr>
            <w:r w:rsidRPr="007165E0">
              <w:t xml:space="preserve">Архиватор </w:t>
            </w:r>
            <w:r w:rsidRPr="007165E0">
              <w:br/>
            </w:r>
            <w:r w:rsidRPr="00A434B4">
              <w:rPr>
                <w:lang w:val="en-US"/>
              </w:rPr>
              <w:t>Engrampa</w:t>
            </w:r>
            <w:r w:rsidRPr="007165E0">
              <w:t xml:space="preserve"> – </w:t>
            </w:r>
            <w:r w:rsidRPr="00A434B4">
              <w:rPr>
                <w:lang w:val="en-US"/>
              </w:rPr>
              <w:t>Archive</w:t>
            </w:r>
            <w:r w:rsidRPr="007165E0">
              <w:t xml:space="preserve"> </w:t>
            </w:r>
            <w:r w:rsidRPr="00A434B4">
              <w:rPr>
                <w:lang w:val="en-US"/>
              </w:rPr>
              <w:t>Manager</w:t>
            </w:r>
            <w:r w:rsidRPr="007165E0">
              <w:t xml:space="preserve"> </w:t>
            </w:r>
          </w:p>
        </w:tc>
        <w:tc>
          <w:tcPr>
            <w:tcW w:w="4394" w:type="dxa"/>
          </w:tcPr>
          <w:p w14:paraId="5DED348D" w14:textId="77777777" w:rsidR="002B1985" w:rsidRPr="007165E0" w:rsidRDefault="002B1985" w:rsidP="00A434B4">
            <w:pPr>
              <w:ind w:firstLine="0"/>
            </w:pPr>
            <w:r w:rsidRPr="007165E0">
              <w:t>Свободно распространяемое ПО</w:t>
            </w:r>
          </w:p>
        </w:tc>
      </w:tr>
      <w:tr w:rsidR="002B1985" w:rsidRPr="007165E0" w14:paraId="2E006E20" w14:textId="77777777" w:rsidTr="00A434B4">
        <w:tc>
          <w:tcPr>
            <w:tcW w:w="4957" w:type="dxa"/>
          </w:tcPr>
          <w:p w14:paraId="2DDDA861" w14:textId="77777777" w:rsidR="002B1985" w:rsidRPr="00A434B4" w:rsidRDefault="002B1985" w:rsidP="00A434B4">
            <w:pPr>
              <w:ind w:firstLine="0"/>
              <w:rPr>
                <w:lang w:val="en-US"/>
              </w:rPr>
            </w:pPr>
            <w:r w:rsidRPr="007165E0">
              <w:t>Файловые</w:t>
            </w:r>
            <w:r w:rsidRPr="00A434B4">
              <w:rPr>
                <w:lang w:val="en-US"/>
              </w:rPr>
              <w:t xml:space="preserve"> </w:t>
            </w:r>
            <w:r w:rsidRPr="007165E0">
              <w:t>менеджеры</w:t>
            </w:r>
            <w:r w:rsidRPr="00A434B4">
              <w:rPr>
                <w:lang w:val="en-US"/>
              </w:rPr>
              <w:t>:</w:t>
            </w:r>
          </w:p>
          <w:p w14:paraId="2B916948" w14:textId="77777777" w:rsidR="002B1985" w:rsidRPr="00A434B4" w:rsidRDefault="002B1985" w:rsidP="00A434B4">
            <w:pPr>
              <w:ind w:firstLine="0"/>
              <w:rPr>
                <w:lang w:val="en-US"/>
              </w:rPr>
            </w:pPr>
            <w:r w:rsidRPr="00A434B4">
              <w:rPr>
                <w:lang w:val="en-US"/>
              </w:rPr>
              <w:t>Midnight Commander</w:t>
            </w:r>
          </w:p>
          <w:p w14:paraId="0480B30C" w14:textId="77777777" w:rsidR="002B1985" w:rsidRPr="00A434B4" w:rsidRDefault="002B1985" w:rsidP="00A434B4">
            <w:pPr>
              <w:ind w:firstLine="0"/>
              <w:rPr>
                <w:lang w:val="en-US"/>
              </w:rPr>
            </w:pPr>
            <w:r w:rsidRPr="00A434B4">
              <w:rPr>
                <w:lang w:val="en-US"/>
              </w:rPr>
              <w:t>Double Commander</w:t>
            </w:r>
          </w:p>
        </w:tc>
        <w:tc>
          <w:tcPr>
            <w:tcW w:w="4394" w:type="dxa"/>
          </w:tcPr>
          <w:p w14:paraId="58617633" w14:textId="77777777" w:rsidR="002B1985" w:rsidRPr="007165E0" w:rsidRDefault="002B1985" w:rsidP="00A434B4">
            <w:pPr>
              <w:ind w:firstLine="0"/>
            </w:pPr>
            <w:r w:rsidRPr="007165E0">
              <w:t>Свободно распространяемое ПО</w:t>
            </w:r>
          </w:p>
        </w:tc>
      </w:tr>
      <w:tr w:rsidR="002B1985" w:rsidRPr="007165E0" w14:paraId="0170EBE5" w14:textId="77777777" w:rsidTr="00A434B4">
        <w:tc>
          <w:tcPr>
            <w:tcW w:w="4957" w:type="dxa"/>
          </w:tcPr>
          <w:p w14:paraId="618D952B" w14:textId="77777777" w:rsidR="002B1985" w:rsidRPr="007165E0" w:rsidRDefault="002B1985" w:rsidP="00A434B4">
            <w:pPr>
              <w:ind w:firstLine="0"/>
            </w:pPr>
            <w:r w:rsidRPr="007165E0">
              <w:t>Интернет-браузеры:</w:t>
            </w:r>
            <w:r w:rsidRPr="007165E0">
              <w:br/>
            </w:r>
            <w:r w:rsidRPr="00A434B4">
              <w:rPr>
                <w:lang w:val="en-US"/>
              </w:rPr>
              <w:t>Chromium</w:t>
            </w:r>
          </w:p>
          <w:p w14:paraId="0FA080C5" w14:textId="77777777" w:rsidR="002B1985" w:rsidRPr="007165E0" w:rsidRDefault="002B1985" w:rsidP="00A434B4">
            <w:pPr>
              <w:ind w:firstLine="0"/>
            </w:pPr>
            <w:r w:rsidRPr="00A434B4">
              <w:rPr>
                <w:lang w:val="en-US"/>
              </w:rPr>
              <w:t>Firefox</w:t>
            </w:r>
          </w:p>
        </w:tc>
        <w:tc>
          <w:tcPr>
            <w:tcW w:w="4394" w:type="dxa"/>
          </w:tcPr>
          <w:p w14:paraId="1B78B97F" w14:textId="77777777" w:rsidR="002B1985" w:rsidRPr="007165E0" w:rsidRDefault="002B1985" w:rsidP="00A434B4">
            <w:pPr>
              <w:ind w:firstLine="0"/>
            </w:pPr>
            <w:r w:rsidRPr="007165E0">
              <w:t>Свободно распространяемое ПО</w:t>
            </w:r>
          </w:p>
        </w:tc>
      </w:tr>
      <w:tr w:rsidR="002B1985" w:rsidRPr="007165E0" w14:paraId="76FBE55A" w14:textId="77777777" w:rsidTr="00A434B4">
        <w:trPr>
          <w:trHeight w:val="599"/>
        </w:trPr>
        <w:tc>
          <w:tcPr>
            <w:tcW w:w="4957" w:type="dxa"/>
          </w:tcPr>
          <w:p w14:paraId="641670DA" w14:textId="77777777" w:rsidR="002B1985" w:rsidRPr="007165E0" w:rsidRDefault="002B1985" w:rsidP="00A434B4">
            <w:pPr>
              <w:ind w:firstLine="0"/>
            </w:pPr>
            <w:r w:rsidRPr="007165E0">
              <w:t xml:space="preserve">Программа для просмотра и редактирования графических файлов </w:t>
            </w:r>
            <w:r w:rsidRPr="00A434B4">
              <w:rPr>
                <w:lang w:val="en-US"/>
              </w:rPr>
              <w:t>Pix</w:t>
            </w:r>
          </w:p>
        </w:tc>
        <w:tc>
          <w:tcPr>
            <w:tcW w:w="4394" w:type="dxa"/>
          </w:tcPr>
          <w:p w14:paraId="4BF45208" w14:textId="77777777" w:rsidR="002B1985" w:rsidRPr="007165E0" w:rsidRDefault="002B1985" w:rsidP="00A434B4">
            <w:pPr>
              <w:ind w:firstLine="0"/>
            </w:pPr>
            <w:r w:rsidRPr="007165E0">
              <w:t>Свободно распространяемое ПО</w:t>
            </w:r>
          </w:p>
        </w:tc>
      </w:tr>
      <w:tr w:rsidR="002B1985" w:rsidRPr="007165E0" w14:paraId="5F6E9CBD" w14:textId="77777777" w:rsidTr="00A434B4">
        <w:trPr>
          <w:trHeight w:val="581"/>
        </w:trPr>
        <w:tc>
          <w:tcPr>
            <w:tcW w:w="4957" w:type="dxa"/>
          </w:tcPr>
          <w:p w14:paraId="389AB5D7" w14:textId="77777777" w:rsidR="002B1985" w:rsidRPr="007165E0" w:rsidRDefault="002B1985" w:rsidP="00A434B4">
            <w:pPr>
              <w:ind w:firstLine="0"/>
            </w:pPr>
            <w:r w:rsidRPr="007165E0">
              <w:t xml:space="preserve">Программа для просмотра и редактирования </w:t>
            </w:r>
            <w:r w:rsidRPr="007165E0">
              <w:br/>
            </w:r>
            <w:r w:rsidRPr="00A434B4">
              <w:rPr>
                <w:lang w:val="en-US"/>
              </w:rPr>
              <w:t>Atril</w:t>
            </w:r>
            <w:r w:rsidRPr="007165E0">
              <w:t xml:space="preserve"> – </w:t>
            </w:r>
            <w:r w:rsidRPr="00A434B4">
              <w:rPr>
                <w:lang w:val="en-US"/>
              </w:rPr>
              <w:t>Document</w:t>
            </w:r>
            <w:r w:rsidRPr="007165E0">
              <w:t xml:space="preserve"> </w:t>
            </w:r>
            <w:r w:rsidRPr="00A434B4">
              <w:rPr>
                <w:lang w:val="en-US"/>
              </w:rPr>
              <w:t>Viewer</w:t>
            </w:r>
          </w:p>
        </w:tc>
        <w:tc>
          <w:tcPr>
            <w:tcW w:w="4394" w:type="dxa"/>
          </w:tcPr>
          <w:p w14:paraId="223ED498" w14:textId="77777777" w:rsidR="002B1985" w:rsidRPr="007165E0" w:rsidRDefault="002B1985" w:rsidP="00A434B4">
            <w:pPr>
              <w:ind w:firstLine="0"/>
            </w:pPr>
            <w:r w:rsidRPr="007165E0">
              <w:t>Свободно распространяемое ПО</w:t>
            </w:r>
          </w:p>
        </w:tc>
      </w:tr>
      <w:tr w:rsidR="002B1985" w:rsidRPr="007165E0" w14:paraId="75906662" w14:textId="77777777" w:rsidTr="00A434B4">
        <w:trPr>
          <w:trHeight w:val="357"/>
        </w:trPr>
        <w:tc>
          <w:tcPr>
            <w:tcW w:w="4957" w:type="dxa"/>
          </w:tcPr>
          <w:p w14:paraId="317FF07A" w14:textId="77777777" w:rsidR="002B1985" w:rsidRPr="00A434B4" w:rsidRDefault="002B1985" w:rsidP="00A434B4">
            <w:pPr>
              <w:ind w:firstLine="0"/>
              <w:rPr>
                <w:lang w:val="en-US"/>
              </w:rPr>
            </w:pPr>
            <w:proofErr w:type="gramStart"/>
            <w:r w:rsidRPr="007165E0">
              <w:t>Медиа</w:t>
            </w:r>
            <w:r w:rsidRPr="00A434B4">
              <w:rPr>
                <w:lang w:val="en-US"/>
              </w:rPr>
              <w:t>-</w:t>
            </w:r>
            <w:r w:rsidRPr="007165E0">
              <w:t>плеер</w:t>
            </w:r>
            <w:proofErr w:type="gramEnd"/>
            <w:r w:rsidRPr="00A434B4">
              <w:rPr>
                <w:lang w:val="en-US"/>
              </w:rPr>
              <w:t xml:space="preserve"> VLC media player </w:t>
            </w:r>
          </w:p>
        </w:tc>
        <w:tc>
          <w:tcPr>
            <w:tcW w:w="4394" w:type="dxa"/>
          </w:tcPr>
          <w:p w14:paraId="14394ECA" w14:textId="77777777" w:rsidR="002B1985" w:rsidRPr="007165E0" w:rsidRDefault="002B1985" w:rsidP="00A434B4">
            <w:pPr>
              <w:ind w:firstLine="0"/>
            </w:pPr>
            <w:r w:rsidRPr="007165E0">
              <w:t>Свободно распространяемое ПО</w:t>
            </w:r>
          </w:p>
        </w:tc>
      </w:tr>
      <w:tr w:rsidR="002B1985" w:rsidRPr="007165E0" w14:paraId="3A890591" w14:textId="77777777" w:rsidTr="00A434B4">
        <w:trPr>
          <w:trHeight w:val="357"/>
        </w:trPr>
        <w:tc>
          <w:tcPr>
            <w:tcW w:w="4957" w:type="dxa"/>
          </w:tcPr>
          <w:p w14:paraId="3FB4B6FC" w14:textId="77777777" w:rsidR="002B1985" w:rsidRPr="007165E0" w:rsidRDefault="002B1985" w:rsidP="00A434B4">
            <w:pPr>
              <w:ind w:firstLine="0"/>
            </w:pPr>
            <w:r w:rsidRPr="007165E0">
              <w:t xml:space="preserve">Офисный пакет Libre Office </w:t>
            </w:r>
          </w:p>
        </w:tc>
        <w:tc>
          <w:tcPr>
            <w:tcW w:w="4394" w:type="dxa"/>
          </w:tcPr>
          <w:p w14:paraId="12DCC548" w14:textId="77777777" w:rsidR="002B1985" w:rsidRPr="00A434B4" w:rsidRDefault="002B1985" w:rsidP="00A434B4">
            <w:pPr>
              <w:ind w:firstLine="0"/>
              <w:rPr>
                <w:b/>
              </w:rPr>
            </w:pPr>
            <w:r w:rsidRPr="007165E0">
              <w:t>Свободно распространяемое ПО</w:t>
            </w:r>
          </w:p>
        </w:tc>
      </w:tr>
      <w:tr w:rsidR="002B1985" w:rsidRPr="007165E0" w14:paraId="26BD2C3B" w14:textId="77777777" w:rsidTr="00A434B4">
        <w:trPr>
          <w:trHeight w:val="402"/>
        </w:trPr>
        <w:tc>
          <w:tcPr>
            <w:tcW w:w="4957" w:type="dxa"/>
          </w:tcPr>
          <w:p w14:paraId="35A75E2C" w14:textId="77777777" w:rsidR="002B1985" w:rsidRPr="007165E0" w:rsidRDefault="002B1985" w:rsidP="00A434B4">
            <w:pPr>
              <w:ind w:firstLine="0"/>
            </w:pPr>
            <w:r w:rsidRPr="007165E0">
              <w:t>Система электронного обучения Moodle⃰</w:t>
            </w:r>
          </w:p>
        </w:tc>
        <w:tc>
          <w:tcPr>
            <w:tcW w:w="4394" w:type="dxa"/>
          </w:tcPr>
          <w:p w14:paraId="70D4974C" w14:textId="77777777" w:rsidR="002B1985" w:rsidRPr="007165E0" w:rsidRDefault="002B1985" w:rsidP="00A434B4">
            <w:pPr>
              <w:ind w:firstLine="0"/>
            </w:pPr>
            <w:r w:rsidRPr="007165E0">
              <w:t>Свободно распространяемое ПО</w:t>
            </w:r>
          </w:p>
        </w:tc>
      </w:tr>
    </w:tbl>
    <w:p w14:paraId="4256A362" w14:textId="77777777" w:rsidR="002B1985" w:rsidRPr="007165E0" w:rsidRDefault="002B1985" w:rsidP="002B1985">
      <w:r w:rsidRPr="007165E0">
        <w:rPr>
          <w:i/>
        </w:rPr>
        <w:t xml:space="preserve">⃰ </w:t>
      </w:r>
      <w:r w:rsidRPr="007165E0">
        <w:t>При реализации дисциплины с частичным применением дистанционных образовательных технологий</w:t>
      </w:r>
    </w:p>
    <w:p w14:paraId="10C6B92D" w14:textId="77777777" w:rsidR="003B6F17" w:rsidRDefault="003B6F17" w:rsidP="003B6F17"/>
    <w:p w14:paraId="32BAAD45" w14:textId="77777777" w:rsidR="00596EC9" w:rsidRPr="00521822" w:rsidRDefault="00596EC9" w:rsidP="00596EC9">
      <w:pPr>
        <w:ind w:left="360"/>
        <w:rPr>
          <w:b/>
          <w:sz w:val="28"/>
          <w:szCs w:val="28"/>
        </w:rPr>
      </w:pPr>
      <w:bookmarkStart w:id="5" w:name="_Hlk199409888"/>
      <w:r w:rsidRPr="00521822">
        <w:rPr>
          <w:b/>
          <w:sz w:val="28"/>
          <w:szCs w:val="28"/>
        </w:rPr>
        <w:t>С</w:t>
      </w:r>
      <w:r>
        <w:rPr>
          <w:b/>
          <w:sz w:val="28"/>
          <w:szCs w:val="28"/>
        </w:rPr>
        <w:t>пециализированный</w:t>
      </w:r>
      <w:r w:rsidRPr="00521822">
        <w:rPr>
          <w:b/>
          <w:sz w:val="28"/>
          <w:szCs w:val="28"/>
        </w:rPr>
        <w:t xml:space="preserve"> набор ПО (для </w:t>
      </w:r>
      <w:r>
        <w:rPr>
          <w:b/>
          <w:sz w:val="28"/>
          <w:szCs w:val="28"/>
        </w:rPr>
        <w:t>научных исследований</w:t>
      </w:r>
      <w:r w:rsidRPr="00521822">
        <w:rPr>
          <w:b/>
          <w:sz w:val="28"/>
          <w:szCs w:val="28"/>
        </w:rPr>
        <w:t>)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62"/>
        <w:gridCol w:w="3402"/>
      </w:tblGrid>
      <w:tr w:rsidR="00596EC9" w:rsidRPr="005411BB" w14:paraId="25B34729" w14:textId="77777777" w:rsidTr="00820CA0">
        <w:tc>
          <w:tcPr>
            <w:tcW w:w="6062" w:type="dxa"/>
            <w:vAlign w:val="center"/>
          </w:tcPr>
          <w:p w14:paraId="3E95F334" w14:textId="77777777" w:rsidR="00596EC9" w:rsidRPr="005411BB" w:rsidRDefault="00596EC9" w:rsidP="00596EC9">
            <w:pPr>
              <w:ind w:firstLine="0"/>
              <w:jc w:val="center"/>
            </w:pPr>
            <w:r w:rsidRPr="005411BB">
              <w:rPr>
                <w:lang w:val="en-US"/>
              </w:rPr>
              <w:t>Название ПО</w:t>
            </w:r>
          </w:p>
        </w:tc>
        <w:tc>
          <w:tcPr>
            <w:tcW w:w="3402" w:type="dxa"/>
            <w:vAlign w:val="center"/>
          </w:tcPr>
          <w:p w14:paraId="199FE224" w14:textId="77777777" w:rsidR="00596EC9" w:rsidRPr="005411BB" w:rsidRDefault="00596EC9" w:rsidP="00596EC9">
            <w:pPr>
              <w:ind w:firstLine="0"/>
              <w:jc w:val="center"/>
            </w:pPr>
            <w:r w:rsidRPr="005411BB">
              <w:rPr>
                <w:lang w:val="en-US"/>
              </w:rPr>
              <w:t xml:space="preserve">№ </w:t>
            </w:r>
            <w:r w:rsidRPr="005411BB">
              <w:t>лицензии</w:t>
            </w:r>
          </w:p>
        </w:tc>
      </w:tr>
      <w:tr w:rsidR="00596EC9" w:rsidRPr="005411BB" w14:paraId="70305022" w14:textId="77777777" w:rsidTr="00820CA0">
        <w:tc>
          <w:tcPr>
            <w:tcW w:w="6062" w:type="dxa"/>
          </w:tcPr>
          <w:p w14:paraId="69BDBFB1" w14:textId="77777777" w:rsidR="00596EC9" w:rsidRPr="005411BB" w:rsidRDefault="00596EC9" w:rsidP="00596EC9">
            <w:pPr>
              <w:ind w:firstLine="0"/>
            </w:pPr>
            <w:r w:rsidRPr="00CD30B3">
              <w:t>Платформа для статистической обработки данных jamovi</w:t>
            </w:r>
            <w:r>
              <w:t xml:space="preserve"> </w:t>
            </w:r>
            <w:r>
              <w:rPr>
                <w:lang w:val="en-US"/>
              </w:rPr>
              <w:t>desktop</w:t>
            </w:r>
            <w:r w:rsidRPr="00CD30B3">
              <w:t xml:space="preserve">, </w:t>
            </w:r>
            <w:hyperlink r:id="rId41" w:history="1">
              <w:r w:rsidRPr="00CD30B3">
                <w:rPr>
                  <w:rStyle w:val="a3"/>
                </w:rPr>
                <w:t>https://www.jamovi.org/</w:t>
              </w:r>
            </w:hyperlink>
          </w:p>
        </w:tc>
        <w:tc>
          <w:tcPr>
            <w:tcW w:w="3402" w:type="dxa"/>
          </w:tcPr>
          <w:p w14:paraId="2F6FD44D" w14:textId="77777777" w:rsidR="00596EC9" w:rsidRPr="005411BB" w:rsidRDefault="00596EC9" w:rsidP="00596EC9">
            <w:pPr>
              <w:ind w:firstLine="0"/>
            </w:pPr>
            <w:r w:rsidRPr="005411BB">
              <w:t>Свободно распространяемое ПО</w:t>
            </w:r>
          </w:p>
        </w:tc>
      </w:tr>
      <w:tr w:rsidR="00596EC9" w:rsidRPr="005411BB" w14:paraId="167C8255" w14:textId="77777777" w:rsidTr="00820CA0">
        <w:tc>
          <w:tcPr>
            <w:tcW w:w="6062" w:type="dxa"/>
          </w:tcPr>
          <w:p w14:paraId="087F111B" w14:textId="77777777" w:rsidR="00596EC9" w:rsidRPr="00827A73" w:rsidRDefault="00596EC9" w:rsidP="00596EC9">
            <w:pPr>
              <w:ind w:firstLine="0"/>
              <w:rPr>
                <w:bCs/>
              </w:rPr>
            </w:pPr>
            <w:r w:rsidRPr="00827A73">
              <w:rPr>
                <w:bCs/>
              </w:rPr>
              <w:t xml:space="preserve">Открытый дистрибутив </w:t>
            </w:r>
            <w:r>
              <w:rPr>
                <w:bCs/>
              </w:rPr>
              <w:t>для верстки математических текстов</w:t>
            </w:r>
            <w:r w:rsidRPr="00827A73">
              <w:rPr>
                <w:bCs/>
              </w:rPr>
              <w:t xml:space="preserve"> </w:t>
            </w:r>
            <w:r w:rsidRPr="00827A73">
              <w:rPr>
                <w:bCs/>
                <w:lang w:val="en-US"/>
              </w:rPr>
              <w:t>TeX</w:t>
            </w:r>
            <w:r w:rsidRPr="00827A73">
              <w:rPr>
                <w:bCs/>
              </w:rPr>
              <w:t xml:space="preserve"> </w:t>
            </w:r>
            <w:r>
              <w:rPr>
                <w:bCs/>
              </w:rPr>
              <w:t xml:space="preserve">– консоль </w:t>
            </w:r>
            <w:r>
              <w:rPr>
                <w:bCs/>
                <w:lang w:val="en-US"/>
              </w:rPr>
              <w:t>micTeX</w:t>
            </w:r>
            <w:r w:rsidRPr="00827A73">
              <w:rPr>
                <w:bCs/>
              </w:rPr>
              <w:t xml:space="preserve"> 2.9, </w:t>
            </w:r>
            <w:hyperlink r:id="rId42" w:history="1">
              <w:r w:rsidRPr="005F63AB">
                <w:rPr>
                  <w:rStyle w:val="a3"/>
                  <w:bCs/>
                </w:rPr>
                <w:t>https://miktex.org/</w:t>
              </w:r>
            </w:hyperlink>
            <w:r w:rsidRPr="00827A73">
              <w:rPr>
                <w:bCs/>
              </w:rPr>
              <w:t xml:space="preserve"> </w:t>
            </w:r>
          </w:p>
        </w:tc>
        <w:tc>
          <w:tcPr>
            <w:tcW w:w="3402" w:type="dxa"/>
          </w:tcPr>
          <w:p w14:paraId="0DBFE9E4" w14:textId="77777777" w:rsidR="00596EC9" w:rsidRPr="005411BB" w:rsidRDefault="00596EC9" w:rsidP="00596EC9">
            <w:pPr>
              <w:ind w:firstLine="0"/>
              <w:rPr>
                <w:b/>
              </w:rPr>
            </w:pPr>
            <w:r w:rsidRPr="005411BB">
              <w:t>Свободно распространяемое ПО</w:t>
            </w:r>
          </w:p>
        </w:tc>
      </w:tr>
      <w:tr w:rsidR="00596EC9" w:rsidRPr="005411BB" w14:paraId="439AA97D" w14:textId="77777777" w:rsidTr="00820CA0">
        <w:tc>
          <w:tcPr>
            <w:tcW w:w="6062" w:type="dxa"/>
          </w:tcPr>
          <w:p w14:paraId="41A0BAB0" w14:textId="77777777" w:rsidR="00596EC9" w:rsidRPr="00827A73" w:rsidRDefault="00596EC9" w:rsidP="00596EC9">
            <w:pPr>
              <w:ind w:firstLine="0"/>
              <w:rPr>
                <w:bCs/>
              </w:rPr>
            </w:pPr>
            <w:r w:rsidRPr="00827A73">
              <w:rPr>
                <w:bCs/>
              </w:rPr>
              <w:t xml:space="preserve">Кросс-платформенный редактор LAΤΕΧ с открытым кодом TeXstudio, </w:t>
            </w:r>
            <w:hyperlink r:id="rId43" w:history="1">
              <w:r w:rsidRPr="005F63AB">
                <w:rPr>
                  <w:rStyle w:val="a3"/>
                  <w:bCs/>
                </w:rPr>
                <w:t>https://texstudio.org/</w:t>
              </w:r>
            </w:hyperlink>
            <w:r w:rsidRPr="00827A73">
              <w:rPr>
                <w:bCs/>
              </w:rPr>
              <w:t xml:space="preserve"> </w:t>
            </w:r>
          </w:p>
        </w:tc>
        <w:tc>
          <w:tcPr>
            <w:tcW w:w="3402" w:type="dxa"/>
          </w:tcPr>
          <w:p w14:paraId="4E26DA89" w14:textId="77777777" w:rsidR="00596EC9" w:rsidRPr="005411BB" w:rsidRDefault="00596EC9" w:rsidP="00596EC9">
            <w:pPr>
              <w:ind w:firstLine="0"/>
              <w:rPr>
                <w:b/>
              </w:rPr>
            </w:pPr>
            <w:r w:rsidRPr="005411BB">
              <w:t>Свободно распространяемое ПО</w:t>
            </w:r>
          </w:p>
        </w:tc>
      </w:tr>
      <w:tr w:rsidR="00596EC9" w:rsidRPr="005411BB" w14:paraId="73E03CCD" w14:textId="77777777" w:rsidTr="00820CA0">
        <w:tc>
          <w:tcPr>
            <w:tcW w:w="6062" w:type="dxa"/>
          </w:tcPr>
          <w:p w14:paraId="1F64F395" w14:textId="77777777" w:rsidR="00596EC9" w:rsidRPr="00B63DAD" w:rsidRDefault="00596EC9" w:rsidP="00596EC9">
            <w:pPr>
              <w:ind w:firstLine="0"/>
            </w:pPr>
            <w:r w:rsidRPr="00477909">
              <w:t>Редактор для создания LaTeX-документов — текстовых файлов, содержащих в</w:t>
            </w:r>
            <w:r w:rsidR="002E139A">
              <w:t>е</w:t>
            </w:r>
            <w:r w:rsidRPr="00477909">
              <w:t>рстку и разметку на языке LaTeX</w:t>
            </w:r>
          </w:p>
          <w:p w14:paraId="7EE1666E" w14:textId="77777777" w:rsidR="00596EC9" w:rsidRPr="00827A73" w:rsidRDefault="00596EC9" w:rsidP="00596EC9">
            <w:pPr>
              <w:ind w:firstLine="0"/>
              <w:rPr>
                <w:bCs/>
              </w:rPr>
            </w:pPr>
            <w:r w:rsidRPr="00477909">
              <w:t>Texmaker</w:t>
            </w:r>
          </w:p>
        </w:tc>
        <w:tc>
          <w:tcPr>
            <w:tcW w:w="3402" w:type="dxa"/>
          </w:tcPr>
          <w:p w14:paraId="282378DB" w14:textId="77777777" w:rsidR="00596EC9" w:rsidRPr="005411BB" w:rsidRDefault="00596EC9" w:rsidP="00596EC9">
            <w:pPr>
              <w:ind w:firstLine="0"/>
            </w:pPr>
            <w:r w:rsidRPr="005411BB">
              <w:t>Свободно распространяемое ПО</w:t>
            </w:r>
          </w:p>
        </w:tc>
      </w:tr>
      <w:tr w:rsidR="00596EC9" w:rsidRPr="005411BB" w14:paraId="01126A92" w14:textId="77777777" w:rsidTr="00820CA0">
        <w:tc>
          <w:tcPr>
            <w:tcW w:w="6062" w:type="dxa"/>
          </w:tcPr>
          <w:p w14:paraId="7C897D1B" w14:textId="77777777" w:rsidR="00596EC9" w:rsidRPr="00C4230E" w:rsidRDefault="00596EC9" w:rsidP="00596EC9">
            <w:pPr>
              <w:ind w:firstLine="0"/>
              <w:rPr>
                <w:bCs/>
              </w:rPr>
            </w:pPr>
            <w:r>
              <w:rPr>
                <w:bCs/>
              </w:rPr>
              <w:t xml:space="preserve">Система компьютерной алгебры </w:t>
            </w:r>
            <w:r>
              <w:rPr>
                <w:bCs/>
                <w:lang w:val="en-US"/>
              </w:rPr>
              <w:t>wxMaxima</w:t>
            </w:r>
            <w:r w:rsidRPr="006769DB">
              <w:rPr>
                <w:bCs/>
              </w:rPr>
              <w:t xml:space="preserve"> </w:t>
            </w:r>
            <w:hyperlink r:id="rId44" w:history="1">
              <w:r w:rsidRPr="005F63AB">
                <w:rPr>
                  <w:rStyle w:val="a3"/>
                  <w:bCs/>
                </w:rPr>
                <w:t>https://maxima.sourceforge.io/ru/index.html</w:t>
              </w:r>
            </w:hyperlink>
          </w:p>
        </w:tc>
        <w:tc>
          <w:tcPr>
            <w:tcW w:w="3402" w:type="dxa"/>
          </w:tcPr>
          <w:p w14:paraId="41915FBB" w14:textId="77777777" w:rsidR="00596EC9" w:rsidRPr="005411BB" w:rsidRDefault="00596EC9" w:rsidP="00596EC9">
            <w:pPr>
              <w:ind w:firstLine="0"/>
              <w:rPr>
                <w:b/>
              </w:rPr>
            </w:pPr>
            <w:r w:rsidRPr="005411BB">
              <w:t>Свободно распространяемое ПО</w:t>
            </w:r>
          </w:p>
        </w:tc>
      </w:tr>
      <w:tr w:rsidR="00596EC9" w:rsidRPr="005411BB" w14:paraId="40E67A05" w14:textId="77777777" w:rsidTr="00820CA0">
        <w:tc>
          <w:tcPr>
            <w:tcW w:w="6062" w:type="dxa"/>
          </w:tcPr>
          <w:p w14:paraId="3A8F0A27" w14:textId="77777777" w:rsidR="00596EC9" w:rsidRPr="00AE0565" w:rsidRDefault="00596EC9" w:rsidP="00596EC9">
            <w:pPr>
              <w:ind w:firstLine="0"/>
              <w:rPr>
                <w:bCs/>
              </w:rPr>
            </w:pPr>
            <w:r w:rsidRPr="00AE0565">
              <w:t>AnyLogic </w:t>
            </w:r>
            <w:r w:rsidRPr="00AE0565">
              <w:rPr>
                <w:bCs/>
              </w:rPr>
              <w:t xml:space="preserve">— программное обеспечение для имитационного моделирования, </w:t>
            </w:r>
            <w:hyperlink r:id="rId45" w:history="1">
              <w:r w:rsidRPr="00FB79B4">
                <w:rPr>
                  <w:rStyle w:val="a3"/>
                  <w:bCs/>
                </w:rPr>
                <w:t>https://www.anylogic.ru/</w:t>
              </w:r>
            </w:hyperlink>
            <w:r>
              <w:rPr>
                <w:bCs/>
              </w:rPr>
              <w:t xml:space="preserve"> </w:t>
            </w:r>
          </w:p>
        </w:tc>
        <w:tc>
          <w:tcPr>
            <w:tcW w:w="3402" w:type="dxa"/>
          </w:tcPr>
          <w:p w14:paraId="1C854CF8" w14:textId="77777777" w:rsidR="00596EC9" w:rsidRPr="00AE0565" w:rsidRDefault="00596EC9" w:rsidP="00596EC9">
            <w:pPr>
              <w:ind w:firstLine="0"/>
              <w:rPr>
                <w:b/>
              </w:rPr>
            </w:pPr>
            <w:r w:rsidRPr="005411BB">
              <w:t>Свободно распространяемое ПО</w:t>
            </w:r>
            <w:r w:rsidRPr="00AE0565">
              <w:t xml:space="preserve"> (</w:t>
            </w:r>
            <w:r>
              <w:rPr>
                <w:lang w:val="en-US"/>
              </w:rPr>
              <w:t>PLE</w:t>
            </w:r>
            <w:r w:rsidRPr="00E94783">
              <w:t xml:space="preserve"> – </w:t>
            </w:r>
            <w:r>
              <w:t>пакет для начинающих и студентов</w:t>
            </w:r>
            <w:r w:rsidRPr="00AE0565">
              <w:t>)</w:t>
            </w:r>
          </w:p>
        </w:tc>
      </w:tr>
    </w:tbl>
    <w:p w14:paraId="64E3E6EF" w14:textId="77777777" w:rsidR="00596EC9" w:rsidRDefault="00596EC9" w:rsidP="00596EC9">
      <w:pPr>
        <w:rPr>
          <w:sz w:val="28"/>
          <w:szCs w:val="28"/>
        </w:rPr>
      </w:pPr>
    </w:p>
    <w:bookmarkEnd w:id="5"/>
    <w:p w14:paraId="161F45DA" w14:textId="77777777" w:rsidR="00C73321" w:rsidRPr="00321BA4" w:rsidRDefault="00C73321" w:rsidP="00C73321">
      <w:pPr>
        <w:ind w:firstLine="567"/>
        <w:rPr>
          <w:b/>
          <w:sz w:val="28"/>
          <w:szCs w:val="28"/>
        </w:rPr>
      </w:pPr>
    </w:p>
    <w:p w14:paraId="48C78CAB" w14:textId="77777777" w:rsidR="00C73321" w:rsidRDefault="00C73321" w:rsidP="00C73321">
      <w:pPr>
        <w:spacing w:line="360" w:lineRule="auto"/>
        <w:ind w:firstLine="0"/>
        <w:rPr>
          <w:b/>
          <w:sz w:val="28"/>
          <w:szCs w:val="28"/>
        </w:rPr>
      </w:pPr>
      <w:r w:rsidRPr="006D77E1">
        <w:rPr>
          <w:b/>
          <w:sz w:val="28"/>
          <w:szCs w:val="28"/>
        </w:rPr>
        <w:lastRenderedPageBreak/>
        <w:t>10. МАТЕРИАЛЬНО-ТЕХНИЧЕСКОЕ ОБЕСПЕЧЕНИЕ ПРАКТИКИ</w:t>
      </w:r>
    </w:p>
    <w:p w14:paraId="2A6C591C" w14:textId="77777777" w:rsidR="00B318BA" w:rsidRDefault="00B318BA" w:rsidP="00C73321">
      <w:pPr>
        <w:ind w:firstLine="709"/>
        <w:rPr>
          <w:sz w:val="28"/>
          <w:szCs w:val="28"/>
        </w:rPr>
      </w:pPr>
    </w:p>
    <w:p w14:paraId="19A34A9C" w14:textId="77777777" w:rsidR="00C73321" w:rsidRDefault="00877A88" w:rsidP="00C73321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Материально-техническое обеспечение практики предоставляется РГУ имени С.А. Есенина. Помещения, в которых проводятся занятия и консультации со студентами, </w:t>
      </w:r>
      <w:r w:rsidRPr="0016337A">
        <w:rPr>
          <w:sz w:val="28"/>
          <w:szCs w:val="28"/>
        </w:rPr>
        <w:t>соответствую</w:t>
      </w:r>
      <w:r>
        <w:rPr>
          <w:sz w:val="28"/>
          <w:szCs w:val="28"/>
        </w:rPr>
        <w:t>т</w:t>
      </w:r>
      <w:r w:rsidRPr="0016337A">
        <w:rPr>
          <w:sz w:val="28"/>
          <w:szCs w:val="28"/>
        </w:rPr>
        <w:t xml:space="preserve"> действующим санитарным и противопожарным нормам, а также требованиям техники безопасности при проведении практики</w:t>
      </w:r>
    </w:p>
    <w:p w14:paraId="2872086F" w14:textId="77777777" w:rsidR="00C73321" w:rsidRDefault="00C73321" w:rsidP="00C73321">
      <w:pPr>
        <w:ind w:firstLine="426"/>
        <w:rPr>
          <w:sz w:val="28"/>
          <w:szCs w:val="28"/>
        </w:rPr>
      </w:pPr>
    </w:p>
    <w:p w14:paraId="39BA41EC" w14:textId="77777777" w:rsidR="00C73321" w:rsidRDefault="00C73321" w:rsidP="00C73321">
      <w:pPr>
        <w:ind w:firstLine="426"/>
        <w:rPr>
          <w:sz w:val="28"/>
          <w:szCs w:val="28"/>
        </w:rPr>
      </w:pPr>
      <w:r>
        <w:rPr>
          <w:sz w:val="28"/>
          <w:szCs w:val="28"/>
        </w:rPr>
        <w:t>Аудитория для проведения консультаций с преподавателями:</w:t>
      </w:r>
    </w:p>
    <w:p w14:paraId="1FF06BAF" w14:textId="77777777" w:rsidR="00C75EA6" w:rsidRDefault="00C75EA6" w:rsidP="00C75EA6">
      <w:pPr>
        <w:ind w:firstLine="426"/>
      </w:pPr>
      <w:r w:rsidRPr="009E131D">
        <w:t>Аудитория № 28 (учебный корпус № 1: г. Рязань, ул. Свободы, 46, лит. А)</w:t>
      </w:r>
    </w:p>
    <w:p w14:paraId="655FCE4C" w14:textId="77777777" w:rsidR="00C75EA6" w:rsidRDefault="00C75EA6" w:rsidP="00C75EA6">
      <w:r>
        <w:t xml:space="preserve">Учебная аудитория № 28 для проведения занятий лекционного типа, занятий семинарского типа, курсового проектирования (выполнения курсовых работ), групповых и индивидуальных консультаций, текущего контроля и промежуточной аттестации; </w:t>
      </w:r>
    </w:p>
    <w:p w14:paraId="277A1C84" w14:textId="77777777" w:rsidR="00C75EA6" w:rsidRDefault="00C75EA6" w:rsidP="00C75EA6">
      <w:r>
        <w:t>перечень основного оборудования: комплект учебной мебели, доска меловая, стационарный экран, стационарный мультимедиа проектор, переносной ноутбук, персональный компьютер - 2 шт., возможность подключения к сети «Интернет»</w:t>
      </w:r>
    </w:p>
    <w:p w14:paraId="12A4C4CE" w14:textId="77777777" w:rsidR="00C75EA6" w:rsidRDefault="00C75EA6" w:rsidP="00C75EA6">
      <w:pPr>
        <w:rPr>
          <w:sz w:val="28"/>
          <w:szCs w:val="28"/>
        </w:rPr>
      </w:pPr>
    </w:p>
    <w:p w14:paraId="561EC5F0" w14:textId="77777777" w:rsidR="00C75EA6" w:rsidRDefault="00C75EA6" w:rsidP="00C75EA6">
      <w:pPr>
        <w:rPr>
          <w:sz w:val="28"/>
          <w:szCs w:val="28"/>
        </w:rPr>
      </w:pPr>
      <w:r>
        <w:rPr>
          <w:sz w:val="28"/>
          <w:szCs w:val="28"/>
        </w:rPr>
        <w:t>Аудитория для проведения заседаний научного семинара:</w:t>
      </w:r>
    </w:p>
    <w:p w14:paraId="759C5D61" w14:textId="77777777" w:rsidR="00C75EA6" w:rsidRDefault="00C75EA6" w:rsidP="00C75EA6">
      <w:r w:rsidRPr="00BB0DEC">
        <w:t>Аудитория № 68 (учебный корпус № 2: г. Рязань, ул. Свободы, 46, лит. А)</w:t>
      </w:r>
    </w:p>
    <w:p w14:paraId="0AB7403D" w14:textId="77777777" w:rsidR="00C75EA6" w:rsidRDefault="00C75EA6" w:rsidP="00C75EA6">
      <w:r>
        <w:t xml:space="preserve">Учебная аудитория № 68 для проведения занятий лекционного типа, занятий семинарского типа, курсового проектирования (выполнения курсовых работ), групповых и индивидуальных консультаций, текущего контроля и промежуточной аттестации; </w:t>
      </w:r>
    </w:p>
    <w:p w14:paraId="33280A26" w14:textId="77777777" w:rsidR="00C75EA6" w:rsidRDefault="00C75EA6" w:rsidP="00C75EA6">
      <w:r>
        <w:t>перечень основного оборудования: комплект учебной мебели, доска меловая, стационарный экран, стационарный мультимедиа проектор, переносной ноутбук; учебные пособия; возможность подключения к сети «Интернет»</w:t>
      </w:r>
    </w:p>
    <w:p w14:paraId="221A312B" w14:textId="77777777" w:rsidR="00C75EA6" w:rsidRDefault="00C75EA6" w:rsidP="00C75EA6">
      <w:pPr>
        <w:rPr>
          <w:sz w:val="28"/>
          <w:szCs w:val="28"/>
        </w:rPr>
      </w:pPr>
    </w:p>
    <w:p w14:paraId="61DCFE88" w14:textId="77777777" w:rsidR="00C75EA6" w:rsidRDefault="00C75EA6" w:rsidP="00C75EA6">
      <w:pPr>
        <w:rPr>
          <w:sz w:val="28"/>
          <w:szCs w:val="28"/>
        </w:rPr>
      </w:pPr>
      <w:r>
        <w:rPr>
          <w:sz w:val="28"/>
          <w:szCs w:val="28"/>
        </w:rPr>
        <w:t>Помещения для самостоятельной работы:</w:t>
      </w:r>
    </w:p>
    <w:p w14:paraId="761DA548" w14:textId="77777777" w:rsidR="00C75EA6" w:rsidRPr="009E131D" w:rsidRDefault="00C75EA6" w:rsidP="00C75EA6">
      <w:pPr>
        <w:pStyle w:val="af5"/>
        <w:spacing w:before="0" w:after="0"/>
      </w:pPr>
      <w:r>
        <w:t xml:space="preserve">1) </w:t>
      </w:r>
      <w:r w:rsidRPr="009E131D">
        <w:t>Аудитория для самостоятельной работы студентов.</w:t>
      </w:r>
    </w:p>
    <w:p w14:paraId="6A5AC15A" w14:textId="77777777" w:rsidR="00C75EA6" w:rsidRDefault="00C75EA6" w:rsidP="00C75EA6">
      <w:proofErr w:type="gramStart"/>
      <w:r w:rsidRPr="009E131D">
        <w:t>Аудитория  №</w:t>
      </w:r>
      <w:proofErr w:type="gramEnd"/>
      <w:r w:rsidRPr="009E131D">
        <w:t xml:space="preserve"> 77б (учебный корпус № 1: г. Рязань, ул. Свободы, 46, лит. А)</w:t>
      </w:r>
    </w:p>
    <w:p w14:paraId="36B87FD3" w14:textId="77777777" w:rsidR="00C75EA6" w:rsidRDefault="00C75EA6" w:rsidP="00C75EA6">
      <w:r w:rsidRPr="008D1F66">
        <w:t>Помещение № 77б для самостоятельной работы обучающихся (зал каталогов Научной библиотеки РГУ имени С.А. Есенина); перечень основного оборудования: комплект учебной мебели, компьютеры; имеется доступ к сети «Интернет» и в электронную информационно-образовательную среду РГУ имени С.А. Есенина.</w:t>
      </w:r>
    </w:p>
    <w:p w14:paraId="5F0C8B3B" w14:textId="77777777" w:rsidR="00C75EA6" w:rsidRDefault="00C75EA6" w:rsidP="00C75EA6"/>
    <w:p w14:paraId="7F463E81" w14:textId="77777777" w:rsidR="00C75EA6" w:rsidRPr="009E131D" w:rsidRDefault="00C75EA6" w:rsidP="00C75EA6">
      <w:pPr>
        <w:pStyle w:val="af5"/>
        <w:spacing w:before="0" w:after="0"/>
      </w:pPr>
      <w:r>
        <w:t xml:space="preserve">2) </w:t>
      </w:r>
      <w:r w:rsidRPr="009E131D">
        <w:t>Аудитория для самостоятельной работы студентов.</w:t>
      </w:r>
    </w:p>
    <w:p w14:paraId="44D8E688" w14:textId="77777777" w:rsidR="00C75EA6" w:rsidRDefault="00C75EA6" w:rsidP="00C75EA6">
      <w:r w:rsidRPr="008D1F66">
        <w:t>Помещение № 62б для самостоятельной работы обучающихся (комплексный читальный зал документов и электронной информации научной библиотеки РГУ имени С.А. Есенина); перечень основного оборудования: комплект учебной мебели, компьютеры; экран (переносной), ноутбук (переносной), переносной мультимедиапроектор; имеется доступ к сети «Интернет» и в электронную информационно-образовательную среду РГУ имени С.А. Есенина.</w:t>
      </w:r>
    </w:p>
    <w:p w14:paraId="4B08AF80" w14:textId="77777777" w:rsidR="00C73321" w:rsidRPr="00423BEB" w:rsidRDefault="00C73321" w:rsidP="00C73321">
      <w:pPr>
        <w:rPr>
          <w:sz w:val="28"/>
          <w:szCs w:val="28"/>
        </w:rPr>
      </w:pPr>
    </w:p>
    <w:p w14:paraId="27418C94" w14:textId="77777777" w:rsidR="00C73321" w:rsidRPr="006F1B47" w:rsidRDefault="00C73321" w:rsidP="00C73321">
      <w:pPr>
        <w:pStyle w:val="a7"/>
        <w:jc w:val="both"/>
        <w:rPr>
          <w:b/>
          <w:sz w:val="28"/>
          <w:szCs w:val="28"/>
        </w:rPr>
      </w:pPr>
      <w:r w:rsidRPr="006F1B47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1</w:t>
      </w:r>
      <w:r w:rsidRPr="006F1B47">
        <w:rPr>
          <w:b/>
          <w:sz w:val="28"/>
          <w:szCs w:val="28"/>
        </w:rPr>
        <w:t xml:space="preserve">. ОСОБЕННОСТИ ОРГАНИЗАЦИИ ПРАКТИКИ ДЛЯ ИНВАЛИДОВ И ЛИЦ С ОГРАНИЧЕННЫМИ ВОЗМОЖНОСТЯМИ ЗДОРОВЬЯ </w:t>
      </w:r>
    </w:p>
    <w:p w14:paraId="18BAE3C2" w14:textId="0BA9946B" w:rsidR="00C73321" w:rsidRPr="00A97FE0" w:rsidRDefault="00C73321" w:rsidP="00C73321">
      <w:pPr>
        <w:pStyle w:val="a7"/>
        <w:spacing w:after="0"/>
        <w:ind w:firstLine="709"/>
        <w:jc w:val="both"/>
        <w:rPr>
          <w:sz w:val="28"/>
          <w:szCs w:val="28"/>
        </w:rPr>
      </w:pPr>
      <w:r w:rsidRPr="00A97FE0">
        <w:rPr>
          <w:sz w:val="28"/>
          <w:szCs w:val="28"/>
        </w:rPr>
        <w:lastRenderedPageBreak/>
        <w:t xml:space="preserve">Практика для инвалидов и лиц с ограниченными возможностями здоровья проводится с учетом особенностей их психофизического развития, индивидуальных возможностей и состояния здоровья. </w:t>
      </w:r>
    </w:p>
    <w:p w14:paraId="54C042B9" w14:textId="77777777" w:rsidR="00C73321" w:rsidRPr="00A97FE0" w:rsidRDefault="00C73321" w:rsidP="00C73321">
      <w:pPr>
        <w:pStyle w:val="a7"/>
        <w:spacing w:after="0"/>
        <w:ind w:firstLine="709"/>
        <w:jc w:val="both"/>
        <w:rPr>
          <w:sz w:val="28"/>
          <w:szCs w:val="28"/>
        </w:rPr>
      </w:pPr>
      <w:r w:rsidRPr="00A97FE0">
        <w:rPr>
          <w:sz w:val="28"/>
          <w:szCs w:val="28"/>
        </w:rPr>
        <w:t>Выбор мест прохождения практики для инвалидов и лиц с ОВЗ осуществляется с учетом их доступности для данной категории обучающихся.</w:t>
      </w:r>
    </w:p>
    <w:p w14:paraId="6ECC845A" w14:textId="77777777" w:rsidR="00C73321" w:rsidRDefault="00C73321" w:rsidP="00C73321"/>
    <w:p w14:paraId="36FE6609" w14:textId="77777777" w:rsidR="00C73321" w:rsidRPr="00422FCA" w:rsidRDefault="00C73321" w:rsidP="00C73321">
      <w:pPr>
        <w:pStyle w:val="a7"/>
        <w:jc w:val="both"/>
        <w:rPr>
          <w:b/>
          <w:caps/>
          <w:sz w:val="28"/>
          <w:szCs w:val="28"/>
        </w:rPr>
      </w:pPr>
      <w:r w:rsidRPr="00422FCA">
        <w:rPr>
          <w:b/>
          <w:caps/>
          <w:sz w:val="28"/>
          <w:szCs w:val="28"/>
        </w:rPr>
        <w:t>1</w:t>
      </w:r>
      <w:r>
        <w:rPr>
          <w:b/>
          <w:caps/>
          <w:sz w:val="28"/>
          <w:szCs w:val="28"/>
        </w:rPr>
        <w:t>2</w:t>
      </w:r>
      <w:r w:rsidRPr="00422FCA">
        <w:rPr>
          <w:b/>
          <w:caps/>
          <w:sz w:val="28"/>
          <w:szCs w:val="28"/>
        </w:rPr>
        <w:t>. Иные сведения и материалы</w:t>
      </w:r>
    </w:p>
    <w:p w14:paraId="589D2C21" w14:textId="77777777" w:rsidR="00C73321" w:rsidRDefault="00C73321" w:rsidP="00C73321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Примерное содержание индивидуального задания </w:t>
      </w:r>
    </w:p>
    <w:p w14:paraId="20B2C50F" w14:textId="77777777" w:rsidR="00C73321" w:rsidRPr="00333DF3" w:rsidRDefault="00C73321" w:rsidP="00C73321">
      <w:pPr>
        <w:ind w:firstLine="0"/>
        <w:rPr>
          <w:sz w:val="28"/>
          <w:szCs w:val="28"/>
        </w:rPr>
      </w:pPr>
      <w:r w:rsidRPr="00333DF3">
        <w:rPr>
          <w:sz w:val="28"/>
          <w:szCs w:val="28"/>
        </w:rPr>
        <w:t>1. Изучение и аннотирование специализированной литературы по теме исследования.</w:t>
      </w:r>
    </w:p>
    <w:p w14:paraId="053E867A" w14:textId="77777777" w:rsidR="00C73321" w:rsidRPr="00333DF3" w:rsidRDefault="00C73321" w:rsidP="00C73321">
      <w:pPr>
        <w:ind w:firstLine="0"/>
        <w:rPr>
          <w:sz w:val="28"/>
          <w:szCs w:val="28"/>
        </w:rPr>
      </w:pPr>
      <w:r w:rsidRPr="00333DF3">
        <w:rPr>
          <w:sz w:val="28"/>
          <w:szCs w:val="28"/>
        </w:rPr>
        <w:t>2. Написание обзора по современному состоянию выбранной математической задачи.</w:t>
      </w:r>
    </w:p>
    <w:p w14:paraId="4AB9A85F" w14:textId="77777777" w:rsidR="00C73321" w:rsidRPr="00333DF3" w:rsidRDefault="00C73321" w:rsidP="00C73321">
      <w:pPr>
        <w:ind w:firstLine="0"/>
        <w:rPr>
          <w:sz w:val="28"/>
          <w:szCs w:val="28"/>
        </w:rPr>
      </w:pPr>
      <w:r w:rsidRPr="00333DF3">
        <w:rPr>
          <w:sz w:val="28"/>
          <w:szCs w:val="28"/>
        </w:rPr>
        <w:t>3. Письменное обоснование актуальности исследования.</w:t>
      </w:r>
    </w:p>
    <w:p w14:paraId="4F7D2B3D" w14:textId="77777777" w:rsidR="00C73321" w:rsidRPr="00333DF3" w:rsidRDefault="00C73321" w:rsidP="00C73321">
      <w:pPr>
        <w:ind w:firstLine="0"/>
        <w:rPr>
          <w:sz w:val="28"/>
          <w:szCs w:val="28"/>
        </w:rPr>
      </w:pPr>
      <w:r w:rsidRPr="00333DF3">
        <w:rPr>
          <w:sz w:val="28"/>
          <w:szCs w:val="28"/>
        </w:rPr>
        <w:t>4. Сбор статистических данных (в случае необходимости).</w:t>
      </w:r>
    </w:p>
    <w:p w14:paraId="0FF09E20" w14:textId="77777777" w:rsidR="00C73321" w:rsidRPr="007246BD" w:rsidRDefault="00C73321" w:rsidP="00C73321">
      <w:pPr>
        <w:ind w:firstLine="0"/>
        <w:rPr>
          <w:b/>
          <w:sz w:val="28"/>
          <w:szCs w:val="28"/>
        </w:rPr>
      </w:pPr>
      <w:r w:rsidRPr="00333DF3">
        <w:rPr>
          <w:sz w:val="28"/>
          <w:szCs w:val="28"/>
        </w:rPr>
        <w:t>5. Выполнение исследовательской задачи (постановка задачи).</w:t>
      </w:r>
    </w:p>
    <w:p w14:paraId="1CEEF8BC" w14:textId="77777777" w:rsidR="00C73321" w:rsidRDefault="00C73321" w:rsidP="00C73321">
      <w:pPr>
        <w:ind w:firstLine="567"/>
        <w:rPr>
          <w:sz w:val="28"/>
          <w:szCs w:val="28"/>
        </w:rPr>
      </w:pPr>
    </w:p>
    <w:p w14:paraId="16C9063D" w14:textId="77777777" w:rsidR="00C73321" w:rsidRPr="007246BD" w:rsidRDefault="00C73321" w:rsidP="00C73321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Методические рекомендации к составлению отч</w:t>
      </w:r>
      <w:r w:rsidR="002E139A">
        <w:rPr>
          <w:b/>
          <w:sz w:val="28"/>
          <w:szCs w:val="28"/>
        </w:rPr>
        <w:t>е</w:t>
      </w:r>
      <w:r>
        <w:rPr>
          <w:b/>
          <w:sz w:val="28"/>
          <w:szCs w:val="28"/>
        </w:rPr>
        <w:t>та</w:t>
      </w:r>
    </w:p>
    <w:p w14:paraId="3900FFA4" w14:textId="77777777" w:rsidR="00C73321" w:rsidRDefault="00C73321" w:rsidP="00C73321">
      <w:pPr>
        <w:ind w:firstLine="426"/>
        <w:rPr>
          <w:sz w:val="28"/>
          <w:szCs w:val="28"/>
        </w:rPr>
      </w:pPr>
      <w:r>
        <w:rPr>
          <w:sz w:val="28"/>
          <w:szCs w:val="28"/>
        </w:rPr>
        <w:t>При составлении отч</w:t>
      </w:r>
      <w:r w:rsidR="002E139A">
        <w:rPr>
          <w:sz w:val="28"/>
          <w:szCs w:val="28"/>
        </w:rPr>
        <w:t>е</w:t>
      </w:r>
      <w:r>
        <w:rPr>
          <w:sz w:val="28"/>
          <w:szCs w:val="28"/>
        </w:rPr>
        <w:t>та рекомендовано придерживаться следующего плана.</w:t>
      </w:r>
    </w:p>
    <w:p w14:paraId="765C1A3B" w14:textId="77777777" w:rsidR="00C73321" w:rsidRDefault="00C73321" w:rsidP="00C73321">
      <w:pPr>
        <w:ind w:firstLine="426"/>
        <w:rPr>
          <w:b/>
          <w:sz w:val="28"/>
          <w:szCs w:val="28"/>
        </w:rPr>
      </w:pPr>
      <w:r w:rsidRPr="005714F5">
        <w:rPr>
          <w:b/>
          <w:sz w:val="28"/>
          <w:szCs w:val="28"/>
        </w:rPr>
        <w:t>1. Выполнение индивидуального задания</w:t>
      </w:r>
      <w:r>
        <w:rPr>
          <w:b/>
          <w:sz w:val="28"/>
          <w:szCs w:val="28"/>
        </w:rPr>
        <w:t>.</w:t>
      </w:r>
    </w:p>
    <w:p w14:paraId="4667399A" w14:textId="77777777" w:rsidR="00C73321" w:rsidRDefault="00C73321" w:rsidP="00C73321">
      <w:pPr>
        <w:ind w:firstLine="426"/>
        <w:rPr>
          <w:sz w:val="28"/>
          <w:szCs w:val="28"/>
        </w:rPr>
      </w:pPr>
      <w:r>
        <w:rPr>
          <w:sz w:val="28"/>
          <w:szCs w:val="28"/>
        </w:rPr>
        <w:t>В этом пункте следует выписать содержание работы (постановку исследовательской задачи) из индивидуального задания и кратко сформулировать результат выполнения (исследования).</w:t>
      </w:r>
    </w:p>
    <w:p w14:paraId="01199FA4" w14:textId="77777777" w:rsidR="00C73321" w:rsidRDefault="00C73321" w:rsidP="00C73321">
      <w:pPr>
        <w:ind w:firstLine="426"/>
        <w:rPr>
          <w:i/>
          <w:sz w:val="28"/>
          <w:szCs w:val="28"/>
        </w:rPr>
      </w:pPr>
      <w:r>
        <w:rPr>
          <w:i/>
          <w:sz w:val="28"/>
          <w:szCs w:val="28"/>
        </w:rPr>
        <w:t>Например:</w:t>
      </w:r>
    </w:p>
    <w:p w14:paraId="4F0E101F" w14:textId="77777777" w:rsidR="00C73321" w:rsidRPr="007C443F" w:rsidRDefault="00C73321" w:rsidP="00C73321">
      <w:pPr>
        <w:ind w:firstLine="426"/>
        <w:rPr>
          <w:b/>
        </w:rPr>
      </w:pPr>
      <w:r w:rsidRPr="007C443F">
        <w:rPr>
          <w:b/>
        </w:rPr>
        <w:t>1) Поиск и аннотирование научных источников по теме индивидуального задания.</w:t>
      </w:r>
    </w:p>
    <w:p w14:paraId="698D6248" w14:textId="77777777" w:rsidR="00C73321" w:rsidRPr="007C443F" w:rsidRDefault="00C73321" w:rsidP="00C73321">
      <w:pPr>
        <w:ind w:firstLine="426"/>
      </w:pPr>
      <w:r w:rsidRPr="007C443F">
        <w:t>По теме индивидуального задания приводятся точные библиографические записи и краткие аннотации использованных источников:</w:t>
      </w:r>
    </w:p>
    <w:p w14:paraId="70005479" w14:textId="77777777" w:rsidR="00C73321" w:rsidRPr="007C443F" w:rsidRDefault="00C73321" w:rsidP="00C73321">
      <w:pPr>
        <w:ind w:firstLine="426"/>
        <w:rPr>
          <w:b/>
        </w:rPr>
      </w:pPr>
      <w:r w:rsidRPr="007C443F">
        <w:rPr>
          <w:b/>
        </w:rPr>
        <w:t>Источник 1: автор, название, год, страницы или раздел, сетевой адрес при наличии.</w:t>
      </w:r>
    </w:p>
    <w:p w14:paraId="57B58A82" w14:textId="77777777" w:rsidR="00C73321" w:rsidRPr="007C443F" w:rsidRDefault="00C73321" w:rsidP="00C73321">
      <w:pPr>
        <w:ind w:firstLine="426"/>
      </w:pPr>
      <w:r w:rsidRPr="007C443F">
        <w:t>В аннотации выделяются постановка задачи, условия применимости метода и результат, использованный в исследовании.</w:t>
      </w:r>
    </w:p>
    <w:p w14:paraId="6A8F946F" w14:textId="77777777" w:rsidR="00C73321" w:rsidRPr="007C443F" w:rsidRDefault="00C73321" w:rsidP="00C73321">
      <w:pPr>
        <w:autoSpaceDE w:val="0"/>
        <w:autoSpaceDN w:val="0"/>
        <w:adjustRightInd w:val="0"/>
        <w:ind w:firstLine="397"/>
        <w:rPr>
          <w:b/>
          <w:iCs/>
        </w:rPr>
      </w:pPr>
      <w:r w:rsidRPr="007C443F">
        <w:rPr>
          <w:b/>
          <w:iCs/>
        </w:rPr>
        <w:t>Источник 2: автор, название, год, страницы или раздел, сетевой адрес при наличии.</w:t>
      </w:r>
    </w:p>
    <w:p w14:paraId="213E6627" w14:textId="77777777" w:rsidR="00C73321" w:rsidRPr="007C443F" w:rsidRDefault="00C73321" w:rsidP="00C73321">
      <w:pPr>
        <w:autoSpaceDE w:val="0"/>
        <w:autoSpaceDN w:val="0"/>
        <w:adjustRightInd w:val="0"/>
        <w:ind w:firstLine="397"/>
        <w:rPr>
          <w:iCs/>
        </w:rPr>
      </w:pPr>
      <w:r w:rsidRPr="007C443F">
        <w:rPr>
          <w:iCs/>
        </w:rPr>
        <w:t>Сопоставляются методы и</w:t>
      </w:r>
      <w:r w:rsidRPr="007C443F">
        <w:t xml:space="preserve"> предпосылки источников; объясняется </w:t>
      </w:r>
      <w:r w:rsidRPr="007C443F">
        <w:rPr>
          <w:iCs/>
        </w:rPr>
        <w:t>выбор подхода для индивидуального задания.</w:t>
      </w:r>
    </w:p>
    <w:p w14:paraId="71E1BB5C" w14:textId="77777777" w:rsidR="00C73321" w:rsidRPr="007C443F" w:rsidRDefault="00C73321" w:rsidP="00C73321">
      <w:pPr>
        <w:autoSpaceDE w:val="0"/>
        <w:autoSpaceDN w:val="0"/>
        <w:adjustRightInd w:val="0"/>
        <w:ind w:firstLine="397"/>
        <w:rPr>
          <w:rStyle w:val="bigtext"/>
          <w:b/>
          <w:bCs/>
          <w:color w:val="000000"/>
        </w:rPr>
      </w:pPr>
      <w:r w:rsidRPr="007C443F">
        <w:rPr>
          <w:b/>
          <w:iCs/>
        </w:rPr>
        <w:t>Ис</w:t>
      </w:r>
      <w:r w:rsidRPr="007C443F">
        <w:rPr>
          <w:rStyle w:val="bigtext"/>
          <w:b/>
          <w:bCs/>
          <w:color w:val="000000"/>
        </w:rPr>
        <w:t>точник 3: учебная или научная публикация либо официальная документация выбранного программного средства.</w:t>
      </w:r>
    </w:p>
    <w:p w14:paraId="7BDDA66A" w14:textId="77777777" w:rsidR="00C73321" w:rsidRPr="007C443F" w:rsidRDefault="00C73321" w:rsidP="00C73321">
      <w:pPr>
        <w:autoSpaceDE w:val="0"/>
        <w:autoSpaceDN w:val="0"/>
        <w:adjustRightInd w:val="0"/>
        <w:ind w:firstLine="397"/>
        <w:rPr>
          <w:b/>
        </w:rPr>
      </w:pPr>
      <w:r w:rsidRPr="007C443F">
        <w:t>Указываются реализованный алгоритм, существенные параметры и способ проверки результата; заимствованные фрагменты сопровождаются ссылками.</w:t>
      </w:r>
    </w:p>
    <w:p w14:paraId="0146233A" w14:textId="77777777" w:rsidR="00C73321" w:rsidRPr="007C443F" w:rsidRDefault="00C73321" w:rsidP="00C73321">
      <w:pPr>
        <w:ind w:firstLine="426"/>
        <w:rPr>
          <w:b/>
        </w:rPr>
      </w:pPr>
      <w:r w:rsidRPr="007C443F">
        <w:rPr>
          <w:b/>
        </w:rPr>
        <w:t>2) Подготовка исходных данных</w:t>
      </w:r>
    </w:p>
    <w:p w14:paraId="7AC21F24" w14:textId="77777777" w:rsidR="00C73321" w:rsidRDefault="00C73321" w:rsidP="00C73321">
      <w:pPr>
        <w:ind w:firstLine="426"/>
      </w:pPr>
      <w:r>
        <w:t>Указываются происхождение данных, переменные, единицы измерения, параметры и условия доступа. Для контрольного примера допускаются синтетические данные с известным результатом.</w:t>
      </w:r>
    </w:p>
    <w:p w14:paraId="04319554" w14:textId="77777777" w:rsidR="00C73321" w:rsidRDefault="00C73321" w:rsidP="00C73321">
      <w:pPr>
        <w:ind w:firstLine="426"/>
        <w:rPr>
          <w:b/>
        </w:rPr>
      </w:pPr>
      <w:r>
        <w:rPr>
          <w:b/>
        </w:rPr>
        <w:t>3) Исследовательское задание</w:t>
      </w:r>
    </w:p>
    <w:p w14:paraId="7D3A7015" w14:textId="77777777" w:rsidR="00C73321" w:rsidRDefault="00C73321" w:rsidP="00C73321">
      <w:pPr>
        <w:ind w:firstLine="426"/>
      </w:pPr>
      <w:r>
        <w:rPr>
          <w:b/>
        </w:rPr>
        <w:t>Постановка задачи:</w:t>
      </w:r>
      <w:r>
        <w:t xml:space="preserve"> в 5 семестре реализовать и проверить изученный математиче</w:t>
      </w:r>
      <w:r>
        <w:lastRenderedPageBreak/>
        <w:t>ский метод на задаче с известным или независимо полученным ответом; в 7 семестре сопоставить два метода при одинаковых исходных условиях.</w:t>
      </w:r>
    </w:p>
    <w:p w14:paraId="45EADB27" w14:textId="77777777" w:rsidR="00C73321" w:rsidRDefault="00C73321" w:rsidP="00C73321">
      <w:pPr>
        <w:ind w:firstLine="426"/>
      </w:pPr>
      <w:r>
        <w:rPr>
          <w:b/>
        </w:rPr>
        <w:t xml:space="preserve">Результат: </w:t>
      </w:r>
      <w:r>
        <w:t>приводятся модель, алгоритм, таблицы и графики, оценка ошибки и ограничения вывода. Для ОПК-3.3 представляется согласованный небольшой пример линейной аппроксимации по данным с отдельными контрольными точками.</w:t>
      </w:r>
    </w:p>
    <w:p w14:paraId="5DE63504" w14:textId="77777777" w:rsidR="00192146" w:rsidRDefault="00C73321" w:rsidP="00C73321">
      <w:pPr>
        <w:ind w:firstLine="426"/>
        <w:rPr>
          <w:b/>
          <w:sz w:val="28"/>
          <w:szCs w:val="28"/>
        </w:rPr>
      </w:pPr>
      <w:r w:rsidRPr="00290F2D">
        <w:rPr>
          <w:b/>
          <w:sz w:val="28"/>
          <w:szCs w:val="28"/>
        </w:rPr>
        <w:t xml:space="preserve">2. </w:t>
      </w:r>
      <w:r w:rsidR="00192146">
        <w:rPr>
          <w:b/>
          <w:sz w:val="28"/>
          <w:szCs w:val="28"/>
        </w:rPr>
        <w:t>Представление результатов исследования на семинаре или консультации</w:t>
      </w:r>
    </w:p>
    <w:p w14:paraId="638CD017" w14:textId="77777777" w:rsidR="00192146" w:rsidRDefault="00192146" w:rsidP="00C73321">
      <w:pPr>
        <w:ind w:firstLine="426"/>
        <w:rPr>
          <w:bCs/>
          <w:sz w:val="28"/>
          <w:szCs w:val="28"/>
        </w:rPr>
      </w:pPr>
      <w:r>
        <w:rPr>
          <w:bCs/>
          <w:sz w:val="28"/>
          <w:szCs w:val="28"/>
        </w:rPr>
        <w:t>В отчёте указываются тема представленного результата, вопросы и выполненные после обсуждения уточнения.</w:t>
      </w:r>
    </w:p>
    <w:p w14:paraId="2C17E2F1" w14:textId="77777777" w:rsidR="00192146" w:rsidRPr="00192146" w:rsidRDefault="00192146" w:rsidP="00C73321">
      <w:pPr>
        <w:ind w:firstLine="426"/>
        <w:rPr>
          <w:bCs/>
          <w:sz w:val="28"/>
          <w:szCs w:val="28"/>
        </w:rPr>
      </w:pPr>
      <w:r>
        <w:rPr>
          <w:bCs/>
          <w:sz w:val="28"/>
          <w:szCs w:val="28"/>
        </w:rPr>
        <w:t>Приводятся замечания по собственному исследованию и способ их учёта.</w:t>
      </w:r>
    </w:p>
    <w:p w14:paraId="2B69F033" w14:textId="77777777" w:rsidR="00C73321" w:rsidRPr="00290F2D" w:rsidRDefault="00192146" w:rsidP="00C73321">
      <w:pPr>
        <w:ind w:firstLine="426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 </w:t>
      </w:r>
      <w:r w:rsidR="00C73321" w:rsidRPr="00290F2D">
        <w:rPr>
          <w:b/>
          <w:sz w:val="28"/>
          <w:szCs w:val="28"/>
        </w:rPr>
        <w:t>Участие в научных мероприятиях.</w:t>
      </w:r>
    </w:p>
    <w:p w14:paraId="1A30944B" w14:textId="77777777" w:rsidR="00C73321" w:rsidRDefault="00C73321" w:rsidP="00C73321">
      <w:pPr>
        <w:ind w:firstLine="426"/>
        <w:rPr>
          <w:sz w:val="28"/>
          <w:szCs w:val="28"/>
        </w:rPr>
      </w:pPr>
      <w:r>
        <w:rPr>
          <w:sz w:val="28"/>
          <w:szCs w:val="28"/>
        </w:rPr>
        <w:t xml:space="preserve">В этом пункте следует перечислить все научные мероприятия, в которых </w:t>
      </w:r>
      <w:r w:rsidR="00192146">
        <w:rPr>
          <w:sz w:val="28"/>
          <w:szCs w:val="28"/>
        </w:rPr>
        <w:t>студент</w:t>
      </w:r>
      <w:r>
        <w:rPr>
          <w:sz w:val="28"/>
          <w:szCs w:val="28"/>
        </w:rPr>
        <w:t xml:space="preserve"> принимал участие (конференции, научные семинары, научные конкурсы и т.п.)</w:t>
      </w:r>
      <w:r>
        <w:rPr>
          <w:rStyle w:val="a5"/>
        </w:rPr>
        <w:t xml:space="preserve"> </w:t>
      </w:r>
      <w:r>
        <w:rPr>
          <w:sz w:val="28"/>
          <w:szCs w:val="28"/>
        </w:rPr>
        <w:t>и приложить сертификаты, дипломы, грамоты и т.п. в электронном и бумажном виде.</w:t>
      </w:r>
    </w:p>
    <w:p w14:paraId="54B5CAD3" w14:textId="77777777" w:rsidR="00C73321" w:rsidRPr="00290F2D" w:rsidRDefault="00C73321" w:rsidP="00C73321">
      <w:pPr>
        <w:ind w:firstLine="426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Например: </w:t>
      </w:r>
    </w:p>
    <w:p w14:paraId="5D32E8BA" w14:textId="77777777" w:rsidR="00C73321" w:rsidRDefault="00C73321" w:rsidP="00C73321">
      <w:pPr>
        <w:ind w:firstLine="426"/>
      </w:pPr>
      <w:r>
        <w:t xml:space="preserve">Во время практики я посещал(а) заседания научного семинара по КТДУ, принимал(а) участие в конкурсе студенческих </w:t>
      </w:r>
      <w:proofErr w:type="gramStart"/>
      <w:r>
        <w:t>работ….</w:t>
      </w:r>
      <w:proofErr w:type="gramEnd"/>
      <w:r>
        <w:t xml:space="preserve">, </w:t>
      </w:r>
    </w:p>
    <w:p w14:paraId="05170CE1" w14:textId="77777777" w:rsidR="00192146" w:rsidRPr="00192146" w:rsidRDefault="00192146" w:rsidP="00192146">
      <w:pPr>
        <w:ind w:firstLine="426"/>
        <w:rPr>
          <w:b/>
          <w:bCs/>
          <w:sz w:val="28"/>
          <w:szCs w:val="28"/>
        </w:rPr>
      </w:pPr>
      <w:r w:rsidRPr="00192146">
        <w:rPr>
          <w:b/>
          <w:bCs/>
          <w:sz w:val="28"/>
          <w:szCs w:val="28"/>
        </w:rPr>
        <w:t xml:space="preserve">4. Участие в профориентационных мероприятиях </w:t>
      </w:r>
      <w:r w:rsidRPr="00192146">
        <w:rPr>
          <w:sz w:val="28"/>
          <w:szCs w:val="28"/>
        </w:rPr>
        <w:t>(при наличии)</w:t>
      </w:r>
    </w:p>
    <w:p w14:paraId="6055B707" w14:textId="77777777" w:rsidR="00192146" w:rsidRPr="00192146" w:rsidRDefault="00192146" w:rsidP="00192146">
      <w:pPr>
        <w:ind w:firstLine="426"/>
        <w:rPr>
          <w:sz w:val="28"/>
          <w:szCs w:val="28"/>
        </w:rPr>
      </w:pPr>
      <w:r w:rsidRPr="00192146">
        <w:rPr>
          <w:sz w:val="28"/>
          <w:szCs w:val="28"/>
        </w:rPr>
        <w:t xml:space="preserve">Если во время практики </w:t>
      </w:r>
      <w:r>
        <w:rPr>
          <w:sz w:val="28"/>
          <w:szCs w:val="28"/>
        </w:rPr>
        <w:t>состоялась экскурсия на предприятие или встреча с работодателями, то описать, с какими предприятиями и организациями познакомились, требуется ли на предприятии аналитическая работа.</w:t>
      </w:r>
    </w:p>
    <w:p w14:paraId="535B7696" w14:textId="77777777" w:rsidR="00C73321" w:rsidRDefault="00192146" w:rsidP="00C73321">
      <w:pPr>
        <w:ind w:firstLine="426"/>
        <w:rPr>
          <w:b/>
          <w:sz w:val="28"/>
          <w:szCs w:val="28"/>
        </w:rPr>
      </w:pPr>
      <w:r>
        <w:rPr>
          <w:b/>
          <w:sz w:val="28"/>
          <w:szCs w:val="28"/>
        </w:rPr>
        <w:t>5</w:t>
      </w:r>
      <w:r w:rsidR="00C73321" w:rsidRPr="00290F2D">
        <w:rPr>
          <w:b/>
          <w:sz w:val="28"/>
          <w:szCs w:val="28"/>
        </w:rPr>
        <w:t xml:space="preserve">. </w:t>
      </w:r>
      <w:r w:rsidR="00C73321">
        <w:rPr>
          <w:b/>
          <w:sz w:val="28"/>
          <w:szCs w:val="28"/>
        </w:rPr>
        <w:t xml:space="preserve"> Научные публикации.</w:t>
      </w:r>
    </w:p>
    <w:p w14:paraId="76E139AC" w14:textId="77777777" w:rsidR="00FA7CD5" w:rsidRDefault="00C73321" w:rsidP="00FA7CD5">
      <w:pPr>
        <w:ind w:firstLine="426"/>
        <w:rPr>
          <w:sz w:val="28"/>
          <w:szCs w:val="28"/>
        </w:rPr>
      </w:pPr>
      <w:r>
        <w:rPr>
          <w:sz w:val="28"/>
          <w:szCs w:val="28"/>
        </w:rPr>
        <w:t xml:space="preserve">Этот пункт (при наличии) представляет собой список опубликованных статей по стандартной форме (см. Приложение </w:t>
      </w:r>
      <w:r w:rsidR="00FA7CD5">
        <w:rPr>
          <w:sz w:val="28"/>
          <w:szCs w:val="28"/>
        </w:rPr>
        <w:t>1</w:t>
      </w:r>
      <w:r>
        <w:rPr>
          <w:sz w:val="28"/>
          <w:szCs w:val="28"/>
        </w:rPr>
        <w:t>.4).</w:t>
      </w:r>
    </w:p>
    <w:p w14:paraId="396E6BE1" w14:textId="77777777" w:rsidR="00C73321" w:rsidRPr="0030551E" w:rsidRDefault="00FA7CD5" w:rsidP="00FA7CD5">
      <w:pPr>
        <w:ind w:firstLine="426"/>
        <w:jc w:val="right"/>
        <w:rPr>
          <w:b/>
        </w:rPr>
      </w:pPr>
      <w:r>
        <w:rPr>
          <w:sz w:val="28"/>
          <w:szCs w:val="28"/>
        </w:rPr>
        <w:br w:type="page"/>
      </w:r>
      <w:r w:rsidR="00C73321">
        <w:rPr>
          <w:b/>
        </w:rPr>
        <w:lastRenderedPageBreak/>
        <w:t xml:space="preserve">Приложение </w:t>
      </w:r>
      <w:r>
        <w:rPr>
          <w:b/>
        </w:rPr>
        <w:t>1</w:t>
      </w:r>
    </w:p>
    <w:p w14:paraId="5C2D5BE5" w14:textId="77777777" w:rsidR="00C73321" w:rsidRDefault="00C73321" w:rsidP="00C73321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532B5321" w14:textId="77777777" w:rsidR="00C73321" w:rsidRDefault="00C73321" w:rsidP="00C73321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40210B41" w14:textId="77777777" w:rsidR="00C73321" w:rsidRDefault="00C73321" w:rsidP="00C73321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4EB99687" w14:textId="77777777" w:rsidR="00C73321" w:rsidRDefault="00C73321" w:rsidP="00C73321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40D091AF" w14:textId="77777777" w:rsidR="00C73321" w:rsidRDefault="00C73321" w:rsidP="00C73321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1C71BBD8" w14:textId="77777777" w:rsidR="00C73321" w:rsidRDefault="00C73321" w:rsidP="00C73321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52401C11" w14:textId="77777777" w:rsidR="00C73321" w:rsidRDefault="00C73321" w:rsidP="00C73321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0081A6C6" w14:textId="77777777" w:rsidR="00C73321" w:rsidRDefault="00C73321" w:rsidP="00C73321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08E7B14E" w14:textId="77777777" w:rsidR="00C73321" w:rsidRDefault="00C73321" w:rsidP="00C73321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3B89B9BB" w14:textId="77777777" w:rsidR="00C73321" w:rsidRDefault="00C73321" w:rsidP="00C73321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2DA70959" w14:textId="77777777" w:rsidR="00C73321" w:rsidRDefault="00C73321" w:rsidP="00C73321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7C1E655C" w14:textId="77777777" w:rsidR="00C73321" w:rsidRPr="006D18DA" w:rsidRDefault="00C73321" w:rsidP="00C73321">
      <w:pPr>
        <w:spacing w:before="22"/>
        <w:ind w:firstLine="0"/>
        <w:jc w:val="center"/>
        <w:rPr>
          <w:b/>
          <w:bCs/>
          <w:caps/>
          <w:sz w:val="28"/>
          <w:szCs w:val="28"/>
        </w:rPr>
      </w:pPr>
      <w:r w:rsidRPr="0030551E">
        <w:rPr>
          <w:b/>
          <w:bCs/>
          <w:caps/>
          <w:sz w:val="28"/>
          <w:szCs w:val="28"/>
        </w:rPr>
        <w:t>Формы отчетности</w:t>
      </w:r>
      <w:r>
        <w:rPr>
          <w:b/>
          <w:bCs/>
          <w:caps/>
          <w:sz w:val="28"/>
          <w:szCs w:val="28"/>
        </w:rPr>
        <w:t xml:space="preserve"> </w:t>
      </w:r>
      <w:r w:rsidRPr="00B16BD7">
        <w:rPr>
          <w:b/>
          <w:bCs/>
          <w:sz w:val="28"/>
          <w:szCs w:val="28"/>
        </w:rPr>
        <w:t xml:space="preserve">ПО </w:t>
      </w:r>
      <w:r>
        <w:rPr>
          <w:b/>
          <w:caps/>
          <w:sz w:val="28"/>
          <w:szCs w:val="28"/>
        </w:rPr>
        <w:t>УЧЕБНОЙ</w:t>
      </w:r>
      <w:r w:rsidRPr="006D18DA">
        <w:rPr>
          <w:b/>
          <w:caps/>
          <w:sz w:val="28"/>
          <w:szCs w:val="28"/>
        </w:rPr>
        <w:t xml:space="preserve"> практик</w:t>
      </w:r>
      <w:r>
        <w:rPr>
          <w:b/>
          <w:caps/>
          <w:sz w:val="28"/>
          <w:szCs w:val="28"/>
        </w:rPr>
        <w:t>Е</w:t>
      </w:r>
      <w:r w:rsidRPr="006D18DA">
        <w:rPr>
          <w:b/>
          <w:caps/>
          <w:sz w:val="28"/>
          <w:szCs w:val="28"/>
        </w:rPr>
        <w:t xml:space="preserve"> </w:t>
      </w:r>
      <w:r>
        <w:rPr>
          <w:b/>
          <w:caps/>
          <w:sz w:val="28"/>
          <w:szCs w:val="28"/>
        </w:rPr>
        <w:br/>
        <w:t xml:space="preserve">(НАУЧНО-ИССЛЕДОВАТЕЛЬСКАЯ РАБОТА </w:t>
      </w:r>
      <w:r>
        <w:rPr>
          <w:b/>
          <w:caps/>
          <w:sz w:val="28"/>
          <w:szCs w:val="28"/>
        </w:rPr>
        <w:br/>
        <w:t xml:space="preserve">(ПОЛУЧЕНИЕ ПЕРВИЧНЫХ НАВЫКОВ </w:t>
      </w:r>
      <w:r>
        <w:rPr>
          <w:b/>
          <w:caps/>
          <w:sz w:val="28"/>
          <w:szCs w:val="28"/>
        </w:rPr>
        <w:br/>
        <w:t>НАУЧНО-ИССЛЕДОВАТЕЛЬСКОЙ РАБОТЫ)</w:t>
      </w:r>
    </w:p>
    <w:p w14:paraId="352365F2" w14:textId="77777777" w:rsidR="00C73321" w:rsidRPr="0030551E" w:rsidRDefault="00C73321" w:rsidP="00C73321">
      <w:pPr>
        <w:pStyle w:val="a7"/>
        <w:spacing w:line="300" w:lineRule="auto"/>
        <w:ind w:left="124" w:right="371"/>
        <w:jc w:val="center"/>
        <w:rPr>
          <w:sz w:val="28"/>
          <w:szCs w:val="28"/>
        </w:rPr>
      </w:pPr>
    </w:p>
    <w:p w14:paraId="2A0AC191" w14:textId="77777777" w:rsidR="00C73321" w:rsidRPr="00151743" w:rsidRDefault="00C73321" w:rsidP="00C73321">
      <w:pPr>
        <w:rPr>
          <w:sz w:val="28"/>
          <w:szCs w:val="28"/>
        </w:rPr>
      </w:pPr>
    </w:p>
    <w:p w14:paraId="79B0AA8B" w14:textId="77777777" w:rsidR="00C73321" w:rsidRPr="007878BE" w:rsidRDefault="00C73321" w:rsidP="00C73321">
      <w:pPr>
        <w:pStyle w:val="Standard"/>
        <w:jc w:val="right"/>
        <w:rPr>
          <w:b/>
          <w:i/>
        </w:rPr>
      </w:pPr>
      <w:r>
        <w:rPr>
          <w:b/>
          <w:i/>
        </w:rPr>
        <w:br w:type="page"/>
      </w:r>
      <w:r w:rsidRPr="007878BE">
        <w:rPr>
          <w:b/>
          <w:i/>
        </w:rPr>
        <w:lastRenderedPageBreak/>
        <w:t xml:space="preserve">Приложение </w:t>
      </w:r>
      <w:r>
        <w:rPr>
          <w:b/>
          <w:i/>
        </w:rPr>
        <w:t>1.</w:t>
      </w:r>
      <w:r w:rsidRPr="007878BE">
        <w:rPr>
          <w:b/>
          <w:i/>
        </w:rPr>
        <w:t>1</w:t>
      </w:r>
    </w:p>
    <w:p w14:paraId="098B92A8" w14:textId="77777777" w:rsidR="00C73321" w:rsidRDefault="00C73321" w:rsidP="00C73321">
      <w:pPr>
        <w:jc w:val="center"/>
        <w:rPr>
          <w:i/>
        </w:rPr>
      </w:pPr>
      <w:r>
        <w:rPr>
          <w:i/>
        </w:rPr>
        <w:t xml:space="preserve">Образец индивидуального задания </w:t>
      </w:r>
    </w:p>
    <w:p w14:paraId="4A85E9C2" w14:textId="77777777" w:rsidR="00C73321" w:rsidRPr="002730C6" w:rsidRDefault="00C73321" w:rsidP="00C73321">
      <w:pPr>
        <w:jc w:val="center"/>
        <w:rPr>
          <w:i/>
        </w:rPr>
      </w:pPr>
    </w:p>
    <w:p w14:paraId="0E659032" w14:textId="77777777" w:rsidR="00C73321" w:rsidRPr="002730C6" w:rsidRDefault="00C73321" w:rsidP="00C73321">
      <w:pPr>
        <w:jc w:val="center"/>
        <w:rPr>
          <w:sz w:val="22"/>
        </w:rPr>
      </w:pPr>
      <w:r w:rsidRPr="002730C6">
        <w:rPr>
          <w:sz w:val="22"/>
        </w:rPr>
        <w:t xml:space="preserve">МИНИСТЕРСТВО </w:t>
      </w:r>
      <w:r>
        <w:rPr>
          <w:sz w:val="22"/>
        </w:rPr>
        <w:t>НАУКИ И ВЫСШЕГО ОБРАЗОВАНИЯ</w:t>
      </w:r>
      <w:r w:rsidRPr="008534B2">
        <w:rPr>
          <w:sz w:val="22"/>
        </w:rPr>
        <w:t xml:space="preserve"> </w:t>
      </w:r>
      <w:r w:rsidRPr="002730C6">
        <w:rPr>
          <w:sz w:val="22"/>
        </w:rPr>
        <w:t>РОССИЙСКОЙ ФЕДЕРАЦИИ</w:t>
      </w:r>
    </w:p>
    <w:p w14:paraId="69598409" w14:textId="77777777" w:rsidR="00C73321" w:rsidRPr="002730C6" w:rsidRDefault="00C73321" w:rsidP="00C73321">
      <w:pPr>
        <w:jc w:val="center"/>
        <w:rPr>
          <w:sz w:val="22"/>
        </w:rPr>
      </w:pPr>
      <w:r w:rsidRPr="002730C6">
        <w:rPr>
          <w:sz w:val="22"/>
        </w:rPr>
        <w:t>ФЕДЕРАЛЬНОЕ ГОСУДАРСТВЕННОЕ БЮДЖЕТНОЕ ОБРАЗОВАТЕЛЬНОЕ</w:t>
      </w:r>
    </w:p>
    <w:p w14:paraId="2A2B3E1D" w14:textId="77777777" w:rsidR="00C73321" w:rsidRPr="002730C6" w:rsidRDefault="00C73321" w:rsidP="00C73321">
      <w:pPr>
        <w:jc w:val="center"/>
        <w:rPr>
          <w:sz w:val="22"/>
        </w:rPr>
      </w:pPr>
      <w:r w:rsidRPr="002730C6">
        <w:rPr>
          <w:sz w:val="22"/>
        </w:rPr>
        <w:t>УЧРЕЖДЕНИЕ ВЫСШЕГО ОБРАЗОВАНИЯ</w:t>
      </w:r>
    </w:p>
    <w:p w14:paraId="57FAA724" w14:textId="77777777" w:rsidR="00C73321" w:rsidRPr="002730C6" w:rsidRDefault="00C73321" w:rsidP="00C73321">
      <w:pPr>
        <w:jc w:val="center"/>
        <w:rPr>
          <w:sz w:val="22"/>
        </w:rPr>
      </w:pPr>
      <w:r w:rsidRPr="002730C6">
        <w:rPr>
          <w:sz w:val="22"/>
        </w:rPr>
        <w:t>«РЯЗАНСКИЙ ГОСУДАРСТВЕННЫЙ УНИВЕРСИТЕТ ИМЕНИ С.А. ЕСЕНИНА»</w:t>
      </w:r>
    </w:p>
    <w:p w14:paraId="45EAEA4B" w14:textId="77777777" w:rsidR="00C73321" w:rsidRDefault="00C73321" w:rsidP="00C73321">
      <w:pPr>
        <w:rPr>
          <w:b/>
          <w:u w:val="single"/>
        </w:rPr>
      </w:pPr>
    </w:p>
    <w:p w14:paraId="602B0D65" w14:textId="77777777" w:rsidR="00E538B7" w:rsidRDefault="00E538B7" w:rsidP="00E538B7">
      <w:r>
        <w:t>Институт физико-математических и компьютерных наук</w:t>
      </w:r>
      <w:r w:rsidRPr="008A5DDA">
        <w:t xml:space="preserve"> </w:t>
      </w:r>
    </w:p>
    <w:p w14:paraId="6EADC6D6" w14:textId="77777777" w:rsidR="00E538B7" w:rsidRPr="008A5DDA" w:rsidRDefault="00E538B7" w:rsidP="00E538B7">
      <w:r w:rsidRPr="008A5DDA">
        <w:t xml:space="preserve">Кафедра </w:t>
      </w:r>
      <w:r>
        <w:t xml:space="preserve">математики </w:t>
      </w:r>
    </w:p>
    <w:p w14:paraId="1BB1F635" w14:textId="77777777" w:rsidR="00C73321" w:rsidRDefault="00C73321" w:rsidP="00C73321">
      <w:r>
        <w:t>Специ</w:t>
      </w:r>
      <w:r w:rsidRPr="008A5DDA">
        <w:t>альн</w:t>
      </w:r>
      <w:r>
        <w:t>ость: 01.05.01</w:t>
      </w:r>
      <w:r w:rsidR="007802FD">
        <w:t xml:space="preserve"> </w:t>
      </w:r>
      <w:r>
        <w:t>Фундаментальные математика и механика</w:t>
      </w:r>
    </w:p>
    <w:p w14:paraId="153F097A" w14:textId="77777777" w:rsidR="00C73321" w:rsidRPr="008A5DDA" w:rsidRDefault="00C73321" w:rsidP="00C73321">
      <w:r>
        <w:t>Направленность (профиль) подготовки</w:t>
      </w:r>
      <w:r w:rsidR="007802FD">
        <w:t xml:space="preserve"> </w:t>
      </w:r>
      <w:r>
        <w:t>Математическое моделирование и искусственный интеллект</w:t>
      </w:r>
    </w:p>
    <w:p w14:paraId="2E5B45F8" w14:textId="77777777" w:rsidR="00C73321" w:rsidRDefault="00C73321" w:rsidP="00C73321">
      <w:pPr>
        <w:jc w:val="center"/>
      </w:pPr>
    </w:p>
    <w:p w14:paraId="7E97FADB" w14:textId="77777777" w:rsidR="00C73321" w:rsidRDefault="00C73321" w:rsidP="00C73321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ИНДИВИДУАЛЬНОЕ </w:t>
      </w:r>
      <w:r w:rsidRPr="00F22764">
        <w:rPr>
          <w:b/>
          <w:sz w:val="28"/>
          <w:szCs w:val="28"/>
        </w:rPr>
        <w:t>ЗАДАНИЕ</w:t>
      </w:r>
      <w:r>
        <w:rPr>
          <w:b/>
          <w:sz w:val="28"/>
          <w:szCs w:val="28"/>
        </w:rPr>
        <w:br/>
      </w:r>
      <w:r>
        <w:rPr>
          <w:b/>
          <w:sz w:val="28"/>
        </w:rPr>
        <w:t xml:space="preserve">на </w:t>
      </w:r>
      <w:r w:rsidRPr="000478D0">
        <w:rPr>
          <w:b/>
          <w:caps/>
          <w:sz w:val="28"/>
        </w:rPr>
        <w:t>учебную практику</w:t>
      </w:r>
    </w:p>
    <w:p w14:paraId="277F9381" w14:textId="77777777" w:rsidR="00C73321" w:rsidRPr="00CD4942" w:rsidRDefault="00C73321" w:rsidP="00C73321">
      <w:pPr>
        <w:ind w:firstLine="0"/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Научно-исследовательская работа (получение первичных навыков </w:t>
      </w:r>
      <w:r>
        <w:rPr>
          <w:b/>
          <w:sz w:val="28"/>
          <w:szCs w:val="28"/>
        </w:rPr>
        <w:br/>
        <w:t>научно-исследовательской работы)</w:t>
      </w:r>
    </w:p>
    <w:p w14:paraId="644A7DB9" w14:textId="77777777" w:rsidR="00C73321" w:rsidRDefault="009B590F" w:rsidP="009B590F">
      <w:pPr>
        <w:ind w:firstLine="0"/>
      </w:pPr>
      <w:bookmarkStart w:id="6" w:name="_Hlk104149463"/>
      <w:r>
        <w:t>обучающегося</w:t>
      </w:r>
      <w:bookmarkEnd w:id="6"/>
      <w:r w:rsidR="00C73321">
        <w:t xml:space="preserve"> _____________________________________________________</w:t>
      </w:r>
    </w:p>
    <w:p w14:paraId="18C61573" w14:textId="77777777" w:rsidR="00C73321" w:rsidRPr="004925FD" w:rsidRDefault="00C73321" w:rsidP="009B590F">
      <w:pPr>
        <w:ind w:firstLine="0"/>
        <w:jc w:val="center"/>
        <w:rPr>
          <w:sz w:val="16"/>
          <w:szCs w:val="16"/>
        </w:rPr>
      </w:pPr>
      <w:r w:rsidRPr="002672D9">
        <w:rPr>
          <w:sz w:val="16"/>
          <w:szCs w:val="16"/>
        </w:rPr>
        <w:t>(фамилия, имя, отчество)</w:t>
      </w:r>
    </w:p>
    <w:p w14:paraId="02319E32" w14:textId="77777777" w:rsidR="00C73321" w:rsidRPr="007878BE" w:rsidRDefault="00C73321" w:rsidP="009B590F">
      <w:pPr>
        <w:ind w:firstLine="0"/>
      </w:pPr>
      <w:r>
        <w:t xml:space="preserve">Курс ___, семестр ___ (5 или 7), </w:t>
      </w:r>
      <w:r w:rsidRPr="007878BE">
        <w:t>группа</w:t>
      </w:r>
      <w:r>
        <w:t xml:space="preserve">___________ </w:t>
      </w:r>
      <w:r w:rsidRPr="007878BE">
        <w:t>очной формы обуче</w:t>
      </w:r>
      <w:r>
        <w:t>ния</w:t>
      </w:r>
    </w:p>
    <w:p w14:paraId="448E873B" w14:textId="77777777" w:rsidR="00C73321" w:rsidRDefault="00C73321" w:rsidP="009B590F">
      <w:pPr>
        <w:ind w:firstLine="0"/>
      </w:pPr>
    </w:p>
    <w:p w14:paraId="2AE6BC94" w14:textId="77777777" w:rsidR="00C73321" w:rsidRDefault="009B590F" w:rsidP="009B590F">
      <w:pPr>
        <w:ind w:firstLine="0"/>
      </w:pPr>
      <w:bookmarkStart w:id="7" w:name="_Hlk104149549"/>
      <w:r>
        <w:t>1</w:t>
      </w:r>
      <w:r w:rsidR="00C73321">
        <w:t xml:space="preserve">. Срок практики с «___» ___________ 20____ г. </w:t>
      </w:r>
      <w:r w:rsidR="00C73321" w:rsidRPr="008A5DDA">
        <w:t xml:space="preserve"> по </w:t>
      </w:r>
      <w:r w:rsidR="00C73321">
        <w:t>«____» __________ 20___г.</w:t>
      </w:r>
    </w:p>
    <w:p w14:paraId="70DD3196" w14:textId="77777777" w:rsidR="00C73321" w:rsidRPr="008A5DDA" w:rsidRDefault="009B590F" w:rsidP="009B590F">
      <w:pPr>
        <w:ind w:firstLine="0"/>
      </w:pPr>
      <w:r>
        <w:t xml:space="preserve">                                      </w:t>
      </w:r>
      <w:r w:rsidR="00C73321" w:rsidRPr="006C48DD">
        <w:t>Срок сдачи студентом отчета</w:t>
      </w:r>
      <w:r w:rsidR="00C73321">
        <w:t xml:space="preserve"> «___» ___________ 20____ г. </w:t>
      </w:r>
      <w:r w:rsidR="00C73321" w:rsidRPr="008A5DDA">
        <w:t xml:space="preserve"> </w:t>
      </w:r>
    </w:p>
    <w:p w14:paraId="70C42DB1" w14:textId="77777777" w:rsidR="00C73321" w:rsidRDefault="009B590F" w:rsidP="009B590F">
      <w:pPr>
        <w:ind w:firstLine="0"/>
      </w:pPr>
      <w:r>
        <w:t>2</w:t>
      </w:r>
      <w:r w:rsidR="00C73321" w:rsidRPr="008A5DDA">
        <w:t>. Место прохождения практики</w:t>
      </w:r>
      <w:r w:rsidR="00C73321">
        <w:t xml:space="preserve"> </w:t>
      </w:r>
      <w:r w:rsidR="00862D13" w:rsidRPr="00862D13">
        <w:rPr>
          <w:u w:val="single"/>
        </w:rPr>
        <w:t>кафедра математики,</w:t>
      </w:r>
      <w:r w:rsidR="00862D13">
        <w:t xml:space="preserve"> </w:t>
      </w:r>
      <w:r w:rsidR="00C73321" w:rsidRPr="00D5523C">
        <w:rPr>
          <w:u w:val="single"/>
        </w:rPr>
        <w:t>РГУ имени С.А. Есенина</w:t>
      </w:r>
    </w:p>
    <w:p w14:paraId="3119D637" w14:textId="77777777" w:rsidR="009B590F" w:rsidRDefault="009B590F" w:rsidP="009B590F">
      <w:pPr>
        <w:ind w:firstLine="0"/>
      </w:pPr>
    </w:p>
    <w:p w14:paraId="473BB9A5" w14:textId="77777777" w:rsidR="009B590F" w:rsidRPr="009B590F" w:rsidRDefault="009B590F" w:rsidP="009B590F">
      <w:pPr>
        <w:ind w:firstLine="0"/>
        <w:rPr>
          <w:b/>
        </w:rPr>
      </w:pPr>
      <w:r w:rsidRPr="009B590F">
        <w:t xml:space="preserve">3. </w:t>
      </w:r>
      <w:r w:rsidRPr="009B590F">
        <w:rPr>
          <w:b/>
        </w:rPr>
        <w:t>Календарный план прохождения практики</w:t>
      </w:r>
    </w:p>
    <w:tbl>
      <w:tblPr>
        <w:tblW w:w="9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6"/>
        <w:gridCol w:w="456"/>
        <w:gridCol w:w="4351"/>
        <w:gridCol w:w="1464"/>
        <w:gridCol w:w="1417"/>
      </w:tblGrid>
      <w:tr w:rsidR="009B590F" w:rsidRPr="009B590F" w14:paraId="1150DB9A" w14:textId="77777777" w:rsidTr="009B590F">
        <w:tc>
          <w:tcPr>
            <w:tcW w:w="2096" w:type="dxa"/>
          </w:tcPr>
          <w:p w14:paraId="594DDB96" w14:textId="77777777" w:rsidR="009B590F" w:rsidRPr="009B590F" w:rsidRDefault="009B590F" w:rsidP="009B590F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9B590F">
              <w:rPr>
                <w:b/>
                <w:sz w:val="22"/>
                <w:szCs w:val="22"/>
              </w:rPr>
              <w:t>Этапы практики</w:t>
            </w:r>
          </w:p>
        </w:tc>
        <w:tc>
          <w:tcPr>
            <w:tcW w:w="4807" w:type="dxa"/>
            <w:gridSpan w:val="2"/>
          </w:tcPr>
          <w:p w14:paraId="1AEDF1DF" w14:textId="77777777" w:rsidR="009B590F" w:rsidRPr="009B590F" w:rsidRDefault="009B590F" w:rsidP="009B590F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9B590F">
              <w:rPr>
                <w:b/>
                <w:sz w:val="22"/>
                <w:szCs w:val="22"/>
              </w:rPr>
              <w:t xml:space="preserve">Содержание выполняемых работ и заданий </w:t>
            </w:r>
          </w:p>
        </w:tc>
        <w:tc>
          <w:tcPr>
            <w:tcW w:w="1464" w:type="dxa"/>
          </w:tcPr>
          <w:p w14:paraId="3564AC76" w14:textId="77777777" w:rsidR="009B590F" w:rsidRPr="009B590F" w:rsidRDefault="009B590F" w:rsidP="009B590F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9B590F">
              <w:rPr>
                <w:b/>
                <w:sz w:val="22"/>
                <w:szCs w:val="22"/>
              </w:rPr>
              <w:t>Сроки выполнения</w:t>
            </w:r>
          </w:p>
        </w:tc>
        <w:tc>
          <w:tcPr>
            <w:tcW w:w="1417" w:type="dxa"/>
          </w:tcPr>
          <w:p w14:paraId="72390A66" w14:textId="77777777" w:rsidR="009B590F" w:rsidRPr="009B590F" w:rsidRDefault="009B590F" w:rsidP="009B590F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9B590F">
              <w:rPr>
                <w:b/>
                <w:sz w:val="22"/>
                <w:szCs w:val="22"/>
              </w:rPr>
              <w:t>Форма отчетности</w:t>
            </w:r>
          </w:p>
        </w:tc>
      </w:tr>
      <w:tr w:rsidR="009B590F" w:rsidRPr="009B590F" w14:paraId="704BB11C" w14:textId="77777777" w:rsidTr="009B590F">
        <w:tc>
          <w:tcPr>
            <w:tcW w:w="2096" w:type="dxa"/>
            <w:vMerge w:val="restart"/>
            <w:vAlign w:val="center"/>
          </w:tcPr>
          <w:p w14:paraId="66054FD3" w14:textId="77777777" w:rsidR="009B590F" w:rsidRPr="009B590F" w:rsidRDefault="009B590F" w:rsidP="009B590F">
            <w:pPr>
              <w:ind w:firstLine="0"/>
              <w:jc w:val="center"/>
            </w:pPr>
            <w:r w:rsidRPr="00F11174">
              <w:t>Организационный</w:t>
            </w:r>
          </w:p>
        </w:tc>
        <w:tc>
          <w:tcPr>
            <w:tcW w:w="456" w:type="dxa"/>
          </w:tcPr>
          <w:p w14:paraId="74D44A49" w14:textId="77777777" w:rsidR="009B590F" w:rsidRPr="009B590F" w:rsidRDefault="009B590F" w:rsidP="009B590F">
            <w:pPr>
              <w:ind w:firstLine="0"/>
            </w:pPr>
            <w:r w:rsidRPr="009B590F">
              <w:t>1</w:t>
            </w:r>
          </w:p>
        </w:tc>
        <w:tc>
          <w:tcPr>
            <w:tcW w:w="4351" w:type="dxa"/>
          </w:tcPr>
          <w:p w14:paraId="0F32BD4C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64" w:type="dxa"/>
          </w:tcPr>
          <w:p w14:paraId="2894B9F1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17" w:type="dxa"/>
          </w:tcPr>
          <w:p w14:paraId="6CAE2844" w14:textId="77777777" w:rsidR="009B590F" w:rsidRPr="009B590F" w:rsidRDefault="009B590F" w:rsidP="009B590F">
            <w:pPr>
              <w:ind w:firstLine="0"/>
            </w:pPr>
          </w:p>
        </w:tc>
      </w:tr>
      <w:tr w:rsidR="009B590F" w:rsidRPr="009B590F" w14:paraId="6895A11D" w14:textId="77777777" w:rsidTr="009B590F">
        <w:tc>
          <w:tcPr>
            <w:tcW w:w="2096" w:type="dxa"/>
            <w:vMerge/>
          </w:tcPr>
          <w:p w14:paraId="22D67B7B" w14:textId="77777777" w:rsidR="009B590F" w:rsidRPr="009B590F" w:rsidRDefault="009B590F" w:rsidP="009B590F">
            <w:pPr>
              <w:ind w:firstLine="0"/>
              <w:jc w:val="center"/>
            </w:pPr>
          </w:p>
        </w:tc>
        <w:tc>
          <w:tcPr>
            <w:tcW w:w="456" w:type="dxa"/>
          </w:tcPr>
          <w:p w14:paraId="194BDE59" w14:textId="77777777" w:rsidR="009B590F" w:rsidRPr="009B590F" w:rsidRDefault="009B590F" w:rsidP="009B590F">
            <w:pPr>
              <w:ind w:firstLine="0"/>
            </w:pPr>
            <w:r w:rsidRPr="009B590F">
              <w:t>2</w:t>
            </w:r>
          </w:p>
        </w:tc>
        <w:tc>
          <w:tcPr>
            <w:tcW w:w="4351" w:type="dxa"/>
          </w:tcPr>
          <w:p w14:paraId="0E9DCCCF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64" w:type="dxa"/>
          </w:tcPr>
          <w:p w14:paraId="56C6D7D2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17" w:type="dxa"/>
          </w:tcPr>
          <w:p w14:paraId="25527D17" w14:textId="77777777" w:rsidR="009B590F" w:rsidRPr="009B590F" w:rsidRDefault="009B590F" w:rsidP="009B590F">
            <w:pPr>
              <w:ind w:firstLine="0"/>
            </w:pPr>
          </w:p>
        </w:tc>
      </w:tr>
      <w:tr w:rsidR="009B590F" w:rsidRPr="009B590F" w14:paraId="26EB30BC" w14:textId="77777777" w:rsidTr="009B590F">
        <w:tc>
          <w:tcPr>
            <w:tcW w:w="2096" w:type="dxa"/>
            <w:vMerge/>
            <w:vAlign w:val="center"/>
          </w:tcPr>
          <w:p w14:paraId="4F52B37F" w14:textId="77777777" w:rsidR="009B590F" w:rsidRPr="009B590F" w:rsidRDefault="009B590F" w:rsidP="009B590F">
            <w:pPr>
              <w:ind w:firstLine="0"/>
              <w:jc w:val="center"/>
            </w:pPr>
          </w:p>
        </w:tc>
        <w:tc>
          <w:tcPr>
            <w:tcW w:w="456" w:type="dxa"/>
          </w:tcPr>
          <w:p w14:paraId="32BCE06F" w14:textId="77777777" w:rsidR="009B590F" w:rsidRPr="009B590F" w:rsidRDefault="009B590F" w:rsidP="009B590F">
            <w:pPr>
              <w:ind w:firstLine="0"/>
            </w:pPr>
            <w:r w:rsidRPr="009B590F">
              <w:t>3</w:t>
            </w:r>
          </w:p>
        </w:tc>
        <w:tc>
          <w:tcPr>
            <w:tcW w:w="4351" w:type="dxa"/>
          </w:tcPr>
          <w:p w14:paraId="12FADF3D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64" w:type="dxa"/>
          </w:tcPr>
          <w:p w14:paraId="3D52E3A1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17" w:type="dxa"/>
          </w:tcPr>
          <w:p w14:paraId="2FF3615E" w14:textId="77777777" w:rsidR="009B590F" w:rsidRPr="009B590F" w:rsidRDefault="009B590F" w:rsidP="009B590F">
            <w:pPr>
              <w:ind w:firstLine="0"/>
            </w:pPr>
          </w:p>
        </w:tc>
      </w:tr>
      <w:tr w:rsidR="009B590F" w:rsidRPr="009B590F" w14:paraId="12D684AE" w14:textId="77777777" w:rsidTr="009B590F">
        <w:tc>
          <w:tcPr>
            <w:tcW w:w="2096" w:type="dxa"/>
            <w:vMerge w:val="restart"/>
            <w:vAlign w:val="center"/>
          </w:tcPr>
          <w:p w14:paraId="27B9711E" w14:textId="77777777" w:rsidR="009B590F" w:rsidRPr="009B590F" w:rsidRDefault="009B590F" w:rsidP="009B590F">
            <w:pPr>
              <w:ind w:firstLine="0"/>
              <w:jc w:val="center"/>
            </w:pPr>
            <w:r w:rsidRPr="00F11174">
              <w:t>Основной</w:t>
            </w:r>
          </w:p>
        </w:tc>
        <w:tc>
          <w:tcPr>
            <w:tcW w:w="456" w:type="dxa"/>
          </w:tcPr>
          <w:p w14:paraId="1035570E" w14:textId="77777777" w:rsidR="009B590F" w:rsidRPr="009B590F" w:rsidRDefault="009B590F" w:rsidP="009B590F">
            <w:pPr>
              <w:ind w:firstLine="0"/>
            </w:pPr>
            <w:r w:rsidRPr="009B590F">
              <w:t>…</w:t>
            </w:r>
          </w:p>
        </w:tc>
        <w:tc>
          <w:tcPr>
            <w:tcW w:w="4351" w:type="dxa"/>
          </w:tcPr>
          <w:p w14:paraId="69596EAD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64" w:type="dxa"/>
          </w:tcPr>
          <w:p w14:paraId="26F7E4B3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17" w:type="dxa"/>
          </w:tcPr>
          <w:p w14:paraId="0F0D788D" w14:textId="77777777" w:rsidR="009B590F" w:rsidRPr="009B590F" w:rsidRDefault="009B590F" w:rsidP="009B590F">
            <w:pPr>
              <w:ind w:firstLine="0"/>
            </w:pPr>
          </w:p>
        </w:tc>
      </w:tr>
      <w:tr w:rsidR="009B590F" w:rsidRPr="009B590F" w14:paraId="32044727" w14:textId="77777777" w:rsidTr="009B590F">
        <w:tc>
          <w:tcPr>
            <w:tcW w:w="2096" w:type="dxa"/>
            <w:vMerge/>
          </w:tcPr>
          <w:p w14:paraId="4AACB751" w14:textId="77777777" w:rsidR="009B590F" w:rsidRPr="009B590F" w:rsidRDefault="009B590F" w:rsidP="009B590F">
            <w:pPr>
              <w:ind w:firstLine="0"/>
              <w:jc w:val="center"/>
            </w:pPr>
          </w:p>
        </w:tc>
        <w:tc>
          <w:tcPr>
            <w:tcW w:w="456" w:type="dxa"/>
          </w:tcPr>
          <w:p w14:paraId="5F01696D" w14:textId="77777777" w:rsidR="009B590F" w:rsidRPr="009B590F" w:rsidRDefault="009B590F" w:rsidP="009B590F">
            <w:pPr>
              <w:ind w:firstLine="0"/>
            </w:pPr>
            <w:r w:rsidRPr="009B590F">
              <w:t>…</w:t>
            </w:r>
          </w:p>
        </w:tc>
        <w:tc>
          <w:tcPr>
            <w:tcW w:w="4351" w:type="dxa"/>
          </w:tcPr>
          <w:p w14:paraId="543673FB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64" w:type="dxa"/>
          </w:tcPr>
          <w:p w14:paraId="480C47EA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17" w:type="dxa"/>
          </w:tcPr>
          <w:p w14:paraId="1A2FACC8" w14:textId="77777777" w:rsidR="009B590F" w:rsidRPr="009B590F" w:rsidRDefault="009B590F" w:rsidP="009B590F">
            <w:pPr>
              <w:ind w:firstLine="0"/>
            </w:pPr>
          </w:p>
        </w:tc>
      </w:tr>
      <w:tr w:rsidR="009B590F" w:rsidRPr="009B590F" w14:paraId="6C0F5382" w14:textId="77777777" w:rsidTr="009B590F">
        <w:tc>
          <w:tcPr>
            <w:tcW w:w="2096" w:type="dxa"/>
            <w:vMerge/>
          </w:tcPr>
          <w:p w14:paraId="692A7C7B" w14:textId="77777777" w:rsidR="009B590F" w:rsidRPr="009B590F" w:rsidRDefault="009B590F" w:rsidP="009B590F">
            <w:pPr>
              <w:ind w:firstLine="0"/>
              <w:jc w:val="center"/>
            </w:pPr>
          </w:p>
        </w:tc>
        <w:tc>
          <w:tcPr>
            <w:tcW w:w="456" w:type="dxa"/>
          </w:tcPr>
          <w:p w14:paraId="1DF6684E" w14:textId="77777777" w:rsidR="009B590F" w:rsidRPr="009B590F" w:rsidRDefault="009B590F" w:rsidP="009B590F">
            <w:pPr>
              <w:ind w:firstLine="0"/>
            </w:pPr>
            <w:r w:rsidRPr="009B590F">
              <w:t>…</w:t>
            </w:r>
          </w:p>
        </w:tc>
        <w:tc>
          <w:tcPr>
            <w:tcW w:w="4351" w:type="dxa"/>
          </w:tcPr>
          <w:p w14:paraId="110C4836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64" w:type="dxa"/>
          </w:tcPr>
          <w:p w14:paraId="1F3B0B39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17" w:type="dxa"/>
          </w:tcPr>
          <w:p w14:paraId="372A47C0" w14:textId="77777777" w:rsidR="009B590F" w:rsidRPr="009B590F" w:rsidRDefault="009B590F" w:rsidP="009B590F">
            <w:pPr>
              <w:ind w:firstLine="0"/>
            </w:pPr>
          </w:p>
        </w:tc>
      </w:tr>
      <w:tr w:rsidR="009B590F" w:rsidRPr="009B590F" w14:paraId="6CAF8006" w14:textId="77777777" w:rsidTr="009B590F">
        <w:tc>
          <w:tcPr>
            <w:tcW w:w="2096" w:type="dxa"/>
            <w:vMerge/>
          </w:tcPr>
          <w:p w14:paraId="23039C5D" w14:textId="77777777" w:rsidR="009B590F" w:rsidRPr="009B590F" w:rsidRDefault="009B590F" w:rsidP="009B590F">
            <w:pPr>
              <w:ind w:firstLine="0"/>
              <w:jc w:val="center"/>
            </w:pPr>
          </w:p>
        </w:tc>
        <w:tc>
          <w:tcPr>
            <w:tcW w:w="456" w:type="dxa"/>
          </w:tcPr>
          <w:p w14:paraId="5C925242" w14:textId="77777777" w:rsidR="009B590F" w:rsidRPr="009B590F" w:rsidRDefault="009B590F" w:rsidP="009B590F">
            <w:pPr>
              <w:ind w:firstLine="0"/>
            </w:pPr>
            <w:r w:rsidRPr="009B590F">
              <w:t>…</w:t>
            </w:r>
          </w:p>
        </w:tc>
        <w:tc>
          <w:tcPr>
            <w:tcW w:w="4351" w:type="dxa"/>
          </w:tcPr>
          <w:p w14:paraId="746A89D6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64" w:type="dxa"/>
          </w:tcPr>
          <w:p w14:paraId="3636CB1B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17" w:type="dxa"/>
          </w:tcPr>
          <w:p w14:paraId="6F1AA817" w14:textId="77777777" w:rsidR="009B590F" w:rsidRPr="009B590F" w:rsidRDefault="009B590F" w:rsidP="009B590F">
            <w:pPr>
              <w:ind w:firstLine="0"/>
            </w:pPr>
          </w:p>
        </w:tc>
      </w:tr>
      <w:tr w:rsidR="009B590F" w:rsidRPr="009B590F" w14:paraId="1C60D2DB" w14:textId="77777777" w:rsidTr="009B590F">
        <w:tc>
          <w:tcPr>
            <w:tcW w:w="2096" w:type="dxa"/>
            <w:vMerge/>
          </w:tcPr>
          <w:p w14:paraId="23CF682F" w14:textId="77777777" w:rsidR="009B590F" w:rsidRPr="009B590F" w:rsidRDefault="009B590F" w:rsidP="009B590F">
            <w:pPr>
              <w:ind w:firstLine="0"/>
              <w:jc w:val="center"/>
            </w:pPr>
          </w:p>
        </w:tc>
        <w:tc>
          <w:tcPr>
            <w:tcW w:w="456" w:type="dxa"/>
          </w:tcPr>
          <w:p w14:paraId="66DC8C3E" w14:textId="77777777" w:rsidR="009B590F" w:rsidRPr="009B590F" w:rsidRDefault="009B590F" w:rsidP="009B590F">
            <w:pPr>
              <w:ind w:firstLine="0"/>
            </w:pPr>
            <w:r w:rsidRPr="009B590F">
              <w:t>…</w:t>
            </w:r>
          </w:p>
        </w:tc>
        <w:tc>
          <w:tcPr>
            <w:tcW w:w="4351" w:type="dxa"/>
          </w:tcPr>
          <w:p w14:paraId="35FD1711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64" w:type="dxa"/>
          </w:tcPr>
          <w:p w14:paraId="496ABA45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17" w:type="dxa"/>
          </w:tcPr>
          <w:p w14:paraId="1E78D3C4" w14:textId="77777777" w:rsidR="009B590F" w:rsidRPr="009B590F" w:rsidRDefault="009B590F" w:rsidP="009B590F">
            <w:pPr>
              <w:ind w:firstLine="0"/>
            </w:pPr>
          </w:p>
        </w:tc>
      </w:tr>
      <w:tr w:rsidR="009B590F" w:rsidRPr="009B590F" w14:paraId="32C79E02" w14:textId="77777777" w:rsidTr="009B590F">
        <w:tc>
          <w:tcPr>
            <w:tcW w:w="2096" w:type="dxa"/>
            <w:vMerge w:val="restart"/>
            <w:vAlign w:val="center"/>
          </w:tcPr>
          <w:p w14:paraId="4985EE6E" w14:textId="77777777" w:rsidR="009B590F" w:rsidRPr="009B590F" w:rsidRDefault="009B590F" w:rsidP="009B590F">
            <w:pPr>
              <w:ind w:firstLine="0"/>
              <w:jc w:val="center"/>
            </w:pPr>
            <w:r w:rsidRPr="00F11174">
              <w:t>Заключительный</w:t>
            </w:r>
          </w:p>
        </w:tc>
        <w:tc>
          <w:tcPr>
            <w:tcW w:w="456" w:type="dxa"/>
          </w:tcPr>
          <w:p w14:paraId="3218C7C1" w14:textId="77777777" w:rsidR="009B590F" w:rsidRPr="009B590F" w:rsidRDefault="009B590F" w:rsidP="009B590F">
            <w:pPr>
              <w:ind w:firstLine="0"/>
            </w:pPr>
            <w:r w:rsidRPr="009B590F">
              <w:t>…</w:t>
            </w:r>
          </w:p>
        </w:tc>
        <w:tc>
          <w:tcPr>
            <w:tcW w:w="4351" w:type="dxa"/>
          </w:tcPr>
          <w:p w14:paraId="7BB41020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64" w:type="dxa"/>
          </w:tcPr>
          <w:p w14:paraId="45DB93BC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17" w:type="dxa"/>
          </w:tcPr>
          <w:p w14:paraId="13BF73BC" w14:textId="77777777" w:rsidR="009B590F" w:rsidRPr="009B590F" w:rsidRDefault="009B590F" w:rsidP="009B590F">
            <w:pPr>
              <w:ind w:firstLine="0"/>
            </w:pPr>
          </w:p>
        </w:tc>
      </w:tr>
      <w:tr w:rsidR="009B590F" w:rsidRPr="009B590F" w14:paraId="075CEAB5" w14:textId="77777777" w:rsidTr="009B590F">
        <w:tc>
          <w:tcPr>
            <w:tcW w:w="2096" w:type="dxa"/>
            <w:vMerge/>
          </w:tcPr>
          <w:p w14:paraId="2F057ABC" w14:textId="77777777" w:rsidR="009B590F" w:rsidRPr="009B590F" w:rsidRDefault="009B590F" w:rsidP="009B590F">
            <w:pPr>
              <w:ind w:firstLine="0"/>
              <w:jc w:val="center"/>
            </w:pPr>
          </w:p>
        </w:tc>
        <w:tc>
          <w:tcPr>
            <w:tcW w:w="456" w:type="dxa"/>
          </w:tcPr>
          <w:p w14:paraId="00424722" w14:textId="77777777" w:rsidR="009B590F" w:rsidRPr="009B590F" w:rsidRDefault="009B590F" w:rsidP="009B590F">
            <w:pPr>
              <w:ind w:firstLine="0"/>
            </w:pPr>
            <w:r w:rsidRPr="009B590F">
              <w:t>…</w:t>
            </w:r>
          </w:p>
        </w:tc>
        <w:tc>
          <w:tcPr>
            <w:tcW w:w="4351" w:type="dxa"/>
          </w:tcPr>
          <w:p w14:paraId="09AF85BF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64" w:type="dxa"/>
          </w:tcPr>
          <w:p w14:paraId="2DAAB22D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17" w:type="dxa"/>
          </w:tcPr>
          <w:p w14:paraId="08823CA3" w14:textId="77777777" w:rsidR="009B590F" w:rsidRPr="009B590F" w:rsidRDefault="009B590F" w:rsidP="009B590F">
            <w:pPr>
              <w:ind w:firstLine="0"/>
            </w:pPr>
          </w:p>
        </w:tc>
      </w:tr>
      <w:tr w:rsidR="009B590F" w:rsidRPr="009B590F" w14:paraId="7361DC7D" w14:textId="77777777" w:rsidTr="009B590F">
        <w:tc>
          <w:tcPr>
            <w:tcW w:w="2096" w:type="dxa"/>
            <w:vMerge/>
          </w:tcPr>
          <w:p w14:paraId="12A4E767" w14:textId="77777777" w:rsidR="009B590F" w:rsidRPr="009B590F" w:rsidRDefault="009B590F" w:rsidP="009B590F">
            <w:pPr>
              <w:ind w:firstLine="0"/>
              <w:jc w:val="center"/>
            </w:pPr>
          </w:p>
        </w:tc>
        <w:tc>
          <w:tcPr>
            <w:tcW w:w="456" w:type="dxa"/>
          </w:tcPr>
          <w:p w14:paraId="5B4E1ABE" w14:textId="77777777" w:rsidR="009B590F" w:rsidRPr="009B590F" w:rsidRDefault="009B590F" w:rsidP="009B590F">
            <w:pPr>
              <w:ind w:firstLine="0"/>
            </w:pPr>
            <w:r w:rsidRPr="009B590F">
              <w:t>…</w:t>
            </w:r>
          </w:p>
        </w:tc>
        <w:tc>
          <w:tcPr>
            <w:tcW w:w="4351" w:type="dxa"/>
          </w:tcPr>
          <w:p w14:paraId="5E64D5AF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64" w:type="dxa"/>
          </w:tcPr>
          <w:p w14:paraId="5D6676E2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17" w:type="dxa"/>
          </w:tcPr>
          <w:p w14:paraId="3EEBB3EA" w14:textId="77777777" w:rsidR="009B590F" w:rsidRPr="009B590F" w:rsidRDefault="009B590F" w:rsidP="009B590F">
            <w:pPr>
              <w:ind w:firstLine="0"/>
            </w:pPr>
          </w:p>
        </w:tc>
      </w:tr>
    </w:tbl>
    <w:p w14:paraId="0C54A85D" w14:textId="77777777" w:rsidR="009B590F" w:rsidRPr="009B590F" w:rsidRDefault="009B590F" w:rsidP="009B590F">
      <w:pPr>
        <w:ind w:firstLine="0"/>
        <w:rPr>
          <w:b/>
          <w:u w:val="single"/>
        </w:rPr>
      </w:pPr>
    </w:p>
    <w:bookmarkEnd w:id="7"/>
    <w:p w14:paraId="26CBC27E" w14:textId="77777777" w:rsidR="00C73321" w:rsidRPr="00776B97" w:rsidRDefault="00C73321" w:rsidP="009B590F">
      <w:pPr>
        <w:ind w:firstLine="0"/>
        <w:rPr>
          <w:lang w:eastAsia="ru-RU"/>
        </w:rPr>
      </w:pPr>
      <w:r w:rsidRPr="00776B97">
        <w:rPr>
          <w:lang w:eastAsia="ru-RU"/>
        </w:rPr>
        <w:t xml:space="preserve">Руководитель практики </w:t>
      </w:r>
    </w:p>
    <w:p w14:paraId="71F112EB" w14:textId="77777777" w:rsidR="00C73321" w:rsidRPr="001E6964" w:rsidRDefault="00C73321" w:rsidP="00C73321">
      <w:pPr>
        <w:pStyle w:val="18"/>
        <w:rPr>
          <w:rFonts w:ascii="Times New Roman" w:hAnsi="Times New Roman"/>
          <w:lang w:eastAsia="ru-RU"/>
        </w:rPr>
      </w:pPr>
      <w:r w:rsidRPr="00776B97">
        <w:rPr>
          <w:rFonts w:ascii="Times New Roman" w:hAnsi="Times New Roman"/>
          <w:sz w:val="24"/>
          <w:szCs w:val="24"/>
          <w:lang w:eastAsia="ru-RU"/>
        </w:rPr>
        <w:t>от РГУ имени С.А.Есенина</w:t>
      </w:r>
      <w:r w:rsidRPr="001E6964">
        <w:rPr>
          <w:rFonts w:ascii="Times New Roman" w:hAnsi="Times New Roman"/>
          <w:lang w:eastAsia="ru-RU"/>
        </w:rPr>
        <w:t xml:space="preserve"> </w:t>
      </w:r>
      <w:r>
        <w:rPr>
          <w:rFonts w:ascii="Times New Roman" w:hAnsi="Times New Roman"/>
          <w:lang w:eastAsia="ru-RU"/>
        </w:rPr>
        <w:t>_________________________          _____________________________</w:t>
      </w:r>
    </w:p>
    <w:p w14:paraId="486FB596" w14:textId="77777777" w:rsidR="00C73321" w:rsidRPr="001E6964" w:rsidRDefault="00C73321" w:rsidP="00C73321">
      <w:pPr>
        <w:pStyle w:val="18"/>
        <w:rPr>
          <w:rFonts w:ascii="Times New Roman" w:hAnsi="Times New Roman"/>
          <w:vertAlign w:val="superscript"/>
        </w:rPr>
      </w:pPr>
      <w:r w:rsidRPr="001E6964">
        <w:rPr>
          <w:rFonts w:ascii="Times New Roman" w:hAnsi="Times New Roman"/>
          <w:sz w:val="16"/>
          <w:szCs w:val="28"/>
          <w:vertAlign w:val="superscript"/>
          <w:lang w:eastAsia="ru-RU"/>
        </w:rPr>
        <w:t xml:space="preserve">                                                                                                                                                                      </w:t>
      </w:r>
      <w:r w:rsidRPr="001E6964">
        <w:rPr>
          <w:rFonts w:ascii="Times New Roman" w:hAnsi="Times New Roman"/>
          <w:vertAlign w:val="superscript"/>
          <w:lang w:eastAsia="ru-RU"/>
        </w:rPr>
        <w:t>Подпись                                                                                     расшифровка подписи</w:t>
      </w:r>
    </w:p>
    <w:p w14:paraId="00960AD8" w14:textId="77777777" w:rsidR="00C73321" w:rsidRPr="001E6964" w:rsidRDefault="00C73321" w:rsidP="00C73321">
      <w:pPr>
        <w:pStyle w:val="18"/>
        <w:rPr>
          <w:rFonts w:ascii="Times New Roman" w:hAnsi="Times New Roman"/>
          <w:sz w:val="28"/>
          <w:szCs w:val="28"/>
          <w:lang w:eastAsia="ru-RU"/>
        </w:rPr>
      </w:pPr>
      <w:r w:rsidRPr="001E6964">
        <w:rPr>
          <w:rFonts w:ascii="Times New Roman" w:hAnsi="Times New Roman"/>
          <w:lang w:eastAsia="ru-RU"/>
        </w:rPr>
        <w:t>Задание принял к исполнению(студент)</w:t>
      </w:r>
      <w:r w:rsidRPr="001E6964">
        <w:rPr>
          <w:rFonts w:ascii="Times New Roman" w:hAnsi="Times New Roman"/>
          <w:sz w:val="28"/>
          <w:szCs w:val="28"/>
          <w:lang w:eastAsia="ru-RU"/>
        </w:rPr>
        <w:t>___________</w:t>
      </w:r>
      <w:r>
        <w:rPr>
          <w:rFonts w:ascii="Times New Roman" w:hAnsi="Times New Roman"/>
          <w:sz w:val="28"/>
          <w:szCs w:val="28"/>
          <w:lang w:eastAsia="ru-RU"/>
        </w:rPr>
        <w:t>__</w:t>
      </w:r>
      <w:r w:rsidRPr="001E6964">
        <w:rPr>
          <w:rFonts w:ascii="Times New Roman" w:hAnsi="Times New Roman"/>
          <w:sz w:val="28"/>
          <w:szCs w:val="28"/>
          <w:lang w:eastAsia="ru-RU"/>
        </w:rPr>
        <w:t xml:space="preserve">    </w:t>
      </w:r>
      <w:r>
        <w:rPr>
          <w:rFonts w:ascii="Times New Roman" w:hAnsi="Times New Roman"/>
          <w:sz w:val="28"/>
          <w:szCs w:val="28"/>
          <w:lang w:eastAsia="ru-RU"/>
        </w:rPr>
        <w:t xml:space="preserve">     ______________________</w:t>
      </w:r>
    </w:p>
    <w:p w14:paraId="172AC1A9" w14:textId="77777777" w:rsidR="00C73321" w:rsidRPr="002730C6" w:rsidRDefault="00C73321" w:rsidP="00C73321">
      <w:pPr>
        <w:pStyle w:val="18"/>
        <w:rPr>
          <w:rFonts w:ascii="Times New Roman" w:hAnsi="Times New Roman"/>
          <w:vertAlign w:val="superscript"/>
          <w:lang w:eastAsia="ru-RU"/>
        </w:rPr>
      </w:pPr>
      <w:r w:rsidRPr="001E6964">
        <w:rPr>
          <w:rFonts w:ascii="Times New Roman" w:hAnsi="Times New Roman"/>
          <w:sz w:val="16"/>
          <w:szCs w:val="28"/>
          <w:vertAlign w:val="superscript"/>
          <w:lang w:eastAsia="ru-RU"/>
        </w:rPr>
        <w:t xml:space="preserve">                                                                                                                                                                      </w:t>
      </w:r>
      <w:r w:rsidRPr="001E6964">
        <w:rPr>
          <w:rFonts w:ascii="Times New Roman" w:hAnsi="Times New Roman"/>
          <w:vertAlign w:val="superscript"/>
          <w:lang w:eastAsia="ru-RU"/>
        </w:rPr>
        <w:t>Подпись                                                                                     расшифровка подписи</w:t>
      </w:r>
    </w:p>
    <w:p w14:paraId="5E5424EB" w14:textId="77777777" w:rsidR="00C73321" w:rsidRDefault="00C73321" w:rsidP="00C73321">
      <w:r>
        <w:rPr>
          <w:color w:val="000000"/>
        </w:rPr>
        <w:t>«___</w:t>
      </w:r>
      <w:proofErr w:type="gramStart"/>
      <w:r>
        <w:rPr>
          <w:color w:val="000000"/>
        </w:rPr>
        <w:t>_»_</w:t>
      </w:r>
      <w:proofErr w:type="gramEnd"/>
      <w:r>
        <w:rPr>
          <w:color w:val="000000"/>
        </w:rPr>
        <w:t>__________ 20___г.</w:t>
      </w:r>
    </w:p>
    <w:p w14:paraId="5D193D5F" w14:textId="77777777" w:rsidR="00C73321" w:rsidRDefault="00C73321" w:rsidP="00C73321">
      <w:pPr>
        <w:jc w:val="right"/>
        <w:rPr>
          <w:b/>
          <w:i/>
        </w:rPr>
      </w:pPr>
      <w:r>
        <w:rPr>
          <w:b/>
          <w:i/>
        </w:rPr>
        <w:br w:type="page"/>
      </w:r>
      <w:r>
        <w:rPr>
          <w:b/>
          <w:i/>
        </w:rPr>
        <w:lastRenderedPageBreak/>
        <w:t xml:space="preserve">Приложение </w:t>
      </w:r>
      <w:r w:rsidR="009B590F">
        <w:rPr>
          <w:b/>
          <w:i/>
        </w:rPr>
        <w:t>1</w:t>
      </w:r>
      <w:r>
        <w:rPr>
          <w:b/>
          <w:i/>
        </w:rPr>
        <w:t>.2</w:t>
      </w:r>
    </w:p>
    <w:p w14:paraId="2C54608C" w14:textId="77777777" w:rsidR="00C73321" w:rsidRPr="003C1E7E" w:rsidRDefault="00C73321" w:rsidP="00C73321">
      <w:pPr>
        <w:jc w:val="center"/>
        <w:outlineLvl w:val="0"/>
        <w:rPr>
          <w:i/>
          <w:sz w:val="22"/>
        </w:rPr>
      </w:pPr>
      <w:r>
        <w:rPr>
          <w:i/>
          <w:sz w:val="22"/>
        </w:rPr>
        <w:t>Образец титульного листа отчета по практике</w:t>
      </w:r>
    </w:p>
    <w:p w14:paraId="3C089814" w14:textId="77777777" w:rsidR="00C73321" w:rsidRDefault="00C73321" w:rsidP="00C73321">
      <w:pPr>
        <w:jc w:val="center"/>
        <w:outlineLvl w:val="0"/>
        <w:rPr>
          <w:sz w:val="22"/>
        </w:rPr>
      </w:pPr>
    </w:p>
    <w:p w14:paraId="30BEFA1A" w14:textId="77777777" w:rsidR="00C73321" w:rsidRPr="001701AA" w:rsidRDefault="00C73321" w:rsidP="00C73321">
      <w:pPr>
        <w:jc w:val="center"/>
        <w:outlineLvl w:val="0"/>
        <w:rPr>
          <w:sz w:val="22"/>
        </w:rPr>
      </w:pPr>
      <w:r w:rsidRPr="001701AA">
        <w:rPr>
          <w:sz w:val="22"/>
        </w:rPr>
        <w:t xml:space="preserve">МИНИСТЕРСТВО </w:t>
      </w:r>
      <w:r>
        <w:rPr>
          <w:sz w:val="22"/>
        </w:rPr>
        <w:t>НАУКИ И ВЫСШЕГО ОБРАЗОВАНИЯ</w:t>
      </w:r>
      <w:r w:rsidRPr="001701AA">
        <w:rPr>
          <w:sz w:val="22"/>
        </w:rPr>
        <w:t xml:space="preserve"> РОССИЙСКОЙ ФЕДЕРАЦИИ</w:t>
      </w:r>
    </w:p>
    <w:p w14:paraId="298D922F" w14:textId="77777777" w:rsidR="00C73321" w:rsidRPr="001701AA" w:rsidRDefault="00C73321" w:rsidP="00C73321">
      <w:pPr>
        <w:jc w:val="center"/>
        <w:outlineLvl w:val="0"/>
        <w:rPr>
          <w:iCs/>
          <w:sz w:val="22"/>
        </w:rPr>
      </w:pPr>
      <w:r w:rsidRPr="001701AA">
        <w:rPr>
          <w:iCs/>
          <w:sz w:val="22"/>
        </w:rPr>
        <w:t xml:space="preserve">ФЕДЕРАЛЬНОЕ ГОСУДАРСТВЕННОЕ БЮДЖЕТНОЕ ОБРАЗОВАТЕЛЬНОЕ </w:t>
      </w:r>
    </w:p>
    <w:p w14:paraId="372DEDA4" w14:textId="77777777" w:rsidR="00C73321" w:rsidRPr="001701AA" w:rsidRDefault="00C73321" w:rsidP="00C73321">
      <w:pPr>
        <w:jc w:val="center"/>
        <w:outlineLvl w:val="0"/>
        <w:rPr>
          <w:sz w:val="22"/>
        </w:rPr>
      </w:pPr>
      <w:r w:rsidRPr="001701AA">
        <w:rPr>
          <w:iCs/>
          <w:sz w:val="22"/>
        </w:rPr>
        <w:t>УЧРЕЖДЕНИЕ ВЫСШЕГО ОБРАЗОВАНИЯ</w:t>
      </w:r>
    </w:p>
    <w:p w14:paraId="78027AE0" w14:textId="77777777" w:rsidR="00C73321" w:rsidRPr="001701AA" w:rsidRDefault="00C73321" w:rsidP="00C73321">
      <w:pPr>
        <w:jc w:val="center"/>
        <w:outlineLvl w:val="0"/>
        <w:rPr>
          <w:sz w:val="22"/>
        </w:rPr>
      </w:pPr>
      <w:r w:rsidRPr="001701AA">
        <w:rPr>
          <w:sz w:val="22"/>
        </w:rPr>
        <w:t>«РЯЗАНСКИЙ ГОСУДАРСТВЕННЫЙ УНИВЕРСИТЕТ ИМЕНИ С.А. ЕСЕНИНА»</w:t>
      </w:r>
    </w:p>
    <w:p w14:paraId="1230DC76" w14:textId="77777777" w:rsidR="00C73321" w:rsidRDefault="00C73321" w:rsidP="00C73321">
      <w:pPr>
        <w:jc w:val="center"/>
        <w:rPr>
          <w:sz w:val="28"/>
          <w:szCs w:val="28"/>
        </w:rPr>
      </w:pPr>
    </w:p>
    <w:p w14:paraId="778662B8" w14:textId="77777777" w:rsidR="00E538B7" w:rsidRDefault="00E538B7" w:rsidP="00E538B7">
      <w:r>
        <w:t>Институт физико-математических и компьютерных наук</w:t>
      </w:r>
      <w:r w:rsidRPr="008A5DDA">
        <w:t xml:space="preserve"> </w:t>
      </w:r>
    </w:p>
    <w:p w14:paraId="79863476" w14:textId="77777777" w:rsidR="00E538B7" w:rsidRPr="008A5DDA" w:rsidRDefault="00E538B7" w:rsidP="00E538B7">
      <w:r w:rsidRPr="008A5DDA">
        <w:t xml:space="preserve">Кафедра </w:t>
      </w:r>
      <w:r>
        <w:t xml:space="preserve">математики </w:t>
      </w:r>
    </w:p>
    <w:p w14:paraId="2C978A61" w14:textId="77777777" w:rsidR="00C73321" w:rsidRDefault="00C73321" w:rsidP="00C73321">
      <w:pPr>
        <w:jc w:val="center"/>
      </w:pPr>
    </w:p>
    <w:p w14:paraId="4CA47A4A" w14:textId="77777777" w:rsidR="00C73321" w:rsidRDefault="00C73321" w:rsidP="00C73321">
      <w:pPr>
        <w:spacing w:line="360" w:lineRule="auto"/>
        <w:ind w:firstLine="0"/>
        <w:jc w:val="center"/>
        <w:rPr>
          <w:b/>
          <w:sz w:val="32"/>
          <w:szCs w:val="32"/>
        </w:rPr>
      </w:pPr>
    </w:p>
    <w:p w14:paraId="5CF4348F" w14:textId="77777777" w:rsidR="00C73321" w:rsidRDefault="00C73321" w:rsidP="00C73321">
      <w:pPr>
        <w:spacing w:line="360" w:lineRule="auto"/>
        <w:ind w:firstLine="0"/>
        <w:jc w:val="center"/>
        <w:rPr>
          <w:b/>
          <w:sz w:val="32"/>
          <w:szCs w:val="32"/>
        </w:rPr>
      </w:pPr>
      <w:r w:rsidRPr="00674AF0">
        <w:rPr>
          <w:b/>
          <w:sz w:val="32"/>
          <w:szCs w:val="32"/>
        </w:rPr>
        <w:t xml:space="preserve">ОТЧЕТ ПО </w:t>
      </w:r>
      <w:r>
        <w:rPr>
          <w:b/>
          <w:caps/>
          <w:sz w:val="32"/>
          <w:szCs w:val="32"/>
        </w:rPr>
        <w:t>УЧЕБНОЙ</w:t>
      </w:r>
      <w:r w:rsidRPr="00674AF0">
        <w:rPr>
          <w:b/>
          <w:sz w:val="32"/>
          <w:szCs w:val="32"/>
        </w:rPr>
        <w:t xml:space="preserve"> ПРАКТИКЕ</w:t>
      </w:r>
    </w:p>
    <w:p w14:paraId="1F913D53" w14:textId="77777777" w:rsidR="00C73321" w:rsidRPr="006D18DA" w:rsidRDefault="00C73321" w:rsidP="00C73321">
      <w:pPr>
        <w:jc w:val="center"/>
        <w:rPr>
          <w:b/>
          <w:caps/>
          <w:sz w:val="28"/>
          <w:szCs w:val="28"/>
        </w:rPr>
      </w:pPr>
      <w:r>
        <w:rPr>
          <w:b/>
          <w:sz w:val="28"/>
          <w:szCs w:val="28"/>
        </w:rPr>
        <w:t xml:space="preserve">Научно-исследовательская работа (получение первичных навыков </w:t>
      </w:r>
      <w:r>
        <w:rPr>
          <w:b/>
          <w:sz w:val="28"/>
          <w:szCs w:val="28"/>
        </w:rPr>
        <w:br/>
        <w:t>научно-исследовательской работы)</w:t>
      </w:r>
    </w:p>
    <w:p w14:paraId="21EA57CB" w14:textId="77777777" w:rsidR="00C73321" w:rsidRPr="009B590F" w:rsidRDefault="009B590F" w:rsidP="009B590F">
      <w:pPr>
        <w:ind w:firstLine="0"/>
      </w:pPr>
      <w:bookmarkStart w:id="8" w:name="_Hlk95265902"/>
      <w:bookmarkStart w:id="9" w:name="_Hlk104149588"/>
      <w:r w:rsidRPr="009B590F">
        <w:rPr>
          <w:sz w:val="26"/>
          <w:szCs w:val="26"/>
        </w:rPr>
        <w:t>Обучающийся</w:t>
      </w:r>
      <w:bookmarkEnd w:id="8"/>
      <w:r w:rsidR="00C73321" w:rsidRPr="009B590F">
        <w:t xml:space="preserve"> </w:t>
      </w:r>
      <w:bookmarkEnd w:id="9"/>
      <w:r w:rsidR="00C73321" w:rsidRPr="009B590F">
        <w:t>______________________________________________________</w:t>
      </w:r>
      <w:r w:rsidR="00C73321" w:rsidRPr="009B590F">
        <w:rPr>
          <w:rStyle w:val="a5"/>
        </w:rPr>
        <w:t>____</w:t>
      </w:r>
    </w:p>
    <w:p w14:paraId="3636DAE4" w14:textId="77777777" w:rsidR="00C73321" w:rsidRPr="004925FD" w:rsidRDefault="00C73321" w:rsidP="009B590F">
      <w:pPr>
        <w:ind w:firstLine="0"/>
        <w:jc w:val="center"/>
        <w:rPr>
          <w:sz w:val="16"/>
          <w:szCs w:val="16"/>
        </w:rPr>
      </w:pPr>
      <w:r w:rsidRPr="002672D9">
        <w:rPr>
          <w:sz w:val="16"/>
          <w:szCs w:val="16"/>
        </w:rPr>
        <w:t>(фамилия, имя, отчество)</w:t>
      </w:r>
    </w:p>
    <w:p w14:paraId="717835FD" w14:textId="77777777" w:rsidR="00C73321" w:rsidRPr="007878BE" w:rsidRDefault="00C73321" w:rsidP="009B590F">
      <w:pPr>
        <w:ind w:firstLine="0"/>
      </w:pPr>
      <w:r>
        <w:t>Курс _</w:t>
      </w:r>
      <w:r w:rsidR="00E10010">
        <w:t>_</w:t>
      </w:r>
      <w:r>
        <w:t xml:space="preserve">_, семестр ___ (5 или 7), </w:t>
      </w:r>
      <w:r w:rsidRPr="007878BE">
        <w:t>группа</w:t>
      </w:r>
      <w:r>
        <w:t xml:space="preserve">___________ </w:t>
      </w:r>
      <w:r w:rsidRPr="007878BE">
        <w:t>очной формы обуче</w:t>
      </w:r>
      <w:r>
        <w:t>ния</w:t>
      </w:r>
    </w:p>
    <w:p w14:paraId="2BBC30F5" w14:textId="77777777" w:rsidR="00C73321" w:rsidRDefault="00C73321" w:rsidP="009B590F">
      <w:pPr>
        <w:ind w:firstLine="0"/>
      </w:pPr>
    </w:p>
    <w:p w14:paraId="6DAEFF31" w14:textId="77777777" w:rsidR="00E10010" w:rsidRDefault="00E10010" w:rsidP="009B590F">
      <w:pPr>
        <w:ind w:firstLine="0"/>
      </w:pPr>
      <w:r>
        <w:t>Специ</w:t>
      </w:r>
      <w:r w:rsidRPr="008A5DDA">
        <w:t>альн</w:t>
      </w:r>
      <w:r>
        <w:t>ость: 01.05.01 «Фундаментальные математика и механика»</w:t>
      </w:r>
    </w:p>
    <w:p w14:paraId="6D80F2FC" w14:textId="77777777" w:rsidR="00E10010" w:rsidRPr="008A5DDA" w:rsidRDefault="00E10010" w:rsidP="009B590F">
      <w:pPr>
        <w:ind w:firstLine="0"/>
      </w:pPr>
      <w:r>
        <w:t>Направленность (профиль) подготовки: «Математическое моделирование и искусственный интеллект»</w:t>
      </w:r>
    </w:p>
    <w:p w14:paraId="06F694E0" w14:textId="77777777" w:rsidR="00C73321" w:rsidRPr="003C1E7E" w:rsidRDefault="00C73321" w:rsidP="009B590F">
      <w:pPr>
        <w:tabs>
          <w:tab w:val="left" w:leader="underscore" w:pos="9072"/>
        </w:tabs>
        <w:spacing w:line="360" w:lineRule="auto"/>
        <w:ind w:firstLine="0"/>
        <w:rPr>
          <w:sz w:val="26"/>
          <w:szCs w:val="28"/>
        </w:rPr>
      </w:pPr>
    </w:p>
    <w:p w14:paraId="3CBA1B6F" w14:textId="77777777" w:rsidR="00C73321" w:rsidRPr="003C1E7E" w:rsidRDefault="00C73321" w:rsidP="009B590F">
      <w:pPr>
        <w:tabs>
          <w:tab w:val="left" w:leader="underscore" w:pos="9072"/>
        </w:tabs>
        <w:spacing w:line="360" w:lineRule="auto"/>
        <w:ind w:firstLine="0"/>
        <w:rPr>
          <w:b/>
          <w:sz w:val="26"/>
          <w:szCs w:val="28"/>
        </w:rPr>
      </w:pPr>
      <w:r w:rsidRPr="003C1E7E">
        <w:rPr>
          <w:b/>
          <w:sz w:val="26"/>
          <w:szCs w:val="28"/>
        </w:rPr>
        <w:t>Место прохождения практики</w:t>
      </w:r>
      <w:r w:rsidR="009B590F">
        <w:rPr>
          <w:b/>
          <w:sz w:val="26"/>
          <w:szCs w:val="28"/>
        </w:rPr>
        <w:t>:</w:t>
      </w:r>
      <w:r>
        <w:rPr>
          <w:b/>
          <w:sz w:val="26"/>
          <w:szCs w:val="28"/>
        </w:rPr>
        <w:t xml:space="preserve"> </w:t>
      </w:r>
      <w:r w:rsidR="009B590F" w:rsidRPr="009B590F">
        <w:rPr>
          <w:bCs/>
          <w:sz w:val="26"/>
          <w:szCs w:val="28"/>
        </w:rPr>
        <w:t>кафедра математики,</w:t>
      </w:r>
      <w:r w:rsidR="009B590F">
        <w:rPr>
          <w:b/>
          <w:sz w:val="26"/>
          <w:szCs w:val="28"/>
        </w:rPr>
        <w:t xml:space="preserve"> </w:t>
      </w:r>
      <w:r w:rsidRPr="00483923">
        <w:rPr>
          <w:sz w:val="26"/>
          <w:szCs w:val="28"/>
          <w:u w:val="single"/>
        </w:rPr>
        <w:t>РГУ имени С.А. Есенина</w:t>
      </w:r>
    </w:p>
    <w:p w14:paraId="4ABB44CB" w14:textId="77777777" w:rsidR="00C73321" w:rsidRPr="003C1E7E" w:rsidRDefault="00C73321" w:rsidP="009B590F">
      <w:pPr>
        <w:tabs>
          <w:tab w:val="left" w:leader="underscore" w:pos="9072"/>
        </w:tabs>
        <w:spacing w:line="360" w:lineRule="auto"/>
        <w:ind w:firstLine="0"/>
        <w:rPr>
          <w:sz w:val="26"/>
          <w:szCs w:val="28"/>
        </w:rPr>
      </w:pPr>
      <w:r w:rsidRPr="003C1E7E">
        <w:rPr>
          <w:sz w:val="26"/>
          <w:szCs w:val="28"/>
        </w:rPr>
        <w:tab/>
      </w:r>
    </w:p>
    <w:p w14:paraId="0D4B06ED" w14:textId="77777777" w:rsidR="00C73321" w:rsidRPr="003C1E7E" w:rsidRDefault="00C73321" w:rsidP="009B590F">
      <w:pPr>
        <w:spacing w:line="360" w:lineRule="auto"/>
        <w:ind w:firstLine="0"/>
        <w:rPr>
          <w:spacing w:val="-5"/>
          <w:sz w:val="26"/>
          <w:szCs w:val="28"/>
        </w:rPr>
      </w:pPr>
      <w:r w:rsidRPr="003C1E7E">
        <w:rPr>
          <w:b/>
          <w:spacing w:val="-5"/>
          <w:sz w:val="26"/>
          <w:szCs w:val="28"/>
        </w:rPr>
        <w:t xml:space="preserve">Сроки прохождения практики </w:t>
      </w:r>
      <w:r w:rsidRPr="003C1E7E">
        <w:rPr>
          <w:spacing w:val="-5"/>
          <w:sz w:val="26"/>
          <w:szCs w:val="28"/>
        </w:rPr>
        <w:t xml:space="preserve"> </w:t>
      </w:r>
    </w:p>
    <w:p w14:paraId="12556A26" w14:textId="77777777" w:rsidR="00C73321" w:rsidRPr="003C1E7E" w:rsidRDefault="00C73321" w:rsidP="009B590F">
      <w:pPr>
        <w:spacing w:line="360" w:lineRule="auto"/>
        <w:ind w:firstLine="0"/>
        <w:rPr>
          <w:spacing w:val="-5"/>
          <w:sz w:val="26"/>
          <w:szCs w:val="28"/>
        </w:rPr>
      </w:pPr>
      <w:r w:rsidRPr="003C1E7E">
        <w:rPr>
          <w:spacing w:val="-5"/>
          <w:sz w:val="26"/>
          <w:szCs w:val="28"/>
        </w:rPr>
        <w:t>с «__</w:t>
      </w:r>
      <w:proofErr w:type="gramStart"/>
      <w:r w:rsidRPr="003C1E7E">
        <w:rPr>
          <w:spacing w:val="-5"/>
          <w:sz w:val="26"/>
          <w:szCs w:val="28"/>
        </w:rPr>
        <w:t>_»_</w:t>
      </w:r>
      <w:proofErr w:type="gramEnd"/>
      <w:r w:rsidRPr="003C1E7E">
        <w:rPr>
          <w:spacing w:val="-5"/>
          <w:sz w:val="26"/>
          <w:szCs w:val="28"/>
        </w:rPr>
        <w:t xml:space="preserve">______________20__ г.  </w:t>
      </w:r>
      <w:proofErr w:type="gramStart"/>
      <w:r w:rsidRPr="003C1E7E">
        <w:rPr>
          <w:spacing w:val="-5"/>
          <w:sz w:val="26"/>
          <w:szCs w:val="28"/>
        </w:rPr>
        <w:t>по  «</w:t>
      </w:r>
      <w:proofErr w:type="gramEnd"/>
      <w:r w:rsidRPr="003C1E7E">
        <w:rPr>
          <w:spacing w:val="-5"/>
          <w:sz w:val="26"/>
          <w:szCs w:val="28"/>
        </w:rPr>
        <w:t>__</w:t>
      </w:r>
      <w:proofErr w:type="gramStart"/>
      <w:r w:rsidRPr="003C1E7E">
        <w:rPr>
          <w:spacing w:val="-5"/>
          <w:sz w:val="26"/>
          <w:szCs w:val="28"/>
        </w:rPr>
        <w:t>_»_</w:t>
      </w:r>
      <w:proofErr w:type="gramEnd"/>
      <w:r w:rsidRPr="003C1E7E">
        <w:rPr>
          <w:spacing w:val="-5"/>
          <w:sz w:val="26"/>
          <w:szCs w:val="28"/>
        </w:rPr>
        <w:t>_____________20__ г.</w:t>
      </w:r>
    </w:p>
    <w:p w14:paraId="71D5E22F" w14:textId="77777777" w:rsidR="00C73321" w:rsidRPr="003C1E7E" w:rsidRDefault="00C73321" w:rsidP="009B590F">
      <w:pPr>
        <w:autoSpaceDN w:val="0"/>
        <w:adjustRightInd w:val="0"/>
        <w:ind w:firstLine="0"/>
        <w:rPr>
          <w:sz w:val="26"/>
          <w:szCs w:val="28"/>
        </w:rPr>
      </w:pPr>
    </w:p>
    <w:p w14:paraId="35530FA0" w14:textId="77777777" w:rsidR="00C73321" w:rsidRPr="003C1E7E" w:rsidRDefault="00C73321" w:rsidP="009B590F">
      <w:pPr>
        <w:autoSpaceDN w:val="0"/>
        <w:adjustRightInd w:val="0"/>
        <w:ind w:firstLine="0"/>
        <w:rPr>
          <w:sz w:val="26"/>
          <w:szCs w:val="28"/>
        </w:rPr>
      </w:pPr>
    </w:p>
    <w:p w14:paraId="4E8B2BFD" w14:textId="77777777" w:rsidR="00C73321" w:rsidRPr="003C1E7E" w:rsidRDefault="00C73321" w:rsidP="009B590F">
      <w:pPr>
        <w:ind w:firstLine="0"/>
        <w:rPr>
          <w:b/>
          <w:sz w:val="26"/>
          <w:szCs w:val="28"/>
        </w:rPr>
      </w:pPr>
      <w:r w:rsidRPr="003C1E7E">
        <w:rPr>
          <w:b/>
          <w:sz w:val="26"/>
          <w:szCs w:val="28"/>
        </w:rPr>
        <w:t>Руководитель практики</w:t>
      </w:r>
    </w:p>
    <w:p w14:paraId="4C2371F6" w14:textId="77777777" w:rsidR="00C73321" w:rsidRPr="003C1E7E" w:rsidRDefault="00C73321" w:rsidP="009B590F">
      <w:pPr>
        <w:spacing w:before="120"/>
        <w:ind w:firstLine="0"/>
        <w:jc w:val="center"/>
        <w:rPr>
          <w:sz w:val="26"/>
          <w:szCs w:val="28"/>
        </w:rPr>
      </w:pPr>
      <w:r w:rsidRPr="003C1E7E">
        <w:rPr>
          <w:sz w:val="26"/>
          <w:szCs w:val="28"/>
        </w:rPr>
        <w:t>_________________________________________________</w:t>
      </w:r>
    </w:p>
    <w:p w14:paraId="06D7B72C" w14:textId="77777777" w:rsidR="00C73321" w:rsidRPr="003C1E7E" w:rsidRDefault="00C73321" w:rsidP="009B590F">
      <w:pPr>
        <w:ind w:firstLine="0"/>
        <w:jc w:val="center"/>
        <w:rPr>
          <w:sz w:val="26"/>
        </w:rPr>
      </w:pPr>
      <w:r w:rsidRPr="003C1E7E">
        <w:rPr>
          <w:sz w:val="26"/>
        </w:rPr>
        <w:t>(Ф.И.О.  подпись)</w:t>
      </w:r>
    </w:p>
    <w:p w14:paraId="1C9ACD6E" w14:textId="77777777" w:rsidR="00C73321" w:rsidRPr="003C1E7E" w:rsidRDefault="00C73321" w:rsidP="009B590F">
      <w:pPr>
        <w:ind w:firstLine="0"/>
        <w:jc w:val="center"/>
        <w:rPr>
          <w:sz w:val="26"/>
        </w:rPr>
      </w:pPr>
    </w:p>
    <w:p w14:paraId="79C7C282" w14:textId="77777777" w:rsidR="00C73321" w:rsidRPr="003C1E7E" w:rsidRDefault="00C73321" w:rsidP="00C73321">
      <w:pPr>
        <w:jc w:val="center"/>
        <w:rPr>
          <w:sz w:val="26"/>
        </w:rPr>
      </w:pPr>
    </w:p>
    <w:p w14:paraId="7F7DF55A" w14:textId="77777777" w:rsidR="00C73321" w:rsidRPr="003C1E7E" w:rsidRDefault="00C73321" w:rsidP="00C73321">
      <w:pPr>
        <w:rPr>
          <w:sz w:val="26"/>
        </w:rPr>
      </w:pPr>
    </w:p>
    <w:p w14:paraId="1E3A6EEA" w14:textId="77777777" w:rsidR="00C73321" w:rsidRDefault="00C73321" w:rsidP="00C73321">
      <w:pPr>
        <w:jc w:val="center"/>
        <w:rPr>
          <w:sz w:val="26"/>
        </w:rPr>
      </w:pPr>
      <w:r>
        <w:rPr>
          <w:sz w:val="26"/>
        </w:rPr>
        <w:t>Рязань 20__</w:t>
      </w:r>
    </w:p>
    <w:p w14:paraId="42BDCC2B" w14:textId="77777777" w:rsidR="00192146" w:rsidRDefault="00C73321" w:rsidP="00192146">
      <w:pPr>
        <w:ind w:firstLine="426"/>
        <w:rPr>
          <w:b/>
          <w:sz w:val="28"/>
          <w:szCs w:val="28"/>
        </w:rPr>
      </w:pPr>
      <w:r>
        <w:rPr>
          <w:sz w:val="26"/>
        </w:rPr>
        <w:br w:type="page"/>
      </w:r>
      <w:r w:rsidR="00192146" w:rsidRPr="005714F5">
        <w:rPr>
          <w:b/>
          <w:sz w:val="28"/>
          <w:szCs w:val="28"/>
        </w:rPr>
        <w:lastRenderedPageBreak/>
        <w:t>1. Выполнение индивидуального задания</w:t>
      </w:r>
      <w:r w:rsidR="00192146">
        <w:rPr>
          <w:b/>
          <w:sz w:val="28"/>
          <w:szCs w:val="28"/>
        </w:rPr>
        <w:t>.</w:t>
      </w:r>
    </w:p>
    <w:p w14:paraId="064E5A34" w14:textId="77777777" w:rsidR="00192146" w:rsidRDefault="00192146" w:rsidP="00192146">
      <w:pPr>
        <w:ind w:firstLine="426"/>
        <w:rPr>
          <w:sz w:val="28"/>
          <w:szCs w:val="28"/>
        </w:rPr>
      </w:pPr>
      <w:r>
        <w:rPr>
          <w:sz w:val="28"/>
          <w:szCs w:val="28"/>
        </w:rPr>
        <w:t>В этом пункте следует выписать содержание работы (постановку исследовательской задачи) из индивидуального задания и кратко сформулировать результат выполнения (исследования).</w:t>
      </w:r>
    </w:p>
    <w:p w14:paraId="06E7226F" w14:textId="77777777" w:rsidR="00192146" w:rsidRDefault="00192146" w:rsidP="00192146">
      <w:pPr>
        <w:ind w:firstLine="426"/>
        <w:rPr>
          <w:b/>
          <w:sz w:val="28"/>
          <w:szCs w:val="28"/>
        </w:rPr>
      </w:pPr>
      <w:r w:rsidRPr="00290F2D">
        <w:rPr>
          <w:b/>
          <w:sz w:val="28"/>
          <w:szCs w:val="28"/>
        </w:rPr>
        <w:t xml:space="preserve">2. </w:t>
      </w:r>
      <w:r>
        <w:rPr>
          <w:b/>
          <w:sz w:val="28"/>
          <w:szCs w:val="28"/>
        </w:rPr>
        <w:t>Участие в семинаре или консультации</w:t>
      </w:r>
    </w:p>
    <w:p w14:paraId="6C20AFDF" w14:textId="77777777" w:rsidR="00192146" w:rsidRDefault="00192146" w:rsidP="00192146">
      <w:pPr>
        <w:ind w:firstLine="426"/>
        <w:rPr>
          <w:bCs/>
          <w:sz w:val="28"/>
          <w:szCs w:val="28"/>
        </w:rPr>
      </w:pPr>
      <w:r>
        <w:rPr>
          <w:bCs/>
          <w:sz w:val="28"/>
          <w:szCs w:val="28"/>
        </w:rPr>
        <w:t>В отчете следует указать тему доклада, перечислить заданные вопросы по докладу.</w:t>
      </w:r>
    </w:p>
    <w:p w14:paraId="3D07FD04" w14:textId="77777777" w:rsidR="00192146" w:rsidRPr="00192146" w:rsidRDefault="00192146" w:rsidP="00192146">
      <w:pPr>
        <w:ind w:firstLine="426"/>
        <w:rPr>
          <w:bCs/>
          <w:sz w:val="28"/>
          <w:szCs w:val="28"/>
        </w:rPr>
      </w:pPr>
      <w:r>
        <w:rPr>
          <w:bCs/>
          <w:sz w:val="28"/>
          <w:szCs w:val="28"/>
        </w:rPr>
        <w:t>Описать понравившийся доклад другого участника.</w:t>
      </w:r>
    </w:p>
    <w:p w14:paraId="768257CB" w14:textId="77777777" w:rsidR="00192146" w:rsidRPr="00290F2D" w:rsidRDefault="00192146" w:rsidP="00192146">
      <w:pPr>
        <w:ind w:firstLine="426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 </w:t>
      </w:r>
      <w:r w:rsidRPr="00290F2D">
        <w:rPr>
          <w:b/>
          <w:sz w:val="28"/>
          <w:szCs w:val="28"/>
        </w:rPr>
        <w:t>Участие в научных мероприятиях.</w:t>
      </w:r>
    </w:p>
    <w:p w14:paraId="016F02AF" w14:textId="77777777" w:rsidR="00192146" w:rsidRDefault="00192146" w:rsidP="00192146">
      <w:pPr>
        <w:ind w:firstLine="426"/>
        <w:rPr>
          <w:sz w:val="28"/>
          <w:szCs w:val="28"/>
        </w:rPr>
      </w:pPr>
      <w:r>
        <w:rPr>
          <w:sz w:val="28"/>
          <w:szCs w:val="28"/>
        </w:rPr>
        <w:t>В этом пункте следует перечислить все научные мероприятия, в которых студент принимал участие (конференции, научные семинары, научные конкурсы и т.п.)</w:t>
      </w:r>
      <w:r>
        <w:rPr>
          <w:rStyle w:val="a5"/>
        </w:rPr>
        <w:t xml:space="preserve"> </w:t>
      </w:r>
      <w:r>
        <w:rPr>
          <w:sz w:val="28"/>
          <w:szCs w:val="28"/>
        </w:rPr>
        <w:t>и приложить сертификаты, дипломы, грамоты и т.п. в электронном и бумажном виде.</w:t>
      </w:r>
    </w:p>
    <w:p w14:paraId="1AC69179" w14:textId="77777777" w:rsidR="00192146" w:rsidRPr="00290F2D" w:rsidRDefault="00192146" w:rsidP="00192146">
      <w:pPr>
        <w:ind w:firstLine="426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Например: </w:t>
      </w:r>
    </w:p>
    <w:p w14:paraId="4EC794A4" w14:textId="77777777" w:rsidR="00192146" w:rsidRDefault="00192146" w:rsidP="00192146">
      <w:pPr>
        <w:ind w:firstLine="426"/>
      </w:pPr>
      <w:r>
        <w:t xml:space="preserve">Во время практики я посещал(а) заседания научного семинара по КТДУ, принимал(а) участие в конкурсе студенческих </w:t>
      </w:r>
      <w:proofErr w:type="gramStart"/>
      <w:r>
        <w:t>работ….</w:t>
      </w:r>
      <w:proofErr w:type="gramEnd"/>
      <w:r>
        <w:t xml:space="preserve">, </w:t>
      </w:r>
    </w:p>
    <w:p w14:paraId="599E3A12" w14:textId="77777777" w:rsidR="00192146" w:rsidRPr="00192146" w:rsidRDefault="00192146" w:rsidP="00192146">
      <w:pPr>
        <w:ind w:firstLine="426"/>
        <w:rPr>
          <w:b/>
          <w:bCs/>
          <w:sz w:val="28"/>
          <w:szCs w:val="28"/>
        </w:rPr>
      </w:pPr>
      <w:r w:rsidRPr="00192146">
        <w:rPr>
          <w:b/>
          <w:bCs/>
          <w:sz w:val="28"/>
          <w:szCs w:val="28"/>
        </w:rPr>
        <w:t xml:space="preserve">4. Участие в профориентационных мероприятиях </w:t>
      </w:r>
      <w:r w:rsidRPr="00192146">
        <w:rPr>
          <w:sz w:val="28"/>
          <w:szCs w:val="28"/>
        </w:rPr>
        <w:t>(при наличии)</w:t>
      </w:r>
    </w:p>
    <w:p w14:paraId="2626A8A5" w14:textId="77777777" w:rsidR="00192146" w:rsidRPr="00192146" w:rsidRDefault="00192146" w:rsidP="00192146">
      <w:pPr>
        <w:ind w:firstLine="426"/>
        <w:rPr>
          <w:sz w:val="28"/>
          <w:szCs w:val="28"/>
        </w:rPr>
      </w:pPr>
      <w:r w:rsidRPr="00192146">
        <w:rPr>
          <w:sz w:val="28"/>
          <w:szCs w:val="28"/>
        </w:rPr>
        <w:t xml:space="preserve">Если во время практики </w:t>
      </w:r>
      <w:r>
        <w:rPr>
          <w:sz w:val="28"/>
          <w:szCs w:val="28"/>
        </w:rPr>
        <w:t>состоялась экскурсия на предприятие или встреча с работодателями, то описать, с какими предприятиями и организациями познакомились, требуется ли на предприятии аналитическая работа.</w:t>
      </w:r>
    </w:p>
    <w:p w14:paraId="34208F32" w14:textId="77777777" w:rsidR="00192146" w:rsidRDefault="00192146" w:rsidP="00192146">
      <w:pPr>
        <w:ind w:firstLine="426"/>
        <w:rPr>
          <w:b/>
          <w:sz w:val="28"/>
          <w:szCs w:val="28"/>
        </w:rPr>
      </w:pPr>
      <w:r>
        <w:rPr>
          <w:b/>
          <w:sz w:val="28"/>
          <w:szCs w:val="28"/>
        </w:rPr>
        <w:t>5</w:t>
      </w:r>
      <w:r w:rsidRPr="00290F2D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 Научные публикации.</w:t>
      </w:r>
    </w:p>
    <w:p w14:paraId="60222F0E" w14:textId="77777777" w:rsidR="00192146" w:rsidRDefault="00192146" w:rsidP="00192146">
      <w:pPr>
        <w:ind w:firstLine="426"/>
        <w:rPr>
          <w:sz w:val="28"/>
          <w:szCs w:val="28"/>
        </w:rPr>
      </w:pPr>
      <w:r>
        <w:rPr>
          <w:sz w:val="28"/>
          <w:szCs w:val="28"/>
        </w:rPr>
        <w:t>Этот пункт (при наличии) представляет собой список опубликованных статей по стандартной форме (см. Приложение 1.4).</w:t>
      </w:r>
    </w:p>
    <w:p w14:paraId="1A740747" w14:textId="77777777" w:rsidR="00C73321" w:rsidRDefault="00C73321" w:rsidP="00192146">
      <w:pPr>
        <w:jc w:val="left"/>
        <w:rPr>
          <w:b/>
          <w:sz w:val="26"/>
        </w:rPr>
      </w:pPr>
    </w:p>
    <w:p w14:paraId="7047E470" w14:textId="77777777" w:rsidR="00C73321" w:rsidRDefault="00C73321" w:rsidP="00C73321">
      <w:pPr>
        <w:jc w:val="left"/>
        <w:rPr>
          <w:b/>
          <w:sz w:val="26"/>
        </w:rPr>
      </w:pPr>
      <w:r>
        <w:rPr>
          <w:b/>
          <w:sz w:val="26"/>
        </w:rPr>
        <w:t>Приложения</w:t>
      </w:r>
    </w:p>
    <w:p w14:paraId="11139EFE" w14:textId="77777777" w:rsidR="00C73321" w:rsidRPr="00382840" w:rsidRDefault="00C73321" w:rsidP="00C73321">
      <w:pPr>
        <w:jc w:val="left"/>
        <w:rPr>
          <w:sz w:val="26"/>
        </w:rPr>
      </w:pPr>
      <w:r>
        <w:rPr>
          <w:sz w:val="26"/>
        </w:rPr>
        <w:t>Перечень приложений к отч</w:t>
      </w:r>
      <w:r w:rsidR="002E139A">
        <w:rPr>
          <w:sz w:val="26"/>
        </w:rPr>
        <w:t>е</w:t>
      </w:r>
      <w:r>
        <w:rPr>
          <w:sz w:val="26"/>
        </w:rPr>
        <w:t>ту</w:t>
      </w:r>
    </w:p>
    <w:p w14:paraId="38C724F4" w14:textId="77777777" w:rsidR="004A7252" w:rsidRPr="001F2987" w:rsidRDefault="00C73321" w:rsidP="004A7252">
      <w:pPr>
        <w:jc w:val="right"/>
        <w:rPr>
          <w:b/>
          <w:i/>
          <w:sz w:val="16"/>
          <w:szCs w:val="16"/>
        </w:rPr>
      </w:pPr>
      <w:r>
        <w:rPr>
          <w:b/>
          <w:sz w:val="28"/>
          <w:szCs w:val="28"/>
        </w:rPr>
        <w:br w:type="page"/>
      </w:r>
      <w:bookmarkStart w:id="10" w:name="_Hlk95266260"/>
      <w:bookmarkStart w:id="11" w:name="_Hlk104149666"/>
      <w:r w:rsidR="004A7252" w:rsidRPr="001F2987">
        <w:rPr>
          <w:b/>
          <w:i/>
          <w:sz w:val="16"/>
          <w:szCs w:val="16"/>
        </w:rPr>
        <w:lastRenderedPageBreak/>
        <w:t>Приложение 1.3</w:t>
      </w:r>
    </w:p>
    <w:p w14:paraId="4AE184B3" w14:textId="77777777" w:rsidR="004A7252" w:rsidRPr="001F2987" w:rsidRDefault="004A7252" w:rsidP="004A7252">
      <w:pPr>
        <w:jc w:val="right"/>
        <w:rPr>
          <w:i/>
          <w:sz w:val="16"/>
          <w:szCs w:val="16"/>
        </w:rPr>
      </w:pPr>
      <w:r w:rsidRPr="001F2987">
        <w:rPr>
          <w:i/>
          <w:sz w:val="16"/>
          <w:szCs w:val="16"/>
        </w:rPr>
        <w:t>Образец отзыва с места прохождения практики</w:t>
      </w:r>
    </w:p>
    <w:bookmarkEnd w:id="10"/>
    <w:p w14:paraId="48AC9B9F" w14:textId="77777777" w:rsidR="004A7252" w:rsidRPr="001F2987" w:rsidRDefault="004A7252" w:rsidP="00C86667">
      <w:pPr>
        <w:ind w:firstLine="0"/>
        <w:rPr>
          <w:sz w:val="16"/>
          <w:szCs w:val="16"/>
        </w:rPr>
      </w:pPr>
    </w:p>
    <w:p w14:paraId="20DAFF60" w14:textId="77777777" w:rsidR="004A7252" w:rsidRPr="00C505F2" w:rsidRDefault="004A7252" w:rsidP="00C86667">
      <w:pPr>
        <w:ind w:firstLine="0"/>
        <w:jc w:val="center"/>
        <w:rPr>
          <w:rFonts w:eastAsia="Calibri"/>
          <w:b/>
          <w:lang w:eastAsia="en-US"/>
        </w:rPr>
      </w:pPr>
      <w:r w:rsidRPr="00C505F2">
        <w:rPr>
          <w:rFonts w:eastAsia="Calibri"/>
          <w:b/>
          <w:lang w:eastAsia="en-US"/>
        </w:rPr>
        <w:t>ОТЗЫВ</w:t>
      </w:r>
    </w:p>
    <w:p w14:paraId="0C83CCD6" w14:textId="77777777" w:rsidR="004A7252" w:rsidRPr="00C505F2" w:rsidRDefault="004A7252" w:rsidP="00C86667">
      <w:pPr>
        <w:ind w:firstLine="0"/>
        <w:jc w:val="center"/>
        <w:rPr>
          <w:rFonts w:eastAsia="Calibri"/>
          <w:b/>
          <w:lang w:eastAsia="en-US"/>
        </w:rPr>
      </w:pPr>
      <w:r w:rsidRPr="00C505F2">
        <w:rPr>
          <w:rFonts w:eastAsia="Calibri"/>
          <w:b/>
          <w:lang w:eastAsia="en-US"/>
        </w:rPr>
        <w:t xml:space="preserve">о прохождении </w:t>
      </w:r>
      <w:r>
        <w:rPr>
          <w:rFonts w:eastAsia="Calibri"/>
          <w:b/>
          <w:lang w:eastAsia="en-US"/>
        </w:rPr>
        <w:t>учебной</w:t>
      </w:r>
      <w:r w:rsidRPr="00C505F2">
        <w:rPr>
          <w:rFonts w:eastAsia="Calibri"/>
          <w:b/>
          <w:lang w:eastAsia="en-US"/>
        </w:rPr>
        <w:t xml:space="preserve"> практики</w:t>
      </w:r>
      <w:r>
        <w:rPr>
          <w:rFonts w:eastAsia="Calibri"/>
          <w:b/>
          <w:lang w:eastAsia="en-US"/>
        </w:rPr>
        <w:t xml:space="preserve"> (научно-исследовательской работы </w:t>
      </w:r>
      <w:r w:rsidR="00C86667">
        <w:rPr>
          <w:rFonts w:eastAsia="Calibri"/>
          <w:b/>
          <w:lang w:eastAsia="en-US"/>
        </w:rPr>
        <w:br/>
      </w:r>
      <w:r>
        <w:rPr>
          <w:rFonts w:eastAsia="Calibri"/>
          <w:b/>
          <w:lang w:eastAsia="en-US"/>
        </w:rPr>
        <w:t>(получение первичных навыков научно-исследовательской работы))</w:t>
      </w:r>
    </w:p>
    <w:p w14:paraId="3755E1BE" w14:textId="77777777" w:rsidR="004A7252" w:rsidRDefault="004A7252" w:rsidP="004A7252">
      <w:pPr>
        <w:rPr>
          <w:rFonts w:eastAsia="Calibri"/>
          <w:szCs w:val="22"/>
          <w:lang w:eastAsia="en-US"/>
        </w:rPr>
      </w:pPr>
    </w:p>
    <w:p w14:paraId="74C2121B" w14:textId="77777777" w:rsidR="004A7252" w:rsidRPr="005B55AD" w:rsidRDefault="004A7252" w:rsidP="004A7252">
      <w:pPr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Обучающи</w:t>
      </w:r>
      <w:r w:rsidR="001F2987">
        <w:rPr>
          <w:rFonts w:eastAsia="Calibri"/>
          <w:szCs w:val="22"/>
          <w:lang w:eastAsia="en-US"/>
        </w:rPr>
        <w:t>й</w:t>
      </w:r>
      <w:r>
        <w:rPr>
          <w:rFonts w:eastAsia="Calibri"/>
          <w:szCs w:val="22"/>
          <w:lang w:eastAsia="en-US"/>
        </w:rPr>
        <w:t xml:space="preserve">ся </w:t>
      </w:r>
      <w:r w:rsidRPr="005B55AD">
        <w:rPr>
          <w:rFonts w:eastAsia="Calibri"/>
          <w:szCs w:val="22"/>
          <w:lang w:eastAsia="en-US"/>
        </w:rPr>
        <w:t>____________________________________________________</w:t>
      </w:r>
    </w:p>
    <w:p w14:paraId="543D9F14" w14:textId="77777777" w:rsidR="004A7252" w:rsidRPr="004A7252" w:rsidRDefault="004A7252" w:rsidP="004A7252">
      <w:pPr>
        <w:jc w:val="center"/>
        <w:rPr>
          <w:rFonts w:eastAsia="Calibri"/>
          <w:vertAlign w:val="superscript"/>
          <w:lang w:eastAsia="en-US"/>
        </w:rPr>
      </w:pPr>
      <w:r w:rsidRPr="004A7252">
        <w:rPr>
          <w:rFonts w:eastAsia="Calibri"/>
          <w:vertAlign w:val="superscript"/>
          <w:lang w:eastAsia="en-US"/>
        </w:rPr>
        <w:t>(Ф.И.О. студента)</w:t>
      </w:r>
    </w:p>
    <w:p w14:paraId="5B0C931D" w14:textId="77777777" w:rsidR="004A7252" w:rsidRPr="00C505F2" w:rsidRDefault="004A7252" w:rsidP="004A7252">
      <w:pPr>
        <w:spacing w:line="0" w:lineRule="atLeast"/>
        <w:ind w:firstLine="0"/>
        <w:rPr>
          <w:rFonts w:eastAsia="Calibri"/>
          <w:sz w:val="28"/>
          <w:szCs w:val="28"/>
          <w:lang w:eastAsia="en-US"/>
        </w:rPr>
      </w:pPr>
      <w:r w:rsidRPr="00C505F2">
        <w:rPr>
          <w:rFonts w:eastAsia="Calibri"/>
          <w:lang w:eastAsia="en-US"/>
        </w:rPr>
        <w:t>в период с _______________</w:t>
      </w:r>
      <w:r>
        <w:rPr>
          <w:rFonts w:eastAsia="Calibri"/>
          <w:lang w:eastAsia="en-US"/>
        </w:rPr>
        <w:t xml:space="preserve">_____ </w:t>
      </w:r>
      <w:r w:rsidRPr="00C505F2">
        <w:rPr>
          <w:rFonts w:eastAsia="Calibri"/>
          <w:lang w:eastAsia="en-US"/>
        </w:rPr>
        <w:t>по ____________</w:t>
      </w:r>
      <w:r>
        <w:rPr>
          <w:rFonts w:eastAsia="Calibri"/>
          <w:lang w:eastAsia="en-US"/>
        </w:rPr>
        <w:t xml:space="preserve">_________ </w:t>
      </w:r>
      <w:r w:rsidRPr="001F2987">
        <w:rPr>
          <w:rFonts w:eastAsia="Calibri"/>
          <w:lang w:eastAsia="en-US"/>
        </w:rPr>
        <w:t xml:space="preserve">проходил учебную практику </w:t>
      </w:r>
      <w:r w:rsidR="001F2987" w:rsidRPr="001F2987">
        <w:rPr>
          <w:rFonts w:eastAsia="Calibri"/>
          <w:lang w:eastAsia="en-US"/>
        </w:rPr>
        <w:t>(научно-исследовательск</w:t>
      </w:r>
      <w:r w:rsidR="001F2987">
        <w:rPr>
          <w:rFonts w:eastAsia="Calibri"/>
          <w:lang w:eastAsia="en-US"/>
        </w:rPr>
        <w:t>ую</w:t>
      </w:r>
      <w:r w:rsidR="001F2987" w:rsidRPr="001F2987">
        <w:rPr>
          <w:rFonts w:eastAsia="Calibri"/>
          <w:lang w:eastAsia="en-US"/>
        </w:rPr>
        <w:t xml:space="preserve"> работ</w:t>
      </w:r>
      <w:r w:rsidR="001F2987">
        <w:rPr>
          <w:rFonts w:eastAsia="Calibri"/>
          <w:lang w:eastAsia="en-US"/>
        </w:rPr>
        <w:t>у</w:t>
      </w:r>
      <w:r w:rsidR="001F2987" w:rsidRPr="001F2987">
        <w:rPr>
          <w:rFonts w:eastAsia="Calibri"/>
          <w:lang w:eastAsia="en-US"/>
        </w:rPr>
        <w:t xml:space="preserve"> (получение первичных навыков научно-исследовательской работы))</w:t>
      </w:r>
      <w:r w:rsidRPr="00C505F2">
        <w:rPr>
          <w:rFonts w:eastAsia="Calibri"/>
          <w:lang w:eastAsia="en-US"/>
        </w:rPr>
        <w:t xml:space="preserve"> в </w:t>
      </w:r>
      <w:r w:rsidRPr="00C505F2">
        <w:rPr>
          <w:rFonts w:eastAsia="Calibri"/>
          <w:sz w:val="28"/>
          <w:szCs w:val="28"/>
          <w:lang w:eastAsia="en-US"/>
        </w:rPr>
        <w:t>___________________________________________</w:t>
      </w:r>
    </w:p>
    <w:p w14:paraId="0C749901" w14:textId="77777777" w:rsidR="004A7252" w:rsidRPr="001F2987" w:rsidRDefault="004A7252" w:rsidP="004A7252">
      <w:pPr>
        <w:spacing w:line="0" w:lineRule="atLeast"/>
        <w:jc w:val="center"/>
        <w:rPr>
          <w:rFonts w:eastAsia="Calibri"/>
          <w:vertAlign w:val="superscript"/>
          <w:lang w:eastAsia="en-US"/>
        </w:rPr>
      </w:pPr>
      <w:r w:rsidRPr="001F2987">
        <w:rPr>
          <w:rFonts w:eastAsia="Calibri"/>
          <w:sz w:val="22"/>
          <w:szCs w:val="22"/>
          <w:vertAlign w:val="superscript"/>
          <w:lang w:eastAsia="en-US"/>
        </w:rPr>
        <w:t xml:space="preserve"> </w:t>
      </w:r>
      <w:r w:rsidRPr="001F2987">
        <w:rPr>
          <w:rFonts w:eastAsia="Calibri"/>
          <w:vertAlign w:val="superscript"/>
          <w:lang w:eastAsia="en-US"/>
        </w:rPr>
        <w:t>(название организации)</w:t>
      </w:r>
    </w:p>
    <w:p w14:paraId="701E6A31" w14:textId="77777777" w:rsidR="004A7252" w:rsidRPr="005B55AD" w:rsidRDefault="004A7252" w:rsidP="004A7252">
      <w:pPr>
        <w:rPr>
          <w:rFonts w:eastAsia="Calibri"/>
          <w:szCs w:val="22"/>
          <w:lang w:eastAsia="en-US"/>
        </w:rPr>
      </w:pPr>
      <w:r w:rsidRPr="00C505F2">
        <w:rPr>
          <w:rFonts w:eastAsia="Calibri"/>
          <w:lang w:eastAsia="en-US"/>
        </w:rPr>
        <w:t>За время прохождения практики ______________________________</w:t>
      </w:r>
      <w:r>
        <w:rPr>
          <w:rFonts w:eastAsia="Calibri"/>
          <w:lang w:eastAsia="en-US"/>
        </w:rPr>
        <w:t>___</w:t>
      </w:r>
      <w:r w:rsidRPr="00C505F2">
        <w:rPr>
          <w:rFonts w:eastAsia="Calibri"/>
          <w:lang w:eastAsia="en-US"/>
        </w:rPr>
        <w:t>исполнял обязанности:</w:t>
      </w:r>
      <w:r w:rsidR="001F2987">
        <w:rPr>
          <w:rFonts w:eastAsia="Calibri"/>
          <w:lang w:eastAsia="en-US"/>
        </w:rPr>
        <w:t xml:space="preserve"> </w:t>
      </w:r>
      <w:r w:rsidRPr="005B55AD">
        <w:rPr>
          <w:rFonts w:eastAsia="Calibri"/>
          <w:szCs w:val="22"/>
          <w:lang w:eastAsia="en-US"/>
        </w:rPr>
        <w:t>___________________________________________________________________</w:t>
      </w:r>
    </w:p>
    <w:p w14:paraId="59DCC7CB" w14:textId="77777777" w:rsidR="004A7252" w:rsidRPr="00C505F2" w:rsidRDefault="004A7252" w:rsidP="004A7252">
      <w:pPr>
        <w:rPr>
          <w:rFonts w:eastAsia="Calibri"/>
          <w:lang w:eastAsia="en-US"/>
        </w:rPr>
      </w:pPr>
      <w:r w:rsidRPr="00C505F2">
        <w:rPr>
          <w:rFonts w:eastAsia="Calibri"/>
          <w:lang w:eastAsia="en-US"/>
        </w:rPr>
        <w:t>Изучил вопросы / выполнял следующие виды работ:</w:t>
      </w:r>
    </w:p>
    <w:p w14:paraId="05E9A977" w14:textId="77777777" w:rsidR="004A7252" w:rsidRPr="00C505F2" w:rsidRDefault="004A7252" w:rsidP="001F2987">
      <w:pPr>
        <w:spacing w:line="240" w:lineRule="atLeast"/>
        <w:ind w:firstLine="0"/>
        <w:rPr>
          <w:rFonts w:eastAsia="Calibri"/>
          <w:lang w:eastAsia="en-US"/>
        </w:rPr>
      </w:pPr>
      <w:r w:rsidRPr="00C505F2">
        <w:rPr>
          <w:rFonts w:eastAsia="Calibri"/>
          <w:lang w:eastAsia="en-US"/>
        </w:rPr>
        <w:t>1.____________________________________________________________________________</w:t>
      </w:r>
    </w:p>
    <w:p w14:paraId="7016F13A" w14:textId="77777777" w:rsidR="004A7252" w:rsidRPr="00C505F2" w:rsidRDefault="004A7252" w:rsidP="001F2987">
      <w:pPr>
        <w:spacing w:line="240" w:lineRule="atLeast"/>
        <w:ind w:firstLine="0"/>
        <w:rPr>
          <w:rFonts w:eastAsia="Calibri"/>
          <w:lang w:eastAsia="en-US"/>
        </w:rPr>
      </w:pPr>
      <w:r w:rsidRPr="00C505F2">
        <w:rPr>
          <w:rFonts w:eastAsia="Calibri"/>
          <w:lang w:eastAsia="en-US"/>
        </w:rPr>
        <w:t>2.____________________________________________________________________________</w:t>
      </w:r>
    </w:p>
    <w:p w14:paraId="3B312459" w14:textId="77777777" w:rsidR="004A7252" w:rsidRPr="00C505F2" w:rsidRDefault="004A7252" w:rsidP="001F2987">
      <w:pPr>
        <w:spacing w:line="240" w:lineRule="atLeast"/>
        <w:ind w:firstLine="0"/>
        <w:rPr>
          <w:rFonts w:eastAsia="Calibri"/>
          <w:lang w:eastAsia="en-US"/>
        </w:rPr>
      </w:pPr>
      <w:r w:rsidRPr="00C505F2">
        <w:rPr>
          <w:rFonts w:eastAsia="Calibri"/>
          <w:lang w:eastAsia="en-US"/>
        </w:rPr>
        <w:t>3.____________________________________________________________________________</w:t>
      </w:r>
    </w:p>
    <w:p w14:paraId="674C41EC" w14:textId="77777777" w:rsidR="004A7252" w:rsidRPr="00C505F2" w:rsidRDefault="004A7252" w:rsidP="001F2987">
      <w:pPr>
        <w:spacing w:line="240" w:lineRule="atLeast"/>
        <w:ind w:firstLine="0"/>
        <w:rPr>
          <w:rFonts w:eastAsia="Calibri"/>
          <w:lang w:eastAsia="en-US"/>
        </w:rPr>
      </w:pPr>
      <w:r w:rsidRPr="00C505F2">
        <w:rPr>
          <w:rFonts w:eastAsia="Calibri"/>
          <w:lang w:val="en-US" w:eastAsia="en-US"/>
        </w:rPr>
        <w:t>n</w:t>
      </w:r>
      <w:r w:rsidRPr="00C505F2">
        <w:rPr>
          <w:rFonts w:eastAsia="Calibri"/>
          <w:lang w:eastAsia="en-US"/>
        </w:rPr>
        <w:t>…__________________________________________________________________________</w:t>
      </w:r>
    </w:p>
    <w:p w14:paraId="7389E188" w14:textId="77777777" w:rsidR="004A7252" w:rsidRPr="00C505F2" w:rsidRDefault="004A7252" w:rsidP="001F2987">
      <w:pPr>
        <w:spacing w:line="240" w:lineRule="atLeast"/>
        <w:ind w:firstLine="0"/>
        <w:rPr>
          <w:rFonts w:eastAsia="Calibri"/>
          <w:lang w:eastAsia="en-US"/>
        </w:rPr>
      </w:pPr>
    </w:p>
    <w:p w14:paraId="0B9E26B4" w14:textId="77777777" w:rsidR="004A7252" w:rsidRPr="00C505F2" w:rsidRDefault="004A7252" w:rsidP="004A7252">
      <w:pPr>
        <w:spacing w:line="240" w:lineRule="atLeast"/>
        <w:rPr>
          <w:rFonts w:eastAsia="Calibri"/>
          <w:lang w:eastAsia="en-US"/>
        </w:rPr>
      </w:pPr>
      <w:r w:rsidRPr="00C505F2">
        <w:rPr>
          <w:rFonts w:eastAsia="Calibri"/>
          <w:lang w:eastAsia="en-US"/>
        </w:rPr>
        <w:t xml:space="preserve">Приобрел навыки </w:t>
      </w:r>
      <w:r w:rsidRPr="00C505F2">
        <w:rPr>
          <w:rFonts w:eastAsia="Calibri"/>
          <w:i/>
          <w:lang w:eastAsia="en-US"/>
        </w:rPr>
        <w:t>(обобщенно отражающие планируемые результаты практики)</w:t>
      </w:r>
      <w:r w:rsidRPr="00C505F2">
        <w:rPr>
          <w:rFonts w:eastAsia="Calibri"/>
          <w:lang w:eastAsia="en-US"/>
        </w:rPr>
        <w:t>:</w:t>
      </w:r>
    </w:p>
    <w:p w14:paraId="4D3F8A73" w14:textId="77777777" w:rsidR="004A7252" w:rsidRPr="00C505F2" w:rsidRDefault="004A7252" w:rsidP="001F2987">
      <w:pPr>
        <w:spacing w:line="240" w:lineRule="atLeast"/>
        <w:ind w:firstLine="0"/>
        <w:rPr>
          <w:rFonts w:eastAsia="Calibri"/>
          <w:lang w:eastAsia="en-US"/>
        </w:rPr>
      </w:pPr>
      <w:r w:rsidRPr="00C505F2">
        <w:rPr>
          <w:rFonts w:eastAsia="Calibri"/>
          <w:lang w:eastAsia="en-US"/>
        </w:rPr>
        <w:t>1.____________________________________________________________________________</w:t>
      </w:r>
    </w:p>
    <w:p w14:paraId="19AF4D6C" w14:textId="77777777" w:rsidR="004A7252" w:rsidRPr="00C505F2" w:rsidRDefault="004A7252" w:rsidP="001F2987">
      <w:pPr>
        <w:spacing w:line="240" w:lineRule="atLeast"/>
        <w:ind w:firstLine="0"/>
        <w:rPr>
          <w:rFonts w:eastAsia="Calibri"/>
          <w:lang w:eastAsia="en-US"/>
        </w:rPr>
      </w:pPr>
      <w:r w:rsidRPr="00C505F2">
        <w:rPr>
          <w:rFonts w:eastAsia="Calibri"/>
          <w:lang w:eastAsia="en-US"/>
        </w:rPr>
        <w:t>2.____________________________________________________________________________</w:t>
      </w:r>
    </w:p>
    <w:p w14:paraId="7539F46F" w14:textId="77777777" w:rsidR="004A7252" w:rsidRPr="00C505F2" w:rsidRDefault="004A7252" w:rsidP="001F2987">
      <w:pPr>
        <w:spacing w:line="240" w:lineRule="atLeast"/>
        <w:ind w:firstLine="0"/>
        <w:rPr>
          <w:rFonts w:eastAsia="Calibri"/>
          <w:lang w:eastAsia="en-US"/>
        </w:rPr>
      </w:pPr>
      <w:r w:rsidRPr="00C505F2">
        <w:rPr>
          <w:rFonts w:eastAsia="Calibri"/>
          <w:lang w:eastAsia="en-US"/>
        </w:rPr>
        <w:t>3.____________________________________________________________________________</w:t>
      </w:r>
    </w:p>
    <w:p w14:paraId="4B633C1C" w14:textId="77777777" w:rsidR="004A7252" w:rsidRPr="00C505F2" w:rsidRDefault="004A7252" w:rsidP="001F2987">
      <w:pPr>
        <w:spacing w:line="240" w:lineRule="atLeast"/>
        <w:ind w:firstLine="0"/>
        <w:rPr>
          <w:rFonts w:eastAsia="Calibri"/>
          <w:lang w:eastAsia="en-US"/>
        </w:rPr>
      </w:pPr>
      <w:r w:rsidRPr="00C505F2">
        <w:rPr>
          <w:rFonts w:eastAsia="Calibri"/>
          <w:lang w:val="en-US" w:eastAsia="en-US"/>
        </w:rPr>
        <w:t>n</w:t>
      </w:r>
      <w:r w:rsidRPr="00C505F2">
        <w:rPr>
          <w:rFonts w:eastAsia="Calibri"/>
          <w:lang w:eastAsia="en-US"/>
        </w:rPr>
        <w:t>…__________________________________________________________________________</w:t>
      </w:r>
    </w:p>
    <w:p w14:paraId="3905ECB1" w14:textId="77777777" w:rsidR="004A7252" w:rsidRPr="00C505F2" w:rsidRDefault="004A7252" w:rsidP="004A7252">
      <w:pPr>
        <w:spacing w:line="240" w:lineRule="atLeast"/>
        <w:rPr>
          <w:rFonts w:eastAsia="Calibri"/>
          <w:lang w:eastAsia="en-US"/>
        </w:rPr>
      </w:pPr>
      <w:r w:rsidRPr="00C505F2">
        <w:rPr>
          <w:rFonts w:eastAsia="Calibri"/>
          <w:lang w:eastAsia="en-US"/>
        </w:rPr>
        <w:tab/>
      </w:r>
      <w:r w:rsidRPr="00C505F2">
        <w:rPr>
          <w:rFonts w:eastAsia="Calibri"/>
          <w:lang w:eastAsia="en-US"/>
        </w:rPr>
        <w:tab/>
      </w:r>
      <w:r w:rsidRPr="00C505F2">
        <w:rPr>
          <w:rFonts w:eastAsia="Calibri"/>
          <w:lang w:eastAsia="en-US"/>
        </w:rPr>
        <w:tab/>
      </w:r>
      <w:r w:rsidRPr="00C505F2">
        <w:rPr>
          <w:rFonts w:eastAsia="Calibri"/>
          <w:lang w:eastAsia="en-US"/>
        </w:rPr>
        <w:tab/>
      </w:r>
      <w:r w:rsidRPr="00C505F2">
        <w:rPr>
          <w:rFonts w:eastAsia="Calibri"/>
          <w:lang w:eastAsia="en-US"/>
        </w:rPr>
        <w:tab/>
      </w:r>
      <w:r w:rsidRPr="00C505F2">
        <w:rPr>
          <w:rFonts w:eastAsia="Calibri"/>
          <w:lang w:eastAsia="en-US"/>
        </w:rPr>
        <w:tab/>
      </w:r>
      <w:r w:rsidRPr="00C505F2">
        <w:rPr>
          <w:rFonts w:eastAsia="Calibri"/>
          <w:lang w:eastAsia="en-US"/>
        </w:rPr>
        <w:tab/>
      </w:r>
      <w:r w:rsidRPr="00C505F2">
        <w:rPr>
          <w:rFonts w:eastAsia="Calibri"/>
          <w:lang w:eastAsia="en-US"/>
        </w:rPr>
        <w:tab/>
      </w:r>
      <w:r w:rsidRPr="00C505F2">
        <w:rPr>
          <w:rFonts w:eastAsia="Calibri"/>
          <w:lang w:eastAsia="en-US"/>
        </w:rPr>
        <w:tab/>
      </w:r>
      <w:r w:rsidRPr="00C505F2">
        <w:rPr>
          <w:rFonts w:eastAsia="Calibri"/>
          <w:lang w:eastAsia="en-US"/>
        </w:rPr>
        <w:tab/>
      </w:r>
      <w:r w:rsidRPr="00C505F2">
        <w:rPr>
          <w:rFonts w:eastAsia="Calibri"/>
          <w:lang w:eastAsia="en-US"/>
        </w:rPr>
        <w:tab/>
      </w:r>
      <w:r w:rsidRPr="00C505F2">
        <w:rPr>
          <w:rFonts w:eastAsia="Calibri"/>
          <w:lang w:eastAsia="en-US"/>
        </w:rPr>
        <w:tab/>
      </w:r>
    </w:p>
    <w:p w14:paraId="33561912" w14:textId="77777777" w:rsidR="004A7252" w:rsidRPr="00C505F2" w:rsidRDefault="004A7252" w:rsidP="004A7252">
      <w:pPr>
        <w:spacing w:line="240" w:lineRule="atLeast"/>
        <w:rPr>
          <w:rFonts w:eastAsia="Calibri"/>
          <w:lang w:eastAsia="en-US"/>
        </w:rPr>
      </w:pPr>
      <w:r w:rsidRPr="00C505F2">
        <w:rPr>
          <w:rFonts w:eastAsia="Calibri"/>
          <w:lang w:eastAsia="en-US"/>
        </w:rPr>
        <w:t>Проявил следующие профессиональные и личностные качества: __________________________________________________________________________________________________________________________________________________________</w:t>
      </w:r>
    </w:p>
    <w:p w14:paraId="090C880E" w14:textId="77777777" w:rsidR="004A7252" w:rsidRPr="00C505F2" w:rsidRDefault="004A7252" w:rsidP="001F2987">
      <w:pPr>
        <w:spacing w:line="240" w:lineRule="atLeast"/>
        <w:ind w:firstLine="0"/>
        <w:rPr>
          <w:rFonts w:eastAsia="Calibri"/>
          <w:lang w:eastAsia="en-US"/>
        </w:rPr>
      </w:pPr>
      <w:r w:rsidRPr="00C505F2">
        <w:rPr>
          <w:rFonts w:eastAsia="Calibri"/>
          <w:lang w:eastAsia="en-US"/>
        </w:rPr>
        <w:t>_____________________________________________________________________________</w:t>
      </w:r>
    </w:p>
    <w:p w14:paraId="40CC439F" w14:textId="77777777" w:rsidR="004A7252" w:rsidRDefault="004A7252" w:rsidP="001F2987">
      <w:pPr>
        <w:spacing w:line="240" w:lineRule="atLeast"/>
        <w:ind w:firstLine="0"/>
        <w:rPr>
          <w:rFonts w:eastAsia="Calibri"/>
          <w:lang w:eastAsia="en-US"/>
        </w:rPr>
      </w:pPr>
      <w:r w:rsidRPr="00C505F2">
        <w:rPr>
          <w:rFonts w:eastAsia="Calibri"/>
          <w:lang w:eastAsia="en-US"/>
        </w:rPr>
        <w:t>_____________________________________________________________________________</w:t>
      </w:r>
    </w:p>
    <w:p w14:paraId="774B0FFD" w14:textId="77777777" w:rsidR="004A7252" w:rsidRPr="00C505F2" w:rsidRDefault="004A7252" w:rsidP="001F2987">
      <w:pPr>
        <w:spacing w:line="240" w:lineRule="atLeast"/>
        <w:ind w:firstLine="0"/>
        <w:rPr>
          <w:rFonts w:eastAsia="Calibri"/>
          <w:lang w:eastAsia="en-US"/>
        </w:rPr>
      </w:pPr>
      <w:r>
        <w:rPr>
          <w:rFonts w:eastAsia="Calibri"/>
          <w:lang w:eastAsia="en-US"/>
        </w:rPr>
        <w:t>_____________________________________________________________________________</w:t>
      </w:r>
    </w:p>
    <w:p w14:paraId="15B145F6" w14:textId="77777777" w:rsidR="004A7252" w:rsidRPr="00932AD2" w:rsidRDefault="004A7252" w:rsidP="001F2987">
      <w:pPr>
        <w:ind w:firstLine="0"/>
        <w:rPr>
          <w:rFonts w:eastAsia="Calibri"/>
          <w:i/>
          <w:sz w:val="8"/>
          <w:szCs w:val="8"/>
          <w:lang w:eastAsia="en-US"/>
        </w:rPr>
      </w:pPr>
    </w:p>
    <w:p w14:paraId="4CD5BB51" w14:textId="77777777" w:rsidR="004A7252" w:rsidRPr="005B55AD" w:rsidRDefault="004A7252" w:rsidP="004A7252">
      <w:pPr>
        <w:rPr>
          <w:rFonts w:eastAsia="Calibri"/>
          <w:i/>
          <w:szCs w:val="22"/>
          <w:lang w:eastAsia="en-US"/>
        </w:rPr>
      </w:pPr>
      <w:r w:rsidRPr="005B55AD">
        <w:rPr>
          <w:rFonts w:eastAsia="Calibri"/>
          <w:i/>
          <w:szCs w:val="22"/>
          <w:lang w:eastAsia="en-US"/>
        </w:rPr>
        <w:t xml:space="preserve">(добросовестное отношение к делу, дисциплинированность, ответственность, самостоятельность в решении поставленных задач, своевременность и точность выполнения указаний руководителя практики, инициативность, коммуникабельность, творческий подход, организаторские умения и навыки, стремление к овладению новыми знаниями, умениями, а также приемами профессиональной деятельности, способность своевременно реагировать на замечания руководства и устранять недостатки в работе.) </w:t>
      </w:r>
    </w:p>
    <w:p w14:paraId="3E80012C" w14:textId="77777777" w:rsidR="004A7252" w:rsidRPr="005B55AD" w:rsidRDefault="004A7252" w:rsidP="004A7252">
      <w:pPr>
        <w:rPr>
          <w:rFonts w:eastAsia="Calibri"/>
          <w:szCs w:val="22"/>
          <w:lang w:eastAsia="en-US"/>
        </w:rPr>
      </w:pPr>
    </w:p>
    <w:p w14:paraId="4FB9BA4B" w14:textId="77777777" w:rsidR="004A7252" w:rsidRPr="00C505F2" w:rsidRDefault="004A7252" w:rsidP="004A7252">
      <w:pPr>
        <w:rPr>
          <w:rFonts w:eastAsia="Calibri"/>
          <w:lang w:eastAsia="en-US"/>
        </w:rPr>
      </w:pPr>
      <w:r w:rsidRPr="00C505F2">
        <w:rPr>
          <w:rFonts w:eastAsia="Calibri"/>
          <w:lang w:eastAsia="en-US"/>
        </w:rPr>
        <w:t xml:space="preserve">Замечания </w:t>
      </w:r>
      <w:r w:rsidRPr="00C505F2">
        <w:rPr>
          <w:rFonts w:eastAsia="Calibri"/>
          <w:i/>
          <w:lang w:eastAsia="en-US"/>
        </w:rPr>
        <w:t>(если имеются)</w:t>
      </w:r>
      <w:r w:rsidRPr="00C505F2">
        <w:rPr>
          <w:rFonts w:eastAsia="Calibri"/>
          <w:lang w:eastAsia="en-US"/>
        </w:rPr>
        <w:t>:</w:t>
      </w:r>
    </w:p>
    <w:p w14:paraId="232CA9C3" w14:textId="77777777" w:rsidR="004A7252" w:rsidRPr="00C505F2" w:rsidRDefault="004A7252" w:rsidP="004A7252">
      <w:pPr>
        <w:rPr>
          <w:rFonts w:eastAsia="Calibri"/>
          <w:lang w:eastAsia="en-US"/>
        </w:rPr>
      </w:pPr>
    </w:p>
    <w:p w14:paraId="03796181" w14:textId="77777777" w:rsidR="004A7252" w:rsidRPr="00932AD2" w:rsidRDefault="004A7252" w:rsidP="001F2987">
      <w:pPr>
        <w:rPr>
          <w:rFonts w:eastAsia="Calibri"/>
          <w:szCs w:val="22"/>
          <w:lang w:eastAsia="en-US"/>
        </w:rPr>
      </w:pPr>
      <w:r w:rsidRPr="00C505F2">
        <w:rPr>
          <w:rFonts w:eastAsia="Calibri"/>
          <w:lang w:eastAsia="en-US"/>
        </w:rPr>
        <w:t>В 5 семестре рекомендуемый результат —</w:t>
      </w:r>
      <w:r w:rsidR="001F2987">
        <w:rPr>
          <w:rFonts w:eastAsia="Calibri"/>
          <w:lang w:eastAsia="en-US"/>
        </w:rPr>
        <w:t xml:space="preserve"> «зачтено» или «не зачтено»; в 7 семестре — «отлично», «хорошо», «удовлетворительно» или «неудовлетворительно». Семестр: __________.</w:t>
      </w:r>
    </w:p>
    <w:p w14:paraId="629E4629" w14:textId="77777777" w:rsidR="004A7252" w:rsidRPr="005B55AD" w:rsidRDefault="004A7252" w:rsidP="004A7252">
      <w:pPr>
        <w:rPr>
          <w:rFonts w:eastAsia="Calibri"/>
          <w:szCs w:val="22"/>
          <w:lang w:eastAsia="en-US"/>
        </w:rPr>
      </w:pPr>
    </w:p>
    <w:p w14:paraId="6CF68ADA" w14:textId="77777777" w:rsidR="004A7252" w:rsidRPr="005B55AD" w:rsidRDefault="004A7252" w:rsidP="004A7252">
      <w:pPr>
        <w:rPr>
          <w:rFonts w:eastAsia="Calibri"/>
          <w:szCs w:val="22"/>
          <w:lang w:eastAsia="en-US"/>
        </w:rPr>
      </w:pPr>
    </w:p>
    <w:p w14:paraId="4939C5FB" w14:textId="77777777" w:rsidR="004A7252" w:rsidRPr="00C505F2" w:rsidRDefault="004A7252" w:rsidP="001F2987">
      <w:pPr>
        <w:jc w:val="left"/>
        <w:rPr>
          <w:rFonts w:eastAsia="Calibri"/>
          <w:lang w:eastAsia="en-US"/>
        </w:rPr>
      </w:pPr>
      <w:r w:rsidRPr="00C505F2">
        <w:rPr>
          <w:rFonts w:eastAsia="Calibri"/>
          <w:lang w:eastAsia="en-US"/>
        </w:rPr>
        <w:t>Подпись руководителя профильной организации ___________________________________</w:t>
      </w:r>
      <w:r>
        <w:rPr>
          <w:rFonts w:eastAsia="Calibri"/>
          <w:lang w:eastAsia="en-US"/>
        </w:rPr>
        <w:t>_________________________________________</w:t>
      </w:r>
    </w:p>
    <w:p w14:paraId="486D0088" w14:textId="77777777" w:rsidR="004A7252" w:rsidRPr="00C505F2" w:rsidRDefault="004A7252" w:rsidP="004A7252">
      <w:pPr>
        <w:ind w:left="2124" w:firstLine="708"/>
        <w:rPr>
          <w:rFonts w:eastAsia="Calibri"/>
          <w:lang w:eastAsia="en-US"/>
        </w:rPr>
      </w:pPr>
      <w:r w:rsidRPr="00C505F2">
        <w:rPr>
          <w:rFonts w:eastAsia="Calibri"/>
          <w:lang w:eastAsia="en-US"/>
        </w:rPr>
        <w:t>(Ф.И.О. с указанием занимаемой должности)</w:t>
      </w:r>
    </w:p>
    <w:p w14:paraId="18BA2CC9" w14:textId="77777777" w:rsidR="004A7252" w:rsidRPr="00C505F2" w:rsidRDefault="004A7252" w:rsidP="004A7252">
      <w:pPr>
        <w:rPr>
          <w:rFonts w:eastAsia="Calibri"/>
          <w:lang w:eastAsia="en-US"/>
        </w:rPr>
      </w:pPr>
    </w:p>
    <w:p w14:paraId="3954EA85" w14:textId="77777777" w:rsidR="004A7252" w:rsidRPr="00C505F2" w:rsidRDefault="004A7252" w:rsidP="004A7252">
      <w:pPr>
        <w:rPr>
          <w:rFonts w:eastAsia="Calibri"/>
          <w:lang w:eastAsia="en-US"/>
        </w:rPr>
      </w:pPr>
      <w:r w:rsidRPr="00C505F2">
        <w:rPr>
          <w:rFonts w:eastAsia="Calibri"/>
          <w:lang w:eastAsia="en-US"/>
        </w:rPr>
        <w:lastRenderedPageBreak/>
        <w:t>МП</w:t>
      </w:r>
    </w:p>
    <w:p w14:paraId="09B5BF72" w14:textId="77777777" w:rsidR="004A7252" w:rsidRDefault="004A7252" w:rsidP="004A7252">
      <w:r w:rsidRPr="00C505F2">
        <w:t xml:space="preserve">Адрес </w:t>
      </w:r>
      <w:proofErr w:type="gramStart"/>
      <w:r w:rsidRPr="00C505F2">
        <w:t>организации:_</w:t>
      </w:r>
      <w:proofErr w:type="gramEnd"/>
      <w:r w:rsidRPr="00C505F2">
        <w:t>__________</w:t>
      </w:r>
      <w:r w:rsidRPr="005B55AD">
        <w:t>___________________________________</w:t>
      </w:r>
    </w:p>
    <w:p w14:paraId="1C7E24B3" w14:textId="77777777" w:rsidR="00AF2F50" w:rsidRPr="001F2987" w:rsidRDefault="00AF2F50" w:rsidP="00AF2F50">
      <w:pPr>
        <w:jc w:val="right"/>
        <w:rPr>
          <w:b/>
          <w:i/>
          <w:sz w:val="16"/>
          <w:szCs w:val="16"/>
        </w:rPr>
      </w:pPr>
      <w:r>
        <w:rPr>
          <w:b/>
          <w:i/>
          <w:sz w:val="16"/>
          <w:szCs w:val="16"/>
        </w:rPr>
        <w:br w:type="page"/>
      </w:r>
      <w:r w:rsidRPr="001F2987">
        <w:rPr>
          <w:b/>
          <w:i/>
          <w:sz w:val="16"/>
          <w:szCs w:val="16"/>
        </w:rPr>
        <w:lastRenderedPageBreak/>
        <w:t>Приложение 1.</w:t>
      </w:r>
      <w:r>
        <w:rPr>
          <w:b/>
          <w:i/>
          <w:sz w:val="16"/>
          <w:szCs w:val="16"/>
        </w:rPr>
        <w:t>4</w:t>
      </w:r>
    </w:p>
    <w:p w14:paraId="2E52A7EB" w14:textId="77777777" w:rsidR="00AF2F50" w:rsidRPr="0058378C" w:rsidRDefault="00AF2F50" w:rsidP="00AF2F50">
      <w:pPr>
        <w:pStyle w:val="Standard"/>
        <w:ind w:firstLine="0"/>
        <w:jc w:val="left"/>
        <w:rPr>
          <w:sz w:val="28"/>
        </w:rPr>
      </w:pPr>
      <w:r w:rsidRPr="0058378C">
        <w:rPr>
          <w:sz w:val="28"/>
        </w:rPr>
        <w:t xml:space="preserve">УДК </w:t>
      </w:r>
    </w:p>
    <w:p w14:paraId="3400A163" w14:textId="77777777" w:rsidR="00AF2F50" w:rsidRPr="0058378C" w:rsidRDefault="00AF2F50" w:rsidP="00AF2F50">
      <w:pPr>
        <w:pStyle w:val="Standard"/>
        <w:ind w:firstLine="0"/>
        <w:jc w:val="left"/>
        <w:rPr>
          <w:sz w:val="28"/>
        </w:rPr>
      </w:pPr>
    </w:p>
    <w:p w14:paraId="173C2397" w14:textId="77777777" w:rsidR="00AF2F50" w:rsidRPr="0058378C" w:rsidRDefault="00AF2F50" w:rsidP="00AF2F50">
      <w:pPr>
        <w:ind w:firstLine="0"/>
        <w:jc w:val="center"/>
        <w:rPr>
          <w:b/>
          <w:sz w:val="28"/>
        </w:rPr>
      </w:pPr>
      <w:r>
        <w:rPr>
          <w:b/>
          <w:sz w:val="28"/>
        </w:rPr>
        <w:t>НАЗВАНИЕ СТАТЬИ</w:t>
      </w:r>
    </w:p>
    <w:p w14:paraId="792E1C69" w14:textId="77777777" w:rsidR="00AF2F50" w:rsidRPr="0058378C" w:rsidRDefault="00AF2F50" w:rsidP="00AF2F50">
      <w:pPr>
        <w:pStyle w:val="Standard"/>
        <w:ind w:firstLine="0"/>
        <w:jc w:val="center"/>
        <w:rPr>
          <w:b/>
          <w:bCs/>
          <w:szCs w:val="22"/>
        </w:rPr>
      </w:pPr>
    </w:p>
    <w:p w14:paraId="7904F010" w14:textId="77777777" w:rsidR="00AF2F50" w:rsidRPr="0047523A" w:rsidRDefault="00AF2F50" w:rsidP="00AF2F50">
      <w:pPr>
        <w:pStyle w:val="Standard"/>
        <w:ind w:firstLine="0"/>
        <w:jc w:val="center"/>
        <w:rPr>
          <w:b/>
          <w:bCs/>
        </w:rPr>
      </w:pPr>
      <w:r>
        <w:rPr>
          <w:b/>
          <w:bCs/>
        </w:rPr>
        <w:t>И.О. Авторов</w:t>
      </w:r>
    </w:p>
    <w:p w14:paraId="4D7A82D5" w14:textId="77777777" w:rsidR="00AF2F50" w:rsidRDefault="00AF2F50" w:rsidP="00AF2F50">
      <w:pPr>
        <w:pStyle w:val="Standard"/>
        <w:ind w:firstLine="0"/>
        <w:jc w:val="center"/>
        <w:rPr>
          <w:i/>
          <w:iCs/>
        </w:rPr>
      </w:pPr>
      <w:r w:rsidRPr="0047523A">
        <w:rPr>
          <w:i/>
          <w:iCs/>
        </w:rPr>
        <w:t>Рязанский государственный университет имени С. А. Есенина, Рязань, Россия</w:t>
      </w:r>
    </w:p>
    <w:p w14:paraId="6FFA0A4E" w14:textId="77777777" w:rsidR="00AF2F50" w:rsidRPr="00AF2F50" w:rsidRDefault="00AF2F50" w:rsidP="00AF2F50">
      <w:pPr>
        <w:pStyle w:val="Standard"/>
        <w:ind w:firstLine="0"/>
        <w:jc w:val="center"/>
      </w:pPr>
      <w:r>
        <w:rPr>
          <w:lang w:val="en-US"/>
        </w:rPr>
        <w:t>e</w:t>
      </w:r>
      <w:r w:rsidRPr="00C75EA6">
        <w:t>-</w:t>
      </w:r>
      <w:r>
        <w:rPr>
          <w:lang w:val="en-US"/>
        </w:rPr>
        <w:t>mail</w:t>
      </w:r>
      <w:r>
        <w:t>:</w:t>
      </w:r>
    </w:p>
    <w:p w14:paraId="666A45E0" w14:textId="77777777" w:rsidR="00AF2F50" w:rsidRPr="0047523A" w:rsidRDefault="00AF2F50" w:rsidP="00AF2F50">
      <w:pPr>
        <w:ind w:firstLine="567"/>
        <w:rPr>
          <w:sz w:val="22"/>
          <w:szCs w:val="22"/>
        </w:rPr>
      </w:pPr>
    </w:p>
    <w:p w14:paraId="16077FD0" w14:textId="77777777" w:rsidR="00AF2F50" w:rsidRPr="0047523A" w:rsidRDefault="00AF2F50" w:rsidP="00AF2F50">
      <w:pPr>
        <w:ind w:firstLine="567"/>
        <w:rPr>
          <w:sz w:val="20"/>
          <w:szCs w:val="20"/>
        </w:rPr>
      </w:pPr>
      <w:r w:rsidRPr="0047523A">
        <w:rPr>
          <w:sz w:val="20"/>
          <w:szCs w:val="20"/>
        </w:rPr>
        <w:t xml:space="preserve">Аннотация. </w:t>
      </w:r>
      <w:r>
        <w:rPr>
          <w:sz w:val="20"/>
          <w:szCs w:val="20"/>
        </w:rPr>
        <w:t>В статье исследуется модель ….</w:t>
      </w:r>
    </w:p>
    <w:p w14:paraId="38BF1572" w14:textId="77777777" w:rsidR="00AF2F50" w:rsidRPr="0047523A" w:rsidRDefault="00AF2F50" w:rsidP="00AF2F50">
      <w:pPr>
        <w:ind w:firstLine="567"/>
        <w:rPr>
          <w:sz w:val="20"/>
          <w:szCs w:val="20"/>
        </w:rPr>
      </w:pPr>
    </w:p>
    <w:p w14:paraId="15A689D0" w14:textId="77777777" w:rsidR="00AF2F50" w:rsidRPr="0047523A" w:rsidRDefault="00AF2F50" w:rsidP="00AF2F50">
      <w:pPr>
        <w:ind w:firstLine="567"/>
        <w:rPr>
          <w:i/>
          <w:iCs/>
          <w:sz w:val="20"/>
          <w:szCs w:val="20"/>
        </w:rPr>
      </w:pPr>
      <w:r w:rsidRPr="0047523A">
        <w:rPr>
          <w:i/>
          <w:iCs/>
          <w:sz w:val="20"/>
          <w:szCs w:val="20"/>
        </w:rPr>
        <w:t>ключевые слова</w:t>
      </w:r>
      <w:r>
        <w:rPr>
          <w:i/>
          <w:iCs/>
          <w:sz w:val="20"/>
          <w:szCs w:val="20"/>
        </w:rPr>
        <w:t>. 5-6 ключевых слов и словосочетаний.</w:t>
      </w:r>
    </w:p>
    <w:p w14:paraId="3101AA69" w14:textId="77777777" w:rsidR="00AF2F50" w:rsidRDefault="00AF2F50" w:rsidP="00AF2F50">
      <w:pPr>
        <w:ind w:firstLine="567"/>
        <w:rPr>
          <w:sz w:val="22"/>
          <w:szCs w:val="22"/>
        </w:rPr>
      </w:pPr>
    </w:p>
    <w:p w14:paraId="27F33A50" w14:textId="77777777" w:rsidR="00AF2F50" w:rsidRPr="006E0AEF" w:rsidRDefault="00AF2F50" w:rsidP="00AF2F50">
      <w:pPr>
        <w:ind w:firstLine="567"/>
      </w:pPr>
      <w:r w:rsidRPr="00A040BA">
        <w:rPr>
          <w:b/>
        </w:rPr>
        <w:t>Введение</w:t>
      </w:r>
      <w:r>
        <w:rPr>
          <w:b/>
        </w:rPr>
        <w:t>.</w:t>
      </w:r>
      <w:r>
        <w:t xml:space="preserve"> </w:t>
      </w:r>
      <w:r w:rsidRPr="006E0AEF">
        <w:t>Рассматривается динамическая односекторная модель экономики типа Солоу вида</w:t>
      </w:r>
    </w:p>
    <w:p w14:paraId="3910E36F" w14:textId="77777777" w:rsidR="00AF2F50" w:rsidRPr="00AF2F50" w:rsidRDefault="00C75EA6" w:rsidP="00E64622">
      <w:pPr>
        <w:ind w:firstLine="0"/>
      </w:pPr>
      <w:r>
        <w:pict w14:anchorId="5E3398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45.2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stylePaneFormatFilter w:val=&quot;0000&quot;/&gt;&lt;w:defaultTabStop w:val=&quot;708&quot;/&gt;&lt;w:autoHyphenation/&gt;&lt;w:hyphenationZone w:val=&quot;357&quot;/&gt;&lt;w:defaultTableStyle w:sti=&quot;0&quot; w:val=&quot;РћР±С‹С‡РЅС‹Р№&quot;/&gt;&lt;w:drawingGridHorizontalSpacing w:val=&quot;0&quot;/&gt;&lt;w:drawingGridVerticalSpacing w:val=&quot;0&quot;/&gt;&lt;w:displayHorizontalDrawingGridEvery w:val=&quot;0&quot;/&gt;&lt;w:displayVerticalDrawingGridEvery w:val=&quot;0&quot;/&gt;&lt;w:useMarginsForDrawingGridOrigin/&gt;&lt;w:drawingGridHorizontalOrigin w:val=&quot;0&quot;/&gt;&lt;w:drawingGridVerticalOrigin w:val=&quot;0&quot;/&gt;&lt;w:punctuationKerning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useWord2002TableStyleRules/&gt;&lt;/w:compat&gt;&lt;wsp:rsids&gt;&lt;wsp:rsidRoot wsp:val=&quot;00022D8D&quot;/&gt;&lt;wsp:rsid wsp:val=&quot;000029BE&quot;/&gt;&lt;wsp:rsid wsp:val=&quot;000068AE&quot;/&gt;&lt;wsp:rsid wsp:val=&quot;00007B0B&quot;/&gt;&lt;wsp:rsid wsp:val=&quot;00017CC4&quot;/&gt;&lt;wsp:rsid wsp:val=&quot;000213DC&quot;/&gt;&lt;wsp:rsid wsp:val=&quot;00022D8D&quot;/&gt;&lt;wsp:rsid wsp:val=&quot;00024D15&quot;/&gt;&lt;wsp:rsid wsp:val=&quot;000259B2&quot;/&gt;&lt;wsp:rsid wsp:val=&quot;00030FB5&quot;/&gt;&lt;wsp:rsid wsp:val=&quot;0003648E&quot;/&gt;&lt;wsp:rsid wsp:val=&quot;00040429&quot;/&gt;&lt;wsp:rsid wsp:val=&quot;000652AE&quot;/&gt;&lt;wsp:rsid wsp:val=&quot;00065CA4&quot;/&gt;&lt;wsp:rsid wsp:val=&quot;00067A4D&quot;/&gt;&lt;wsp:rsid wsp:val=&quot;00067FF0&quot;/&gt;&lt;wsp:rsid wsp:val=&quot;00073D2E&quot;/&gt;&lt;wsp:rsid wsp:val=&quot;0007425C&quot;/&gt;&lt;wsp:rsid wsp:val=&quot;0007441F&quot;/&gt;&lt;wsp:rsid wsp:val=&quot;0007597F&quot;/&gt;&lt;wsp:rsid wsp:val=&quot;00075E69&quot;/&gt;&lt;wsp:rsid wsp:val=&quot;0007779E&quot;/&gt;&lt;wsp:rsid wsp:val=&quot;0008149E&quot;/&gt;&lt;wsp:rsid wsp:val=&quot;00082329&quot;/&gt;&lt;wsp:rsid wsp:val=&quot;000825A9&quot;/&gt;&lt;wsp:rsid wsp:val=&quot;000867D6&quot;/&gt;&lt;wsp:rsid wsp:val=&quot;00092FA7&quot;/&gt;&lt;wsp:rsid wsp:val=&quot;00093FD7&quot;/&gt;&lt;wsp:rsid wsp:val=&quot;00096217&quot;/&gt;&lt;wsp:rsid wsp:val=&quot;000A44B6&quot;/&gt;&lt;wsp:rsid wsp:val=&quot;000B6EE5&quot;/&gt;&lt;wsp:rsid wsp:val=&quot;000C323B&quot;/&gt;&lt;wsp:rsid wsp:val=&quot;000C4D0A&quot;/&gt;&lt;wsp:rsid wsp:val=&quot;000C5EFA&quot;/&gt;&lt;wsp:rsid wsp:val=&quot;000D468B&quot;/&gt;&lt;wsp:rsid wsp:val=&quot;000D5650&quot;/&gt;&lt;wsp:rsid wsp:val=&quot;000E0BCF&quot;/&gt;&lt;wsp:rsid wsp:val=&quot;000E4E72&quot;/&gt;&lt;wsp:rsid wsp:val=&quot;000E6593&quot;/&gt;&lt;wsp:rsid wsp:val=&quot;000F6E91&quot;/&gt;&lt;wsp:rsid wsp:val=&quot;000F7FF5&quot;/&gt;&lt;wsp:rsid wsp:val=&quot;00102C0F&quot;/&gt;&lt;wsp:rsid wsp:val=&quot;00106546&quot;/&gt;&lt;wsp:rsid wsp:val=&quot;001139CA&quot;/&gt;&lt;wsp:rsid wsp:val=&quot;001153E6&quot;/&gt;&lt;wsp:rsid wsp:val=&quot;00117B61&quot;/&gt;&lt;wsp:rsid wsp:val=&quot;00121806&quot;/&gt;&lt;wsp:rsid wsp:val=&quot;00123F02&quot;/&gt;&lt;wsp:rsid wsp:val=&quot;001241DA&quot;/&gt;&lt;wsp:rsid wsp:val=&quot;00142E1A&quot;/&gt;&lt;wsp:rsid wsp:val=&quot;00145655&quot;/&gt;&lt;wsp:rsid wsp:val=&quot;0015064C&quot;/&gt;&lt;wsp:rsid wsp:val=&quot;001509BA&quot;/&gt;&lt;wsp:rsid wsp:val=&quot;00153283&quot;/&gt;&lt;wsp:rsid wsp:val=&quot;00155828&quot;/&gt;&lt;wsp:rsid wsp:val=&quot;0016297C&quot;/&gt;&lt;wsp:rsid wsp:val=&quot;00163147&quot;/&gt;&lt;wsp:rsid wsp:val=&quot;001648F6&quot;/&gt;&lt;wsp:rsid wsp:val=&quot;00166894&quot;/&gt;&lt;wsp:rsid wsp:val=&quot;00166BD8&quot;/&gt;&lt;wsp:rsid wsp:val=&quot;0016737D&quot;/&gt;&lt;wsp:rsid wsp:val=&quot;0019207C&quot;/&gt;&lt;wsp:rsid wsp:val=&quot;001936DD&quot;/&gt;&lt;wsp:rsid wsp:val=&quot;001A13C0&quot;/&gt;&lt;wsp:rsid wsp:val=&quot;001A7111&quot;/&gt;&lt;wsp:rsid wsp:val=&quot;001A768D&quot;/&gt;&lt;wsp:rsid wsp:val=&quot;001B1735&quot;/&gt;&lt;wsp:rsid wsp:val=&quot;001B31E5&quot;/&gt;&lt;wsp:rsid wsp:val=&quot;001B4341&quot;/&gt;&lt;wsp:rsid wsp:val=&quot;001B5929&quot;/&gt;&lt;wsp:rsid wsp:val=&quot;001C3217&quot;/&gt;&lt;wsp:rsid wsp:val=&quot;001C5924&quot;/&gt;&lt;wsp:rsid wsp:val=&quot;001D1406&quot;/&gt;&lt;wsp:rsid wsp:val=&quot;001D3CEC&quot;/&gt;&lt;wsp:rsid wsp:val=&quot;001D52BF&quot;/&gt;&lt;wsp:rsid wsp:val=&quot;001D6A26&quot;/&gt;&lt;wsp:rsid wsp:val=&quot;001D70CD&quot;/&gt;&lt;wsp:rsid wsp:val=&quot;001D7859&quot;/&gt;&lt;wsp:rsid wsp:val=&quot;001E3275&quot;/&gt;&lt;wsp:rsid wsp:val=&quot;001E6A2C&quot;/&gt;&lt;wsp:rsid wsp:val=&quot;001E6A3E&quot;/&gt;&lt;wsp:rsid wsp:val=&quot;001F05E1&quot;/&gt;&lt;wsp:rsid wsp:val=&quot;001F2987&quot;/&gt;&lt;wsp:rsid wsp:val=&quot;001F6057&quot;/&gt;&lt;wsp:rsid wsp:val=&quot;002034BC&quot;/&gt;&lt;wsp:rsid wsp:val=&quot;00204127&quot;/&gt;&lt;wsp:rsid wsp:val=&quot;00204A40&quot;/&gt;&lt;wsp:rsid wsp:val=&quot;00207A41&quot;/&gt;&lt;wsp:rsid wsp:val=&quot;00210710&quot;/&gt;&lt;wsp:rsid wsp:val=&quot;00212590&quot;/&gt;&lt;wsp:rsid wsp:val=&quot;00213055&quot;/&gt;&lt;wsp:rsid wsp:val=&quot;00216C05&quot;/&gt;&lt;wsp:rsid wsp:val=&quot;0022225C&quot;/&gt;&lt;wsp:rsid wsp:val=&quot;002236A8&quot;/&gt;&lt;wsp:rsid wsp:val=&quot;002247C8&quot;/&gt;&lt;wsp:rsid wsp:val=&quot;00227BF2&quot;/&gt;&lt;wsp:rsid wsp:val=&quot;00244233&quot;/&gt;&lt;wsp:rsid wsp:val=&quot;00255B0A&quot;/&gt;&lt;wsp:rsid wsp:val=&quot;002672AD&quot;/&gt;&lt;wsp:rsid wsp:val=&quot;00277C75&quot;/&gt;&lt;wsp:rsid wsp:val=&quot;00282825&quot;/&gt;&lt;wsp:rsid wsp:val=&quot;002861E1&quot;/&gt;&lt;wsp:rsid wsp:val=&quot;00286A48&quot;/&gt;&lt;wsp:rsid wsp:val=&quot;00295E89&quot;/&gt;&lt;wsp:rsid wsp:val=&quot;002A521D&quot;/&gt;&lt;wsp:rsid wsp:val=&quot;002A763F&quot;/&gt;&lt;wsp:rsid wsp:val=&quot;002B18EB&quot;/&gt;&lt;wsp:rsid wsp:val=&quot;002B41A0&quot;/&gt;&lt;wsp:rsid wsp:val=&quot;002B5465&quot;/&gt;&lt;wsp:rsid wsp:val=&quot;002B55EF&quot;/&gt;&lt;wsp:rsid wsp:val=&quot;002B6205&quot;/&gt;&lt;wsp:rsid wsp:val=&quot;002B65AA&quot;/&gt;&lt;wsp:rsid wsp:val=&quot;002C0289&quot;/&gt;&lt;wsp:rsid wsp:val=&quot;002C538C&quot;/&gt;&lt;wsp:rsid wsp:val=&quot;002D03DB&quot;/&gt;&lt;wsp:rsid wsp:val=&quot;002D517D&quot;/&gt;&lt;wsp:rsid wsp:val=&quot;002D583E&quot;/&gt;&lt;wsp:rsid wsp:val=&quot;002E6056&quot;/&gt;&lt;wsp:rsid wsp:val=&quot;002E6DEA&quot;/&gt;&lt;wsp:rsid wsp:val=&quot;002E6F99&quot;/&gt;&lt;wsp:rsid wsp:val=&quot;002F043B&quot;/&gt;&lt;wsp:rsid wsp:val=&quot;002F4D0A&quot;/&gt;&lt;wsp:rsid wsp:val=&quot;002F51E2&quot;/&gt;&lt;wsp:rsid wsp:val=&quot;0030457E&quot;/&gt;&lt;wsp:rsid wsp:val=&quot;00306317&quot;/&gt;&lt;wsp:rsid wsp:val=&quot;003079E9&quot;/&gt;&lt;wsp:rsid wsp:val=&quot;003211D9&quot;/&gt;&lt;wsp:rsid wsp:val=&quot;00323382&quot;/&gt;&lt;wsp:rsid wsp:val=&quot;00323A10&quot;/&gt;&lt;wsp:rsid wsp:val=&quot;0032461F&quot;/&gt;&lt;wsp:rsid wsp:val=&quot;00325858&quot;/&gt;&lt;wsp:rsid wsp:val=&quot;00326C41&quot;/&gt;&lt;wsp:rsid wsp:val=&quot;00332A6D&quot;/&gt;&lt;wsp:rsid wsp:val=&quot;00344527&quot;/&gt;&lt;wsp:rsid wsp:val=&quot;00345B6C&quot;/&gt;&lt;wsp:rsid wsp:val=&quot;00355C4B&quot;/&gt;&lt;wsp:rsid wsp:val=&quot;00363985&quot;/&gt;&lt;wsp:rsid wsp:val=&quot;00365335&quot;/&gt;&lt;wsp:rsid wsp:val=&quot;00370DE1&quot;/&gt;&lt;wsp:rsid wsp:val=&quot;00373918&quot;/&gt;&lt;wsp:rsid wsp:val=&quot;0037790D&quot;/&gt;&lt;wsp:rsid wsp:val=&quot;003851E8&quot;/&gt;&lt;wsp:rsid wsp:val=&quot;00386F26&quot;/&gt;&lt;wsp:rsid wsp:val=&quot;00387258&quot;/&gt;&lt;wsp:rsid wsp:val=&quot;00390D6D&quot;/&gt;&lt;wsp:rsid wsp:val=&quot;00390FAC&quot;/&gt;&lt;wsp:rsid wsp:val=&quot;003955B7&quot;/&gt;&lt;wsp:rsid wsp:val=&quot;003A0C57&quot;/&gt;&lt;wsp:rsid wsp:val=&quot;003A16D6&quot;/&gt;&lt;wsp:rsid wsp:val=&quot;003B31D8&quot;/&gt;&lt;wsp:rsid wsp:val=&quot;003B3B5C&quot;/&gt;&lt;wsp:rsid wsp:val=&quot;003B6F17&quot;/&gt;&lt;wsp:rsid wsp:val=&quot;003C0107&quot;/&gt;&lt;wsp:rsid wsp:val=&quot;003C4895&quot;/&gt;&lt;wsp:rsid wsp:val=&quot;003C72CB&quot;/&gt;&lt;wsp:rsid wsp:val=&quot;003D4DFC&quot;/&gt;&lt;wsp:rsid wsp:val=&quot;003D7EDF&quot;/&gt;&lt;wsp:rsid wsp:val=&quot;003E2620&quot;/&gt;&lt;wsp:rsid wsp:val=&quot;003E48A6&quot;/&gt;&lt;wsp:rsid wsp:val=&quot;003E5584&quot;/&gt;&lt;wsp:rsid wsp:val=&quot;003F4898&quot;/&gt;&lt;wsp:rsid wsp:val=&quot;003F67C8&quot;/&gt;&lt;wsp:rsid wsp:val=&quot;00400A88&quot;/&gt;&lt;wsp:rsid wsp:val=&quot;00401197&quot;/&gt;&lt;wsp:rsid wsp:val=&quot;00405291&quot;/&gt;&lt;wsp:rsid wsp:val=&quot;00411160&quot;/&gt;&lt;wsp:rsid wsp:val=&quot;00413C7B&quot;/&gt;&lt;wsp:rsid wsp:val=&quot;00421A0E&quot;/&gt;&lt;wsp:rsid wsp:val=&quot;00422758&quot;/&gt;&lt;wsp:rsid wsp:val=&quot;004254B7&quot;/&gt;&lt;wsp:rsid wsp:val=&quot;00425D0C&quot;/&gt;&lt;wsp:rsid wsp:val=&quot;00427784&quot;/&gt;&lt;wsp:rsid wsp:val=&quot;00430750&quot;/&gt;&lt;wsp:rsid wsp:val=&quot;0043184B&quot;/&gt;&lt;wsp:rsid wsp:val=&quot;00445CA0&quot;/&gt;&lt;wsp:rsid wsp:val=&quot;00445E30&quot;/&gt;&lt;wsp:rsid wsp:val=&quot;00451882&quot;/&gt;&lt;wsp:rsid wsp:val=&quot;004565EA&quot;/&gt;&lt;wsp:rsid wsp:val=&quot;00456627&quot;/&gt;&lt;wsp:rsid wsp:val=&quot;004628E1&quot;/&gt;&lt;wsp:rsid wsp:val=&quot;004634B8&quot;/&gt;&lt;wsp:rsid wsp:val=&quot;00470EBA&quot;/&gt;&lt;wsp:rsid wsp:val=&quot;00481541&quot;/&gt;&lt;wsp:rsid wsp:val=&quot;00482C03&quot;/&gt;&lt;wsp:rsid wsp:val=&quot;004947BF&quot;/&gt;&lt;wsp:rsid wsp:val=&quot;004A7252&quot;/&gt;&lt;wsp:rsid wsp:val=&quot;004B1588&quot;/&gt;&lt;wsp:rsid wsp:val=&quot;004B480E&quot;/&gt;&lt;wsp:rsid wsp:val=&quot;004C35EE&quot;/&gt;&lt;wsp:rsid wsp:val=&quot;004C566B&quot;/&gt;&lt;wsp:rsid wsp:val=&quot;004D2919&quot;/&gt;&lt;wsp:rsid wsp:val=&quot;004D4BC2&quot;/&gt;&lt;wsp:rsid wsp:val=&quot;004D6D02&quot;/&gt;&lt;wsp:rsid wsp:val=&quot;004D6FC0&quot;/&gt;&lt;wsp:rsid wsp:val=&quot;004E44FA&quot;/&gt;&lt;wsp:rsid wsp:val=&quot;004F004D&quot;/&gt;&lt;wsp:rsid wsp:val=&quot;004F4DA7&quot;/&gt;&lt;wsp:rsid wsp:val=&quot;00501F7B&quot;/&gt;&lt;wsp:rsid wsp:val=&quot;00502C20&quot;/&gt;&lt;wsp:rsid wsp:val=&quot;00504D95&quot;/&gt;&lt;wsp:rsid wsp:val=&quot;0050547A&quot;/&gt;&lt;wsp:rsid wsp:val=&quot;005077E9&quot;/&gt;&lt;wsp:rsid wsp:val=&quot;00523BD0&quot;/&gt;&lt;wsp:rsid wsp:val=&quot;00524F0B&quot;/&gt;&lt;wsp:rsid wsp:val=&quot;00530329&quot;/&gt;&lt;wsp:rsid wsp:val=&quot;0053046A&quot;/&gt;&lt;wsp:rsid wsp:val=&quot;00531B29&quot;/&gt;&lt;wsp:rsid wsp:val=&quot;00531E20&quot;/&gt;&lt;wsp:rsid wsp:val=&quot;00532B93&quot;/&gt;&lt;wsp:rsid wsp:val=&quot;005336B9&quot;/&gt;&lt;wsp:rsid wsp:val=&quot;00534C21&quot;/&gt;&lt;wsp:rsid wsp:val=&quot;00542738&quot;/&gt;&lt;wsp:rsid wsp:val=&quot;00546032&quot;/&gt;&lt;wsp:rsid wsp:val=&quot;005519D4&quot;/&gt;&lt;wsp:rsid wsp:val=&quot;005533F0&quot;/&gt;&lt;wsp:rsid wsp:val=&quot;005536E7&quot;/&gt;&lt;wsp:rsid wsp:val=&quot;00554639&quot;/&gt;&lt;wsp:rsid wsp:val=&quot;005703E8&quot;/&gt;&lt;wsp:rsid wsp:val=&quot;00570E40&quot;/&gt;&lt;wsp:rsid wsp:val=&quot;005710E3&quot;/&gt;&lt;wsp:rsid wsp:val=&quot;00576EE1&quot;/&gt;&lt;wsp:rsid wsp:val=&quot;00581154&quot;/&gt;&lt;wsp:rsid wsp:val=&quot;0058351C&quot;/&gt;&lt;wsp:rsid wsp:val=&quot;00587696&quot;/&gt;&lt;wsp:rsid wsp:val=&quot;00596707&quot;/&gt;&lt;wsp:rsid wsp:val=&quot;005A705C&quot;/&gt;&lt;wsp:rsid wsp:val=&quot;005B0157&quot;/&gt;&lt;wsp:rsid wsp:val=&quot;005B1857&quot;/&gt;&lt;wsp:rsid wsp:val=&quot;005B5101&quot;/&gt;&lt;wsp:rsid wsp:val=&quot;005B7176&quot;/&gt;&lt;wsp:rsid wsp:val=&quot;005B7AF9&quot;/&gt;&lt;wsp:rsid wsp:val=&quot;005B7BDE&quot;/&gt;&lt;wsp:rsid wsp:val=&quot;005C1812&quot;/&gt;&lt;wsp:rsid wsp:val=&quot;005D070E&quot;/&gt;&lt;wsp:rsid wsp:val=&quot;005D248E&quot;/&gt;&lt;wsp:rsid wsp:val=&quot;005D277A&quot;/&gt;&lt;wsp:rsid wsp:val=&quot;005D329F&quot;/&gt;&lt;wsp:rsid wsp:val=&quot;005D5294&quot;/&gt;&lt;wsp:rsid wsp:val=&quot;005D61BD&quot;/&gt;&lt;wsp:rsid wsp:val=&quot;005D6D78&quot;/&gt;&lt;wsp:rsid wsp:val=&quot;005E1DFD&quot;/&gt;&lt;wsp:rsid wsp:val=&quot;005E20AB&quot;/&gt;&lt;wsp:rsid wsp:val=&quot;005E4DF2&quot;/&gt;&lt;wsp:rsid wsp:val=&quot;005F0DA4&quot;/&gt;&lt;wsp:rsid wsp:val=&quot;005F59FB&quot;/&gt;&lt;wsp:rsid wsp:val=&quot;006003A4&quot;/&gt;&lt;wsp:rsid wsp:val=&quot;00614ED8&quot;/&gt;&lt;wsp:rsid wsp:val=&quot;00620C7D&quot;/&gt;&lt;wsp:rsid wsp:val=&quot;006222E7&quot;/&gt;&lt;wsp:rsid wsp:val=&quot;00623055&quot;/&gt;&lt;wsp:rsid wsp:val=&quot;00630166&quot;/&gt;&lt;wsp:rsid wsp:val=&quot;00634265&quot;/&gt;&lt;wsp:rsid wsp:val=&quot;00646D6C&quot;/&gt;&lt;wsp:rsid wsp:val=&quot;0065310C&quot;/&gt;&lt;wsp:rsid wsp:val=&quot;00655116&quot;/&gt;&lt;wsp:rsid wsp:val=&quot;00660220&quot;/&gt;&lt;wsp:rsid wsp:val=&quot;0066094B&quot;/&gt;&lt;wsp:rsid wsp:val=&quot;00662356&quot;/&gt;&lt;wsp:rsid wsp:val=&quot;00662446&quot;/&gt;&lt;wsp:rsid wsp:val=&quot;00664575&quot;/&gt;&lt;wsp:rsid wsp:val=&quot;00665653&quot;/&gt;&lt;wsp:rsid wsp:val=&quot;006726D7&quot;/&gt;&lt;wsp:rsid wsp:val=&quot;00674CD6&quot;/&gt;&lt;wsp:rsid wsp:val=&quot;00676F8F&quot;/&gt;&lt;wsp:rsid wsp:val=&quot;006832A8&quot;/&gt;&lt;wsp:rsid wsp:val=&quot;00695078&quot;/&gt;&lt;wsp:rsid wsp:val=&quot;00696C2D&quot;/&gt;&lt;wsp:rsid wsp:val=&quot;00696FD4&quot;/&gt;&lt;wsp:rsid wsp:val=&quot;006A0115&quot;/&gt;&lt;wsp:rsid wsp:val=&quot;006A5C0C&quot;/&gt;&lt;wsp:rsid wsp:val=&quot;006B7B6C&quot;/&gt;&lt;wsp:rsid wsp:val=&quot;006C2C0B&quot;/&gt;&lt;wsp:rsid wsp:val=&quot;006C35C0&quot;/&gt;&lt;wsp:rsid wsp:val=&quot;006C707D&quot;/&gt;&lt;wsp:rsid wsp:val=&quot;006D0A83&quot;/&gt;&lt;wsp:rsid wsp:val=&quot;006E153D&quot;/&gt;&lt;wsp:rsid wsp:val=&quot;006E3B47&quot;/&gt;&lt;wsp:rsid wsp:val=&quot;006E4AF3&quot;/&gt;&lt;wsp:rsid wsp:val=&quot;006F46A1&quot;/&gt;&lt;wsp:rsid wsp:val=&quot;006F51C2&quot;/&gt;&lt;wsp:rsid wsp:val=&quot;006F740E&quot;/&gt;&lt;wsp:rsid wsp:val=&quot;00701BD7&quot;/&gt;&lt;wsp:rsid wsp:val=&quot;007071EA&quot;/&gt;&lt;wsp:rsid wsp:val=&quot;00721BD2&quot;/&gt;&lt;wsp:rsid wsp:val=&quot;00723C0D&quot;/&gt;&lt;wsp:rsid wsp:val=&quot;007363C8&quot;/&gt;&lt;wsp:rsid wsp:val=&quot;007410C4&quot;/&gt;&lt;wsp:rsid wsp:val=&quot;0074234C&quot;/&gt;&lt;wsp:rsid wsp:val=&quot;00743217&quot;/&gt;&lt;wsp:rsid wsp:val=&quot;00744A6C&quot;/&gt;&lt;wsp:rsid wsp:val=&quot;00754BE8&quot;/&gt;&lt;wsp:rsid wsp:val=&quot;0075621D&quot;/&gt;&lt;wsp:rsid wsp:val=&quot;00757A6E&quot;/&gt;&lt;wsp:rsid wsp:val=&quot;00761A9E&quot;/&gt;&lt;wsp:rsid wsp:val=&quot;0076725B&quot;/&gt;&lt;wsp:rsid wsp:val=&quot;00770A8C&quot;/&gt;&lt;wsp:rsid wsp:val=&quot;00773F86&quot;/&gt;&lt;wsp:rsid wsp:val=&quot;00775006&quot;/&gt;&lt;wsp:rsid wsp:val=&quot;007838D1&quot;/&gt;&lt;wsp:rsid wsp:val=&quot;00783A4D&quot;/&gt;&lt;wsp:rsid wsp:val=&quot;00785A28&quot;/&gt;&lt;wsp:rsid wsp:val=&quot;00787DF3&quot;/&gt;&lt;wsp:rsid wsp:val=&quot;007943E9&quot;/&gt;&lt;wsp:rsid wsp:val=&quot;00796424&quot;/&gt;&lt;wsp:rsid wsp:val=&quot;007D1011&quot;/&gt;&lt;wsp:rsid wsp:val=&quot;007D2943&quot;/&gt;&lt;wsp:rsid wsp:val=&quot;007D2959&quot;/&gt;&lt;wsp:rsid wsp:val=&quot;007D2E5E&quot;/&gt;&lt;wsp:rsid wsp:val=&quot;007D2F44&quot;/&gt;&lt;wsp:rsid wsp:val=&quot;007D3975&quot;/&gt;&lt;wsp:rsid wsp:val=&quot;007D4461&quot;/&gt;&lt;wsp:rsid wsp:val=&quot;007E100D&quot;/&gt;&lt;wsp:rsid wsp:val=&quot;007E2C3F&quot;/&gt;&lt;wsp:rsid wsp:val=&quot;007E7038&quot;/&gt;&lt;wsp:rsid wsp:val=&quot;007E7E9B&quot;/&gt;&lt;wsp:rsid wsp:val=&quot;007F05CC&quot;/&gt;&lt;wsp:rsid wsp:val=&quot;007F3E6B&quot;/&gt;&lt;wsp:rsid wsp:val=&quot;007F4786&quot;/&gt;&lt;wsp:rsid wsp:val=&quot;007F53AC&quot;/&gt;&lt;wsp:rsid wsp:val=&quot;007F704A&quot;/&gt;&lt;wsp:rsid wsp:val=&quot;0080754E&quot;/&gt;&lt;wsp:rsid wsp:val=&quot;00807CF7&quot;/&gt;&lt;wsp:rsid wsp:val=&quot;0081475D&quot;/&gt;&lt;wsp:rsid wsp:val=&quot;0081630F&quot;/&gt;&lt;wsp:rsid wsp:val=&quot;008168D3&quot;/&gt;&lt;wsp:rsid wsp:val=&quot;00817ECB&quot;/&gt;&lt;wsp:rsid wsp:val=&quot;008227B3&quot;/&gt;&lt;wsp:rsid wsp:val=&quot;00825806&quot;/&gt;&lt;wsp:rsid wsp:val=&quot;008259B3&quot;/&gt;&lt;wsp:rsid wsp:val=&quot;00833A57&quot;/&gt;&lt;wsp:rsid wsp:val=&quot;00840E42&quot;/&gt;&lt;wsp:rsid wsp:val=&quot;00847AE9&quot;/&gt;&lt;wsp:rsid wsp:val=&quot;00852947&quot;/&gt;&lt;wsp:rsid wsp:val=&quot;00862446&quot;/&gt;&lt;wsp:rsid wsp:val=&quot;00862CC3&quot;/&gt;&lt;wsp:rsid wsp:val=&quot;00862D13&quot;/&gt;&lt;wsp:rsid wsp:val=&quot;00870702&quot;/&gt;&lt;wsp:rsid wsp:val=&quot;00871043&quot;/&gt;&lt;wsp:rsid wsp:val=&quot;008728E4&quot;/&gt;&lt;wsp:rsid wsp:val=&quot;008737B4&quot;/&gt;&lt;wsp:rsid wsp:val=&quot;0087394E&quot;/&gt;&lt;wsp:rsid wsp:val=&quot;00875019&quot;/&gt;&lt;wsp:rsid wsp:val=&quot;00876350&quot;/&gt;&lt;wsp:rsid wsp:val=&quot;008800EC&quot;/&gt;&lt;wsp:rsid wsp:val=&quot;00883AE9&quot;/&gt;&lt;wsp:rsid wsp:val=&quot;0088797B&quot;/&gt;&lt;wsp:rsid wsp:val=&quot;00890A71&quot;/&gt;&lt;wsp:rsid wsp:val=&quot;008942C9&quot;/&gt;&lt;wsp:rsid wsp:val=&quot;00894C8F&quot;/&gt;&lt;wsp:rsid wsp:val=&quot;00897426&quot;/&gt;&lt;wsp:rsid wsp:val=&quot;008A78BF&quot;/&gt;&lt;wsp:rsid wsp:val=&quot;008B01B7&quot;/&gt;&lt;wsp:rsid wsp:val=&quot;008B11C0&quot;/&gt;&lt;wsp:rsid wsp:val=&quot;008B2688&quot;/&gt;&lt;wsp:rsid wsp:val=&quot;008B5D4D&quot;/&gt;&lt;wsp:rsid wsp:val=&quot;008B6B0C&quot;/&gt;&lt;wsp:rsid wsp:val=&quot;008C10AA&quot;/&gt;&lt;wsp:rsid wsp:val=&quot;008C26C5&quot;/&gt;&lt;wsp:rsid wsp:val=&quot;008C5BAC&quot;/&gt;&lt;wsp:rsid wsp:val=&quot;008C5E8D&quot;/&gt;&lt;wsp:rsid wsp:val=&quot;008C5F88&quot;/&gt;&lt;wsp:rsid wsp:val=&quot;008C68E6&quot;/&gt;&lt;wsp:rsid wsp:val=&quot;008D3B45&quot;/&gt;&lt;wsp:rsid wsp:val=&quot;008D4D96&quot;/&gt;&lt;wsp:rsid wsp:val=&quot;008D65AA&quot;/&gt;&lt;wsp:rsid wsp:val=&quot;008D7995&quot;/&gt;&lt;wsp:rsid wsp:val=&quot;008E2B25&quot;/&gt;&lt;wsp:rsid wsp:val=&quot;008E409C&quot;/&gt;&lt;wsp:rsid wsp:val=&quot;008E46AD&quot;/&gt;&lt;wsp:rsid wsp:val=&quot;008F1859&quot;/&gt;&lt;wsp:rsid wsp:val=&quot;008F3DAF&quot;/&gt;&lt;wsp:rsid wsp:val=&quot;008F437B&quot;/&gt;&lt;wsp:rsid wsp:val=&quot;008F484F&quot;/&gt;&lt;wsp:rsid wsp:val=&quot;008F4BE1&quot;/&gt;&lt;wsp:rsid wsp:val=&quot;009018AF&quot;/&gt;&lt;wsp:rsid wsp:val=&quot;00904F27&quot;/&gt;&lt;wsp:rsid wsp:val=&quot;00905366&quot;/&gt;&lt;wsp:rsid wsp:val=&quot;00905B78&quot;/&gt;&lt;wsp:rsid wsp:val=&quot;00914EAB&quot;/&gt;&lt;wsp:rsid wsp:val=&quot;00915A73&quot;/&gt;&lt;wsp:rsid wsp:val=&quot;00921118&quot;/&gt;&lt;wsp:rsid wsp:val=&quot;00922165&quot;/&gt;&lt;wsp:rsid wsp:val=&quot;00923E90&quot;/&gt;&lt;wsp:rsid wsp:val=&quot;00935BD9&quot;/&gt;&lt;wsp:rsid wsp:val=&quot;00935DAD&quot;/&gt;&lt;wsp:rsid wsp:val=&quot;00937955&quot;/&gt;&lt;wsp:rsid wsp:val=&quot;00940D2F&quot;/&gt;&lt;wsp:rsid wsp:val=&quot;00942EF1&quot;/&gt;&lt;wsp:rsid wsp:val=&quot;0095128E&quot;/&gt;&lt;wsp:rsid wsp:val=&quot;00952D0D&quot;/&gt;&lt;wsp:rsid wsp:val=&quot;00952EDC&quot;/&gt;&lt;wsp:rsid wsp:val=&quot;00954E80&quot;/&gt;&lt;wsp:rsid wsp:val=&quot;00956540&quot;/&gt;&lt;wsp:rsid wsp:val=&quot;00962530&quot;/&gt;&lt;wsp:rsid wsp:val=&quot;00964A96&quot;/&gt;&lt;wsp:rsid wsp:val=&quot;0096500A&quot;/&gt;&lt;wsp:rsid wsp:val=&quot;009660E5&quot;/&gt;&lt;wsp:rsid wsp:val=&quot;00970205&quot;/&gt;&lt;wsp:rsid wsp:val=&quot;009736FB&quot;/&gt;&lt;wsp:rsid wsp:val=&quot;00984DDA&quot;/&gt;&lt;wsp:rsid wsp:val=&quot;0098573C&quot;/&gt;&lt;wsp:rsid wsp:val=&quot;00990CC1&quot;/&gt;&lt;wsp:rsid wsp:val=&quot;00993387&quot;/&gt;&lt;wsp:rsid wsp:val=&quot;009A3CFD&quot;/&gt;&lt;wsp:rsid wsp:val=&quot;009B0332&quot;/&gt;&lt;wsp:rsid wsp:val=&quot;009B590F&quot;/&gt;&lt;wsp:rsid wsp:val=&quot;009B60DA&quot;/&gt;&lt;wsp:rsid wsp:val=&quot;009C1CDE&quot;/&gt;&lt;wsp:rsid wsp:val=&quot;009D503F&quot;/&gt;&lt;wsp:rsid wsp:val=&quot;009E394C&quot;/&gt;&lt;wsp:rsid wsp:val=&quot;009E3BD4&quot;/&gt;&lt;wsp:rsid wsp:val=&quot;009E3F63&quot;/&gt;&lt;wsp:rsid wsp:val=&quot;009E79C4&quot;/&gt;&lt;wsp:rsid wsp:val=&quot;009F35E1&quot;/&gt;&lt;wsp:rsid wsp:val=&quot;00A04655&quot;/&gt;&lt;wsp:rsid wsp:val=&quot;00A05CAF&quot;/&gt;&lt;wsp:rsid wsp:val=&quot;00A20661&quot;/&gt;&lt;wsp:rsid wsp:val=&quot;00A22AA8&quot;/&gt;&lt;wsp:rsid wsp:val=&quot;00A2753D&quot;/&gt;&lt;wsp:rsid wsp:val=&quot;00A34712&quot;/&gt;&lt;wsp:rsid wsp:val=&quot;00A45559&quot;/&gt;&lt;wsp:rsid wsp:val=&quot;00A5311E&quot;/&gt;&lt;wsp:rsid wsp:val=&quot;00A6082F&quot;/&gt;&lt;wsp:rsid wsp:val=&quot;00A621A0&quot;/&gt;&lt;wsp:rsid wsp:val=&quot;00A63211&quot;/&gt;&lt;wsp:rsid wsp:val=&quot;00A64528&quot;/&gt;&lt;wsp:rsid wsp:val=&quot;00A6464A&quot;/&gt;&lt;wsp:rsid wsp:val=&quot;00A662A9&quot;/&gt;&lt;wsp:rsid wsp:val=&quot;00A71C08&quot;/&gt;&lt;wsp:rsid wsp:val=&quot;00A72B20&quot;/&gt;&lt;wsp:rsid wsp:val=&quot;00A85922&quot;/&gt;&lt;wsp:rsid wsp:val=&quot;00A85F60&quot;/&gt;&lt;wsp:rsid wsp:val=&quot;00A93530&quot;/&gt;&lt;wsp:rsid wsp:val=&quot;00AA1F8C&quot;/&gt;&lt;wsp:rsid wsp:val=&quot;00AB0A32&quot;/&gt;&lt;wsp:rsid wsp:val=&quot;00AB17D0&quot;/&gt;&lt;wsp:rsid wsp:val=&quot;00AC00F2&quot;/&gt;&lt;wsp:rsid wsp:val=&quot;00AC369E&quot;/&gt;&lt;wsp:rsid wsp:val=&quot;00AC3F2B&quot;/&gt;&lt;wsp:rsid wsp:val=&quot;00AC6F10&quot;/&gt;&lt;wsp:rsid wsp:val=&quot;00AC79DF&quot;/&gt;&lt;wsp:rsid wsp:val=&quot;00AD52B9&quot;/&gt;&lt;wsp:rsid wsp:val=&quot;00AE4259&quot;/&gt;&lt;wsp:rsid wsp:val=&quot;00AF2F50&quot;/&gt;&lt;wsp:rsid wsp:val=&quot;00AF7EB2&quot;/&gt;&lt;wsp:rsid wsp:val=&quot;00B05EF6&quot;/&gt;&lt;wsp:rsid wsp:val=&quot;00B070E4&quot;/&gt;&lt;wsp:rsid wsp:val=&quot;00B076EF&quot;/&gt;&lt;wsp:rsid wsp:val=&quot;00B13544&quot;/&gt;&lt;wsp:rsid wsp:val=&quot;00B1506C&quot;/&gt;&lt;wsp:rsid wsp:val=&quot;00B16069&quot;/&gt;&lt;wsp:rsid wsp:val=&quot;00B21FC2&quot;/&gt;&lt;wsp:rsid wsp:val=&quot;00B245E2&quot;/&gt;&lt;wsp:rsid wsp:val=&quot;00B32005&quot;/&gt;&lt;wsp:rsid wsp:val=&quot;00B352AE&quot;/&gt;&lt;wsp:rsid wsp:val=&quot;00B43294&quot;/&gt;&lt;wsp:rsid wsp:val=&quot;00B5075F&quot;/&gt;&lt;wsp:rsid wsp:val=&quot;00B521C6&quot;/&gt;&lt;wsp:rsid wsp:val=&quot;00B60FC9&quot;/&gt;&lt;wsp:rsid wsp:val=&quot;00B631D5&quot;/&gt;&lt;wsp:rsid wsp:val=&quot;00B67432&quot;/&gt;&lt;wsp:rsid wsp:val=&quot;00B70A75&quot;/&gt;&lt;wsp:rsid wsp:val=&quot;00B7164E&quot;/&gt;&lt;wsp:rsid wsp:val=&quot;00B74683&quot;/&gt;&lt;wsp:rsid wsp:val=&quot;00B77C8E&quot;/&gt;&lt;wsp:rsid wsp:val=&quot;00B85C0E&quot;/&gt;&lt;wsp:rsid wsp:val=&quot;00B87670&quot;/&gt;&lt;wsp:rsid wsp:val=&quot;00B90B9F&quot;/&gt;&lt;wsp:rsid wsp:val=&quot;00B92600&quot;/&gt;&lt;wsp:rsid wsp:val=&quot;00B926A1&quot;/&gt;&lt;wsp:rsid wsp:val=&quot;00B92A4D&quot;/&gt;&lt;wsp:rsid wsp:val=&quot;00B97876&quot;/&gt;&lt;wsp:rsid wsp:val=&quot;00BA2123&quot;/&gt;&lt;wsp:rsid wsp:val=&quot;00BA6F6E&quot;/&gt;&lt;wsp:rsid wsp:val=&quot;00BB06BE&quot;/&gt;&lt;wsp:rsid wsp:val=&quot;00BB4025&quot;/&gt;&lt;wsp:rsid wsp:val=&quot;00BC041B&quot;/&gt;&lt;wsp:rsid wsp:val=&quot;00BC0CFE&quot;/&gt;&lt;wsp:rsid wsp:val=&quot;00BC232D&quot;/&gt;&lt;wsp:rsid wsp:val=&quot;00BC38EB&quot;/&gt;&lt;wsp:rsid wsp:val=&quot;00BC40F8&quot;/&gt;&lt;wsp:rsid wsp:val=&quot;00BC6795&quot;/&gt;&lt;wsp:rsid wsp:val=&quot;00BC7A1D&quot;/&gt;&lt;wsp:rsid wsp:val=&quot;00BD4BF9&quot;/&gt;&lt;wsp:rsid wsp:val=&quot;00BD4E8D&quot;/&gt;&lt;wsp:rsid wsp:val=&quot;00BD5024&quot;/&gt;&lt;wsp:rsid wsp:val=&quot;00BE0D72&quot;/&gt;&lt;wsp:rsid wsp:val=&quot;00BE2B43&quot;/&gt;&lt;wsp:rsid wsp:val=&quot;00BF226F&quot;/&gt;&lt;wsp:rsid wsp:val=&quot;00BF3054&quot;/&gt;&lt;wsp:rsid wsp:val=&quot;00BF41C5&quot;/&gt;&lt;wsp:rsid wsp:val=&quot;00BF4D56&quot;/&gt;&lt;wsp:rsid wsp:val=&quot;00BF4E80&quot;/&gt;&lt;wsp:rsid wsp:val=&quot;00C020BF&quot;/&gt;&lt;wsp:rsid wsp:val=&quot;00C02BB3&quot;/&gt;&lt;wsp:rsid wsp:val=&quot;00C04D5D&quot;/&gt;&lt;wsp:rsid wsp:val=&quot;00C12A0A&quot;/&gt;&lt;wsp:rsid wsp:val=&quot;00C12FA7&quot;/&gt;&lt;wsp:rsid wsp:val=&quot;00C15542&quot;/&gt;&lt;wsp:rsid wsp:val=&quot;00C218F6&quot;/&gt;&lt;wsp:rsid wsp:val=&quot;00C22DDC&quot;/&gt;&lt;wsp:rsid wsp:val=&quot;00C24335&quot;/&gt;&lt;wsp:rsid wsp:val=&quot;00C25D71&quot;/&gt;&lt;wsp:rsid wsp:val=&quot;00C306C1&quot;/&gt;&lt;wsp:rsid wsp:val=&quot;00C36BFC&quot;/&gt;&lt;wsp:rsid wsp:val=&quot;00C40A5F&quot;/&gt;&lt;wsp:rsid wsp:val=&quot;00C44FC2&quot;/&gt;&lt;wsp:rsid wsp:val=&quot;00C51DF4&quot;/&gt;&lt;wsp:rsid wsp:val=&quot;00C5438D&quot;/&gt;&lt;wsp:rsid wsp:val=&quot;00C66FFB&quot;/&gt;&lt;wsp:rsid wsp:val=&quot;00C73321&quot;/&gt;&lt;wsp:rsid wsp:val=&quot;00C776B4&quot;/&gt;&lt;wsp:rsid wsp:val=&quot;00C8201D&quot;/&gt;&lt;wsp:rsid wsp:val=&quot;00C84078&quot;/&gt;&lt;wsp:rsid wsp:val=&quot;00C84803&quot;/&gt;&lt;wsp:rsid wsp:val=&quot;00C84BAF&quot;/&gt;&lt;wsp:rsid wsp:val=&quot;00C86259&quot;/&gt;&lt;wsp:rsid wsp:val=&quot;00C87B82&quot;/&gt;&lt;wsp:rsid wsp:val=&quot;00C91031&quot;/&gt;&lt;wsp:rsid wsp:val=&quot;00C96BE2&quot;/&gt;&lt;wsp:rsid wsp:val=&quot;00CA7277&quot;/&gt;&lt;wsp:rsid wsp:val=&quot;00CA7A5B&quot;/&gt;&lt;wsp:rsid wsp:val=&quot;00CB2F98&quot;/&gt;&lt;wsp:rsid wsp:val=&quot;00CB3350&quot;/&gt;&lt;wsp:rsid wsp:val=&quot;00CB388E&quot;/&gt;&lt;wsp:rsid wsp:val=&quot;00CB6D5C&quot;/&gt;&lt;wsp:rsid wsp:val=&quot;00CC7F03&quot;/&gt;&lt;wsp:rsid wsp:val=&quot;00CD151F&quot;/&gt;&lt;wsp:rsid wsp:val=&quot;00CD3592&quot;/&gt;&lt;wsp:rsid wsp:val=&quot;00CD7450&quot;/&gt;&lt;wsp:rsid wsp:val=&quot;00CE1F83&quot;/&gt;&lt;wsp:rsid wsp:val=&quot;00CE2548&quot;/&gt;&lt;wsp:rsid wsp:val=&quot;00CE6CB6&quot;/&gt;&lt;wsp:rsid wsp:val=&quot;00D0132F&quot;/&gt;&lt;wsp:rsid wsp:val=&quot;00D01EC7&quot;/&gt;&lt;wsp:rsid wsp:val=&quot;00D105C9&quot;/&gt;&lt;wsp:rsid wsp:val=&quot;00D1106E&quot;/&gt;&lt;wsp:rsid wsp:val=&quot;00D11688&quot;/&gt;&lt;wsp:rsid wsp:val=&quot;00D121CE&quot;/&gt;&lt;wsp:rsid wsp:val=&quot;00D13879&quot;/&gt;&lt;wsp:rsid wsp:val=&quot;00D212B0&quot;/&gt;&lt;wsp:rsid wsp:val=&quot;00D2473A&quot;/&gt;&lt;wsp:rsid wsp:val=&quot;00D26B5B&quot;/&gt;&lt;wsp:rsid wsp:val=&quot;00D30646&quot;/&gt;&lt;wsp:rsid wsp:val=&quot;00D31F70&quot;/&gt;&lt;wsp:rsid wsp:val=&quot;00D31FBB&quot;/&gt;&lt;wsp:rsid wsp:val=&quot;00D31FD9&quot;/&gt;&lt;wsp:rsid wsp:val=&quot;00D321D8&quot;/&gt;&lt;wsp:rsid wsp:val=&quot;00D332E0&quot;/&gt;&lt;wsp:rsid wsp:val=&quot;00D35942&quot;/&gt;&lt;wsp:rsid wsp:val=&quot;00D35A82&quot;/&gt;&lt;wsp:rsid wsp:val=&quot;00D373CF&quot;/&gt;&lt;wsp:rsid wsp:val=&quot;00D47B97&quot;/&gt;&lt;wsp:rsid wsp:val=&quot;00D47CB0&quot;/&gt;&lt;wsp:rsid wsp:val=&quot;00D51A1C&quot;/&gt;&lt;wsp:rsid wsp:val=&quot;00D533C4&quot;/&gt;&lt;wsp:rsid wsp:val=&quot;00D55D91&quot;/&gt;&lt;wsp:rsid wsp:val=&quot;00D632E9&quot;/&gt;&lt;wsp:rsid wsp:val=&quot;00D66684&quot;/&gt;&lt;wsp:rsid wsp:val=&quot;00D808A2&quot;/&gt;&lt;wsp:rsid wsp:val=&quot;00D81C90&quot;/&gt;&lt;wsp:rsid wsp:val=&quot;00D81FF6&quot;/&gt;&lt;wsp:rsid wsp:val=&quot;00D84E51&quot;/&gt;&lt;wsp:rsid wsp:val=&quot;00D86B21&quot;/&gt;&lt;wsp:rsid wsp:val=&quot;00D8722F&quot;/&gt;&lt;wsp:rsid wsp:val=&quot;00D95601&quot;/&gt;&lt;wsp:rsid wsp:val=&quot;00D95A34&quot;/&gt;&lt;wsp:rsid wsp:val=&quot;00D979A5&quot;/&gt;&lt;wsp:rsid wsp:val=&quot;00D97E0F&quot;/&gt;&lt;wsp:rsid wsp:val=&quot;00DA006D&quot;/&gt;&lt;wsp:rsid wsp:val=&quot;00DB2415&quot;/&gt;&lt;wsp:rsid wsp:val=&quot;00DB26E8&quot;/&gt;&lt;wsp:rsid wsp:val=&quot;00DB3077&quot;/&gt;&lt;wsp:rsid wsp:val=&quot;00DB6D83&quot;/&gt;&lt;wsp:rsid wsp:val=&quot;00DC0EBA&quot;/&gt;&lt;wsp:rsid wsp:val=&quot;00DC519B&quot;/&gt;&lt;wsp:rsid wsp:val=&quot;00DC6D3D&quot;/&gt;&lt;wsp:rsid wsp:val=&quot;00DD0688&quot;/&gt;&lt;wsp:rsid wsp:val=&quot;00DD0CC8&quot;/&gt;&lt;wsp:rsid wsp:val=&quot;00DD12A4&quot;/&gt;&lt;wsp:rsid wsp:val=&quot;00DD14D1&quot;/&gt;&lt;wsp:rsid wsp:val=&quot;00DD153F&quot;/&gt;&lt;wsp:rsid wsp:val=&quot;00DD5ACD&quot;/&gt;&lt;wsp:rsid wsp:val=&quot;00DE189E&quot;/&gt;&lt;wsp:rsid wsp:val=&quot;00DF05E5&quot;/&gt;&lt;wsp:rsid wsp:val=&quot;00DF58D3&quot;/&gt;&lt;wsp:rsid wsp:val=&quot;00E0681B&quot;/&gt;&lt;wsp:rsid wsp:val=&quot;00E10010&quot;/&gt;&lt;wsp:rsid wsp:val=&quot;00E10184&quot;/&gt;&lt;wsp:rsid wsp:val=&quot;00E14B98&quot;/&gt;&lt;wsp:rsid wsp:val=&quot;00E1514F&quot;/&gt;&lt;wsp:rsid wsp:val=&quot;00E1764E&quot;/&gt;&lt;wsp:rsid wsp:val=&quot;00E20C9A&quot;/&gt;&lt;wsp:rsid wsp:val=&quot;00E211D3&quot;/&gt;&lt;wsp:rsid wsp:val=&quot;00E22960&quot;/&gt;&lt;wsp:rsid wsp:val=&quot;00E22E62&quot;/&gt;&lt;wsp:rsid wsp:val=&quot;00E30EEB&quot;/&gt;&lt;wsp:rsid wsp:val=&quot;00E315F3&quot;/&gt;&lt;wsp:rsid wsp:val=&quot;00E324E4&quot;/&gt;&lt;wsp:rsid wsp:val=&quot;00E32A27&quot;/&gt;&lt;wsp:rsid wsp:val=&quot;00E33281&quot;/&gt;&lt;wsp:rsid wsp:val=&quot;00E33D14&quot;/&gt;&lt;wsp:rsid wsp:val=&quot;00E37B3F&quot;/&gt;&lt;wsp:rsid wsp:val=&quot;00E43FA0&quot;/&gt;&lt;wsp:rsid wsp:val=&quot;00E45575&quot;/&gt;&lt;wsp:rsid wsp:val=&quot;00E4648F&quot;/&gt;&lt;wsp:rsid wsp:val=&quot;00E4696A&quot;/&gt;&lt;wsp:rsid wsp:val=&quot;00E52398&quot;/&gt;&lt;wsp:rsid wsp:val=&quot;00E538B7&quot;/&gt;&lt;wsp:rsid wsp:val=&quot;00E54BA2&quot;/&gt;&lt;wsp:rsid wsp:val=&quot;00E56213&quot;/&gt;&lt;wsp:rsid wsp:val=&quot;00E602AB&quot;/&gt;&lt;wsp:rsid wsp:val=&quot;00E60714&quot;/&gt;&lt;wsp:rsid wsp:val=&quot;00E62A3B&quot;/&gt;&lt;wsp:rsid wsp:val=&quot;00E64E8C&quot;/&gt;&lt;wsp:rsid wsp:val=&quot;00E75BEB&quot;/&gt;&lt;wsp:rsid wsp:val=&quot;00E9054B&quot;/&gt;&lt;wsp:rsid wsp:val=&quot;00E90D28&quot;/&gt;&lt;wsp:rsid wsp:val=&quot;00E92287&quot;/&gt;&lt;wsp:rsid wsp:val=&quot;00EA490A&quot;/&gt;&lt;wsp:rsid wsp:val=&quot;00EB0F2A&quot;/&gt;&lt;wsp:rsid wsp:val=&quot;00EB1F3D&quot;/&gt;&lt;wsp:rsid wsp:val=&quot;00EB5299&quot;/&gt;&lt;wsp:rsid wsp:val=&quot;00EB73DB&quot;/&gt;&lt;wsp:rsid wsp:val=&quot;00EC0056&quot;/&gt;&lt;wsp:rsid wsp:val=&quot;00EC1F6C&quot;/&gt;&lt;wsp:rsid wsp:val=&quot;00EC25C6&quot;/&gt;&lt;wsp:rsid wsp:val=&quot;00EC5168&quot;/&gt;&lt;wsp:rsid wsp:val=&quot;00EE69E4&quot;/&gt;&lt;wsp:rsid wsp:val=&quot;00EF455D&quot;/&gt;&lt;wsp:rsid wsp:val=&quot;00F03F05&quot;/&gt;&lt;wsp:rsid wsp:val=&quot;00F05F81&quot;/&gt;&lt;wsp:rsid wsp:val=&quot;00F07E4A&quot;/&gt;&lt;wsp:rsid wsp:val=&quot;00F144AB&quot;/&gt;&lt;wsp:rsid wsp:val=&quot;00F15E26&quot;/&gt;&lt;wsp:rsid wsp:val=&quot;00F165CB&quot;/&gt;&lt;wsp:rsid wsp:val=&quot;00F17B4E&quot;/&gt;&lt;wsp:rsid wsp:val=&quot;00F23508&quot;/&gt;&lt;wsp:rsid wsp:val=&quot;00F335DD&quot;/&gt;&lt;wsp:rsid wsp:val=&quot;00F34BBE&quot;/&gt;&lt;wsp:rsid wsp:val=&quot;00F366D7&quot;/&gt;&lt;wsp:rsid wsp:val=&quot;00F41A08&quot;/&gt;&lt;wsp:rsid wsp:val=&quot;00F42DFE&quot;/&gt;&lt;wsp:rsid wsp:val=&quot;00F47626&quot;/&gt;&lt;wsp:rsid wsp:val=&quot;00F5388C&quot;/&gt;&lt;wsp:rsid wsp:val=&quot;00F6088E&quot;/&gt;&lt;wsp:rsid wsp:val=&quot;00F62526&quot;/&gt;&lt;wsp:rsid wsp:val=&quot;00F65F9C&quot;/&gt;&lt;wsp:rsid wsp:val=&quot;00F670C7&quot;/&gt;&lt;wsp:rsid wsp:val=&quot;00F71305&quot;/&gt;&lt;wsp:rsid wsp:val=&quot;00F71C94&quot;/&gt;&lt;wsp:rsid wsp:val=&quot;00F76E9E&quot;/&gt;&lt;wsp:rsid wsp:val=&quot;00F772A8&quot;/&gt;&lt;wsp:rsid wsp:val=&quot;00F8411D&quot;/&gt;&lt;wsp:rsid wsp:val=&quot;00F94407&quot;/&gt;&lt;wsp:rsid wsp:val=&quot;00FA1275&quot;/&gt;&lt;wsp:rsid wsp:val=&quot;00FA6244&quot;/&gt;&lt;wsp:rsid wsp:val=&quot;00FA693D&quot;/&gt;&lt;wsp:rsid wsp:val=&quot;00FA73A6&quot;/&gt;&lt;wsp:rsid wsp:val=&quot;00FA7CD5&quot;/&gt;&lt;wsp:rsid wsp:val=&quot;00FB0445&quot;/&gt;&lt;wsp:rsid wsp:val=&quot;00FB5739&quot;/&gt;&lt;wsp:rsid wsp:val=&quot;00FB70D7&quot;/&gt;&lt;wsp:rsid wsp:val=&quot;00FC09A4&quot;/&gt;&lt;wsp:rsid wsp:val=&quot;00FD4F2F&quot;/&gt;&lt;wsp:rsid wsp:val=&quot;00FD7D78&quot;/&gt;&lt;wsp:rsid wsp:val=&quot;00FD7E92&quot;/&gt;&lt;wsp:rsid wsp:val=&quot;00FE45F3&quot;/&gt;&lt;wsp:rsid wsp:val=&quot;00FE5090&quot;/&gt;&lt;wsp:rsid wsp:val=&quot;00FF56BA&quot;/&gt;&lt;/wsp:rsids&gt;&lt;/w:docPr&gt;&lt;w:body&gt;&lt;wx:sect&gt;&lt;w:p wsp:rsidR=&quot;00000000&quot; wsp:rsidRPr=&quot;001B1735&quot; wsp:rsidRDefault=&quot;001B1735&quot; wsp:rsidP=&quot;001B1735&quot;&gt;&lt;m:oMathPara&gt;&lt;m:oMath&gt;&lt;m:eqArr&gt;&lt;m:eqArrPr&gt;&lt;m:maxDist m:val=&quot;1&quot;/&gt;&lt;m:ctrlPr&gt;&lt;w:rPr&gt;&lt;w:rFonts w:ascii=&quot;Cambria Math&quot; w:fareast=&quot;Times New Roman&quot; w:h-ansi=&quot;Cambria Math&quot;/&gt;&lt;wx:font wx:val=&quot;Cambria Math&quot;/&gt;&lt;w:i/&gt;&lt;w:lang w:val=&quot;EN-US&quot;/&gt;&lt;/w:rPr&gt;&lt;/m:ctrlPr&gt;&lt;/m:eqArrPr&gt;&lt;m:e&gt;&lt;m:d&gt;&lt;m:dPr&gt;&lt;m:begChr m:val=&quot;{&quot;/&gt;&lt;m:endChr m:val=&quot;&quot;/&gt;&lt;m:ctrlPr&gt;&lt;w:rPr&gt;&lt;w:rFonts w:ascii=&quot;Cambria Math&quot; w:h-ansi=&quot;Cambria Math&quot;/&gt;&lt;wx:font wx:val=&quot;Cambria Math&quot;/&gt;&lt;w:i/&gt;&lt;/w:rPr&gt;&lt;/m:ctrlPr&gt;&lt;/m:dPr&gt;&lt;m:e&gt;&lt;m:eqArr&gt;&lt;m:eqArrPr&gt;&lt;m:ctrlPr&gt;&lt;w:rPr&gt;&lt;w:rFonts w:ascii=&quot;Cambria Math&quot; w:h-ansi=&quot;Cambria Math&quot;/&gt;&lt;wx:font wx:val=&quot;Cambria Math&quot;/&gt;&lt;w:i/&gt;&lt;/w:rPr&gt;&lt;/m:ctrlPr&gt;&lt;/m:eqArrPr&gt;&lt;m:e&gt;&lt;m:acc&gt;&lt;m:accPr&gt;&lt;m:chr m:val=&quot;М‡&quot;/&gt;&lt;m:ctrlPr&gt;&lt;w:rPr&gt;&lt;w:rFonts w:ascii=&quot;Cambria Math&quot; w:h-ansi=&quot;Cambria Math&quot;/&gt;&lt;wx:font wx:val=&quot;Cambria Math&quot;/&gt;&lt;w:i/&gt;&lt;w:lang w:val=&quot;EN-US&quot;/&gt;&lt;/w:rPr&gt;&lt;/m:ctrlPr&gt;&lt;/m:accPr&gt;&lt;m:e&gt;&lt;m:r&gt;&lt;w:rPr&gt;&lt;w:rFonts w:ascii=&quot;Cambria Math&quot; w:h-ansi=&quot;Cambria Math&quot;/&gt;&lt;wx:font wx:val=&quot;Cambria Math&quot;/&gt;&lt;w:i/&gt;&lt;w:lang w:val=&quot;EN-US&quot;/&gt;&lt;/w:rPr&gt;&lt;m:t&gt;K&lt;/m:t&gt;&lt;/m:r&gt;&lt;/m:e&gt;&lt;/m:acc&gt;&lt;m:r&gt;&lt;w:rPr&gt;&lt;w:rFonts w:ascii=&quot;Cambria Math&quot; w:h-ansi=&quot;Cambria Math&quot;/&gt;&lt;wx:font wx:val=&quot;Cambria Math&quot;/&gt;&lt;w:i/&gt;&lt;/w:rPr&gt;&lt;m:t&gt;=-&lt;/m:t&gt;&lt;/m:r&gt;&lt;m:r&gt;&lt;w:rPr&gt;&lt;w:rFonts w:ascii=&quot;Cambria Math&quot; w:h-ansi=&quot;Cambria Math&quot;/&gt;&lt;wx:font wx:val=&quot;Cambria Math&quot;/&gt;&lt;w:i/&gt;&lt;w:lang w:val=&quot;EN-US&quot;/&gt;&lt;/w:rPr&gt;&lt;m:t&gt;ОјK&lt;/m:t&gt;&lt;/m:r&gt;&lt;m:r&gt;&lt;w:rPr&gt;&lt;w:rFonts w:ascii=&quot;Cambria Math&quot; w:h-ansi=&quot;Cambria Math&quot;/&gt;&lt;wx:font wx:val=&quot;Cambria Math&quot;/&gt;&lt;w:i/&gt;&lt;/w:rPr&gt;&lt;m:t&gt;+&lt;/m:t&gt;&lt;/m:r&gt;&lt;m:r&gt;&lt;w:rPr&gt;&lt;w:rFonts w:ascii=&quot;Cambria Math&quot; w:h-ansi=&quot;Cambria Math&quot;/&gt;&lt;wx:font wx:val=&quot;Cambria Math&quot;/&gt;&lt;w:i/&gt;&lt;w:lang w:val=&quot;EN-US&quot;/&gt;&lt;/w:rPr&gt;&lt;m:t&gt;О±F&lt;/m:t&gt;&lt;/m:r&gt;&lt;m:d&gt;&lt;m:dPr&gt;&lt;m:ctrlPr&gt;&lt;w:rPr&gt;&lt;w:rFonts w:ascii=&quot;Cambria Math&quot; w:h-ansi=&quot;Cambria Math&quot;/&gt;&lt;wx:font wx:val=&quot;Cambria Math&quot;/&gt;&lt;w:i/&gt;&lt;w:lang w:val=&quot;EN-US&quot;/&gt;&lt;/w:rPr&gt;&lt;/m:ctrlPr&gt;&lt;/m:dPr&gt;&lt;m:e&gt;&lt;m:r&gt;&lt;w:rPr&gt;&lt;w:rFonts w:ascii=&quot;Cambria Math&quot; w:h-ansi=&quot;Cambria Math&quot;/&gt;&lt;wx:font wx:val=&quot;Cambria Math&quot;/&gt;&lt;w:i/&gt;&lt;w:lang w:val=&quot;EN-US&quot;/&gt;&lt;/w:rPr&gt;&lt;m:t&gt;K&lt;/m:t&gt;&lt;/m:r&gt;&lt;m:r&gt;&lt;w:rPr&gt;&lt;w:rFonts w:ascii=&quot;Cambria Math&quot; w:h-ansi=&quot;Cambria Math&quot;/&gt;&lt;wx:font wx:val=&quot;Cambria Math&quot;/&gt;&lt;w:i/&gt;&lt;/w:rPr&gt;&lt;m:t&gt;,&lt;/m:t&gt;&lt;/m:r&gt;&lt;m:r&gt;&lt;w:rPr&gt;&lt;w:rFonts w:ascii=&quot;Cambria Math&quot; w:h-ansi=&quot;Cambria Math&quot;/&gt;&lt;wx:font wx:val=&quot;Cambria Math&quot;/&gt;&lt;w:i/&gt;&lt;w:lang w:val=&quot;EN-US&quot;/&gt;&lt;/w:rPr&gt;&lt;m:t&gt;L&lt;/m:t&gt;&lt;/m:r&gt;&lt;/m:e&gt;&lt;/m:d&gt;&lt;m:r&gt;&lt;w:rPr&gt;&lt;w:rFonts w:ascii=&quot;Cambria Math&quot; w:h-ansi=&quot;Cambria Math&quot;/&gt;&lt;wx:font wx:val=&quot;Cambria Math&quot;/&gt;&lt;w:i/&gt;&lt;/w:rPr&gt;&lt;m:t&gt;,&lt;/m:t&gt;&lt;/m:r&gt;&lt;/m:e&gt;&lt;m:e&gt;&lt;m:acc&gt;&lt;m:accPr&gt;&lt;m:chr m:val=&quot;М‡&quot;/&gt;&lt;m:ctrlPr&gt;&lt;w:rPr&gt;&lt;w:rFonts w:ascii=&quot;Cambria Math&quot; w:h-ansi=&quot;Cambria Math&quot;/&gt;&lt;wx:font wx:val=&quot;Cambria Math&quot;/&gt;&lt;w:i/&gt;&lt;/w:rPr&gt;&lt;/m:ctrlPr&gt;&lt;/m:accPr&gt;&lt;m:e&gt;&lt;m:r&gt;&lt;w:rPr&gt;&lt;w:rFonts w:ascii=&quot;Cambria Math&quot; w:h-ansi=&quot;Cambria Math&quot;/&gt;&lt;wx:font wx:val=&quot;Cambria Math&quot;/&gt;&lt;w:i/&gt;&lt;/w:rPr&gt;&lt;m:t&gt;L&lt;/m:t&gt;&lt;/m:r&gt;&lt;/m:e&gt;&lt;/m:acc&gt;&lt;m:r&gt;&lt;w:rPr&gt;&lt;w:rFonts w:ascii=&quot;Cambria Math&quot; w:h-ansi=&quot;Cambria Math&quot;/&gt;&lt;wx:font wx:val=&quot;Cambria Math&quot;/&gt;&lt;w:i/&gt;&lt;/w:rPr&gt;&lt;m:t&gt;=vL&lt;/m:t&gt;&lt;/m:r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1-&lt;/m:t&gt;&lt;/m:r&gt;&lt;m:f&gt;&lt;m:fPr&gt;&lt;m:ctrlPr&gt;&lt;w:rPr&gt;&lt;w:rFonts w:ascii=&quot;Cambria Math&quot; w:h-ansi=&quot;Cambria Math&quot;/&gt;&lt;wx:font wx:val=&quot;Cambria Math&quot;/&gt;&lt;w:i/&gt;&lt;/w:rPr&gt;&lt;/m:ctrlPr&gt;&lt;/m:fPr&gt;&lt;m:num&gt;&lt;m:r&gt;&lt;w:rPr&gt;&lt;w:rFonts w:ascii=&quot;Cambria Math&quot; w:h-ansi=&quot;Cambria Math&quot;/&gt;&lt;wx:font wx:val=&quot;Cambria Math&quot;/&gt;&lt;w:i/&gt;&lt;/w:rPr&gt;&lt;m:t&gt;L&lt;/m:t&gt;&lt;/m:r&gt;&lt;/m:num&gt;&lt;m:den&gt;&lt;m:r&gt;&lt;w:rPr&gt;&lt;w:rFonts w:ascii=&quot;Cambria Math&quot; w:h-ansi=&quot;Cambria Math&quot;/&gt;&lt;wx:font wx:val=&quot;Cambria Math&quot;/&gt;&lt;w:i/&gt;&lt;/w:rPr&gt;&lt;m:t&gt;M&lt;/m:t&gt;&lt;/m:r&gt;&lt;/m:den&gt;&lt;/m:f&gt;&lt;/m:e&gt;&lt;/m:d&gt;&lt;m:r&gt;&lt;w:rPr&gt;&lt;w:rFonts w:ascii=&quot;Cambria Math&quot; w:h-ansi=&quot;Cambria Math&quot;/&gt;&lt;wx:font wx:val=&quot;Cambria Math&quot;/&gt;&lt;w:i/&gt;&lt;/w:rPr&gt;&lt;m:t&gt;,&lt;/m:t&gt;&lt;/m:r&gt;&lt;/m:e&gt;&lt;/m:eqArr&gt;&lt;/m:e&gt;&lt;/m:d&gt;&lt;m:r&gt;&lt;w:rPr&gt;&lt;w:rFonts w:ascii=&quot;Cambria Math&quot; w:fareast=&quot;Times New Roman&quot; w:h-ansi=&quot;Cambria Math&quot;/&gt;&lt;wx:font wx:val=&quot;Cambria Math&quot;/&gt;&lt;w:i/&gt;&lt;/w:rPr&gt;&lt;m:t&gt; &lt;/m:t&gt;&lt;/m:r&gt;&lt;m:r&gt;&lt;w:rPr&gt;&lt;w:rFonts w:ascii=&quot;Cambria Math&quot; w:h-ansi=&quot;Cambria Math&quot;/&gt;&lt;wx:font wx:val=&quot;Cambria Math&quot;/&gt;&lt;w:i/&gt;&lt;/w:rPr&gt;&lt;m:t&gt;#&lt;/m:t&gt;&lt;/m:r&gt;&lt;m:d&gt;&lt;m:dPr&gt;&lt;m:ctrlPr&gt;&lt;w:rPr&gt;&lt;w:rFonts w:ascii=&quot;Cambria Math&quot; w:fareast=&quot;Times New Roman&quot; w:h-ansi=&quot;Cambria Math&quot;/&gt;&lt;wx:font wx:val=&quot;Cambria Math&quot;/&gt;&lt;w:i/&gt;&lt;w:lang w:val=&quot;EN-US&quot;/&gt;&lt;/w:rPr&gt;&lt;/m:ctrlPr&gt;&lt;/m:dPr&gt;&lt;m:e&gt;&lt;m:r&gt;&lt;w:rPr&gt;&lt;w:rFonts w:ascii=&quot;Cambria Math&quot; w:fareast=&quot;Times New Roman&quot; w:h-ansi=&quot;Cambria Math&quot;/&gt;&lt;wx:font wx:val=&quot;Cambria Math&quot;/&gt;&lt;w:i/&gt;&lt;/w:rPr&gt;&lt;m:t&gt;1&lt;/m:t&gt;&lt;/m:r&gt;&lt;/m:e&gt;&lt;/m:d&gt;&lt;m:ctrlPr&gt;&lt;w:rPr&gt;&lt;w:rFonts w:ascii=&quot;Cambria Math&quot; w:h-ansi=&quot;Cambria Math&quot;/&gt;&lt;wx:font wx:val=&quot;Cambria Math&quot;/&gt;&lt;w:i/&gt;&lt;/w:rPr&gt;&lt;/m:ctrlPr&gt;&lt;/m:e&gt;&lt;/m:eqArr&gt;&lt;/m:oMath&gt;&lt;/m:oMathPara&gt;&lt;/w:p&gt;&lt;w:sectPr wsp:rsidR=&quot;00000000&quot; wsp:rsidRPr=&quot;001B1735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46" o:title="" chromakey="white"/>
          </v:shape>
        </w:pict>
      </w:r>
    </w:p>
    <w:p w14:paraId="57F1E108" w14:textId="77777777" w:rsidR="00E64622" w:rsidRPr="00AF2F50" w:rsidRDefault="00AF2F50" w:rsidP="00E64622">
      <w:pPr>
        <w:ind w:firstLine="0"/>
      </w:pPr>
      <w:r w:rsidRPr="00AF2F50">
        <w:t xml:space="preserve">где </w:t>
      </w:r>
      <w:r w:rsidR="00E64622">
        <w:t>…</w:t>
      </w:r>
    </w:p>
    <w:p w14:paraId="7552C339" w14:textId="77777777" w:rsidR="00E64622" w:rsidRPr="00E64622" w:rsidRDefault="00AF2F50" w:rsidP="00E64622">
      <w:pPr>
        <w:ind w:firstLine="567"/>
      </w:pPr>
      <w:r w:rsidRPr="00AF2F50">
        <w:rPr>
          <w:b/>
        </w:rPr>
        <w:t xml:space="preserve">Постановка задачи. </w:t>
      </w:r>
      <w:r w:rsidRPr="00AF2F50">
        <w:t xml:space="preserve">Цель работы заключается </w:t>
      </w:r>
      <w:r w:rsidRPr="00E64622">
        <w:t>в</w:t>
      </w:r>
      <w:r w:rsidR="00E64622">
        <w:t>…</w:t>
      </w:r>
    </w:p>
    <w:p w14:paraId="03186150" w14:textId="77777777" w:rsidR="00AF2F50" w:rsidRPr="00E64622" w:rsidRDefault="00AF2F50" w:rsidP="00E64622">
      <w:pPr>
        <w:pStyle w:val="af4"/>
        <w:spacing w:after="0" w:line="240" w:lineRule="auto"/>
        <w:ind w:left="0" w:firstLine="567"/>
        <w:rPr>
          <w:rFonts w:ascii="Times New Roman" w:hAnsi="Times New Roman"/>
          <w:bCs/>
          <w:sz w:val="24"/>
          <w:szCs w:val="24"/>
        </w:rPr>
      </w:pPr>
      <w:r w:rsidRPr="00E64622">
        <w:rPr>
          <w:rFonts w:ascii="Times New Roman" w:hAnsi="Times New Roman"/>
          <w:b/>
          <w:sz w:val="24"/>
          <w:szCs w:val="24"/>
        </w:rPr>
        <w:t>Результат</w:t>
      </w:r>
      <w:r w:rsidR="00E64622">
        <w:rPr>
          <w:rFonts w:ascii="Times New Roman" w:hAnsi="Times New Roman"/>
          <w:b/>
          <w:sz w:val="24"/>
          <w:szCs w:val="24"/>
        </w:rPr>
        <w:t xml:space="preserve">ы. </w:t>
      </w:r>
      <w:r w:rsidR="00E64622">
        <w:rPr>
          <w:rFonts w:ascii="Times New Roman" w:hAnsi="Times New Roman"/>
          <w:bCs/>
          <w:sz w:val="24"/>
          <w:szCs w:val="24"/>
        </w:rPr>
        <w:t>Текст….</w:t>
      </w:r>
    </w:p>
    <w:p w14:paraId="5959FA6D" w14:textId="77777777" w:rsidR="00AF2F50" w:rsidRPr="00E64622" w:rsidRDefault="00AF2F50" w:rsidP="00E64622">
      <w:pPr>
        <w:pStyle w:val="af4"/>
        <w:spacing w:after="0" w:line="240" w:lineRule="auto"/>
        <w:ind w:left="0" w:firstLine="567"/>
        <w:rPr>
          <w:rFonts w:ascii="Times New Roman" w:hAnsi="Times New Roman"/>
          <w:b/>
        </w:rPr>
      </w:pPr>
    </w:p>
    <w:p w14:paraId="6BE90290" w14:textId="77777777" w:rsidR="00E64622" w:rsidRPr="00E64622" w:rsidRDefault="00AF2F50" w:rsidP="00E64622">
      <w:pPr>
        <w:pStyle w:val="af4"/>
        <w:spacing w:after="0" w:line="240" w:lineRule="auto"/>
        <w:ind w:left="0" w:firstLine="567"/>
        <w:jc w:val="right"/>
        <w:rPr>
          <w:rFonts w:ascii="Times New Roman" w:hAnsi="Times New Roman"/>
          <w:sz w:val="24"/>
          <w:szCs w:val="24"/>
        </w:rPr>
      </w:pPr>
      <w:r w:rsidRPr="00E64622">
        <w:rPr>
          <w:rFonts w:ascii="Times New Roman" w:hAnsi="Times New Roman"/>
          <w:sz w:val="24"/>
          <w:szCs w:val="24"/>
        </w:rPr>
        <w:t xml:space="preserve">Таблица 1 </w:t>
      </w:r>
    </w:p>
    <w:p w14:paraId="65142C6C" w14:textId="77777777" w:rsidR="00AF2F50" w:rsidRPr="00E64622" w:rsidRDefault="00E64622" w:rsidP="00E64622">
      <w:pPr>
        <w:pStyle w:val="af4"/>
        <w:spacing w:after="0" w:line="240" w:lineRule="auto"/>
        <w:ind w:left="0"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Название таблицы</w:t>
      </w:r>
    </w:p>
    <w:tbl>
      <w:tblPr>
        <w:tblpPr w:leftFromText="180" w:rightFromText="180" w:vertAnchor="text" w:horzAnchor="margin" w:tblpY="176"/>
        <w:tblW w:w="9642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129"/>
        <w:gridCol w:w="3119"/>
        <w:gridCol w:w="3126"/>
        <w:gridCol w:w="2268"/>
      </w:tblGrid>
      <w:tr w:rsidR="00AF2F50" w:rsidRPr="00E64622" w14:paraId="0EC8AAC8" w14:textId="77777777" w:rsidTr="00E64622">
        <w:trPr>
          <w:trHeight w:val="472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F90A78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137243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71357EC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20BB91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</w:tr>
      <w:tr w:rsidR="00AF2F50" w:rsidRPr="00E64622" w14:paraId="6D3C708D" w14:textId="77777777" w:rsidTr="00E64622">
        <w:trPr>
          <w:trHeight w:val="49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4C6CEF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FBE217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1D8152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F6EF06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</w:tr>
      <w:tr w:rsidR="00AF2F50" w:rsidRPr="00E64622" w14:paraId="1BABE3D2" w14:textId="77777777" w:rsidTr="00E64622">
        <w:trPr>
          <w:trHeight w:val="5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B6B3FA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623673E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73CA52B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992EF8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</w:tr>
      <w:tr w:rsidR="00AF2F50" w:rsidRPr="00E64622" w14:paraId="4BE262B4" w14:textId="77777777" w:rsidTr="00E64622">
        <w:trPr>
          <w:trHeight w:val="5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4FAF5B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806F527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F78A66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852B7E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</w:tr>
      <w:tr w:rsidR="00AF2F50" w:rsidRPr="00E64622" w14:paraId="5DF0359E" w14:textId="77777777" w:rsidTr="00E64622">
        <w:trPr>
          <w:trHeight w:val="5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F17CD1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4E2735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42E876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DC9FED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</w:tr>
      <w:tr w:rsidR="00AF2F50" w:rsidRPr="00E64622" w14:paraId="0E3AD560" w14:textId="77777777" w:rsidTr="00E64622">
        <w:trPr>
          <w:trHeight w:val="5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345C52A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A9C323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AFD840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07F47B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</w:tr>
    </w:tbl>
    <w:p w14:paraId="02186A51" w14:textId="77777777" w:rsidR="00AF2F50" w:rsidRPr="00E64622" w:rsidRDefault="00AF2F50" w:rsidP="00E64622">
      <w:pPr>
        <w:jc w:val="right"/>
      </w:pPr>
    </w:p>
    <w:p w14:paraId="7DB35FDE" w14:textId="77777777" w:rsidR="00AF2F50" w:rsidRPr="00AF2F50" w:rsidRDefault="00AF2F50" w:rsidP="00AF2F50">
      <w:pPr>
        <w:ind w:firstLine="567"/>
        <w:jc w:val="center"/>
      </w:pPr>
      <w:r w:rsidRPr="00AF2F50">
        <w:t>СПИСОК ИСПОЛЬЗОВАННЫХ ИСТОЧНИКОВ</w:t>
      </w:r>
    </w:p>
    <w:p w14:paraId="6571BB90" w14:textId="77777777" w:rsidR="00AF2F50" w:rsidRPr="00E64622" w:rsidRDefault="00AF2F50" w:rsidP="00926542">
      <w:pPr>
        <w:pStyle w:val="af4"/>
        <w:numPr>
          <w:ilvl w:val="0"/>
          <w:numId w:val="12"/>
        </w:numPr>
        <w:spacing w:after="0" w:line="240" w:lineRule="auto"/>
        <w:ind w:firstLine="567"/>
        <w:contextualSpacing/>
        <w:jc w:val="both"/>
        <w:rPr>
          <w:rFonts w:ascii="Times New Roman" w:hAnsi="Times New Roman"/>
        </w:rPr>
      </w:pPr>
      <w:r w:rsidRPr="00E64622">
        <w:rPr>
          <w:rFonts w:ascii="Times New Roman" w:hAnsi="Times New Roman"/>
        </w:rPr>
        <w:t>Колемаев В.А. Математическая экономика. – М.: ЮНИТИ-ДАНА, 2005. – 399 с.</w:t>
      </w:r>
    </w:p>
    <w:p w14:paraId="57357414" w14:textId="77777777" w:rsidR="00AF2F50" w:rsidRPr="00E64622" w:rsidRDefault="00AF2F50" w:rsidP="00926542">
      <w:pPr>
        <w:pStyle w:val="af4"/>
        <w:numPr>
          <w:ilvl w:val="0"/>
          <w:numId w:val="12"/>
        </w:numPr>
        <w:spacing w:after="0" w:line="240" w:lineRule="auto"/>
        <w:ind w:firstLine="567"/>
        <w:contextualSpacing/>
        <w:jc w:val="both"/>
        <w:rPr>
          <w:rFonts w:ascii="Times New Roman" w:hAnsi="Times New Roman"/>
        </w:rPr>
      </w:pPr>
      <w:r w:rsidRPr="00E64622">
        <w:rPr>
          <w:rFonts w:ascii="Times New Roman" w:hAnsi="Times New Roman"/>
        </w:rPr>
        <w:t>Лискина Е.Ю. Исследование трехфакторной динамической системы экономики региона, учитывающей конечное потребление и ограниченные ресурсы // Итоги науки и техн. Сер. Соврем. мат. и ее прил. Темат. обз. – 2018. – №148. – С. 75–82.</w:t>
      </w:r>
    </w:p>
    <w:p w14:paraId="38B30B44" w14:textId="77777777" w:rsidR="00AF2F50" w:rsidRPr="00E64622" w:rsidRDefault="00AF2F50" w:rsidP="00926542">
      <w:pPr>
        <w:pStyle w:val="af4"/>
        <w:numPr>
          <w:ilvl w:val="0"/>
          <w:numId w:val="12"/>
        </w:numPr>
        <w:spacing w:after="160" w:line="259" w:lineRule="auto"/>
        <w:ind w:firstLine="567"/>
        <w:contextualSpacing/>
        <w:rPr>
          <w:rFonts w:ascii="Times New Roman" w:hAnsi="Times New Roman"/>
        </w:rPr>
      </w:pPr>
      <w:r w:rsidRPr="00E64622">
        <w:rPr>
          <w:rFonts w:ascii="Times New Roman" w:hAnsi="Times New Roman"/>
        </w:rPr>
        <w:t>Абрамов В.В. Стационарные состояния в модели односекторной экономики // Дифференциальные уравнения и математическое моделирование: межвуз. сб. науч. тр. / отв. ред. С. С. Мамонов. – Вып. 2. – Рязань: Ряз. гос. ун-т имени С. А. Есенина, 2021. – С.4– 9.</w:t>
      </w:r>
    </w:p>
    <w:bookmarkEnd w:id="11"/>
    <w:p w14:paraId="47C40E0A" w14:textId="77777777" w:rsidR="00AF2F50" w:rsidRPr="00AF2F50" w:rsidRDefault="00AF2F50" w:rsidP="00C73321">
      <w:pPr>
        <w:pStyle w:val="Standard"/>
        <w:ind w:firstLine="0"/>
        <w:jc w:val="right"/>
        <w:rPr>
          <w:b/>
          <w:i/>
        </w:rPr>
      </w:pPr>
    </w:p>
    <w:p w14:paraId="475B6369" w14:textId="77777777" w:rsidR="00C73321" w:rsidRPr="001F2987" w:rsidRDefault="00AF2F50" w:rsidP="00C73321">
      <w:pPr>
        <w:pStyle w:val="Standard"/>
        <w:ind w:firstLine="0"/>
        <w:jc w:val="right"/>
        <w:rPr>
          <w:b/>
          <w:i/>
          <w:sz w:val="16"/>
          <w:szCs w:val="16"/>
        </w:rPr>
      </w:pPr>
      <w:r>
        <w:rPr>
          <w:b/>
          <w:i/>
          <w:sz w:val="16"/>
          <w:szCs w:val="16"/>
        </w:rPr>
        <w:br w:type="page"/>
      </w:r>
      <w:r w:rsidR="00C73321" w:rsidRPr="001F2987">
        <w:rPr>
          <w:b/>
          <w:i/>
          <w:sz w:val="16"/>
          <w:szCs w:val="16"/>
        </w:rPr>
        <w:lastRenderedPageBreak/>
        <w:t>Приложение 1.</w:t>
      </w:r>
      <w:r>
        <w:rPr>
          <w:b/>
          <w:i/>
          <w:sz w:val="16"/>
          <w:szCs w:val="16"/>
        </w:rPr>
        <w:t>5</w:t>
      </w:r>
    </w:p>
    <w:p w14:paraId="18017B74" w14:textId="77777777" w:rsidR="00C73321" w:rsidRPr="003C1E7E" w:rsidRDefault="00C73321" w:rsidP="00C73321">
      <w:pPr>
        <w:jc w:val="center"/>
        <w:outlineLvl w:val="0"/>
        <w:rPr>
          <w:i/>
          <w:sz w:val="22"/>
        </w:rPr>
      </w:pPr>
      <w:r>
        <w:rPr>
          <w:i/>
          <w:sz w:val="22"/>
        </w:rPr>
        <w:t>Образец списка опубликованных научных работ</w:t>
      </w:r>
    </w:p>
    <w:p w14:paraId="0BE9CF7C" w14:textId="77777777" w:rsidR="00C73321" w:rsidRDefault="00C73321" w:rsidP="00C73321">
      <w:pPr>
        <w:ind w:firstLine="0"/>
        <w:jc w:val="center"/>
        <w:rPr>
          <w:b/>
        </w:rPr>
      </w:pPr>
    </w:p>
    <w:p w14:paraId="23C98052" w14:textId="77777777" w:rsidR="00C73321" w:rsidRDefault="00C73321" w:rsidP="00C73321">
      <w:pPr>
        <w:ind w:firstLine="0"/>
        <w:jc w:val="center"/>
        <w:rPr>
          <w:b/>
        </w:rPr>
      </w:pPr>
      <w:r>
        <w:rPr>
          <w:b/>
        </w:rPr>
        <w:t>СПИСОК</w:t>
      </w:r>
    </w:p>
    <w:p w14:paraId="044C8D14" w14:textId="77777777" w:rsidR="00C73321" w:rsidRDefault="00C73321" w:rsidP="00C73321">
      <w:pPr>
        <w:ind w:firstLine="0"/>
        <w:jc w:val="center"/>
      </w:pPr>
      <w:r>
        <w:t>опубликованных и приравненных к ним научных трудов</w:t>
      </w:r>
    </w:p>
    <w:p w14:paraId="07CCF017" w14:textId="77777777" w:rsidR="00C73321" w:rsidRDefault="00C73321" w:rsidP="00C73321">
      <w:pPr>
        <w:ind w:firstLine="0"/>
        <w:jc w:val="center"/>
      </w:pPr>
      <w:r>
        <w:t>Ивановой Натальи Сергеевны</w:t>
      </w:r>
    </w:p>
    <w:p w14:paraId="5C236231" w14:textId="77777777" w:rsidR="00C73321" w:rsidRDefault="00C73321" w:rsidP="00C73321">
      <w:pPr>
        <w:jc w:val="center"/>
      </w:pPr>
    </w:p>
    <w:tbl>
      <w:tblPr>
        <w:tblW w:w="941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67"/>
        <w:gridCol w:w="2552"/>
        <w:gridCol w:w="850"/>
        <w:gridCol w:w="2835"/>
        <w:gridCol w:w="1417"/>
        <w:gridCol w:w="1197"/>
      </w:tblGrid>
      <w:tr w:rsidR="00C73321" w:rsidRPr="00452457" w14:paraId="38F04710" w14:textId="77777777" w:rsidTr="00C73321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AE8B6" w14:textId="77777777" w:rsidR="00C73321" w:rsidRPr="00452457" w:rsidRDefault="00C73321" w:rsidP="00C73321">
            <w:pPr>
              <w:snapToGrid w:val="0"/>
              <w:ind w:firstLine="0"/>
              <w:jc w:val="center"/>
            </w:pPr>
            <w:r w:rsidRPr="00452457">
              <w:t>№ п/п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3E7213" w14:textId="77777777" w:rsidR="00C73321" w:rsidRPr="00452457" w:rsidRDefault="00C73321" w:rsidP="00C73321">
            <w:pPr>
              <w:snapToGrid w:val="0"/>
              <w:ind w:firstLine="0"/>
              <w:jc w:val="center"/>
            </w:pPr>
            <w:r w:rsidRPr="00452457">
              <w:t xml:space="preserve">Наименование </w:t>
            </w:r>
            <w:r>
              <w:br/>
            </w:r>
            <w:r w:rsidRPr="00452457">
              <w:t>работы, ее вид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AB0238" w14:textId="77777777" w:rsidR="00C73321" w:rsidRPr="00452457" w:rsidRDefault="00C73321" w:rsidP="00C73321">
            <w:pPr>
              <w:snapToGrid w:val="0"/>
              <w:ind w:firstLine="0"/>
              <w:jc w:val="center"/>
              <w:rPr>
                <w:spacing w:val="-4"/>
              </w:rPr>
            </w:pPr>
            <w:r w:rsidRPr="00452457">
              <w:t xml:space="preserve">Форма </w:t>
            </w:r>
            <w:r w:rsidRPr="00452457">
              <w:rPr>
                <w:spacing w:val="-4"/>
              </w:rPr>
              <w:t>работы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80E479" w14:textId="77777777" w:rsidR="00C73321" w:rsidRPr="00452457" w:rsidRDefault="00C73321" w:rsidP="00C73321">
            <w:pPr>
              <w:snapToGrid w:val="0"/>
              <w:ind w:firstLine="0"/>
              <w:jc w:val="center"/>
            </w:pPr>
            <w:r w:rsidRPr="00452457">
              <w:t>Выходные данные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C9F6C3" w14:textId="77777777" w:rsidR="00C73321" w:rsidRPr="00452457" w:rsidRDefault="00C73321" w:rsidP="00C73321">
            <w:pPr>
              <w:snapToGrid w:val="0"/>
              <w:ind w:firstLine="0"/>
              <w:jc w:val="center"/>
              <w:rPr>
                <w:spacing w:val="-10"/>
              </w:rPr>
            </w:pPr>
            <w:r w:rsidRPr="00452457">
              <w:t xml:space="preserve">Объем в </w:t>
            </w:r>
            <w:r w:rsidRPr="00452457">
              <w:rPr>
                <w:spacing w:val="-10"/>
              </w:rPr>
              <w:t>п.</w:t>
            </w:r>
            <w:r w:rsidRPr="00452457">
              <w:rPr>
                <w:spacing w:val="-10"/>
                <w:lang w:val="en-US"/>
              </w:rPr>
              <w:t> </w:t>
            </w:r>
            <w:r w:rsidRPr="00452457">
              <w:rPr>
                <w:spacing w:val="-10"/>
              </w:rPr>
              <w:t>л. или с.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C539C" w14:textId="77777777" w:rsidR="00C73321" w:rsidRPr="00452457" w:rsidRDefault="00C73321" w:rsidP="00C73321">
            <w:pPr>
              <w:snapToGrid w:val="0"/>
              <w:ind w:firstLine="0"/>
              <w:jc w:val="center"/>
            </w:pPr>
            <w:r w:rsidRPr="00452457">
              <w:t>Соавторы</w:t>
            </w:r>
          </w:p>
        </w:tc>
      </w:tr>
      <w:tr w:rsidR="00C73321" w:rsidRPr="00452457" w14:paraId="6FA2284B" w14:textId="77777777" w:rsidTr="00C73321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2FDE9" w14:textId="77777777" w:rsidR="00C73321" w:rsidRPr="00452457" w:rsidRDefault="00C73321" w:rsidP="00C73321">
            <w:pPr>
              <w:snapToGrid w:val="0"/>
              <w:ind w:firstLine="0"/>
              <w:jc w:val="center"/>
            </w:pPr>
            <w:r w:rsidRPr="00452457">
              <w:t>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33D053" w14:textId="77777777" w:rsidR="00C73321" w:rsidRPr="00452457" w:rsidRDefault="00C73321" w:rsidP="00C73321">
            <w:pPr>
              <w:snapToGrid w:val="0"/>
              <w:ind w:firstLine="0"/>
              <w:jc w:val="center"/>
            </w:pPr>
            <w:r w:rsidRPr="00452457"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CBE395" w14:textId="77777777" w:rsidR="00C73321" w:rsidRPr="00452457" w:rsidRDefault="00C73321" w:rsidP="00C73321">
            <w:pPr>
              <w:snapToGrid w:val="0"/>
              <w:ind w:firstLine="0"/>
              <w:jc w:val="center"/>
            </w:pPr>
            <w:r w:rsidRPr="00452457">
              <w:t>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6A664" w14:textId="77777777" w:rsidR="00C73321" w:rsidRPr="00452457" w:rsidRDefault="00C73321" w:rsidP="00C73321">
            <w:pPr>
              <w:snapToGrid w:val="0"/>
              <w:ind w:firstLine="0"/>
              <w:jc w:val="center"/>
            </w:pPr>
            <w:r w:rsidRPr="00452457"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8A2D4F" w14:textId="77777777" w:rsidR="00C73321" w:rsidRPr="00452457" w:rsidRDefault="00C73321" w:rsidP="00C73321">
            <w:pPr>
              <w:snapToGrid w:val="0"/>
              <w:ind w:firstLine="0"/>
              <w:jc w:val="center"/>
            </w:pPr>
            <w:r w:rsidRPr="00452457">
              <w:t>5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90783" w14:textId="77777777" w:rsidR="00C73321" w:rsidRPr="00452457" w:rsidRDefault="00C73321" w:rsidP="00C73321">
            <w:pPr>
              <w:snapToGrid w:val="0"/>
              <w:ind w:firstLine="0"/>
              <w:jc w:val="center"/>
            </w:pPr>
            <w:r w:rsidRPr="00452457">
              <w:t>6</w:t>
            </w:r>
          </w:p>
        </w:tc>
      </w:tr>
      <w:tr w:rsidR="00C73321" w14:paraId="617B2931" w14:textId="77777777" w:rsidTr="00C73321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0C12E" w14:textId="77777777" w:rsidR="00C73321" w:rsidRDefault="00C73321" w:rsidP="00C73321">
            <w:pPr>
              <w:widowControl/>
              <w:numPr>
                <w:ilvl w:val="0"/>
                <w:numId w:val="1"/>
              </w:numPr>
              <w:tabs>
                <w:tab w:val="clear" w:pos="708"/>
                <w:tab w:val="left" w:pos="360"/>
                <w:tab w:val="num" w:pos="720"/>
              </w:tabs>
              <w:snapToGrid w:val="0"/>
              <w:ind w:left="0" w:firstLine="0"/>
              <w:jc w:val="left"/>
            </w:pPr>
            <w:r>
              <w:t>1.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2FC5F9" w14:textId="77777777" w:rsidR="00C73321" w:rsidRDefault="00C73321" w:rsidP="00C73321">
            <w:pPr>
              <w:snapToGrid w:val="0"/>
              <w:ind w:firstLine="0"/>
            </w:pPr>
            <w:r>
              <w:t>Тр</w:t>
            </w:r>
            <w:r w:rsidR="002E139A">
              <w:t>е</w:t>
            </w:r>
            <w:r>
              <w:t>хфакторная динамическая модель экономики региона (тезисы)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CAA723" w14:textId="77777777" w:rsidR="00C73321" w:rsidRDefault="00C73321" w:rsidP="00C73321">
            <w:pPr>
              <w:snapToGrid w:val="0"/>
              <w:ind w:firstLine="0"/>
              <w:jc w:val="center"/>
            </w:pPr>
            <w:r>
              <w:t>Печ.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7AE712" w14:textId="77777777" w:rsidR="00C73321" w:rsidRPr="002C0B8F" w:rsidRDefault="00C73321" w:rsidP="00C73321">
            <w:pPr>
              <w:snapToGrid w:val="0"/>
              <w:ind w:firstLine="0"/>
            </w:pPr>
            <w:r>
              <w:t>Тезисы докладов Междунар. конф. «</w:t>
            </w:r>
            <w:r w:rsidRPr="00387F2A">
              <w:t>Геометрические методы в теории управления и математической физике: дифференциальные уравнения, интегрируемость, качественная теория»</w:t>
            </w:r>
            <w:r>
              <w:t>, посвященной 110-летию И.П. Макарова (15–18 сентября 2016 г.).</w:t>
            </w:r>
            <w:r w:rsidRPr="00173195">
              <w:t xml:space="preserve"> </w:t>
            </w:r>
            <w:r>
              <w:t>Рязань</w:t>
            </w:r>
            <w:r w:rsidRPr="00173195">
              <w:t xml:space="preserve">: Изд-во </w:t>
            </w:r>
            <w:r>
              <w:t>РГУ имени С.А. Есенина</w:t>
            </w:r>
            <w:r w:rsidRPr="00173195">
              <w:t xml:space="preserve">, </w:t>
            </w:r>
            <w:r>
              <w:t>2016</w:t>
            </w:r>
            <w:r w:rsidRPr="00173195">
              <w:t>.</w:t>
            </w:r>
            <w:r>
              <w:t xml:space="preserve"> – 48 с. – С. 22</w:t>
            </w:r>
            <w:r w:rsidRPr="002C0B8F">
              <w:t>.</w:t>
            </w:r>
          </w:p>
          <w:p w14:paraId="5AFF72F5" w14:textId="77777777" w:rsidR="00C73321" w:rsidRPr="00243584" w:rsidRDefault="00C73321" w:rsidP="00C73321">
            <w:pPr>
              <w:snapToGrid w:val="0"/>
              <w:ind w:firstLine="0"/>
            </w:pPr>
            <w:r>
              <w:rPr>
                <w:lang w:val="en-US"/>
              </w:rPr>
              <w:t>ISBN 978-5-88006-954-5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E9FD8B" w14:textId="77777777" w:rsidR="00C73321" w:rsidRDefault="00C73321" w:rsidP="00C73321">
            <w:pPr>
              <w:snapToGrid w:val="0"/>
              <w:ind w:firstLine="0"/>
              <w:jc w:val="center"/>
              <w:rPr>
                <w:u w:val="single"/>
              </w:rPr>
            </w:pPr>
            <w:r>
              <w:rPr>
                <w:u w:val="single"/>
              </w:rPr>
              <w:t>48 с.</w:t>
            </w:r>
          </w:p>
          <w:p w14:paraId="6FB07D7B" w14:textId="77777777" w:rsidR="00C73321" w:rsidRDefault="00C73321" w:rsidP="00C73321">
            <w:pPr>
              <w:snapToGrid w:val="0"/>
              <w:ind w:firstLine="0"/>
              <w:jc w:val="center"/>
              <w:rPr>
                <w:u w:val="single"/>
              </w:rPr>
            </w:pPr>
            <w:r>
              <w:t>1 с.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ADC88" w14:textId="77777777" w:rsidR="00C73321" w:rsidRDefault="00C73321" w:rsidP="00C73321">
            <w:pPr>
              <w:snapToGrid w:val="0"/>
              <w:ind w:firstLine="0"/>
            </w:pPr>
          </w:p>
        </w:tc>
      </w:tr>
      <w:tr w:rsidR="00C73321" w14:paraId="7606ED4A" w14:textId="77777777" w:rsidTr="00C73321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E82A32" w14:textId="77777777" w:rsidR="00C73321" w:rsidRDefault="00C73321" w:rsidP="00C73321">
            <w:pPr>
              <w:widowControl/>
              <w:numPr>
                <w:ilvl w:val="0"/>
                <w:numId w:val="1"/>
              </w:numPr>
              <w:tabs>
                <w:tab w:val="clear" w:pos="708"/>
                <w:tab w:val="left" w:pos="360"/>
                <w:tab w:val="num" w:pos="720"/>
              </w:tabs>
              <w:snapToGrid w:val="0"/>
              <w:ind w:left="0" w:firstLine="0"/>
              <w:jc w:val="left"/>
            </w:pPr>
            <w:r>
              <w:rPr>
                <w:lang w:val="en-US"/>
              </w:rPr>
              <w:t xml:space="preserve">2.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A7A180" w14:textId="77777777" w:rsidR="00C73321" w:rsidRPr="00FA360A" w:rsidRDefault="00C73321" w:rsidP="00C73321">
            <w:pPr>
              <w:snapToGrid w:val="0"/>
              <w:ind w:firstLine="0"/>
            </w:pPr>
            <w:r w:rsidRPr="00FA360A">
              <w:t>Эконометрический анализ зависимости предпринимательской активности населения России от объема инвестиций в основной капитал малых предприятий</w:t>
            </w:r>
            <w:r>
              <w:t xml:space="preserve"> (статья)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EB5D1B" w14:textId="77777777" w:rsidR="00C73321" w:rsidRDefault="00C73321" w:rsidP="00C73321">
            <w:pPr>
              <w:snapToGrid w:val="0"/>
              <w:ind w:firstLine="0"/>
              <w:jc w:val="center"/>
            </w:pPr>
            <w:r>
              <w:t>Электр.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5F91BA" w14:textId="77777777" w:rsidR="00C73321" w:rsidRPr="00FA360A" w:rsidRDefault="00C73321" w:rsidP="00C73321">
            <w:pPr>
              <w:snapToGrid w:val="0"/>
              <w:ind w:firstLine="0"/>
            </w:pPr>
            <w:r w:rsidRPr="00FA360A">
              <w:t xml:space="preserve">Математика и естественные науки. Теория и практика : Межвуз. сб. науч. тр. Вып. 11. - Ярославль : Издат. дом. </w:t>
            </w:r>
            <w:r>
              <w:t xml:space="preserve"> </w:t>
            </w:r>
            <w:r w:rsidRPr="00FA360A">
              <w:t>ЯГТУ, 2016. - 370 с. - С. 224-230.</w:t>
            </w:r>
          </w:p>
          <w:p w14:paraId="13666567" w14:textId="77777777" w:rsidR="00C73321" w:rsidRDefault="00C73321" w:rsidP="00C73321">
            <w:pPr>
              <w:snapToGrid w:val="0"/>
              <w:ind w:firstLine="0"/>
            </w:pPr>
            <w:r w:rsidRPr="00FA360A">
              <w:t xml:space="preserve">ISBN 978-5-9914-0560-7 </w:t>
            </w:r>
          </w:p>
          <w:p w14:paraId="5A4CCD86" w14:textId="77777777" w:rsidR="00C73321" w:rsidRPr="00FA360A" w:rsidRDefault="00C73321" w:rsidP="00C73321">
            <w:pPr>
              <w:snapToGrid w:val="0"/>
              <w:ind w:firstLine="0"/>
            </w:pPr>
            <w:r w:rsidRPr="00FA360A">
              <w:t xml:space="preserve">Режим доступа: </w:t>
            </w:r>
            <w:hyperlink r:id="rId47" w:history="1">
              <w:r w:rsidRPr="00156A46">
                <w:rPr>
                  <w:rStyle w:val="a3"/>
                </w:rPr>
                <w:t>http://www.ystu.ru/download/MiMO/math_11.pdf</w:t>
              </w:r>
            </w:hyperlink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7574DB" w14:textId="77777777" w:rsidR="00C73321" w:rsidRPr="005F333A" w:rsidRDefault="00C73321" w:rsidP="00C73321">
            <w:pPr>
              <w:snapToGrid w:val="0"/>
              <w:ind w:firstLine="0"/>
              <w:jc w:val="center"/>
              <w:rPr>
                <w:u w:val="single"/>
              </w:rPr>
            </w:pPr>
            <w:r>
              <w:rPr>
                <w:u w:val="single"/>
              </w:rPr>
              <w:t>370</w:t>
            </w:r>
            <w:r w:rsidRPr="005F333A">
              <w:rPr>
                <w:u w:val="single"/>
              </w:rPr>
              <w:t xml:space="preserve"> с.</w:t>
            </w:r>
          </w:p>
          <w:p w14:paraId="6810D3F7" w14:textId="77777777" w:rsidR="00C73321" w:rsidRDefault="00C73321" w:rsidP="00C73321">
            <w:pPr>
              <w:snapToGrid w:val="0"/>
              <w:ind w:firstLine="0"/>
              <w:jc w:val="center"/>
              <w:rPr>
                <w:u w:val="single"/>
              </w:rPr>
            </w:pPr>
            <w:r>
              <w:t>7</w:t>
            </w:r>
            <w:r w:rsidRPr="005F333A">
              <w:t xml:space="preserve"> с.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0A5D6" w14:textId="77777777" w:rsidR="00C73321" w:rsidRPr="00243584" w:rsidRDefault="00C73321" w:rsidP="00C73321">
            <w:pPr>
              <w:snapToGrid w:val="0"/>
              <w:ind w:firstLine="0"/>
            </w:pPr>
            <w:r>
              <w:rPr>
                <w:lang w:val="en-US"/>
              </w:rPr>
              <w:t>Павлов И.И.</w:t>
            </w:r>
          </w:p>
        </w:tc>
      </w:tr>
    </w:tbl>
    <w:p w14:paraId="02CA14F7" w14:textId="77777777" w:rsidR="00C73321" w:rsidRDefault="00C73321" w:rsidP="00C73321">
      <w:pPr>
        <w:pStyle w:val="Standard"/>
        <w:ind w:firstLine="0"/>
        <w:jc w:val="left"/>
        <w:rPr>
          <w:sz w:val="28"/>
          <w:szCs w:val="28"/>
          <w:lang w:val="en-US"/>
        </w:rPr>
      </w:pPr>
    </w:p>
    <w:p w14:paraId="1D92FC8F" w14:textId="77777777" w:rsidR="00C73321" w:rsidRPr="00C73321" w:rsidRDefault="00C73321" w:rsidP="00C73321">
      <w:pPr>
        <w:pStyle w:val="Standard"/>
        <w:ind w:firstLine="0"/>
        <w:jc w:val="left"/>
        <w:rPr>
          <w:sz w:val="28"/>
          <w:szCs w:val="28"/>
        </w:rPr>
      </w:pPr>
      <w:r w:rsidRPr="00C73321">
        <w:rPr>
          <w:sz w:val="28"/>
          <w:szCs w:val="28"/>
        </w:rPr>
        <w:t>Список верен</w:t>
      </w:r>
    </w:p>
    <w:p w14:paraId="2AEFAF9A" w14:textId="77777777" w:rsidR="00C73321" w:rsidRDefault="00C73321" w:rsidP="00C73321">
      <w:pPr>
        <w:pStyle w:val="Standard"/>
        <w:ind w:firstLine="0"/>
        <w:jc w:val="left"/>
        <w:rPr>
          <w:sz w:val="28"/>
          <w:szCs w:val="28"/>
        </w:rPr>
      </w:pPr>
    </w:p>
    <w:p w14:paraId="48307386" w14:textId="77777777" w:rsidR="00C73321" w:rsidRPr="00243584" w:rsidRDefault="00E10010" w:rsidP="00C73321">
      <w:pPr>
        <w:pStyle w:val="Standard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Студент</w:t>
      </w:r>
      <w:r w:rsidR="00C73321">
        <w:rPr>
          <w:sz w:val="28"/>
          <w:szCs w:val="28"/>
        </w:rPr>
        <w:t xml:space="preserve">               _______________________ (________________)</w:t>
      </w:r>
    </w:p>
    <w:p w14:paraId="05CCA796" w14:textId="77777777" w:rsidR="00C73321" w:rsidRPr="00243584" w:rsidRDefault="00C73321" w:rsidP="00C73321">
      <w:pPr>
        <w:pStyle w:val="Standard"/>
        <w:ind w:firstLine="0"/>
        <w:jc w:val="left"/>
        <w:rPr>
          <w:sz w:val="28"/>
          <w:szCs w:val="28"/>
        </w:rPr>
      </w:pPr>
    </w:p>
    <w:p w14:paraId="1745D90C" w14:textId="77777777" w:rsidR="00C73321" w:rsidRDefault="00C73321" w:rsidP="00C73321">
      <w:pPr>
        <w:pStyle w:val="Standard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Научный руководитель:</w:t>
      </w:r>
    </w:p>
    <w:p w14:paraId="6DA453A2" w14:textId="77777777" w:rsidR="00C73321" w:rsidRPr="00243584" w:rsidRDefault="00C73321" w:rsidP="00C73321">
      <w:pPr>
        <w:pStyle w:val="Standard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Ученая степень, звание, должность _____________ (_____________)</w:t>
      </w:r>
    </w:p>
    <w:p w14:paraId="5429697B" w14:textId="77777777" w:rsidR="00C73321" w:rsidRDefault="00C73321" w:rsidP="00C73321">
      <w:pPr>
        <w:pStyle w:val="Standard"/>
        <w:jc w:val="left"/>
        <w:rPr>
          <w:rStyle w:val="FontStyle20"/>
          <w:lang w:eastAsia="ru-RU"/>
        </w:rPr>
      </w:pPr>
    </w:p>
    <w:p w14:paraId="53C088CC" w14:textId="77777777" w:rsidR="00C73321" w:rsidRDefault="00C73321" w:rsidP="00C73321">
      <w:pPr>
        <w:pStyle w:val="Standard"/>
        <w:jc w:val="left"/>
        <w:rPr>
          <w:rStyle w:val="FontStyle24"/>
          <w:lang w:eastAsia="ru-RU"/>
        </w:rPr>
      </w:pPr>
      <w:r>
        <w:rPr>
          <w:rStyle w:val="FontStyle20"/>
          <w:lang w:eastAsia="ru-RU"/>
        </w:rPr>
        <w:t>«___</w:t>
      </w:r>
      <w:proofErr w:type="gramStart"/>
      <w:r>
        <w:rPr>
          <w:rStyle w:val="FontStyle20"/>
          <w:lang w:eastAsia="ru-RU"/>
        </w:rPr>
        <w:t>_»_</w:t>
      </w:r>
      <w:proofErr w:type="gramEnd"/>
      <w:r>
        <w:rPr>
          <w:rStyle w:val="FontStyle20"/>
          <w:lang w:eastAsia="ru-RU"/>
        </w:rPr>
        <w:t>__________</w:t>
      </w:r>
      <w:r>
        <w:rPr>
          <w:rStyle w:val="FontStyle24"/>
          <w:lang w:eastAsia="ru-RU"/>
        </w:rPr>
        <w:t>20_____г.</w:t>
      </w:r>
    </w:p>
    <w:p w14:paraId="1C4CD048" w14:textId="77777777" w:rsidR="00C73321" w:rsidRDefault="00C73321" w:rsidP="00C73321">
      <w:pPr>
        <w:ind w:firstLine="0"/>
        <w:rPr>
          <w:b/>
          <w:sz w:val="20"/>
          <w:szCs w:val="20"/>
        </w:rPr>
      </w:pPr>
    </w:p>
    <w:p w14:paraId="49DF0949" w14:textId="77777777" w:rsidR="000B6EE5" w:rsidRDefault="00C73321" w:rsidP="00E10010">
      <w:pPr>
        <w:ind w:firstLine="0"/>
        <w:rPr>
          <w:sz w:val="20"/>
          <w:szCs w:val="20"/>
        </w:rPr>
      </w:pPr>
      <w:r w:rsidRPr="00243584">
        <w:rPr>
          <w:b/>
          <w:sz w:val="20"/>
          <w:szCs w:val="20"/>
        </w:rPr>
        <w:t xml:space="preserve">Замечание: </w:t>
      </w:r>
      <w:r w:rsidRPr="00243584">
        <w:rPr>
          <w:sz w:val="20"/>
          <w:szCs w:val="20"/>
        </w:rPr>
        <w:t>для журналов надо указывать ISSN</w:t>
      </w:r>
    </w:p>
    <w:p w14:paraId="0C741907" w14:textId="77777777" w:rsidR="00E1514F" w:rsidRDefault="00E1514F" w:rsidP="00E10010">
      <w:pPr>
        <w:ind w:firstLine="0"/>
      </w:pPr>
    </w:p>
    <w:sectPr w:rsidR="00E1514F" w:rsidSect="007A4B0F">
      <w:headerReference w:type="even" r:id="rId48"/>
      <w:headerReference w:type="default" r:id="rId49"/>
      <w:footerReference w:type="even" r:id="rId50"/>
      <w:footerReference w:type="default" r:id="rId51"/>
      <w:headerReference w:type="first" r:id="rId52"/>
      <w:footerReference w:type="first" r:id="rId53"/>
      <w:pgSz w:w="11906" w:h="16838"/>
      <w:pgMar w:top="1134" w:right="851" w:bottom="1134" w:left="1701" w:header="1134" w:footer="113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E61F5" w14:textId="77777777" w:rsidR="001D0CE0" w:rsidRDefault="001D0CE0">
      <w:r>
        <w:separator/>
      </w:r>
    </w:p>
  </w:endnote>
  <w:endnote w:type="continuationSeparator" w:id="0">
    <w:p w14:paraId="125EF4F9" w14:textId="77777777" w:rsidR="001D0CE0" w:rsidRDefault="001D0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C7878" w14:textId="77777777" w:rsidR="0075621D" w:rsidRDefault="0075621D" w:rsidP="005C1812">
    <w:pPr>
      <w:pStyle w:val="af0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A7653E2" w14:textId="77777777" w:rsidR="0075621D" w:rsidRDefault="0075621D" w:rsidP="00DC6D3D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15F50" w14:textId="77777777" w:rsidR="0075621D" w:rsidRDefault="0075621D" w:rsidP="005C1812">
    <w:pPr>
      <w:pStyle w:val="af0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5E6675">
      <w:rPr>
        <w:rStyle w:val="a5"/>
        <w:noProof/>
      </w:rPr>
      <w:t>3</w:t>
    </w:r>
    <w:r>
      <w:rPr>
        <w:rStyle w:val="a5"/>
      </w:rPr>
      <w:fldChar w:fldCharType="end"/>
    </w:r>
  </w:p>
  <w:p w14:paraId="51D241A0" w14:textId="77777777" w:rsidR="0075621D" w:rsidRDefault="0075621D" w:rsidP="00DC6D3D">
    <w:pPr>
      <w:pStyle w:val="af0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B11BD" w14:textId="77777777" w:rsidR="0075621D" w:rsidRDefault="0075621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25513" w14:textId="77777777" w:rsidR="001D0CE0" w:rsidRDefault="001D0CE0">
      <w:r>
        <w:separator/>
      </w:r>
    </w:p>
  </w:footnote>
  <w:footnote w:type="continuationSeparator" w:id="0">
    <w:p w14:paraId="3EA8F81B" w14:textId="77777777" w:rsidR="001D0CE0" w:rsidRDefault="001D0C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B0F33" w14:textId="77777777" w:rsidR="0075621D" w:rsidRDefault="0075621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5D111" w14:textId="77777777" w:rsidR="0075621D" w:rsidRDefault="0075621D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7A9AB" w14:textId="77777777" w:rsidR="0075621D" w:rsidRDefault="0075621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5"/>
        </w:tabs>
        <w:ind w:left="4325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4469"/>
        </w:tabs>
        <w:ind w:left="4469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4613"/>
        </w:tabs>
        <w:ind w:left="4613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4757"/>
        </w:tabs>
        <w:ind w:left="4757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4901"/>
        </w:tabs>
        <w:ind w:left="4901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5045"/>
        </w:tabs>
        <w:ind w:left="5045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5189"/>
        </w:tabs>
        <w:ind w:left="5189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5333"/>
        </w:tabs>
        <w:ind w:left="5333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5477"/>
        </w:tabs>
        <w:ind w:left="5477" w:hanging="1584"/>
      </w:pPr>
    </w:lvl>
  </w:abstractNum>
  <w:abstractNum w:abstractNumId="1" w15:restartNumberingAfterBreak="0">
    <w:nsid w:val="00000002"/>
    <w:multiLevelType w:val="singleLevel"/>
    <w:tmpl w:val="00000002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color w:val="000000"/>
        <w:sz w:val="28"/>
        <w:szCs w:val="28"/>
      </w:rPr>
    </w:lvl>
  </w:abstractNum>
  <w:abstractNum w:abstractNumId="2" w15:restartNumberingAfterBreak="0">
    <w:nsid w:val="00000003"/>
    <w:multiLevelType w:val="singleLevel"/>
    <w:tmpl w:val="00000003"/>
    <w:name w:val="WW8Num10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00000004"/>
    <w:multiLevelType w:val="singleLevel"/>
    <w:tmpl w:val="00000004"/>
    <w:name w:val="WW8Num13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</w:abstractNum>
  <w:abstractNum w:abstractNumId="4" w15:restartNumberingAfterBreak="0">
    <w:nsid w:val="00000007"/>
    <w:multiLevelType w:val="singleLevel"/>
    <w:tmpl w:val="00000007"/>
    <w:name w:val="WW8Num17"/>
    <w:lvl w:ilvl="0">
      <w:start w:val="1"/>
      <w:numFmt w:val="decimal"/>
      <w:lvlText w:val="%1."/>
      <w:lvlJc w:val="left"/>
      <w:pPr>
        <w:tabs>
          <w:tab w:val="num" w:pos="1200"/>
        </w:tabs>
        <w:ind w:left="1920" w:hanging="360"/>
      </w:pPr>
    </w:lvl>
  </w:abstractNum>
  <w:abstractNum w:abstractNumId="5" w15:restartNumberingAfterBreak="0">
    <w:nsid w:val="0BC8214C"/>
    <w:multiLevelType w:val="hybridMultilevel"/>
    <w:tmpl w:val="36CA33C4"/>
    <w:lvl w:ilvl="0" w:tplc="49B4CB56">
      <w:start w:val="1"/>
      <w:numFmt w:val="bullet"/>
      <w:pStyle w:val="10"/>
      <w:lvlText w:val="­"/>
      <w:lvlJc w:val="left"/>
      <w:pPr>
        <w:tabs>
          <w:tab w:val="num" w:pos="1080"/>
        </w:tabs>
        <w:ind w:left="40" w:firstLine="680"/>
      </w:pPr>
      <w:rPr>
        <w:rFonts w:ascii="Courier New" w:hAnsi="Courier New" w:hint="default"/>
        <w:sz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6" w15:restartNumberingAfterBreak="0">
    <w:nsid w:val="169E6792"/>
    <w:multiLevelType w:val="hybridMultilevel"/>
    <w:tmpl w:val="A852C50E"/>
    <w:lvl w:ilvl="0" w:tplc="DC50646A">
      <w:start w:val="1"/>
      <w:numFmt w:val="decimal"/>
      <w:lvlText w:val="%1)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D77571D"/>
    <w:multiLevelType w:val="hybridMultilevel"/>
    <w:tmpl w:val="59523594"/>
    <w:lvl w:ilvl="0" w:tplc="DFE260E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6701CD6"/>
    <w:multiLevelType w:val="multilevel"/>
    <w:tmpl w:val="E4B6B470"/>
    <w:styleLink w:val="WW8Num1"/>
    <w:lvl w:ilvl="0">
      <w:numFmt w:val="bullet"/>
      <w:lvlText w:val=""/>
      <w:lvlJc w:val="left"/>
      <w:rPr>
        <w:rFonts w:ascii="Symbol" w:hAnsi="Symbol" w:cs="Symbol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3695E44"/>
    <w:multiLevelType w:val="hybridMultilevel"/>
    <w:tmpl w:val="1CF08670"/>
    <w:lvl w:ilvl="0" w:tplc="003A15C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CB74364"/>
    <w:multiLevelType w:val="hybridMultilevel"/>
    <w:tmpl w:val="36223F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02817600">
    <w:abstractNumId w:val="0"/>
  </w:num>
  <w:num w:numId="2" w16cid:durableId="813252979">
    <w:abstractNumId w:val="5"/>
  </w:num>
  <w:num w:numId="3" w16cid:durableId="276302523">
    <w:abstractNumId w:val="15"/>
  </w:num>
  <w:num w:numId="4" w16cid:durableId="1359769758">
    <w:abstractNumId w:val="18"/>
  </w:num>
  <w:num w:numId="5" w16cid:durableId="443234637">
    <w:abstractNumId w:val="8"/>
  </w:num>
  <w:num w:numId="6" w16cid:durableId="1922713030">
    <w:abstractNumId w:val="7"/>
  </w:num>
  <w:num w:numId="7" w16cid:durableId="139923612">
    <w:abstractNumId w:val="16"/>
  </w:num>
  <w:num w:numId="8" w16cid:durableId="1825702113">
    <w:abstractNumId w:val="14"/>
  </w:num>
  <w:num w:numId="9" w16cid:durableId="1405491456">
    <w:abstractNumId w:val="10"/>
  </w:num>
  <w:num w:numId="10" w16cid:durableId="951938117">
    <w:abstractNumId w:val="13"/>
  </w:num>
  <w:num w:numId="11" w16cid:durableId="1667857124">
    <w:abstractNumId w:val="11"/>
  </w:num>
  <w:num w:numId="12" w16cid:durableId="1509321767">
    <w:abstractNumId w:val="17"/>
  </w:num>
  <w:num w:numId="13" w16cid:durableId="1559853802">
    <w:abstractNumId w:val="9"/>
  </w:num>
  <w:num w:numId="14" w16cid:durableId="972826263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autoHyphenation/>
  <w:hyphenationZone w:val="357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2D8D"/>
    <w:rsid w:val="000029BE"/>
    <w:rsid w:val="000068AE"/>
    <w:rsid w:val="00007B0B"/>
    <w:rsid w:val="00017CC4"/>
    <w:rsid w:val="000213DC"/>
    <w:rsid w:val="00022D8D"/>
    <w:rsid w:val="00024D15"/>
    <w:rsid w:val="000259B2"/>
    <w:rsid w:val="00030FB5"/>
    <w:rsid w:val="0003648E"/>
    <w:rsid w:val="00040429"/>
    <w:rsid w:val="000652AE"/>
    <w:rsid w:val="00065CA4"/>
    <w:rsid w:val="00067A4D"/>
    <w:rsid w:val="00067FF0"/>
    <w:rsid w:val="00073D2E"/>
    <w:rsid w:val="0007425C"/>
    <w:rsid w:val="0007441F"/>
    <w:rsid w:val="0007597F"/>
    <w:rsid w:val="00075E69"/>
    <w:rsid w:val="0007779E"/>
    <w:rsid w:val="0008149E"/>
    <w:rsid w:val="00082329"/>
    <w:rsid w:val="000825A9"/>
    <w:rsid w:val="000867D6"/>
    <w:rsid w:val="00090E8D"/>
    <w:rsid w:val="00092FA7"/>
    <w:rsid w:val="00093FD7"/>
    <w:rsid w:val="00096217"/>
    <w:rsid w:val="000A44B6"/>
    <w:rsid w:val="000B6EE5"/>
    <w:rsid w:val="000C323B"/>
    <w:rsid w:val="000C4960"/>
    <w:rsid w:val="000C4D0A"/>
    <w:rsid w:val="000C5EFA"/>
    <w:rsid w:val="000D468B"/>
    <w:rsid w:val="000D5650"/>
    <w:rsid w:val="000E0BCF"/>
    <w:rsid w:val="000E4E72"/>
    <w:rsid w:val="000E6593"/>
    <w:rsid w:val="000F6E91"/>
    <w:rsid w:val="000F7FF5"/>
    <w:rsid w:val="00102C0F"/>
    <w:rsid w:val="00106546"/>
    <w:rsid w:val="001139CA"/>
    <w:rsid w:val="001153E6"/>
    <w:rsid w:val="0011795C"/>
    <w:rsid w:val="00117B61"/>
    <w:rsid w:val="00121806"/>
    <w:rsid w:val="00123F02"/>
    <w:rsid w:val="001241DA"/>
    <w:rsid w:val="001278B1"/>
    <w:rsid w:val="00142E1A"/>
    <w:rsid w:val="0014440B"/>
    <w:rsid w:val="00145655"/>
    <w:rsid w:val="0015064C"/>
    <w:rsid w:val="001509BA"/>
    <w:rsid w:val="00153283"/>
    <w:rsid w:val="00155828"/>
    <w:rsid w:val="0016297C"/>
    <w:rsid w:val="00163147"/>
    <w:rsid w:val="001648F6"/>
    <w:rsid w:val="00166894"/>
    <w:rsid w:val="00166BD8"/>
    <w:rsid w:val="0016737D"/>
    <w:rsid w:val="0019207C"/>
    <w:rsid w:val="00192146"/>
    <w:rsid w:val="001936DD"/>
    <w:rsid w:val="001A13C0"/>
    <w:rsid w:val="001A7111"/>
    <w:rsid w:val="001A768D"/>
    <w:rsid w:val="001B31E5"/>
    <w:rsid w:val="001B4341"/>
    <w:rsid w:val="001B5929"/>
    <w:rsid w:val="001C3217"/>
    <w:rsid w:val="001C5924"/>
    <w:rsid w:val="001D0CE0"/>
    <w:rsid w:val="001D1406"/>
    <w:rsid w:val="001D3CEC"/>
    <w:rsid w:val="001D52BF"/>
    <w:rsid w:val="001D52CE"/>
    <w:rsid w:val="001D6A26"/>
    <w:rsid w:val="001D70CD"/>
    <w:rsid w:val="001D7859"/>
    <w:rsid w:val="001E25F3"/>
    <w:rsid w:val="001E3275"/>
    <w:rsid w:val="001E6A2C"/>
    <w:rsid w:val="001E6A3E"/>
    <w:rsid w:val="001F05E1"/>
    <w:rsid w:val="001F2987"/>
    <w:rsid w:val="001F6057"/>
    <w:rsid w:val="002034BC"/>
    <w:rsid w:val="00204127"/>
    <w:rsid w:val="00204A40"/>
    <w:rsid w:val="00207A41"/>
    <w:rsid w:val="00210710"/>
    <w:rsid w:val="00212590"/>
    <w:rsid w:val="00213055"/>
    <w:rsid w:val="00216C05"/>
    <w:rsid w:val="0022225C"/>
    <w:rsid w:val="002236A8"/>
    <w:rsid w:val="002247C8"/>
    <w:rsid w:val="00227BF2"/>
    <w:rsid w:val="00244233"/>
    <w:rsid w:val="00255B0A"/>
    <w:rsid w:val="002672AD"/>
    <w:rsid w:val="002749CC"/>
    <w:rsid w:val="00277C75"/>
    <w:rsid w:val="00282825"/>
    <w:rsid w:val="002861E1"/>
    <w:rsid w:val="00286A48"/>
    <w:rsid w:val="00295E89"/>
    <w:rsid w:val="002A521D"/>
    <w:rsid w:val="002A763F"/>
    <w:rsid w:val="002B18EB"/>
    <w:rsid w:val="002B1985"/>
    <w:rsid w:val="002B1D10"/>
    <w:rsid w:val="002B41A0"/>
    <w:rsid w:val="002B5465"/>
    <w:rsid w:val="002B55EF"/>
    <w:rsid w:val="002B6205"/>
    <w:rsid w:val="002B65AA"/>
    <w:rsid w:val="002C0289"/>
    <w:rsid w:val="002C538C"/>
    <w:rsid w:val="002D03DB"/>
    <w:rsid w:val="002D517D"/>
    <w:rsid w:val="002D583E"/>
    <w:rsid w:val="002E139A"/>
    <w:rsid w:val="002E6056"/>
    <w:rsid w:val="002E6DEA"/>
    <w:rsid w:val="002E6F99"/>
    <w:rsid w:val="002F043B"/>
    <w:rsid w:val="002F4D0A"/>
    <w:rsid w:val="002F51E2"/>
    <w:rsid w:val="0030457E"/>
    <w:rsid w:val="00306317"/>
    <w:rsid w:val="003079E9"/>
    <w:rsid w:val="003211D9"/>
    <w:rsid w:val="00323382"/>
    <w:rsid w:val="00323A10"/>
    <w:rsid w:val="0032461F"/>
    <w:rsid w:val="00325858"/>
    <w:rsid w:val="00326C41"/>
    <w:rsid w:val="00332A6D"/>
    <w:rsid w:val="00344527"/>
    <w:rsid w:val="00345B6C"/>
    <w:rsid w:val="00355C4B"/>
    <w:rsid w:val="00363985"/>
    <w:rsid w:val="00365335"/>
    <w:rsid w:val="00370DE1"/>
    <w:rsid w:val="00373918"/>
    <w:rsid w:val="0037790D"/>
    <w:rsid w:val="003851E8"/>
    <w:rsid w:val="00386F26"/>
    <w:rsid w:val="00387258"/>
    <w:rsid w:val="00390D6D"/>
    <w:rsid w:val="00390FAC"/>
    <w:rsid w:val="003955B7"/>
    <w:rsid w:val="003A0C57"/>
    <w:rsid w:val="003A16D6"/>
    <w:rsid w:val="003B1997"/>
    <w:rsid w:val="003B31D8"/>
    <w:rsid w:val="003B3B5C"/>
    <w:rsid w:val="003B6F17"/>
    <w:rsid w:val="003C0107"/>
    <w:rsid w:val="003C4895"/>
    <w:rsid w:val="003C72CB"/>
    <w:rsid w:val="003D4DFC"/>
    <w:rsid w:val="003D7EDF"/>
    <w:rsid w:val="003E2620"/>
    <w:rsid w:val="003E48A6"/>
    <w:rsid w:val="003E5584"/>
    <w:rsid w:val="003F4898"/>
    <w:rsid w:val="003F67C8"/>
    <w:rsid w:val="00400A88"/>
    <w:rsid w:val="00401197"/>
    <w:rsid w:val="00405291"/>
    <w:rsid w:val="00411160"/>
    <w:rsid w:val="00413C7B"/>
    <w:rsid w:val="00421A0E"/>
    <w:rsid w:val="00422758"/>
    <w:rsid w:val="004254B7"/>
    <w:rsid w:val="00425D0C"/>
    <w:rsid w:val="00427784"/>
    <w:rsid w:val="00430750"/>
    <w:rsid w:val="00430C0C"/>
    <w:rsid w:val="0043184B"/>
    <w:rsid w:val="00445CA0"/>
    <w:rsid w:val="00445E30"/>
    <w:rsid w:val="00451882"/>
    <w:rsid w:val="004565EA"/>
    <w:rsid w:val="00456627"/>
    <w:rsid w:val="00456896"/>
    <w:rsid w:val="004628E1"/>
    <w:rsid w:val="004634B8"/>
    <w:rsid w:val="00470EBA"/>
    <w:rsid w:val="00481541"/>
    <w:rsid w:val="00482C03"/>
    <w:rsid w:val="004947BF"/>
    <w:rsid w:val="004A7252"/>
    <w:rsid w:val="004B1588"/>
    <w:rsid w:val="004B480E"/>
    <w:rsid w:val="004C35EE"/>
    <w:rsid w:val="004C566B"/>
    <w:rsid w:val="004D2919"/>
    <w:rsid w:val="004D4BC2"/>
    <w:rsid w:val="004D6D02"/>
    <w:rsid w:val="004D6FC0"/>
    <w:rsid w:val="004E44FA"/>
    <w:rsid w:val="004F004D"/>
    <w:rsid w:val="004F4DA7"/>
    <w:rsid w:val="00501F7B"/>
    <w:rsid w:val="00502C20"/>
    <w:rsid w:val="00504D95"/>
    <w:rsid w:val="00505251"/>
    <w:rsid w:val="0050547A"/>
    <w:rsid w:val="005077E9"/>
    <w:rsid w:val="00523BD0"/>
    <w:rsid w:val="00524F0B"/>
    <w:rsid w:val="00530329"/>
    <w:rsid w:val="0053046A"/>
    <w:rsid w:val="00531B29"/>
    <w:rsid w:val="00531E20"/>
    <w:rsid w:val="00532B93"/>
    <w:rsid w:val="005336B9"/>
    <w:rsid w:val="00534C21"/>
    <w:rsid w:val="00542738"/>
    <w:rsid w:val="00546032"/>
    <w:rsid w:val="005519D4"/>
    <w:rsid w:val="005533F0"/>
    <w:rsid w:val="005536E7"/>
    <w:rsid w:val="00554639"/>
    <w:rsid w:val="005703E8"/>
    <w:rsid w:val="00570E40"/>
    <w:rsid w:val="005710E3"/>
    <w:rsid w:val="00576EE1"/>
    <w:rsid w:val="00581154"/>
    <w:rsid w:val="0058351C"/>
    <w:rsid w:val="00587696"/>
    <w:rsid w:val="00596707"/>
    <w:rsid w:val="00596EC9"/>
    <w:rsid w:val="005A705C"/>
    <w:rsid w:val="005B0157"/>
    <w:rsid w:val="005B1857"/>
    <w:rsid w:val="005B5101"/>
    <w:rsid w:val="005B7176"/>
    <w:rsid w:val="005B7AF9"/>
    <w:rsid w:val="005B7BDE"/>
    <w:rsid w:val="005C1812"/>
    <w:rsid w:val="005D070E"/>
    <w:rsid w:val="005D248E"/>
    <w:rsid w:val="005D277A"/>
    <w:rsid w:val="005D329F"/>
    <w:rsid w:val="005D5294"/>
    <w:rsid w:val="005D61BD"/>
    <w:rsid w:val="005D6D78"/>
    <w:rsid w:val="005E1DFD"/>
    <w:rsid w:val="005E20AB"/>
    <w:rsid w:val="005E4DF2"/>
    <w:rsid w:val="005E6675"/>
    <w:rsid w:val="005F0DA4"/>
    <w:rsid w:val="005F59FB"/>
    <w:rsid w:val="006003A4"/>
    <w:rsid w:val="00614ED8"/>
    <w:rsid w:val="00620C7D"/>
    <w:rsid w:val="006222E7"/>
    <w:rsid w:val="00623055"/>
    <w:rsid w:val="00630166"/>
    <w:rsid w:val="00634265"/>
    <w:rsid w:val="00646D6C"/>
    <w:rsid w:val="0065310C"/>
    <w:rsid w:val="00655116"/>
    <w:rsid w:val="00660220"/>
    <w:rsid w:val="0066094B"/>
    <w:rsid w:val="00662356"/>
    <w:rsid w:val="00662446"/>
    <w:rsid w:val="00664575"/>
    <w:rsid w:val="00665653"/>
    <w:rsid w:val="006726D7"/>
    <w:rsid w:val="00674CD6"/>
    <w:rsid w:val="00676F8F"/>
    <w:rsid w:val="006832A8"/>
    <w:rsid w:val="00695078"/>
    <w:rsid w:val="00696C2D"/>
    <w:rsid w:val="00696FD4"/>
    <w:rsid w:val="006A0115"/>
    <w:rsid w:val="006A5C0C"/>
    <w:rsid w:val="006B7B6C"/>
    <w:rsid w:val="006C2C0B"/>
    <w:rsid w:val="006C35C0"/>
    <w:rsid w:val="006C707D"/>
    <w:rsid w:val="006D0A83"/>
    <w:rsid w:val="006D77E1"/>
    <w:rsid w:val="006E153D"/>
    <w:rsid w:val="006E3B47"/>
    <w:rsid w:val="006E4AF3"/>
    <w:rsid w:val="006F46A1"/>
    <w:rsid w:val="006F51C2"/>
    <w:rsid w:val="006F64C2"/>
    <w:rsid w:val="006F740E"/>
    <w:rsid w:val="00701BD7"/>
    <w:rsid w:val="007071EA"/>
    <w:rsid w:val="00721BD2"/>
    <w:rsid w:val="00723C0D"/>
    <w:rsid w:val="007363C8"/>
    <w:rsid w:val="007410C4"/>
    <w:rsid w:val="0074234C"/>
    <w:rsid w:val="00743217"/>
    <w:rsid w:val="00744A6C"/>
    <w:rsid w:val="00754BE8"/>
    <w:rsid w:val="0075621D"/>
    <w:rsid w:val="00756E4E"/>
    <w:rsid w:val="00757A6E"/>
    <w:rsid w:val="00761A9E"/>
    <w:rsid w:val="0076725B"/>
    <w:rsid w:val="00770A8C"/>
    <w:rsid w:val="00773F86"/>
    <w:rsid w:val="00775006"/>
    <w:rsid w:val="007802FD"/>
    <w:rsid w:val="007838D1"/>
    <w:rsid w:val="00783A4D"/>
    <w:rsid w:val="00785A28"/>
    <w:rsid w:val="00787DF3"/>
    <w:rsid w:val="007943E9"/>
    <w:rsid w:val="00796424"/>
    <w:rsid w:val="007A4B0F"/>
    <w:rsid w:val="007D1011"/>
    <w:rsid w:val="007D2943"/>
    <w:rsid w:val="007D2959"/>
    <w:rsid w:val="007D2E5E"/>
    <w:rsid w:val="007D2F44"/>
    <w:rsid w:val="007D3975"/>
    <w:rsid w:val="007D4461"/>
    <w:rsid w:val="007E100D"/>
    <w:rsid w:val="007E2C3F"/>
    <w:rsid w:val="007E7038"/>
    <w:rsid w:val="007E7E9B"/>
    <w:rsid w:val="007F05CC"/>
    <w:rsid w:val="007F3E6B"/>
    <w:rsid w:val="007F4786"/>
    <w:rsid w:val="007F53AC"/>
    <w:rsid w:val="007F704A"/>
    <w:rsid w:val="0080754E"/>
    <w:rsid w:val="00807CF7"/>
    <w:rsid w:val="0081475D"/>
    <w:rsid w:val="0081630F"/>
    <w:rsid w:val="008168D3"/>
    <w:rsid w:val="00816EE0"/>
    <w:rsid w:val="00817ECB"/>
    <w:rsid w:val="00820CA0"/>
    <w:rsid w:val="008227B3"/>
    <w:rsid w:val="00825806"/>
    <w:rsid w:val="008259B3"/>
    <w:rsid w:val="00833A57"/>
    <w:rsid w:val="00840E42"/>
    <w:rsid w:val="00847AE9"/>
    <w:rsid w:val="00852947"/>
    <w:rsid w:val="00862446"/>
    <w:rsid w:val="00862CC3"/>
    <w:rsid w:val="00862D13"/>
    <w:rsid w:val="00870702"/>
    <w:rsid w:val="00871043"/>
    <w:rsid w:val="008728E4"/>
    <w:rsid w:val="008737B4"/>
    <w:rsid w:val="0087394E"/>
    <w:rsid w:val="00875019"/>
    <w:rsid w:val="00876350"/>
    <w:rsid w:val="00877A88"/>
    <w:rsid w:val="008800EC"/>
    <w:rsid w:val="00883AE9"/>
    <w:rsid w:val="0088797B"/>
    <w:rsid w:val="00890A71"/>
    <w:rsid w:val="008942C9"/>
    <w:rsid w:val="00894C8F"/>
    <w:rsid w:val="00897426"/>
    <w:rsid w:val="008A78BF"/>
    <w:rsid w:val="008B01B7"/>
    <w:rsid w:val="008B11C0"/>
    <w:rsid w:val="008B2688"/>
    <w:rsid w:val="008B5D4D"/>
    <w:rsid w:val="008B6B0C"/>
    <w:rsid w:val="008C10AA"/>
    <w:rsid w:val="008C26C5"/>
    <w:rsid w:val="008C5BAC"/>
    <w:rsid w:val="008C5E8D"/>
    <w:rsid w:val="008C5F88"/>
    <w:rsid w:val="008C68E6"/>
    <w:rsid w:val="008D3B45"/>
    <w:rsid w:val="008D4D96"/>
    <w:rsid w:val="008D65AA"/>
    <w:rsid w:val="008D7995"/>
    <w:rsid w:val="008E2B25"/>
    <w:rsid w:val="008E409C"/>
    <w:rsid w:val="008E46AD"/>
    <w:rsid w:val="008F1859"/>
    <w:rsid w:val="008F3DAF"/>
    <w:rsid w:val="008F437B"/>
    <w:rsid w:val="008F484F"/>
    <w:rsid w:val="008F4BE1"/>
    <w:rsid w:val="009018AF"/>
    <w:rsid w:val="00904F27"/>
    <w:rsid w:val="00905366"/>
    <w:rsid w:val="00905B78"/>
    <w:rsid w:val="00914EAB"/>
    <w:rsid w:val="00915A73"/>
    <w:rsid w:val="00921118"/>
    <w:rsid w:val="00922165"/>
    <w:rsid w:val="00923E90"/>
    <w:rsid w:val="00926542"/>
    <w:rsid w:val="00935BD9"/>
    <w:rsid w:val="00935DAD"/>
    <w:rsid w:val="00937955"/>
    <w:rsid w:val="00940D2F"/>
    <w:rsid w:val="00942EF1"/>
    <w:rsid w:val="0095128E"/>
    <w:rsid w:val="00952D0D"/>
    <w:rsid w:val="00952EDC"/>
    <w:rsid w:val="00954E80"/>
    <w:rsid w:val="00956540"/>
    <w:rsid w:val="00962530"/>
    <w:rsid w:val="00964A96"/>
    <w:rsid w:val="0096500A"/>
    <w:rsid w:val="009660E5"/>
    <w:rsid w:val="00970205"/>
    <w:rsid w:val="009736FB"/>
    <w:rsid w:val="00984DDA"/>
    <w:rsid w:val="0098573C"/>
    <w:rsid w:val="00990CC1"/>
    <w:rsid w:val="00993387"/>
    <w:rsid w:val="009A3CFD"/>
    <w:rsid w:val="009B0332"/>
    <w:rsid w:val="009B590F"/>
    <w:rsid w:val="009B60DA"/>
    <w:rsid w:val="009C1CDE"/>
    <w:rsid w:val="009D503F"/>
    <w:rsid w:val="009E394C"/>
    <w:rsid w:val="009E3BD4"/>
    <w:rsid w:val="009E3F63"/>
    <w:rsid w:val="009E79C4"/>
    <w:rsid w:val="009F35E1"/>
    <w:rsid w:val="00A04655"/>
    <w:rsid w:val="00A05CAF"/>
    <w:rsid w:val="00A20661"/>
    <w:rsid w:val="00A22AA8"/>
    <w:rsid w:val="00A2753D"/>
    <w:rsid w:val="00A34712"/>
    <w:rsid w:val="00A434B4"/>
    <w:rsid w:val="00A45559"/>
    <w:rsid w:val="00A46130"/>
    <w:rsid w:val="00A5311E"/>
    <w:rsid w:val="00A6082F"/>
    <w:rsid w:val="00A621A0"/>
    <w:rsid w:val="00A63211"/>
    <w:rsid w:val="00A64528"/>
    <w:rsid w:val="00A6464A"/>
    <w:rsid w:val="00A662A9"/>
    <w:rsid w:val="00A70F90"/>
    <w:rsid w:val="00A71C08"/>
    <w:rsid w:val="00A72B20"/>
    <w:rsid w:val="00A85922"/>
    <w:rsid w:val="00A85F60"/>
    <w:rsid w:val="00A93530"/>
    <w:rsid w:val="00AA1F8C"/>
    <w:rsid w:val="00AB0A32"/>
    <w:rsid w:val="00AB17D0"/>
    <w:rsid w:val="00AC00F2"/>
    <w:rsid w:val="00AC369E"/>
    <w:rsid w:val="00AC3F2B"/>
    <w:rsid w:val="00AC6F10"/>
    <w:rsid w:val="00AC79DF"/>
    <w:rsid w:val="00AD52B9"/>
    <w:rsid w:val="00AE4259"/>
    <w:rsid w:val="00AF2F50"/>
    <w:rsid w:val="00AF7EB2"/>
    <w:rsid w:val="00B05EF6"/>
    <w:rsid w:val="00B070E4"/>
    <w:rsid w:val="00B076EF"/>
    <w:rsid w:val="00B13544"/>
    <w:rsid w:val="00B1506C"/>
    <w:rsid w:val="00B16069"/>
    <w:rsid w:val="00B21FC2"/>
    <w:rsid w:val="00B245E2"/>
    <w:rsid w:val="00B318BA"/>
    <w:rsid w:val="00B32005"/>
    <w:rsid w:val="00B352AE"/>
    <w:rsid w:val="00B411E0"/>
    <w:rsid w:val="00B43294"/>
    <w:rsid w:val="00B5075F"/>
    <w:rsid w:val="00B521C6"/>
    <w:rsid w:val="00B60FC9"/>
    <w:rsid w:val="00B631D5"/>
    <w:rsid w:val="00B67432"/>
    <w:rsid w:val="00B70371"/>
    <w:rsid w:val="00B70A75"/>
    <w:rsid w:val="00B7164E"/>
    <w:rsid w:val="00B74683"/>
    <w:rsid w:val="00B77C8E"/>
    <w:rsid w:val="00B85C0E"/>
    <w:rsid w:val="00B87670"/>
    <w:rsid w:val="00B90B9F"/>
    <w:rsid w:val="00B92600"/>
    <w:rsid w:val="00B926A1"/>
    <w:rsid w:val="00B92A4D"/>
    <w:rsid w:val="00B97876"/>
    <w:rsid w:val="00BA2123"/>
    <w:rsid w:val="00BA6F6E"/>
    <w:rsid w:val="00BB06BE"/>
    <w:rsid w:val="00BB4025"/>
    <w:rsid w:val="00BC041B"/>
    <w:rsid w:val="00BC0CFE"/>
    <w:rsid w:val="00BC232D"/>
    <w:rsid w:val="00BC38EB"/>
    <w:rsid w:val="00BC40F8"/>
    <w:rsid w:val="00BC6795"/>
    <w:rsid w:val="00BC7A1D"/>
    <w:rsid w:val="00BD4BF9"/>
    <w:rsid w:val="00BD4E8D"/>
    <w:rsid w:val="00BD5024"/>
    <w:rsid w:val="00BE0D72"/>
    <w:rsid w:val="00BE2B43"/>
    <w:rsid w:val="00BF0417"/>
    <w:rsid w:val="00BF226F"/>
    <w:rsid w:val="00BF3054"/>
    <w:rsid w:val="00BF41C5"/>
    <w:rsid w:val="00BF4D56"/>
    <w:rsid w:val="00BF4E80"/>
    <w:rsid w:val="00C0074A"/>
    <w:rsid w:val="00C020BF"/>
    <w:rsid w:val="00C02BB3"/>
    <w:rsid w:val="00C04D5D"/>
    <w:rsid w:val="00C12A0A"/>
    <w:rsid w:val="00C12FA7"/>
    <w:rsid w:val="00C15542"/>
    <w:rsid w:val="00C218F6"/>
    <w:rsid w:val="00C22DDC"/>
    <w:rsid w:val="00C2325F"/>
    <w:rsid w:val="00C24335"/>
    <w:rsid w:val="00C25D71"/>
    <w:rsid w:val="00C306C1"/>
    <w:rsid w:val="00C36BFC"/>
    <w:rsid w:val="00C40A5F"/>
    <w:rsid w:val="00C43892"/>
    <w:rsid w:val="00C44FC2"/>
    <w:rsid w:val="00C51DF4"/>
    <w:rsid w:val="00C5438D"/>
    <w:rsid w:val="00C66FFB"/>
    <w:rsid w:val="00C73321"/>
    <w:rsid w:val="00C75EA6"/>
    <w:rsid w:val="00C776B4"/>
    <w:rsid w:val="00C8201D"/>
    <w:rsid w:val="00C84078"/>
    <w:rsid w:val="00C84803"/>
    <w:rsid w:val="00C84BAF"/>
    <w:rsid w:val="00C86259"/>
    <w:rsid w:val="00C86667"/>
    <w:rsid w:val="00C87B82"/>
    <w:rsid w:val="00C91031"/>
    <w:rsid w:val="00C96BE2"/>
    <w:rsid w:val="00CA7277"/>
    <w:rsid w:val="00CA7A5B"/>
    <w:rsid w:val="00CB2F98"/>
    <w:rsid w:val="00CB3350"/>
    <w:rsid w:val="00CB388E"/>
    <w:rsid w:val="00CB6D5C"/>
    <w:rsid w:val="00CC7F03"/>
    <w:rsid w:val="00CD151F"/>
    <w:rsid w:val="00CD3592"/>
    <w:rsid w:val="00CD7450"/>
    <w:rsid w:val="00CE1F83"/>
    <w:rsid w:val="00CE2548"/>
    <w:rsid w:val="00CE6CB6"/>
    <w:rsid w:val="00D0132F"/>
    <w:rsid w:val="00D01EC7"/>
    <w:rsid w:val="00D105C9"/>
    <w:rsid w:val="00D1106E"/>
    <w:rsid w:val="00D11688"/>
    <w:rsid w:val="00D121CE"/>
    <w:rsid w:val="00D13879"/>
    <w:rsid w:val="00D14061"/>
    <w:rsid w:val="00D200B0"/>
    <w:rsid w:val="00D212B0"/>
    <w:rsid w:val="00D2473A"/>
    <w:rsid w:val="00D26B5B"/>
    <w:rsid w:val="00D30646"/>
    <w:rsid w:val="00D31F70"/>
    <w:rsid w:val="00D31FBB"/>
    <w:rsid w:val="00D31FD9"/>
    <w:rsid w:val="00D321D8"/>
    <w:rsid w:val="00D332E0"/>
    <w:rsid w:val="00D35942"/>
    <w:rsid w:val="00D35A82"/>
    <w:rsid w:val="00D373CF"/>
    <w:rsid w:val="00D47B97"/>
    <w:rsid w:val="00D47CB0"/>
    <w:rsid w:val="00D51A1C"/>
    <w:rsid w:val="00D533C4"/>
    <w:rsid w:val="00D55D91"/>
    <w:rsid w:val="00D5769D"/>
    <w:rsid w:val="00D632E9"/>
    <w:rsid w:val="00D66684"/>
    <w:rsid w:val="00D808A2"/>
    <w:rsid w:val="00D81C90"/>
    <w:rsid w:val="00D81FF6"/>
    <w:rsid w:val="00D84E51"/>
    <w:rsid w:val="00D86B21"/>
    <w:rsid w:val="00D8722F"/>
    <w:rsid w:val="00D95601"/>
    <w:rsid w:val="00D95A34"/>
    <w:rsid w:val="00D979A5"/>
    <w:rsid w:val="00D97E0F"/>
    <w:rsid w:val="00DA006D"/>
    <w:rsid w:val="00DA6841"/>
    <w:rsid w:val="00DB2415"/>
    <w:rsid w:val="00DB26E8"/>
    <w:rsid w:val="00DB3077"/>
    <w:rsid w:val="00DB6D83"/>
    <w:rsid w:val="00DC0EBA"/>
    <w:rsid w:val="00DC519B"/>
    <w:rsid w:val="00DC6D3D"/>
    <w:rsid w:val="00DD0688"/>
    <w:rsid w:val="00DD0CC8"/>
    <w:rsid w:val="00DD12A4"/>
    <w:rsid w:val="00DD14D1"/>
    <w:rsid w:val="00DD153F"/>
    <w:rsid w:val="00DD5ACD"/>
    <w:rsid w:val="00DE189E"/>
    <w:rsid w:val="00DE63E9"/>
    <w:rsid w:val="00DF05E5"/>
    <w:rsid w:val="00DF58D3"/>
    <w:rsid w:val="00E0681B"/>
    <w:rsid w:val="00E10010"/>
    <w:rsid w:val="00E10184"/>
    <w:rsid w:val="00E14B98"/>
    <w:rsid w:val="00E1514F"/>
    <w:rsid w:val="00E1764E"/>
    <w:rsid w:val="00E20C9A"/>
    <w:rsid w:val="00E211D3"/>
    <w:rsid w:val="00E22960"/>
    <w:rsid w:val="00E22E62"/>
    <w:rsid w:val="00E30EEB"/>
    <w:rsid w:val="00E315F3"/>
    <w:rsid w:val="00E324E4"/>
    <w:rsid w:val="00E32A27"/>
    <w:rsid w:val="00E33281"/>
    <w:rsid w:val="00E33D14"/>
    <w:rsid w:val="00E37B3F"/>
    <w:rsid w:val="00E43FA0"/>
    <w:rsid w:val="00E45575"/>
    <w:rsid w:val="00E4648F"/>
    <w:rsid w:val="00E4696A"/>
    <w:rsid w:val="00E52398"/>
    <w:rsid w:val="00E538B7"/>
    <w:rsid w:val="00E54BA2"/>
    <w:rsid w:val="00E56213"/>
    <w:rsid w:val="00E602AB"/>
    <w:rsid w:val="00E60714"/>
    <w:rsid w:val="00E62A3B"/>
    <w:rsid w:val="00E64622"/>
    <w:rsid w:val="00E64E8C"/>
    <w:rsid w:val="00E75BEB"/>
    <w:rsid w:val="00E9054B"/>
    <w:rsid w:val="00E90D28"/>
    <w:rsid w:val="00E92287"/>
    <w:rsid w:val="00EA490A"/>
    <w:rsid w:val="00EB0F2A"/>
    <w:rsid w:val="00EB1F3D"/>
    <w:rsid w:val="00EB5299"/>
    <w:rsid w:val="00EB73DB"/>
    <w:rsid w:val="00EC0056"/>
    <w:rsid w:val="00EC1F6C"/>
    <w:rsid w:val="00EC25C6"/>
    <w:rsid w:val="00EC5168"/>
    <w:rsid w:val="00EE69E4"/>
    <w:rsid w:val="00EF455D"/>
    <w:rsid w:val="00F03F05"/>
    <w:rsid w:val="00F05F81"/>
    <w:rsid w:val="00F07E4A"/>
    <w:rsid w:val="00F144AB"/>
    <w:rsid w:val="00F15E26"/>
    <w:rsid w:val="00F165CB"/>
    <w:rsid w:val="00F17B4E"/>
    <w:rsid w:val="00F23508"/>
    <w:rsid w:val="00F335DD"/>
    <w:rsid w:val="00F34BBE"/>
    <w:rsid w:val="00F366D7"/>
    <w:rsid w:val="00F41A08"/>
    <w:rsid w:val="00F42DFE"/>
    <w:rsid w:val="00F47626"/>
    <w:rsid w:val="00F5388C"/>
    <w:rsid w:val="00F6015C"/>
    <w:rsid w:val="00F6088E"/>
    <w:rsid w:val="00F62526"/>
    <w:rsid w:val="00F65F9C"/>
    <w:rsid w:val="00F670C7"/>
    <w:rsid w:val="00F71305"/>
    <w:rsid w:val="00F71C94"/>
    <w:rsid w:val="00F76E9E"/>
    <w:rsid w:val="00F772A8"/>
    <w:rsid w:val="00F8411D"/>
    <w:rsid w:val="00F94407"/>
    <w:rsid w:val="00FA1275"/>
    <w:rsid w:val="00FA6244"/>
    <w:rsid w:val="00FA693D"/>
    <w:rsid w:val="00FA73A6"/>
    <w:rsid w:val="00FA7CD5"/>
    <w:rsid w:val="00FB0445"/>
    <w:rsid w:val="00FB5739"/>
    <w:rsid w:val="00FB70D7"/>
    <w:rsid w:val="00FC09A4"/>
    <w:rsid w:val="00FD4F2F"/>
    <w:rsid w:val="00FD7D78"/>
    <w:rsid w:val="00FD7E92"/>
    <w:rsid w:val="00FE45F3"/>
    <w:rsid w:val="00FE48BE"/>
    <w:rsid w:val="00FE5090"/>
    <w:rsid w:val="00FF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3EC6035"/>
  <w15:chartTrackingRefBased/>
  <w15:docId w15:val="{5F6183FC-77A7-4B05-950D-4B2F990E1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tabs>
        <w:tab w:val="left" w:pos="708"/>
      </w:tabs>
      <w:ind w:firstLine="400"/>
      <w:jc w:val="both"/>
    </w:pPr>
    <w:rPr>
      <w:sz w:val="24"/>
      <w:szCs w:val="24"/>
      <w:lang w:eastAsia="zh-CN"/>
    </w:rPr>
  </w:style>
  <w:style w:type="paragraph" w:styleId="1">
    <w:name w:val="heading 1"/>
    <w:basedOn w:val="a"/>
    <w:next w:val="a"/>
    <w:link w:val="11"/>
    <w:qFormat/>
    <w:pPr>
      <w:keepNext/>
      <w:widowControl/>
      <w:numPr>
        <w:numId w:val="1"/>
      </w:numPr>
      <w:tabs>
        <w:tab w:val="clear" w:pos="708"/>
      </w:tabs>
      <w:ind w:left="0" w:firstLine="0"/>
      <w:jc w:val="center"/>
      <w:outlineLvl w:val="0"/>
    </w:pPr>
    <w:rPr>
      <w:b/>
      <w:caps/>
      <w:w w:val="90"/>
      <w:szCs w:val="20"/>
    </w:rPr>
  </w:style>
  <w:style w:type="paragraph" w:styleId="2">
    <w:name w:val="heading 2"/>
    <w:basedOn w:val="a"/>
    <w:next w:val="a"/>
    <w:qFormat/>
    <w:rsid w:val="00B77C8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widowControl/>
      <w:numPr>
        <w:ilvl w:val="2"/>
        <w:numId w:val="1"/>
      </w:numPr>
      <w:tabs>
        <w:tab w:val="clear" w:pos="708"/>
      </w:tabs>
      <w:ind w:left="0" w:firstLine="0"/>
      <w:jc w:val="center"/>
      <w:outlineLvl w:val="2"/>
    </w:pPr>
    <w:rPr>
      <w:sz w:val="3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9E79C4"/>
    <w:rPr>
      <w:sz w:val="36"/>
      <w:lang w:eastAsia="zh-CN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12">
    <w:name w:val="Основной шрифт абзаца1"/>
  </w:style>
  <w:style w:type="character" w:styleId="a3">
    <w:name w:val="Hyperlink"/>
    <w:rPr>
      <w:color w:val="0000FF"/>
      <w:u w:val="single"/>
    </w:rPr>
  </w:style>
  <w:style w:type="character" w:customStyle="1" w:styleId="a4">
    <w:name w:val="Символ сноски"/>
    <w:rPr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styleId="a5">
    <w:name w:val="page number"/>
    <w:basedOn w:val="12"/>
  </w:style>
  <w:style w:type="paragraph" w:styleId="a6">
    <w:name w:val="Title"/>
    <w:basedOn w:val="a"/>
    <w:next w:val="a7"/>
    <w:link w:val="a8"/>
    <w:uiPriority w:val="10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a7">
    <w:name w:val="Body Text"/>
    <w:basedOn w:val="a"/>
    <w:link w:val="a9"/>
    <w:uiPriority w:val="1"/>
    <w:qFormat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a">
    <w:name w:val="Subtitle"/>
    <w:basedOn w:val="a6"/>
    <w:next w:val="a7"/>
    <w:qFormat/>
    <w:pPr>
      <w:jc w:val="center"/>
    </w:pPr>
    <w:rPr>
      <w:i/>
      <w:iCs/>
    </w:rPr>
  </w:style>
  <w:style w:type="paragraph" w:styleId="ab">
    <w:name w:val="List"/>
    <w:basedOn w:val="a7"/>
    <w:rPr>
      <w:rFonts w:ascii="Arial" w:hAnsi="Arial" w:cs="Mangal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ascii="Arial" w:hAnsi="Arial" w:cs="Mangal"/>
      <w:i/>
      <w:iCs/>
      <w:sz w:val="20"/>
    </w:rPr>
  </w:style>
  <w:style w:type="paragraph" w:customStyle="1" w:styleId="13">
    <w:name w:val="Указатель1"/>
    <w:basedOn w:val="a"/>
    <w:pPr>
      <w:suppressLineNumbers/>
    </w:pPr>
    <w:rPr>
      <w:rFonts w:ascii="Arial" w:hAnsi="Arial" w:cs="Mangal"/>
    </w:rPr>
  </w:style>
  <w:style w:type="paragraph" w:customStyle="1" w:styleId="6">
    <w:name w:val="6"/>
    <w:basedOn w:val="a"/>
  </w:style>
  <w:style w:type="paragraph" w:customStyle="1" w:styleId="14">
    <w:name w:val="Обычный1"/>
    <w:pPr>
      <w:suppressAutoHyphens/>
      <w:autoSpaceDE w:val="0"/>
    </w:pPr>
    <w:rPr>
      <w:rFonts w:eastAsia="Arial"/>
      <w:color w:val="000000"/>
      <w:sz w:val="24"/>
      <w:szCs w:val="24"/>
      <w:lang w:eastAsia="zh-CN"/>
    </w:rPr>
  </w:style>
  <w:style w:type="paragraph" w:styleId="ad">
    <w:name w:val="footnote text"/>
    <w:basedOn w:val="a"/>
    <w:link w:val="ae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a"/>
    <w:pPr>
      <w:tabs>
        <w:tab w:val="clear" w:pos="708"/>
      </w:tabs>
      <w:autoSpaceDE w:val="0"/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a"/>
    <w:pPr>
      <w:tabs>
        <w:tab w:val="clear" w:pos="708"/>
      </w:tabs>
      <w:autoSpaceDE w:val="0"/>
      <w:ind w:firstLine="0"/>
      <w:jc w:val="left"/>
    </w:pPr>
    <w:rPr>
      <w:rFonts w:ascii="Sylfaen" w:hAnsi="Sylfaen" w:cs="Sylfaen"/>
    </w:rPr>
  </w:style>
  <w:style w:type="paragraph" w:customStyle="1" w:styleId="15">
    <w:name w:val="Обычный отступ1"/>
    <w:basedOn w:val="a"/>
    <w:next w:val="a"/>
    <w:pPr>
      <w:widowControl/>
      <w:tabs>
        <w:tab w:val="clear" w:pos="708"/>
      </w:tabs>
      <w:autoSpaceDE w:val="0"/>
      <w:ind w:firstLine="0"/>
      <w:jc w:val="left"/>
    </w:pPr>
  </w:style>
  <w:style w:type="paragraph" w:styleId="af">
    <w:name w:val="header"/>
    <w:basedOn w:val="a"/>
    <w:pPr>
      <w:tabs>
        <w:tab w:val="clear" w:pos="708"/>
        <w:tab w:val="center" w:pos="4677"/>
        <w:tab w:val="right" w:pos="9355"/>
      </w:tabs>
    </w:pPr>
  </w:style>
  <w:style w:type="paragraph" w:styleId="af0">
    <w:name w:val="footer"/>
    <w:basedOn w:val="a"/>
    <w:pPr>
      <w:tabs>
        <w:tab w:val="clear" w:pos="708"/>
        <w:tab w:val="center" w:pos="4677"/>
        <w:tab w:val="right" w:pos="9355"/>
      </w:tabs>
    </w:pPr>
  </w:style>
  <w:style w:type="paragraph" w:customStyle="1" w:styleId="af1">
    <w:name w:val="Содержимое таблицы"/>
    <w:basedOn w:val="a"/>
    <w:pPr>
      <w:suppressLineNumbers/>
    </w:pPr>
  </w:style>
  <w:style w:type="paragraph" w:customStyle="1" w:styleId="af2">
    <w:name w:val="Заголовок таблицы"/>
    <w:basedOn w:val="af1"/>
    <w:pPr>
      <w:jc w:val="center"/>
    </w:pPr>
    <w:rPr>
      <w:b/>
      <w:bCs/>
    </w:rPr>
  </w:style>
  <w:style w:type="paragraph" w:customStyle="1" w:styleId="af3">
    <w:name w:val="Содержимое врезки"/>
    <w:basedOn w:val="a7"/>
  </w:style>
  <w:style w:type="paragraph" w:styleId="af4">
    <w:name w:val="List Paragraph"/>
    <w:basedOn w:val="a"/>
    <w:uiPriority w:val="34"/>
    <w:qFormat/>
    <w:rsid w:val="00A04655"/>
    <w:pPr>
      <w:widowControl/>
      <w:tabs>
        <w:tab w:val="clear" w:pos="708"/>
      </w:tabs>
      <w:spacing w:after="200" w:line="276" w:lineRule="auto"/>
      <w:ind w:left="720" w:firstLine="0"/>
      <w:jc w:val="left"/>
    </w:pPr>
    <w:rPr>
      <w:rFonts w:ascii="Calibri" w:hAnsi="Calibri"/>
      <w:sz w:val="22"/>
      <w:szCs w:val="22"/>
      <w:lang w:eastAsia="ar-SA"/>
    </w:rPr>
  </w:style>
  <w:style w:type="character" w:customStyle="1" w:styleId="apple-style-span">
    <w:name w:val="apple-style-span"/>
    <w:basedOn w:val="a0"/>
    <w:rsid w:val="00C84078"/>
  </w:style>
  <w:style w:type="paragraph" w:customStyle="1" w:styleId="ew1">
    <w:name w:val="ew1"/>
    <w:basedOn w:val="a"/>
    <w:rsid w:val="00C84078"/>
    <w:pPr>
      <w:tabs>
        <w:tab w:val="clear" w:pos="708"/>
      </w:tabs>
      <w:suppressAutoHyphens/>
      <w:ind w:firstLine="0"/>
      <w:jc w:val="left"/>
      <w:textAlignment w:val="baseline"/>
    </w:pPr>
    <w:rPr>
      <w:rFonts w:ascii="Arial" w:eastAsia="Lucida Sans Unicode" w:hAnsi="Arial" w:cs="Tahoma"/>
      <w:kern w:val="1"/>
      <w:sz w:val="21"/>
      <w:lang w:eastAsia="ar-SA"/>
    </w:rPr>
  </w:style>
  <w:style w:type="paragraph" w:styleId="af5">
    <w:name w:val="Normal (Web)"/>
    <w:basedOn w:val="a"/>
    <w:rsid w:val="00EA490A"/>
    <w:pPr>
      <w:widowControl/>
      <w:tabs>
        <w:tab w:val="clear" w:pos="708"/>
        <w:tab w:val="left" w:pos="720"/>
      </w:tabs>
      <w:spacing w:before="280" w:after="280"/>
      <w:ind w:firstLine="0"/>
      <w:jc w:val="left"/>
    </w:pPr>
    <w:rPr>
      <w:lang w:eastAsia="ar-SA"/>
    </w:rPr>
  </w:style>
  <w:style w:type="paragraph" w:customStyle="1" w:styleId="Standard">
    <w:name w:val="Standard"/>
    <w:rsid w:val="00481541"/>
    <w:pPr>
      <w:widowControl w:val="0"/>
      <w:tabs>
        <w:tab w:val="left" w:pos="708"/>
      </w:tabs>
      <w:autoSpaceDN w:val="0"/>
      <w:ind w:firstLine="400"/>
      <w:jc w:val="both"/>
      <w:textAlignment w:val="baseline"/>
    </w:pPr>
    <w:rPr>
      <w:kern w:val="3"/>
      <w:sz w:val="24"/>
      <w:szCs w:val="24"/>
      <w:lang w:eastAsia="zh-CN"/>
    </w:rPr>
  </w:style>
  <w:style w:type="character" w:styleId="af6">
    <w:name w:val="Emphasis"/>
    <w:qFormat/>
    <w:rsid w:val="00481541"/>
    <w:rPr>
      <w:i/>
      <w:iCs/>
    </w:rPr>
  </w:style>
  <w:style w:type="paragraph" w:customStyle="1" w:styleId="Style16">
    <w:name w:val="Style16"/>
    <w:basedOn w:val="a"/>
    <w:rsid w:val="00481541"/>
    <w:pPr>
      <w:tabs>
        <w:tab w:val="clear" w:pos="708"/>
      </w:tabs>
      <w:autoSpaceDE w:val="0"/>
      <w:autoSpaceDN w:val="0"/>
      <w:adjustRightInd w:val="0"/>
      <w:spacing w:line="478" w:lineRule="exact"/>
      <w:ind w:firstLine="706"/>
    </w:pPr>
    <w:rPr>
      <w:lang w:eastAsia="ru-RU"/>
    </w:rPr>
  </w:style>
  <w:style w:type="table" w:styleId="af7">
    <w:name w:val="Table Grid"/>
    <w:basedOn w:val="a1"/>
    <w:uiPriority w:val="59"/>
    <w:rsid w:val="00CB388E"/>
    <w:pPr>
      <w:widowControl w:val="0"/>
      <w:tabs>
        <w:tab w:val="left" w:pos="708"/>
      </w:tabs>
      <w:ind w:firstLine="4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Body Text Indent"/>
    <w:basedOn w:val="a"/>
    <w:rsid w:val="009E79C4"/>
    <w:pPr>
      <w:widowControl/>
      <w:tabs>
        <w:tab w:val="clear" w:pos="708"/>
      </w:tabs>
      <w:spacing w:line="360" w:lineRule="auto"/>
      <w:ind w:left="360" w:firstLine="0"/>
    </w:pPr>
    <w:rPr>
      <w:sz w:val="28"/>
      <w:lang w:eastAsia="ru-RU"/>
    </w:rPr>
  </w:style>
  <w:style w:type="paragraph" w:customStyle="1" w:styleId="10">
    <w:name w:val="Список_1 Знак"/>
    <w:basedOn w:val="a"/>
    <w:link w:val="16"/>
    <w:rsid w:val="009E79C4"/>
    <w:pPr>
      <w:widowControl/>
      <w:numPr>
        <w:numId w:val="2"/>
      </w:numPr>
      <w:shd w:val="clear" w:color="auto" w:fill="FFFFFF"/>
      <w:tabs>
        <w:tab w:val="clear" w:pos="708"/>
        <w:tab w:val="num" w:pos="1040"/>
      </w:tabs>
    </w:pPr>
    <w:rPr>
      <w:sz w:val="28"/>
      <w:lang w:eastAsia="ru-RU"/>
    </w:rPr>
  </w:style>
  <w:style w:type="character" w:customStyle="1" w:styleId="16">
    <w:name w:val="Список_1 Знак Знак"/>
    <w:link w:val="10"/>
    <w:rsid w:val="009E79C4"/>
    <w:rPr>
      <w:sz w:val="28"/>
      <w:szCs w:val="24"/>
      <w:shd w:val="clear" w:color="auto" w:fill="FFFFFF"/>
    </w:rPr>
  </w:style>
  <w:style w:type="paragraph" w:customStyle="1" w:styleId="31">
    <w:name w:val="Заг_3"/>
    <w:basedOn w:val="a"/>
    <w:rsid w:val="009E79C4"/>
    <w:pPr>
      <w:keepNext/>
      <w:widowControl/>
      <w:tabs>
        <w:tab w:val="clear" w:pos="708"/>
      </w:tabs>
      <w:suppressAutoHyphens/>
      <w:spacing w:before="120" w:after="120"/>
      <w:ind w:firstLine="0"/>
      <w:jc w:val="center"/>
      <w:outlineLvl w:val="0"/>
    </w:pPr>
    <w:rPr>
      <w:rFonts w:cs="Arial"/>
      <w:b/>
      <w:kern w:val="32"/>
      <w:sz w:val="28"/>
      <w:szCs w:val="28"/>
      <w:lang w:eastAsia="ru-RU"/>
    </w:rPr>
  </w:style>
  <w:style w:type="character" w:customStyle="1" w:styleId="WW8Num2z0">
    <w:name w:val="WW8Num2z0"/>
    <w:rsid w:val="009E79C4"/>
    <w:rPr>
      <w:rFonts w:ascii="Courier New" w:hAnsi="Courier New"/>
      <w:sz w:val="24"/>
    </w:rPr>
  </w:style>
  <w:style w:type="character" w:customStyle="1" w:styleId="WW8Num2z1">
    <w:name w:val="WW8Num2z1"/>
    <w:rsid w:val="009E79C4"/>
    <w:rPr>
      <w:rFonts w:ascii="Courier New" w:hAnsi="Courier New"/>
    </w:rPr>
  </w:style>
  <w:style w:type="character" w:customStyle="1" w:styleId="WW8Num2z2">
    <w:name w:val="WW8Num2z2"/>
    <w:rsid w:val="009E79C4"/>
    <w:rPr>
      <w:rFonts w:ascii="Wingdings" w:hAnsi="Wingdings"/>
    </w:rPr>
  </w:style>
  <w:style w:type="character" w:customStyle="1" w:styleId="WW8Num2z3">
    <w:name w:val="WW8Num2z3"/>
    <w:rsid w:val="009E79C4"/>
    <w:rPr>
      <w:rFonts w:ascii="Symbol" w:hAnsi="Symbol"/>
    </w:rPr>
  </w:style>
  <w:style w:type="character" w:customStyle="1" w:styleId="WW8Num4z0">
    <w:name w:val="WW8Num4z0"/>
    <w:rsid w:val="009E79C4"/>
    <w:rPr>
      <w:b w:val="0"/>
    </w:rPr>
  </w:style>
  <w:style w:type="paragraph" w:customStyle="1" w:styleId="17">
    <w:name w:val="Название1"/>
    <w:basedOn w:val="a"/>
    <w:rsid w:val="009E79C4"/>
    <w:pPr>
      <w:widowControl/>
      <w:suppressLineNumbers/>
      <w:tabs>
        <w:tab w:val="clear" w:pos="708"/>
      </w:tabs>
      <w:spacing w:before="120" w:after="120"/>
      <w:ind w:firstLine="0"/>
      <w:jc w:val="left"/>
    </w:pPr>
    <w:rPr>
      <w:rFonts w:cs="Tahoma"/>
      <w:i/>
      <w:iCs/>
      <w:lang w:eastAsia="ar-SA"/>
    </w:rPr>
  </w:style>
  <w:style w:type="character" w:customStyle="1" w:styleId="apple-converted-space">
    <w:name w:val="apple-converted-space"/>
    <w:basedOn w:val="a0"/>
    <w:rsid w:val="00BC6795"/>
  </w:style>
  <w:style w:type="numbering" w:customStyle="1" w:styleId="WW8Num1">
    <w:name w:val="WW8Num1"/>
    <w:basedOn w:val="a2"/>
    <w:rsid w:val="00EB5299"/>
    <w:pPr>
      <w:numPr>
        <w:numId w:val="3"/>
      </w:numPr>
    </w:pPr>
  </w:style>
  <w:style w:type="character" w:customStyle="1" w:styleId="11">
    <w:name w:val="Заголовок 1 Знак"/>
    <w:link w:val="1"/>
    <w:rsid w:val="00EB5299"/>
    <w:rPr>
      <w:b/>
      <w:caps/>
      <w:w w:val="90"/>
      <w:sz w:val="24"/>
      <w:lang w:eastAsia="zh-CN"/>
    </w:rPr>
  </w:style>
  <w:style w:type="paragraph" w:customStyle="1" w:styleId="Style6">
    <w:name w:val="Style6"/>
    <w:basedOn w:val="a"/>
    <w:rsid w:val="00EB5299"/>
    <w:pPr>
      <w:tabs>
        <w:tab w:val="clear" w:pos="708"/>
      </w:tabs>
      <w:autoSpaceDE w:val="0"/>
      <w:autoSpaceDN w:val="0"/>
      <w:adjustRightInd w:val="0"/>
      <w:ind w:firstLine="0"/>
      <w:jc w:val="left"/>
    </w:pPr>
    <w:rPr>
      <w:lang w:val="en-US" w:eastAsia="en-US"/>
    </w:rPr>
  </w:style>
  <w:style w:type="paragraph" w:customStyle="1" w:styleId="Style8">
    <w:name w:val="Style8"/>
    <w:basedOn w:val="a"/>
    <w:rsid w:val="00EB5299"/>
    <w:pPr>
      <w:tabs>
        <w:tab w:val="clear" w:pos="708"/>
      </w:tabs>
      <w:autoSpaceDE w:val="0"/>
      <w:autoSpaceDN w:val="0"/>
      <w:adjustRightInd w:val="0"/>
      <w:ind w:firstLine="0"/>
      <w:jc w:val="left"/>
    </w:pPr>
    <w:rPr>
      <w:lang w:val="en-US" w:eastAsia="en-US"/>
    </w:rPr>
  </w:style>
  <w:style w:type="paragraph" w:customStyle="1" w:styleId="Style11">
    <w:name w:val="Style11"/>
    <w:basedOn w:val="a"/>
    <w:rsid w:val="00EB5299"/>
    <w:pPr>
      <w:tabs>
        <w:tab w:val="clear" w:pos="708"/>
      </w:tabs>
      <w:autoSpaceDE w:val="0"/>
      <w:autoSpaceDN w:val="0"/>
      <w:adjustRightInd w:val="0"/>
      <w:ind w:firstLine="0"/>
      <w:jc w:val="left"/>
    </w:pPr>
    <w:rPr>
      <w:lang w:val="en-US" w:eastAsia="en-US"/>
    </w:rPr>
  </w:style>
  <w:style w:type="character" w:customStyle="1" w:styleId="FontStyle20">
    <w:name w:val="Font Style20"/>
    <w:rsid w:val="00EB5299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24">
    <w:name w:val="Font Style24"/>
    <w:rsid w:val="00EB5299"/>
    <w:rPr>
      <w:rFonts w:ascii="Times New Roman" w:hAnsi="Times New Roman" w:cs="Times New Roman"/>
      <w:sz w:val="26"/>
      <w:szCs w:val="26"/>
    </w:rPr>
  </w:style>
  <w:style w:type="character" w:customStyle="1" w:styleId="FontStyle29">
    <w:name w:val="Font Style29"/>
    <w:rsid w:val="00EB5299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30">
    <w:name w:val="Font Style30"/>
    <w:rsid w:val="00EB5299"/>
    <w:rPr>
      <w:rFonts w:ascii="Times New Roman" w:hAnsi="Times New Roman" w:cs="Times New Roman"/>
      <w:sz w:val="22"/>
      <w:szCs w:val="22"/>
    </w:rPr>
  </w:style>
  <w:style w:type="character" w:customStyle="1" w:styleId="FontStyle21">
    <w:name w:val="Font Style21"/>
    <w:rsid w:val="00534C21"/>
    <w:rPr>
      <w:rFonts w:ascii="Times New Roman" w:hAnsi="Times New Roman" w:cs="Times New Roman"/>
      <w:sz w:val="22"/>
      <w:szCs w:val="22"/>
    </w:rPr>
  </w:style>
  <w:style w:type="paragraph" w:customStyle="1" w:styleId="18">
    <w:name w:val="Без интервала1"/>
    <w:rsid w:val="003D7EDF"/>
    <w:rPr>
      <w:rFonts w:ascii="Calibri" w:hAnsi="Calibri"/>
      <w:sz w:val="22"/>
      <w:szCs w:val="22"/>
      <w:lang w:eastAsia="en-US"/>
    </w:rPr>
  </w:style>
  <w:style w:type="paragraph" w:customStyle="1" w:styleId="af9">
    <w:basedOn w:val="a"/>
    <w:rsid w:val="00770A8C"/>
    <w:pPr>
      <w:widowControl/>
      <w:tabs>
        <w:tab w:val="clear" w:pos="708"/>
      </w:tabs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paragraph" w:styleId="afa">
    <w:name w:val="No Spacing"/>
    <w:qFormat/>
    <w:rsid w:val="00D81C90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character" w:customStyle="1" w:styleId="a9">
    <w:name w:val="Основной текст Знак"/>
    <w:link w:val="a7"/>
    <w:uiPriority w:val="1"/>
    <w:rsid w:val="00D81C90"/>
    <w:rPr>
      <w:lang w:val="ru-RU" w:eastAsia="zh-CN" w:bidi="ar-SA"/>
    </w:rPr>
  </w:style>
  <w:style w:type="character" w:customStyle="1" w:styleId="FontStyle31">
    <w:name w:val="Font Style31"/>
    <w:rsid w:val="00D81C90"/>
    <w:rPr>
      <w:rFonts w:ascii="Times New Roman" w:hAnsi="Times New Roman" w:cs="Times New Roman" w:hint="default"/>
      <w:b/>
      <w:bCs/>
      <w:sz w:val="22"/>
      <w:szCs w:val="22"/>
    </w:rPr>
  </w:style>
  <w:style w:type="paragraph" w:customStyle="1" w:styleId="status">
    <w:name w:val="status"/>
    <w:basedOn w:val="a"/>
    <w:rsid w:val="00B77C8E"/>
    <w:pPr>
      <w:widowControl/>
      <w:tabs>
        <w:tab w:val="clear" w:pos="708"/>
      </w:tabs>
      <w:spacing w:before="100" w:beforeAutospacing="1" w:after="100" w:afterAutospacing="1"/>
      <w:ind w:firstLine="0"/>
      <w:jc w:val="left"/>
    </w:pPr>
    <w:rPr>
      <w:lang w:eastAsia="ru-RU"/>
    </w:rPr>
  </w:style>
  <w:style w:type="character" w:customStyle="1" w:styleId="bigtext">
    <w:name w:val="bigtext"/>
    <w:basedOn w:val="a0"/>
    <w:rsid w:val="00B77C8E"/>
  </w:style>
  <w:style w:type="paragraph" w:customStyle="1" w:styleId="TableParagraph">
    <w:name w:val="Table Paragraph"/>
    <w:basedOn w:val="a"/>
    <w:rsid w:val="00B77C8E"/>
    <w:pPr>
      <w:tabs>
        <w:tab w:val="clear" w:pos="708"/>
      </w:tabs>
      <w:autoSpaceDE w:val="0"/>
      <w:autoSpaceDN w:val="0"/>
      <w:ind w:firstLine="0"/>
      <w:jc w:val="left"/>
    </w:pPr>
    <w:rPr>
      <w:sz w:val="22"/>
      <w:szCs w:val="22"/>
      <w:lang w:val="en-US" w:eastAsia="en-US"/>
    </w:rPr>
  </w:style>
  <w:style w:type="paragraph" w:customStyle="1" w:styleId="Default">
    <w:name w:val="Default"/>
    <w:rsid w:val="00B77C8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8">
    <w:name w:val="Знак Знак8"/>
    <w:rsid w:val="00B352AE"/>
    <w:rPr>
      <w:b/>
      <w:caps/>
      <w:w w:val="90"/>
      <w:sz w:val="24"/>
      <w:lang w:val="ru-RU" w:eastAsia="zh-CN" w:bidi="ar-SA"/>
    </w:rPr>
  </w:style>
  <w:style w:type="paragraph" w:styleId="afb">
    <w:name w:val="Balloon Text"/>
    <w:basedOn w:val="a"/>
    <w:link w:val="afc"/>
    <w:uiPriority w:val="99"/>
    <w:semiHidden/>
    <w:unhideWhenUsed/>
    <w:rsid w:val="00847AE9"/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link w:val="afb"/>
    <w:uiPriority w:val="99"/>
    <w:semiHidden/>
    <w:rsid w:val="00847AE9"/>
    <w:rPr>
      <w:rFonts w:ascii="Tahoma" w:hAnsi="Tahoma" w:cs="Tahoma"/>
      <w:sz w:val="16"/>
      <w:szCs w:val="16"/>
      <w:lang w:eastAsia="zh-CN"/>
    </w:rPr>
  </w:style>
  <w:style w:type="paragraph" w:customStyle="1" w:styleId="msolistparagraph0">
    <w:name w:val="msolistparagraph"/>
    <w:basedOn w:val="a"/>
    <w:rsid w:val="00E75BEB"/>
    <w:pPr>
      <w:widowControl/>
      <w:tabs>
        <w:tab w:val="clear" w:pos="708"/>
      </w:tabs>
      <w:ind w:left="720" w:firstLine="0"/>
      <w:contextualSpacing/>
      <w:jc w:val="left"/>
    </w:pPr>
    <w:rPr>
      <w:lang w:eastAsia="ru-RU"/>
    </w:rPr>
  </w:style>
  <w:style w:type="paragraph" w:customStyle="1" w:styleId="xmsonormal">
    <w:name w:val="x_msonormal"/>
    <w:basedOn w:val="a"/>
    <w:rsid w:val="00DB6D83"/>
    <w:pPr>
      <w:widowControl/>
      <w:tabs>
        <w:tab w:val="clear" w:pos="708"/>
      </w:tabs>
      <w:spacing w:before="100" w:beforeAutospacing="1" w:after="100" w:afterAutospacing="1"/>
      <w:ind w:firstLine="0"/>
      <w:jc w:val="left"/>
    </w:pPr>
    <w:rPr>
      <w:lang w:eastAsia="ru-RU"/>
    </w:rPr>
  </w:style>
  <w:style w:type="character" w:customStyle="1" w:styleId="5">
    <w:name w:val="Знак Знак5"/>
    <w:rsid w:val="00F144AB"/>
    <w:rPr>
      <w:b/>
      <w:caps/>
      <w:w w:val="90"/>
      <w:sz w:val="24"/>
      <w:lang w:val="ru-RU" w:eastAsia="zh-CN" w:bidi="ar-SA"/>
    </w:rPr>
  </w:style>
  <w:style w:type="character" w:styleId="afd">
    <w:name w:val="annotation reference"/>
    <w:rsid w:val="00C73321"/>
    <w:rPr>
      <w:sz w:val="16"/>
      <w:szCs w:val="16"/>
    </w:rPr>
  </w:style>
  <w:style w:type="paragraph" w:styleId="afe">
    <w:name w:val="annotation text"/>
    <w:basedOn w:val="a"/>
    <w:rsid w:val="00C73321"/>
    <w:pPr>
      <w:tabs>
        <w:tab w:val="clear" w:pos="708"/>
      </w:tabs>
      <w:suppressAutoHyphens/>
      <w:autoSpaceDE w:val="0"/>
      <w:ind w:firstLine="0"/>
      <w:jc w:val="left"/>
    </w:pPr>
    <w:rPr>
      <w:b/>
      <w:sz w:val="20"/>
      <w:szCs w:val="20"/>
    </w:rPr>
  </w:style>
  <w:style w:type="paragraph" w:customStyle="1" w:styleId="19">
    <w:name w:val="Знак Знак1 Знак Знак"/>
    <w:basedOn w:val="a"/>
    <w:rsid w:val="00204A40"/>
    <w:pPr>
      <w:widowControl/>
      <w:tabs>
        <w:tab w:val="clear" w:pos="708"/>
      </w:tabs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character" w:customStyle="1" w:styleId="ae">
    <w:name w:val="Текст сноски Знак"/>
    <w:link w:val="ad"/>
    <w:rsid w:val="003B6F17"/>
    <w:rPr>
      <w:lang w:eastAsia="zh-CN"/>
    </w:rPr>
  </w:style>
  <w:style w:type="character" w:styleId="aff">
    <w:name w:val="footnote reference"/>
    <w:unhideWhenUsed/>
    <w:rsid w:val="003B6F17"/>
    <w:rPr>
      <w:vertAlign w:val="superscript"/>
    </w:rPr>
  </w:style>
  <w:style w:type="paragraph" w:customStyle="1" w:styleId="1a">
    <w:name w:val="Без интервала1"/>
    <w:rsid w:val="00AF2F50"/>
    <w:rPr>
      <w:rFonts w:ascii="Calibri" w:hAnsi="Calibri"/>
      <w:sz w:val="22"/>
      <w:szCs w:val="22"/>
      <w:lang w:eastAsia="en-US"/>
    </w:rPr>
  </w:style>
  <w:style w:type="character" w:customStyle="1" w:styleId="a8">
    <w:name w:val="Заголовок Знак"/>
    <w:link w:val="a6"/>
    <w:uiPriority w:val="10"/>
    <w:rsid w:val="00AF2F50"/>
    <w:rPr>
      <w:rFonts w:ascii="Arial" w:eastAsia="Arial Unicode MS" w:hAnsi="Arial" w:cs="Mangal"/>
      <w:sz w:val="28"/>
      <w:szCs w:val="28"/>
      <w:lang w:eastAsia="zh-CN"/>
    </w:rPr>
  </w:style>
  <w:style w:type="character" w:styleId="aff0">
    <w:name w:val="Placeholder Text"/>
    <w:uiPriority w:val="99"/>
    <w:semiHidden/>
    <w:rsid w:val="00AF2F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biblioclub.ru/index.php?page=book&amp;id=114723" TargetMode="External"/><Relationship Id="rId18" Type="http://schemas.openxmlformats.org/officeDocument/2006/relationships/hyperlink" Target="http://www.mathnet.ru/php/journal.phtml?jrnid=ubs&amp;option_lang=rus" TargetMode="External"/><Relationship Id="rId26" Type="http://schemas.openxmlformats.org/officeDocument/2006/relationships/hyperlink" Target="https://library.rsu.edu.ru/" TargetMode="External"/><Relationship Id="rId39" Type="http://schemas.openxmlformats.org/officeDocument/2006/relationships/hyperlink" Target="http://www.cfin.ru" TargetMode="External"/><Relationship Id="rId21" Type="http://schemas.openxmlformats.org/officeDocument/2006/relationships/hyperlink" Target="http://www.mathnet.ru/php/journal.phtml?jrnid=smj&amp;option_lang=rus" TargetMode="External"/><Relationship Id="rId34" Type="http://schemas.openxmlformats.org/officeDocument/2006/relationships/hyperlink" Target="http://eqworld.ipmnet.ru/indexr.htm" TargetMode="External"/><Relationship Id="rId42" Type="http://schemas.openxmlformats.org/officeDocument/2006/relationships/hyperlink" Target="https://miktex.org/" TargetMode="External"/><Relationship Id="rId47" Type="http://schemas.openxmlformats.org/officeDocument/2006/relationships/hyperlink" Target="http://www.ystu.ru/download/MiMO/math_11.pdf" TargetMode="External"/><Relationship Id="rId50" Type="http://schemas.openxmlformats.org/officeDocument/2006/relationships/footer" Target="footer1.xml"/><Relationship Id="rId55" Type="http://schemas.openxmlformats.org/officeDocument/2006/relationships/theme" Target="theme/theme1.xml"/><Relationship Id="rId7" Type="http://schemas.openxmlformats.org/officeDocument/2006/relationships/hyperlink" Target="http://biblioclub.ru/index.php?page=book&amp;id=114718" TargetMode="External"/><Relationship Id="rId2" Type="http://schemas.openxmlformats.org/officeDocument/2006/relationships/styles" Target="styles.xml"/><Relationship Id="rId16" Type="http://schemas.openxmlformats.org/officeDocument/2006/relationships/hyperlink" Target="https://ej.hse.ru/archive.html" TargetMode="External"/><Relationship Id="rId29" Type="http://schemas.openxmlformats.org/officeDocument/2006/relationships/hyperlink" Target="https://www.biblio-online.ru" TargetMode="External"/><Relationship Id="rId11" Type="http://schemas.openxmlformats.org/officeDocument/2006/relationships/hyperlink" Target="http://biblioclub.ru/index.php?page=book&amp;id=119452" TargetMode="External"/><Relationship Id="rId24" Type="http://schemas.openxmlformats.org/officeDocument/2006/relationships/hyperlink" Target="http://www.book.ru" TargetMode="External"/><Relationship Id="rId32" Type="http://schemas.openxmlformats.org/officeDocument/2006/relationships/hyperlink" Target="http://cyberleninka.ru/" TargetMode="External"/><Relationship Id="rId37" Type="http://schemas.openxmlformats.org/officeDocument/2006/relationships/hyperlink" Target="http://www.gks.ru" TargetMode="External"/><Relationship Id="rId40" Type="http://schemas.openxmlformats.org/officeDocument/2006/relationships/hyperlink" Target="http://www.psed.isr.umich.edu/psed/home" TargetMode="External"/><Relationship Id="rId45" Type="http://schemas.openxmlformats.org/officeDocument/2006/relationships/hyperlink" Target="https://www.anylogic.ru/" TargetMode="External"/><Relationship Id="rId53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yperlink" Target="https://www.biblio-online.ru/book/8600D715-1FEB-4159-A50C-F939A48BE9C1" TargetMode="External"/><Relationship Id="rId19" Type="http://schemas.openxmlformats.org/officeDocument/2006/relationships/hyperlink" Target="http://www.mathnet.ru/php/journal.phtml?jrnid=de&amp;option_lang=rus" TargetMode="External"/><Relationship Id="rId31" Type="http://schemas.openxmlformats.org/officeDocument/2006/relationships/hyperlink" Target="https://elibrary.ru" TargetMode="External"/><Relationship Id="rId44" Type="http://schemas.openxmlformats.org/officeDocument/2006/relationships/hyperlink" Target="https://maxima.sourceforge.io/ru/index.html" TargetMode="External"/><Relationship Id="rId52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://biblioclub.ru/index.php?page=book&amp;id=436330" TargetMode="External"/><Relationship Id="rId14" Type="http://schemas.openxmlformats.org/officeDocument/2006/relationships/hyperlink" Target="http://biblioclub.ru/index.php?page=book&amp;id=114535" TargetMode="External"/><Relationship Id="rId22" Type="http://schemas.openxmlformats.org/officeDocument/2006/relationships/hyperlink" Target="http://www.mathnet.ru/php/journal.phtml?jrnid=into&amp;option_lang=rus" TargetMode="External"/><Relationship Id="rId27" Type="http://schemas.openxmlformats.org/officeDocument/2006/relationships/hyperlink" Target="https://dlib.eastview.com/" TargetMode="External"/><Relationship Id="rId30" Type="http://schemas.openxmlformats.org/officeDocument/2006/relationships/hyperlink" Target="https://e.lanbook.com/" TargetMode="External"/><Relationship Id="rId35" Type="http://schemas.openxmlformats.org/officeDocument/2006/relationships/hyperlink" Target="http://old.exponenta.ru/" TargetMode="External"/><Relationship Id="rId43" Type="http://schemas.openxmlformats.org/officeDocument/2006/relationships/hyperlink" Target="https://texstudio.org/" TargetMode="External"/><Relationship Id="rId48" Type="http://schemas.openxmlformats.org/officeDocument/2006/relationships/header" Target="header1.xml"/><Relationship Id="rId8" Type="http://schemas.openxmlformats.org/officeDocument/2006/relationships/hyperlink" Target="http://biblioclub.ru/index.php?page=book&amp;id=430107" TargetMode="External"/><Relationship Id="rId51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hyperlink" Target="http://biblioclub.ru/index.php?page=book&amp;id=363951" TargetMode="External"/><Relationship Id="rId17" Type="http://schemas.openxmlformats.org/officeDocument/2006/relationships/hyperlink" Target="http://esc.vscc.ac.ru/" TargetMode="External"/><Relationship Id="rId25" Type="http://schemas.openxmlformats.org/officeDocument/2006/relationships/hyperlink" Target="http://znanium.com" TargetMode="External"/><Relationship Id="rId33" Type="http://schemas.openxmlformats.org/officeDocument/2006/relationships/hyperlink" Target="http://www.allmath.ru/" TargetMode="External"/><Relationship Id="rId38" Type="http://schemas.openxmlformats.org/officeDocument/2006/relationships/hyperlink" Target="http://www.cbr.ru/" TargetMode="External"/><Relationship Id="rId46" Type="http://schemas.openxmlformats.org/officeDocument/2006/relationships/image" Target="media/image1.png"/><Relationship Id="rId20" Type="http://schemas.openxmlformats.org/officeDocument/2006/relationships/hyperlink" Target="https://diffjournal.spbu.ru/RU/about.html" TargetMode="External"/><Relationship Id="rId41" Type="http://schemas.openxmlformats.org/officeDocument/2006/relationships/hyperlink" Target="https://www.jamovi.org/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emm.jes.su/" TargetMode="External"/><Relationship Id="rId23" Type="http://schemas.openxmlformats.org/officeDocument/2006/relationships/hyperlink" Target="http://www.mathnet.ru/php/journal.phtml?jrnid=pu&amp;option_lang=rus" TargetMode="External"/><Relationship Id="rId28" Type="http://schemas.openxmlformats.org/officeDocument/2006/relationships/hyperlink" Target="http://biblioclub.ru/index.php?page=main_ub_red" TargetMode="External"/><Relationship Id="rId36" Type="http://schemas.openxmlformats.org/officeDocument/2006/relationships/hyperlink" Target="http://www.mccme.ru/" TargetMode="External"/><Relationship Id="rId4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24</Pages>
  <Words>6548</Words>
  <Characters>37330</Characters>
  <Application>Microsoft Office Word</Application>
  <DocSecurity>0</DocSecurity>
  <Lines>311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none</Company>
  <LinksUpToDate>false</LinksUpToDate>
  <CharactersWithSpaces>43791</CharactersWithSpaces>
  <SharedDoc>false</SharedDoc>
  <HLinks>
    <vt:vector size="240" baseType="variant">
      <vt:variant>
        <vt:i4>2818140</vt:i4>
      </vt:variant>
      <vt:variant>
        <vt:i4>117</vt:i4>
      </vt:variant>
      <vt:variant>
        <vt:i4>0</vt:i4>
      </vt:variant>
      <vt:variant>
        <vt:i4>5</vt:i4>
      </vt:variant>
      <vt:variant>
        <vt:lpwstr>http://www.ystu.ru/download/MiMO/math_11.pdf</vt:lpwstr>
      </vt:variant>
      <vt:variant>
        <vt:lpwstr/>
      </vt:variant>
      <vt:variant>
        <vt:i4>1245189</vt:i4>
      </vt:variant>
      <vt:variant>
        <vt:i4>114</vt:i4>
      </vt:variant>
      <vt:variant>
        <vt:i4>0</vt:i4>
      </vt:variant>
      <vt:variant>
        <vt:i4>5</vt:i4>
      </vt:variant>
      <vt:variant>
        <vt:lpwstr>https://www.anylogic.ru/</vt:lpwstr>
      </vt:variant>
      <vt:variant>
        <vt:lpwstr/>
      </vt:variant>
      <vt:variant>
        <vt:i4>3080235</vt:i4>
      </vt:variant>
      <vt:variant>
        <vt:i4>111</vt:i4>
      </vt:variant>
      <vt:variant>
        <vt:i4>0</vt:i4>
      </vt:variant>
      <vt:variant>
        <vt:i4>5</vt:i4>
      </vt:variant>
      <vt:variant>
        <vt:lpwstr>https://maxima.sourceforge.io/ru/index.html</vt:lpwstr>
      </vt:variant>
      <vt:variant>
        <vt:lpwstr/>
      </vt:variant>
      <vt:variant>
        <vt:i4>6815803</vt:i4>
      </vt:variant>
      <vt:variant>
        <vt:i4>108</vt:i4>
      </vt:variant>
      <vt:variant>
        <vt:i4>0</vt:i4>
      </vt:variant>
      <vt:variant>
        <vt:i4>5</vt:i4>
      </vt:variant>
      <vt:variant>
        <vt:lpwstr>https://texstudio.org/</vt:lpwstr>
      </vt:variant>
      <vt:variant>
        <vt:lpwstr/>
      </vt:variant>
      <vt:variant>
        <vt:i4>8126591</vt:i4>
      </vt:variant>
      <vt:variant>
        <vt:i4>105</vt:i4>
      </vt:variant>
      <vt:variant>
        <vt:i4>0</vt:i4>
      </vt:variant>
      <vt:variant>
        <vt:i4>5</vt:i4>
      </vt:variant>
      <vt:variant>
        <vt:lpwstr>https://miktex.org/</vt:lpwstr>
      </vt:variant>
      <vt:variant>
        <vt:lpwstr/>
      </vt:variant>
      <vt:variant>
        <vt:i4>2556013</vt:i4>
      </vt:variant>
      <vt:variant>
        <vt:i4>102</vt:i4>
      </vt:variant>
      <vt:variant>
        <vt:i4>0</vt:i4>
      </vt:variant>
      <vt:variant>
        <vt:i4>5</vt:i4>
      </vt:variant>
      <vt:variant>
        <vt:lpwstr>https://www.jamovi.org/</vt:lpwstr>
      </vt:variant>
      <vt:variant>
        <vt:lpwstr/>
      </vt:variant>
      <vt:variant>
        <vt:i4>3407981</vt:i4>
      </vt:variant>
      <vt:variant>
        <vt:i4>99</vt:i4>
      </vt:variant>
      <vt:variant>
        <vt:i4>0</vt:i4>
      </vt:variant>
      <vt:variant>
        <vt:i4>5</vt:i4>
      </vt:variant>
      <vt:variant>
        <vt:lpwstr>http://www.psed.isr.umich.edu/psed/home</vt:lpwstr>
      </vt:variant>
      <vt:variant>
        <vt:lpwstr/>
      </vt:variant>
      <vt:variant>
        <vt:i4>7995434</vt:i4>
      </vt:variant>
      <vt:variant>
        <vt:i4>96</vt:i4>
      </vt:variant>
      <vt:variant>
        <vt:i4>0</vt:i4>
      </vt:variant>
      <vt:variant>
        <vt:i4>5</vt:i4>
      </vt:variant>
      <vt:variant>
        <vt:lpwstr>http://www.cfin.ru/</vt:lpwstr>
      </vt:variant>
      <vt:variant>
        <vt:lpwstr/>
      </vt:variant>
      <vt:variant>
        <vt:i4>6750313</vt:i4>
      </vt:variant>
      <vt:variant>
        <vt:i4>93</vt:i4>
      </vt:variant>
      <vt:variant>
        <vt:i4>0</vt:i4>
      </vt:variant>
      <vt:variant>
        <vt:i4>5</vt:i4>
      </vt:variant>
      <vt:variant>
        <vt:lpwstr>http://www.cbr.ru/</vt:lpwstr>
      </vt:variant>
      <vt:variant>
        <vt:lpwstr/>
      </vt:variant>
      <vt:variant>
        <vt:i4>6422624</vt:i4>
      </vt:variant>
      <vt:variant>
        <vt:i4>90</vt:i4>
      </vt:variant>
      <vt:variant>
        <vt:i4>0</vt:i4>
      </vt:variant>
      <vt:variant>
        <vt:i4>5</vt:i4>
      </vt:variant>
      <vt:variant>
        <vt:lpwstr>http://www.gks.ru/</vt:lpwstr>
      </vt:variant>
      <vt:variant>
        <vt:lpwstr/>
      </vt:variant>
      <vt:variant>
        <vt:i4>1900549</vt:i4>
      </vt:variant>
      <vt:variant>
        <vt:i4>87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84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81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78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75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72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69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66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63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60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57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54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51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  <vt:variant>
        <vt:i4>2424857</vt:i4>
      </vt:variant>
      <vt:variant>
        <vt:i4>48</vt:i4>
      </vt:variant>
      <vt:variant>
        <vt:i4>0</vt:i4>
      </vt:variant>
      <vt:variant>
        <vt:i4>5</vt:i4>
      </vt:variant>
      <vt:variant>
        <vt:lpwstr>http://www.mathnet.ru/php/journal.phtml?jrnid=pu&amp;option_lang=rus</vt:lpwstr>
      </vt:variant>
      <vt:variant>
        <vt:lpwstr/>
      </vt:variant>
      <vt:variant>
        <vt:i4>5308532</vt:i4>
      </vt:variant>
      <vt:variant>
        <vt:i4>45</vt:i4>
      </vt:variant>
      <vt:variant>
        <vt:i4>0</vt:i4>
      </vt:variant>
      <vt:variant>
        <vt:i4>5</vt:i4>
      </vt:variant>
      <vt:variant>
        <vt:lpwstr>http://www.mathnet.ru/php/journal.phtml?jrnid=into&amp;option_lang=rus</vt:lpwstr>
      </vt:variant>
      <vt:variant>
        <vt:lpwstr/>
      </vt:variant>
      <vt:variant>
        <vt:i4>655412</vt:i4>
      </vt:variant>
      <vt:variant>
        <vt:i4>42</vt:i4>
      </vt:variant>
      <vt:variant>
        <vt:i4>0</vt:i4>
      </vt:variant>
      <vt:variant>
        <vt:i4>5</vt:i4>
      </vt:variant>
      <vt:variant>
        <vt:lpwstr>http://www.mathnet.ru/php/journal.phtml?jrnid=smj&amp;option_lang=rus</vt:lpwstr>
      </vt:variant>
      <vt:variant>
        <vt:lpwstr/>
      </vt:variant>
      <vt:variant>
        <vt:i4>1966085</vt:i4>
      </vt:variant>
      <vt:variant>
        <vt:i4>39</vt:i4>
      </vt:variant>
      <vt:variant>
        <vt:i4>0</vt:i4>
      </vt:variant>
      <vt:variant>
        <vt:i4>5</vt:i4>
      </vt:variant>
      <vt:variant>
        <vt:lpwstr>https://diffjournal.spbu.ru/RU/about.html</vt:lpwstr>
      </vt:variant>
      <vt:variant>
        <vt:lpwstr/>
      </vt:variant>
      <vt:variant>
        <vt:i4>3473421</vt:i4>
      </vt:variant>
      <vt:variant>
        <vt:i4>36</vt:i4>
      </vt:variant>
      <vt:variant>
        <vt:i4>0</vt:i4>
      </vt:variant>
      <vt:variant>
        <vt:i4>5</vt:i4>
      </vt:variant>
      <vt:variant>
        <vt:lpwstr>http://www.mathnet.ru/php/journal.phtml?jrnid=de&amp;option_lang=rus</vt:lpwstr>
      </vt:variant>
      <vt:variant>
        <vt:lpwstr/>
      </vt:variant>
      <vt:variant>
        <vt:i4>327723</vt:i4>
      </vt:variant>
      <vt:variant>
        <vt:i4>33</vt:i4>
      </vt:variant>
      <vt:variant>
        <vt:i4>0</vt:i4>
      </vt:variant>
      <vt:variant>
        <vt:i4>5</vt:i4>
      </vt:variant>
      <vt:variant>
        <vt:lpwstr>http://www.mathnet.ru/php/journal.phtml?jrnid=ubs&amp;option_lang=rus</vt:lpwstr>
      </vt:variant>
      <vt:variant>
        <vt:lpwstr/>
      </vt:variant>
      <vt:variant>
        <vt:i4>2621566</vt:i4>
      </vt:variant>
      <vt:variant>
        <vt:i4>30</vt:i4>
      </vt:variant>
      <vt:variant>
        <vt:i4>0</vt:i4>
      </vt:variant>
      <vt:variant>
        <vt:i4>5</vt:i4>
      </vt:variant>
      <vt:variant>
        <vt:lpwstr>http://esc.vscc.ac.ru/</vt:lpwstr>
      </vt:variant>
      <vt:variant>
        <vt:lpwstr/>
      </vt:variant>
      <vt:variant>
        <vt:i4>7405608</vt:i4>
      </vt:variant>
      <vt:variant>
        <vt:i4>27</vt:i4>
      </vt:variant>
      <vt:variant>
        <vt:i4>0</vt:i4>
      </vt:variant>
      <vt:variant>
        <vt:i4>5</vt:i4>
      </vt:variant>
      <vt:variant>
        <vt:lpwstr>https://ej.hse.ru/archive.html</vt:lpwstr>
      </vt:variant>
      <vt:variant>
        <vt:lpwstr/>
      </vt:variant>
      <vt:variant>
        <vt:i4>7077922</vt:i4>
      </vt:variant>
      <vt:variant>
        <vt:i4>24</vt:i4>
      </vt:variant>
      <vt:variant>
        <vt:i4>0</vt:i4>
      </vt:variant>
      <vt:variant>
        <vt:i4>5</vt:i4>
      </vt:variant>
      <vt:variant>
        <vt:lpwstr>https://emm.jes.su/</vt:lpwstr>
      </vt:variant>
      <vt:variant>
        <vt:lpwstr/>
      </vt:variant>
      <vt:variant>
        <vt:i4>3211327</vt:i4>
      </vt:variant>
      <vt:variant>
        <vt:i4>21</vt:i4>
      </vt:variant>
      <vt:variant>
        <vt:i4>0</vt:i4>
      </vt:variant>
      <vt:variant>
        <vt:i4>5</vt:i4>
      </vt:variant>
      <vt:variant>
        <vt:lpwstr>http://biblioclub.ru/index.php?page=book&amp;id=114535</vt:lpwstr>
      </vt:variant>
      <vt:variant>
        <vt:lpwstr/>
      </vt:variant>
      <vt:variant>
        <vt:i4>3473470</vt:i4>
      </vt:variant>
      <vt:variant>
        <vt:i4>18</vt:i4>
      </vt:variant>
      <vt:variant>
        <vt:i4>0</vt:i4>
      </vt:variant>
      <vt:variant>
        <vt:i4>5</vt:i4>
      </vt:variant>
      <vt:variant>
        <vt:lpwstr>http://biblioclub.ru/index.php?page=book&amp;id=114723</vt:lpwstr>
      </vt:variant>
      <vt:variant>
        <vt:lpwstr/>
      </vt:variant>
      <vt:variant>
        <vt:i4>4063292</vt:i4>
      </vt:variant>
      <vt:variant>
        <vt:i4>15</vt:i4>
      </vt:variant>
      <vt:variant>
        <vt:i4>0</vt:i4>
      </vt:variant>
      <vt:variant>
        <vt:i4>5</vt:i4>
      </vt:variant>
      <vt:variant>
        <vt:lpwstr>http://biblioclub.ru/index.php?page=book&amp;id=363951</vt:lpwstr>
      </vt:variant>
      <vt:variant>
        <vt:lpwstr/>
      </vt:variant>
      <vt:variant>
        <vt:i4>3604532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http://biblioclub.ru/index.php?page=book&amp;id=119452</vt:lpwstr>
      </vt:variant>
      <vt:variant>
        <vt:lpwstr/>
      </vt:variant>
      <vt:variant>
        <vt:i4>6357051</vt:i4>
      </vt:variant>
      <vt:variant>
        <vt:i4>9</vt:i4>
      </vt:variant>
      <vt:variant>
        <vt:i4>0</vt:i4>
      </vt:variant>
      <vt:variant>
        <vt:i4>5</vt:i4>
      </vt:variant>
      <vt:variant>
        <vt:lpwstr>https://www.biblio-online.ru/book/8600D715-1FEB-4159-A50C-F939A48BE9C1</vt:lpwstr>
      </vt:variant>
      <vt:variant>
        <vt:lpwstr/>
      </vt:variant>
      <vt:variant>
        <vt:i4>3145784</vt:i4>
      </vt:variant>
      <vt:variant>
        <vt:i4>6</vt:i4>
      </vt:variant>
      <vt:variant>
        <vt:i4>0</vt:i4>
      </vt:variant>
      <vt:variant>
        <vt:i4>5</vt:i4>
      </vt:variant>
      <vt:variant>
        <vt:lpwstr>http://biblioclub.ru/index.php?page=book&amp;id=436330</vt:lpwstr>
      </vt:variant>
      <vt:variant>
        <vt:lpwstr/>
      </vt:variant>
      <vt:variant>
        <vt:i4>3473469</vt:i4>
      </vt:variant>
      <vt:variant>
        <vt:i4>3</vt:i4>
      </vt:variant>
      <vt:variant>
        <vt:i4>0</vt:i4>
      </vt:variant>
      <vt:variant>
        <vt:i4>5</vt:i4>
      </vt:variant>
      <vt:variant>
        <vt:lpwstr>http://biblioclub.ru/index.php?page=book&amp;id=430107</vt:lpwstr>
      </vt:variant>
      <vt:variant>
        <vt:lpwstr/>
      </vt:variant>
      <vt:variant>
        <vt:i4>4063293</vt:i4>
      </vt:variant>
      <vt:variant>
        <vt:i4>0</vt:i4>
      </vt:variant>
      <vt:variant>
        <vt:i4>0</vt:i4>
      </vt:variant>
      <vt:variant>
        <vt:i4>5</vt:i4>
      </vt:variant>
      <vt:variant>
        <vt:lpwstr>http://biblioclub.ru/index.php?page=book&amp;id=114718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ОРД</dc:creator>
  <cp:keywords/>
  <cp:lastModifiedBy>Анастасия Харламова</cp:lastModifiedBy>
  <cp:revision>3</cp:revision>
  <cp:lastPrinted>2026-10-24T09:19:00Z</cp:lastPrinted>
  <dcterms:created xsi:type="dcterms:W3CDTF">2026-10-24T09:19:00Z</dcterms:created>
  <dcterms:modified xsi:type="dcterms:W3CDTF">2026-10-25T16:11:00Z</dcterms:modified>
</cp:coreProperties>
</file>