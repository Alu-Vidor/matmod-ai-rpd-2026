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A6B3DE" w14:textId="77777777" w:rsidR="00C2528F" w:rsidRDefault="007071EA" w:rsidP="007071EA">
      <w:pPr>
        <w:pStyle w:val="Standard"/>
        <w:tabs>
          <w:tab w:val="left" w:pos="8222"/>
        </w:tabs>
        <w:ind w:firstLine="0"/>
        <w:jc w:val="center"/>
        <w:outlineLvl w:val="0"/>
      </w:pPr>
      <w:r w:rsidRPr="00DD2E6A">
        <w:t xml:space="preserve">МИНИСТЕРСТВО НАУКИ И ВЫСШЕГО ОБРАЗОВАНИЯ </w:t>
      </w:r>
    </w:p>
    <w:p w14:paraId="054F26D7" w14:textId="77777777" w:rsidR="007071EA" w:rsidRPr="000A5CCC" w:rsidRDefault="007071EA" w:rsidP="007071EA">
      <w:pPr>
        <w:pStyle w:val="Standard"/>
        <w:tabs>
          <w:tab w:val="left" w:pos="8222"/>
        </w:tabs>
        <w:ind w:firstLine="0"/>
        <w:jc w:val="center"/>
        <w:outlineLvl w:val="0"/>
      </w:pPr>
      <w:r w:rsidRPr="00DD2E6A">
        <w:t>РОССИЙСКОЙ ФЕДЕРАЦИИ</w:t>
      </w:r>
    </w:p>
    <w:p w14:paraId="4891BBC1" w14:textId="77777777" w:rsidR="00CB2F98" w:rsidRDefault="00CB2F98" w:rsidP="007071EA">
      <w:pPr>
        <w:ind w:firstLine="0"/>
        <w:jc w:val="center"/>
        <w:rPr>
          <w:iCs/>
        </w:rPr>
      </w:pPr>
      <w:r>
        <w:rPr>
          <w:iCs/>
        </w:rPr>
        <w:t xml:space="preserve">ФЕДЕРАЛЬНОЕ ГОСУДАРСТВЕННОЕ БЮДЖЕТНОЕ ОБРАЗОВАТЕЛЬНОЕ </w:t>
      </w:r>
    </w:p>
    <w:p w14:paraId="19DCB70E" w14:textId="77777777" w:rsidR="00CB2F98" w:rsidRDefault="00CB2F98" w:rsidP="007071EA">
      <w:pPr>
        <w:ind w:firstLine="0"/>
        <w:jc w:val="center"/>
      </w:pPr>
      <w:r>
        <w:rPr>
          <w:iCs/>
        </w:rPr>
        <w:t>УЧРЕЖДЕНИЕ ВЫСШЕГО ОБРАЗОВАНИЯ</w:t>
      </w:r>
    </w:p>
    <w:p w14:paraId="436742B1" w14:textId="77777777" w:rsidR="00CB2F98" w:rsidRDefault="00CB2F98" w:rsidP="007071EA">
      <w:pPr>
        <w:ind w:firstLine="0"/>
        <w:jc w:val="center"/>
      </w:pPr>
      <w:r>
        <w:t>«РЯЗАНСКИЙ ГОСУДАРСТВЕННЫЙ УНИВЕРСИТЕТ ИМЕНИ С.А. ЕСЕНИНА»</w:t>
      </w:r>
    </w:p>
    <w:p w14:paraId="6B765963" w14:textId="77777777" w:rsidR="00CB2F98" w:rsidRDefault="00CB2F98" w:rsidP="00CB2F98">
      <w:pPr>
        <w:ind w:left="5940"/>
        <w:jc w:val="center"/>
        <w:rPr>
          <w:sz w:val="28"/>
          <w:szCs w:val="28"/>
        </w:rPr>
      </w:pPr>
    </w:p>
    <w:p w14:paraId="36502A0B" w14:textId="77777777" w:rsidR="00CB2F98" w:rsidRPr="00D1075E" w:rsidRDefault="00CB2F98" w:rsidP="00CB2F98">
      <w:pPr>
        <w:ind w:left="5940"/>
        <w:jc w:val="center"/>
        <w:rPr>
          <w:sz w:val="32"/>
          <w:szCs w:val="32"/>
        </w:rPr>
      </w:pPr>
    </w:p>
    <w:p w14:paraId="3C69C43C" w14:textId="77777777" w:rsidR="00D55D91" w:rsidRDefault="00D55D91" w:rsidP="00E32A27">
      <w:pPr>
        <w:jc w:val="right"/>
        <w:rPr>
          <w:sz w:val="28"/>
          <w:szCs w:val="28"/>
        </w:rPr>
      </w:pPr>
    </w:p>
    <w:p w14:paraId="4099FC47" w14:textId="77777777" w:rsidR="00AD5A02" w:rsidRDefault="00AD5A02" w:rsidP="00E32A27">
      <w:pPr>
        <w:jc w:val="right"/>
        <w:rPr>
          <w:sz w:val="28"/>
          <w:szCs w:val="28"/>
        </w:rPr>
      </w:pPr>
    </w:p>
    <w:p w14:paraId="6E6FF865" w14:textId="77777777" w:rsidR="00AD5A02" w:rsidRDefault="00AD5A02" w:rsidP="00E32A27">
      <w:pPr>
        <w:jc w:val="right"/>
        <w:rPr>
          <w:sz w:val="28"/>
          <w:szCs w:val="28"/>
        </w:rPr>
      </w:pPr>
    </w:p>
    <w:p w14:paraId="58993B44" w14:textId="77777777" w:rsidR="00AD5A02" w:rsidRDefault="00AD5A02" w:rsidP="00E32A27">
      <w:pPr>
        <w:jc w:val="right"/>
        <w:rPr>
          <w:sz w:val="28"/>
          <w:szCs w:val="28"/>
        </w:rPr>
      </w:pPr>
    </w:p>
    <w:p w14:paraId="09839438" w14:textId="77777777" w:rsidR="00D55D91" w:rsidRPr="000A5CCC" w:rsidRDefault="00D55D91" w:rsidP="00E32A27">
      <w:pPr>
        <w:jc w:val="right"/>
        <w:rPr>
          <w:sz w:val="28"/>
          <w:szCs w:val="28"/>
        </w:rPr>
      </w:pPr>
    </w:p>
    <w:p w14:paraId="17D9ED21" w14:textId="77777777" w:rsidR="00CB2F98" w:rsidRPr="002A521D" w:rsidRDefault="00CB2F98" w:rsidP="0008149E">
      <w:pPr>
        <w:tabs>
          <w:tab w:val="left" w:pos="4035"/>
        </w:tabs>
        <w:ind w:firstLine="0"/>
        <w:jc w:val="center"/>
        <w:rPr>
          <w:b/>
          <w:sz w:val="32"/>
          <w:szCs w:val="32"/>
        </w:rPr>
      </w:pPr>
      <w:bookmarkStart w:id="0" w:name="_Hlk199409576"/>
      <w:r w:rsidRPr="002A521D">
        <w:rPr>
          <w:b/>
          <w:sz w:val="32"/>
          <w:szCs w:val="32"/>
        </w:rPr>
        <w:t xml:space="preserve">ПРОГРАММА </w:t>
      </w:r>
      <w:r w:rsidR="00665653" w:rsidRPr="002A521D">
        <w:rPr>
          <w:b/>
          <w:sz w:val="32"/>
          <w:szCs w:val="32"/>
        </w:rPr>
        <w:t>ПРАКТИКИ</w:t>
      </w:r>
    </w:p>
    <w:p w14:paraId="1E6ADB17" w14:textId="77777777" w:rsidR="00E1514F" w:rsidRPr="002D583E" w:rsidRDefault="00E1514F" w:rsidP="0008149E">
      <w:pPr>
        <w:ind w:firstLine="0"/>
        <w:jc w:val="center"/>
        <w:rPr>
          <w:b/>
          <w:caps/>
          <w:sz w:val="28"/>
          <w:szCs w:val="28"/>
        </w:rPr>
      </w:pPr>
    </w:p>
    <w:tbl>
      <w:tblPr>
        <w:tblW w:w="0" w:type="auto"/>
        <w:tblLook w:val="04A0" w:firstRow="1" w:lastRow="0" w:firstColumn="1" w:lastColumn="0" w:noHBand="0" w:noVBand="1"/>
      </w:tblPr>
      <w:tblGrid>
        <w:gridCol w:w="9570"/>
      </w:tblGrid>
      <w:tr w:rsidR="00AD5A02" w:rsidRPr="00DE63E9" w14:paraId="011CF58B" w14:textId="77777777" w:rsidTr="00395CB4">
        <w:tc>
          <w:tcPr>
            <w:tcW w:w="9570" w:type="dxa"/>
          </w:tcPr>
          <w:p w14:paraId="0463BB81" w14:textId="77777777" w:rsidR="00AD5A02" w:rsidRPr="00DE63E9" w:rsidRDefault="00AD5A02" w:rsidP="00395CB4">
            <w:pPr>
              <w:pStyle w:val="Standard"/>
              <w:jc w:val="center"/>
              <w:rPr>
                <w:bCs/>
              </w:rPr>
            </w:pPr>
          </w:p>
        </w:tc>
      </w:tr>
      <w:tr w:rsidR="00AD5A02" w:rsidRPr="00DE63E9" w14:paraId="7E7D0DCE" w14:textId="77777777" w:rsidTr="00395CB4">
        <w:trPr>
          <w:trHeight w:val="214"/>
        </w:trPr>
        <w:tc>
          <w:tcPr>
            <w:tcW w:w="9570" w:type="dxa"/>
            <w:tcBorders>
              <w:bottom w:val="single" w:sz="4" w:space="0" w:color="auto"/>
            </w:tcBorders>
            <w:vAlign w:val="bottom"/>
          </w:tcPr>
          <w:p w14:paraId="4F049961" w14:textId="77777777" w:rsidR="00AD5A02" w:rsidRPr="00DE63E9" w:rsidRDefault="00AD5A02" w:rsidP="00395CB4">
            <w:pPr>
              <w:pStyle w:val="Standard"/>
              <w:jc w:val="center"/>
              <w:rPr>
                <w:bCs/>
                <w:sz w:val="28"/>
                <w:szCs w:val="28"/>
              </w:rPr>
            </w:pPr>
            <w:r>
              <w:rPr>
                <w:bCs/>
                <w:sz w:val="28"/>
                <w:szCs w:val="28"/>
              </w:rPr>
              <w:t>Производственная</w:t>
            </w:r>
            <w:r w:rsidRPr="00DE63E9">
              <w:rPr>
                <w:bCs/>
                <w:sz w:val="28"/>
                <w:szCs w:val="28"/>
              </w:rPr>
              <w:t xml:space="preserve"> практика</w:t>
            </w:r>
          </w:p>
        </w:tc>
      </w:tr>
      <w:tr w:rsidR="00AD5A02" w:rsidRPr="00DE63E9" w14:paraId="7D74B7EF" w14:textId="77777777" w:rsidTr="00395CB4">
        <w:tc>
          <w:tcPr>
            <w:tcW w:w="9570" w:type="dxa"/>
            <w:tcBorders>
              <w:top w:val="single" w:sz="4" w:space="0" w:color="auto"/>
            </w:tcBorders>
          </w:tcPr>
          <w:p w14:paraId="1E878EE6" w14:textId="77777777" w:rsidR="00AD5A02" w:rsidRPr="00DE63E9" w:rsidRDefault="00AD5A02" w:rsidP="00395CB4">
            <w:pPr>
              <w:pStyle w:val="Standard"/>
              <w:tabs>
                <w:tab w:val="left" w:pos="4035"/>
              </w:tabs>
              <w:jc w:val="center"/>
              <w:rPr>
                <w:bCs/>
              </w:rPr>
            </w:pPr>
          </w:p>
          <w:p w14:paraId="5181D928" w14:textId="77777777" w:rsidR="00AD5A02" w:rsidRPr="00DE63E9" w:rsidRDefault="00AD5A02" w:rsidP="00395CB4">
            <w:pPr>
              <w:pStyle w:val="Standard"/>
              <w:tabs>
                <w:tab w:val="left" w:pos="4035"/>
              </w:tabs>
              <w:jc w:val="center"/>
              <w:rPr>
                <w:bCs/>
              </w:rPr>
            </w:pPr>
          </w:p>
        </w:tc>
      </w:tr>
      <w:tr w:rsidR="00AD5A02" w:rsidRPr="00DE63E9" w14:paraId="6C19221F" w14:textId="77777777" w:rsidTr="00395CB4">
        <w:trPr>
          <w:trHeight w:val="268"/>
        </w:trPr>
        <w:tc>
          <w:tcPr>
            <w:tcW w:w="9570" w:type="dxa"/>
            <w:tcBorders>
              <w:bottom w:val="single" w:sz="4" w:space="0" w:color="auto"/>
            </w:tcBorders>
            <w:vAlign w:val="bottom"/>
          </w:tcPr>
          <w:p w14:paraId="01C134F4" w14:textId="77777777" w:rsidR="00AD5A02" w:rsidRPr="00DE63E9" w:rsidRDefault="00AD5A02" w:rsidP="00395CB4">
            <w:pPr>
              <w:pStyle w:val="Standard"/>
              <w:tabs>
                <w:tab w:val="left" w:pos="4035"/>
              </w:tabs>
              <w:jc w:val="center"/>
              <w:rPr>
                <w:bCs/>
                <w:i/>
                <w:iCs/>
                <w:color w:val="C00000"/>
                <w:sz w:val="28"/>
                <w:szCs w:val="28"/>
              </w:rPr>
            </w:pPr>
            <w:r w:rsidRPr="00DE63E9">
              <w:rPr>
                <w:bCs/>
                <w:iCs/>
                <w:sz w:val="28"/>
                <w:szCs w:val="28"/>
              </w:rPr>
              <w:t>Проектно-технологическая</w:t>
            </w:r>
          </w:p>
        </w:tc>
      </w:tr>
    </w:tbl>
    <w:p w14:paraId="1B3EE2EC" w14:textId="77777777" w:rsidR="00AD5A02" w:rsidRPr="00DE63E9" w:rsidRDefault="00AD5A02" w:rsidP="00AD5A02">
      <w:pPr>
        <w:ind w:firstLine="0"/>
        <w:jc w:val="center"/>
        <w:rPr>
          <w:bCs/>
          <w:caps/>
          <w:sz w:val="28"/>
          <w:szCs w:val="28"/>
        </w:rPr>
      </w:pPr>
    </w:p>
    <w:tbl>
      <w:tblPr>
        <w:tblW w:w="9356" w:type="dxa"/>
        <w:tblInd w:w="108" w:type="dxa"/>
        <w:tblLook w:val="04A0" w:firstRow="1" w:lastRow="0" w:firstColumn="1" w:lastColumn="0" w:noHBand="0" w:noVBand="1"/>
      </w:tblPr>
      <w:tblGrid>
        <w:gridCol w:w="1560"/>
        <w:gridCol w:w="2124"/>
        <w:gridCol w:w="6"/>
        <w:gridCol w:w="5666"/>
      </w:tblGrid>
      <w:tr w:rsidR="00AD5A02" w:rsidRPr="00C17095" w14:paraId="0E58BC23" w14:textId="77777777" w:rsidTr="00395CB4">
        <w:trPr>
          <w:trHeight w:val="89"/>
        </w:trPr>
        <w:tc>
          <w:tcPr>
            <w:tcW w:w="9356" w:type="dxa"/>
            <w:gridSpan w:val="4"/>
            <w:vAlign w:val="bottom"/>
          </w:tcPr>
          <w:p w14:paraId="56943241" w14:textId="77777777" w:rsidR="00AD5A02" w:rsidRPr="00DE63E9" w:rsidRDefault="00AD5A02" w:rsidP="00395CB4">
            <w:pPr>
              <w:pStyle w:val="a7"/>
              <w:spacing w:after="0"/>
              <w:jc w:val="center"/>
              <w:rPr>
                <w:sz w:val="28"/>
                <w:szCs w:val="28"/>
              </w:rPr>
            </w:pPr>
            <w:r w:rsidRPr="00DE63E9">
              <w:rPr>
                <w:sz w:val="28"/>
                <w:szCs w:val="28"/>
              </w:rPr>
              <w:t>Уровень основной профессиональной образовательной программы</w:t>
            </w:r>
          </w:p>
        </w:tc>
      </w:tr>
      <w:tr w:rsidR="00AD5A02" w:rsidRPr="00C17095" w14:paraId="245BB6B8" w14:textId="77777777" w:rsidTr="00395CB4">
        <w:trPr>
          <w:trHeight w:val="110"/>
        </w:trPr>
        <w:tc>
          <w:tcPr>
            <w:tcW w:w="9356" w:type="dxa"/>
            <w:gridSpan w:val="4"/>
            <w:tcBorders>
              <w:bottom w:val="single" w:sz="4" w:space="0" w:color="auto"/>
            </w:tcBorders>
            <w:vAlign w:val="bottom"/>
          </w:tcPr>
          <w:p w14:paraId="7D3639FE" w14:textId="77777777" w:rsidR="00AD5A02" w:rsidRPr="00DE63E9" w:rsidRDefault="00AD5A02" w:rsidP="00395CB4">
            <w:pPr>
              <w:pStyle w:val="a7"/>
              <w:spacing w:after="0"/>
              <w:jc w:val="center"/>
              <w:rPr>
                <w:sz w:val="28"/>
                <w:szCs w:val="28"/>
              </w:rPr>
            </w:pPr>
            <w:r w:rsidRPr="00DE63E9">
              <w:rPr>
                <w:sz w:val="28"/>
                <w:szCs w:val="28"/>
              </w:rPr>
              <w:t>специалитет</w:t>
            </w:r>
          </w:p>
        </w:tc>
      </w:tr>
      <w:tr w:rsidR="00AD5A02" w:rsidRPr="00C17095" w14:paraId="7E89EEF1" w14:textId="77777777" w:rsidTr="00395CB4">
        <w:trPr>
          <w:trHeight w:val="79"/>
        </w:trPr>
        <w:tc>
          <w:tcPr>
            <w:tcW w:w="9356" w:type="dxa"/>
            <w:gridSpan w:val="4"/>
            <w:tcBorders>
              <w:top w:val="single" w:sz="4" w:space="0" w:color="auto"/>
            </w:tcBorders>
          </w:tcPr>
          <w:p w14:paraId="6D7D649E" w14:textId="77777777" w:rsidR="00AD5A02" w:rsidRPr="00DE63E9" w:rsidRDefault="00AD5A02" w:rsidP="00395CB4">
            <w:pPr>
              <w:pStyle w:val="a7"/>
              <w:spacing w:after="0"/>
              <w:ind w:right="-2"/>
              <w:jc w:val="center"/>
              <w:rPr>
                <w:sz w:val="16"/>
              </w:rPr>
            </w:pPr>
          </w:p>
        </w:tc>
      </w:tr>
      <w:tr w:rsidR="00AD5A02" w:rsidRPr="00C17095" w14:paraId="516344C5" w14:textId="77777777" w:rsidTr="00395CB4">
        <w:trPr>
          <w:trHeight w:val="351"/>
        </w:trPr>
        <w:tc>
          <w:tcPr>
            <w:tcW w:w="3684" w:type="dxa"/>
            <w:gridSpan w:val="2"/>
            <w:vMerge w:val="restart"/>
          </w:tcPr>
          <w:p w14:paraId="0CA082F9" w14:textId="77777777" w:rsidR="00AD5A02" w:rsidRPr="00DE63E9" w:rsidRDefault="00AD5A02" w:rsidP="00395CB4">
            <w:pPr>
              <w:pStyle w:val="a7"/>
              <w:spacing w:after="0"/>
              <w:rPr>
                <w:sz w:val="28"/>
                <w:szCs w:val="28"/>
              </w:rPr>
            </w:pPr>
            <w:r w:rsidRPr="00DE63E9">
              <w:rPr>
                <w:sz w:val="28"/>
                <w:szCs w:val="28"/>
              </w:rPr>
              <w:t>Специальность</w:t>
            </w:r>
          </w:p>
        </w:tc>
        <w:tc>
          <w:tcPr>
            <w:tcW w:w="5672" w:type="dxa"/>
            <w:gridSpan w:val="2"/>
            <w:tcBorders>
              <w:bottom w:val="single" w:sz="4" w:space="0" w:color="auto"/>
            </w:tcBorders>
          </w:tcPr>
          <w:p w14:paraId="04CD41D5" w14:textId="77777777" w:rsidR="00AD5A02" w:rsidRPr="00DE63E9" w:rsidRDefault="00AD5A02" w:rsidP="00395CB4">
            <w:pPr>
              <w:pStyle w:val="a7"/>
              <w:spacing w:after="0"/>
              <w:rPr>
                <w:sz w:val="28"/>
                <w:szCs w:val="28"/>
              </w:rPr>
            </w:pPr>
            <w:r w:rsidRPr="00DE63E9">
              <w:rPr>
                <w:sz w:val="28"/>
                <w:szCs w:val="28"/>
              </w:rPr>
              <w:t>01.0</w:t>
            </w:r>
            <w:r w:rsidRPr="00DE63E9">
              <w:rPr>
                <w:sz w:val="28"/>
                <w:szCs w:val="28"/>
                <w:lang w:val="en-US"/>
              </w:rPr>
              <w:t>5</w:t>
            </w:r>
            <w:r w:rsidRPr="00DE63E9">
              <w:rPr>
                <w:sz w:val="28"/>
                <w:szCs w:val="28"/>
              </w:rPr>
              <w:t>.01 Фундаментальные математика и механика</w:t>
            </w:r>
          </w:p>
        </w:tc>
      </w:tr>
      <w:tr w:rsidR="00AD5A02" w:rsidRPr="00C17095" w14:paraId="15DAC702" w14:textId="77777777" w:rsidTr="00395CB4">
        <w:trPr>
          <w:trHeight w:val="288"/>
        </w:trPr>
        <w:tc>
          <w:tcPr>
            <w:tcW w:w="3684" w:type="dxa"/>
            <w:gridSpan w:val="2"/>
            <w:vMerge/>
          </w:tcPr>
          <w:p w14:paraId="685222D7" w14:textId="77777777" w:rsidR="00AD5A02" w:rsidRPr="00DE63E9" w:rsidRDefault="00AD5A02" w:rsidP="00395CB4">
            <w:pPr>
              <w:pStyle w:val="a7"/>
              <w:spacing w:after="0"/>
              <w:rPr>
                <w:sz w:val="28"/>
                <w:szCs w:val="28"/>
              </w:rPr>
            </w:pPr>
          </w:p>
        </w:tc>
        <w:tc>
          <w:tcPr>
            <w:tcW w:w="5672" w:type="dxa"/>
            <w:gridSpan w:val="2"/>
            <w:tcBorders>
              <w:top w:val="single" w:sz="4" w:space="0" w:color="auto"/>
              <w:bottom w:val="single" w:sz="4" w:space="0" w:color="auto"/>
            </w:tcBorders>
          </w:tcPr>
          <w:p w14:paraId="320F73D0" w14:textId="77777777" w:rsidR="00AD5A02" w:rsidRPr="00DE63E9" w:rsidRDefault="00AD5A02" w:rsidP="00395CB4">
            <w:pPr>
              <w:pStyle w:val="a7"/>
              <w:spacing w:after="0"/>
              <w:rPr>
                <w:sz w:val="28"/>
                <w:szCs w:val="28"/>
              </w:rPr>
            </w:pPr>
          </w:p>
        </w:tc>
      </w:tr>
      <w:tr w:rsidR="00AD5A02" w:rsidRPr="00C17095" w14:paraId="12922304" w14:textId="77777777" w:rsidTr="00395CB4">
        <w:trPr>
          <w:trHeight w:val="118"/>
        </w:trPr>
        <w:tc>
          <w:tcPr>
            <w:tcW w:w="3684" w:type="dxa"/>
            <w:gridSpan w:val="2"/>
          </w:tcPr>
          <w:p w14:paraId="05116668" w14:textId="77777777" w:rsidR="00AD5A02" w:rsidRPr="00DE63E9" w:rsidRDefault="00AD5A02" w:rsidP="00395CB4">
            <w:pPr>
              <w:pStyle w:val="a7"/>
              <w:spacing w:after="0"/>
              <w:ind w:right="-2" w:firstLine="2727"/>
              <w:rPr>
                <w:sz w:val="16"/>
                <w:szCs w:val="16"/>
              </w:rPr>
            </w:pPr>
          </w:p>
        </w:tc>
        <w:tc>
          <w:tcPr>
            <w:tcW w:w="5672" w:type="dxa"/>
            <w:gridSpan w:val="2"/>
            <w:tcBorders>
              <w:left w:val="nil"/>
            </w:tcBorders>
          </w:tcPr>
          <w:p w14:paraId="07924C9F" w14:textId="77777777" w:rsidR="00AD5A02" w:rsidRPr="00DE63E9" w:rsidRDefault="00AD5A02" w:rsidP="00395CB4">
            <w:pPr>
              <w:pStyle w:val="a7"/>
              <w:spacing w:after="0"/>
              <w:ind w:right="-2" w:firstLine="2727"/>
              <w:rPr>
                <w:sz w:val="16"/>
                <w:szCs w:val="16"/>
              </w:rPr>
            </w:pPr>
          </w:p>
        </w:tc>
      </w:tr>
      <w:tr w:rsidR="00AD5A02" w:rsidRPr="00C17095" w14:paraId="3BF1A32F" w14:textId="77777777" w:rsidTr="00395CB4">
        <w:trPr>
          <w:trHeight w:val="348"/>
        </w:trPr>
        <w:tc>
          <w:tcPr>
            <w:tcW w:w="3684" w:type="dxa"/>
            <w:gridSpan w:val="2"/>
            <w:vMerge w:val="restart"/>
          </w:tcPr>
          <w:p w14:paraId="0B560D39" w14:textId="55D29ADF" w:rsidR="00AD5A02" w:rsidRPr="00DE63E9" w:rsidRDefault="00BA51E1" w:rsidP="00395CB4">
            <w:pPr>
              <w:pStyle w:val="a7"/>
              <w:spacing w:after="0"/>
              <w:ind w:right="-249"/>
              <w:rPr>
                <w:sz w:val="28"/>
                <w:szCs w:val="28"/>
              </w:rPr>
            </w:pPr>
            <w:r w:rsidRPr="00DE63E9">
              <w:rPr>
                <w:sz w:val="28"/>
                <w:szCs w:val="28"/>
              </w:rPr>
              <w:t>Направленность (профиль</w:t>
            </w:r>
            <w:r>
              <w:rPr>
                <w:sz w:val="28"/>
                <w:szCs w:val="28"/>
              </w:rPr>
              <w:t>)</w:t>
            </w:r>
          </w:p>
        </w:tc>
        <w:tc>
          <w:tcPr>
            <w:tcW w:w="5672" w:type="dxa"/>
            <w:gridSpan w:val="2"/>
            <w:tcBorders>
              <w:left w:val="nil"/>
              <w:bottom w:val="single" w:sz="4" w:space="0" w:color="auto"/>
            </w:tcBorders>
          </w:tcPr>
          <w:p w14:paraId="7F460318" w14:textId="77777777" w:rsidR="00AD5A02" w:rsidRPr="00DE63E9" w:rsidRDefault="00AD5A02" w:rsidP="00395CB4">
            <w:pPr>
              <w:pStyle w:val="a7"/>
              <w:spacing w:after="0"/>
              <w:rPr>
                <w:sz w:val="28"/>
                <w:szCs w:val="28"/>
              </w:rPr>
            </w:pPr>
            <w:r w:rsidRPr="00DE63E9">
              <w:rPr>
                <w:sz w:val="28"/>
                <w:szCs w:val="28"/>
              </w:rPr>
              <w:t>Математическое моделирование</w:t>
            </w:r>
          </w:p>
        </w:tc>
      </w:tr>
      <w:tr w:rsidR="00AD5A02" w:rsidRPr="00C17095" w14:paraId="207332A2" w14:textId="77777777" w:rsidTr="00395CB4">
        <w:trPr>
          <w:trHeight w:val="318"/>
        </w:trPr>
        <w:tc>
          <w:tcPr>
            <w:tcW w:w="3684" w:type="dxa"/>
            <w:gridSpan w:val="2"/>
            <w:vMerge/>
          </w:tcPr>
          <w:p w14:paraId="400E1878" w14:textId="77777777" w:rsidR="00AD5A02" w:rsidRPr="00DE63E9" w:rsidRDefault="00AD5A02" w:rsidP="00395CB4">
            <w:pPr>
              <w:pStyle w:val="a7"/>
              <w:spacing w:after="0"/>
              <w:ind w:right="-249"/>
              <w:rPr>
                <w:sz w:val="28"/>
                <w:szCs w:val="28"/>
              </w:rPr>
            </w:pPr>
          </w:p>
        </w:tc>
        <w:tc>
          <w:tcPr>
            <w:tcW w:w="5672" w:type="dxa"/>
            <w:gridSpan w:val="2"/>
            <w:tcBorders>
              <w:top w:val="single" w:sz="4" w:space="0" w:color="auto"/>
              <w:left w:val="nil"/>
              <w:bottom w:val="single" w:sz="4" w:space="0" w:color="auto"/>
            </w:tcBorders>
          </w:tcPr>
          <w:p w14:paraId="77CD77A0" w14:textId="77777777" w:rsidR="00AD5A02" w:rsidRPr="00DE63E9" w:rsidRDefault="00AD5A02" w:rsidP="00395CB4">
            <w:pPr>
              <w:pStyle w:val="a7"/>
              <w:spacing w:after="0"/>
              <w:rPr>
                <w:sz w:val="28"/>
                <w:szCs w:val="28"/>
              </w:rPr>
            </w:pPr>
            <w:r w:rsidRPr="00DE63E9">
              <w:rPr>
                <w:sz w:val="28"/>
                <w:szCs w:val="28"/>
              </w:rPr>
              <w:t>и искусственный интеллект</w:t>
            </w:r>
          </w:p>
        </w:tc>
      </w:tr>
      <w:tr w:rsidR="00AD5A02" w:rsidRPr="00C17095" w14:paraId="55DE08FB" w14:textId="77777777" w:rsidTr="00395CB4">
        <w:tc>
          <w:tcPr>
            <w:tcW w:w="3684" w:type="dxa"/>
            <w:gridSpan w:val="2"/>
            <w:vAlign w:val="bottom"/>
          </w:tcPr>
          <w:p w14:paraId="7E6A2DEA" w14:textId="77777777" w:rsidR="00AD5A02" w:rsidRPr="00DE63E9" w:rsidRDefault="00AD5A02" w:rsidP="00395CB4">
            <w:pPr>
              <w:pStyle w:val="a7"/>
              <w:spacing w:after="0"/>
              <w:ind w:right="-2"/>
              <w:rPr>
                <w:sz w:val="16"/>
                <w:szCs w:val="16"/>
              </w:rPr>
            </w:pPr>
          </w:p>
        </w:tc>
        <w:tc>
          <w:tcPr>
            <w:tcW w:w="5672" w:type="dxa"/>
            <w:gridSpan w:val="2"/>
            <w:tcBorders>
              <w:top w:val="single" w:sz="4" w:space="0" w:color="auto"/>
              <w:left w:val="nil"/>
            </w:tcBorders>
            <w:vAlign w:val="bottom"/>
          </w:tcPr>
          <w:p w14:paraId="4A706BA2" w14:textId="77777777" w:rsidR="00AD5A02" w:rsidRPr="00DE63E9" w:rsidRDefault="00AD5A02" w:rsidP="00395CB4">
            <w:pPr>
              <w:pStyle w:val="a7"/>
              <w:spacing w:after="0"/>
              <w:ind w:right="-2"/>
              <w:rPr>
                <w:sz w:val="16"/>
                <w:szCs w:val="16"/>
              </w:rPr>
            </w:pPr>
          </w:p>
        </w:tc>
      </w:tr>
      <w:tr w:rsidR="00AD5A02" w:rsidRPr="00C17095" w14:paraId="171F5B34" w14:textId="77777777" w:rsidTr="00395CB4">
        <w:trPr>
          <w:trHeight w:val="344"/>
        </w:trPr>
        <w:tc>
          <w:tcPr>
            <w:tcW w:w="3684" w:type="dxa"/>
            <w:gridSpan w:val="2"/>
          </w:tcPr>
          <w:p w14:paraId="420B6AF0" w14:textId="77777777" w:rsidR="00AD5A02" w:rsidRPr="00DE63E9" w:rsidRDefault="00AD5A02" w:rsidP="00395CB4">
            <w:pPr>
              <w:pStyle w:val="a7"/>
              <w:spacing w:after="0"/>
              <w:rPr>
                <w:sz w:val="28"/>
                <w:szCs w:val="28"/>
              </w:rPr>
            </w:pPr>
            <w:r w:rsidRPr="00DE63E9">
              <w:rPr>
                <w:sz w:val="28"/>
                <w:szCs w:val="28"/>
              </w:rPr>
              <w:t>Форма обучения</w:t>
            </w:r>
          </w:p>
        </w:tc>
        <w:tc>
          <w:tcPr>
            <w:tcW w:w="5672" w:type="dxa"/>
            <w:gridSpan w:val="2"/>
            <w:tcBorders>
              <w:left w:val="nil"/>
              <w:bottom w:val="single" w:sz="4" w:space="0" w:color="auto"/>
            </w:tcBorders>
          </w:tcPr>
          <w:p w14:paraId="4B12464A" w14:textId="77777777" w:rsidR="00AD5A02" w:rsidRPr="00DE63E9" w:rsidRDefault="00AD5A02" w:rsidP="00395CB4">
            <w:pPr>
              <w:pStyle w:val="a7"/>
              <w:spacing w:after="0"/>
              <w:rPr>
                <w:sz w:val="28"/>
                <w:szCs w:val="28"/>
              </w:rPr>
            </w:pPr>
            <w:r w:rsidRPr="00DE63E9">
              <w:rPr>
                <w:sz w:val="28"/>
                <w:szCs w:val="28"/>
              </w:rPr>
              <w:t>очная</w:t>
            </w:r>
          </w:p>
        </w:tc>
      </w:tr>
      <w:tr w:rsidR="00AD5A02" w:rsidRPr="00C17095" w14:paraId="307E1045" w14:textId="77777777" w:rsidTr="00395CB4">
        <w:trPr>
          <w:trHeight w:val="92"/>
        </w:trPr>
        <w:tc>
          <w:tcPr>
            <w:tcW w:w="9356" w:type="dxa"/>
            <w:gridSpan w:val="4"/>
          </w:tcPr>
          <w:p w14:paraId="28FA96F5" w14:textId="77777777" w:rsidR="00AD5A02" w:rsidRPr="00DE63E9" w:rsidRDefault="00AD5A02" w:rsidP="00395CB4">
            <w:pPr>
              <w:pStyle w:val="a7"/>
              <w:spacing w:after="0"/>
              <w:ind w:right="-2"/>
              <w:jc w:val="center"/>
            </w:pPr>
          </w:p>
        </w:tc>
      </w:tr>
      <w:tr w:rsidR="00AD5A02" w:rsidRPr="00C17095" w14:paraId="5EEE39AB" w14:textId="77777777" w:rsidTr="00395CB4">
        <w:trPr>
          <w:trHeight w:val="256"/>
        </w:trPr>
        <w:tc>
          <w:tcPr>
            <w:tcW w:w="3690" w:type="dxa"/>
            <w:gridSpan w:val="3"/>
          </w:tcPr>
          <w:p w14:paraId="6F42E3AE" w14:textId="77777777" w:rsidR="00AD5A02" w:rsidRPr="00DE63E9" w:rsidRDefault="00AD5A02" w:rsidP="00395CB4">
            <w:pPr>
              <w:pStyle w:val="a7"/>
              <w:spacing w:after="0"/>
            </w:pPr>
            <w:r w:rsidRPr="00DE63E9">
              <w:rPr>
                <w:sz w:val="28"/>
                <w:szCs w:val="28"/>
              </w:rPr>
              <w:t>Курс, семестр</w:t>
            </w:r>
          </w:p>
        </w:tc>
        <w:tc>
          <w:tcPr>
            <w:tcW w:w="5666" w:type="dxa"/>
            <w:tcBorders>
              <w:left w:val="nil"/>
              <w:bottom w:val="single" w:sz="4" w:space="0" w:color="auto"/>
            </w:tcBorders>
          </w:tcPr>
          <w:p w14:paraId="74258863" w14:textId="77777777" w:rsidR="00AD5A02" w:rsidRPr="00DE63E9" w:rsidRDefault="00217EA9" w:rsidP="00395CB4">
            <w:pPr>
              <w:pStyle w:val="a7"/>
              <w:spacing w:after="0"/>
              <w:rPr>
                <w:sz w:val="28"/>
                <w:szCs w:val="28"/>
              </w:rPr>
            </w:pPr>
            <w:r>
              <w:rPr>
                <w:sz w:val="28"/>
                <w:szCs w:val="28"/>
              </w:rPr>
              <w:t>3</w:t>
            </w:r>
            <w:r w:rsidR="00AD5A02" w:rsidRPr="00DE63E9">
              <w:rPr>
                <w:sz w:val="28"/>
                <w:szCs w:val="28"/>
              </w:rPr>
              <w:t xml:space="preserve"> курс, </w:t>
            </w:r>
            <w:r>
              <w:rPr>
                <w:sz w:val="28"/>
                <w:szCs w:val="28"/>
              </w:rPr>
              <w:t>6</w:t>
            </w:r>
            <w:r w:rsidR="00AD5A02" w:rsidRPr="00DE63E9">
              <w:rPr>
                <w:sz w:val="28"/>
                <w:szCs w:val="28"/>
              </w:rPr>
              <w:t xml:space="preserve"> семестр</w:t>
            </w:r>
          </w:p>
        </w:tc>
      </w:tr>
      <w:tr w:rsidR="00AD5A02" w:rsidRPr="00C17095" w14:paraId="3B3AA851" w14:textId="77777777" w:rsidTr="00395CB4">
        <w:trPr>
          <w:trHeight w:val="79"/>
        </w:trPr>
        <w:tc>
          <w:tcPr>
            <w:tcW w:w="3690" w:type="dxa"/>
            <w:gridSpan w:val="3"/>
          </w:tcPr>
          <w:p w14:paraId="74275120" w14:textId="77777777" w:rsidR="00AD5A02" w:rsidRPr="00DE63E9" w:rsidRDefault="00AD5A02" w:rsidP="00395CB4">
            <w:pPr>
              <w:pStyle w:val="a7"/>
              <w:spacing w:after="0"/>
              <w:ind w:right="-2"/>
              <w:jc w:val="center"/>
              <w:rPr>
                <w:sz w:val="16"/>
                <w:szCs w:val="16"/>
              </w:rPr>
            </w:pPr>
          </w:p>
        </w:tc>
        <w:tc>
          <w:tcPr>
            <w:tcW w:w="5666" w:type="dxa"/>
            <w:tcBorders>
              <w:left w:val="nil"/>
            </w:tcBorders>
          </w:tcPr>
          <w:p w14:paraId="23602A12" w14:textId="77777777" w:rsidR="00AD5A02" w:rsidRPr="00DE63E9" w:rsidRDefault="00AD5A02" w:rsidP="00395CB4">
            <w:pPr>
              <w:pStyle w:val="a7"/>
              <w:spacing w:after="0"/>
              <w:rPr>
                <w:sz w:val="16"/>
                <w:szCs w:val="16"/>
              </w:rPr>
            </w:pPr>
          </w:p>
        </w:tc>
      </w:tr>
      <w:tr w:rsidR="00AD5A02" w:rsidRPr="00C17095" w14:paraId="0A12E47E" w14:textId="77777777" w:rsidTr="00395CB4">
        <w:tc>
          <w:tcPr>
            <w:tcW w:w="3684" w:type="dxa"/>
            <w:gridSpan w:val="2"/>
          </w:tcPr>
          <w:p w14:paraId="5457F29B" w14:textId="77777777" w:rsidR="00AD5A02" w:rsidRPr="00DE63E9" w:rsidRDefault="00AD5A02" w:rsidP="00395CB4">
            <w:pPr>
              <w:pStyle w:val="a7"/>
              <w:spacing w:after="0"/>
              <w:rPr>
                <w:sz w:val="28"/>
                <w:szCs w:val="28"/>
              </w:rPr>
            </w:pPr>
            <w:r w:rsidRPr="00DE63E9">
              <w:rPr>
                <w:sz w:val="28"/>
                <w:szCs w:val="28"/>
              </w:rPr>
              <w:t>Сроки освоения ОПОП</w:t>
            </w:r>
          </w:p>
        </w:tc>
        <w:tc>
          <w:tcPr>
            <w:tcW w:w="5672" w:type="dxa"/>
            <w:gridSpan w:val="2"/>
            <w:tcBorders>
              <w:bottom w:val="single" w:sz="4" w:space="0" w:color="auto"/>
            </w:tcBorders>
          </w:tcPr>
          <w:p w14:paraId="4D031394" w14:textId="77777777" w:rsidR="00AD5A02" w:rsidRPr="00DE63E9" w:rsidRDefault="00AD5A02" w:rsidP="00395CB4">
            <w:pPr>
              <w:pStyle w:val="a7"/>
              <w:spacing w:after="0"/>
              <w:rPr>
                <w:sz w:val="28"/>
                <w:szCs w:val="28"/>
              </w:rPr>
            </w:pPr>
            <w:r w:rsidRPr="00DE63E9">
              <w:rPr>
                <w:sz w:val="28"/>
                <w:szCs w:val="28"/>
              </w:rPr>
              <w:t>5 лет</w:t>
            </w:r>
          </w:p>
        </w:tc>
      </w:tr>
      <w:tr w:rsidR="00AD5A02" w:rsidRPr="00C17095" w14:paraId="1E5D7C56" w14:textId="77777777" w:rsidTr="00395CB4">
        <w:tc>
          <w:tcPr>
            <w:tcW w:w="9356" w:type="dxa"/>
            <w:gridSpan w:val="4"/>
          </w:tcPr>
          <w:p w14:paraId="11D47371" w14:textId="77777777" w:rsidR="00AD5A02" w:rsidRPr="00DE63E9" w:rsidRDefault="00AD5A02" w:rsidP="00395CB4">
            <w:pPr>
              <w:pStyle w:val="a7"/>
              <w:spacing w:after="0"/>
              <w:ind w:right="-2"/>
              <w:jc w:val="center"/>
              <w:rPr>
                <w:sz w:val="16"/>
                <w:szCs w:val="16"/>
              </w:rPr>
            </w:pPr>
          </w:p>
        </w:tc>
      </w:tr>
      <w:tr w:rsidR="00AD5A02" w:rsidRPr="00C17095" w14:paraId="72896621" w14:textId="77777777" w:rsidTr="00395CB4">
        <w:tc>
          <w:tcPr>
            <w:tcW w:w="1560" w:type="dxa"/>
          </w:tcPr>
          <w:p w14:paraId="0377B142" w14:textId="77777777" w:rsidR="00AD5A02" w:rsidRPr="00DE63E9" w:rsidRDefault="003E42FB" w:rsidP="003E42FB">
            <w:pPr>
              <w:pStyle w:val="a7"/>
              <w:spacing w:after="0"/>
              <w:ind w:right="-318"/>
              <w:rPr>
                <w:sz w:val="28"/>
                <w:szCs w:val="28"/>
              </w:rPr>
            </w:pPr>
            <w:r>
              <w:rPr>
                <w:sz w:val="28"/>
                <w:szCs w:val="28"/>
              </w:rPr>
              <w:t>Институт</w:t>
            </w:r>
          </w:p>
        </w:tc>
        <w:tc>
          <w:tcPr>
            <w:tcW w:w="7796" w:type="dxa"/>
            <w:gridSpan w:val="3"/>
            <w:tcBorders>
              <w:bottom w:val="single" w:sz="4" w:space="0" w:color="auto"/>
            </w:tcBorders>
          </w:tcPr>
          <w:p w14:paraId="21D7E56E" w14:textId="77777777" w:rsidR="00AD5A02" w:rsidRPr="00DE63E9" w:rsidRDefault="00AD5A02" w:rsidP="00395CB4">
            <w:pPr>
              <w:pStyle w:val="a7"/>
              <w:tabs>
                <w:tab w:val="left" w:pos="317"/>
              </w:tabs>
              <w:spacing w:after="0"/>
              <w:rPr>
                <w:sz w:val="28"/>
                <w:szCs w:val="28"/>
              </w:rPr>
            </w:pPr>
            <w:r w:rsidRPr="00DE63E9">
              <w:rPr>
                <w:sz w:val="28"/>
                <w:szCs w:val="28"/>
              </w:rPr>
              <w:t>физико-математических и компьютерных наук</w:t>
            </w:r>
          </w:p>
        </w:tc>
      </w:tr>
      <w:tr w:rsidR="00AD5A02" w:rsidRPr="00C17095" w14:paraId="1D312CF1" w14:textId="77777777" w:rsidTr="00395CB4">
        <w:tc>
          <w:tcPr>
            <w:tcW w:w="1560" w:type="dxa"/>
            <w:vAlign w:val="bottom"/>
          </w:tcPr>
          <w:p w14:paraId="1C1FF088" w14:textId="77777777" w:rsidR="00AD5A02" w:rsidRPr="00DE63E9" w:rsidRDefault="00AD5A02" w:rsidP="00395CB4">
            <w:pPr>
              <w:pStyle w:val="a7"/>
              <w:spacing w:after="0"/>
              <w:ind w:right="-318"/>
              <w:rPr>
                <w:sz w:val="16"/>
                <w:szCs w:val="16"/>
              </w:rPr>
            </w:pPr>
          </w:p>
        </w:tc>
        <w:tc>
          <w:tcPr>
            <w:tcW w:w="7796" w:type="dxa"/>
            <w:gridSpan w:val="3"/>
            <w:vAlign w:val="bottom"/>
          </w:tcPr>
          <w:p w14:paraId="105B64A8" w14:textId="77777777" w:rsidR="00AD5A02" w:rsidRPr="00DE63E9" w:rsidRDefault="00AD5A02" w:rsidP="00395CB4">
            <w:pPr>
              <w:pStyle w:val="a7"/>
              <w:spacing w:after="0"/>
              <w:rPr>
                <w:sz w:val="16"/>
                <w:szCs w:val="16"/>
              </w:rPr>
            </w:pPr>
          </w:p>
        </w:tc>
      </w:tr>
      <w:tr w:rsidR="00AD5A02" w:rsidRPr="00C17095" w14:paraId="6B332DA9" w14:textId="77777777" w:rsidTr="00395CB4">
        <w:trPr>
          <w:trHeight w:val="226"/>
        </w:trPr>
        <w:tc>
          <w:tcPr>
            <w:tcW w:w="1560" w:type="dxa"/>
          </w:tcPr>
          <w:p w14:paraId="0295DDF7" w14:textId="77777777" w:rsidR="00AD5A02" w:rsidRPr="00DE63E9" w:rsidRDefault="00AD5A02" w:rsidP="00395CB4">
            <w:pPr>
              <w:pStyle w:val="a7"/>
              <w:spacing w:after="0"/>
              <w:ind w:right="-635"/>
              <w:rPr>
                <w:sz w:val="28"/>
                <w:szCs w:val="28"/>
              </w:rPr>
            </w:pPr>
            <w:r w:rsidRPr="00DE63E9">
              <w:rPr>
                <w:sz w:val="28"/>
                <w:szCs w:val="28"/>
              </w:rPr>
              <w:t>Кафедра</w:t>
            </w:r>
          </w:p>
        </w:tc>
        <w:tc>
          <w:tcPr>
            <w:tcW w:w="7796" w:type="dxa"/>
            <w:gridSpan w:val="3"/>
            <w:tcBorders>
              <w:bottom w:val="single" w:sz="4" w:space="0" w:color="auto"/>
            </w:tcBorders>
          </w:tcPr>
          <w:p w14:paraId="4A70F9FD" w14:textId="77777777" w:rsidR="00AD5A02" w:rsidRPr="00DE63E9" w:rsidRDefault="00AD5A02" w:rsidP="00395CB4">
            <w:pPr>
              <w:pStyle w:val="a7"/>
              <w:spacing w:after="0"/>
              <w:rPr>
                <w:sz w:val="28"/>
                <w:szCs w:val="28"/>
              </w:rPr>
            </w:pPr>
            <w:r w:rsidRPr="00DE63E9">
              <w:rPr>
                <w:sz w:val="28"/>
                <w:szCs w:val="28"/>
              </w:rPr>
              <w:t>Кафедра математики</w:t>
            </w:r>
          </w:p>
        </w:tc>
      </w:tr>
    </w:tbl>
    <w:p w14:paraId="256B9991" w14:textId="77777777" w:rsidR="00AD5A02" w:rsidRDefault="00AD5A02" w:rsidP="00AD5A02"/>
    <w:p w14:paraId="2BEF1C2E" w14:textId="77777777" w:rsidR="0008149E" w:rsidRPr="000A5CCC" w:rsidRDefault="0008149E" w:rsidP="0008149E">
      <w:pPr>
        <w:pStyle w:val="Standard"/>
        <w:ind w:firstLine="0"/>
        <w:rPr>
          <w:sz w:val="28"/>
          <w:szCs w:val="28"/>
        </w:rPr>
      </w:pPr>
    </w:p>
    <w:bookmarkEnd w:id="0"/>
    <w:p w14:paraId="0F18D5A6" w14:textId="77777777" w:rsidR="0008149E" w:rsidRPr="000A5CCC" w:rsidRDefault="0008149E" w:rsidP="0008149E">
      <w:pPr>
        <w:pStyle w:val="Standard"/>
        <w:ind w:firstLine="0"/>
        <w:rPr>
          <w:sz w:val="28"/>
          <w:szCs w:val="28"/>
        </w:rPr>
      </w:pPr>
    </w:p>
    <w:p w14:paraId="46C8F8FA" w14:textId="77777777" w:rsidR="0008149E" w:rsidRDefault="0008149E" w:rsidP="0008149E">
      <w:pPr>
        <w:pStyle w:val="Standard"/>
        <w:jc w:val="center"/>
        <w:rPr>
          <w:sz w:val="28"/>
          <w:szCs w:val="28"/>
        </w:rPr>
      </w:pPr>
      <w:r w:rsidRPr="000A5CCC">
        <w:rPr>
          <w:sz w:val="28"/>
          <w:szCs w:val="28"/>
        </w:rPr>
        <w:t xml:space="preserve">Рязань </w:t>
      </w:r>
      <w:r w:rsidR="00AD5A02">
        <w:rPr>
          <w:sz w:val="28"/>
          <w:szCs w:val="28"/>
        </w:rPr>
        <w:t>202</w:t>
      </w:r>
      <w:r w:rsidR="006B10DE">
        <w:rPr>
          <w:sz w:val="28"/>
          <w:szCs w:val="28"/>
        </w:rPr>
        <w:t>6</w:t>
      </w:r>
    </w:p>
    <w:p w14:paraId="0BA135CA" w14:textId="77777777" w:rsidR="00E87E3E" w:rsidRDefault="00E87E3E" w:rsidP="0008149E">
      <w:pPr>
        <w:pStyle w:val="Standard"/>
        <w:jc w:val="center"/>
        <w:rPr>
          <w:sz w:val="28"/>
          <w:szCs w:val="28"/>
        </w:rPr>
      </w:pPr>
    </w:p>
    <w:p w14:paraId="0CD74CE1" w14:textId="77777777" w:rsidR="00E87E3E" w:rsidRDefault="00E87E3E" w:rsidP="0008149E">
      <w:pPr>
        <w:pStyle w:val="Standard"/>
        <w:jc w:val="center"/>
        <w:rPr>
          <w:sz w:val="28"/>
          <w:szCs w:val="28"/>
        </w:rPr>
      </w:pPr>
    </w:p>
    <w:p w14:paraId="1C8A28AE" w14:textId="77777777" w:rsidR="00E87E3E" w:rsidRDefault="00E87E3E" w:rsidP="0008149E">
      <w:pPr>
        <w:pStyle w:val="Standard"/>
        <w:jc w:val="center"/>
        <w:rPr>
          <w:sz w:val="28"/>
          <w:szCs w:val="28"/>
        </w:rPr>
      </w:pPr>
    </w:p>
    <w:p w14:paraId="79F5E3DB" w14:textId="77777777" w:rsidR="00E87E3E" w:rsidRDefault="00E87E3E" w:rsidP="0008149E">
      <w:pPr>
        <w:pStyle w:val="Standard"/>
        <w:jc w:val="center"/>
        <w:rPr>
          <w:sz w:val="28"/>
          <w:szCs w:val="28"/>
        </w:rPr>
      </w:pPr>
    </w:p>
    <w:p w14:paraId="52B60BD9" w14:textId="77777777" w:rsidR="00E87E3E" w:rsidRPr="003E455F" w:rsidRDefault="00E87E3E" w:rsidP="00E87E3E">
      <w:pPr>
        <w:pStyle w:val="a7"/>
        <w:ind w:right="-143"/>
        <w:rPr>
          <w:sz w:val="24"/>
          <w:szCs w:val="24"/>
        </w:rPr>
      </w:pPr>
      <w:r w:rsidRPr="003E455F">
        <w:rPr>
          <w:sz w:val="24"/>
          <w:szCs w:val="24"/>
        </w:rPr>
        <w:t>При разработке программы практики в основу положены:</w:t>
      </w:r>
    </w:p>
    <w:p w14:paraId="4275633A" w14:textId="1436A170" w:rsidR="00E87E3E" w:rsidRDefault="00E87E3E" w:rsidP="00E87E3E">
      <w:pPr>
        <w:ind w:right="-2" w:firstLine="0"/>
      </w:pPr>
      <w:r w:rsidRPr="00E87E3E">
        <w:t>ФГОС ВО по направлению подготовки 01.05.01 Фундаментальные математика и механика, направленность (профиль) Математическое моделирование и искусственный интеллект, утвержденный приказом Минобрнауки России от «10» января 2018 г., Приказ № 16 (зарегистрирован в Минюсте России «06» февраля 2018 г., № 49943)</w:t>
      </w:r>
    </w:p>
    <w:p w14:paraId="278276FA" w14:textId="77777777" w:rsidR="00E87E3E" w:rsidRPr="003E455F" w:rsidRDefault="00E87E3E" w:rsidP="00E87E3E">
      <w:pPr>
        <w:ind w:right="-2" w:firstLine="0"/>
        <w:rPr>
          <w:color w:val="C00000"/>
        </w:rPr>
      </w:pPr>
    </w:p>
    <w:p w14:paraId="501FB183" w14:textId="77777777" w:rsidR="00E87E3E" w:rsidRPr="00186CCE" w:rsidRDefault="00E87E3E" w:rsidP="00E87E3E">
      <w:pPr>
        <w:ind w:right="-2"/>
      </w:pPr>
      <w:r w:rsidRPr="00B556DC">
        <w:t xml:space="preserve">Учебный план направления подготовки/специальности </w:t>
      </w:r>
      <w:r w:rsidRPr="00B41846">
        <w:t>01.05.01 Фундаментальные математика и механика, направленность (профиль) Математическое моделирование и искусственный интеллект</w:t>
      </w:r>
      <w:r>
        <w:rPr>
          <w:color w:val="C00000"/>
        </w:rPr>
        <w:t xml:space="preserve"> </w:t>
      </w:r>
      <w:r w:rsidRPr="00B556DC">
        <w:t xml:space="preserve">одобрен </w:t>
      </w:r>
      <w:r>
        <w:t>у</w:t>
      </w:r>
      <w:r w:rsidRPr="00B556DC">
        <w:t xml:space="preserve">ченым </w:t>
      </w:r>
      <w:r w:rsidRPr="00186CCE">
        <w:t xml:space="preserve">советом РГУ имени С.А. Есенина </w:t>
      </w:r>
      <w:r w:rsidRPr="00B41846">
        <w:rPr>
          <w:highlight w:val="yellow"/>
        </w:rPr>
        <w:t>от «27» октября 2026 г.</w:t>
      </w:r>
    </w:p>
    <w:p w14:paraId="58116CB7" w14:textId="77777777" w:rsidR="00E87E3E" w:rsidRPr="003D5A28" w:rsidRDefault="00E87E3E" w:rsidP="00E87E3E">
      <w:pPr>
        <w:ind w:right="-2"/>
      </w:pPr>
    </w:p>
    <w:p w14:paraId="7815EC33" w14:textId="6553AE24" w:rsidR="00E87E3E" w:rsidRPr="00B556DC" w:rsidRDefault="00E87E3E" w:rsidP="00E87E3E">
      <w:pPr>
        <w:pStyle w:val="a7"/>
        <w:spacing w:before="87"/>
        <w:jc w:val="both"/>
        <w:rPr>
          <w:color w:val="C00000"/>
          <w:sz w:val="24"/>
          <w:szCs w:val="24"/>
        </w:rPr>
      </w:pPr>
      <w:r w:rsidRPr="003E455F">
        <w:rPr>
          <w:sz w:val="24"/>
          <w:szCs w:val="24"/>
        </w:rPr>
        <w:t xml:space="preserve">Программа практики утверждена на </w:t>
      </w:r>
      <w:r w:rsidRPr="00B556DC">
        <w:rPr>
          <w:sz w:val="24"/>
          <w:szCs w:val="24"/>
        </w:rPr>
        <w:t xml:space="preserve">заседании кафедры </w:t>
      </w:r>
      <w:r>
        <w:rPr>
          <w:sz w:val="24"/>
          <w:szCs w:val="24"/>
        </w:rPr>
        <w:t>математики</w:t>
      </w:r>
      <w:r w:rsidRPr="00B556DC">
        <w:rPr>
          <w:sz w:val="24"/>
          <w:szCs w:val="24"/>
        </w:rPr>
        <w:t xml:space="preserve"> </w:t>
      </w:r>
      <w:r w:rsidRPr="00B41846">
        <w:rPr>
          <w:sz w:val="24"/>
          <w:szCs w:val="24"/>
          <w:highlight w:val="yellow"/>
        </w:rPr>
        <w:t xml:space="preserve">от «27» октября </w:t>
      </w:r>
      <w:r>
        <w:rPr>
          <w:sz w:val="24"/>
          <w:szCs w:val="24"/>
          <w:highlight w:val="yellow"/>
        </w:rPr>
        <w:br/>
      </w:r>
      <w:r w:rsidRPr="00B41846">
        <w:rPr>
          <w:sz w:val="24"/>
          <w:szCs w:val="24"/>
          <w:highlight w:val="yellow"/>
        </w:rPr>
        <w:t>2026 г.</w:t>
      </w:r>
      <w:r w:rsidRPr="00B556DC">
        <w:rPr>
          <w:color w:val="C00000"/>
          <w:sz w:val="24"/>
          <w:szCs w:val="24"/>
        </w:rPr>
        <w:t xml:space="preserve">, </w:t>
      </w:r>
      <w:proofErr w:type="gramStart"/>
      <w:r w:rsidRPr="00B41846">
        <w:rPr>
          <w:color w:val="C00000"/>
          <w:sz w:val="24"/>
          <w:szCs w:val="24"/>
          <w:highlight w:val="yellow"/>
        </w:rPr>
        <w:t>протокол  №</w:t>
      </w:r>
      <w:proofErr w:type="gramEnd"/>
      <w:r w:rsidRPr="00B41846">
        <w:rPr>
          <w:color w:val="C00000"/>
          <w:sz w:val="24"/>
          <w:szCs w:val="24"/>
          <w:highlight w:val="yellow"/>
        </w:rPr>
        <w:t xml:space="preserve"> 3</w:t>
      </w:r>
    </w:p>
    <w:p w14:paraId="0A1DCEBD" w14:textId="7C134AC6" w:rsidR="00E87E3E" w:rsidRPr="003E455F" w:rsidRDefault="00E87E3E" w:rsidP="00E87E3E">
      <w:pPr>
        <w:pStyle w:val="a7"/>
        <w:spacing w:after="0"/>
        <w:jc w:val="both"/>
        <w:rPr>
          <w:color w:val="C00000"/>
          <w:sz w:val="24"/>
          <w:szCs w:val="24"/>
        </w:rPr>
      </w:pPr>
    </w:p>
    <w:p w14:paraId="52419E19" w14:textId="079095D1" w:rsidR="00E87E3E" w:rsidRPr="00B556DC" w:rsidRDefault="00E87E3E" w:rsidP="00E87E3E">
      <w:pPr>
        <w:ind w:right="-2"/>
        <w:rPr>
          <w:i/>
          <w:color w:val="C00000"/>
        </w:rPr>
      </w:pPr>
      <w:r>
        <w:t>И.о. з</w:t>
      </w:r>
      <w:r w:rsidRPr="00B556DC">
        <w:t>аведующ</w:t>
      </w:r>
      <w:r>
        <w:t>его</w:t>
      </w:r>
      <w:r w:rsidRPr="00B556DC">
        <w:t xml:space="preserve"> кафедрой </w:t>
      </w:r>
      <w:r>
        <w:t>математики</w:t>
      </w:r>
      <w:r w:rsidR="00F12F1B">
        <w:t>, канд. физ.-мат. наук, доцент</w:t>
      </w:r>
      <w:r>
        <w:t xml:space="preserve">  </w:t>
      </w:r>
      <w:proofErr w:type="spellStart"/>
      <w:r>
        <w:t>Лискина</w:t>
      </w:r>
      <w:proofErr w:type="spellEnd"/>
      <w:r>
        <w:t xml:space="preserve"> Е.Ю.</w:t>
      </w:r>
      <w:r w:rsidRPr="00B556DC">
        <w:t xml:space="preserve"> </w:t>
      </w:r>
    </w:p>
    <w:p w14:paraId="36AA21BF" w14:textId="77777777" w:rsidR="00E87E3E" w:rsidRPr="003E455F" w:rsidRDefault="00E87E3E" w:rsidP="00E87E3E">
      <w:pPr>
        <w:pStyle w:val="a7"/>
        <w:spacing w:after="0"/>
        <w:ind w:right="-2"/>
        <w:rPr>
          <w:i/>
          <w:color w:val="C00000"/>
          <w:sz w:val="24"/>
          <w:szCs w:val="24"/>
        </w:rPr>
      </w:pPr>
    </w:p>
    <w:p w14:paraId="0D0E7489" w14:textId="77777777" w:rsidR="00E87E3E" w:rsidRPr="00B556DC" w:rsidRDefault="00E87E3E" w:rsidP="00E87E3E">
      <w:pPr>
        <w:pStyle w:val="a7"/>
        <w:tabs>
          <w:tab w:val="left" w:pos="9356"/>
        </w:tabs>
        <w:spacing w:before="87"/>
        <w:jc w:val="both"/>
        <w:rPr>
          <w:color w:val="C00000"/>
          <w:sz w:val="24"/>
          <w:szCs w:val="24"/>
        </w:rPr>
      </w:pPr>
      <w:r w:rsidRPr="003E455F">
        <w:rPr>
          <w:sz w:val="24"/>
          <w:szCs w:val="24"/>
        </w:rPr>
        <w:t xml:space="preserve">Программа практики </w:t>
      </w:r>
      <w:r w:rsidRPr="00B556DC">
        <w:rPr>
          <w:sz w:val="24"/>
          <w:szCs w:val="24"/>
        </w:rPr>
        <w:t xml:space="preserve">одобрена </w:t>
      </w:r>
      <w:r>
        <w:rPr>
          <w:sz w:val="24"/>
          <w:szCs w:val="24"/>
        </w:rPr>
        <w:t>у</w:t>
      </w:r>
      <w:r w:rsidRPr="00B556DC">
        <w:rPr>
          <w:sz w:val="24"/>
          <w:szCs w:val="24"/>
        </w:rPr>
        <w:t>чебно-методическим советом института</w:t>
      </w:r>
      <w:r>
        <w:rPr>
          <w:sz w:val="24"/>
          <w:szCs w:val="24"/>
        </w:rPr>
        <w:t xml:space="preserve"> физико-математических и компьютерных наук </w:t>
      </w:r>
      <w:r w:rsidRPr="00AD2B11">
        <w:rPr>
          <w:color w:val="C00000"/>
          <w:sz w:val="24"/>
          <w:szCs w:val="24"/>
          <w:highlight w:val="yellow"/>
        </w:rPr>
        <w:t>от «27» октября 2026 г.,</w:t>
      </w:r>
      <w:r w:rsidRPr="00B556DC">
        <w:rPr>
          <w:color w:val="C00000"/>
          <w:sz w:val="24"/>
          <w:szCs w:val="24"/>
        </w:rPr>
        <w:t xml:space="preserve"> </w:t>
      </w:r>
      <w:r w:rsidRPr="00AD2B11">
        <w:rPr>
          <w:color w:val="C00000"/>
          <w:sz w:val="24"/>
          <w:szCs w:val="24"/>
          <w:highlight w:val="yellow"/>
        </w:rPr>
        <w:t>протокол № 3</w:t>
      </w:r>
    </w:p>
    <w:p w14:paraId="11F30079" w14:textId="599B9E15" w:rsidR="00E87E3E" w:rsidRPr="00D123B8" w:rsidRDefault="00E87E3E" w:rsidP="00E87E3E">
      <w:pPr>
        <w:pStyle w:val="a7"/>
        <w:tabs>
          <w:tab w:val="left" w:pos="5103"/>
        </w:tabs>
        <w:spacing w:before="87"/>
        <w:jc w:val="both"/>
        <w:rPr>
          <w:sz w:val="24"/>
          <w:szCs w:val="24"/>
        </w:rPr>
      </w:pPr>
      <w:r>
        <w:rPr>
          <w:sz w:val="24"/>
          <w:szCs w:val="24"/>
        </w:rPr>
        <w:t>Председатель</w:t>
      </w:r>
      <w:r w:rsidRPr="00B556DC">
        <w:rPr>
          <w:sz w:val="24"/>
          <w:szCs w:val="24"/>
        </w:rPr>
        <w:t xml:space="preserve"> </w:t>
      </w:r>
      <w:r>
        <w:rPr>
          <w:sz w:val="24"/>
          <w:szCs w:val="24"/>
        </w:rPr>
        <w:t>у</w:t>
      </w:r>
      <w:r w:rsidRPr="00B556DC">
        <w:rPr>
          <w:sz w:val="24"/>
          <w:szCs w:val="24"/>
        </w:rPr>
        <w:t>чебно-методическ</w:t>
      </w:r>
      <w:r>
        <w:rPr>
          <w:sz w:val="24"/>
          <w:szCs w:val="24"/>
        </w:rPr>
        <w:t>ого</w:t>
      </w:r>
      <w:r w:rsidRPr="00B556DC">
        <w:rPr>
          <w:sz w:val="24"/>
          <w:szCs w:val="24"/>
        </w:rPr>
        <w:t xml:space="preserve"> совет</w:t>
      </w:r>
      <w:r>
        <w:rPr>
          <w:sz w:val="24"/>
          <w:szCs w:val="24"/>
        </w:rPr>
        <w:t>а</w:t>
      </w:r>
      <w:r w:rsidRPr="00B556DC">
        <w:rPr>
          <w:sz w:val="24"/>
          <w:szCs w:val="24"/>
        </w:rPr>
        <w:t xml:space="preserve"> института</w:t>
      </w:r>
      <w:r>
        <w:rPr>
          <w:sz w:val="24"/>
          <w:szCs w:val="24"/>
        </w:rPr>
        <w:t xml:space="preserve"> физико-математических и компьютерных наук</w:t>
      </w:r>
      <w:r w:rsidRPr="00AD2B11">
        <w:rPr>
          <w:sz w:val="24"/>
        </w:rPr>
        <w:t xml:space="preserve"> канд. </w:t>
      </w:r>
      <w:r>
        <w:rPr>
          <w:sz w:val="24"/>
        </w:rPr>
        <w:t>пед</w:t>
      </w:r>
      <w:r w:rsidRPr="00AD2B11">
        <w:rPr>
          <w:sz w:val="24"/>
        </w:rPr>
        <w:t>. наук, доцент</w:t>
      </w:r>
      <w:r w:rsidR="00F12F1B">
        <w:rPr>
          <w:sz w:val="24"/>
        </w:rPr>
        <w:t>, доцент</w:t>
      </w:r>
      <w:r>
        <w:rPr>
          <w:sz w:val="24"/>
          <w:szCs w:val="24"/>
        </w:rPr>
        <w:t xml:space="preserve"> Кузнецова О.В.</w:t>
      </w:r>
      <w:r w:rsidRPr="00D123B8">
        <w:rPr>
          <w:sz w:val="24"/>
          <w:szCs w:val="24"/>
        </w:rPr>
        <w:tab/>
      </w:r>
    </w:p>
    <w:p w14:paraId="37DD70D5" w14:textId="7E996802" w:rsidR="00E87E3E" w:rsidRDefault="00E87E3E" w:rsidP="00E87E3E">
      <w:pPr>
        <w:pStyle w:val="a7"/>
        <w:tabs>
          <w:tab w:val="left" w:pos="9356"/>
        </w:tabs>
        <w:spacing w:after="0"/>
        <w:jc w:val="both"/>
        <w:rPr>
          <w:color w:val="C00000"/>
          <w:sz w:val="24"/>
          <w:szCs w:val="24"/>
        </w:rPr>
      </w:pPr>
    </w:p>
    <w:p w14:paraId="453E6A0E" w14:textId="77777777" w:rsidR="00E87E3E" w:rsidRPr="003E455F" w:rsidRDefault="00E87E3E" w:rsidP="00E87E3E">
      <w:pPr>
        <w:pStyle w:val="a7"/>
        <w:tabs>
          <w:tab w:val="left" w:pos="9356"/>
        </w:tabs>
        <w:spacing w:after="0"/>
        <w:jc w:val="both"/>
        <w:rPr>
          <w:color w:val="C00000"/>
          <w:sz w:val="24"/>
          <w:szCs w:val="24"/>
        </w:rPr>
      </w:pPr>
    </w:p>
    <w:p w14:paraId="06776A4A" w14:textId="7169ECCB" w:rsidR="00E87E3E" w:rsidRPr="0019783F" w:rsidRDefault="00E87E3E" w:rsidP="00E87E3E">
      <w:pPr>
        <w:pStyle w:val="a7"/>
        <w:spacing w:line="276" w:lineRule="auto"/>
        <w:ind w:right="-2"/>
        <w:contextualSpacing/>
        <w:jc w:val="both"/>
        <w:rPr>
          <w:color w:val="C00000"/>
          <w:sz w:val="24"/>
          <w:szCs w:val="24"/>
        </w:rPr>
      </w:pPr>
      <w:r w:rsidRPr="00E87E3E">
        <w:rPr>
          <w:sz w:val="24"/>
          <w:szCs w:val="24"/>
        </w:rPr>
        <w:t>Программа практики</w:t>
      </w:r>
      <w:r>
        <w:rPr>
          <w:color w:val="C00000"/>
          <w:sz w:val="24"/>
          <w:szCs w:val="24"/>
        </w:rPr>
        <w:t xml:space="preserve"> </w:t>
      </w:r>
      <w:r w:rsidRPr="00C042D9">
        <w:rPr>
          <w:sz w:val="24"/>
          <w:szCs w:val="24"/>
        </w:rPr>
        <w:t xml:space="preserve">утверждена директором института </w:t>
      </w:r>
      <w:r>
        <w:rPr>
          <w:sz w:val="24"/>
          <w:szCs w:val="24"/>
        </w:rPr>
        <w:t>физико-математических и компьютерных наук Чихачевой О.А.</w:t>
      </w:r>
    </w:p>
    <w:p w14:paraId="2E354C23" w14:textId="77777777" w:rsidR="00E87E3E" w:rsidRPr="003E455F" w:rsidRDefault="00E87E3E" w:rsidP="00E87E3E">
      <w:pPr>
        <w:pStyle w:val="a7"/>
        <w:spacing w:after="0"/>
        <w:ind w:right="-2"/>
        <w:rPr>
          <w:color w:val="C00000"/>
          <w:sz w:val="24"/>
          <w:szCs w:val="24"/>
        </w:rPr>
      </w:pPr>
    </w:p>
    <w:p w14:paraId="15634FE5" w14:textId="1B185245" w:rsidR="00E87E3E" w:rsidRPr="00B556DC" w:rsidRDefault="00E87E3E" w:rsidP="00E87E3E">
      <w:pPr>
        <w:ind w:right="-2"/>
        <w:rPr>
          <w:i/>
          <w:color w:val="C00000"/>
        </w:rPr>
      </w:pPr>
      <w:r w:rsidRPr="00AD2B11">
        <w:rPr>
          <w:szCs w:val="28"/>
        </w:rPr>
        <w:t xml:space="preserve">Разработчик </w:t>
      </w:r>
      <w:r>
        <w:rPr>
          <w:szCs w:val="28"/>
        </w:rPr>
        <w:t>и</w:t>
      </w:r>
      <w:r w:rsidRPr="00C042D9">
        <w:rPr>
          <w:szCs w:val="28"/>
        </w:rPr>
        <w:t>.о. заведующего кафедрой математики</w:t>
      </w:r>
      <w:r w:rsidR="00F12F1B">
        <w:rPr>
          <w:szCs w:val="28"/>
        </w:rPr>
        <w:t xml:space="preserve">, </w:t>
      </w:r>
      <w:r w:rsidR="00F12F1B">
        <w:t xml:space="preserve">канд. физ.-мат. наук, доцент  </w:t>
      </w:r>
      <w:r>
        <w:rPr>
          <w:szCs w:val="28"/>
        </w:rPr>
        <w:t xml:space="preserve"> </w:t>
      </w:r>
      <w:proofErr w:type="spellStart"/>
      <w:r>
        <w:t>Лискина</w:t>
      </w:r>
      <w:proofErr w:type="spellEnd"/>
      <w:r>
        <w:t xml:space="preserve"> Е.Ю.</w:t>
      </w:r>
      <w:r w:rsidRPr="00B556DC">
        <w:t xml:space="preserve"> </w:t>
      </w:r>
    </w:p>
    <w:p w14:paraId="6EC33ADC" w14:textId="77777777" w:rsidR="00E87E3E" w:rsidRPr="000A5CCC" w:rsidRDefault="00E87E3E" w:rsidP="0008149E">
      <w:pPr>
        <w:pStyle w:val="Standard"/>
        <w:jc w:val="center"/>
      </w:pPr>
    </w:p>
    <w:p w14:paraId="27046716" w14:textId="77777777" w:rsidR="008728E4" w:rsidRPr="00F475A2" w:rsidRDefault="00CB2F98" w:rsidP="008728E4">
      <w:pPr>
        <w:tabs>
          <w:tab w:val="clear" w:pos="708"/>
          <w:tab w:val="left" w:pos="720"/>
        </w:tabs>
        <w:ind w:firstLine="0"/>
        <w:rPr>
          <w:b/>
          <w:sz w:val="28"/>
          <w:szCs w:val="28"/>
        </w:rPr>
      </w:pPr>
      <w:r>
        <w:rPr>
          <w:sz w:val="28"/>
          <w:szCs w:val="28"/>
        </w:rPr>
        <w:br w:type="page"/>
      </w:r>
      <w:r w:rsidR="008728E4">
        <w:rPr>
          <w:b/>
          <w:sz w:val="28"/>
          <w:szCs w:val="28"/>
        </w:rPr>
        <w:lastRenderedPageBreak/>
        <w:t xml:space="preserve">1. </w:t>
      </w:r>
      <w:r w:rsidR="008728E4" w:rsidRPr="00F475A2">
        <w:rPr>
          <w:b/>
          <w:sz w:val="28"/>
          <w:szCs w:val="28"/>
        </w:rPr>
        <w:t xml:space="preserve">ВИД </w:t>
      </w:r>
      <w:r w:rsidR="008728E4">
        <w:rPr>
          <w:b/>
          <w:sz w:val="28"/>
          <w:szCs w:val="28"/>
        </w:rPr>
        <w:t xml:space="preserve">(ТИП) </w:t>
      </w:r>
      <w:r w:rsidR="008728E4" w:rsidRPr="00F475A2">
        <w:rPr>
          <w:b/>
          <w:sz w:val="28"/>
          <w:szCs w:val="28"/>
        </w:rPr>
        <w:t>ПРАКТИКИ:</w:t>
      </w:r>
    </w:p>
    <w:p w14:paraId="6EF38FC8" w14:textId="77777777" w:rsidR="008728E4" w:rsidRDefault="008728E4" w:rsidP="008728E4">
      <w:pPr>
        <w:rPr>
          <w:sz w:val="28"/>
          <w:szCs w:val="28"/>
        </w:rPr>
      </w:pPr>
      <w:r>
        <w:rPr>
          <w:b/>
          <w:sz w:val="28"/>
          <w:szCs w:val="28"/>
        </w:rPr>
        <w:t>ВИД</w:t>
      </w:r>
      <w:r w:rsidR="00E1764E">
        <w:rPr>
          <w:b/>
          <w:sz w:val="28"/>
          <w:szCs w:val="28"/>
        </w:rPr>
        <w:t xml:space="preserve"> </w:t>
      </w:r>
      <w:r w:rsidR="00E1764E" w:rsidRPr="00F475A2">
        <w:rPr>
          <w:b/>
          <w:sz w:val="28"/>
          <w:szCs w:val="28"/>
        </w:rPr>
        <w:t>ПРАКТИКИ</w:t>
      </w:r>
      <w:r>
        <w:rPr>
          <w:b/>
          <w:sz w:val="28"/>
          <w:szCs w:val="28"/>
        </w:rPr>
        <w:t xml:space="preserve">: </w:t>
      </w:r>
      <w:r w:rsidR="00054431">
        <w:rPr>
          <w:sz w:val="28"/>
          <w:szCs w:val="28"/>
        </w:rPr>
        <w:t>производственная</w:t>
      </w:r>
      <w:r w:rsidRPr="00F475A2">
        <w:rPr>
          <w:sz w:val="28"/>
          <w:szCs w:val="28"/>
        </w:rPr>
        <w:t xml:space="preserve"> практика</w:t>
      </w:r>
    </w:p>
    <w:p w14:paraId="10DFCEDD" w14:textId="77777777" w:rsidR="008728E4" w:rsidRPr="00295E89" w:rsidRDefault="008728E4" w:rsidP="008728E4">
      <w:pPr>
        <w:rPr>
          <w:sz w:val="28"/>
          <w:szCs w:val="28"/>
        </w:rPr>
      </w:pPr>
      <w:r w:rsidRPr="00F11174">
        <w:rPr>
          <w:b/>
          <w:sz w:val="28"/>
          <w:szCs w:val="28"/>
        </w:rPr>
        <w:t>ТИП</w:t>
      </w:r>
      <w:r w:rsidR="00E1764E" w:rsidRPr="00E1764E">
        <w:rPr>
          <w:b/>
          <w:sz w:val="28"/>
          <w:szCs w:val="28"/>
        </w:rPr>
        <w:t xml:space="preserve"> </w:t>
      </w:r>
      <w:r w:rsidR="00E1764E" w:rsidRPr="00F475A2">
        <w:rPr>
          <w:b/>
          <w:sz w:val="28"/>
          <w:szCs w:val="28"/>
        </w:rPr>
        <w:t>ПРАКТИКИ</w:t>
      </w:r>
      <w:r w:rsidR="00295E89">
        <w:rPr>
          <w:b/>
          <w:sz w:val="28"/>
          <w:szCs w:val="28"/>
        </w:rPr>
        <w:t>:</w:t>
      </w:r>
      <w:r w:rsidR="00E1764E">
        <w:rPr>
          <w:sz w:val="28"/>
          <w:szCs w:val="28"/>
        </w:rPr>
        <w:t xml:space="preserve"> </w:t>
      </w:r>
      <w:r w:rsidR="00295E89">
        <w:rPr>
          <w:bCs/>
          <w:iCs/>
          <w:sz w:val="28"/>
          <w:szCs w:val="28"/>
        </w:rPr>
        <w:t>проект</w:t>
      </w:r>
      <w:r w:rsidR="00295E89" w:rsidRPr="00295E89">
        <w:rPr>
          <w:bCs/>
          <w:iCs/>
          <w:sz w:val="28"/>
          <w:szCs w:val="28"/>
        </w:rPr>
        <w:t>но-технологическая. Код практики Б2.В.01(П).</w:t>
      </w:r>
    </w:p>
    <w:p w14:paraId="750FBAA4" w14:textId="77777777" w:rsidR="008728E4" w:rsidRPr="00054431" w:rsidRDefault="008728E4" w:rsidP="008728E4">
      <w:pPr>
        <w:tabs>
          <w:tab w:val="clear" w:pos="708"/>
          <w:tab w:val="left" w:pos="720"/>
        </w:tabs>
        <w:ind w:firstLine="0"/>
        <w:rPr>
          <w:b/>
          <w:sz w:val="28"/>
          <w:szCs w:val="28"/>
        </w:rPr>
      </w:pPr>
    </w:p>
    <w:p w14:paraId="777814EB" w14:textId="77777777" w:rsidR="00E1514F" w:rsidRPr="002D583E" w:rsidRDefault="008728E4" w:rsidP="008728E4">
      <w:pPr>
        <w:tabs>
          <w:tab w:val="clear" w:pos="708"/>
          <w:tab w:val="left" w:pos="720"/>
        </w:tabs>
        <w:ind w:firstLine="0"/>
        <w:rPr>
          <w:b/>
          <w:sz w:val="28"/>
          <w:szCs w:val="28"/>
        </w:rPr>
      </w:pPr>
      <w:r>
        <w:rPr>
          <w:b/>
          <w:sz w:val="28"/>
          <w:szCs w:val="28"/>
        </w:rPr>
        <w:t xml:space="preserve">2. </w:t>
      </w:r>
      <w:r w:rsidR="00E1514F" w:rsidRPr="002D583E">
        <w:rPr>
          <w:b/>
          <w:sz w:val="28"/>
          <w:szCs w:val="28"/>
        </w:rPr>
        <w:t>ЦЕЛ</w:t>
      </w:r>
      <w:r w:rsidR="006B10DE">
        <w:rPr>
          <w:b/>
          <w:sz w:val="28"/>
          <w:szCs w:val="28"/>
        </w:rPr>
        <w:t>Ь</w:t>
      </w:r>
      <w:r w:rsidR="00E1514F" w:rsidRPr="002D583E">
        <w:rPr>
          <w:b/>
          <w:sz w:val="28"/>
          <w:szCs w:val="28"/>
        </w:rPr>
        <w:t xml:space="preserve"> </w:t>
      </w:r>
      <w:r w:rsidR="007F05CC">
        <w:rPr>
          <w:b/>
          <w:sz w:val="28"/>
          <w:szCs w:val="28"/>
        </w:rPr>
        <w:t>ПРОВЕДЕНИЯ ПРАКТИКИ</w:t>
      </w:r>
    </w:p>
    <w:p w14:paraId="54C77893" w14:textId="77777777" w:rsidR="008A78BF" w:rsidRDefault="008728E4" w:rsidP="008F484F">
      <w:pPr>
        <w:widowControl/>
        <w:tabs>
          <w:tab w:val="clear" w:pos="708"/>
        </w:tabs>
        <w:autoSpaceDE w:val="0"/>
        <w:autoSpaceDN w:val="0"/>
        <w:adjustRightInd w:val="0"/>
        <w:ind w:firstLine="567"/>
        <w:rPr>
          <w:sz w:val="28"/>
          <w:szCs w:val="28"/>
          <w:lang w:eastAsia="ru-RU"/>
        </w:rPr>
      </w:pPr>
      <w:r w:rsidRPr="00F11174">
        <w:rPr>
          <w:sz w:val="28"/>
          <w:szCs w:val="28"/>
        </w:rPr>
        <w:t xml:space="preserve">Целью проведения </w:t>
      </w:r>
      <w:r w:rsidR="00054431">
        <w:rPr>
          <w:bCs/>
          <w:sz w:val="28"/>
          <w:szCs w:val="28"/>
        </w:rPr>
        <w:t>производственной</w:t>
      </w:r>
      <w:r w:rsidRPr="00F11174">
        <w:rPr>
          <w:bCs/>
          <w:i/>
          <w:sz w:val="28"/>
          <w:szCs w:val="28"/>
        </w:rPr>
        <w:t xml:space="preserve"> </w:t>
      </w:r>
      <w:r w:rsidRPr="00F11174">
        <w:rPr>
          <w:sz w:val="28"/>
          <w:szCs w:val="28"/>
        </w:rPr>
        <w:t xml:space="preserve">практики (проектно-технологической) является </w:t>
      </w:r>
      <w:r w:rsidR="00295E89" w:rsidRPr="006B1398">
        <w:rPr>
          <w:sz w:val="28"/>
          <w:szCs w:val="28"/>
        </w:rPr>
        <w:t>закрепление подготовки по математике и програм</w:t>
      </w:r>
      <w:r w:rsidR="00295E89">
        <w:rPr>
          <w:sz w:val="28"/>
          <w:szCs w:val="28"/>
        </w:rPr>
        <w:t>мированию посредством проектирования, реализации и передачи работающего прототипа для задач математического</w:t>
      </w:r>
      <w:r w:rsidR="00054431">
        <w:rPr>
          <w:sz w:val="28"/>
          <w:szCs w:val="28"/>
        </w:rPr>
        <w:t xml:space="preserve"> моделирования и искусственного интеллекта. Обучающийся осваивает подготовку данных, построение и изменение простой нейронной модели, интеграцию, проверку и первоначальное сопровождение программного решения.</w:t>
      </w:r>
    </w:p>
    <w:p w14:paraId="03698D53" w14:textId="77777777" w:rsidR="008F484F" w:rsidRPr="00054431" w:rsidRDefault="008F484F" w:rsidP="00905366">
      <w:pPr>
        <w:ind w:firstLine="567"/>
        <w:rPr>
          <w:b/>
          <w:caps/>
          <w:spacing w:val="-4"/>
          <w:sz w:val="28"/>
          <w:szCs w:val="28"/>
        </w:rPr>
      </w:pPr>
    </w:p>
    <w:p w14:paraId="035F6E8A" w14:textId="77777777" w:rsidR="00501F7B" w:rsidRPr="00BC232D" w:rsidRDefault="00501F7B" w:rsidP="00501F7B">
      <w:pPr>
        <w:ind w:firstLine="567"/>
        <w:rPr>
          <w:b/>
          <w:caps/>
          <w:spacing w:val="-4"/>
          <w:sz w:val="28"/>
          <w:szCs w:val="28"/>
        </w:rPr>
      </w:pPr>
      <w:r>
        <w:rPr>
          <w:b/>
          <w:caps/>
          <w:spacing w:val="-4"/>
          <w:sz w:val="28"/>
          <w:szCs w:val="28"/>
        </w:rPr>
        <w:t>3</w:t>
      </w:r>
      <w:r w:rsidRPr="00BC232D">
        <w:rPr>
          <w:b/>
          <w:caps/>
          <w:spacing w:val="-4"/>
          <w:sz w:val="28"/>
          <w:szCs w:val="28"/>
        </w:rPr>
        <w:t xml:space="preserve">. </w:t>
      </w:r>
      <w:r>
        <w:rPr>
          <w:b/>
          <w:caps/>
          <w:spacing w:val="-4"/>
          <w:sz w:val="28"/>
          <w:szCs w:val="28"/>
        </w:rPr>
        <w:t xml:space="preserve">ФОРМЫ И СПОСОБЫ </w:t>
      </w:r>
      <w:r>
        <w:rPr>
          <w:b/>
          <w:sz w:val="28"/>
          <w:szCs w:val="28"/>
        </w:rPr>
        <w:t>ПРОВЕДЕНИЯ</w:t>
      </w:r>
      <w:r>
        <w:rPr>
          <w:b/>
          <w:caps/>
          <w:spacing w:val="-4"/>
          <w:sz w:val="28"/>
          <w:szCs w:val="28"/>
        </w:rPr>
        <w:t xml:space="preserve"> ПРАКТИКИ</w:t>
      </w:r>
    </w:p>
    <w:p w14:paraId="7F205F3F" w14:textId="77777777" w:rsidR="00905366" w:rsidRPr="00BC232D" w:rsidRDefault="00501F7B" w:rsidP="00905366">
      <w:pPr>
        <w:ind w:firstLine="567"/>
        <w:rPr>
          <w:b/>
          <w:caps/>
          <w:spacing w:val="-4"/>
          <w:sz w:val="28"/>
          <w:szCs w:val="28"/>
        </w:rPr>
      </w:pPr>
      <w:r>
        <w:rPr>
          <w:b/>
          <w:caps/>
          <w:spacing w:val="-4"/>
          <w:sz w:val="28"/>
          <w:szCs w:val="28"/>
        </w:rPr>
        <w:t>ФОРМА</w:t>
      </w:r>
      <w:r w:rsidR="00E1764E">
        <w:rPr>
          <w:b/>
          <w:caps/>
          <w:spacing w:val="-4"/>
          <w:sz w:val="28"/>
          <w:szCs w:val="28"/>
        </w:rPr>
        <w:t xml:space="preserve"> </w:t>
      </w:r>
      <w:r w:rsidR="00E1764E" w:rsidRPr="00E22382">
        <w:rPr>
          <w:b/>
          <w:sz w:val="28"/>
          <w:szCs w:val="28"/>
        </w:rPr>
        <w:t>ПРОВЕДЕНИЯ</w:t>
      </w:r>
      <w:r>
        <w:rPr>
          <w:b/>
          <w:caps/>
          <w:spacing w:val="-4"/>
          <w:sz w:val="28"/>
          <w:szCs w:val="28"/>
        </w:rPr>
        <w:t xml:space="preserve">: </w:t>
      </w:r>
      <w:r w:rsidR="009427DB">
        <w:rPr>
          <w:spacing w:val="-4"/>
          <w:sz w:val="28"/>
          <w:szCs w:val="28"/>
        </w:rPr>
        <w:t>д</w:t>
      </w:r>
      <w:r>
        <w:rPr>
          <w:spacing w:val="-4"/>
          <w:sz w:val="28"/>
          <w:szCs w:val="28"/>
        </w:rPr>
        <w:t xml:space="preserve">искретно, </w:t>
      </w:r>
      <w:r w:rsidR="009427DB">
        <w:rPr>
          <w:spacing w:val="-4"/>
          <w:sz w:val="28"/>
          <w:szCs w:val="28"/>
        </w:rPr>
        <w:t>концентрированная</w:t>
      </w:r>
    </w:p>
    <w:p w14:paraId="17F30028" w14:textId="77777777" w:rsidR="00054431" w:rsidRDefault="00054431" w:rsidP="00054431">
      <w:pPr>
        <w:widowControl/>
        <w:tabs>
          <w:tab w:val="clear" w:pos="708"/>
        </w:tabs>
        <w:autoSpaceDE w:val="0"/>
        <w:autoSpaceDN w:val="0"/>
        <w:adjustRightInd w:val="0"/>
        <w:ind w:firstLine="567"/>
        <w:rPr>
          <w:sz w:val="28"/>
          <w:szCs w:val="28"/>
        </w:rPr>
      </w:pPr>
      <w:r w:rsidRPr="00E22382">
        <w:rPr>
          <w:b/>
          <w:caps/>
          <w:sz w:val="28"/>
          <w:szCs w:val="28"/>
        </w:rPr>
        <w:t>Способ</w:t>
      </w:r>
      <w:r>
        <w:rPr>
          <w:b/>
          <w:sz w:val="28"/>
          <w:szCs w:val="28"/>
        </w:rPr>
        <w:t xml:space="preserve"> ПРОВЕДЕНИЯ: </w:t>
      </w:r>
      <w:r>
        <w:rPr>
          <w:sz w:val="28"/>
          <w:szCs w:val="28"/>
        </w:rPr>
        <w:t>стационарная</w:t>
      </w:r>
      <w:r w:rsidR="00C2528F">
        <w:rPr>
          <w:sz w:val="28"/>
          <w:szCs w:val="28"/>
        </w:rPr>
        <w:t xml:space="preserve"> (может быть выездной)</w:t>
      </w:r>
    </w:p>
    <w:p w14:paraId="6059B334" w14:textId="77777777" w:rsidR="00E1764E" w:rsidRPr="00E22382" w:rsidRDefault="00E1764E" w:rsidP="00E1764E">
      <w:pPr>
        <w:widowControl/>
        <w:tabs>
          <w:tab w:val="clear" w:pos="708"/>
        </w:tabs>
        <w:autoSpaceDE w:val="0"/>
        <w:autoSpaceDN w:val="0"/>
        <w:adjustRightInd w:val="0"/>
        <w:ind w:firstLine="567"/>
        <w:rPr>
          <w:sz w:val="28"/>
          <w:szCs w:val="28"/>
        </w:rPr>
      </w:pPr>
      <w:r w:rsidRPr="00E22382">
        <w:rPr>
          <w:sz w:val="28"/>
          <w:szCs w:val="28"/>
        </w:rPr>
        <w:t>Практика проводится с частичным применением электронного обучения и дистанционных образовательных технологий</w:t>
      </w:r>
    </w:p>
    <w:p w14:paraId="6C3CC654" w14:textId="77777777" w:rsidR="00054431" w:rsidRDefault="00295E89" w:rsidP="00054431">
      <w:pPr>
        <w:widowControl/>
        <w:tabs>
          <w:tab w:val="clear" w:pos="708"/>
        </w:tabs>
        <w:autoSpaceDE w:val="0"/>
        <w:autoSpaceDN w:val="0"/>
        <w:adjustRightInd w:val="0"/>
        <w:ind w:firstLine="567"/>
        <w:rPr>
          <w:sz w:val="28"/>
          <w:szCs w:val="28"/>
        </w:rPr>
      </w:pPr>
      <w:r>
        <w:rPr>
          <w:b/>
          <w:sz w:val="28"/>
          <w:szCs w:val="28"/>
        </w:rPr>
        <w:t>МЕСТО ПРОВЕДЕНИЯ:</w:t>
      </w:r>
      <w:r>
        <w:rPr>
          <w:sz w:val="28"/>
          <w:szCs w:val="28"/>
        </w:rPr>
        <w:t xml:space="preserve"> </w:t>
      </w:r>
    </w:p>
    <w:p w14:paraId="729168B1" w14:textId="77777777" w:rsidR="00295E89" w:rsidRDefault="00295E89" w:rsidP="00054431">
      <w:pPr>
        <w:widowControl/>
        <w:tabs>
          <w:tab w:val="clear" w:pos="708"/>
        </w:tabs>
        <w:autoSpaceDE w:val="0"/>
        <w:autoSpaceDN w:val="0"/>
        <w:adjustRightInd w:val="0"/>
        <w:ind w:firstLine="567"/>
        <w:rPr>
          <w:sz w:val="28"/>
          <w:szCs w:val="28"/>
        </w:rPr>
      </w:pPr>
      <w:r>
        <w:rPr>
          <w:sz w:val="28"/>
          <w:szCs w:val="28"/>
        </w:rPr>
        <w:t>кафедра математики, РГУ имени С.А. Есенина, г. Рязань</w:t>
      </w:r>
    </w:p>
    <w:p w14:paraId="4F6A48F5" w14:textId="77777777" w:rsidR="00022A47" w:rsidRDefault="00022A47" w:rsidP="00022A47">
      <w:pPr>
        <w:widowControl/>
        <w:tabs>
          <w:tab w:val="clear" w:pos="708"/>
        </w:tabs>
        <w:autoSpaceDE w:val="0"/>
        <w:autoSpaceDN w:val="0"/>
        <w:adjustRightInd w:val="0"/>
        <w:ind w:firstLine="567"/>
        <w:rPr>
          <w:sz w:val="28"/>
          <w:szCs w:val="28"/>
        </w:rPr>
      </w:pPr>
      <w:r w:rsidRPr="00022A47">
        <w:rPr>
          <w:sz w:val="28"/>
          <w:szCs w:val="28"/>
        </w:rPr>
        <w:t>Профильн</w:t>
      </w:r>
      <w:r>
        <w:rPr>
          <w:sz w:val="28"/>
          <w:szCs w:val="28"/>
        </w:rPr>
        <w:t>ые</w:t>
      </w:r>
      <w:r w:rsidRPr="00022A47">
        <w:rPr>
          <w:sz w:val="28"/>
          <w:szCs w:val="28"/>
        </w:rPr>
        <w:t xml:space="preserve"> орган</w:t>
      </w:r>
      <w:r>
        <w:rPr>
          <w:sz w:val="28"/>
          <w:szCs w:val="28"/>
        </w:rPr>
        <w:t xml:space="preserve">изации, </w:t>
      </w:r>
      <w:r w:rsidRPr="00022A47">
        <w:rPr>
          <w:sz w:val="28"/>
          <w:szCs w:val="28"/>
        </w:rPr>
        <w:t>выполняющие разработку программных решений, математическое моделирование и обработку данных, при наличии оформленных оснований для прохождения практики.</w:t>
      </w:r>
    </w:p>
    <w:p w14:paraId="3B7DC62E" w14:textId="77777777" w:rsidR="00054431" w:rsidRPr="00023391" w:rsidRDefault="00054431" w:rsidP="00054431">
      <w:pPr>
        <w:widowControl/>
        <w:tabs>
          <w:tab w:val="clear" w:pos="708"/>
        </w:tabs>
        <w:autoSpaceDE w:val="0"/>
        <w:autoSpaceDN w:val="0"/>
        <w:adjustRightInd w:val="0"/>
        <w:ind w:firstLine="567"/>
        <w:rPr>
          <w:sz w:val="28"/>
          <w:szCs w:val="28"/>
        </w:rPr>
      </w:pPr>
      <w:r>
        <w:rPr>
          <w:sz w:val="28"/>
          <w:szCs w:val="28"/>
        </w:rPr>
        <w:t>Другие предприятия и организации г. Рязани</w:t>
      </w:r>
      <w:r w:rsidR="00C2528F">
        <w:rPr>
          <w:sz w:val="28"/>
          <w:szCs w:val="28"/>
        </w:rPr>
        <w:t xml:space="preserve"> и других </w:t>
      </w:r>
      <w:r w:rsidR="00023391">
        <w:rPr>
          <w:sz w:val="28"/>
          <w:szCs w:val="28"/>
        </w:rPr>
        <w:t>городов.</w:t>
      </w:r>
    </w:p>
    <w:p w14:paraId="6328B11E" w14:textId="77777777" w:rsidR="00E1764E" w:rsidRPr="00054431" w:rsidRDefault="00E1764E" w:rsidP="005F59FB">
      <w:pPr>
        <w:widowControl/>
        <w:tabs>
          <w:tab w:val="clear" w:pos="708"/>
        </w:tabs>
        <w:autoSpaceDE w:val="0"/>
        <w:autoSpaceDN w:val="0"/>
        <w:adjustRightInd w:val="0"/>
        <w:ind w:firstLine="567"/>
        <w:rPr>
          <w:sz w:val="28"/>
          <w:szCs w:val="28"/>
        </w:rPr>
      </w:pPr>
    </w:p>
    <w:p w14:paraId="2B1FC702" w14:textId="77777777" w:rsidR="00E1514F" w:rsidRPr="00BC232D" w:rsidRDefault="008F484F" w:rsidP="00BC232D">
      <w:pPr>
        <w:ind w:firstLine="567"/>
        <w:rPr>
          <w:b/>
          <w:caps/>
          <w:spacing w:val="-4"/>
          <w:sz w:val="28"/>
          <w:szCs w:val="28"/>
        </w:rPr>
      </w:pPr>
      <w:r>
        <w:rPr>
          <w:b/>
          <w:caps/>
          <w:spacing w:val="-4"/>
          <w:sz w:val="28"/>
          <w:szCs w:val="28"/>
        </w:rPr>
        <w:t xml:space="preserve">4. </w:t>
      </w:r>
      <w:r w:rsidR="00E1514F" w:rsidRPr="00BC232D">
        <w:rPr>
          <w:b/>
          <w:caps/>
          <w:spacing w:val="-4"/>
          <w:sz w:val="28"/>
          <w:szCs w:val="28"/>
        </w:rPr>
        <w:t xml:space="preserve">МЕСТО </w:t>
      </w:r>
      <w:r w:rsidR="00914EAB">
        <w:rPr>
          <w:b/>
          <w:caps/>
          <w:spacing w:val="-4"/>
          <w:sz w:val="28"/>
          <w:szCs w:val="28"/>
        </w:rPr>
        <w:t>ПРАКТИКИ</w:t>
      </w:r>
      <w:r w:rsidR="00E1514F" w:rsidRPr="00BC232D">
        <w:rPr>
          <w:b/>
          <w:caps/>
          <w:spacing w:val="-4"/>
          <w:sz w:val="28"/>
          <w:szCs w:val="28"/>
        </w:rPr>
        <w:t xml:space="preserve"> В СТРУКТУРЕ О</w:t>
      </w:r>
      <w:r w:rsidR="00E52398">
        <w:rPr>
          <w:b/>
          <w:caps/>
          <w:spacing w:val="-4"/>
          <w:sz w:val="28"/>
          <w:szCs w:val="28"/>
        </w:rPr>
        <w:t>П</w:t>
      </w:r>
      <w:r w:rsidR="00E1514F" w:rsidRPr="00BC232D">
        <w:rPr>
          <w:b/>
          <w:caps/>
          <w:spacing w:val="-4"/>
          <w:sz w:val="28"/>
          <w:szCs w:val="28"/>
        </w:rPr>
        <w:t xml:space="preserve">ОП </w:t>
      </w:r>
      <w:r w:rsidR="000C323B" w:rsidRPr="00BC232D">
        <w:rPr>
          <w:b/>
          <w:caps/>
          <w:spacing w:val="-4"/>
          <w:sz w:val="28"/>
          <w:szCs w:val="28"/>
        </w:rPr>
        <w:t>СПЕЦИАЛИТЕТА</w:t>
      </w:r>
    </w:p>
    <w:p w14:paraId="7D225BE8" w14:textId="77777777" w:rsidR="00E1514F" w:rsidRDefault="00C2528F" w:rsidP="00BC232D">
      <w:pPr>
        <w:widowControl/>
        <w:tabs>
          <w:tab w:val="clear" w:pos="708"/>
        </w:tabs>
        <w:autoSpaceDE w:val="0"/>
        <w:autoSpaceDN w:val="0"/>
        <w:adjustRightInd w:val="0"/>
        <w:ind w:firstLine="567"/>
        <w:rPr>
          <w:bCs/>
          <w:sz w:val="28"/>
          <w:szCs w:val="28"/>
        </w:rPr>
      </w:pPr>
      <w:r w:rsidRPr="00C2528F">
        <w:rPr>
          <w:b/>
          <w:sz w:val="28"/>
          <w:szCs w:val="28"/>
        </w:rPr>
        <w:t>4.1.</w:t>
      </w:r>
      <w:r>
        <w:rPr>
          <w:bCs/>
          <w:sz w:val="28"/>
          <w:szCs w:val="28"/>
        </w:rPr>
        <w:t xml:space="preserve"> </w:t>
      </w:r>
      <w:r w:rsidR="009B0332">
        <w:rPr>
          <w:bCs/>
          <w:sz w:val="28"/>
          <w:szCs w:val="28"/>
        </w:rPr>
        <w:t xml:space="preserve">Производственная </w:t>
      </w:r>
      <w:r w:rsidR="00914EAB">
        <w:rPr>
          <w:bCs/>
          <w:sz w:val="28"/>
          <w:szCs w:val="28"/>
        </w:rPr>
        <w:t>практика</w:t>
      </w:r>
      <w:r w:rsidR="00E1514F" w:rsidRPr="00E92287">
        <w:rPr>
          <w:bCs/>
          <w:sz w:val="28"/>
          <w:szCs w:val="28"/>
        </w:rPr>
        <w:t xml:space="preserve"> </w:t>
      </w:r>
      <w:r>
        <w:rPr>
          <w:bCs/>
          <w:sz w:val="28"/>
          <w:szCs w:val="28"/>
        </w:rPr>
        <w:t>(</w:t>
      </w:r>
      <w:r>
        <w:rPr>
          <w:bCs/>
          <w:iCs/>
          <w:sz w:val="28"/>
          <w:szCs w:val="28"/>
        </w:rPr>
        <w:t>проект</w:t>
      </w:r>
      <w:r w:rsidRPr="00295E89">
        <w:rPr>
          <w:bCs/>
          <w:iCs/>
          <w:sz w:val="28"/>
          <w:szCs w:val="28"/>
        </w:rPr>
        <w:t>но-технологическая</w:t>
      </w:r>
      <w:r>
        <w:rPr>
          <w:bCs/>
          <w:iCs/>
          <w:sz w:val="28"/>
          <w:szCs w:val="28"/>
        </w:rPr>
        <w:t xml:space="preserve">) </w:t>
      </w:r>
      <w:r w:rsidR="00E52398">
        <w:rPr>
          <w:bCs/>
          <w:sz w:val="28"/>
          <w:szCs w:val="28"/>
        </w:rPr>
        <w:t xml:space="preserve">реализуется в части, формируемой участниками </w:t>
      </w:r>
      <w:r w:rsidR="00295E89">
        <w:rPr>
          <w:bCs/>
          <w:sz w:val="28"/>
          <w:szCs w:val="28"/>
        </w:rPr>
        <w:t>образовательных отношений,</w:t>
      </w:r>
      <w:r w:rsidR="00E52398">
        <w:rPr>
          <w:bCs/>
          <w:sz w:val="28"/>
          <w:szCs w:val="28"/>
        </w:rPr>
        <w:t xml:space="preserve"> Блока 2</w:t>
      </w:r>
      <w:r w:rsidR="00AD5A02">
        <w:rPr>
          <w:bCs/>
          <w:sz w:val="28"/>
          <w:szCs w:val="28"/>
        </w:rPr>
        <w:t xml:space="preserve"> (3 курс, 6 семестр).</w:t>
      </w:r>
    </w:p>
    <w:p w14:paraId="2A2CDEB9" w14:textId="77777777" w:rsidR="00E1514F" w:rsidRPr="002D583E" w:rsidRDefault="00C2528F" w:rsidP="00BC232D">
      <w:pPr>
        <w:ind w:firstLine="567"/>
        <w:rPr>
          <w:b/>
          <w:sz w:val="28"/>
          <w:szCs w:val="28"/>
        </w:rPr>
      </w:pPr>
      <w:r>
        <w:rPr>
          <w:b/>
          <w:sz w:val="28"/>
          <w:szCs w:val="28"/>
        </w:rPr>
        <w:t xml:space="preserve">4.2. </w:t>
      </w:r>
      <w:r w:rsidR="00E1514F" w:rsidRPr="002D583E">
        <w:rPr>
          <w:b/>
          <w:sz w:val="28"/>
          <w:szCs w:val="28"/>
        </w:rPr>
        <w:t xml:space="preserve">Для </w:t>
      </w:r>
      <w:r w:rsidR="008E409C">
        <w:rPr>
          <w:b/>
          <w:sz w:val="28"/>
          <w:szCs w:val="28"/>
        </w:rPr>
        <w:t>прохождения</w:t>
      </w:r>
      <w:r w:rsidR="00E1514F" w:rsidRPr="002D583E">
        <w:rPr>
          <w:b/>
          <w:sz w:val="28"/>
          <w:szCs w:val="28"/>
        </w:rPr>
        <w:t xml:space="preserve"> </w:t>
      </w:r>
      <w:r w:rsidR="008E409C">
        <w:rPr>
          <w:b/>
          <w:sz w:val="28"/>
          <w:szCs w:val="28"/>
        </w:rPr>
        <w:t>практики</w:t>
      </w:r>
      <w:r w:rsidR="00E1514F" w:rsidRPr="002D583E">
        <w:rPr>
          <w:b/>
          <w:sz w:val="28"/>
          <w:szCs w:val="28"/>
        </w:rPr>
        <w:t xml:space="preserve"> используются знания, умения и навыки предшествующих дисциплин</w:t>
      </w:r>
      <w:r>
        <w:rPr>
          <w:b/>
          <w:sz w:val="28"/>
          <w:szCs w:val="28"/>
        </w:rPr>
        <w:t xml:space="preserve"> и практик; из параллельно изучаемых ди</w:t>
      </w:r>
      <w:r w:rsidR="00E1514F" w:rsidRPr="002D583E">
        <w:rPr>
          <w:b/>
          <w:sz w:val="28"/>
          <w:szCs w:val="28"/>
        </w:rPr>
        <w:t>сциплин применяются только освоенные разделы:</w:t>
      </w:r>
    </w:p>
    <w:p w14:paraId="16693A66" w14:textId="77777777" w:rsidR="00054431" w:rsidRDefault="00054431" w:rsidP="00054431">
      <w:pPr>
        <w:pStyle w:val="Standard"/>
        <w:tabs>
          <w:tab w:val="clear" w:pos="708"/>
        </w:tabs>
        <w:ind w:firstLine="539"/>
        <w:rPr>
          <w:sz w:val="28"/>
          <w:szCs w:val="28"/>
        </w:rPr>
      </w:pPr>
      <w:r>
        <w:rPr>
          <w:sz w:val="28"/>
          <w:szCs w:val="28"/>
        </w:rPr>
        <w:t>– введение в профессиональную деятельность,</w:t>
      </w:r>
    </w:p>
    <w:p w14:paraId="5DF210B4" w14:textId="77777777" w:rsidR="00054431" w:rsidRDefault="00054431" w:rsidP="00054431">
      <w:pPr>
        <w:pStyle w:val="Standard"/>
        <w:tabs>
          <w:tab w:val="clear" w:pos="708"/>
        </w:tabs>
        <w:ind w:firstLine="539"/>
        <w:rPr>
          <w:sz w:val="28"/>
          <w:szCs w:val="28"/>
        </w:rPr>
      </w:pPr>
      <w:r>
        <w:rPr>
          <w:sz w:val="28"/>
          <w:szCs w:val="28"/>
        </w:rPr>
        <w:t>– математический анализ,</w:t>
      </w:r>
    </w:p>
    <w:p w14:paraId="2A77A554" w14:textId="77777777" w:rsidR="00054431" w:rsidRDefault="00054431" w:rsidP="00054431">
      <w:pPr>
        <w:pStyle w:val="Standard"/>
        <w:tabs>
          <w:tab w:val="clear" w:pos="708"/>
        </w:tabs>
        <w:ind w:firstLine="539"/>
        <w:rPr>
          <w:sz w:val="28"/>
          <w:szCs w:val="28"/>
        </w:rPr>
      </w:pPr>
      <w:r>
        <w:rPr>
          <w:sz w:val="28"/>
          <w:szCs w:val="28"/>
        </w:rPr>
        <w:t>– алгебра и теория чисел,</w:t>
      </w:r>
    </w:p>
    <w:p w14:paraId="4B0E5C7C" w14:textId="77777777" w:rsidR="00054431" w:rsidRDefault="00054431" w:rsidP="00054431">
      <w:pPr>
        <w:pStyle w:val="Standard"/>
        <w:tabs>
          <w:tab w:val="clear" w:pos="708"/>
        </w:tabs>
        <w:ind w:firstLine="539"/>
        <w:rPr>
          <w:sz w:val="28"/>
          <w:szCs w:val="28"/>
        </w:rPr>
      </w:pPr>
      <w:r>
        <w:rPr>
          <w:sz w:val="28"/>
          <w:szCs w:val="28"/>
        </w:rPr>
        <w:t>– аналитическая геометрия,</w:t>
      </w:r>
    </w:p>
    <w:p w14:paraId="00FEDA24" w14:textId="77777777" w:rsidR="00054431" w:rsidRDefault="00054431" w:rsidP="00054431">
      <w:pPr>
        <w:pStyle w:val="Standard"/>
        <w:tabs>
          <w:tab w:val="clear" w:pos="708"/>
        </w:tabs>
        <w:ind w:firstLine="539"/>
        <w:rPr>
          <w:sz w:val="28"/>
          <w:szCs w:val="28"/>
        </w:rPr>
      </w:pPr>
      <w:r>
        <w:rPr>
          <w:sz w:val="28"/>
          <w:szCs w:val="28"/>
        </w:rPr>
        <w:t>– программирование и прикладная математика,</w:t>
      </w:r>
    </w:p>
    <w:p w14:paraId="4C03496E" w14:textId="77777777" w:rsidR="00054431" w:rsidRDefault="00054431" w:rsidP="00054431">
      <w:pPr>
        <w:pStyle w:val="Standard"/>
        <w:tabs>
          <w:tab w:val="clear" w:pos="708"/>
        </w:tabs>
        <w:ind w:firstLine="539"/>
        <w:rPr>
          <w:sz w:val="28"/>
          <w:szCs w:val="28"/>
        </w:rPr>
      </w:pPr>
      <w:r>
        <w:rPr>
          <w:sz w:val="28"/>
          <w:szCs w:val="28"/>
        </w:rPr>
        <w:t>– компьютерные технологии в математике,</w:t>
      </w:r>
    </w:p>
    <w:p w14:paraId="3524DD33" w14:textId="77777777" w:rsidR="00054431" w:rsidRDefault="00054431" w:rsidP="00054431">
      <w:pPr>
        <w:pStyle w:val="Standard"/>
        <w:tabs>
          <w:tab w:val="clear" w:pos="708"/>
        </w:tabs>
        <w:ind w:firstLine="539"/>
        <w:rPr>
          <w:sz w:val="28"/>
          <w:szCs w:val="28"/>
        </w:rPr>
      </w:pPr>
      <w:r>
        <w:rPr>
          <w:sz w:val="28"/>
          <w:szCs w:val="28"/>
        </w:rPr>
        <w:t>– базы данных,</w:t>
      </w:r>
    </w:p>
    <w:p w14:paraId="6246C378" w14:textId="77777777" w:rsidR="00054431" w:rsidRDefault="00054431" w:rsidP="00054431">
      <w:pPr>
        <w:pStyle w:val="Standard"/>
        <w:tabs>
          <w:tab w:val="clear" w:pos="708"/>
        </w:tabs>
        <w:ind w:firstLine="539"/>
        <w:rPr>
          <w:sz w:val="28"/>
          <w:szCs w:val="28"/>
        </w:rPr>
      </w:pPr>
      <w:r>
        <w:rPr>
          <w:sz w:val="28"/>
          <w:szCs w:val="28"/>
        </w:rPr>
        <w:t>– мет</w:t>
      </w:r>
      <w:r w:rsidRPr="00295E89">
        <w:rPr>
          <w:sz w:val="28"/>
          <w:szCs w:val="28"/>
        </w:rPr>
        <w:t>оды оптимизации</w:t>
      </w:r>
      <w:r>
        <w:rPr>
          <w:sz w:val="28"/>
          <w:szCs w:val="28"/>
        </w:rPr>
        <w:t>,</w:t>
      </w:r>
    </w:p>
    <w:p w14:paraId="4FC5B98B"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первый этап учебной практики в 5 семестре</w:t>
      </w:r>
      <w:r>
        <w:rPr>
          <w:sz w:val="28"/>
          <w:szCs w:val="28"/>
        </w:rPr>
        <w:t>,</w:t>
      </w:r>
    </w:p>
    <w:p w14:paraId="6F6BF95D" w14:textId="77777777" w:rsidR="00054431" w:rsidRDefault="00054431" w:rsidP="00054431">
      <w:pPr>
        <w:pStyle w:val="Standard"/>
        <w:tabs>
          <w:tab w:val="clear" w:pos="708"/>
        </w:tabs>
        <w:ind w:firstLine="539"/>
        <w:rPr>
          <w:sz w:val="28"/>
          <w:szCs w:val="28"/>
        </w:rPr>
      </w:pPr>
      <w:r>
        <w:rPr>
          <w:sz w:val="28"/>
          <w:szCs w:val="28"/>
        </w:rPr>
        <w:t>– освоенные разделы численных методов,</w:t>
      </w:r>
    </w:p>
    <w:p w14:paraId="1C4A45E5" w14:textId="77777777" w:rsidR="00054431" w:rsidRDefault="00054431" w:rsidP="00054431">
      <w:pPr>
        <w:pStyle w:val="Standard"/>
        <w:tabs>
          <w:tab w:val="clear" w:pos="708"/>
        </w:tabs>
        <w:ind w:firstLine="539"/>
        <w:rPr>
          <w:sz w:val="28"/>
          <w:szCs w:val="28"/>
        </w:rPr>
      </w:pPr>
      <w:r>
        <w:rPr>
          <w:sz w:val="28"/>
          <w:szCs w:val="28"/>
        </w:rPr>
        <w:t xml:space="preserve">– </w:t>
      </w:r>
      <w:r w:rsidRPr="00295E89">
        <w:rPr>
          <w:sz w:val="28"/>
          <w:szCs w:val="28"/>
        </w:rPr>
        <w:t>освоенные разделы дифференциальных уравнений,</w:t>
      </w:r>
    </w:p>
    <w:p w14:paraId="68682540" w14:textId="77777777" w:rsidR="00054431" w:rsidRDefault="00054431" w:rsidP="00054431">
      <w:pPr>
        <w:pStyle w:val="Standard"/>
        <w:tabs>
          <w:tab w:val="clear" w:pos="708"/>
        </w:tabs>
        <w:ind w:firstLine="539"/>
        <w:rPr>
          <w:sz w:val="28"/>
          <w:szCs w:val="28"/>
        </w:rPr>
      </w:pPr>
      <w:r>
        <w:rPr>
          <w:sz w:val="28"/>
          <w:szCs w:val="28"/>
        </w:rPr>
        <w:lastRenderedPageBreak/>
        <w:t>– алгоритмы и структуры данных (изучаются параллельно),</w:t>
      </w:r>
    </w:p>
    <w:p w14:paraId="7E69F7E4" w14:textId="77777777" w:rsidR="00054431" w:rsidRDefault="00054431" w:rsidP="00054431">
      <w:pPr>
        <w:pStyle w:val="Standard"/>
        <w:ind w:firstLine="709"/>
        <w:rPr>
          <w:sz w:val="28"/>
          <w:szCs w:val="28"/>
        </w:rPr>
      </w:pPr>
      <w:r w:rsidRPr="00992981">
        <w:rPr>
          <w:sz w:val="28"/>
          <w:szCs w:val="28"/>
        </w:rPr>
        <w:t xml:space="preserve">– </w:t>
      </w:r>
      <w:r>
        <w:rPr>
          <w:sz w:val="28"/>
          <w:szCs w:val="28"/>
        </w:rPr>
        <w:t>теория вероятностей и случайные функции (изучается параллельно),</w:t>
      </w:r>
    </w:p>
    <w:p w14:paraId="4257D865" w14:textId="77777777" w:rsidR="00C2528F" w:rsidRDefault="00C2528F" w:rsidP="00054431">
      <w:pPr>
        <w:pStyle w:val="Standard"/>
        <w:ind w:firstLine="709"/>
        <w:rPr>
          <w:sz w:val="28"/>
          <w:szCs w:val="28"/>
        </w:rPr>
      </w:pPr>
      <w:r>
        <w:rPr>
          <w:sz w:val="28"/>
          <w:szCs w:val="28"/>
        </w:rPr>
        <w:t>– краткая спецификация простой нейронной модели, выдаваемая руководителем практики. Предварительное освоение курсов машинного и глубокого обучения не требуется.</w:t>
      </w:r>
    </w:p>
    <w:p w14:paraId="3F156A31" w14:textId="77777777" w:rsidR="00054431" w:rsidRDefault="00054431" w:rsidP="00054431">
      <w:pPr>
        <w:pStyle w:val="Standard"/>
        <w:ind w:firstLine="426"/>
        <w:rPr>
          <w:b/>
          <w:sz w:val="28"/>
          <w:szCs w:val="28"/>
        </w:rPr>
      </w:pPr>
    </w:p>
    <w:p w14:paraId="3397A8ED" w14:textId="77777777" w:rsidR="00C2528F" w:rsidRPr="00A71C08" w:rsidRDefault="00C2528F" w:rsidP="00C2528F">
      <w:pPr>
        <w:pStyle w:val="Standard"/>
        <w:ind w:firstLine="426"/>
        <w:rPr>
          <w:b/>
        </w:rPr>
      </w:pPr>
      <w:r>
        <w:rPr>
          <w:b/>
          <w:sz w:val="28"/>
          <w:szCs w:val="28"/>
        </w:rPr>
        <w:t xml:space="preserve">4.3. </w:t>
      </w:r>
      <w:r>
        <w:rPr>
          <w:bCs/>
          <w:sz w:val="28"/>
          <w:szCs w:val="28"/>
        </w:rPr>
        <w:t>Производственная практика (проектно-технологическая) формирует базу для последующей научно-исследовательской работы,</w:t>
      </w:r>
      <w:r>
        <w:rPr>
          <w:sz w:val="28"/>
          <w:szCs w:val="28"/>
        </w:rPr>
        <w:t xml:space="preserve"> освоения профильных дисциплин</w:t>
      </w:r>
      <w:r w:rsidR="00836767">
        <w:rPr>
          <w:sz w:val="28"/>
          <w:szCs w:val="28"/>
        </w:rPr>
        <w:t xml:space="preserve"> и выполнения выпускной квалификационной работы:</w:t>
      </w:r>
    </w:p>
    <w:p w14:paraId="5C385EBE" w14:textId="77777777" w:rsidR="00054431" w:rsidRDefault="00054431" w:rsidP="00054431">
      <w:pPr>
        <w:pStyle w:val="Standard"/>
        <w:ind w:firstLine="709"/>
        <w:rPr>
          <w:sz w:val="28"/>
          <w:szCs w:val="28"/>
        </w:rPr>
      </w:pPr>
      <w:r>
        <w:rPr>
          <w:sz w:val="28"/>
          <w:szCs w:val="28"/>
        </w:rPr>
        <w:t>– производственная практика (научно-исследов</w:t>
      </w:r>
      <w:r w:rsidRPr="00992981">
        <w:rPr>
          <w:sz w:val="28"/>
          <w:szCs w:val="28"/>
        </w:rPr>
        <w:t>ательская работа),</w:t>
      </w:r>
    </w:p>
    <w:p w14:paraId="79978645" w14:textId="77777777" w:rsidR="00054431" w:rsidRPr="00992981" w:rsidRDefault="00054431" w:rsidP="00054431">
      <w:pPr>
        <w:pStyle w:val="Standard"/>
        <w:ind w:firstLine="709"/>
        <w:rPr>
          <w:sz w:val="28"/>
          <w:szCs w:val="28"/>
        </w:rPr>
      </w:pPr>
      <w:r>
        <w:rPr>
          <w:sz w:val="28"/>
          <w:szCs w:val="28"/>
        </w:rPr>
        <w:t>– дисциплины по машинному обучению, программной инженерии и математическому моделированию,</w:t>
      </w:r>
    </w:p>
    <w:p w14:paraId="450710CF" w14:textId="77777777" w:rsidR="00054431" w:rsidRPr="00992981" w:rsidRDefault="00054431" w:rsidP="00054431">
      <w:pPr>
        <w:pStyle w:val="Standard"/>
        <w:ind w:firstLine="709"/>
        <w:rPr>
          <w:sz w:val="28"/>
          <w:szCs w:val="28"/>
        </w:rPr>
      </w:pPr>
      <w:r w:rsidRPr="00992981">
        <w:rPr>
          <w:sz w:val="28"/>
          <w:szCs w:val="28"/>
        </w:rPr>
        <w:t>– производственная практика (</w:t>
      </w:r>
      <w:r w:rsidR="004B1EE5">
        <w:rPr>
          <w:sz w:val="28"/>
          <w:szCs w:val="28"/>
        </w:rPr>
        <w:t>п</w:t>
      </w:r>
      <w:r w:rsidRPr="00992981">
        <w:rPr>
          <w:sz w:val="28"/>
          <w:szCs w:val="28"/>
        </w:rPr>
        <w:t>реддипломная практика)</w:t>
      </w:r>
      <w:r w:rsidR="00836767">
        <w:rPr>
          <w:sz w:val="28"/>
          <w:szCs w:val="28"/>
        </w:rPr>
        <w:t>.</w:t>
      </w:r>
    </w:p>
    <w:p w14:paraId="3B1CA5E6" w14:textId="77777777" w:rsidR="007A05AD" w:rsidRDefault="007A05AD" w:rsidP="00581154">
      <w:pPr>
        <w:ind w:firstLine="0"/>
        <w:rPr>
          <w:b/>
          <w:sz w:val="28"/>
          <w:szCs w:val="28"/>
        </w:rPr>
      </w:pPr>
    </w:p>
    <w:p w14:paraId="55153415" w14:textId="77777777" w:rsidR="00581154" w:rsidRDefault="00581154" w:rsidP="00581154">
      <w:pPr>
        <w:ind w:firstLine="0"/>
        <w:rPr>
          <w:b/>
          <w:sz w:val="28"/>
          <w:szCs w:val="28"/>
        </w:rPr>
      </w:pPr>
      <w:r>
        <w:rPr>
          <w:b/>
          <w:sz w:val="28"/>
          <w:szCs w:val="28"/>
        </w:rPr>
        <w:t>4</w:t>
      </w:r>
      <w:r w:rsidR="00897426" w:rsidRPr="00897426">
        <w:rPr>
          <w:b/>
          <w:sz w:val="28"/>
          <w:szCs w:val="28"/>
        </w:rPr>
        <w:t>.</w:t>
      </w:r>
      <w:r>
        <w:rPr>
          <w:b/>
          <w:sz w:val="28"/>
          <w:szCs w:val="28"/>
        </w:rPr>
        <w:t>4.</w:t>
      </w:r>
      <w:r w:rsidR="00897426" w:rsidRPr="00897426">
        <w:rPr>
          <w:b/>
          <w:sz w:val="28"/>
          <w:szCs w:val="28"/>
        </w:rPr>
        <w:t xml:space="preserve"> </w:t>
      </w:r>
      <w:r>
        <w:rPr>
          <w:b/>
          <w:sz w:val="28"/>
          <w:szCs w:val="28"/>
        </w:rPr>
        <w:t>Перечень планируемых результатов обучения при прохождении практики, соотнесенных с планируемыми результатами освоения основной профессиональной образовательной программы</w:t>
      </w:r>
    </w:p>
    <w:p w14:paraId="297BE711" w14:textId="77777777" w:rsidR="00E1514F" w:rsidRDefault="001B5929" w:rsidP="00581154">
      <w:pPr>
        <w:ind w:firstLine="0"/>
        <w:rPr>
          <w:sz w:val="28"/>
          <w:szCs w:val="28"/>
        </w:rPr>
      </w:pPr>
      <w:r>
        <w:rPr>
          <w:sz w:val="28"/>
          <w:szCs w:val="28"/>
        </w:rPr>
        <w:t xml:space="preserve">Прохождение производственной практики (проектно-технологической) направлено на формирование у обучающихся следующих </w:t>
      </w:r>
      <w:r w:rsidR="00E1514F" w:rsidRPr="002D583E">
        <w:rPr>
          <w:sz w:val="28"/>
          <w:szCs w:val="28"/>
        </w:rPr>
        <w:t>компетенций:</w:t>
      </w:r>
    </w:p>
    <w:tbl>
      <w:tblPr>
        <w:tblW w:w="1006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1701"/>
        <w:gridCol w:w="2410"/>
        <w:gridCol w:w="2126"/>
        <w:gridCol w:w="1701"/>
        <w:gridCol w:w="1701"/>
      </w:tblGrid>
      <w:tr w:rsidR="00054431" w:rsidRPr="00022A47" w14:paraId="42F9C661" w14:textId="77777777" w:rsidTr="007A05AD">
        <w:trPr>
          <w:trHeight w:val="633"/>
        </w:trPr>
        <w:tc>
          <w:tcPr>
            <w:tcW w:w="426" w:type="dxa"/>
            <w:vMerge w:val="restart"/>
            <w:vAlign w:val="center"/>
          </w:tcPr>
          <w:p w14:paraId="115C3E10"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 п/п</w:t>
            </w:r>
          </w:p>
        </w:tc>
        <w:tc>
          <w:tcPr>
            <w:tcW w:w="1701" w:type="dxa"/>
            <w:vMerge w:val="restart"/>
            <w:tcBorders>
              <w:top w:val="single" w:sz="4" w:space="0" w:color="auto"/>
              <w:right w:val="single" w:sz="4" w:space="0" w:color="auto"/>
            </w:tcBorders>
            <w:vAlign w:val="center"/>
          </w:tcPr>
          <w:p w14:paraId="1AC598D9"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lang w:val="ru-RU"/>
              </w:rPr>
              <w:t>Код и содержание</w:t>
            </w:r>
            <w:r w:rsidRPr="00022A47">
              <w:rPr>
                <w:rFonts w:eastAsia="Calibri"/>
                <w:sz w:val="24"/>
                <w:szCs w:val="24"/>
                <w:lang w:val="ru-RU"/>
              </w:rPr>
              <w:br/>
              <w:t xml:space="preserve">компетенции </w:t>
            </w:r>
          </w:p>
        </w:tc>
        <w:tc>
          <w:tcPr>
            <w:tcW w:w="2410" w:type="dxa"/>
            <w:vMerge w:val="restart"/>
            <w:tcBorders>
              <w:top w:val="single" w:sz="4" w:space="0" w:color="auto"/>
              <w:left w:val="single" w:sz="4" w:space="0" w:color="auto"/>
            </w:tcBorders>
            <w:vAlign w:val="center"/>
          </w:tcPr>
          <w:p w14:paraId="298576AE"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Код и наименование индикатора достижения компетенции</w:t>
            </w:r>
          </w:p>
        </w:tc>
        <w:tc>
          <w:tcPr>
            <w:tcW w:w="5528" w:type="dxa"/>
            <w:gridSpan w:val="3"/>
            <w:vAlign w:val="center"/>
          </w:tcPr>
          <w:p w14:paraId="0026AD62" w14:textId="77777777" w:rsidR="00054431" w:rsidRPr="00022A47" w:rsidRDefault="00054431" w:rsidP="001B0570">
            <w:pPr>
              <w:pStyle w:val="TableParagraph"/>
              <w:ind w:left="102"/>
              <w:jc w:val="center"/>
              <w:rPr>
                <w:rFonts w:eastAsia="Calibri"/>
                <w:sz w:val="24"/>
                <w:szCs w:val="24"/>
                <w:lang w:val="ru-RU"/>
              </w:rPr>
            </w:pPr>
            <w:r>
              <w:rPr>
                <w:rFonts w:eastAsia="Calibri"/>
                <w:sz w:val="24"/>
                <w:szCs w:val="24"/>
                <w:lang w:val="ru-RU"/>
              </w:rPr>
              <w:t>Перечень планируемых результатов обучения по практике</w:t>
              <w:br/>
              <w:t>В результате прохождения практики обучающиеся должны:</w:t>
            </w:r>
          </w:p>
        </w:tc>
      </w:tr>
      <w:tr w:rsidR="00054431" w:rsidRPr="00022A47" w14:paraId="7E0231AA" w14:textId="77777777" w:rsidTr="007A05AD">
        <w:trPr>
          <w:trHeight w:val="253"/>
        </w:trPr>
        <w:tc>
          <w:tcPr>
            <w:tcW w:w="426" w:type="dxa"/>
            <w:vMerge/>
            <w:tcBorders>
              <w:top w:val="nil"/>
            </w:tcBorders>
          </w:tcPr>
          <w:p w14:paraId="033C58F3" w14:textId="77777777" w:rsidR="00054431" w:rsidRPr="00022A47" w:rsidRDefault="00054431" w:rsidP="001B0570">
            <w:pPr>
              <w:autoSpaceDE w:val="0"/>
              <w:autoSpaceDN w:val="0"/>
              <w:rPr>
                <w:rFonts w:eastAsia="Calibri"/>
              </w:rPr>
            </w:pPr>
          </w:p>
        </w:tc>
        <w:tc>
          <w:tcPr>
            <w:tcW w:w="1701" w:type="dxa"/>
            <w:vMerge/>
            <w:tcBorders>
              <w:right w:val="single" w:sz="4" w:space="0" w:color="auto"/>
            </w:tcBorders>
          </w:tcPr>
          <w:p w14:paraId="3D2D105C" w14:textId="77777777" w:rsidR="00054431" w:rsidRPr="00022A47" w:rsidRDefault="00054431" w:rsidP="001B0570">
            <w:pPr>
              <w:autoSpaceDE w:val="0"/>
              <w:autoSpaceDN w:val="0"/>
              <w:ind w:right="84" w:firstLine="141"/>
              <w:rPr>
                <w:rFonts w:eastAsia="Calibri"/>
              </w:rPr>
            </w:pPr>
          </w:p>
        </w:tc>
        <w:tc>
          <w:tcPr>
            <w:tcW w:w="2410" w:type="dxa"/>
            <w:vMerge/>
            <w:tcBorders>
              <w:left w:val="single" w:sz="4" w:space="0" w:color="auto"/>
            </w:tcBorders>
          </w:tcPr>
          <w:p w14:paraId="04D9681A" w14:textId="77777777" w:rsidR="00054431" w:rsidRPr="00022A47" w:rsidRDefault="00054431" w:rsidP="001B0570">
            <w:pPr>
              <w:autoSpaceDE w:val="0"/>
              <w:autoSpaceDN w:val="0"/>
              <w:rPr>
                <w:rFonts w:eastAsia="Calibri"/>
              </w:rPr>
            </w:pPr>
          </w:p>
        </w:tc>
        <w:tc>
          <w:tcPr>
            <w:tcW w:w="2126" w:type="dxa"/>
            <w:vAlign w:val="center"/>
          </w:tcPr>
          <w:p w14:paraId="237B6D49" w14:textId="77777777" w:rsidR="00054431" w:rsidRPr="00022A47" w:rsidRDefault="00054431" w:rsidP="001B0570">
            <w:pPr>
              <w:pStyle w:val="TableParagraph"/>
              <w:ind w:left="733" w:right="730"/>
              <w:jc w:val="center"/>
              <w:rPr>
                <w:rFonts w:eastAsia="Calibri"/>
                <w:sz w:val="24"/>
                <w:szCs w:val="24"/>
                <w:lang w:val="ru-RU"/>
              </w:rPr>
            </w:pPr>
            <w:r w:rsidRPr="00022A47">
              <w:rPr>
                <w:rFonts w:eastAsia="Calibri"/>
                <w:sz w:val="24"/>
                <w:szCs w:val="24"/>
                <w:lang w:val="ru-RU"/>
              </w:rPr>
              <w:t>Знать</w:t>
            </w:r>
          </w:p>
        </w:tc>
        <w:tc>
          <w:tcPr>
            <w:tcW w:w="1701" w:type="dxa"/>
            <w:vAlign w:val="center"/>
          </w:tcPr>
          <w:p w14:paraId="511C5A11" w14:textId="77777777" w:rsidR="00054431" w:rsidRPr="00022A47" w:rsidRDefault="00054431" w:rsidP="001B0570">
            <w:pPr>
              <w:pStyle w:val="TableParagraph"/>
              <w:ind w:left="142" w:right="769"/>
              <w:jc w:val="center"/>
              <w:rPr>
                <w:rFonts w:eastAsia="Calibri"/>
                <w:sz w:val="24"/>
                <w:szCs w:val="24"/>
                <w:lang w:val="ru-RU"/>
              </w:rPr>
            </w:pPr>
            <w:r w:rsidRPr="00022A47">
              <w:rPr>
                <w:rFonts w:eastAsia="Calibri"/>
                <w:sz w:val="24"/>
                <w:szCs w:val="24"/>
                <w:lang w:val="ru-RU"/>
              </w:rPr>
              <w:t>Уметь</w:t>
            </w:r>
          </w:p>
        </w:tc>
        <w:tc>
          <w:tcPr>
            <w:tcW w:w="1701" w:type="dxa"/>
            <w:vAlign w:val="center"/>
          </w:tcPr>
          <w:p w14:paraId="47B82221" w14:textId="77777777" w:rsidR="00054431" w:rsidRPr="00022A47" w:rsidRDefault="00054431" w:rsidP="001B0570">
            <w:pPr>
              <w:pStyle w:val="TableParagraph"/>
              <w:ind w:left="142" w:right="353"/>
              <w:jc w:val="center"/>
              <w:rPr>
                <w:rFonts w:eastAsia="Calibri"/>
                <w:sz w:val="24"/>
                <w:szCs w:val="24"/>
              </w:rPr>
            </w:pPr>
            <w:proofErr w:type="spellStart"/>
            <w:r w:rsidRPr="00022A47">
              <w:rPr>
                <w:rFonts w:eastAsia="Calibri"/>
                <w:sz w:val="24"/>
                <w:szCs w:val="24"/>
                <w:lang w:val="ru-RU"/>
              </w:rPr>
              <w:t>Вл</w:t>
            </w:r>
            <w:r w:rsidRPr="00022A47">
              <w:rPr>
                <w:rFonts w:eastAsia="Calibri"/>
                <w:sz w:val="24"/>
                <w:szCs w:val="24"/>
              </w:rPr>
              <w:t>адеть</w:t>
            </w:r>
            <w:proofErr w:type="spellEnd"/>
            <w:r w:rsidRPr="00022A47">
              <w:rPr>
                <w:rFonts w:eastAsia="Calibri"/>
                <w:sz w:val="24"/>
                <w:szCs w:val="24"/>
                <w:lang w:val="ru-RU"/>
              </w:rPr>
              <w:t xml:space="preserve"> </w:t>
            </w:r>
            <w:r w:rsidRPr="00022A47">
              <w:rPr>
                <w:rFonts w:eastAsia="Calibri"/>
                <w:sz w:val="24"/>
                <w:szCs w:val="24"/>
              </w:rPr>
              <w:t>(</w:t>
            </w:r>
            <w:proofErr w:type="spellStart"/>
            <w:r w:rsidRPr="00022A47">
              <w:rPr>
                <w:rFonts w:eastAsia="Calibri"/>
                <w:sz w:val="24"/>
                <w:szCs w:val="24"/>
              </w:rPr>
              <w:t>навыками</w:t>
            </w:r>
            <w:proofErr w:type="spellEnd"/>
            <w:r w:rsidRPr="00022A47">
              <w:rPr>
                <w:rFonts w:eastAsia="Calibri"/>
                <w:sz w:val="24"/>
                <w:szCs w:val="24"/>
              </w:rPr>
              <w:t>)</w:t>
            </w:r>
          </w:p>
        </w:tc>
      </w:tr>
      <w:tr w:rsidR="00054431" w:rsidRPr="00022A47" w14:paraId="0B766DA6" w14:textId="77777777" w:rsidTr="007A05AD">
        <w:trPr>
          <w:trHeight w:val="73"/>
        </w:trPr>
        <w:tc>
          <w:tcPr>
            <w:tcW w:w="426" w:type="dxa"/>
          </w:tcPr>
          <w:p w14:paraId="35383341" w14:textId="77777777" w:rsidR="00054431" w:rsidRPr="00022A47" w:rsidRDefault="00054431" w:rsidP="001B0570">
            <w:pPr>
              <w:pStyle w:val="TableParagraph"/>
              <w:ind w:left="9"/>
              <w:jc w:val="center"/>
              <w:rPr>
                <w:rFonts w:eastAsia="Calibri"/>
                <w:sz w:val="24"/>
                <w:szCs w:val="24"/>
              </w:rPr>
            </w:pPr>
            <w:r w:rsidRPr="00022A47">
              <w:rPr>
                <w:rFonts w:eastAsia="Calibri"/>
                <w:sz w:val="24"/>
                <w:szCs w:val="24"/>
              </w:rPr>
              <w:t>1</w:t>
            </w:r>
          </w:p>
        </w:tc>
        <w:tc>
          <w:tcPr>
            <w:tcW w:w="1701" w:type="dxa"/>
            <w:tcBorders>
              <w:right w:val="single" w:sz="4" w:space="0" w:color="auto"/>
            </w:tcBorders>
          </w:tcPr>
          <w:p w14:paraId="48131F0D" w14:textId="77777777" w:rsidR="00054431" w:rsidRPr="00022A47" w:rsidRDefault="00054431" w:rsidP="001B0570">
            <w:pPr>
              <w:pStyle w:val="TableParagraph"/>
              <w:ind w:right="84" w:firstLine="141"/>
              <w:jc w:val="center"/>
              <w:rPr>
                <w:rFonts w:eastAsia="Calibri"/>
                <w:sz w:val="24"/>
                <w:szCs w:val="24"/>
                <w:lang w:val="ru-RU"/>
              </w:rPr>
            </w:pPr>
            <w:r w:rsidRPr="00022A47">
              <w:rPr>
                <w:rFonts w:eastAsia="Calibri"/>
                <w:sz w:val="24"/>
                <w:szCs w:val="24"/>
              </w:rPr>
              <w:t>2</w:t>
            </w:r>
          </w:p>
        </w:tc>
        <w:tc>
          <w:tcPr>
            <w:tcW w:w="2410" w:type="dxa"/>
            <w:tcBorders>
              <w:left w:val="single" w:sz="4" w:space="0" w:color="auto"/>
            </w:tcBorders>
          </w:tcPr>
          <w:p w14:paraId="209B18C8" w14:textId="77777777" w:rsidR="00054431" w:rsidRPr="00022A47" w:rsidRDefault="00054431" w:rsidP="001B0570">
            <w:pPr>
              <w:pStyle w:val="TableParagraph"/>
              <w:jc w:val="center"/>
              <w:rPr>
                <w:rFonts w:eastAsia="Calibri"/>
                <w:sz w:val="24"/>
                <w:szCs w:val="24"/>
                <w:lang w:val="ru-RU"/>
              </w:rPr>
            </w:pPr>
            <w:r w:rsidRPr="00022A47">
              <w:rPr>
                <w:rFonts w:eastAsia="Calibri"/>
                <w:sz w:val="24"/>
                <w:szCs w:val="24"/>
                <w:lang w:val="ru-RU"/>
              </w:rPr>
              <w:t>3</w:t>
            </w:r>
          </w:p>
        </w:tc>
        <w:tc>
          <w:tcPr>
            <w:tcW w:w="2126" w:type="dxa"/>
          </w:tcPr>
          <w:p w14:paraId="79126913"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4</w:t>
            </w:r>
          </w:p>
        </w:tc>
        <w:tc>
          <w:tcPr>
            <w:tcW w:w="1701" w:type="dxa"/>
          </w:tcPr>
          <w:p w14:paraId="5255F57D" w14:textId="77777777" w:rsidR="00054431" w:rsidRPr="00022A47" w:rsidRDefault="00054431" w:rsidP="001B0570">
            <w:pPr>
              <w:pStyle w:val="TableParagraph"/>
              <w:ind w:left="7"/>
              <w:jc w:val="center"/>
              <w:rPr>
                <w:rFonts w:eastAsia="Calibri"/>
                <w:sz w:val="24"/>
                <w:szCs w:val="24"/>
              </w:rPr>
            </w:pPr>
            <w:r w:rsidRPr="00022A47">
              <w:rPr>
                <w:rFonts w:eastAsia="Calibri"/>
                <w:sz w:val="24"/>
                <w:szCs w:val="24"/>
              </w:rPr>
              <w:t>5</w:t>
            </w:r>
          </w:p>
        </w:tc>
        <w:tc>
          <w:tcPr>
            <w:tcW w:w="1701" w:type="dxa"/>
          </w:tcPr>
          <w:p w14:paraId="46B7925A" w14:textId="77777777" w:rsidR="00054431" w:rsidRPr="00022A47" w:rsidRDefault="00054431" w:rsidP="001B0570">
            <w:pPr>
              <w:pStyle w:val="TableParagraph"/>
              <w:jc w:val="center"/>
              <w:rPr>
                <w:rFonts w:eastAsia="Calibri"/>
                <w:sz w:val="24"/>
                <w:szCs w:val="24"/>
              </w:rPr>
            </w:pPr>
            <w:r w:rsidRPr="00022A47">
              <w:rPr>
                <w:rFonts w:eastAsia="Calibri"/>
                <w:sz w:val="24"/>
                <w:szCs w:val="24"/>
              </w:rPr>
              <w:t>6</w:t>
            </w:r>
          </w:p>
        </w:tc>
      </w:tr>
      <w:tr w:rsidR="00054431" w:rsidRPr="00022A47" w14:paraId="57A79530" w14:textId="77777777" w:rsidTr="007A05AD">
        <w:trPr>
          <w:trHeight w:val="253"/>
        </w:trPr>
        <w:tc>
          <w:tcPr>
            <w:tcW w:w="426" w:type="dxa"/>
            <w:vMerge w:val="restart"/>
          </w:tcPr>
          <w:p w14:paraId="595942CF"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1.</w:t>
            </w:r>
          </w:p>
        </w:tc>
        <w:tc>
          <w:tcPr>
            <w:tcW w:w="1701" w:type="dxa"/>
            <w:vMerge w:val="restart"/>
            <w:tcBorders>
              <w:right w:val="single" w:sz="4" w:space="0" w:color="auto"/>
            </w:tcBorders>
          </w:tcPr>
          <w:p w14:paraId="5064E04E" w14:textId="77777777" w:rsidR="00054431" w:rsidRPr="00022A47" w:rsidRDefault="00054431" w:rsidP="001B0570">
            <w:pPr>
              <w:ind w:right="84" w:firstLine="141"/>
            </w:pPr>
            <w:r w:rsidRPr="00022A47">
              <w:rPr>
                <w:b/>
                <w:bCs/>
              </w:rPr>
              <w:t>ПК-2.</w:t>
            </w:r>
            <w:r w:rsidRPr="00022A47">
              <w:rPr>
                <w:bCs/>
              </w:rPr>
              <w:t xml:space="preserve"> </w:t>
            </w:r>
            <w:r w:rsidRPr="00022A47">
              <w:t>Разработка новых архитектур нейронных сетей, методов оптимизации, алгоритмов обучения</w:t>
            </w:r>
          </w:p>
        </w:tc>
        <w:tc>
          <w:tcPr>
            <w:tcW w:w="2410" w:type="dxa"/>
            <w:tcBorders>
              <w:left w:val="single" w:sz="4" w:space="0" w:color="auto"/>
            </w:tcBorders>
          </w:tcPr>
          <w:p w14:paraId="48FDF9C3" w14:textId="77777777" w:rsidR="00C8187E" w:rsidRPr="00022A47" w:rsidRDefault="00054431" w:rsidP="006B10DE">
            <w:pPr>
              <w:tabs>
                <w:tab w:val="left" w:pos="1359"/>
              </w:tabs>
              <w:ind w:firstLine="49"/>
            </w:pPr>
            <w:r w:rsidRPr="006B10DE">
              <w:t xml:space="preserve">ПК-2.1. </w:t>
            </w:r>
            <w:r w:rsidR="006B10DE" w:rsidRPr="006B10DE">
              <w:t>Собирает, накапливает и анализирует</w:t>
            </w:r>
            <w:r w:rsidRPr="006B10DE">
              <w:t xml:space="preserve"> информацию</w:t>
            </w:r>
            <w:r w:rsidRPr="00022A47">
              <w:t xml:space="preserve"> с использованием современных методов сбора и обработки данных.</w:t>
            </w:r>
          </w:p>
        </w:tc>
        <w:tc>
          <w:tcPr>
            <w:tcW w:w="2126" w:type="dxa"/>
          </w:tcPr>
          <w:p w14:paraId="5263771E" w14:textId="77777777" w:rsidR="00054431" w:rsidRPr="00022A47" w:rsidRDefault="00054431" w:rsidP="001B0570">
            <w:pPr>
              <w:pStyle w:val="TableParagraph"/>
              <w:rPr>
                <w:sz w:val="24"/>
                <w:szCs w:val="24"/>
                <w:lang w:val="ru-RU"/>
              </w:rPr>
            </w:pPr>
            <w:r w:rsidRPr="00022A47">
              <w:rPr>
                <w:sz w:val="24"/>
                <w:szCs w:val="24"/>
                <w:lang w:val="ru-RU"/>
              </w:rPr>
              <w:t>Способы хранения табличных и синтетических данных, проверки диапазонов, пропусков и согласованности признаков.</w:t>
            </w:r>
          </w:p>
        </w:tc>
        <w:tc>
          <w:tcPr>
            <w:tcW w:w="1701" w:type="dxa"/>
          </w:tcPr>
          <w:p w14:paraId="4CDDAC77" w14:textId="77777777" w:rsidR="00054431" w:rsidRPr="00022A47" w:rsidRDefault="00054431" w:rsidP="001B0570">
            <w:pPr>
              <w:pStyle w:val="TableParagraph"/>
              <w:ind w:left="7"/>
              <w:rPr>
                <w:sz w:val="24"/>
                <w:szCs w:val="24"/>
                <w:lang w:val="ru-RU"/>
              </w:rPr>
            </w:pPr>
            <w:r w:rsidRPr="00022A47">
              <w:rPr>
                <w:sz w:val="24"/>
                <w:szCs w:val="24"/>
                <w:lang w:val="ru-RU"/>
              </w:rPr>
              <w:t>Собирать данные для прототипа, фиксировать происхождение, выделять данные настройки и контрольные примеры, сохранять преобразования.</w:t>
            </w:r>
          </w:p>
        </w:tc>
        <w:tc>
          <w:tcPr>
            <w:tcW w:w="1701" w:type="dxa"/>
          </w:tcPr>
          <w:p w14:paraId="6F2E20A7" w14:textId="77777777" w:rsidR="00054431" w:rsidRPr="00022A47" w:rsidRDefault="00054431" w:rsidP="001B0570">
            <w:pPr>
              <w:pStyle w:val="TableParagraph"/>
              <w:rPr>
                <w:sz w:val="24"/>
                <w:szCs w:val="24"/>
                <w:lang w:val="ru-RU"/>
              </w:rPr>
            </w:pPr>
            <w:r w:rsidRPr="00022A47">
              <w:rPr>
                <w:sz w:val="24"/>
                <w:szCs w:val="24"/>
                <w:lang w:val="ru-RU"/>
              </w:rPr>
              <w:t>Подготовкой воспроизводимого набора данных и протокола его проверки.</w:t>
            </w:r>
          </w:p>
        </w:tc>
      </w:tr>
      <w:tr w:rsidR="00054431" w:rsidRPr="00022A47" w14:paraId="662D70F1" w14:textId="77777777" w:rsidTr="007A05AD">
        <w:trPr>
          <w:trHeight w:val="249"/>
        </w:trPr>
        <w:tc>
          <w:tcPr>
            <w:tcW w:w="426" w:type="dxa"/>
            <w:vMerge/>
          </w:tcPr>
          <w:p w14:paraId="53132947"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212376A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688B2FFE" w14:textId="77777777" w:rsidR="00054431" w:rsidRPr="00022A47" w:rsidRDefault="00054431" w:rsidP="001B0570">
            <w:pPr>
              <w:ind w:firstLine="49"/>
            </w:pPr>
            <w:r w:rsidRPr="00022A47">
              <w:t>ПК-2.2.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w:t>
            </w:r>
          </w:p>
        </w:tc>
        <w:tc>
          <w:tcPr>
            <w:tcW w:w="2126" w:type="dxa"/>
          </w:tcPr>
          <w:p w14:paraId="3EBD08E0" w14:textId="77777777" w:rsidR="00054431" w:rsidRPr="00022A47" w:rsidRDefault="00054431" w:rsidP="001B0570">
            <w:pPr>
              <w:pStyle w:val="TableParagraph"/>
              <w:rPr>
                <w:sz w:val="24"/>
                <w:szCs w:val="24"/>
                <w:lang w:val="ru-RU"/>
              </w:rPr>
            </w:pPr>
            <w:r w:rsidRPr="00022A47">
              <w:rPr>
                <w:sz w:val="24"/>
                <w:szCs w:val="24"/>
                <w:lang w:val="ru-RU"/>
              </w:rPr>
              <w:t>Матричную запись простой нейронной модели, функцию квадратичной ошибки, градиентный шаг и критерий остановки в объёме выданной спецификации.</w:t>
            </w:r>
          </w:p>
          <w:p w14:paraId="750A5EE6" w14:textId="77777777" w:rsidR="00054431" w:rsidRPr="00022A47" w:rsidRDefault="00054431" w:rsidP="001B0570">
            <w:pPr>
              <w:pStyle w:val="TableParagraph"/>
              <w:rPr>
                <w:sz w:val="24"/>
                <w:szCs w:val="24"/>
                <w:lang w:val="ru-RU"/>
              </w:rPr>
            </w:pPr>
          </w:p>
          <w:p w14:paraId="29E7A27B" w14:textId="77777777" w:rsidR="00054431" w:rsidRPr="00022A47" w:rsidRDefault="00054431" w:rsidP="001B0570">
            <w:pPr>
              <w:pStyle w:val="TableParagraph"/>
              <w:rPr>
                <w:sz w:val="24"/>
                <w:szCs w:val="24"/>
                <w:lang w:val="ru-RU"/>
              </w:rPr>
            </w:pPr>
          </w:p>
        </w:tc>
        <w:tc>
          <w:tcPr>
            <w:tcW w:w="1701" w:type="dxa"/>
          </w:tcPr>
          <w:p w14:paraId="36510527" w14:textId="77777777" w:rsidR="00054431" w:rsidRPr="00022A47" w:rsidRDefault="00054431" w:rsidP="001B0570">
            <w:pPr>
              <w:pStyle w:val="TableParagraph"/>
              <w:ind w:left="7"/>
              <w:rPr>
                <w:sz w:val="24"/>
                <w:szCs w:val="24"/>
                <w:lang w:val="ru-RU"/>
              </w:rPr>
            </w:pPr>
            <w:r w:rsidRPr="00022A47">
              <w:rPr>
                <w:sz w:val="24"/>
                <w:szCs w:val="24"/>
                <w:lang w:val="ru-RU"/>
              </w:rPr>
              <w:t>Реализовать учебный алгоритм обучения малой сети, изменить шаг или правило его уменьшения, проверить градиент конечной разностью.</w:t>
            </w:r>
          </w:p>
        </w:tc>
        <w:tc>
          <w:tcPr>
            <w:tcW w:w="1701" w:type="dxa"/>
          </w:tcPr>
          <w:p w14:paraId="5D3F730C" w14:textId="77777777" w:rsidR="00054431" w:rsidRPr="00022A47" w:rsidRDefault="00054431" w:rsidP="001B0570">
            <w:pPr>
              <w:pStyle w:val="TableParagraph"/>
              <w:rPr>
                <w:sz w:val="24"/>
                <w:szCs w:val="24"/>
                <w:lang w:val="ru-RU"/>
              </w:rPr>
            </w:pPr>
            <w:r w:rsidRPr="00022A47">
              <w:rPr>
                <w:sz w:val="24"/>
                <w:szCs w:val="24"/>
                <w:lang w:val="ru-RU"/>
              </w:rPr>
              <w:t>Разработкой и сравнением собственного варианта алгоритма обучения на согласованном контрольном примере.</w:t>
            </w:r>
          </w:p>
        </w:tc>
      </w:tr>
      <w:tr w:rsidR="00054431" w:rsidRPr="00022A47" w14:paraId="79997E5F" w14:textId="77777777" w:rsidTr="007A05AD">
        <w:trPr>
          <w:trHeight w:val="253"/>
        </w:trPr>
        <w:tc>
          <w:tcPr>
            <w:tcW w:w="426" w:type="dxa"/>
            <w:vMerge/>
          </w:tcPr>
          <w:p w14:paraId="7852C8BB"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1AEB9F74"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5C50DFCF" w14:textId="77777777" w:rsidR="00054431" w:rsidRPr="00022A47" w:rsidRDefault="00054431" w:rsidP="001B0570">
            <w:pPr>
              <w:ind w:firstLine="49"/>
            </w:pPr>
            <w:r w:rsidRPr="00022A47">
              <w:t>ПК-2.3. Разрабатывает и изменяет архитектуру нейронных сетей</w:t>
            </w:r>
          </w:p>
        </w:tc>
        <w:tc>
          <w:tcPr>
            <w:tcW w:w="2126" w:type="dxa"/>
          </w:tcPr>
          <w:p w14:paraId="25A6EAA8" w14:textId="77777777" w:rsidR="00054431" w:rsidRPr="00022A47" w:rsidRDefault="00054431" w:rsidP="001B0570">
            <w:pPr>
              <w:pStyle w:val="TableParagraph"/>
              <w:rPr>
                <w:sz w:val="24"/>
                <w:szCs w:val="24"/>
                <w:lang w:val="ru-RU"/>
              </w:rPr>
            </w:pPr>
            <w:r w:rsidRPr="00022A47">
              <w:rPr>
                <w:sz w:val="24"/>
                <w:szCs w:val="24"/>
                <w:lang w:val="ru-RU"/>
              </w:rPr>
              <w:t>Роль входного, скрытого и выходного слоёв и влияние ширины слоя или функции активации на число параметров.</w:t>
            </w:r>
          </w:p>
          <w:p w14:paraId="0F84FC6F" w14:textId="77777777" w:rsidR="00054431" w:rsidRPr="00022A47" w:rsidRDefault="00054431" w:rsidP="001B0570">
            <w:pPr>
              <w:pStyle w:val="TableParagraph"/>
              <w:rPr>
                <w:sz w:val="24"/>
                <w:szCs w:val="24"/>
                <w:lang w:val="ru-RU"/>
              </w:rPr>
            </w:pPr>
          </w:p>
          <w:p w14:paraId="7BD4FA26" w14:textId="77777777" w:rsidR="00054431" w:rsidRPr="00022A47" w:rsidRDefault="00054431" w:rsidP="001B0570">
            <w:pPr>
              <w:pStyle w:val="TableParagraph"/>
              <w:rPr>
                <w:sz w:val="24"/>
                <w:szCs w:val="24"/>
                <w:lang w:val="ru-RU"/>
              </w:rPr>
            </w:pPr>
          </w:p>
        </w:tc>
        <w:tc>
          <w:tcPr>
            <w:tcW w:w="1701" w:type="dxa"/>
          </w:tcPr>
          <w:p w14:paraId="348D7D1D" w14:textId="77777777" w:rsidR="00054431" w:rsidRPr="00022A47" w:rsidRDefault="00054431" w:rsidP="001B0570">
            <w:pPr>
              <w:pStyle w:val="TableParagraph"/>
              <w:ind w:left="7"/>
              <w:rPr>
                <w:sz w:val="24"/>
                <w:szCs w:val="24"/>
                <w:lang w:val="ru-RU"/>
              </w:rPr>
            </w:pPr>
            <w:r w:rsidRPr="00022A47">
              <w:rPr>
                <w:sz w:val="24"/>
                <w:szCs w:val="24"/>
                <w:lang w:val="ru-RU"/>
              </w:rPr>
              <w:t xml:space="preserve">Построить малую </w:t>
            </w:r>
            <w:proofErr w:type="spellStart"/>
            <w:r w:rsidRPr="00022A47">
              <w:rPr>
                <w:sz w:val="24"/>
                <w:szCs w:val="24"/>
                <w:lang w:val="ru-RU"/>
              </w:rPr>
              <w:t>полносвязную</w:t>
            </w:r>
            <w:proofErr w:type="spellEnd"/>
            <w:r w:rsidRPr="00022A47">
              <w:rPr>
                <w:sz w:val="24"/>
                <w:szCs w:val="24"/>
                <w:lang w:val="ru-RU"/>
              </w:rPr>
              <w:t xml:space="preserve"> сеть по спецификации, изменить один элемент архитектуры и сравнить результат на неизменном контрольном наборе.</w:t>
            </w:r>
          </w:p>
        </w:tc>
        <w:tc>
          <w:tcPr>
            <w:tcW w:w="1701" w:type="dxa"/>
          </w:tcPr>
          <w:p w14:paraId="33059E5F" w14:textId="77777777" w:rsidR="00054431" w:rsidRPr="00022A47" w:rsidRDefault="00054431" w:rsidP="001B0570">
            <w:pPr>
              <w:pStyle w:val="TableParagraph"/>
              <w:rPr>
                <w:sz w:val="24"/>
                <w:szCs w:val="24"/>
                <w:lang w:val="ru-RU"/>
              </w:rPr>
            </w:pPr>
            <w:r w:rsidRPr="00022A47">
              <w:rPr>
                <w:sz w:val="24"/>
                <w:szCs w:val="24"/>
                <w:lang w:val="ru-RU"/>
              </w:rPr>
              <w:t>Документированием архитектуры, параметров и ограничений учебной нейронной модели.</w:t>
            </w:r>
          </w:p>
        </w:tc>
      </w:tr>
      <w:tr w:rsidR="00054431" w:rsidRPr="00022A47" w14:paraId="79D1A950" w14:textId="77777777" w:rsidTr="007A05AD">
        <w:trPr>
          <w:trHeight w:val="253"/>
        </w:trPr>
        <w:tc>
          <w:tcPr>
            <w:tcW w:w="426" w:type="dxa"/>
            <w:vMerge w:val="restart"/>
          </w:tcPr>
          <w:p w14:paraId="5BC9F12A" w14:textId="77777777" w:rsidR="00054431" w:rsidRPr="00022A47" w:rsidRDefault="00054431" w:rsidP="001B0570">
            <w:pPr>
              <w:pStyle w:val="TableParagraph"/>
              <w:ind w:right="141"/>
              <w:jc w:val="center"/>
              <w:rPr>
                <w:rFonts w:eastAsia="Calibri"/>
                <w:sz w:val="24"/>
                <w:szCs w:val="24"/>
              </w:rPr>
            </w:pPr>
            <w:r w:rsidRPr="00022A47">
              <w:rPr>
                <w:rFonts w:eastAsia="Calibri"/>
                <w:sz w:val="24"/>
                <w:szCs w:val="24"/>
              </w:rPr>
              <w:t>2.</w:t>
            </w:r>
          </w:p>
        </w:tc>
        <w:tc>
          <w:tcPr>
            <w:tcW w:w="1701" w:type="dxa"/>
            <w:vMerge w:val="restart"/>
            <w:tcBorders>
              <w:right w:val="single" w:sz="4" w:space="0" w:color="auto"/>
            </w:tcBorders>
          </w:tcPr>
          <w:p w14:paraId="6D35B94A" w14:textId="77777777" w:rsidR="00054431" w:rsidRPr="00022A47" w:rsidRDefault="00054431" w:rsidP="001B0570">
            <w:pPr>
              <w:ind w:right="84" w:firstLine="141"/>
            </w:pPr>
            <w:r w:rsidRPr="00022A47">
              <w:rPr>
                <w:b/>
                <w:bCs/>
              </w:rPr>
              <w:t>ПК-4.</w:t>
            </w:r>
            <w:r w:rsidRPr="00022A47">
              <w:rPr>
                <w:bCs/>
              </w:rPr>
              <w:t xml:space="preserve"> </w:t>
            </w:r>
            <w:r w:rsidRPr="00022A47">
              <w:t>Способен осуществлять проектирование, внедрение и сопровождение программных решений для задач математического моделирования и искусственного интеллекта.</w:t>
            </w:r>
          </w:p>
        </w:tc>
        <w:tc>
          <w:tcPr>
            <w:tcW w:w="2410" w:type="dxa"/>
            <w:tcBorders>
              <w:left w:val="single" w:sz="4" w:space="0" w:color="auto"/>
            </w:tcBorders>
          </w:tcPr>
          <w:p w14:paraId="41122E57" w14:textId="77777777" w:rsidR="00C8187E" w:rsidRPr="00022A47" w:rsidRDefault="00054431" w:rsidP="006B10DE">
            <w:pPr>
              <w:tabs>
                <w:tab w:val="left" w:pos="1359"/>
              </w:tabs>
              <w:ind w:firstLine="49"/>
            </w:pPr>
            <w:r w:rsidRPr="006B10DE">
              <w:t xml:space="preserve">ПК-4.1. </w:t>
            </w:r>
            <w:r w:rsidR="006B10DE" w:rsidRPr="006B10DE">
              <w:t>Проектирует</w:t>
            </w:r>
            <w:r w:rsidRPr="006B10DE">
              <w:t xml:space="preserve"> архитектуру, структуры данных, базы данных и программные интерфейсы программных решений для задач математического моделир</w:t>
            </w:r>
            <w:r w:rsidRPr="00022A47">
              <w:t>ования и искусственного интеллекта.</w:t>
            </w:r>
          </w:p>
        </w:tc>
        <w:tc>
          <w:tcPr>
            <w:tcW w:w="2126" w:type="dxa"/>
          </w:tcPr>
          <w:p w14:paraId="71888D27" w14:textId="77777777" w:rsidR="00054431" w:rsidRPr="00022A47" w:rsidRDefault="00054431" w:rsidP="001B0570">
            <w:pPr>
              <w:pStyle w:val="TableParagraph"/>
              <w:rPr>
                <w:sz w:val="24"/>
                <w:szCs w:val="24"/>
                <w:lang w:val="ru-RU"/>
              </w:rPr>
            </w:pPr>
            <w:r w:rsidRPr="00022A47">
              <w:rPr>
                <w:sz w:val="24"/>
                <w:szCs w:val="24"/>
                <w:lang w:val="ru-RU"/>
              </w:rPr>
              <w:t>Принципы разделения математического ядра, работы с данными, интерфейса и конфигурации.</w:t>
            </w:r>
          </w:p>
        </w:tc>
        <w:tc>
          <w:tcPr>
            <w:tcW w:w="1701" w:type="dxa"/>
          </w:tcPr>
          <w:p w14:paraId="1E9C114C" w14:textId="77777777" w:rsidR="00054431" w:rsidRPr="00022A47" w:rsidRDefault="00054431" w:rsidP="001B0570">
            <w:pPr>
              <w:pStyle w:val="TableParagraph"/>
              <w:ind w:left="7"/>
              <w:rPr>
                <w:sz w:val="24"/>
                <w:szCs w:val="24"/>
                <w:lang w:val="ru-RU"/>
              </w:rPr>
            </w:pPr>
            <w:r w:rsidRPr="00022A47">
              <w:rPr>
                <w:sz w:val="24"/>
                <w:szCs w:val="24"/>
                <w:lang w:val="ru-RU"/>
              </w:rPr>
              <w:t>Проектировать модули, структуры данных, схему хранения и программный интерфейс с проверяемыми входами и выходами.</w:t>
            </w:r>
          </w:p>
        </w:tc>
        <w:tc>
          <w:tcPr>
            <w:tcW w:w="1701" w:type="dxa"/>
          </w:tcPr>
          <w:p w14:paraId="64505B76" w14:textId="77777777" w:rsidR="00054431" w:rsidRPr="00022A47" w:rsidRDefault="00054431" w:rsidP="001B0570">
            <w:pPr>
              <w:pStyle w:val="TableParagraph"/>
              <w:rPr>
                <w:sz w:val="24"/>
                <w:szCs w:val="24"/>
                <w:lang w:val="ru-RU"/>
              </w:rPr>
            </w:pPr>
            <w:r w:rsidRPr="00022A47">
              <w:rPr>
                <w:sz w:val="24"/>
                <w:szCs w:val="24"/>
                <w:lang w:val="ru-RU"/>
              </w:rPr>
              <w:t>Созданием архитектурного описания и спецификации интерфейса.</w:t>
            </w:r>
          </w:p>
        </w:tc>
      </w:tr>
      <w:tr w:rsidR="00054431" w:rsidRPr="00022A47" w14:paraId="5A7D2F1A" w14:textId="77777777" w:rsidTr="007A05AD">
        <w:trPr>
          <w:trHeight w:val="249"/>
        </w:trPr>
        <w:tc>
          <w:tcPr>
            <w:tcW w:w="426" w:type="dxa"/>
            <w:vMerge/>
          </w:tcPr>
          <w:p w14:paraId="7B594E08"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2C137F5F"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030A19BC" w14:textId="77777777" w:rsidR="00054431" w:rsidRPr="00022A47" w:rsidRDefault="00054431" w:rsidP="001B0570">
            <w:pPr>
              <w:ind w:firstLine="49"/>
            </w:pPr>
            <w:r w:rsidRPr="00022A47">
              <w:t>ПК-4.2. Обосновывает выбор технологий и программных средств, осуществляет интеграцию и внедрение программных решений.</w:t>
            </w:r>
          </w:p>
        </w:tc>
        <w:tc>
          <w:tcPr>
            <w:tcW w:w="2126" w:type="dxa"/>
          </w:tcPr>
          <w:p w14:paraId="3589F9F2" w14:textId="77777777" w:rsidR="00054431" w:rsidRPr="00022A47" w:rsidRDefault="00054431" w:rsidP="001B0570">
            <w:pPr>
              <w:pStyle w:val="TableParagraph"/>
              <w:rPr>
                <w:sz w:val="24"/>
                <w:szCs w:val="24"/>
                <w:lang w:val="ru-RU"/>
              </w:rPr>
            </w:pPr>
            <w:r w:rsidRPr="00022A47">
              <w:rPr>
                <w:sz w:val="24"/>
                <w:szCs w:val="24"/>
                <w:lang w:val="ru-RU"/>
              </w:rPr>
              <w:t>Назначение используемых технологий, способов установки зависимостей и интеграции модулей.</w:t>
            </w:r>
          </w:p>
          <w:p w14:paraId="094678AF" w14:textId="77777777" w:rsidR="00054431" w:rsidRPr="00022A47" w:rsidRDefault="00054431" w:rsidP="001B0570">
            <w:pPr>
              <w:pStyle w:val="TableParagraph"/>
              <w:rPr>
                <w:sz w:val="24"/>
                <w:szCs w:val="24"/>
                <w:lang w:val="ru-RU"/>
              </w:rPr>
            </w:pPr>
          </w:p>
          <w:p w14:paraId="6F908BCA" w14:textId="77777777" w:rsidR="00054431" w:rsidRPr="00022A47" w:rsidRDefault="00054431" w:rsidP="001B0570">
            <w:pPr>
              <w:pStyle w:val="TableParagraph"/>
              <w:rPr>
                <w:sz w:val="24"/>
                <w:szCs w:val="24"/>
                <w:lang w:val="ru-RU"/>
              </w:rPr>
            </w:pPr>
          </w:p>
        </w:tc>
        <w:tc>
          <w:tcPr>
            <w:tcW w:w="1701" w:type="dxa"/>
          </w:tcPr>
          <w:p w14:paraId="174FC9C2" w14:textId="77777777" w:rsidR="00054431" w:rsidRPr="00022A47" w:rsidRDefault="00054431" w:rsidP="001B0570">
            <w:pPr>
              <w:pStyle w:val="TableParagraph"/>
              <w:ind w:left="7"/>
              <w:rPr>
                <w:sz w:val="24"/>
                <w:szCs w:val="24"/>
                <w:lang w:val="ru-RU"/>
              </w:rPr>
            </w:pPr>
            <w:r w:rsidRPr="00022A47">
              <w:rPr>
                <w:sz w:val="24"/>
                <w:szCs w:val="24"/>
                <w:lang w:val="ru-RU"/>
              </w:rPr>
              <w:t>Выбирать библиотеки по требованиям задачи, собирать прототип и запускать его в согласованной среде.</w:t>
            </w:r>
          </w:p>
        </w:tc>
        <w:tc>
          <w:tcPr>
            <w:tcW w:w="1701" w:type="dxa"/>
          </w:tcPr>
          <w:p w14:paraId="6AFBD73D" w14:textId="77777777" w:rsidR="00054431" w:rsidRPr="00022A47" w:rsidRDefault="00054431" w:rsidP="001B0570">
            <w:pPr>
              <w:pStyle w:val="TableParagraph"/>
              <w:rPr>
                <w:sz w:val="24"/>
                <w:szCs w:val="24"/>
                <w:lang w:val="ru-RU"/>
              </w:rPr>
            </w:pPr>
            <w:r w:rsidRPr="00022A47">
              <w:rPr>
                <w:sz w:val="24"/>
                <w:szCs w:val="24"/>
                <w:lang w:val="ru-RU"/>
              </w:rPr>
              <w:t>Подготовкой сборки и сценария приёмочной демонстрации.</w:t>
            </w:r>
          </w:p>
        </w:tc>
      </w:tr>
      <w:tr w:rsidR="00054431" w:rsidRPr="00022A47" w14:paraId="30BD8230" w14:textId="77777777" w:rsidTr="007A05AD">
        <w:trPr>
          <w:trHeight w:val="253"/>
        </w:trPr>
        <w:tc>
          <w:tcPr>
            <w:tcW w:w="426" w:type="dxa"/>
            <w:vMerge/>
          </w:tcPr>
          <w:p w14:paraId="0F84E0AD" w14:textId="77777777" w:rsidR="00054431" w:rsidRPr="00022A47" w:rsidRDefault="00054431" w:rsidP="001B0570">
            <w:pPr>
              <w:pStyle w:val="TableParagraph"/>
              <w:ind w:left="239" w:right="233"/>
              <w:jc w:val="center"/>
              <w:rPr>
                <w:rFonts w:eastAsia="Calibri"/>
                <w:sz w:val="24"/>
                <w:szCs w:val="24"/>
                <w:lang w:val="ru-RU"/>
              </w:rPr>
            </w:pPr>
          </w:p>
        </w:tc>
        <w:tc>
          <w:tcPr>
            <w:tcW w:w="1701" w:type="dxa"/>
            <w:vMerge/>
            <w:tcBorders>
              <w:right w:val="single" w:sz="4" w:space="0" w:color="auto"/>
            </w:tcBorders>
          </w:tcPr>
          <w:p w14:paraId="77ABF35C" w14:textId="77777777" w:rsidR="00054431" w:rsidRPr="00022A47" w:rsidRDefault="00054431" w:rsidP="001B0570">
            <w:pPr>
              <w:pStyle w:val="TableParagraph"/>
              <w:ind w:right="84" w:firstLine="141"/>
              <w:rPr>
                <w:rFonts w:eastAsia="Calibri"/>
                <w:sz w:val="24"/>
                <w:szCs w:val="24"/>
                <w:lang w:val="ru-RU"/>
              </w:rPr>
            </w:pPr>
          </w:p>
        </w:tc>
        <w:tc>
          <w:tcPr>
            <w:tcW w:w="2410" w:type="dxa"/>
            <w:tcBorders>
              <w:left w:val="single" w:sz="4" w:space="0" w:color="auto"/>
            </w:tcBorders>
          </w:tcPr>
          <w:p w14:paraId="1AA3F833" w14:textId="77777777" w:rsidR="00054431" w:rsidRPr="00022A47" w:rsidRDefault="00054431" w:rsidP="001B0570">
            <w:pPr>
              <w:ind w:firstLine="49"/>
            </w:pPr>
            <w:r w:rsidRPr="00022A47">
              <w:t>ПК-4.3. Осуществляет сопровождение, анализирует функционирование и совершенствует программные решения в процессе их эксплуатации</w:t>
            </w:r>
          </w:p>
        </w:tc>
        <w:tc>
          <w:tcPr>
            <w:tcW w:w="2126" w:type="dxa"/>
          </w:tcPr>
          <w:p w14:paraId="1F758609" w14:textId="77777777" w:rsidR="00054431" w:rsidRPr="00022A47" w:rsidRDefault="00054431" w:rsidP="001B0570">
            <w:pPr>
              <w:pStyle w:val="TableParagraph"/>
              <w:rPr>
                <w:sz w:val="24"/>
                <w:szCs w:val="24"/>
                <w:lang w:val="ru-RU"/>
              </w:rPr>
            </w:pPr>
            <w:r w:rsidRPr="00022A47">
              <w:rPr>
                <w:sz w:val="24"/>
                <w:szCs w:val="24"/>
                <w:lang w:val="ru-RU"/>
              </w:rPr>
              <w:t>Способы регистрации ошибок, анализа работы и изменения программного продукта.</w:t>
            </w:r>
          </w:p>
          <w:p w14:paraId="7AA3C203" w14:textId="77777777" w:rsidR="00054431" w:rsidRPr="00022A47" w:rsidRDefault="00054431" w:rsidP="001B0570">
            <w:pPr>
              <w:pStyle w:val="TableParagraph"/>
              <w:rPr>
                <w:sz w:val="24"/>
                <w:szCs w:val="24"/>
                <w:lang w:val="ru-RU"/>
              </w:rPr>
            </w:pPr>
          </w:p>
          <w:p w14:paraId="7756D683" w14:textId="77777777" w:rsidR="00054431" w:rsidRPr="00022A47" w:rsidRDefault="00054431" w:rsidP="001B0570">
            <w:pPr>
              <w:pStyle w:val="TableParagraph"/>
              <w:rPr>
                <w:sz w:val="24"/>
                <w:szCs w:val="24"/>
                <w:lang w:val="ru-RU"/>
              </w:rPr>
            </w:pPr>
          </w:p>
        </w:tc>
        <w:tc>
          <w:tcPr>
            <w:tcW w:w="1701" w:type="dxa"/>
          </w:tcPr>
          <w:p w14:paraId="59704F4F" w14:textId="77777777" w:rsidR="00054431" w:rsidRPr="00022A47" w:rsidRDefault="00054431" w:rsidP="001B0570">
            <w:pPr>
              <w:pStyle w:val="TableParagraph"/>
              <w:ind w:left="7"/>
              <w:rPr>
                <w:sz w:val="24"/>
                <w:szCs w:val="24"/>
                <w:lang w:val="ru-RU"/>
              </w:rPr>
            </w:pPr>
            <w:r w:rsidRPr="00022A47">
              <w:rPr>
                <w:sz w:val="24"/>
                <w:szCs w:val="24"/>
                <w:lang w:val="ru-RU"/>
              </w:rPr>
              <w:t>Воспроизводить дефект, исправлять его, проверять сохранение прежней функциональности и обновлять документацию.</w:t>
            </w:r>
          </w:p>
        </w:tc>
        <w:tc>
          <w:tcPr>
            <w:tcW w:w="1701" w:type="dxa"/>
          </w:tcPr>
          <w:p w14:paraId="449F5CF2" w14:textId="77777777" w:rsidR="00054431" w:rsidRPr="00022A47" w:rsidRDefault="00054431" w:rsidP="001B0570">
            <w:pPr>
              <w:pStyle w:val="TableParagraph"/>
              <w:rPr>
                <w:sz w:val="24"/>
                <w:szCs w:val="24"/>
                <w:lang w:val="ru-RU"/>
              </w:rPr>
            </w:pPr>
            <w:r w:rsidRPr="00022A47">
              <w:rPr>
                <w:sz w:val="24"/>
                <w:szCs w:val="24"/>
                <w:lang w:val="ru-RU"/>
              </w:rPr>
              <w:t>Ведением списка дефектов и истории изменений; подготовкой рекомендаций по эксплуатации.</w:t>
            </w:r>
          </w:p>
        </w:tc>
      </w:tr>
    </w:tbl>
    <w:p w14:paraId="1A7B2732" w14:textId="77777777" w:rsidR="00054431" w:rsidRDefault="00054431" w:rsidP="00581154">
      <w:pPr>
        <w:ind w:firstLine="0"/>
        <w:rPr>
          <w:sz w:val="28"/>
          <w:szCs w:val="28"/>
        </w:rPr>
      </w:pPr>
    </w:p>
    <w:p w14:paraId="019B5800" w14:textId="77777777" w:rsidR="000825A9" w:rsidRDefault="007F3E6B" w:rsidP="000825A9">
      <w:pPr>
        <w:rPr>
          <w:b/>
          <w:sz w:val="28"/>
          <w:szCs w:val="28"/>
        </w:rPr>
      </w:pPr>
      <w:r>
        <w:rPr>
          <w:b/>
          <w:sz w:val="28"/>
          <w:szCs w:val="28"/>
        </w:rPr>
        <w:t xml:space="preserve">5. </w:t>
      </w:r>
      <w:r w:rsidR="000825A9">
        <w:rPr>
          <w:b/>
          <w:sz w:val="28"/>
          <w:szCs w:val="28"/>
        </w:rPr>
        <w:t xml:space="preserve">ОБЪЕМ ПРАКТИКИ В ЗАЧЕТНЫХ ЕДИНИЦАХ </w:t>
      </w:r>
    </w:p>
    <w:p w14:paraId="3F8B9945" w14:textId="77777777" w:rsidR="00DD14D1" w:rsidRDefault="00DD14D1">
      <w:pPr>
        <w:rPr>
          <w:b/>
          <w:sz w:val="28"/>
          <w:szCs w:val="28"/>
        </w:rPr>
      </w:pPr>
    </w:p>
    <w:p w14:paraId="6983B86B" w14:textId="77777777" w:rsidR="000825A9" w:rsidRDefault="007071EA" w:rsidP="0097757B">
      <w:pPr>
        <w:rPr>
          <w:sz w:val="28"/>
          <w:szCs w:val="28"/>
        </w:rPr>
      </w:pPr>
      <w:r w:rsidRPr="007071EA">
        <w:rPr>
          <w:sz w:val="28"/>
          <w:szCs w:val="28"/>
        </w:rPr>
        <w:t>Общая трудоемкость практики составляет</w:t>
      </w:r>
      <w:r w:rsidR="0097757B">
        <w:rPr>
          <w:sz w:val="28"/>
          <w:szCs w:val="28"/>
        </w:rPr>
        <w:t xml:space="preserve"> </w:t>
      </w:r>
      <w:r w:rsidR="00DF60A6" w:rsidRPr="0097757B">
        <w:rPr>
          <w:sz w:val="28"/>
          <w:szCs w:val="28"/>
          <w:u w:val="single"/>
        </w:rPr>
        <w:t>6</w:t>
      </w:r>
      <w:r w:rsidRPr="0097757B">
        <w:rPr>
          <w:sz w:val="28"/>
          <w:szCs w:val="28"/>
          <w:u w:val="single"/>
        </w:rPr>
        <w:t xml:space="preserve"> зач</w:t>
      </w:r>
      <w:r w:rsidR="00217EA9" w:rsidRPr="0097757B">
        <w:rPr>
          <w:sz w:val="28"/>
          <w:szCs w:val="28"/>
          <w:u w:val="single"/>
        </w:rPr>
        <w:t>е</w:t>
      </w:r>
      <w:r w:rsidRPr="0097757B">
        <w:rPr>
          <w:sz w:val="28"/>
          <w:szCs w:val="28"/>
          <w:u w:val="single"/>
        </w:rPr>
        <w:t>тных единиц</w:t>
      </w:r>
      <w:r w:rsidRPr="007071EA">
        <w:rPr>
          <w:sz w:val="28"/>
          <w:szCs w:val="28"/>
        </w:rPr>
        <w:t>, 216 академических часов, в том числе 6 часов контактной и 210 часов самостоятельной работы. Практика проводится в 6 семестре в течение 4 недель. Форма промежуточной аттестации — зачет с оценкой.</w:t>
      </w:r>
    </w:p>
    <w:p w14:paraId="7D46C9B1" w14:textId="77777777" w:rsidR="007071EA" w:rsidRPr="007071EA" w:rsidRDefault="007071EA" w:rsidP="000825A9">
      <w:pPr>
        <w:ind w:firstLine="709"/>
        <w:rPr>
          <w:sz w:val="28"/>
          <w:szCs w:val="28"/>
        </w:rPr>
      </w:pPr>
    </w:p>
    <w:p w14:paraId="1FB48FED" w14:textId="633AF878" w:rsidR="00825806" w:rsidRPr="007071EA" w:rsidRDefault="00825806" w:rsidP="00825806">
      <w:pPr>
        <w:rPr>
          <w:b/>
          <w:sz w:val="28"/>
          <w:szCs w:val="28"/>
        </w:rPr>
      </w:pPr>
      <w:r w:rsidRPr="00321BA4">
        <w:rPr>
          <w:b/>
          <w:sz w:val="28"/>
          <w:szCs w:val="28"/>
        </w:rPr>
        <w:t>6. СТРУКТУРА И СОДЕРЖАНИЕ ПРАКТИКИ</w:t>
      </w:r>
      <w:r w:rsidR="00796C7A">
        <w:rPr>
          <w:b/>
          <w:sz w:val="28"/>
          <w:szCs w:val="28"/>
        </w:rPr>
        <w:br/>
      </w:r>
    </w:p>
    <w:tbl>
      <w:tblPr>
        <w:tblW w:w="9790" w:type="dxa"/>
        <w:jc w:val="center"/>
        <w:tblLayout w:type="fixed"/>
        <w:tblCellMar>
          <w:left w:w="10" w:type="dxa"/>
          <w:right w:w="10" w:type="dxa"/>
        </w:tblCellMar>
        <w:tblLook w:val="0000" w:firstRow="0" w:lastRow="0" w:firstColumn="0" w:lastColumn="0" w:noHBand="0" w:noVBand="0"/>
      </w:tblPr>
      <w:tblGrid>
        <w:gridCol w:w="544"/>
        <w:gridCol w:w="924"/>
        <w:gridCol w:w="4460"/>
        <w:gridCol w:w="992"/>
        <w:gridCol w:w="992"/>
        <w:gridCol w:w="1878"/>
      </w:tblGrid>
      <w:tr w:rsidR="00501F7B" w:rsidRPr="00F11174" w14:paraId="05C2780D" w14:textId="77777777" w:rsidTr="00822731">
        <w:trPr>
          <w:trHeight w:val="638"/>
          <w:jc w:val="center"/>
        </w:trPr>
        <w:tc>
          <w:tcPr>
            <w:tcW w:w="544" w:type="dxa"/>
            <w:vMerge w:val="restart"/>
            <w:tcBorders>
              <w:top w:val="single" w:sz="4" w:space="0" w:color="000000"/>
              <w:left w:val="single" w:sz="4" w:space="0" w:color="000000"/>
            </w:tcBorders>
            <w:vAlign w:val="center"/>
          </w:tcPr>
          <w:p w14:paraId="6D023E0D" w14:textId="77777777" w:rsidR="00501F7B" w:rsidRPr="00F11174" w:rsidRDefault="00501F7B" w:rsidP="00365335">
            <w:pPr>
              <w:snapToGrid w:val="0"/>
              <w:ind w:firstLine="0"/>
              <w:jc w:val="center"/>
              <w:rPr>
                <w:b/>
              </w:rPr>
            </w:pPr>
            <w:r w:rsidRPr="00F11174">
              <w:rPr>
                <w:b/>
              </w:rPr>
              <w:lastRenderedPageBreak/>
              <w:t>№</w:t>
            </w:r>
          </w:p>
          <w:p w14:paraId="0A137974" w14:textId="77777777" w:rsidR="00501F7B" w:rsidRPr="00F11174" w:rsidRDefault="00501F7B" w:rsidP="00365335">
            <w:pPr>
              <w:snapToGrid w:val="0"/>
              <w:ind w:firstLine="0"/>
              <w:jc w:val="center"/>
              <w:rPr>
                <w:b/>
              </w:rPr>
            </w:pPr>
            <w:r w:rsidRPr="00F11174">
              <w:rPr>
                <w:b/>
              </w:rPr>
              <w:t>п/п</w:t>
            </w:r>
          </w:p>
        </w:tc>
        <w:tc>
          <w:tcPr>
            <w:tcW w:w="924" w:type="dxa"/>
            <w:vMerge w:val="restart"/>
            <w:tcBorders>
              <w:top w:val="single" w:sz="4" w:space="0" w:color="000000"/>
              <w:left w:val="single" w:sz="4" w:space="0" w:color="000000"/>
            </w:tcBorders>
            <w:vAlign w:val="center"/>
          </w:tcPr>
          <w:p w14:paraId="28270D04" w14:textId="77777777" w:rsidR="00501F7B" w:rsidRPr="00F11174" w:rsidRDefault="00501F7B" w:rsidP="00365335">
            <w:pPr>
              <w:snapToGrid w:val="0"/>
              <w:ind w:firstLine="0"/>
              <w:jc w:val="center"/>
              <w:rPr>
                <w:b/>
              </w:rPr>
            </w:pPr>
            <w:r w:rsidRPr="00F11174">
              <w:rPr>
                <w:b/>
              </w:rPr>
              <w:t>Этапы практики</w:t>
            </w:r>
          </w:p>
        </w:tc>
        <w:tc>
          <w:tcPr>
            <w:tcW w:w="4460" w:type="dxa"/>
            <w:vMerge w:val="restart"/>
            <w:tcBorders>
              <w:top w:val="single" w:sz="4" w:space="0" w:color="000000"/>
              <w:left w:val="single" w:sz="4" w:space="0" w:color="000000"/>
            </w:tcBorders>
            <w:vAlign w:val="center"/>
          </w:tcPr>
          <w:p w14:paraId="7D2B1CEE" w14:textId="77777777" w:rsidR="00501F7B" w:rsidRPr="00F11174" w:rsidRDefault="00501F7B" w:rsidP="00365335">
            <w:pPr>
              <w:snapToGrid w:val="0"/>
              <w:ind w:firstLine="0"/>
              <w:jc w:val="center"/>
              <w:rPr>
                <w:b/>
              </w:rPr>
            </w:pPr>
            <w:r w:rsidRPr="00F11174">
              <w:rPr>
                <w:b/>
              </w:rPr>
              <w:t>Содержание деятельности обучающихся</w:t>
            </w:r>
          </w:p>
        </w:tc>
        <w:tc>
          <w:tcPr>
            <w:tcW w:w="1984" w:type="dxa"/>
            <w:gridSpan w:val="2"/>
            <w:tcBorders>
              <w:top w:val="single" w:sz="4" w:space="0" w:color="000000"/>
              <w:left w:val="single" w:sz="4" w:space="0" w:color="000000"/>
              <w:bottom w:val="single" w:sz="4" w:space="0" w:color="auto"/>
            </w:tcBorders>
            <w:vAlign w:val="center"/>
          </w:tcPr>
          <w:p w14:paraId="7A01C56D" w14:textId="77777777" w:rsidR="00501F7B" w:rsidRPr="00F11174" w:rsidRDefault="00501F7B" w:rsidP="00365335">
            <w:pPr>
              <w:snapToGrid w:val="0"/>
              <w:ind w:firstLine="0"/>
              <w:jc w:val="center"/>
              <w:rPr>
                <w:b/>
              </w:rPr>
            </w:pPr>
            <w:r w:rsidRPr="00F11174">
              <w:rPr>
                <w:b/>
              </w:rPr>
              <w:t>Трудоемкость</w:t>
            </w:r>
          </w:p>
          <w:p w14:paraId="30FFE740" w14:textId="77777777" w:rsidR="00501F7B" w:rsidRPr="00F11174" w:rsidRDefault="00501F7B" w:rsidP="00365335">
            <w:pPr>
              <w:snapToGrid w:val="0"/>
              <w:ind w:firstLine="0"/>
              <w:jc w:val="center"/>
              <w:rPr>
                <w:b/>
              </w:rPr>
            </w:pPr>
            <w:r w:rsidRPr="00F11174">
              <w:rPr>
                <w:b/>
              </w:rPr>
              <w:t>(в часах)</w:t>
            </w:r>
          </w:p>
        </w:tc>
        <w:tc>
          <w:tcPr>
            <w:tcW w:w="1878" w:type="dxa"/>
            <w:vMerge w:val="restart"/>
            <w:tcBorders>
              <w:top w:val="single" w:sz="4" w:space="0" w:color="000000"/>
              <w:left w:val="single" w:sz="4" w:space="0" w:color="000000"/>
              <w:right w:val="single" w:sz="4" w:space="0" w:color="000000"/>
            </w:tcBorders>
            <w:vAlign w:val="center"/>
          </w:tcPr>
          <w:p w14:paraId="64575771" w14:textId="77777777" w:rsidR="00501F7B" w:rsidRPr="00F11174" w:rsidRDefault="00501F7B" w:rsidP="00365335">
            <w:pPr>
              <w:snapToGrid w:val="0"/>
              <w:ind w:firstLine="0"/>
              <w:jc w:val="center"/>
              <w:rPr>
                <w:b/>
              </w:rPr>
            </w:pPr>
            <w:r w:rsidRPr="00F11174">
              <w:rPr>
                <w:b/>
              </w:rPr>
              <w:t>Формы текущего контроля</w:t>
            </w:r>
          </w:p>
        </w:tc>
      </w:tr>
      <w:tr w:rsidR="00501F7B" w:rsidRPr="00F11174" w14:paraId="252E6F6D" w14:textId="77777777" w:rsidTr="00822731">
        <w:trPr>
          <w:trHeight w:val="462"/>
          <w:jc w:val="center"/>
        </w:trPr>
        <w:tc>
          <w:tcPr>
            <w:tcW w:w="544" w:type="dxa"/>
            <w:vMerge/>
            <w:tcBorders>
              <w:left w:val="single" w:sz="4" w:space="0" w:color="000000"/>
              <w:bottom w:val="single" w:sz="4" w:space="0" w:color="000000"/>
            </w:tcBorders>
            <w:vAlign w:val="center"/>
          </w:tcPr>
          <w:p w14:paraId="108430B7" w14:textId="77777777" w:rsidR="00501F7B" w:rsidRPr="00F11174" w:rsidRDefault="00501F7B" w:rsidP="00365335">
            <w:pPr>
              <w:snapToGrid w:val="0"/>
              <w:ind w:firstLine="0"/>
              <w:jc w:val="center"/>
              <w:rPr>
                <w:b/>
              </w:rPr>
            </w:pPr>
          </w:p>
        </w:tc>
        <w:tc>
          <w:tcPr>
            <w:tcW w:w="924" w:type="dxa"/>
            <w:vMerge/>
            <w:tcBorders>
              <w:left w:val="single" w:sz="4" w:space="0" w:color="000000"/>
              <w:bottom w:val="single" w:sz="4" w:space="0" w:color="000000"/>
            </w:tcBorders>
            <w:vAlign w:val="center"/>
          </w:tcPr>
          <w:p w14:paraId="3A4D937A" w14:textId="77777777" w:rsidR="00501F7B" w:rsidRPr="00F11174" w:rsidRDefault="00501F7B" w:rsidP="00365335">
            <w:pPr>
              <w:snapToGrid w:val="0"/>
              <w:ind w:firstLine="0"/>
              <w:jc w:val="center"/>
              <w:rPr>
                <w:b/>
              </w:rPr>
            </w:pPr>
          </w:p>
        </w:tc>
        <w:tc>
          <w:tcPr>
            <w:tcW w:w="4460" w:type="dxa"/>
            <w:vMerge/>
            <w:tcBorders>
              <w:left w:val="single" w:sz="4" w:space="0" w:color="000000"/>
              <w:bottom w:val="single" w:sz="4" w:space="0" w:color="auto"/>
            </w:tcBorders>
            <w:vAlign w:val="center"/>
          </w:tcPr>
          <w:p w14:paraId="4D1F9599" w14:textId="77777777" w:rsidR="00501F7B" w:rsidRPr="00F11174" w:rsidRDefault="00501F7B" w:rsidP="00365335">
            <w:pPr>
              <w:snapToGrid w:val="0"/>
              <w:ind w:firstLine="0"/>
              <w:jc w:val="center"/>
              <w:rPr>
                <w:b/>
              </w:rPr>
            </w:pPr>
          </w:p>
        </w:tc>
        <w:tc>
          <w:tcPr>
            <w:tcW w:w="992" w:type="dxa"/>
            <w:tcBorders>
              <w:top w:val="single" w:sz="4" w:space="0" w:color="auto"/>
              <w:left w:val="single" w:sz="4" w:space="0" w:color="000000"/>
              <w:bottom w:val="single" w:sz="4" w:space="0" w:color="auto"/>
              <w:right w:val="single" w:sz="4" w:space="0" w:color="auto"/>
            </w:tcBorders>
            <w:vAlign w:val="center"/>
          </w:tcPr>
          <w:p w14:paraId="4FBAE619" w14:textId="77777777" w:rsidR="00501F7B" w:rsidRPr="00F11174" w:rsidRDefault="00501F7B" w:rsidP="00365335">
            <w:pPr>
              <w:ind w:firstLine="0"/>
              <w:jc w:val="center"/>
              <w:rPr>
                <w:b/>
              </w:rPr>
            </w:pPr>
            <w:r w:rsidRPr="00F11174">
              <w:rPr>
                <w:b/>
              </w:rPr>
              <w:t>Контактная работа</w:t>
            </w:r>
          </w:p>
        </w:tc>
        <w:tc>
          <w:tcPr>
            <w:tcW w:w="992" w:type="dxa"/>
            <w:tcBorders>
              <w:top w:val="single" w:sz="4" w:space="0" w:color="auto"/>
              <w:left w:val="single" w:sz="4" w:space="0" w:color="auto"/>
              <w:bottom w:val="single" w:sz="4" w:space="0" w:color="auto"/>
            </w:tcBorders>
            <w:vAlign w:val="center"/>
          </w:tcPr>
          <w:p w14:paraId="501A2CEA" w14:textId="77777777" w:rsidR="00501F7B" w:rsidRPr="00F11174" w:rsidRDefault="00501F7B" w:rsidP="00365335">
            <w:pPr>
              <w:snapToGrid w:val="0"/>
              <w:ind w:firstLine="0"/>
              <w:jc w:val="center"/>
              <w:rPr>
                <w:b/>
              </w:rPr>
            </w:pPr>
            <w:r w:rsidRPr="00F11174">
              <w:rPr>
                <w:b/>
              </w:rPr>
              <w:t>Самостоятельная работа</w:t>
            </w:r>
          </w:p>
        </w:tc>
        <w:tc>
          <w:tcPr>
            <w:tcW w:w="1878" w:type="dxa"/>
            <w:vMerge/>
            <w:tcBorders>
              <w:left w:val="single" w:sz="4" w:space="0" w:color="000000"/>
              <w:right w:val="single" w:sz="4" w:space="0" w:color="000000"/>
            </w:tcBorders>
            <w:vAlign w:val="center"/>
          </w:tcPr>
          <w:p w14:paraId="1739F310" w14:textId="77777777" w:rsidR="00501F7B" w:rsidRPr="00F11174" w:rsidRDefault="00501F7B" w:rsidP="00365335">
            <w:pPr>
              <w:snapToGrid w:val="0"/>
              <w:ind w:firstLine="0"/>
              <w:jc w:val="center"/>
              <w:rPr>
                <w:b/>
              </w:rPr>
            </w:pPr>
          </w:p>
        </w:tc>
      </w:tr>
      <w:tr w:rsidR="00501F7B" w:rsidRPr="00F11174" w14:paraId="6138A803" w14:textId="77777777" w:rsidTr="00822731">
        <w:trPr>
          <w:trHeight w:val="191"/>
          <w:jc w:val="center"/>
        </w:trPr>
        <w:tc>
          <w:tcPr>
            <w:tcW w:w="544" w:type="dxa"/>
            <w:vMerge w:val="restart"/>
            <w:tcBorders>
              <w:top w:val="single" w:sz="4" w:space="0" w:color="000000"/>
              <w:left w:val="single" w:sz="4" w:space="0" w:color="000000"/>
            </w:tcBorders>
            <w:vAlign w:val="center"/>
          </w:tcPr>
          <w:p w14:paraId="01756E6F" w14:textId="77777777" w:rsidR="00501F7B" w:rsidRPr="00F11174" w:rsidRDefault="00501F7B" w:rsidP="00365335">
            <w:pPr>
              <w:snapToGrid w:val="0"/>
              <w:ind w:firstLine="0"/>
              <w:jc w:val="center"/>
            </w:pPr>
            <w:r w:rsidRPr="00F11174">
              <w:t>1</w:t>
            </w:r>
          </w:p>
        </w:tc>
        <w:tc>
          <w:tcPr>
            <w:tcW w:w="924" w:type="dxa"/>
            <w:vMerge w:val="restart"/>
            <w:tcBorders>
              <w:top w:val="single" w:sz="4" w:space="0" w:color="000000"/>
              <w:left w:val="single" w:sz="4" w:space="0" w:color="000000"/>
            </w:tcBorders>
            <w:vAlign w:val="center"/>
          </w:tcPr>
          <w:p w14:paraId="111A56E4" w14:textId="77777777" w:rsidR="00501F7B" w:rsidRPr="00F11174" w:rsidRDefault="00501F7B" w:rsidP="00365335">
            <w:pPr>
              <w:snapToGrid w:val="0"/>
              <w:ind w:firstLine="0"/>
              <w:jc w:val="center"/>
            </w:pPr>
            <w:r w:rsidRPr="00F11174">
              <w:t>Организационный</w:t>
            </w:r>
          </w:p>
        </w:tc>
        <w:tc>
          <w:tcPr>
            <w:tcW w:w="4460" w:type="dxa"/>
            <w:tcBorders>
              <w:top w:val="single" w:sz="4" w:space="0" w:color="000000"/>
              <w:left w:val="single" w:sz="4" w:space="0" w:color="000000"/>
              <w:bottom w:val="single" w:sz="4" w:space="0" w:color="000000"/>
            </w:tcBorders>
            <w:vAlign w:val="center"/>
          </w:tcPr>
          <w:p w14:paraId="3A843602" w14:textId="77777777" w:rsidR="00501F7B" w:rsidRPr="00F11174" w:rsidRDefault="00501F7B" w:rsidP="00365335">
            <w:pPr>
              <w:snapToGrid w:val="0"/>
              <w:ind w:firstLine="0"/>
              <w:rPr>
                <w:i/>
              </w:rPr>
            </w:pPr>
            <w:r w:rsidRPr="00F11174">
              <w:rPr>
                <w:i/>
              </w:rPr>
              <w:t>1.1. Установочная конференция, согласование задачи пользователя, требований и критериев приемки прототипа</w:t>
            </w:r>
          </w:p>
        </w:tc>
        <w:tc>
          <w:tcPr>
            <w:tcW w:w="992" w:type="dxa"/>
            <w:tcBorders>
              <w:top w:val="single" w:sz="4" w:space="0" w:color="000000"/>
              <w:left w:val="single" w:sz="4" w:space="0" w:color="000000"/>
              <w:bottom w:val="single" w:sz="4" w:space="0" w:color="auto"/>
              <w:right w:val="single" w:sz="4" w:space="0" w:color="auto"/>
            </w:tcBorders>
            <w:vAlign w:val="center"/>
          </w:tcPr>
          <w:p w14:paraId="7D18AD26" w14:textId="77777777" w:rsidR="00501F7B" w:rsidRPr="00F11174" w:rsidRDefault="00501F7B" w:rsidP="00365335">
            <w:pPr>
              <w:snapToGrid w:val="0"/>
              <w:ind w:firstLine="0"/>
              <w:jc w:val="center"/>
            </w:pPr>
            <w:r w:rsidRPr="00F11174">
              <w:t>1</w:t>
            </w:r>
          </w:p>
        </w:tc>
        <w:tc>
          <w:tcPr>
            <w:tcW w:w="992" w:type="dxa"/>
            <w:tcBorders>
              <w:top w:val="single" w:sz="4" w:space="0" w:color="000000"/>
              <w:left w:val="single" w:sz="4" w:space="0" w:color="auto"/>
              <w:bottom w:val="single" w:sz="4" w:space="0" w:color="auto"/>
            </w:tcBorders>
            <w:vAlign w:val="center"/>
          </w:tcPr>
          <w:p w14:paraId="36B778CD" w14:textId="77777777" w:rsidR="00501F7B" w:rsidRPr="00F11174" w:rsidRDefault="00501F7B" w:rsidP="00365335">
            <w:pPr>
              <w:snapToGrid w:val="0"/>
              <w:ind w:firstLine="0"/>
              <w:jc w:val="center"/>
            </w:pPr>
          </w:p>
        </w:tc>
        <w:tc>
          <w:tcPr>
            <w:tcW w:w="1878" w:type="dxa"/>
            <w:vMerge w:val="restart"/>
            <w:tcBorders>
              <w:top w:val="single" w:sz="4" w:space="0" w:color="000000"/>
              <w:left w:val="single" w:sz="4" w:space="0" w:color="000000"/>
              <w:right w:val="single" w:sz="4" w:space="0" w:color="000000"/>
            </w:tcBorders>
            <w:vAlign w:val="center"/>
          </w:tcPr>
          <w:p w14:paraId="37A21CD3" w14:textId="77777777" w:rsidR="00501F7B" w:rsidRPr="00F11174" w:rsidRDefault="00501F7B" w:rsidP="00365335">
            <w:pPr>
              <w:snapToGrid w:val="0"/>
              <w:ind w:firstLine="0"/>
            </w:pPr>
            <w:r w:rsidRPr="00F11174">
              <w:t>Индивидуальное задание</w:t>
            </w:r>
          </w:p>
        </w:tc>
      </w:tr>
      <w:tr w:rsidR="00501F7B" w:rsidRPr="00F11174" w14:paraId="06859D56" w14:textId="77777777" w:rsidTr="00822731">
        <w:trPr>
          <w:trHeight w:val="493"/>
          <w:jc w:val="center"/>
        </w:trPr>
        <w:tc>
          <w:tcPr>
            <w:tcW w:w="544" w:type="dxa"/>
            <w:vMerge/>
            <w:tcBorders>
              <w:left w:val="single" w:sz="4" w:space="0" w:color="000000"/>
            </w:tcBorders>
            <w:vAlign w:val="center"/>
          </w:tcPr>
          <w:p w14:paraId="5592615E" w14:textId="77777777" w:rsidR="00501F7B" w:rsidRPr="00F11174" w:rsidRDefault="00501F7B" w:rsidP="00365335">
            <w:pPr>
              <w:snapToGrid w:val="0"/>
              <w:ind w:firstLine="0"/>
              <w:jc w:val="center"/>
            </w:pPr>
          </w:p>
        </w:tc>
        <w:tc>
          <w:tcPr>
            <w:tcW w:w="924" w:type="dxa"/>
            <w:vMerge/>
            <w:tcBorders>
              <w:left w:val="single" w:sz="4" w:space="0" w:color="000000"/>
            </w:tcBorders>
          </w:tcPr>
          <w:p w14:paraId="6BAE2AAA" w14:textId="77777777" w:rsidR="00501F7B" w:rsidRPr="00F11174" w:rsidRDefault="00501F7B" w:rsidP="00365335">
            <w:pPr>
              <w:snapToGrid w:val="0"/>
              <w:ind w:firstLine="0"/>
            </w:pPr>
          </w:p>
        </w:tc>
        <w:tc>
          <w:tcPr>
            <w:tcW w:w="4460" w:type="dxa"/>
            <w:tcBorders>
              <w:top w:val="single" w:sz="4" w:space="0" w:color="000000"/>
              <w:left w:val="single" w:sz="4" w:space="0" w:color="000000"/>
            </w:tcBorders>
          </w:tcPr>
          <w:p w14:paraId="13A79B98" w14:textId="77777777" w:rsidR="00501F7B" w:rsidRPr="00F11174" w:rsidRDefault="00501F7B" w:rsidP="00365335">
            <w:pPr>
              <w:snapToGrid w:val="0"/>
              <w:ind w:firstLine="0"/>
              <w:rPr>
                <w:i/>
              </w:rPr>
            </w:pPr>
            <w:r w:rsidRPr="00F11174">
              <w:rPr>
                <w:i/>
              </w:rPr>
              <w:t>1.2. Инструктаж по охране труда, правилам работы с оборудованием, программами и данными</w:t>
            </w:r>
          </w:p>
        </w:tc>
        <w:tc>
          <w:tcPr>
            <w:tcW w:w="992" w:type="dxa"/>
            <w:tcBorders>
              <w:top w:val="single" w:sz="4" w:space="0" w:color="auto"/>
              <w:left w:val="single" w:sz="4" w:space="0" w:color="000000"/>
              <w:right w:val="single" w:sz="4" w:space="0" w:color="auto"/>
            </w:tcBorders>
            <w:vAlign w:val="center"/>
          </w:tcPr>
          <w:p w14:paraId="2008D5FC" w14:textId="77777777" w:rsidR="00501F7B" w:rsidRPr="00F11174" w:rsidRDefault="00501F7B" w:rsidP="00365335">
            <w:pPr>
              <w:snapToGrid w:val="0"/>
              <w:ind w:firstLine="0"/>
              <w:jc w:val="center"/>
            </w:pPr>
            <w:r w:rsidRPr="00F11174">
              <w:t>1</w:t>
            </w:r>
          </w:p>
        </w:tc>
        <w:tc>
          <w:tcPr>
            <w:tcW w:w="992" w:type="dxa"/>
            <w:tcBorders>
              <w:top w:val="single" w:sz="4" w:space="0" w:color="auto"/>
              <w:left w:val="single" w:sz="4" w:space="0" w:color="auto"/>
            </w:tcBorders>
            <w:vAlign w:val="center"/>
          </w:tcPr>
          <w:p w14:paraId="0E05EE21" w14:textId="77777777" w:rsidR="00501F7B" w:rsidRPr="00F11174" w:rsidRDefault="00501F7B" w:rsidP="00365335">
            <w:pPr>
              <w:snapToGrid w:val="0"/>
              <w:ind w:firstLine="0"/>
              <w:jc w:val="center"/>
            </w:pPr>
          </w:p>
        </w:tc>
        <w:tc>
          <w:tcPr>
            <w:tcW w:w="1878" w:type="dxa"/>
            <w:vMerge/>
            <w:tcBorders>
              <w:left w:val="single" w:sz="4" w:space="0" w:color="000000"/>
              <w:right w:val="single" w:sz="4" w:space="0" w:color="000000"/>
            </w:tcBorders>
          </w:tcPr>
          <w:p w14:paraId="148D29B4" w14:textId="77777777" w:rsidR="00501F7B" w:rsidRPr="00F11174" w:rsidRDefault="00501F7B" w:rsidP="00365335">
            <w:pPr>
              <w:snapToGrid w:val="0"/>
              <w:ind w:firstLine="0"/>
            </w:pPr>
          </w:p>
        </w:tc>
      </w:tr>
      <w:tr w:rsidR="00501F7B" w:rsidRPr="00F11174" w14:paraId="7446FFD9" w14:textId="77777777" w:rsidTr="00822731">
        <w:trPr>
          <w:trHeight w:val="70"/>
          <w:jc w:val="center"/>
        </w:trPr>
        <w:tc>
          <w:tcPr>
            <w:tcW w:w="544" w:type="dxa"/>
            <w:vMerge w:val="restart"/>
            <w:tcBorders>
              <w:top w:val="single" w:sz="4" w:space="0" w:color="000000"/>
              <w:left w:val="single" w:sz="4" w:space="0" w:color="000000"/>
            </w:tcBorders>
            <w:vAlign w:val="center"/>
          </w:tcPr>
          <w:p w14:paraId="4EF18F88" w14:textId="77777777" w:rsidR="00501F7B" w:rsidRPr="00F11174" w:rsidRDefault="00501F7B" w:rsidP="00365335">
            <w:pPr>
              <w:snapToGrid w:val="0"/>
              <w:ind w:firstLine="0"/>
              <w:jc w:val="center"/>
            </w:pPr>
            <w:r w:rsidRPr="00F11174">
              <w:t>2</w:t>
            </w:r>
          </w:p>
        </w:tc>
        <w:tc>
          <w:tcPr>
            <w:tcW w:w="924" w:type="dxa"/>
            <w:vMerge w:val="restart"/>
            <w:tcBorders>
              <w:top w:val="single" w:sz="4" w:space="0" w:color="000000"/>
              <w:left w:val="single" w:sz="4" w:space="0" w:color="000000"/>
            </w:tcBorders>
            <w:vAlign w:val="center"/>
          </w:tcPr>
          <w:p w14:paraId="241C4374" w14:textId="77777777" w:rsidR="00501F7B" w:rsidRPr="00F11174" w:rsidRDefault="00501F7B" w:rsidP="00365335">
            <w:pPr>
              <w:snapToGrid w:val="0"/>
              <w:ind w:firstLine="0"/>
              <w:jc w:val="center"/>
            </w:pPr>
            <w:r w:rsidRPr="00F11174">
              <w:t>Основной</w:t>
            </w:r>
          </w:p>
        </w:tc>
        <w:tc>
          <w:tcPr>
            <w:tcW w:w="4460" w:type="dxa"/>
            <w:tcBorders>
              <w:top w:val="single" w:sz="4" w:space="0" w:color="000000"/>
              <w:left w:val="single" w:sz="4" w:space="0" w:color="000000"/>
              <w:bottom w:val="single" w:sz="4" w:space="0" w:color="auto"/>
            </w:tcBorders>
          </w:tcPr>
          <w:p w14:paraId="6B5473F5" w14:textId="77777777" w:rsidR="00501F7B" w:rsidRPr="00F11174" w:rsidRDefault="00501F7B" w:rsidP="00365335">
            <w:pPr>
              <w:snapToGrid w:val="0"/>
              <w:ind w:firstLine="0"/>
            </w:pPr>
            <w:r w:rsidRPr="00F11174">
              <w:rPr>
                <w:i/>
              </w:rPr>
              <w:t>2.1. Консультации по проектированию, реализации и проверке прототипа</w:t>
            </w:r>
          </w:p>
        </w:tc>
        <w:tc>
          <w:tcPr>
            <w:tcW w:w="992" w:type="dxa"/>
            <w:tcBorders>
              <w:top w:val="single" w:sz="4" w:space="0" w:color="000000"/>
              <w:left w:val="single" w:sz="4" w:space="0" w:color="000000"/>
              <w:bottom w:val="single" w:sz="4" w:space="0" w:color="auto"/>
              <w:right w:val="single" w:sz="4" w:space="0" w:color="auto"/>
            </w:tcBorders>
            <w:vAlign w:val="center"/>
          </w:tcPr>
          <w:p w14:paraId="21F16E66" w14:textId="77777777" w:rsidR="00501F7B" w:rsidRPr="00F11174" w:rsidRDefault="00501F7B" w:rsidP="00365335">
            <w:pPr>
              <w:snapToGrid w:val="0"/>
              <w:ind w:firstLine="0"/>
              <w:jc w:val="center"/>
            </w:pPr>
            <w:r w:rsidRPr="00F11174">
              <w:t>2</w:t>
            </w:r>
          </w:p>
        </w:tc>
        <w:tc>
          <w:tcPr>
            <w:tcW w:w="992" w:type="dxa"/>
            <w:tcBorders>
              <w:top w:val="single" w:sz="4" w:space="0" w:color="000000"/>
              <w:left w:val="single" w:sz="4" w:space="0" w:color="auto"/>
              <w:bottom w:val="single" w:sz="4" w:space="0" w:color="auto"/>
            </w:tcBorders>
            <w:vAlign w:val="center"/>
          </w:tcPr>
          <w:p w14:paraId="46250437" w14:textId="77777777" w:rsidR="00501F7B" w:rsidRPr="00F11174" w:rsidRDefault="00501F7B" w:rsidP="00365335">
            <w:pPr>
              <w:ind w:firstLine="0"/>
              <w:jc w:val="center"/>
            </w:pPr>
          </w:p>
        </w:tc>
        <w:tc>
          <w:tcPr>
            <w:tcW w:w="1878" w:type="dxa"/>
            <w:tcBorders>
              <w:top w:val="single" w:sz="4" w:space="0" w:color="000000"/>
              <w:left w:val="single" w:sz="4" w:space="0" w:color="000000"/>
              <w:bottom w:val="single" w:sz="4" w:space="0" w:color="auto"/>
              <w:right w:val="single" w:sz="4" w:space="0" w:color="000000"/>
            </w:tcBorders>
          </w:tcPr>
          <w:p w14:paraId="151F7E8F" w14:textId="77777777" w:rsidR="00501F7B" w:rsidRPr="00F11174" w:rsidRDefault="00501F7B" w:rsidP="00365335">
            <w:pPr>
              <w:snapToGrid w:val="0"/>
              <w:ind w:firstLine="0"/>
            </w:pPr>
            <w:r w:rsidRPr="00F11174">
              <w:t>Собеседование</w:t>
            </w:r>
          </w:p>
        </w:tc>
      </w:tr>
      <w:tr w:rsidR="00C73321" w:rsidRPr="00F11174" w14:paraId="06A20148" w14:textId="77777777" w:rsidTr="00822731">
        <w:trPr>
          <w:trHeight w:val="70"/>
          <w:jc w:val="center"/>
        </w:trPr>
        <w:tc>
          <w:tcPr>
            <w:tcW w:w="544" w:type="dxa"/>
            <w:vMerge/>
            <w:tcBorders>
              <w:left w:val="single" w:sz="4" w:space="0" w:color="000000"/>
            </w:tcBorders>
            <w:vAlign w:val="center"/>
          </w:tcPr>
          <w:p w14:paraId="62D2281C" w14:textId="77777777" w:rsidR="00C73321" w:rsidRPr="00F11174" w:rsidRDefault="00C73321" w:rsidP="00365335">
            <w:pPr>
              <w:snapToGrid w:val="0"/>
              <w:ind w:firstLine="0"/>
              <w:jc w:val="center"/>
            </w:pPr>
          </w:p>
        </w:tc>
        <w:tc>
          <w:tcPr>
            <w:tcW w:w="924" w:type="dxa"/>
            <w:vMerge/>
            <w:tcBorders>
              <w:left w:val="single" w:sz="4" w:space="0" w:color="000000"/>
            </w:tcBorders>
            <w:vAlign w:val="center"/>
          </w:tcPr>
          <w:p w14:paraId="335992D0" w14:textId="77777777" w:rsidR="00C73321" w:rsidRPr="00F11174" w:rsidRDefault="00C73321" w:rsidP="00365335">
            <w:pPr>
              <w:snapToGrid w:val="0"/>
              <w:ind w:firstLine="0"/>
              <w:jc w:val="center"/>
            </w:pPr>
          </w:p>
        </w:tc>
        <w:tc>
          <w:tcPr>
            <w:tcW w:w="4460" w:type="dxa"/>
            <w:tcBorders>
              <w:top w:val="single" w:sz="4" w:space="0" w:color="000000"/>
              <w:left w:val="single" w:sz="4" w:space="0" w:color="000000"/>
              <w:bottom w:val="single" w:sz="4" w:space="0" w:color="auto"/>
            </w:tcBorders>
          </w:tcPr>
          <w:p w14:paraId="0E620AD6" w14:textId="77777777" w:rsidR="00C73321" w:rsidRPr="00F5669E" w:rsidRDefault="00C73321" w:rsidP="00C73321">
            <w:pPr>
              <w:snapToGrid w:val="0"/>
              <w:ind w:firstLine="0"/>
            </w:pPr>
            <w:r w:rsidRPr="00895A6A">
              <w:t>2.</w:t>
            </w:r>
            <w:r>
              <w:t>2</w:t>
            </w:r>
            <w:r w:rsidRPr="00895A6A">
              <w:t>. А</w:t>
            </w:r>
            <w:r>
              <w:t>нализ задачи и источников, проектирование модулей, структур данных и интерфейса; подготовка и проверка данных</w:t>
            </w:r>
          </w:p>
        </w:tc>
        <w:tc>
          <w:tcPr>
            <w:tcW w:w="992" w:type="dxa"/>
            <w:tcBorders>
              <w:top w:val="single" w:sz="4" w:space="0" w:color="000000"/>
              <w:left w:val="single" w:sz="4" w:space="0" w:color="000000"/>
              <w:bottom w:val="single" w:sz="4" w:space="0" w:color="auto"/>
              <w:right w:val="single" w:sz="4" w:space="0" w:color="auto"/>
            </w:tcBorders>
            <w:vAlign w:val="center"/>
          </w:tcPr>
          <w:p w14:paraId="62465BFA" w14:textId="77777777" w:rsidR="00C73321" w:rsidRPr="00F11174" w:rsidRDefault="00C73321" w:rsidP="00365335">
            <w:pPr>
              <w:snapToGrid w:val="0"/>
              <w:ind w:firstLine="0"/>
              <w:jc w:val="center"/>
            </w:pPr>
          </w:p>
        </w:tc>
        <w:tc>
          <w:tcPr>
            <w:tcW w:w="992" w:type="dxa"/>
            <w:tcBorders>
              <w:top w:val="single" w:sz="4" w:space="0" w:color="000000"/>
              <w:left w:val="single" w:sz="4" w:space="0" w:color="auto"/>
              <w:bottom w:val="single" w:sz="4" w:space="0" w:color="auto"/>
            </w:tcBorders>
            <w:vAlign w:val="center"/>
          </w:tcPr>
          <w:p w14:paraId="4043746A" w14:textId="77777777" w:rsidR="00C73321" w:rsidRPr="00F11174" w:rsidRDefault="00DF60A6" w:rsidP="00365335">
            <w:pPr>
              <w:ind w:firstLine="0"/>
              <w:jc w:val="center"/>
            </w:pPr>
            <w:r>
              <w:t>36</w:t>
            </w:r>
          </w:p>
        </w:tc>
        <w:tc>
          <w:tcPr>
            <w:tcW w:w="1878" w:type="dxa"/>
            <w:tcBorders>
              <w:top w:val="single" w:sz="4" w:space="0" w:color="000000"/>
              <w:left w:val="single" w:sz="4" w:space="0" w:color="000000"/>
              <w:bottom w:val="single" w:sz="4" w:space="0" w:color="auto"/>
              <w:right w:val="single" w:sz="4" w:space="0" w:color="000000"/>
            </w:tcBorders>
          </w:tcPr>
          <w:p w14:paraId="76D5E43D" w14:textId="77777777" w:rsidR="00C73321" w:rsidRPr="00F11174" w:rsidRDefault="00C73321" w:rsidP="00365335">
            <w:pPr>
              <w:snapToGrid w:val="0"/>
              <w:ind w:firstLine="0"/>
            </w:pPr>
            <w:r w:rsidRPr="00F11174">
              <w:t>Схема решения, данные</w:t>
            </w:r>
            <w:r>
              <w:t>, сп</w:t>
            </w:r>
            <w:r w:rsidR="00217EA9">
              <w:t>е</w:t>
            </w:r>
            <w:r>
              <w:t>цификация</w:t>
            </w:r>
          </w:p>
        </w:tc>
      </w:tr>
      <w:tr w:rsidR="00C73321" w:rsidRPr="00F11174" w14:paraId="252CD55B" w14:textId="77777777" w:rsidTr="00822731">
        <w:trPr>
          <w:trHeight w:val="70"/>
          <w:jc w:val="center"/>
        </w:trPr>
        <w:tc>
          <w:tcPr>
            <w:tcW w:w="544" w:type="dxa"/>
            <w:vMerge/>
            <w:tcBorders>
              <w:left w:val="single" w:sz="4" w:space="0" w:color="000000"/>
            </w:tcBorders>
            <w:vAlign w:val="center"/>
          </w:tcPr>
          <w:p w14:paraId="1017EA38" w14:textId="77777777" w:rsidR="00C73321" w:rsidRPr="00F11174" w:rsidRDefault="00C73321" w:rsidP="00365335">
            <w:pPr>
              <w:snapToGrid w:val="0"/>
              <w:ind w:firstLine="0"/>
              <w:jc w:val="center"/>
            </w:pPr>
          </w:p>
        </w:tc>
        <w:tc>
          <w:tcPr>
            <w:tcW w:w="924" w:type="dxa"/>
            <w:vMerge/>
            <w:tcBorders>
              <w:left w:val="single" w:sz="4" w:space="0" w:color="000000"/>
            </w:tcBorders>
          </w:tcPr>
          <w:p w14:paraId="00812FA1" w14:textId="77777777" w:rsidR="00C73321" w:rsidRPr="00F11174" w:rsidRDefault="00C73321" w:rsidP="00365335">
            <w:pPr>
              <w:snapToGrid w:val="0"/>
              <w:ind w:firstLine="0"/>
            </w:pPr>
          </w:p>
        </w:tc>
        <w:tc>
          <w:tcPr>
            <w:tcW w:w="4460" w:type="dxa"/>
            <w:tcBorders>
              <w:top w:val="single" w:sz="4" w:space="0" w:color="auto"/>
              <w:left w:val="single" w:sz="4" w:space="0" w:color="000000"/>
              <w:bottom w:val="single" w:sz="4" w:space="0" w:color="auto"/>
            </w:tcBorders>
          </w:tcPr>
          <w:p w14:paraId="770CD953" w14:textId="77777777" w:rsidR="00C73321" w:rsidRPr="00F5669E" w:rsidRDefault="00C73321" w:rsidP="00C73321">
            <w:pPr>
              <w:snapToGrid w:val="0"/>
              <w:ind w:firstLine="0"/>
            </w:pPr>
            <w:r w:rsidRPr="00895A6A">
              <w:t>2.</w:t>
            </w:r>
            <w:r>
              <w:t>3</w:t>
            </w:r>
            <w:r w:rsidRPr="00895A6A">
              <w:t>. Реализация прототипа и простой нейронной модели; изменение правила градиентного шага и элемента архитектуры</w:t>
            </w:r>
          </w:p>
        </w:tc>
        <w:tc>
          <w:tcPr>
            <w:tcW w:w="992" w:type="dxa"/>
            <w:tcBorders>
              <w:top w:val="single" w:sz="4" w:space="0" w:color="auto"/>
              <w:left w:val="single" w:sz="4" w:space="0" w:color="000000"/>
              <w:bottom w:val="single" w:sz="4" w:space="0" w:color="auto"/>
              <w:right w:val="single" w:sz="4" w:space="0" w:color="auto"/>
            </w:tcBorders>
            <w:vAlign w:val="center"/>
          </w:tcPr>
          <w:p w14:paraId="42FA3AF1" w14:textId="77777777" w:rsidR="00C73321" w:rsidRPr="00F11174" w:rsidRDefault="00C73321"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14B40340" w14:textId="77777777" w:rsidR="00C73321" w:rsidRPr="00F11174" w:rsidRDefault="00DF60A6" w:rsidP="00365335">
            <w:pPr>
              <w:ind w:firstLine="0"/>
              <w:jc w:val="center"/>
            </w:pPr>
            <w:r>
              <w:t>98</w:t>
            </w:r>
          </w:p>
        </w:tc>
        <w:tc>
          <w:tcPr>
            <w:tcW w:w="1878" w:type="dxa"/>
            <w:tcBorders>
              <w:top w:val="single" w:sz="4" w:space="0" w:color="auto"/>
              <w:left w:val="single" w:sz="4" w:space="0" w:color="000000"/>
              <w:bottom w:val="single" w:sz="4" w:space="0" w:color="auto"/>
              <w:right w:val="single" w:sz="4" w:space="0" w:color="000000"/>
            </w:tcBorders>
          </w:tcPr>
          <w:p w14:paraId="58ED5D9A" w14:textId="77777777" w:rsidR="00C73321" w:rsidRPr="00F11174" w:rsidRDefault="00C73321" w:rsidP="00365335">
            <w:pPr>
              <w:snapToGrid w:val="0"/>
              <w:ind w:firstLine="0"/>
            </w:pPr>
            <w:r w:rsidRPr="00F11174">
              <w:t>Код</w:t>
            </w:r>
            <w:r>
              <w:t>, конфигурации, контрольны</w:t>
            </w:r>
            <w:r w:rsidR="00217EA9">
              <w:t>е</w:t>
            </w:r>
            <w:r>
              <w:t xml:space="preserve"> результаты</w:t>
            </w:r>
          </w:p>
        </w:tc>
      </w:tr>
      <w:tr w:rsidR="001B0570" w:rsidRPr="00F11174" w14:paraId="697ECB85" w14:textId="77777777" w:rsidTr="00822731">
        <w:trPr>
          <w:trHeight w:val="70"/>
          <w:jc w:val="center"/>
        </w:trPr>
        <w:tc>
          <w:tcPr>
            <w:tcW w:w="544" w:type="dxa"/>
            <w:vMerge/>
            <w:tcBorders>
              <w:left w:val="single" w:sz="4" w:space="0" w:color="000000"/>
            </w:tcBorders>
            <w:vAlign w:val="center"/>
          </w:tcPr>
          <w:p w14:paraId="4401D9ED" w14:textId="77777777" w:rsidR="001B0570" w:rsidRPr="00F11174" w:rsidRDefault="001B0570" w:rsidP="00365335">
            <w:pPr>
              <w:snapToGrid w:val="0"/>
              <w:ind w:firstLine="0"/>
              <w:jc w:val="center"/>
            </w:pPr>
          </w:p>
        </w:tc>
        <w:tc>
          <w:tcPr>
            <w:tcW w:w="924" w:type="dxa"/>
            <w:vMerge/>
            <w:tcBorders>
              <w:left w:val="single" w:sz="4" w:space="0" w:color="000000"/>
            </w:tcBorders>
          </w:tcPr>
          <w:p w14:paraId="16123915"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tcPr>
          <w:p w14:paraId="5424A841" w14:textId="77777777" w:rsidR="001B0570" w:rsidRPr="00895A6A" w:rsidRDefault="001B0570" w:rsidP="00C73321">
            <w:pPr>
              <w:snapToGrid w:val="0"/>
              <w:ind w:firstLine="0"/>
            </w:pPr>
            <w:r>
              <w:t>2.4. Интеграция модулей и проверка: контрольный пример, градиент, сравнение алгоритма и архитектуры, ошиб</w:t>
            </w:r>
            <w:r w:rsidRPr="00895A6A">
              <w:t>очный ввод</w:t>
            </w:r>
          </w:p>
        </w:tc>
        <w:tc>
          <w:tcPr>
            <w:tcW w:w="992" w:type="dxa"/>
            <w:tcBorders>
              <w:top w:val="single" w:sz="4" w:space="0" w:color="auto"/>
              <w:left w:val="single" w:sz="4" w:space="0" w:color="000000"/>
              <w:bottom w:val="single" w:sz="4" w:space="0" w:color="auto"/>
              <w:right w:val="single" w:sz="4" w:space="0" w:color="auto"/>
            </w:tcBorders>
            <w:vAlign w:val="center"/>
          </w:tcPr>
          <w:p w14:paraId="1D57A659" w14:textId="77777777" w:rsidR="001B0570" w:rsidRPr="00F11174" w:rsidRDefault="001B0570"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46956AEA" w14:textId="77777777" w:rsidR="001B0570" w:rsidRPr="00F11174" w:rsidRDefault="001B0570" w:rsidP="001B0570">
            <w:pPr>
              <w:ind w:firstLine="0"/>
              <w:jc w:val="center"/>
            </w:pPr>
            <w:r>
              <w:t>20</w:t>
            </w:r>
          </w:p>
        </w:tc>
        <w:tc>
          <w:tcPr>
            <w:tcW w:w="1878" w:type="dxa"/>
            <w:tcBorders>
              <w:top w:val="single" w:sz="4" w:space="0" w:color="auto"/>
              <w:left w:val="single" w:sz="4" w:space="0" w:color="000000"/>
              <w:bottom w:val="single" w:sz="4" w:space="0" w:color="auto"/>
              <w:right w:val="single" w:sz="4" w:space="0" w:color="000000"/>
            </w:tcBorders>
          </w:tcPr>
          <w:p w14:paraId="6D3370E4" w14:textId="77777777" w:rsidR="001B0570" w:rsidRPr="00F11174" w:rsidRDefault="001B0570" w:rsidP="001B0570">
            <w:pPr>
              <w:snapToGrid w:val="0"/>
              <w:ind w:firstLine="0"/>
            </w:pPr>
            <w:r w:rsidRPr="00F11174">
              <w:t>Протокол проверок, сравнение</w:t>
            </w:r>
            <w:r>
              <w:t xml:space="preserve"> вариантов</w:t>
            </w:r>
          </w:p>
        </w:tc>
      </w:tr>
      <w:tr w:rsidR="00022A47" w:rsidRPr="00F11174" w14:paraId="4142C9FB" w14:textId="77777777" w:rsidTr="00822731">
        <w:trPr>
          <w:trHeight w:val="70"/>
          <w:jc w:val="center"/>
        </w:trPr>
        <w:tc>
          <w:tcPr>
            <w:tcW w:w="544" w:type="dxa"/>
            <w:vMerge/>
            <w:tcBorders>
              <w:left w:val="single" w:sz="4" w:space="0" w:color="000000"/>
            </w:tcBorders>
            <w:vAlign w:val="center"/>
          </w:tcPr>
          <w:p w14:paraId="40528E59" w14:textId="77777777" w:rsidR="00022A47" w:rsidRPr="00F11174" w:rsidRDefault="00022A47" w:rsidP="00365335">
            <w:pPr>
              <w:snapToGrid w:val="0"/>
              <w:ind w:firstLine="0"/>
              <w:jc w:val="center"/>
            </w:pPr>
          </w:p>
        </w:tc>
        <w:tc>
          <w:tcPr>
            <w:tcW w:w="924" w:type="dxa"/>
            <w:vMerge/>
            <w:tcBorders>
              <w:left w:val="single" w:sz="4" w:space="0" w:color="000000"/>
            </w:tcBorders>
          </w:tcPr>
          <w:p w14:paraId="3A2BCECA" w14:textId="77777777" w:rsidR="00022A47" w:rsidRPr="00F11174" w:rsidRDefault="00022A47" w:rsidP="00365335">
            <w:pPr>
              <w:snapToGrid w:val="0"/>
              <w:ind w:firstLine="0"/>
            </w:pPr>
          </w:p>
        </w:tc>
        <w:tc>
          <w:tcPr>
            <w:tcW w:w="4460" w:type="dxa"/>
            <w:tcBorders>
              <w:top w:val="single" w:sz="4" w:space="0" w:color="auto"/>
              <w:left w:val="single" w:sz="4" w:space="0" w:color="000000"/>
              <w:bottom w:val="single" w:sz="4" w:space="0" w:color="auto"/>
            </w:tcBorders>
          </w:tcPr>
          <w:p w14:paraId="3DA8E8C9" w14:textId="77777777" w:rsidR="00022A47" w:rsidRDefault="00022A47" w:rsidP="00C73321">
            <w:pPr>
              <w:snapToGrid w:val="0"/>
              <w:ind w:firstLine="0"/>
            </w:pPr>
            <w:r>
              <w:t>2.5. Установка прототипа в согласованной среде, регистрация и исправление дефекта, повторная проверка</w:t>
            </w:r>
          </w:p>
        </w:tc>
        <w:tc>
          <w:tcPr>
            <w:tcW w:w="992" w:type="dxa"/>
            <w:tcBorders>
              <w:top w:val="single" w:sz="4" w:space="0" w:color="auto"/>
              <w:left w:val="single" w:sz="4" w:space="0" w:color="000000"/>
              <w:bottom w:val="single" w:sz="4" w:space="0" w:color="auto"/>
              <w:right w:val="single" w:sz="4" w:space="0" w:color="auto"/>
            </w:tcBorders>
            <w:vAlign w:val="center"/>
          </w:tcPr>
          <w:p w14:paraId="13F732DA" w14:textId="77777777" w:rsidR="00022A47" w:rsidRPr="00F11174" w:rsidRDefault="00022A47" w:rsidP="00365335">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0D6681C8" w14:textId="77777777" w:rsidR="00022A47" w:rsidRDefault="00022A47" w:rsidP="001B0570">
            <w:pPr>
              <w:ind w:firstLine="0"/>
              <w:jc w:val="center"/>
            </w:pPr>
            <w:r>
              <w:t>6</w:t>
            </w:r>
          </w:p>
        </w:tc>
        <w:tc>
          <w:tcPr>
            <w:tcW w:w="1878" w:type="dxa"/>
            <w:tcBorders>
              <w:top w:val="single" w:sz="4" w:space="0" w:color="auto"/>
              <w:left w:val="single" w:sz="4" w:space="0" w:color="000000"/>
              <w:bottom w:val="single" w:sz="4" w:space="0" w:color="auto"/>
              <w:right w:val="single" w:sz="4" w:space="0" w:color="000000"/>
            </w:tcBorders>
          </w:tcPr>
          <w:p w14:paraId="308D8C0E" w14:textId="77777777" w:rsidR="00022A47" w:rsidRPr="00F11174" w:rsidRDefault="00022A47" w:rsidP="001B0570">
            <w:pPr>
              <w:snapToGrid w:val="0"/>
              <w:ind w:firstLine="0"/>
            </w:pPr>
            <w:r>
              <w:t>Журнал дефекта и изменений</w:t>
            </w:r>
          </w:p>
        </w:tc>
      </w:tr>
      <w:tr w:rsidR="001B0570" w:rsidRPr="00F11174" w14:paraId="405D2F6D" w14:textId="77777777" w:rsidTr="00822731">
        <w:trPr>
          <w:trHeight w:val="70"/>
          <w:jc w:val="center"/>
        </w:trPr>
        <w:tc>
          <w:tcPr>
            <w:tcW w:w="544" w:type="dxa"/>
            <w:vMerge/>
            <w:tcBorders>
              <w:left w:val="single" w:sz="4" w:space="0" w:color="000000"/>
            </w:tcBorders>
            <w:vAlign w:val="center"/>
          </w:tcPr>
          <w:p w14:paraId="3A4B744E" w14:textId="77777777" w:rsidR="001B0570" w:rsidRPr="00F11174" w:rsidRDefault="001B0570" w:rsidP="00365335">
            <w:pPr>
              <w:snapToGrid w:val="0"/>
              <w:ind w:firstLine="0"/>
              <w:jc w:val="center"/>
            </w:pPr>
          </w:p>
        </w:tc>
        <w:tc>
          <w:tcPr>
            <w:tcW w:w="924" w:type="dxa"/>
            <w:vMerge/>
            <w:tcBorders>
              <w:left w:val="single" w:sz="4" w:space="0" w:color="000000"/>
            </w:tcBorders>
          </w:tcPr>
          <w:p w14:paraId="7BB9B12B" w14:textId="77777777" w:rsidR="001B0570" w:rsidRPr="00F11174" w:rsidRDefault="001B0570" w:rsidP="00365335">
            <w:pPr>
              <w:snapToGrid w:val="0"/>
              <w:ind w:firstLine="0"/>
            </w:pPr>
          </w:p>
        </w:tc>
        <w:tc>
          <w:tcPr>
            <w:tcW w:w="4460" w:type="dxa"/>
            <w:tcBorders>
              <w:top w:val="single" w:sz="4" w:space="0" w:color="auto"/>
              <w:left w:val="single" w:sz="4" w:space="0" w:color="000000"/>
              <w:bottom w:val="single" w:sz="4" w:space="0" w:color="auto"/>
            </w:tcBorders>
          </w:tcPr>
          <w:p w14:paraId="1DCEC0D9" w14:textId="77777777" w:rsidR="001B0570" w:rsidRPr="00895A6A" w:rsidRDefault="001B0570" w:rsidP="001B0570">
            <w:pPr>
              <w:snapToGrid w:val="0"/>
              <w:ind w:firstLine="0"/>
            </w:pPr>
            <w:r>
              <w:t>2.</w:t>
            </w:r>
            <w:r w:rsidR="00022A47">
              <w:t>6</w:t>
            </w:r>
            <w:r>
              <w:t>. Подготовка инструкции запуска, примера конфигурации и данных, передача прототипа</w:t>
            </w:r>
          </w:p>
        </w:tc>
        <w:tc>
          <w:tcPr>
            <w:tcW w:w="992" w:type="dxa"/>
            <w:tcBorders>
              <w:top w:val="single" w:sz="4" w:space="0" w:color="auto"/>
              <w:left w:val="single" w:sz="4" w:space="0" w:color="000000"/>
              <w:bottom w:val="single" w:sz="4" w:space="0" w:color="auto"/>
              <w:right w:val="single" w:sz="4" w:space="0" w:color="auto"/>
            </w:tcBorders>
            <w:vAlign w:val="center"/>
          </w:tcPr>
          <w:p w14:paraId="1FC912FC" w14:textId="77777777" w:rsidR="001B0570" w:rsidRPr="00F11174" w:rsidRDefault="001B0570" w:rsidP="001B0570">
            <w:pPr>
              <w:snapToGrid w:val="0"/>
              <w:ind w:firstLine="0"/>
              <w:jc w:val="center"/>
            </w:pPr>
          </w:p>
        </w:tc>
        <w:tc>
          <w:tcPr>
            <w:tcW w:w="992" w:type="dxa"/>
            <w:tcBorders>
              <w:top w:val="single" w:sz="4" w:space="0" w:color="auto"/>
              <w:left w:val="single" w:sz="4" w:space="0" w:color="auto"/>
              <w:bottom w:val="single" w:sz="4" w:space="0" w:color="auto"/>
            </w:tcBorders>
            <w:vAlign w:val="center"/>
          </w:tcPr>
          <w:p w14:paraId="7FEA1254" w14:textId="77777777" w:rsidR="001B0570" w:rsidRDefault="00022A47" w:rsidP="001B0570">
            <w:pPr>
              <w:ind w:firstLine="0"/>
              <w:jc w:val="center"/>
            </w:pPr>
            <w:r>
              <w:t>14</w:t>
            </w:r>
          </w:p>
        </w:tc>
        <w:tc>
          <w:tcPr>
            <w:tcW w:w="1878" w:type="dxa"/>
            <w:tcBorders>
              <w:top w:val="single" w:sz="4" w:space="0" w:color="auto"/>
              <w:left w:val="single" w:sz="4" w:space="0" w:color="000000"/>
              <w:bottom w:val="single" w:sz="4" w:space="0" w:color="auto"/>
              <w:right w:val="single" w:sz="4" w:space="0" w:color="000000"/>
            </w:tcBorders>
          </w:tcPr>
          <w:p w14:paraId="51CE16FA" w14:textId="77777777" w:rsidR="001B0570" w:rsidRDefault="001B0570" w:rsidP="001B0570">
            <w:pPr>
              <w:snapToGrid w:val="0"/>
              <w:ind w:firstLine="0"/>
            </w:pPr>
            <w:r>
              <w:t>Выпуск прототипа и инструкции</w:t>
            </w:r>
          </w:p>
          <w:p w14:paraId="6A545567" w14:textId="77777777" w:rsidR="001B0570" w:rsidRPr="00F11174" w:rsidRDefault="001B0570" w:rsidP="001B0570">
            <w:pPr>
              <w:snapToGrid w:val="0"/>
              <w:ind w:firstLine="0"/>
            </w:pPr>
          </w:p>
        </w:tc>
      </w:tr>
      <w:tr w:rsidR="001B0570" w:rsidRPr="00F11174" w14:paraId="4FD89E83" w14:textId="77777777" w:rsidTr="00822731">
        <w:trPr>
          <w:trHeight w:val="835"/>
          <w:jc w:val="center"/>
        </w:trPr>
        <w:tc>
          <w:tcPr>
            <w:tcW w:w="544" w:type="dxa"/>
            <w:vMerge/>
            <w:tcBorders>
              <w:left w:val="single" w:sz="4" w:space="0" w:color="000000"/>
            </w:tcBorders>
            <w:vAlign w:val="center"/>
          </w:tcPr>
          <w:p w14:paraId="51F14EB9" w14:textId="77777777" w:rsidR="001B0570" w:rsidRPr="00F11174" w:rsidRDefault="001B0570" w:rsidP="00365335">
            <w:pPr>
              <w:snapToGrid w:val="0"/>
              <w:ind w:firstLine="0"/>
              <w:jc w:val="center"/>
            </w:pPr>
          </w:p>
        </w:tc>
        <w:tc>
          <w:tcPr>
            <w:tcW w:w="924" w:type="dxa"/>
            <w:vMerge/>
            <w:tcBorders>
              <w:left w:val="single" w:sz="4" w:space="0" w:color="000000"/>
            </w:tcBorders>
          </w:tcPr>
          <w:p w14:paraId="3165FF27" w14:textId="77777777" w:rsidR="001B0570" w:rsidRPr="00F11174" w:rsidRDefault="001B0570" w:rsidP="00365335">
            <w:pPr>
              <w:snapToGrid w:val="0"/>
              <w:ind w:firstLine="0"/>
            </w:pPr>
          </w:p>
        </w:tc>
        <w:tc>
          <w:tcPr>
            <w:tcW w:w="4460" w:type="dxa"/>
            <w:tcBorders>
              <w:top w:val="single" w:sz="4" w:space="0" w:color="000000"/>
              <w:left w:val="single" w:sz="4" w:space="0" w:color="000000"/>
            </w:tcBorders>
          </w:tcPr>
          <w:p w14:paraId="30FA3CE2" w14:textId="77777777" w:rsidR="001B0570" w:rsidRPr="00F11174" w:rsidRDefault="001B0570" w:rsidP="001B0570">
            <w:pPr>
              <w:snapToGrid w:val="0"/>
              <w:ind w:firstLine="0"/>
            </w:pPr>
            <w:r>
              <w:t>2.</w:t>
            </w:r>
            <w:r w:rsidR="00022A47">
              <w:t>7</w:t>
            </w:r>
            <w:r>
              <w:t>. Ведение дневника и технического описания прототипа</w:t>
            </w:r>
          </w:p>
        </w:tc>
        <w:tc>
          <w:tcPr>
            <w:tcW w:w="992" w:type="dxa"/>
            <w:tcBorders>
              <w:top w:val="single" w:sz="4" w:space="0" w:color="auto"/>
              <w:left w:val="single" w:sz="4" w:space="0" w:color="000000"/>
              <w:right w:val="single" w:sz="4" w:space="0" w:color="auto"/>
            </w:tcBorders>
            <w:vAlign w:val="center"/>
          </w:tcPr>
          <w:p w14:paraId="0AFE690B" w14:textId="77777777" w:rsidR="001B0570" w:rsidRPr="00F11174" w:rsidRDefault="001B0570" w:rsidP="001B0570">
            <w:pPr>
              <w:snapToGrid w:val="0"/>
              <w:ind w:firstLine="0"/>
              <w:jc w:val="center"/>
            </w:pPr>
          </w:p>
        </w:tc>
        <w:tc>
          <w:tcPr>
            <w:tcW w:w="992" w:type="dxa"/>
            <w:tcBorders>
              <w:top w:val="single" w:sz="4" w:space="0" w:color="auto"/>
              <w:left w:val="single" w:sz="4" w:space="0" w:color="auto"/>
            </w:tcBorders>
            <w:vAlign w:val="center"/>
          </w:tcPr>
          <w:p w14:paraId="5D1094A6" w14:textId="77777777" w:rsidR="001B0570" w:rsidRPr="00F11174" w:rsidRDefault="001B0570" w:rsidP="001B0570">
            <w:pPr>
              <w:snapToGrid w:val="0"/>
              <w:ind w:firstLine="0"/>
              <w:jc w:val="center"/>
            </w:pPr>
            <w:r>
              <w:t>16</w:t>
            </w:r>
          </w:p>
        </w:tc>
        <w:tc>
          <w:tcPr>
            <w:tcW w:w="1878" w:type="dxa"/>
            <w:tcBorders>
              <w:top w:val="single" w:sz="4" w:space="0" w:color="auto"/>
              <w:left w:val="single" w:sz="4" w:space="0" w:color="000000"/>
              <w:right w:val="single" w:sz="4" w:space="0" w:color="000000"/>
            </w:tcBorders>
          </w:tcPr>
          <w:p w14:paraId="60239359" w14:textId="77777777" w:rsidR="001B0570" w:rsidRPr="00F11174" w:rsidRDefault="001B0570" w:rsidP="001B0570">
            <w:pPr>
              <w:snapToGrid w:val="0"/>
              <w:ind w:firstLine="0"/>
            </w:pPr>
            <w:r w:rsidRPr="00F11174">
              <w:t>Дневник, техническое описание</w:t>
            </w:r>
          </w:p>
        </w:tc>
      </w:tr>
      <w:tr w:rsidR="001B0570" w:rsidRPr="00F11174" w14:paraId="1B5B5A8F" w14:textId="77777777" w:rsidTr="00822731">
        <w:trPr>
          <w:trHeight w:val="70"/>
          <w:jc w:val="center"/>
        </w:trPr>
        <w:tc>
          <w:tcPr>
            <w:tcW w:w="544" w:type="dxa"/>
            <w:vMerge w:val="restart"/>
            <w:tcBorders>
              <w:top w:val="single" w:sz="4" w:space="0" w:color="000000"/>
              <w:left w:val="single" w:sz="4" w:space="0" w:color="000000"/>
            </w:tcBorders>
            <w:vAlign w:val="center"/>
          </w:tcPr>
          <w:p w14:paraId="4445F7FB" w14:textId="77777777" w:rsidR="001B0570" w:rsidRPr="00F11174" w:rsidRDefault="001B0570" w:rsidP="00365335">
            <w:pPr>
              <w:snapToGrid w:val="0"/>
              <w:ind w:firstLine="0"/>
              <w:jc w:val="center"/>
            </w:pPr>
            <w:r w:rsidRPr="00F11174">
              <w:t>3.</w:t>
            </w:r>
          </w:p>
        </w:tc>
        <w:tc>
          <w:tcPr>
            <w:tcW w:w="924" w:type="dxa"/>
            <w:vMerge w:val="restart"/>
            <w:tcBorders>
              <w:top w:val="single" w:sz="4" w:space="0" w:color="000000"/>
              <w:left w:val="single" w:sz="4" w:space="0" w:color="000000"/>
            </w:tcBorders>
            <w:vAlign w:val="center"/>
          </w:tcPr>
          <w:p w14:paraId="4B4743B5" w14:textId="77777777" w:rsidR="001B0570" w:rsidRPr="00F11174" w:rsidRDefault="001B0570" w:rsidP="00365335">
            <w:pPr>
              <w:snapToGrid w:val="0"/>
              <w:ind w:firstLine="0"/>
              <w:jc w:val="center"/>
            </w:pPr>
            <w:r w:rsidRPr="00F11174">
              <w:t>Заключительный</w:t>
            </w:r>
          </w:p>
        </w:tc>
        <w:tc>
          <w:tcPr>
            <w:tcW w:w="4460" w:type="dxa"/>
            <w:tcBorders>
              <w:top w:val="single" w:sz="4" w:space="0" w:color="000000"/>
              <w:left w:val="single" w:sz="4" w:space="0" w:color="000000"/>
              <w:bottom w:val="single" w:sz="4" w:space="0" w:color="000000"/>
            </w:tcBorders>
          </w:tcPr>
          <w:p w14:paraId="07FD4356" w14:textId="77777777" w:rsidR="001B0570" w:rsidRPr="00F11174" w:rsidRDefault="001B0570" w:rsidP="00365335">
            <w:pPr>
              <w:snapToGrid w:val="0"/>
              <w:ind w:firstLine="0"/>
            </w:pPr>
            <w:r w:rsidRPr="00F11174">
              <w:t>3.1. Подготовка отчета, итоговых выводов и демонстрационного сценария</w:t>
            </w:r>
          </w:p>
        </w:tc>
        <w:tc>
          <w:tcPr>
            <w:tcW w:w="992" w:type="dxa"/>
            <w:tcBorders>
              <w:top w:val="single" w:sz="4" w:space="0" w:color="000000"/>
              <w:left w:val="single" w:sz="4" w:space="0" w:color="000000"/>
              <w:bottom w:val="single" w:sz="4" w:space="0" w:color="000000"/>
              <w:right w:val="single" w:sz="4" w:space="0" w:color="auto"/>
            </w:tcBorders>
            <w:vAlign w:val="center"/>
          </w:tcPr>
          <w:p w14:paraId="1A0CDFC9" w14:textId="77777777" w:rsidR="001B0570" w:rsidRPr="00F11174" w:rsidRDefault="001B0570" w:rsidP="00365335">
            <w:pPr>
              <w:snapToGrid w:val="0"/>
              <w:ind w:firstLine="0"/>
              <w:jc w:val="center"/>
            </w:pPr>
          </w:p>
        </w:tc>
        <w:tc>
          <w:tcPr>
            <w:tcW w:w="992" w:type="dxa"/>
            <w:tcBorders>
              <w:top w:val="single" w:sz="4" w:space="0" w:color="000000"/>
              <w:left w:val="single" w:sz="4" w:space="0" w:color="auto"/>
              <w:bottom w:val="single" w:sz="4" w:space="0" w:color="000000"/>
            </w:tcBorders>
            <w:vAlign w:val="center"/>
          </w:tcPr>
          <w:p w14:paraId="7AF1D591" w14:textId="77777777" w:rsidR="001B0570" w:rsidRPr="00F11174" w:rsidRDefault="001B0570" w:rsidP="00365335">
            <w:pPr>
              <w:snapToGrid w:val="0"/>
              <w:ind w:firstLine="0"/>
              <w:jc w:val="center"/>
            </w:pPr>
            <w:r w:rsidRPr="00F11174">
              <w:t>2</w:t>
            </w:r>
            <w:r>
              <w:t>0</w:t>
            </w:r>
          </w:p>
        </w:tc>
        <w:tc>
          <w:tcPr>
            <w:tcW w:w="1878" w:type="dxa"/>
            <w:tcBorders>
              <w:top w:val="single" w:sz="4" w:space="0" w:color="000000"/>
              <w:left w:val="single" w:sz="4" w:space="0" w:color="000000"/>
              <w:bottom w:val="single" w:sz="4" w:space="0" w:color="000000"/>
              <w:right w:val="single" w:sz="4" w:space="0" w:color="000000"/>
            </w:tcBorders>
          </w:tcPr>
          <w:p w14:paraId="2A9B1AAE" w14:textId="77777777" w:rsidR="001B0570" w:rsidRPr="00F11174" w:rsidRDefault="001B0570" w:rsidP="00365335">
            <w:pPr>
              <w:snapToGrid w:val="0"/>
              <w:ind w:firstLine="0"/>
            </w:pPr>
            <w:r w:rsidRPr="00F11174">
              <w:t>Отч</w:t>
            </w:r>
            <w:r w:rsidR="00217EA9">
              <w:t>е</w:t>
            </w:r>
            <w:r w:rsidRPr="00F11174">
              <w:t>тная документация</w:t>
            </w:r>
          </w:p>
        </w:tc>
      </w:tr>
      <w:tr w:rsidR="001B0570" w:rsidRPr="00F11174" w14:paraId="3CDDDEFA" w14:textId="77777777" w:rsidTr="00822731">
        <w:trPr>
          <w:trHeight w:val="70"/>
          <w:jc w:val="center"/>
        </w:trPr>
        <w:tc>
          <w:tcPr>
            <w:tcW w:w="544" w:type="dxa"/>
            <w:vMerge/>
            <w:tcBorders>
              <w:top w:val="single" w:sz="4" w:space="0" w:color="000000"/>
              <w:left w:val="single" w:sz="4" w:space="0" w:color="000000"/>
            </w:tcBorders>
            <w:vAlign w:val="center"/>
          </w:tcPr>
          <w:p w14:paraId="1AADCF28" w14:textId="77777777" w:rsidR="001B0570" w:rsidRPr="00F11174" w:rsidRDefault="001B0570" w:rsidP="00365335">
            <w:pPr>
              <w:snapToGrid w:val="0"/>
              <w:ind w:firstLine="0"/>
              <w:jc w:val="center"/>
            </w:pPr>
          </w:p>
        </w:tc>
        <w:tc>
          <w:tcPr>
            <w:tcW w:w="924" w:type="dxa"/>
            <w:vMerge/>
            <w:tcBorders>
              <w:top w:val="single" w:sz="4" w:space="0" w:color="000000"/>
              <w:left w:val="single" w:sz="4" w:space="0" w:color="000000"/>
            </w:tcBorders>
            <w:vAlign w:val="center"/>
          </w:tcPr>
          <w:p w14:paraId="18F0F5A5" w14:textId="77777777" w:rsidR="001B0570" w:rsidRPr="00F11174" w:rsidRDefault="001B0570" w:rsidP="00365335">
            <w:pPr>
              <w:snapToGrid w:val="0"/>
              <w:ind w:firstLine="0"/>
              <w:jc w:val="center"/>
            </w:pPr>
          </w:p>
        </w:tc>
        <w:tc>
          <w:tcPr>
            <w:tcW w:w="4460" w:type="dxa"/>
            <w:tcBorders>
              <w:top w:val="single" w:sz="4" w:space="0" w:color="000000"/>
              <w:left w:val="single" w:sz="4" w:space="0" w:color="000000"/>
              <w:bottom w:val="single" w:sz="4" w:space="0" w:color="000000"/>
            </w:tcBorders>
          </w:tcPr>
          <w:p w14:paraId="6F0C72AF" w14:textId="77777777" w:rsidR="001B0570" w:rsidRPr="00F11174" w:rsidRDefault="001B0570" w:rsidP="00365335">
            <w:pPr>
              <w:snapToGrid w:val="0"/>
              <w:ind w:firstLine="0"/>
            </w:pPr>
            <w:r w:rsidRPr="00F11174">
              <w:rPr>
                <w:i/>
              </w:rPr>
              <w:t>3.2. Демонстрация прототипа и обсуждение результатов проверки</w:t>
            </w:r>
          </w:p>
        </w:tc>
        <w:tc>
          <w:tcPr>
            <w:tcW w:w="992" w:type="dxa"/>
            <w:tcBorders>
              <w:top w:val="single" w:sz="4" w:space="0" w:color="000000"/>
              <w:left w:val="single" w:sz="4" w:space="0" w:color="000000"/>
              <w:bottom w:val="single" w:sz="4" w:space="0" w:color="000000"/>
              <w:right w:val="single" w:sz="4" w:space="0" w:color="auto"/>
            </w:tcBorders>
            <w:vAlign w:val="center"/>
          </w:tcPr>
          <w:p w14:paraId="4B98A92C" w14:textId="77777777" w:rsidR="001B0570" w:rsidRPr="00F11174" w:rsidRDefault="001B0570" w:rsidP="00365335">
            <w:pPr>
              <w:snapToGrid w:val="0"/>
              <w:ind w:firstLine="0"/>
              <w:jc w:val="center"/>
            </w:pPr>
            <w:r w:rsidRPr="00F11174">
              <w:t>1</w:t>
            </w:r>
          </w:p>
        </w:tc>
        <w:tc>
          <w:tcPr>
            <w:tcW w:w="992" w:type="dxa"/>
            <w:tcBorders>
              <w:top w:val="single" w:sz="4" w:space="0" w:color="000000"/>
              <w:left w:val="single" w:sz="4" w:space="0" w:color="auto"/>
              <w:bottom w:val="single" w:sz="4" w:space="0" w:color="000000"/>
            </w:tcBorders>
            <w:vAlign w:val="center"/>
          </w:tcPr>
          <w:p w14:paraId="3A9ED1BB"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tcPr>
          <w:p w14:paraId="79E0B71D" w14:textId="77777777" w:rsidR="001B0570" w:rsidRPr="00F11174" w:rsidRDefault="00F64D37" w:rsidP="00365335">
            <w:pPr>
              <w:snapToGrid w:val="0"/>
              <w:ind w:firstLine="0"/>
            </w:pPr>
            <w:r>
              <w:t>Защита отчета</w:t>
            </w:r>
          </w:p>
        </w:tc>
      </w:tr>
      <w:tr w:rsidR="001B0570" w:rsidRPr="00F11174" w14:paraId="663DF187" w14:textId="77777777" w:rsidTr="00822731">
        <w:trPr>
          <w:trHeight w:val="70"/>
          <w:jc w:val="center"/>
        </w:trPr>
        <w:tc>
          <w:tcPr>
            <w:tcW w:w="544" w:type="dxa"/>
            <w:vMerge/>
            <w:tcBorders>
              <w:left w:val="single" w:sz="4" w:space="0" w:color="000000"/>
              <w:bottom w:val="single" w:sz="4" w:space="0" w:color="000000"/>
            </w:tcBorders>
          </w:tcPr>
          <w:p w14:paraId="26BFF803" w14:textId="77777777" w:rsidR="001B0570" w:rsidRPr="00F11174" w:rsidRDefault="001B0570" w:rsidP="00365335">
            <w:pPr>
              <w:snapToGrid w:val="0"/>
              <w:ind w:firstLine="0"/>
              <w:jc w:val="center"/>
            </w:pPr>
          </w:p>
        </w:tc>
        <w:tc>
          <w:tcPr>
            <w:tcW w:w="924" w:type="dxa"/>
            <w:vMerge/>
            <w:tcBorders>
              <w:left w:val="single" w:sz="4" w:space="0" w:color="000000"/>
              <w:bottom w:val="single" w:sz="4" w:space="0" w:color="000000"/>
            </w:tcBorders>
          </w:tcPr>
          <w:p w14:paraId="2D9A40BD" w14:textId="77777777" w:rsidR="001B0570" w:rsidRPr="00F11174" w:rsidRDefault="001B0570" w:rsidP="00365335">
            <w:pPr>
              <w:snapToGrid w:val="0"/>
              <w:ind w:firstLine="0"/>
            </w:pPr>
          </w:p>
        </w:tc>
        <w:tc>
          <w:tcPr>
            <w:tcW w:w="4460" w:type="dxa"/>
            <w:tcBorders>
              <w:top w:val="single" w:sz="4" w:space="0" w:color="000000"/>
              <w:left w:val="single" w:sz="4" w:space="0" w:color="000000"/>
              <w:bottom w:val="single" w:sz="4" w:space="0" w:color="000000"/>
            </w:tcBorders>
          </w:tcPr>
          <w:p w14:paraId="11B26E9A" w14:textId="77777777" w:rsidR="001B0570" w:rsidRPr="00F11174" w:rsidRDefault="001B0570" w:rsidP="00365335">
            <w:pPr>
              <w:snapToGrid w:val="0"/>
              <w:ind w:firstLine="0"/>
              <w:rPr>
                <w:i/>
              </w:rPr>
            </w:pPr>
            <w:r w:rsidRPr="00F11174">
              <w:rPr>
                <w:i/>
              </w:rPr>
              <w:t>3.3. Промежуточная аттестация</w:t>
            </w:r>
          </w:p>
        </w:tc>
        <w:tc>
          <w:tcPr>
            <w:tcW w:w="992" w:type="dxa"/>
            <w:tcBorders>
              <w:top w:val="single" w:sz="4" w:space="0" w:color="000000"/>
              <w:left w:val="single" w:sz="4" w:space="0" w:color="000000"/>
              <w:bottom w:val="single" w:sz="4" w:space="0" w:color="000000"/>
              <w:right w:val="single" w:sz="4" w:space="0" w:color="auto"/>
            </w:tcBorders>
            <w:vAlign w:val="center"/>
          </w:tcPr>
          <w:p w14:paraId="0549B88E" w14:textId="77777777" w:rsidR="001B0570" w:rsidRPr="00F11174" w:rsidRDefault="001B0570" w:rsidP="00365335">
            <w:pPr>
              <w:snapToGrid w:val="0"/>
              <w:ind w:firstLine="0"/>
              <w:jc w:val="center"/>
            </w:pPr>
            <w:r w:rsidRPr="00F11174">
              <w:t>1</w:t>
            </w:r>
          </w:p>
        </w:tc>
        <w:tc>
          <w:tcPr>
            <w:tcW w:w="992" w:type="dxa"/>
            <w:tcBorders>
              <w:top w:val="single" w:sz="4" w:space="0" w:color="000000"/>
              <w:left w:val="single" w:sz="4" w:space="0" w:color="auto"/>
              <w:bottom w:val="single" w:sz="4" w:space="0" w:color="000000"/>
            </w:tcBorders>
            <w:vAlign w:val="center"/>
          </w:tcPr>
          <w:p w14:paraId="7839D24F" w14:textId="77777777" w:rsidR="001B0570" w:rsidRPr="00F11174" w:rsidRDefault="001B0570" w:rsidP="00365335">
            <w:pPr>
              <w:snapToGrid w:val="0"/>
              <w:ind w:firstLine="0"/>
              <w:jc w:val="center"/>
            </w:pPr>
          </w:p>
        </w:tc>
        <w:tc>
          <w:tcPr>
            <w:tcW w:w="1878" w:type="dxa"/>
            <w:tcBorders>
              <w:top w:val="single" w:sz="4" w:space="0" w:color="000000"/>
              <w:left w:val="single" w:sz="4" w:space="0" w:color="000000"/>
              <w:bottom w:val="single" w:sz="4" w:space="0" w:color="000000"/>
              <w:right w:val="single" w:sz="4" w:space="0" w:color="000000"/>
            </w:tcBorders>
          </w:tcPr>
          <w:p w14:paraId="5D461FC7" w14:textId="77777777" w:rsidR="001B0570" w:rsidRPr="00F11174" w:rsidRDefault="001B0570" w:rsidP="00365335">
            <w:pPr>
              <w:snapToGrid w:val="0"/>
              <w:ind w:firstLine="0"/>
            </w:pPr>
            <w:r w:rsidRPr="00F11174">
              <w:t>Зач</w:t>
            </w:r>
            <w:r w:rsidR="00217EA9">
              <w:t>е</w:t>
            </w:r>
            <w:r w:rsidRPr="00F11174">
              <w:t>т с оценкой</w:t>
            </w:r>
          </w:p>
        </w:tc>
      </w:tr>
      <w:tr w:rsidR="001B0570" w:rsidRPr="00F11174" w14:paraId="267A1661" w14:textId="77777777" w:rsidTr="00822731">
        <w:trPr>
          <w:trHeight w:val="70"/>
          <w:jc w:val="center"/>
        </w:trPr>
        <w:tc>
          <w:tcPr>
            <w:tcW w:w="5928" w:type="dxa"/>
            <w:gridSpan w:val="3"/>
            <w:tcBorders>
              <w:top w:val="single" w:sz="4" w:space="0" w:color="000000"/>
              <w:left w:val="single" w:sz="4" w:space="0" w:color="000000"/>
              <w:bottom w:val="single" w:sz="4" w:space="0" w:color="000000"/>
            </w:tcBorders>
          </w:tcPr>
          <w:p w14:paraId="7167B8E2" w14:textId="77777777" w:rsidR="001B0570" w:rsidRPr="00F11174" w:rsidRDefault="001B0570" w:rsidP="00365335">
            <w:pPr>
              <w:snapToGrid w:val="0"/>
              <w:ind w:firstLine="0"/>
              <w:jc w:val="right"/>
              <w:rPr>
                <w:i/>
              </w:rPr>
            </w:pPr>
            <w:r w:rsidRPr="00F11174">
              <w:rPr>
                <w:i/>
              </w:rPr>
              <w:t>Итого часов по практике:</w:t>
            </w:r>
          </w:p>
        </w:tc>
        <w:tc>
          <w:tcPr>
            <w:tcW w:w="992" w:type="dxa"/>
            <w:tcBorders>
              <w:top w:val="single" w:sz="4" w:space="0" w:color="000000"/>
              <w:left w:val="single" w:sz="4" w:space="0" w:color="000000"/>
              <w:bottom w:val="single" w:sz="4" w:space="0" w:color="000000"/>
              <w:right w:val="single" w:sz="4" w:space="0" w:color="auto"/>
            </w:tcBorders>
            <w:vAlign w:val="center"/>
          </w:tcPr>
          <w:p w14:paraId="332CA512" w14:textId="77777777" w:rsidR="001B0570" w:rsidRPr="00F11174" w:rsidRDefault="001B0570" w:rsidP="00365335">
            <w:pPr>
              <w:snapToGrid w:val="0"/>
              <w:ind w:firstLine="0"/>
              <w:jc w:val="center"/>
            </w:pPr>
            <w:r w:rsidRPr="00F11174">
              <w:t>6</w:t>
            </w:r>
          </w:p>
        </w:tc>
        <w:tc>
          <w:tcPr>
            <w:tcW w:w="992" w:type="dxa"/>
            <w:tcBorders>
              <w:top w:val="single" w:sz="4" w:space="0" w:color="000000"/>
              <w:left w:val="single" w:sz="4" w:space="0" w:color="auto"/>
              <w:bottom w:val="single" w:sz="4" w:space="0" w:color="000000"/>
            </w:tcBorders>
            <w:vAlign w:val="center"/>
          </w:tcPr>
          <w:p w14:paraId="52C57DD4" w14:textId="77777777" w:rsidR="001B0570" w:rsidRPr="00F11174" w:rsidRDefault="001B0570" w:rsidP="00365335">
            <w:pPr>
              <w:snapToGrid w:val="0"/>
              <w:ind w:firstLine="0"/>
              <w:jc w:val="center"/>
            </w:pPr>
            <w:r>
              <w:t>210</w:t>
            </w:r>
          </w:p>
        </w:tc>
        <w:tc>
          <w:tcPr>
            <w:tcW w:w="1878" w:type="dxa"/>
            <w:tcBorders>
              <w:top w:val="single" w:sz="4" w:space="0" w:color="000000"/>
              <w:left w:val="single" w:sz="4" w:space="0" w:color="000000"/>
              <w:bottom w:val="single" w:sz="4" w:space="0" w:color="000000"/>
              <w:right w:val="single" w:sz="4" w:space="0" w:color="000000"/>
            </w:tcBorders>
          </w:tcPr>
          <w:p w14:paraId="7D790321" w14:textId="77777777" w:rsidR="001B0570" w:rsidRPr="00F11174" w:rsidRDefault="001B0570" w:rsidP="00365335">
            <w:pPr>
              <w:snapToGrid w:val="0"/>
              <w:ind w:firstLine="0"/>
            </w:pPr>
          </w:p>
        </w:tc>
      </w:tr>
      <w:tr w:rsidR="00F64D37" w:rsidRPr="00F11174" w14:paraId="0C28E7DA" w14:textId="77777777" w:rsidTr="00F64D37">
        <w:trPr>
          <w:trHeight w:val="70"/>
          <w:jc w:val="center"/>
        </w:trPr>
        <w:tc>
          <w:tcPr>
            <w:tcW w:w="5928" w:type="dxa"/>
            <w:gridSpan w:val="3"/>
            <w:tcBorders>
              <w:top w:val="single" w:sz="4" w:space="0" w:color="000000"/>
              <w:left w:val="single" w:sz="4" w:space="0" w:color="000000"/>
              <w:bottom w:val="single" w:sz="4" w:space="0" w:color="000000"/>
            </w:tcBorders>
          </w:tcPr>
          <w:p w14:paraId="34B957CA" w14:textId="77777777" w:rsidR="00F64D37" w:rsidRPr="00F11174" w:rsidRDefault="00F64D37" w:rsidP="00F64D37">
            <w:pPr>
              <w:snapToGrid w:val="0"/>
              <w:ind w:firstLine="0"/>
              <w:jc w:val="right"/>
              <w:rPr>
                <w:i/>
              </w:rPr>
            </w:pPr>
            <w:r>
              <w:rPr>
                <w:i/>
              </w:rPr>
              <w:t>Объем практической подготовки (отдельно в учебном плане не выделен)</w:t>
            </w:r>
          </w:p>
        </w:tc>
        <w:tc>
          <w:tcPr>
            <w:tcW w:w="1984" w:type="dxa"/>
            <w:gridSpan w:val="2"/>
            <w:tcBorders>
              <w:top w:val="single" w:sz="4" w:space="0" w:color="000000"/>
              <w:left w:val="single" w:sz="4" w:space="0" w:color="000000"/>
              <w:bottom w:val="single" w:sz="4" w:space="0" w:color="000000"/>
            </w:tcBorders>
            <w:vAlign w:val="center"/>
          </w:tcPr>
          <w:p w14:paraId="45699DF9" w14:textId="77777777" w:rsidR="00F64D37" w:rsidRDefault="00F64D37" w:rsidP="00365335">
            <w:pPr>
              <w:snapToGrid w:val="0"/>
              <w:ind w:firstLine="0"/>
              <w:jc w:val="center"/>
            </w:pPr>
            <w:r>
              <w:t>Не выделен в УП</w:t>
            </w:r>
          </w:p>
        </w:tc>
        <w:tc>
          <w:tcPr>
            <w:tcW w:w="1878" w:type="dxa"/>
            <w:tcBorders>
              <w:top w:val="single" w:sz="4" w:space="0" w:color="000000"/>
              <w:left w:val="single" w:sz="4" w:space="0" w:color="000000"/>
              <w:bottom w:val="single" w:sz="4" w:space="0" w:color="000000"/>
              <w:right w:val="single" w:sz="4" w:space="0" w:color="000000"/>
            </w:tcBorders>
          </w:tcPr>
          <w:p w14:paraId="7FDE3F22" w14:textId="77777777" w:rsidR="00F64D37" w:rsidRPr="00F11174" w:rsidRDefault="00F64D37" w:rsidP="00365335">
            <w:pPr>
              <w:snapToGrid w:val="0"/>
              <w:ind w:firstLine="0"/>
            </w:pPr>
          </w:p>
        </w:tc>
      </w:tr>
      <w:tr w:rsidR="00F64D37" w:rsidRPr="00F11174" w14:paraId="44828D95" w14:textId="77777777" w:rsidTr="00F64D37">
        <w:trPr>
          <w:trHeight w:val="70"/>
          <w:jc w:val="center"/>
        </w:trPr>
        <w:tc>
          <w:tcPr>
            <w:tcW w:w="5928" w:type="dxa"/>
            <w:gridSpan w:val="3"/>
            <w:tcBorders>
              <w:top w:val="single" w:sz="4" w:space="0" w:color="000000"/>
              <w:left w:val="single" w:sz="4" w:space="0" w:color="000000"/>
              <w:bottom w:val="single" w:sz="4" w:space="0" w:color="000000"/>
            </w:tcBorders>
          </w:tcPr>
          <w:p w14:paraId="18534A46" w14:textId="77777777" w:rsidR="00F64D37" w:rsidRPr="002B41A0" w:rsidRDefault="00F64D37" w:rsidP="00F64D37">
            <w:pPr>
              <w:snapToGrid w:val="0"/>
              <w:ind w:firstLine="0"/>
              <w:jc w:val="right"/>
              <w:rPr>
                <w:b/>
                <w:i/>
              </w:rPr>
            </w:pPr>
            <w:r w:rsidRPr="002B41A0">
              <w:rPr>
                <w:b/>
                <w:i/>
              </w:rPr>
              <w:t>Всего часов</w:t>
            </w:r>
          </w:p>
        </w:tc>
        <w:tc>
          <w:tcPr>
            <w:tcW w:w="1984" w:type="dxa"/>
            <w:gridSpan w:val="2"/>
            <w:tcBorders>
              <w:top w:val="single" w:sz="4" w:space="0" w:color="000000"/>
              <w:left w:val="single" w:sz="4" w:space="0" w:color="000000"/>
              <w:bottom w:val="single" w:sz="4" w:space="0" w:color="000000"/>
            </w:tcBorders>
            <w:vAlign w:val="center"/>
          </w:tcPr>
          <w:p w14:paraId="4E551C1F" w14:textId="77777777" w:rsidR="00F64D37" w:rsidRDefault="00F64D37" w:rsidP="00365335">
            <w:pPr>
              <w:snapToGrid w:val="0"/>
              <w:ind w:firstLine="0"/>
              <w:jc w:val="center"/>
            </w:pPr>
            <w:r>
              <w:t>216</w:t>
            </w:r>
          </w:p>
        </w:tc>
        <w:tc>
          <w:tcPr>
            <w:tcW w:w="1878" w:type="dxa"/>
            <w:tcBorders>
              <w:top w:val="single" w:sz="4" w:space="0" w:color="000000"/>
              <w:left w:val="single" w:sz="4" w:space="0" w:color="000000"/>
              <w:bottom w:val="single" w:sz="4" w:space="0" w:color="000000"/>
              <w:right w:val="single" w:sz="4" w:space="0" w:color="000000"/>
            </w:tcBorders>
          </w:tcPr>
          <w:p w14:paraId="3224B00C" w14:textId="77777777" w:rsidR="00F64D37" w:rsidRPr="00F11174" w:rsidRDefault="00F64D37" w:rsidP="00365335">
            <w:pPr>
              <w:snapToGrid w:val="0"/>
              <w:ind w:firstLine="0"/>
            </w:pPr>
          </w:p>
        </w:tc>
      </w:tr>
    </w:tbl>
    <w:p w14:paraId="5F7E6312" w14:textId="77777777" w:rsidR="00AD5A02" w:rsidRDefault="00AD5A02" w:rsidP="005B7176">
      <w:pPr>
        <w:ind w:firstLine="567"/>
        <w:rPr>
          <w:b/>
          <w:sz w:val="28"/>
          <w:szCs w:val="28"/>
        </w:rPr>
      </w:pPr>
    </w:p>
    <w:p w14:paraId="0EAB907E" w14:textId="77777777" w:rsidR="00634265" w:rsidRDefault="000A44B6" w:rsidP="005B7176">
      <w:pPr>
        <w:ind w:firstLine="567"/>
        <w:rPr>
          <w:b/>
          <w:sz w:val="28"/>
          <w:szCs w:val="28"/>
        </w:rPr>
      </w:pPr>
      <w:r w:rsidRPr="00321BA4">
        <w:rPr>
          <w:b/>
          <w:sz w:val="28"/>
          <w:szCs w:val="28"/>
        </w:rPr>
        <w:t xml:space="preserve">7. </w:t>
      </w:r>
      <w:r w:rsidR="008C26C5">
        <w:rPr>
          <w:b/>
          <w:sz w:val="28"/>
          <w:szCs w:val="28"/>
        </w:rPr>
        <w:t>ФОРМЫ ОТЧЕТНОСТИ ПО ПРАКТИКЕ</w:t>
      </w:r>
    </w:p>
    <w:p w14:paraId="60200DF3" w14:textId="507A652A" w:rsidR="008E41E1" w:rsidRPr="008E41E1" w:rsidRDefault="008E41E1" w:rsidP="008E41E1">
      <w:pPr>
        <w:pStyle w:val="a7"/>
        <w:ind w:firstLine="567"/>
        <w:rPr>
          <w:sz w:val="28"/>
          <w:szCs w:val="28"/>
        </w:rPr>
      </w:pPr>
      <w:r w:rsidRPr="008E41E1">
        <w:rPr>
          <w:sz w:val="28"/>
          <w:szCs w:val="28"/>
        </w:rPr>
        <w:t xml:space="preserve">В период прохождения практики обучающийся поэтапно формирует пакет документов, необходимых для промежуточной аттестации по итогам практики. Данные документы в установленные сроки студент предоставляет на кафедру. </w:t>
      </w:r>
      <w:r>
        <w:rPr>
          <w:sz w:val="28"/>
          <w:szCs w:val="28"/>
        </w:rPr>
        <w:t>Д</w:t>
      </w:r>
      <w:r w:rsidRPr="008E41E1">
        <w:rPr>
          <w:sz w:val="28"/>
          <w:szCs w:val="28"/>
        </w:rPr>
        <w:t>ифференцированный зачет по практике приравнивается к заче</w:t>
      </w:r>
      <w:r w:rsidRPr="008E41E1">
        <w:rPr>
          <w:sz w:val="28"/>
          <w:szCs w:val="28"/>
        </w:rPr>
        <w:lastRenderedPageBreak/>
        <w:t>там по теоретическому обучению и учитывается при подведении итогов общей успеваемости обучающихся.</w:t>
      </w:r>
    </w:p>
    <w:p w14:paraId="46FEB3E6" w14:textId="48C40F53" w:rsidR="00C73321" w:rsidRDefault="008E41E1" w:rsidP="008E41E1">
      <w:pPr>
        <w:pStyle w:val="a7"/>
        <w:spacing w:after="0"/>
        <w:ind w:firstLine="567"/>
        <w:jc w:val="both"/>
        <w:rPr>
          <w:color w:val="000000"/>
          <w:sz w:val="28"/>
          <w:szCs w:val="28"/>
        </w:rPr>
      </w:pPr>
      <w:r w:rsidRPr="008E41E1">
        <w:rPr>
          <w:sz w:val="28"/>
          <w:szCs w:val="28"/>
        </w:rPr>
        <w:t>Студент должен предоставить следующие документы:</w:t>
      </w:r>
    </w:p>
    <w:p w14:paraId="58C9D176" w14:textId="77777777" w:rsidR="00FE00A3" w:rsidRPr="00FE00A3" w:rsidRDefault="00FE00A3" w:rsidP="001B0570">
      <w:pPr>
        <w:pStyle w:val="a7"/>
        <w:spacing w:after="0"/>
        <w:ind w:firstLine="567"/>
        <w:jc w:val="both"/>
        <w:rPr>
          <w:sz w:val="28"/>
          <w:szCs w:val="28"/>
          <w:u w:val="single"/>
        </w:rPr>
      </w:pPr>
      <w:r w:rsidRPr="00FE00A3">
        <w:rPr>
          <w:color w:val="000000"/>
          <w:sz w:val="28"/>
          <w:szCs w:val="28"/>
          <w:u w:val="single"/>
        </w:rPr>
        <w:t>Обязательно:</w:t>
      </w:r>
    </w:p>
    <w:p w14:paraId="51758E6F" w14:textId="77777777" w:rsidR="00415BD9" w:rsidRPr="00212590" w:rsidRDefault="00415BD9" w:rsidP="00CE703F">
      <w:pPr>
        <w:numPr>
          <w:ilvl w:val="0"/>
          <w:numId w:val="5"/>
        </w:numPr>
        <w:tabs>
          <w:tab w:val="left" w:pos="0"/>
        </w:tabs>
        <w:rPr>
          <w:color w:val="000000"/>
          <w:sz w:val="28"/>
          <w:szCs w:val="28"/>
        </w:rPr>
      </w:pPr>
      <w:r>
        <w:rPr>
          <w:color w:val="000000"/>
          <w:sz w:val="28"/>
          <w:szCs w:val="28"/>
        </w:rPr>
        <w:t>И</w:t>
      </w:r>
      <w:r w:rsidRPr="00212590">
        <w:rPr>
          <w:color w:val="000000"/>
          <w:sz w:val="28"/>
          <w:szCs w:val="28"/>
        </w:rPr>
        <w:t>ндивидуальное задание</w:t>
      </w:r>
      <w:r>
        <w:rPr>
          <w:color w:val="000000"/>
          <w:sz w:val="28"/>
          <w:szCs w:val="28"/>
        </w:rPr>
        <w:t xml:space="preserve"> (Приложени</w:t>
      </w:r>
      <w:r w:rsidR="008E20FC">
        <w:rPr>
          <w:color w:val="000000"/>
          <w:sz w:val="28"/>
          <w:szCs w:val="28"/>
        </w:rPr>
        <w:t>я</w:t>
      </w:r>
      <w:r>
        <w:rPr>
          <w:color w:val="000000"/>
          <w:sz w:val="28"/>
          <w:szCs w:val="28"/>
        </w:rPr>
        <w:t xml:space="preserve"> 1.1</w:t>
      </w:r>
      <w:r w:rsidR="008E20FC">
        <w:rPr>
          <w:color w:val="000000"/>
          <w:sz w:val="28"/>
          <w:szCs w:val="28"/>
        </w:rPr>
        <w:t>, 1.2</w:t>
      </w:r>
      <w:r>
        <w:rPr>
          <w:color w:val="000000"/>
          <w:sz w:val="28"/>
          <w:szCs w:val="28"/>
        </w:rPr>
        <w:t>)</w:t>
      </w:r>
    </w:p>
    <w:p w14:paraId="25E607C0" w14:textId="77777777" w:rsidR="00415BD9" w:rsidRDefault="00415BD9" w:rsidP="00CE703F">
      <w:pPr>
        <w:numPr>
          <w:ilvl w:val="0"/>
          <w:numId w:val="5"/>
        </w:numPr>
        <w:tabs>
          <w:tab w:val="left" w:pos="0"/>
        </w:tabs>
        <w:rPr>
          <w:color w:val="000000"/>
          <w:sz w:val="28"/>
          <w:szCs w:val="28"/>
        </w:rPr>
      </w:pPr>
      <w:r>
        <w:rPr>
          <w:color w:val="000000"/>
          <w:sz w:val="28"/>
          <w:szCs w:val="28"/>
        </w:rPr>
        <w:t>О</w:t>
      </w:r>
      <w:r w:rsidRPr="00212590">
        <w:rPr>
          <w:color w:val="000000"/>
          <w:sz w:val="28"/>
          <w:szCs w:val="28"/>
        </w:rPr>
        <w:t>тчет</w:t>
      </w:r>
      <w:r>
        <w:rPr>
          <w:color w:val="000000"/>
          <w:sz w:val="28"/>
          <w:szCs w:val="28"/>
        </w:rPr>
        <w:t xml:space="preserve"> (Приложени</w:t>
      </w:r>
      <w:r w:rsidR="00583D62">
        <w:rPr>
          <w:color w:val="000000"/>
          <w:sz w:val="28"/>
          <w:szCs w:val="28"/>
        </w:rPr>
        <w:t>я</w:t>
      </w:r>
      <w:r>
        <w:rPr>
          <w:color w:val="000000"/>
          <w:sz w:val="28"/>
          <w:szCs w:val="28"/>
        </w:rPr>
        <w:t xml:space="preserve"> 1.</w:t>
      </w:r>
      <w:r w:rsidR="008E20FC">
        <w:rPr>
          <w:color w:val="000000"/>
          <w:sz w:val="28"/>
          <w:szCs w:val="28"/>
        </w:rPr>
        <w:t>3</w:t>
      </w:r>
      <w:r w:rsidR="00583D62">
        <w:rPr>
          <w:color w:val="000000"/>
          <w:sz w:val="28"/>
          <w:szCs w:val="28"/>
        </w:rPr>
        <w:t>, 1.</w:t>
      </w:r>
      <w:r w:rsidR="008E20FC">
        <w:rPr>
          <w:color w:val="000000"/>
          <w:sz w:val="28"/>
          <w:szCs w:val="28"/>
        </w:rPr>
        <w:t>4</w:t>
      </w:r>
      <w:r>
        <w:rPr>
          <w:color w:val="000000"/>
          <w:sz w:val="28"/>
          <w:szCs w:val="28"/>
        </w:rPr>
        <w:t>)</w:t>
      </w:r>
    </w:p>
    <w:p w14:paraId="04C418E9" w14:textId="77777777" w:rsidR="00415BD9" w:rsidRDefault="00415BD9" w:rsidP="00CE703F">
      <w:pPr>
        <w:numPr>
          <w:ilvl w:val="0"/>
          <w:numId w:val="5"/>
        </w:numPr>
        <w:tabs>
          <w:tab w:val="left" w:pos="0"/>
        </w:tabs>
        <w:rPr>
          <w:color w:val="000000"/>
          <w:sz w:val="28"/>
          <w:szCs w:val="28"/>
        </w:rPr>
      </w:pPr>
      <w:r>
        <w:rPr>
          <w:color w:val="000000"/>
          <w:sz w:val="28"/>
          <w:szCs w:val="28"/>
        </w:rPr>
        <w:t>Отзыв руководителя</w:t>
      </w:r>
      <w:r w:rsidR="00023391">
        <w:rPr>
          <w:color w:val="000000"/>
          <w:sz w:val="28"/>
          <w:szCs w:val="28"/>
        </w:rPr>
        <w:t xml:space="preserve"> практики / руководителя от профильной организации</w:t>
      </w:r>
      <w:r>
        <w:rPr>
          <w:color w:val="000000"/>
          <w:sz w:val="28"/>
          <w:szCs w:val="28"/>
        </w:rPr>
        <w:t xml:space="preserve"> о прохождении практики (Приложение 1.</w:t>
      </w:r>
      <w:r w:rsidR="008E20FC">
        <w:rPr>
          <w:color w:val="000000"/>
          <w:sz w:val="28"/>
          <w:szCs w:val="28"/>
        </w:rPr>
        <w:t>5</w:t>
      </w:r>
      <w:r>
        <w:rPr>
          <w:color w:val="000000"/>
          <w:sz w:val="28"/>
          <w:szCs w:val="28"/>
        </w:rPr>
        <w:t>)</w:t>
      </w:r>
    </w:p>
    <w:p w14:paraId="71FC530C" w14:textId="77777777" w:rsidR="00415BD9" w:rsidRDefault="00415BD9" w:rsidP="00CE703F">
      <w:pPr>
        <w:numPr>
          <w:ilvl w:val="0"/>
          <w:numId w:val="5"/>
        </w:numPr>
        <w:tabs>
          <w:tab w:val="left" w:pos="0"/>
        </w:tabs>
        <w:rPr>
          <w:color w:val="000000"/>
          <w:sz w:val="28"/>
          <w:szCs w:val="28"/>
        </w:rPr>
      </w:pPr>
      <w:r>
        <w:rPr>
          <w:color w:val="000000"/>
          <w:sz w:val="28"/>
          <w:szCs w:val="28"/>
        </w:rPr>
        <w:t>Техническое описание разработанного прототипа и его проверки (Приложение 1.</w:t>
      </w:r>
      <w:r w:rsidR="008E20FC">
        <w:rPr>
          <w:color w:val="000000"/>
          <w:sz w:val="28"/>
          <w:szCs w:val="28"/>
        </w:rPr>
        <w:t>6</w:t>
      </w:r>
      <w:r>
        <w:rPr>
          <w:color w:val="000000"/>
          <w:sz w:val="28"/>
          <w:szCs w:val="28"/>
        </w:rPr>
        <w:t>)</w:t>
      </w:r>
    </w:p>
    <w:p w14:paraId="780ADA3C" w14:textId="77777777" w:rsidR="00FE00A3" w:rsidRPr="00212590" w:rsidRDefault="00FE00A3" w:rsidP="00FE00A3">
      <w:pPr>
        <w:numPr>
          <w:ilvl w:val="0"/>
          <w:numId w:val="5"/>
        </w:numPr>
        <w:tabs>
          <w:tab w:val="left" w:pos="0"/>
        </w:tabs>
        <w:rPr>
          <w:color w:val="000000"/>
          <w:sz w:val="28"/>
          <w:szCs w:val="28"/>
        </w:rPr>
      </w:pPr>
      <w:r>
        <w:rPr>
          <w:color w:val="000000"/>
          <w:sz w:val="28"/>
          <w:szCs w:val="28"/>
        </w:rPr>
        <w:t>Дневник практики (Приложение 1.</w:t>
      </w:r>
      <w:r w:rsidR="008E20FC">
        <w:rPr>
          <w:color w:val="000000"/>
          <w:sz w:val="28"/>
          <w:szCs w:val="28"/>
        </w:rPr>
        <w:t>7</w:t>
      </w:r>
      <w:r>
        <w:rPr>
          <w:color w:val="000000"/>
          <w:sz w:val="28"/>
          <w:szCs w:val="28"/>
        </w:rPr>
        <w:t>)</w:t>
      </w:r>
    </w:p>
    <w:p w14:paraId="536318C5" w14:textId="77777777" w:rsidR="00FE00A3" w:rsidRPr="00212590" w:rsidRDefault="00FE00A3" w:rsidP="00FE00A3">
      <w:pPr>
        <w:tabs>
          <w:tab w:val="clear" w:pos="708"/>
          <w:tab w:val="left" w:pos="0"/>
        </w:tabs>
        <w:ind w:left="720" w:firstLine="0"/>
        <w:rPr>
          <w:color w:val="000000"/>
          <w:sz w:val="28"/>
          <w:szCs w:val="28"/>
        </w:rPr>
      </w:pPr>
    </w:p>
    <w:p w14:paraId="1BBA29D7" w14:textId="77777777" w:rsidR="00415BD9" w:rsidRPr="00EE69E4" w:rsidRDefault="00415BD9" w:rsidP="00415BD9">
      <w:pPr>
        <w:tabs>
          <w:tab w:val="clear" w:pos="708"/>
          <w:tab w:val="left" w:pos="0"/>
        </w:tabs>
        <w:rPr>
          <w:color w:val="000000"/>
          <w:sz w:val="28"/>
          <w:szCs w:val="28"/>
          <w:u w:val="single"/>
        </w:rPr>
      </w:pPr>
      <w:r w:rsidRPr="00EE69E4">
        <w:rPr>
          <w:color w:val="000000"/>
          <w:sz w:val="28"/>
          <w:szCs w:val="28"/>
          <w:u w:val="single"/>
        </w:rPr>
        <w:t>Факультативно:</w:t>
      </w:r>
    </w:p>
    <w:p w14:paraId="4FE3E2A3" w14:textId="77777777" w:rsidR="00415BD9" w:rsidRDefault="00415BD9" w:rsidP="00CE703F">
      <w:pPr>
        <w:numPr>
          <w:ilvl w:val="0"/>
          <w:numId w:val="5"/>
        </w:numPr>
        <w:tabs>
          <w:tab w:val="left" w:pos="0"/>
        </w:tabs>
        <w:rPr>
          <w:color w:val="000000"/>
          <w:sz w:val="28"/>
          <w:szCs w:val="28"/>
        </w:rPr>
      </w:pPr>
      <w:r>
        <w:rPr>
          <w:color w:val="000000"/>
          <w:sz w:val="28"/>
          <w:szCs w:val="28"/>
        </w:rPr>
        <w:t>Список научных публикаций при наличии (Приложение 1.</w:t>
      </w:r>
      <w:r w:rsidR="008E20FC">
        <w:rPr>
          <w:color w:val="000000"/>
          <w:sz w:val="28"/>
          <w:szCs w:val="28"/>
        </w:rPr>
        <w:t>8</w:t>
      </w:r>
      <w:r>
        <w:rPr>
          <w:color w:val="000000"/>
          <w:sz w:val="28"/>
          <w:szCs w:val="28"/>
        </w:rPr>
        <w:t>); публикация не является обязательным условием прохождения практики.</w:t>
      </w:r>
    </w:p>
    <w:p w14:paraId="747A76A1" w14:textId="77777777" w:rsidR="00415BD9" w:rsidRDefault="00415BD9" w:rsidP="00CE703F">
      <w:pPr>
        <w:numPr>
          <w:ilvl w:val="0"/>
          <w:numId w:val="5"/>
        </w:numPr>
        <w:tabs>
          <w:tab w:val="left" w:pos="0"/>
        </w:tabs>
        <w:rPr>
          <w:color w:val="000000"/>
          <w:sz w:val="28"/>
          <w:szCs w:val="28"/>
        </w:rPr>
      </w:pPr>
      <w:r>
        <w:rPr>
          <w:color w:val="000000"/>
          <w:sz w:val="28"/>
          <w:szCs w:val="28"/>
        </w:rPr>
        <w:t>Портфолио (при наличии): сертификаты, дипломы об участии в конференциях, проектах, конкурсах.</w:t>
      </w:r>
    </w:p>
    <w:p w14:paraId="19260284" w14:textId="77777777" w:rsidR="00C73321" w:rsidRDefault="00C73321" w:rsidP="00C73321">
      <w:pPr>
        <w:pStyle w:val="a7"/>
        <w:spacing w:after="0"/>
        <w:ind w:firstLine="567"/>
        <w:jc w:val="both"/>
        <w:rPr>
          <w:sz w:val="28"/>
          <w:szCs w:val="28"/>
        </w:rPr>
      </w:pPr>
      <w:r>
        <w:rPr>
          <w:sz w:val="28"/>
          <w:szCs w:val="28"/>
        </w:rPr>
        <w:t>На основе анализа отч</w:t>
      </w:r>
      <w:r w:rsidR="00217EA9">
        <w:rPr>
          <w:sz w:val="28"/>
          <w:szCs w:val="28"/>
        </w:rPr>
        <w:t>е</w:t>
      </w:r>
      <w:r>
        <w:rPr>
          <w:sz w:val="28"/>
          <w:szCs w:val="28"/>
        </w:rPr>
        <w:t>тных документов, программного прототипа и ответов обучающегося на защите выставляется зач</w:t>
      </w:r>
      <w:r w:rsidR="00217EA9">
        <w:rPr>
          <w:sz w:val="28"/>
          <w:szCs w:val="28"/>
        </w:rPr>
        <w:t>е</w:t>
      </w:r>
      <w:r>
        <w:rPr>
          <w:sz w:val="28"/>
          <w:szCs w:val="28"/>
        </w:rPr>
        <w:t>т</w:t>
      </w:r>
      <w:r w:rsidR="00415BD9">
        <w:rPr>
          <w:sz w:val="28"/>
          <w:szCs w:val="28"/>
        </w:rPr>
        <w:t xml:space="preserve"> с оценкой</w:t>
      </w:r>
      <w:r>
        <w:rPr>
          <w:sz w:val="28"/>
          <w:szCs w:val="28"/>
        </w:rPr>
        <w:t>.</w:t>
      </w:r>
    </w:p>
    <w:p w14:paraId="623B3786" w14:textId="77777777" w:rsidR="00C24335" w:rsidRDefault="00C24335" w:rsidP="00C24335">
      <w:pPr>
        <w:tabs>
          <w:tab w:val="clear" w:pos="708"/>
          <w:tab w:val="left" w:pos="180"/>
          <w:tab w:val="left" w:pos="720"/>
          <w:tab w:val="left" w:pos="900"/>
        </w:tabs>
        <w:ind w:firstLine="720"/>
        <w:rPr>
          <w:b/>
          <w:sz w:val="28"/>
          <w:szCs w:val="28"/>
        </w:rPr>
      </w:pPr>
    </w:p>
    <w:p w14:paraId="14CE0B04" w14:textId="77777777" w:rsidR="0097757B" w:rsidRDefault="00C73321" w:rsidP="00C73321">
      <w:pPr>
        <w:ind w:firstLine="567"/>
        <w:rPr>
          <w:sz w:val="28"/>
          <w:szCs w:val="28"/>
        </w:rPr>
      </w:pPr>
      <w:r w:rsidRPr="00240F28">
        <w:rPr>
          <w:b/>
          <w:sz w:val="28"/>
          <w:szCs w:val="28"/>
        </w:rPr>
        <w:t xml:space="preserve">Индивидуальное задание </w:t>
      </w:r>
      <w:r w:rsidRPr="00240F28">
        <w:rPr>
          <w:sz w:val="28"/>
          <w:szCs w:val="28"/>
        </w:rPr>
        <w:t>для обучающегося</w:t>
      </w:r>
      <w:r>
        <w:rPr>
          <w:sz w:val="28"/>
          <w:szCs w:val="28"/>
        </w:rPr>
        <w:t xml:space="preserve">, которое </w:t>
      </w:r>
      <w:r w:rsidRPr="00240F28">
        <w:rPr>
          <w:sz w:val="28"/>
          <w:szCs w:val="28"/>
        </w:rPr>
        <w:t xml:space="preserve">необходимо выполнить в </w:t>
      </w:r>
      <w:r>
        <w:rPr>
          <w:sz w:val="28"/>
          <w:szCs w:val="28"/>
        </w:rPr>
        <w:t xml:space="preserve">течение </w:t>
      </w:r>
      <w:r w:rsidR="00DF60A6">
        <w:rPr>
          <w:sz w:val="28"/>
          <w:szCs w:val="28"/>
        </w:rPr>
        <w:t>практики</w:t>
      </w:r>
      <w:r w:rsidRPr="00240F28">
        <w:rPr>
          <w:sz w:val="28"/>
          <w:szCs w:val="28"/>
        </w:rPr>
        <w:t xml:space="preserve">, разрабатывается </w:t>
      </w:r>
    </w:p>
    <w:p w14:paraId="3F894B2E" w14:textId="77777777" w:rsidR="0097757B" w:rsidRDefault="0097757B" w:rsidP="00C73321">
      <w:pPr>
        <w:ind w:firstLine="567"/>
        <w:rPr>
          <w:sz w:val="28"/>
          <w:szCs w:val="28"/>
        </w:rPr>
      </w:pPr>
      <w:r>
        <w:rPr>
          <w:sz w:val="28"/>
          <w:szCs w:val="28"/>
        </w:rPr>
        <w:t xml:space="preserve">– </w:t>
      </w:r>
      <w:r w:rsidR="00C73321" w:rsidRPr="00240F28">
        <w:rPr>
          <w:sz w:val="28"/>
          <w:szCs w:val="28"/>
        </w:rPr>
        <w:t xml:space="preserve">руководителем </w:t>
      </w:r>
      <w:r>
        <w:rPr>
          <w:sz w:val="28"/>
          <w:szCs w:val="28"/>
        </w:rPr>
        <w:t>практики от университета в случае, если практика проводится на кафедре математики РГУ имени С.А. Есенина</w:t>
      </w:r>
      <w:r w:rsidR="008E20FC">
        <w:rPr>
          <w:sz w:val="28"/>
          <w:szCs w:val="28"/>
        </w:rPr>
        <w:t xml:space="preserve"> (Приложение 1.1)</w:t>
      </w:r>
      <w:r>
        <w:rPr>
          <w:sz w:val="28"/>
          <w:szCs w:val="28"/>
        </w:rPr>
        <w:t>,</w:t>
      </w:r>
    </w:p>
    <w:p w14:paraId="1115FC6E" w14:textId="77777777" w:rsidR="0097757B" w:rsidRDefault="0097757B" w:rsidP="00C73321">
      <w:pPr>
        <w:ind w:firstLine="567"/>
        <w:rPr>
          <w:sz w:val="28"/>
          <w:szCs w:val="28"/>
        </w:rPr>
      </w:pPr>
      <w:r>
        <w:rPr>
          <w:sz w:val="28"/>
          <w:szCs w:val="28"/>
        </w:rPr>
        <w:t xml:space="preserve">– совместно </w:t>
      </w:r>
      <w:r w:rsidRPr="00240F28">
        <w:rPr>
          <w:sz w:val="28"/>
          <w:szCs w:val="28"/>
        </w:rPr>
        <w:t xml:space="preserve">руководителем </w:t>
      </w:r>
      <w:r>
        <w:rPr>
          <w:sz w:val="28"/>
          <w:szCs w:val="28"/>
        </w:rPr>
        <w:t xml:space="preserve">практики от университета и руководителем студента </w:t>
      </w:r>
      <w:r w:rsidR="008E20FC">
        <w:rPr>
          <w:sz w:val="28"/>
          <w:szCs w:val="28"/>
        </w:rPr>
        <w:t>в профильной организации</w:t>
      </w:r>
      <w:r>
        <w:rPr>
          <w:sz w:val="28"/>
          <w:szCs w:val="28"/>
        </w:rPr>
        <w:t xml:space="preserve"> в случае, если практика проводится на базе </w:t>
      </w:r>
      <w:r w:rsidR="00C51A9A">
        <w:rPr>
          <w:sz w:val="28"/>
          <w:szCs w:val="28"/>
        </w:rPr>
        <w:t xml:space="preserve">профильной </w:t>
      </w:r>
      <w:r>
        <w:rPr>
          <w:sz w:val="28"/>
          <w:szCs w:val="28"/>
        </w:rPr>
        <w:t>организации</w:t>
      </w:r>
      <w:r w:rsidR="00C51A9A">
        <w:rPr>
          <w:sz w:val="28"/>
          <w:szCs w:val="28"/>
        </w:rPr>
        <w:t xml:space="preserve"> (Приложение 1.2)</w:t>
      </w:r>
      <w:r>
        <w:rPr>
          <w:sz w:val="28"/>
          <w:szCs w:val="28"/>
        </w:rPr>
        <w:t>.</w:t>
      </w:r>
    </w:p>
    <w:p w14:paraId="1381BDD6" w14:textId="77777777" w:rsidR="0097757B" w:rsidRDefault="0097757B" w:rsidP="00C73321">
      <w:pPr>
        <w:ind w:firstLine="567"/>
        <w:rPr>
          <w:sz w:val="28"/>
          <w:szCs w:val="28"/>
        </w:rPr>
      </w:pPr>
      <w:r w:rsidRPr="0097757B">
        <w:rPr>
          <w:bCs/>
          <w:sz w:val="28"/>
          <w:szCs w:val="28"/>
        </w:rPr>
        <w:t>Индивидуальное задание</w:t>
      </w:r>
      <w:r>
        <w:rPr>
          <w:b/>
          <w:sz w:val="28"/>
          <w:szCs w:val="28"/>
        </w:rPr>
        <w:t xml:space="preserve"> </w:t>
      </w:r>
      <w:r w:rsidR="00C73321" w:rsidRPr="00240F28">
        <w:rPr>
          <w:sz w:val="28"/>
          <w:szCs w:val="28"/>
        </w:rPr>
        <w:t xml:space="preserve">и выдается студенту </w:t>
      </w:r>
      <w:r w:rsidR="00C73321">
        <w:rPr>
          <w:sz w:val="28"/>
          <w:szCs w:val="28"/>
        </w:rPr>
        <w:t xml:space="preserve">в начале </w:t>
      </w:r>
      <w:r w:rsidR="00DF60A6">
        <w:rPr>
          <w:sz w:val="28"/>
          <w:szCs w:val="28"/>
        </w:rPr>
        <w:t>практики</w:t>
      </w:r>
      <w:r w:rsidR="00C73321" w:rsidRPr="00240F28">
        <w:rPr>
          <w:sz w:val="28"/>
          <w:szCs w:val="28"/>
        </w:rPr>
        <w:t xml:space="preserve">. </w:t>
      </w:r>
    </w:p>
    <w:p w14:paraId="735C8538" w14:textId="77777777" w:rsidR="00C73321" w:rsidRDefault="00C73321" w:rsidP="00C73321">
      <w:pPr>
        <w:ind w:firstLine="567"/>
        <w:rPr>
          <w:sz w:val="28"/>
          <w:szCs w:val="28"/>
        </w:rPr>
      </w:pPr>
      <w:r w:rsidRPr="00240F28">
        <w:rPr>
          <w:sz w:val="28"/>
          <w:szCs w:val="28"/>
        </w:rPr>
        <w:t>В индивидуальном задани</w:t>
      </w:r>
      <w:r>
        <w:rPr>
          <w:sz w:val="28"/>
          <w:szCs w:val="28"/>
        </w:rPr>
        <w:t>и</w:t>
      </w:r>
      <w:r w:rsidRPr="00240F28">
        <w:rPr>
          <w:i/>
          <w:sz w:val="28"/>
          <w:szCs w:val="28"/>
        </w:rPr>
        <w:t xml:space="preserve"> </w:t>
      </w:r>
      <w:r w:rsidR="0097757B">
        <w:rPr>
          <w:bCs/>
          <w:iCs/>
          <w:sz w:val="28"/>
          <w:szCs w:val="28"/>
        </w:rPr>
        <w:t xml:space="preserve">конкретизируется содержание деятельности обучающегося на различных этапах практики (виды работ и участие в запланированных мероприятиях). </w:t>
      </w:r>
      <w:r>
        <w:rPr>
          <w:sz w:val="28"/>
          <w:szCs w:val="28"/>
        </w:rPr>
        <w:t>Образ</w:t>
      </w:r>
      <w:r w:rsidR="00C51A9A">
        <w:rPr>
          <w:sz w:val="28"/>
          <w:szCs w:val="28"/>
        </w:rPr>
        <w:t>цы</w:t>
      </w:r>
      <w:r>
        <w:rPr>
          <w:sz w:val="28"/>
          <w:szCs w:val="28"/>
        </w:rPr>
        <w:t xml:space="preserve"> оформления индивидуального задания содержится в Приложени</w:t>
      </w:r>
      <w:r w:rsidR="00C51A9A">
        <w:rPr>
          <w:sz w:val="28"/>
          <w:szCs w:val="28"/>
        </w:rPr>
        <w:t>ях</w:t>
      </w:r>
      <w:r>
        <w:rPr>
          <w:sz w:val="28"/>
          <w:szCs w:val="28"/>
        </w:rPr>
        <w:t xml:space="preserve"> </w:t>
      </w:r>
      <w:r w:rsidR="00415BD9">
        <w:rPr>
          <w:sz w:val="28"/>
          <w:szCs w:val="28"/>
        </w:rPr>
        <w:t>1</w:t>
      </w:r>
      <w:r>
        <w:rPr>
          <w:sz w:val="28"/>
          <w:szCs w:val="28"/>
        </w:rPr>
        <w:t>.1</w:t>
      </w:r>
      <w:r w:rsidR="00C51A9A">
        <w:rPr>
          <w:sz w:val="28"/>
          <w:szCs w:val="28"/>
        </w:rPr>
        <w:t xml:space="preserve"> и 1.2</w:t>
      </w:r>
      <w:r>
        <w:rPr>
          <w:sz w:val="28"/>
          <w:szCs w:val="28"/>
        </w:rPr>
        <w:t xml:space="preserve">. </w:t>
      </w:r>
    </w:p>
    <w:p w14:paraId="3F6FA450" w14:textId="77777777" w:rsidR="006977C7" w:rsidRDefault="00C73321" w:rsidP="00C73321">
      <w:pPr>
        <w:ind w:firstLine="567"/>
        <w:rPr>
          <w:color w:val="000000"/>
          <w:sz w:val="28"/>
          <w:szCs w:val="28"/>
        </w:rPr>
      </w:pPr>
      <w:r w:rsidRPr="00E9528A">
        <w:rPr>
          <w:b/>
          <w:color w:val="000000"/>
          <w:sz w:val="28"/>
          <w:szCs w:val="28"/>
        </w:rPr>
        <w:t>Отчет о прохождении практики</w:t>
      </w:r>
      <w:r w:rsidRPr="00E9528A">
        <w:rPr>
          <w:color w:val="000000"/>
          <w:sz w:val="28"/>
          <w:szCs w:val="28"/>
        </w:rPr>
        <w:t xml:space="preserve"> должен содержать </w:t>
      </w:r>
      <w:r>
        <w:rPr>
          <w:color w:val="000000"/>
          <w:sz w:val="28"/>
          <w:szCs w:val="28"/>
        </w:rPr>
        <w:t xml:space="preserve">краткое </w:t>
      </w:r>
      <w:r w:rsidRPr="00E9528A">
        <w:rPr>
          <w:color w:val="000000"/>
          <w:sz w:val="28"/>
          <w:szCs w:val="28"/>
        </w:rPr>
        <w:t>описание проделанной работы в соответствии с индивидуальным задани</w:t>
      </w:r>
      <w:r>
        <w:rPr>
          <w:color w:val="000000"/>
          <w:sz w:val="28"/>
          <w:szCs w:val="28"/>
        </w:rPr>
        <w:t>ем. Текст отч</w:t>
      </w:r>
      <w:r w:rsidR="00217EA9">
        <w:rPr>
          <w:color w:val="000000"/>
          <w:sz w:val="28"/>
          <w:szCs w:val="28"/>
        </w:rPr>
        <w:t>е</w:t>
      </w:r>
      <w:r>
        <w:rPr>
          <w:color w:val="000000"/>
          <w:sz w:val="28"/>
          <w:szCs w:val="28"/>
        </w:rPr>
        <w:t xml:space="preserve">та должен быть структурирован по пунктам, соответствующим </w:t>
      </w:r>
      <w:r w:rsidR="006977C7">
        <w:rPr>
          <w:color w:val="000000"/>
          <w:sz w:val="28"/>
          <w:szCs w:val="28"/>
        </w:rPr>
        <w:t>индивидуальному заданию</w:t>
      </w:r>
      <w:r>
        <w:rPr>
          <w:color w:val="000000"/>
          <w:sz w:val="28"/>
          <w:szCs w:val="28"/>
        </w:rPr>
        <w:t>. В зависимости от специфики индивидуального задания отч</w:t>
      </w:r>
      <w:r w:rsidR="00217EA9">
        <w:rPr>
          <w:color w:val="000000"/>
          <w:sz w:val="28"/>
          <w:szCs w:val="28"/>
        </w:rPr>
        <w:t>е</w:t>
      </w:r>
      <w:r>
        <w:rPr>
          <w:color w:val="000000"/>
          <w:sz w:val="28"/>
          <w:szCs w:val="28"/>
        </w:rPr>
        <w:t>т может содержать</w:t>
      </w:r>
      <w:r w:rsidR="006977C7">
        <w:rPr>
          <w:color w:val="000000"/>
          <w:sz w:val="28"/>
          <w:szCs w:val="28"/>
        </w:rPr>
        <w:t>:</w:t>
      </w:r>
    </w:p>
    <w:p w14:paraId="38FF6B5A" w14:textId="77777777" w:rsidR="006977C7" w:rsidRDefault="006977C7" w:rsidP="00C73321">
      <w:pPr>
        <w:ind w:firstLine="567"/>
        <w:rPr>
          <w:color w:val="000000"/>
          <w:sz w:val="28"/>
          <w:szCs w:val="28"/>
        </w:rPr>
      </w:pPr>
      <w:r>
        <w:rPr>
          <w:color w:val="000000"/>
          <w:sz w:val="28"/>
          <w:szCs w:val="28"/>
        </w:rPr>
        <w:t>–</w:t>
      </w:r>
      <w:r w:rsidR="00C73321">
        <w:rPr>
          <w:color w:val="000000"/>
          <w:sz w:val="28"/>
          <w:szCs w:val="28"/>
        </w:rPr>
        <w:t xml:space="preserve"> требования к прототипу, постановку математической задачи, описание модулей, структуры данных, интерфейсов и полученного программного результата;</w:t>
      </w:r>
    </w:p>
    <w:p w14:paraId="39C630D1" w14:textId="77777777" w:rsidR="006977C7" w:rsidRDefault="006977C7" w:rsidP="00C73321">
      <w:pPr>
        <w:ind w:firstLine="567"/>
        <w:rPr>
          <w:color w:val="000000"/>
          <w:sz w:val="28"/>
          <w:szCs w:val="28"/>
        </w:rPr>
      </w:pPr>
      <w:r>
        <w:rPr>
          <w:color w:val="000000"/>
          <w:sz w:val="28"/>
          <w:szCs w:val="28"/>
        </w:rPr>
        <w:t>–</w:t>
      </w:r>
      <w:r w:rsidR="00022A47">
        <w:rPr>
          <w:color w:val="000000"/>
          <w:sz w:val="28"/>
          <w:szCs w:val="28"/>
        </w:rPr>
        <w:t xml:space="preserve"> подготовку данных, </w:t>
      </w:r>
      <w:r>
        <w:rPr>
          <w:color w:val="000000"/>
          <w:sz w:val="28"/>
          <w:szCs w:val="28"/>
        </w:rPr>
        <w:t>описание простой нейронной модели, изме</w:t>
      </w:r>
      <w:r w:rsidR="00022A47">
        <w:rPr>
          <w:color w:val="000000"/>
          <w:sz w:val="28"/>
          <w:szCs w:val="28"/>
        </w:rPr>
        <w:t>нение правила градиентного шага и элемента архитектуры, результаты численных и функциональных проверок, инструкции запуска и сопровождения</w:t>
      </w:r>
      <w:r w:rsidR="00C73321">
        <w:rPr>
          <w:color w:val="000000"/>
          <w:sz w:val="28"/>
          <w:szCs w:val="28"/>
        </w:rPr>
        <w:t>.</w:t>
      </w:r>
    </w:p>
    <w:p w14:paraId="034B8298" w14:textId="77777777" w:rsidR="00C73321" w:rsidRDefault="00C73321" w:rsidP="00C73321">
      <w:pPr>
        <w:ind w:firstLine="567"/>
        <w:rPr>
          <w:sz w:val="28"/>
          <w:szCs w:val="28"/>
        </w:rPr>
      </w:pPr>
      <w:r>
        <w:rPr>
          <w:sz w:val="28"/>
          <w:szCs w:val="28"/>
        </w:rPr>
        <w:lastRenderedPageBreak/>
        <w:t>Образец оформления титульного листа отч</w:t>
      </w:r>
      <w:r w:rsidR="00217EA9">
        <w:rPr>
          <w:sz w:val="28"/>
          <w:szCs w:val="28"/>
        </w:rPr>
        <w:t>е</w:t>
      </w:r>
      <w:r>
        <w:rPr>
          <w:sz w:val="28"/>
          <w:szCs w:val="28"/>
        </w:rPr>
        <w:t>та содерж</w:t>
      </w:r>
      <w:r w:rsidR="00B575CA">
        <w:rPr>
          <w:sz w:val="28"/>
          <w:szCs w:val="28"/>
        </w:rPr>
        <w:t>и</w:t>
      </w:r>
      <w:r>
        <w:rPr>
          <w:sz w:val="28"/>
          <w:szCs w:val="28"/>
        </w:rPr>
        <w:t xml:space="preserve">тся в Приложении </w:t>
      </w:r>
      <w:r w:rsidR="00415BD9">
        <w:rPr>
          <w:sz w:val="28"/>
          <w:szCs w:val="28"/>
        </w:rPr>
        <w:t>1</w:t>
      </w:r>
      <w:r>
        <w:rPr>
          <w:sz w:val="28"/>
          <w:szCs w:val="28"/>
        </w:rPr>
        <w:t>.</w:t>
      </w:r>
      <w:r w:rsidR="00C51A9A">
        <w:rPr>
          <w:sz w:val="28"/>
          <w:szCs w:val="28"/>
        </w:rPr>
        <w:t>3</w:t>
      </w:r>
      <w:r>
        <w:rPr>
          <w:sz w:val="28"/>
          <w:szCs w:val="28"/>
        </w:rPr>
        <w:t xml:space="preserve">. Методические рекомендации к составлению </w:t>
      </w:r>
      <w:r w:rsidR="00C51A9A">
        <w:rPr>
          <w:sz w:val="28"/>
          <w:szCs w:val="28"/>
        </w:rPr>
        <w:t xml:space="preserve">отчета </w:t>
      </w:r>
      <w:r>
        <w:rPr>
          <w:sz w:val="28"/>
          <w:szCs w:val="28"/>
        </w:rPr>
        <w:t xml:space="preserve">содержатся </w:t>
      </w:r>
      <w:r w:rsidR="00FE00A3">
        <w:rPr>
          <w:sz w:val="28"/>
          <w:szCs w:val="28"/>
        </w:rPr>
        <w:t>в</w:t>
      </w:r>
      <w:r>
        <w:rPr>
          <w:sz w:val="28"/>
          <w:szCs w:val="28"/>
        </w:rPr>
        <w:t xml:space="preserve"> п. 1</w:t>
      </w:r>
      <w:r w:rsidR="00415BD9">
        <w:rPr>
          <w:sz w:val="28"/>
          <w:szCs w:val="28"/>
        </w:rPr>
        <w:t>2</w:t>
      </w:r>
      <w:r>
        <w:rPr>
          <w:sz w:val="28"/>
          <w:szCs w:val="28"/>
        </w:rPr>
        <w:t xml:space="preserve"> и Приложении </w:t>
      </w:r>
      <w:r w:rsidR="00415BD9">
        <w:rPr>
          <w:sz w:val="28"/>
          <w:szCs w:val="28"/>
        </w:rPr>
        <w:t>1</w:t>
      </w:r>
      <w:r>
        <w:rPr>
          <w:sz w:val="28"/>
          <w:szCs w:val="28"/>
        </w:rPr>
        <w:t>.</w:t>
      </w:r>
      <w:r w:rsidR="00C51A9A">
        <w:rPr>
          <w:sz w:val="28"/>
          <w:szCs w:val="28"/>
        </w:rPr>
        <w:t>4</w:t>
      </w:r>
    </w:p>
    <w:p w14:paraId="02DDAB55" w14:textId="77777777" w:rsidR="00415BD9" w:rsidRPr="007F4786" w:rsidRDefault="00415BD9" w:rsidP="00415BD9">
      <w:pPr>
        <w:ind w:firstLine="567"/>
        <w:rPr>
          <w:sz w:val="28"/>
          <w:szCs w:val="28"/>
        </w:rPr>
      </w:pPr>
      <w:r>
        <w:rPr>
          <w:b/>
          <w:sz w:val="28"/>
          <w:szCs w:val="28"/>
        </w:rPr>
        <w:t xml:space="preserve">Отзыв </w:t>
      </w:r>
      <w:r w:rsidR="0097757B">
        <w:rPr>
          <w:b/>
          <w:sz w:val="28"/>
          <w:szCs w:val="28"/>
        </w:rPr>
        <w:t>руководителя практики</w:t>
      </w:r>
      <w:r w:rsidR="006977C7">
        <w:rPr>
          <w:b/>
          <w:sz w:val="28"/>
          <w:szCs w:val="28"/>
        </w:rPr>
        <w:t xml:space="preserve"> (руководителя практики на предприятии</w:t>
      </w:r>
      <w:r w:rsidR="00583D62">
        <w:rPr>
          <w:b/>
          <w:sz w:val="28"/>
          <w:szCs w:val="28"/>
        </w:rPr>
        <w:t xml:space="preserve"> (в организации)</w:t>
      </w:r>
      <w:r w:rsidR="006977C7">
        <w:rPr>
          <w:b/>
          <w:sz w:val="28"/>
          <w:szCs w:val="28"/>
        </w:rPr>
        <w:t>)</w:t>
      </w:r>
      <w:r>
        <w:rPr>
          <w:b/>
          <w:sz w:val="28"/>
          <w:szCs w:val="28"/>
        </w:rPr>
        <w:t xml:space="preserve"> </w:t>
      </w:r>
      <w:r>
        <w:rPr>
          <w:sz w:val="28"/>
          <w:szCs w:val="28"/>
        </w:rPr>
        <w:t xml:space="preserve">содержит общую характеристику о прохождении практики студентом и информацию о сформированности заявленных компетенций (Приложение </w:t>
      </w:r>
      <w:r w:rsidR="006977C7">
        <w:rPr>
          <w:sz w:val="28"/>
          <w:szCs w:val="28"/>
        </w:rPr>
        <w:t>1</w:t>
      </w:r>
      <w:r>
        <w:rPr>
          <w:sz w:val="28"/>
          <w:szCs w:val="28"/>
        </w:rPr>
        <w:t>.</w:t>
      </w:r>
      <w:r w:rsidR="00C51A9A">
        <w:rPr>
          <w:sz w:val="28"/>
          <w:szCs w:val="28"/>
        </w:rPr>
        <w:t>5</w:t>
      </w:r>
      <w:r>
        <w:rPr>
          <w:sz w:val="28"/>
          <w:szCs w:val="28"/>
        </w:rPr>
        <w:t>).</w:t>
      </w:r>
      <w:r w:rsidR="00583D62">
        <w:rPr>
          <w:sz w:val="28"/>
          <w:szCs w:val="28"/>
        </w:rPr>
        <w:t xml:space="preserve"> Если практика проходила </w:t>
      </w:r>
      <w:r w:rsidR="008E20FC">
        <w:rPr>
          <w:sz w:val="28"/>
          <w:szCs w:val="28"/>
        </w:rPr>
        <w:t>в профильной организации</w:t>
      </w:r>
      <w:r w:rsidR="00583D62">
        <w:rPr>
          <w:sz w:val="28"/>
          <w:szCs w:val="28"/>
        </w:rPr>
        <w:t xml:space="preserve">, то отзыв подписывается руководителем практики от </w:t>
      </w:r>
      <w:r w:rsidR="008E20FC">
        <w:rPr>
          <w:sz w:val="28"/>
          <w:szCs w:val="28"/>
        </w:rPr>
        <w:t>профильной организации</w:t>
      </w:r>
      <w:r w:rsidR="00583D62">
        <w:rPr>
          <w:sz w:val="28"/>
          <w:szCs w:val="28"/>
        </w:rPr>
        <w:t xml:space="preserve"> и заверяется штампом или печатью </w:t>
      </w:r>
      <w:r w:rsidR="008E20FC">
        <w:rPr>
          <w:sz w:val="28"/>
          <w:szCs w:val="28"/>
        </w:rPr>
        <w:t>профильной организации</w:t>
      </w:r>
      <w:r w:rsidR="00583D62">
        <w:rPr>
          <w:sz w:val="28"/>
          <w:szCs w:val="28"/>
        </w:rPr>
        <w:t>.</w:t>
      </w:r>
    </w:p>
    <w:p w14:paraId="0D029282" w14:textId="77777777" w:rsidR="00415BD9" w:rsidRPr="000C4960" w:rsidRDefault="00415BD9" w:rsidP="00415BD9">
      <w:pPr>
        <w:ind w:firstLine="567"/>
        <w:rPr>
          <w:sz w:val="28"/>
          <w:szCs w:val="28"/>
        </w:rPr>
      </w:pPr>
      <w:r>
        <w:rPr>
          <w:b/>
          <w:bCs/>
          <w:sz w:val="28"/>
          <w:szCs w:val="28"/>
        </w:rPr>
        <w:t>Техническое описание прототип</w:t>
      </w:r>
      <w:r>
        <w:rPr>
          <w:sz w:val="28"/>
          <w:szCs w:val="28"/>
        </w:rPr>
        <w:t>а содержит назначение, требования, структуру решения, форматы данных и интерфейсы, математическое ядро, спецификацию простой нейронной модели, изменения алгоритма обучения и архитектуры, результаты проверок и ограничения. Для повторения результата указываются файлы, параметры и порядок запуска (Приложение 1.</w:t>
      </w:r>
      <w:r w:rsidR="00C51A9A">
        <w:rPr>
          <w:sz w:val="28"/>
          <w:szCs w:val="28"/>
        </w:rPr>
        <w:t>6</w:t>
      </w:r>
      <w:r>
        <w:rPr>
          <w:sz w:val="28"/>
          <w:szCs w:val="28"/>
        </w:rPr>
        <w:t>).</w:t>
      </w:r>
    </w:p>
    <w:p w14:paraId="36BB394C" w14:textId="77777777" w:rsidR="00FE00A3" w:rsidRDefault="00FE00A3" w:rsidP="00C73321">
      <w:pPr>
        <w:ind w:firstLine="567"/>
        <w:rPr>
          <w:sz w:val="28"/>
          <w:szCs w:val="28"/>
        </w:rPr>
      </w:pPr>
      <w:r>
        <w:rPr>
          <w:sz w:val="28"/>
          <w:szCs w:val="28"/>
        </w:rPr>
        <w:t xml:space="preserve">В </w:t>
      </w:r>
      <w:r>
        <w:rPr>
          <w:b/>
          <w:bCs/>
          <w:sz w:val="28"/>
          <w:szCs w:val="28"/>
        </w:rPr>
        <w:t>дневнике практики</w:t>
      </w:r>
      <w:r>
        <w:rPr>
          <w:sz w:val="28"/>
          <w:szCs w:val="28"/>
        </w:rPr>
        <w:t xml:space="preserve"> </w:t>
      </w:r>
      <w:r w:rsidR="00583D62">
        <w:rPr>
          <w:sz w:val="28"/>
          <w:szCs w:val="28"/>
        </w:rPr>
        <w:t xml:space="preserve">(Приложение 1.7) </w:t>
      </w:r>
      <w:r>
        <w:rPr>
          <w:sz w:val="28"/>
          <w:szCs w:val="28"/>
        </w:rPr>
        <w:t xml:space="preserve">обучающийся по дням или по неделям, или по иным периодам времени, указывает деятельность, которую вел. </w:t>
      </w:r>
      <w:r w:rsidR="00583D62">
        <w:rPr>
          <w:sz w:val="28"/>
          <w:szCs w:val="28"/>
        </w:rPr>
        <w:t xml:space="preserve">Если практика проходила </w:t>
      </w:r>
      <w:r w:rsidR="001212BE">
        <w:rPr>
          <w:sz w:val="28"/>
          <w:szCs w:val="28"/>
        </w:rPr>
        <w:t>в профильной организации</w:t>
      </w:r>
      <w:r w:rsidR="00583D62">
        <w:rPr>
          <w:sz w:val="28"/>
          <w:szCs w:val="28"/>
        </w:rPr>
        <w:t xml:space="preserve">, то дневник подписывается руководителем практики от </w:t>
      </w:r>
      <w:r w:rsidR="008E20FC">
        <w:rPr>
          <w:sz w:val="28"/>
          <w:szCs w:val="28"/>
        </w:rPr>
        <w:t xml:space="preserve">профильной </w:t>
      </w:r>
      <w:r w:rsidR="00583D62">
        <w:rPr>
          <w:sz w:val="28"/>
          <w:szCs w:val="28"/>
        </w:rPr>
        <w:t xml:space="preserve">организации и заверяется штампом или печатью </w:t>
      </w:r>
      <w:r w:rsidR="008E20FC">
        <w:rPr>
          <w:sz w:val="28"/>
          <w:szCs w:val="28"/>
        </w:rPr>
        <w:t>профильной организации</w:t>
      </w:r>
      <w:r w:rsidR="00583D62">
        <w:rPr>
          <w:sz w:val="28"/>
          <w:szCs w:val="28"/>
        </w:rPr>
        <w:t>.</w:t>
      </w:r>
    </w:p>
    <w:p w14:paraId="4791F40A" w14:textId="77777777" w:rsidR="00583D62" w:rsidRDefault="00583D62" w:rsidP="00583D62">
      <w:pPr>
        <w:ind w:firstLine="567"/>
        <w:rPr>
          <w:sz w:val="28"/>
          <w:szCs w:val="28"/>
        </w:rPr>
      </w:pPr>
      <w:r>
        <w:rPr>
          <w:sz w:val="28"/>
          <w:szCs w:val="28"/>
        </w:rPr>
        <w:t xml:space="preserve">Дополнительно к отчету может быть представлен </w:t>
      </w:r>
      <w:r w:rsidRPr="00415BD9">
        <w:rPr>
          <w:b/>
          <w:bCs/>
          <w:sz w:val="28"/>
          <w:szCs w:val="28"/>
        </w:rPr>
        <w:t>список публикаций</w:t>
      </w:r>
      <w:r>
        <w:rPr>
          <w:sz w:val="28"/>
          <w:szCs w:val="28"/>
        </w:rPr>
        <w:t xml:space="preserve"> по стандартной форме (Приложение 1.</w:t>
      </w:r>
      <w:r w:rsidR="00C51A9A">
        <w:rPr>
          <w:sz w:val="28"/>
          <w:szCs w:val="28"/>
        </w:rPr>
        <w:t>8</w:t>
      </w:r>
      <w:r>
        <w:rPr>
          <w:sz w:val="28"/>
          <w:szCs w:val="28"/>
        </w:rPr>
        <w:t xml:space="preserve">) и портфолио (копии дипломов, сертификатов участника, грамот за лучший доклад и других наград за участие в научных мероприятиях во время практики). В случае наличия наград и сертификатов обязательно предоставление их электронных сканированных копий. </w:t>
      </w:r>
    </w:p>
    <w:p w14:paraId="454C0CAF" w14:textId="77777777" w:rsidR="00583D62" w:rsidRDefault="00583D62" w:rsidP="00583D62">
      <w:pPr>
        <w:ind w:firstLine="567"/>
        <w:rPr>
          <w:sz w:val="28"/>
          <w:szCs w:val="28"/>
        </w:rPr>
      </w:pPr>
      <w:r>
        <w:rPr>
          <w:sz w:val="28"/>
          <w:szCs w:val="28"/>
        </w:rPr>
        <w:t xml:space="preserve">В случае наличия опубликованных статей в журналах и сборниках конференций обязательно предоставление сканированной копии титульного листа, его оборота с выходными данными и полного содержания печатного сборника. </w:t>
      </w:r>
    </w:p>
    <w:p w14:paraId="118F6261" w14:textId="77777777" w:rsidR="00F90696" w:rsidRPr="00F90696" w:rsidRDefault="00F90696" w:rsidP="00F90696">
      <w:pPr>
        <w:ind w:firstLine="709"/>
        <w:rPr>
          <w:rStyle w:val="21"/>
          <w:b/>
          <w:bCs/>
          <w:sz w:val="28"/>
          <w:szCs w:val="28"/>
        </w:rPr>
      </w:pPr>
      <w:bookmarkStart w:id="1" w:name="_Hlk229604878"/>
      <w:r w:rsidRPr="00F90696">
        <w:rPr>
          <w:sz w:val="28"/>
          <w:szCs w:val="28"/>
        </w:rPr>
        <w:t xml:space="preserve">По окончании производственной практики (проектно-технологической) обучающийся представляет руководителю отчетную документацию и электронный комплект прототипа в установленный срок и защищает </w:t>
      </w:r>
      <w:r w:rsidRPr="00F90696">
        <w:rPr>
          <w:rStyle w:val="21"/>
          <w:sz w:val="28"/>
          <w:szCs w:val="28"/>
        </w:rPr>
        <w:t>результаты на итоговой конференции или собеседовании по практике.</w:t>
      </w:r>
    </w:p>
    <w:p w14:paraId="44BDDDAF" w14:textId="77777777" w:rsidR="00F90696" w:rsidRDefault="00F90696" w:rsidP="00F90696">
      <w:pPr>
        <w:pStyle w:val="210"/>
        <w:shd w:val="clear" w:color="auto" w:fill="auto"/>
        <w:spacing w:before="0" w:line="240" w:lineRule="auto"/>
        <w:ind w:firstLine="709"/>
        <w:rPr>
          <w:rStyle w:val="21"/>
          <w:sz w:val="28"/>
          <w:szCs w:val="28"/>
        </w:rPr>
      </w:pPr>
      <w:r>
        <w:rPr>
          <w:rStyle w:val="21"/>
          <w:sz w:val="28"/>
          <w:szCs w:val="28"/>
        </w:rPr>
        <w:t>На итоговой защите обучающийся демонстрирует основной пользовательский сценарий, обработку ошибочного ввода, сравнение вариантов алгоритма обучения и архитектуры, устраненный дефект и порядок запуска по инструкции. На вопросы руководителя обучающийся объясняет математическую часть, программные решения и собственный вклад.</w:t>
      </w:r>
    </w:p>
    <w:p w14:paraId="42EE5020" w14:textId="77777777" w:rsidR="00F90696" w:rsidRDefault="00F90696" w:rsidP="00F90696">
      <w:pPr>
        <w:pStyle w:val="210"/>
        <w:shd w:val="clear" w:color="auto" w:fill="auto"/>
        <w:spacing w:before="0" w:line="240" w:lineRule="auto"/>
        <w:ind w:firstLine="709"/>
        <w:rPr>
          <w:rStyle w:val="21"/>
          <w:sz w:val="28"/>
          <w:szCs w:val="28"/>
        </w:rPr>
      </w:pPr>
      <w:r>
        <w:rPr>
          <w:sz w:val="28"/>
          <w:szCs w:val="28"/>
          <w:shd w:val="clear" w:color="auto" w:fill="FFFFFF"/>
        </w:rPr>
        <w:t xml:space="preserve">Проведение промежуточной аттестации предполагает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 формирование которых предусмотрено программой практики, как на основе представленного </w:t>
      </w:r>
      <w:r>
        <w:rPr>
          <w:sz w:val="28"/>
          <w:szCs w:val="28"/>
          <w:shd w:val="clear" w:color="auto" w:fill="FFFFFF"/>
        </w:rPr>
        <w:lastRenderedPageBreak/>
        <w:t>отчета, так и с использованием оценочных материалов, предусмотренных программой практики.</w:t>
      </w:r>
    </w:p>
    <w:p w14:paraId="4B84B564" w14:textId="77777777" w:rsidR="00F90696" w:rsidRDefault="00F90696" w:rsidP="00F90696">
      <w:pPr>
        <w:pStyle w:val="20"/>
        <w:spacing w:after="0" w:line="240" w:lineRule="auto"/>
        <w:ind w:left="40" w:right="40" w:firstLine="669"/>
        <w:jc w:val="both"/>
        <w:rPr>
          <w:sz w:val="28"/>
          <w:szCs w:val="28"/>
        </w:rPr>
      </w:pPr>
      <w:r>
        <w:rPr>
          <w:sz w:val="28"/>
          <w:szCs w:val="28"/>
        </w:rPr>
        <w:t>Студент, не выполнивший программу практики по уважительной причине, направляется на практику вторично в свободное от учебы время. В случае невыполнения требований, предъявляемых к практиканту, он может быть отстранен от прохождения практики.</w:t>
      </w:r>
    </w:p>
    <w:p w14:paraId="3D2F8808"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Студент, не выполнивший программу практики без уважительной причины и получивший неудовлетворительную оценку, назначается на повторное прохождение практики без отрыва от учебных занятий при соблюдении нормативного срока обучения по ОПОП ВО. При повторном невыполнении программы практики обучающийся подлежит отчислению, как имеющий академическую задолженность.</w:t>
      </w:r>
    </w:p>
    <w:p w14:paraId="6382786A" w14:textId="77777777" w:rsidR="00F90696" w:rsidRDefault="00F90696" w:rsidP="00F90696">
      <w:pPr>
        <w:pStyle w:val="20"/>
        <w:shd w:val="clear" w:color="auto" w:fill="auto"/>
        <w:spacing w:after="0" w:line="240" w:lineRule="auto"/>
        <w:ind w:left="40" w:right="40" w:firstLine="669"/>
        <w:jc w:val="both"/>
        <w:rPr>
          <w:sz w:val="28"/>
          <w:szCs w:val="28"/>
        </w:rPr>
      </w:pPr>
      <w:r>
        <w:rPr>
          <w:sz w:val="28"/>
          <w:szCs w:val="28"/>
        </w:rPr>
        <w:t>Итоговая документация сдается на кафедру математики и хранится в течение пяти лет.</w:t>
      </w:r>
    </w:p>
    <w:bookmarkEnd w:id="1"/>
    <w:p w14:paraId="1F526EB9" w14:textId="77777777" w:rsidR="008C26C5" w:rsidRPr="008C26C5" w:rsidRDefault="008C26C5" w:rsidP="001A768D">
      <w:pPr>
        <w:ind w:firstLine="567"/>
        <w:rPr>
          <w:b/>
          <w:sz w:val="28"/>
          <w:szCs w:val="28"/>
        </w:rPr>
      </w:pPr>
    </w:p>
    <w:p w14:paraId="60200DF3" w14:textId="507A652A" w:rsidR="008E41E1" w:rsidRPr="008E41E1" w:rsidRDefault="008E41E1" w:rsidP="008E41E1">
      <w:pPr>
        <w:pStyle w:val="a7"/>
        <w:ind w:firstLine="567"/>
        <w:rPr>
          <w:sz w:val="28"/>
          <w:szCs w:val="28"/>
        </w:rPr>
      </w:pPr>
      <w:r>
        <w:rPr>
          <w:sz w:val="28"/>
          <w:szCs w:val="28"/>
        </w:rPr>
        <w:t>Оценочные средства для текущего контроля и промежуточной аттестации приведены в отдельном документе «Оценочные средства» по данной практике. Формы отчётности и ссылки на приложения в оценочных средствах соответствуют настоящей программе практики.</w:t>
      </w:r>
    </w:p>
    <w:p w14:paraId="386E7E7B" w14:textId="77777777" w:rsidR="000A44B6" w:rsidRDefault="00DB6D83" w:rsidP="005B7176">
      <w:pPr>
        <w:tabs>
          <w:tab w:val="left" w:pos="0"/>
        </w:tabs>
        <w:ind w:firstLine="567"/>
        <w:rPr>
          <w:b/>
          <w:sz w:val="28"/>
          <w:szCs w:val="28"/>
        </w:rPr>
      </w:pPr>
      <w:r>
        <w:rPr>
          <w:b/>
          <w:sz w:val="28"/>
          <w:szCs w:val="28"/>
        </w:rPr>
        <w:t>8. ПЕРЕЧЕНЬ УЧЕБНОЙ ЛИТЕРАТУРЫ И РЕСУРСОВ СЕТИ «ИНТЕРНЕТ», НЕОБХОДИМЫХ ДЛЯ ПРОВЕДЕНИЯ ПРАКТИКИ</w:t>
      </w:r>
    </w:p>
    <w:p w14:paraId="01F71545" w14:textId="77777777" w:rsidR="00C73321" w:rsidRDefault="00C73321" w:rsidP="00C73321">
      <w:pPr>
        <w:ind w:firstLine="709"/>
        <w:rPr>
          <w:b/>
          <w:sz w:val="28"/>
          <w:szCs w:val="28"/>
          <w:lang w:val="en-US"/>
        </w:rPr>
      </w:pPr>
      <w:r>
        <w:rPr>
          <w:b/>
          <w:sz w:val="28"/>
          <w:szCs w:val="28"/>
        </w:rPr>
        <w:t>8</w:t>
      </w:r>
      <w:r w:rsidRPr="00E10184">
        <w:rPr>
          <w:b/>
          <w:sz w:val="28"/>
          <w:szCs w:val="28"/>
        </w:rPr>
        <w:t>.1. Основная литература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794"/>
      </w:tblGrid>
      <w:tr w:rsidR="00C73321" w:rsidRPr="006977C7" w14:paraId="4C9F7D78" w14:textId="77777777" w:rsidTr="00C73321">
        <w:trPr>
          <w:trHeight w:val="417"/>
        </w:trPr>
        <w:tc>
          <w:tcPr>
            <w:tcW w:w="675" w:type="dxa"/>
            <w:vAlign w:val="center"/>
          </w:tcPr>
          <w:p w14:paraId="7EF7B0B5" w14:textId="77777777" w:rsidR="00C73321" w:rsidRPr="006977C7" w:rsidRDefault="00C73321" w:rsidP="00C73321">
            <w:pPr>
              <w:tabs>
                <w:tab w:val="left" w:pos="0"/>
              </w:tabs>
              <w:autoSpaceDE w:val="0"/>
              <w:ind w:firstLine="5"/>
              <w:jc w:val="center"/>
            </w:pPr>
            <w:r w:rsidRPr="006977C7">
              <w:t>№ п/п</w:t>
            </w:r>
          </w:p>
        </w:tc>
        <w:tc>
          <w:tcPr>
            <w:tcW w:w="8794" w:type="dxa"/>
            <w:vAlign w:val="center"/>
          </w:tcPr>
          <w:p w14:paraId="7F431C3E" w14:textId="77777777" w:rsidR="00C73321" w:rsidRPr="006977C7" w:rsidRDefault="00C73321" w:rsidP="00C73321">
            <w:pPr>
              <w:tabs>
                <w:tab w:val="left" w:pos="0"/>
              </w:tabs>
              <w:autoSpaceDE w:val="0"/>
              <w:ind w:firstLine="5"/>
              <w:jc w:val="center"/>
            </w:pPr>
            <w:r w:rsidRPr="006977C7">
              <w:t>Автор (ы), наименование, место издания и издательство, год</w:t>
            </w:r>
          </w:p>
        </w:tc>
      </w:tr>
      <w:tr w:rsidR="00C73321" w:rsidRPr="006977C7" w14:paraId="14747960" w14:textId="77777777" w:rsidTr="00C73321">
        <w:trPr>
          <w:trHeight w:val="90"/>
        </w:trPr>
        <w:tc xmlns:w="http://schemas.openxmlformats.org/wordprocessingml/2006/main" xmlns:w14="http://schemas.microsoft.com/office/word/2010/wordml">
          <w:tcPr>
            <w:tcW w:w="675" w:type="dxa"/>
            <w:vAlign w:val="center"/>
          </w:tcPr>
          <w:p w14:paraId="1D9D43AE" w14:textId="77777777" w:rsidR="00C73321" w:rsidRPr="006977C7" w:rsidRDefault="00C73321" w:rsidP="00C73321">
            <w:pPr>
              <w:tabs>
                <w:tab w:val="left" w:pos="0"/>
              </w:tabs>
              <w:autoSpaceDE w:val="0"/>
              <w:ind w:firstLine="5"/>
              <w:jc w:val="center"/>
              <w:rPr>
                <w:b/>
                <w:i/>
              </w:rPr>
            </w:pPr>
            <w:r>
              <w:rPr>
                <w:b/>
                <w:i/>
              </w:rPr>
              <w:t xml:space="preserve">1.</w:t>
            </w:r>
          </w:p>
        </w:tc>
        <w:tc>
          <w:tcPr>
            <w:tcW w:w="8794" w:type="dxa"/>
            <w:vAlign w:val="center"/>
          </w:tcPr>
          <w:p w14:paraId="353A30F2" w14:textId="77777777" w:rsidR="00C73321" w:rsidRPr="008E41E1" w:rsidRDefault="00C73321" w:rsidP="008E41E1">
            <w:pPr>
              <w:tabs>
                <w:tab w:val="left" w:pos="0"/>
              </w:tabs>
              <w:autoSpaceDE w:val="0"/>
              <w:ind w:firstLine="5"/>
              <w:jc w:val="left"/>
              <w:rPr>
                <w:bCs/>
                <w:iCs/>
              </w:rPr>
            </w:pPr>
            <w:r w:rsidRPr="008E41E1">
              <w:rPr>
                <w:bCs/>
                <w:iCs/>
              </w:rPr>
              <w:t xml:space="preserve">Бахвалов Н. С., Жидков Н. П., Кобельков Г. М. Численные методы. Москва: Лаборатория знаний, 2020. — Текст: электронный. ЭБС «Лань». </w:t>
            </w:r>
            <w:r w:rsidRPr="008E41E1">
              <w:rPr>
                <w:bCs/>
                <w:iCs/>
                <w:lang w:val="en-US"/>
              </w:rPr>
              <w:t>URL</w:t>
            </w:r>
            <w:r w:rsidRPr="008E41E1">
              <w:rPr>
                <w:bCs/>
                <w:iCs/>
              </w:rPr>
              <w:t xml:space="preserve">: </w:t>
            </w:r>
            <w:r w:rsidRPr="008E41E1">
              <w:rPr>
                <w:bCs/>
                <w:iCs/>
                <w:lang w:val="en-US"/>
              </w:rPr>
              <w:t>https</w:t>
            </w:r>
            <w:r w:rsidRPr="008E41E1">
              <w:rPr>
                <w:bCs/>
                <w:iCs/>
              </w:rPr>
              <w:t>://</w:t>
            </w:r>
            <w:r w:rsidRPr="008E41E1">
              <w:rPr>
                <w:bCs/>
                <w:iCs/>
                <w:lang w:val="en-US"/>
              </w:rPr>
              <w:t>e</w:t>
            </w:r>
            <w:r w:rsidRPr="008E41E1">
              <w:rPr>
                <w:bCs/>
                <w:iCs/>
              </w:rPr>
              <w:t>.</w:t>
            </w:r>
            <w:proofErr w:type="spellStart"/>
            <w:r w:rsidRPr="008E41E1">
              <w:rPr>
                <w:bCs/>
                <w:iCs/>
                <w:lang w:val="en-US"/>
              </w:rPr>
              <w:t>lanbook</w:t>
            </w:r>
            <w:proofErr w:type="spellEnd"/>
            <w:r w:rsidRPr="008E41E1">
              <w:rPr>
                <w:bCs/>
                <w:iCs/>
              </w:rPr>
              <w:t>.</w:t>
            </w:r>
            <w:r w:rsidRPr="008E41E1">
              <w:rPr>
                <w:bCs/>
                <w:iCs/>
                <w:lang w:val="en-US"/>
              </w:rPr>
              <w:t>com</w:t>
            </w:r>
            <w:r w:rsidRPr="008E41E1">
              <w:rPr>
                <w:bCs/>
                <w:iCs/>
              </w:rPr>
              <w:t>/</w:t>
            </w:r>
            <w:r w:rsidRPr="008E41E1">
              <w:rPr>
                <w:bCs/>
                <w:iCs/>
                <w:lang w:val="en-US"/>
              </w:rPr>
              <w:t>book</w:t>
            </w:r>
            <w:r w:rsidRPr="008E41E1">
              <w:rPr>
                <w:bCs/>
                <w:iCs/>
              </w:rPr>
              <w:t>/126099 (дата обращения: 01.10.2026).</w:t>
            </w:r>
          </w:p>
        </w:tc>
      </w:tr>
      <w:tr w:rsidR="00C73321" w:rsidRPr="006977C7" w14:paraId="2C309138" w14:textId="77777777" w:rsidTr="00C73321">
        <w:trPr>
          <w:cantSplit/>
          <w:trHeight w:val="607"/>
        </w:trPr>
        <w:tc xmlns:w="http://schemas.openxmlformats.org/wordprocessingml/2006/main" xmlns:w14="http://schemas.microsoft.com/office/word/2010/wordml">
          <w:tcPr>
            <w:tcW w:w="675" w:type="dxa"/>
            <w:vAlign w:val="center"/>
          </w:tcPr>
          <w:p w14:paraId="536119F6" w14:textId="77777777" w:rsidR="00C73321" w:rsidRPr="006977C7" w:rsidRDefault="00C73321" w:rsidP="00C73321">
            <w:pPr>
              <w:tabs>
                <w:tab w:val="left" w:pos="0"/>
              </w:tabs>
              <w:autoSpaceDE w:val="0"/>
              <w:ind w:firstLine="5"/>
              <w:contextualSpacing/>
            </w:pPr>
            <w:r>
              <w:t xml:space="preserve">2.</w:t>
            </w:r>
          </w:p>
        </w:tc>
        <w:tc>
          <w:tcPr>
            <w:tcW w:w="8794" w:type="dxa"/>
          </w:tcPr>
          <w:p w14:paraId="4F2DD426" w14:textId="77777777" w:rsidR="00C73321" w:rsidRPr="008E41E1" w:rsidRDefault="00583D62" w:rsidP="00C73321">
            <w:pPr>
              <w:pStyle w:val="af4"/>
              <w:tabs>
                <w:tab w:val="left" w:pos="0"/>
              </w:tabs>
              <w:spacing w:before="0" w:after="0"/>
              <w:ind w:firstLine="5"/>
              <w:rPr>
                <w:shd w:val="clear" w:color="auto" w:fill="FFFFFF"/>
              </w:rPr>
            </w:pPr>
            <w:r w:rsidRPr="008E41E1">
              <w:rPr>
                <w:spacing w:val="-4"/>
              </w:rPr>
              <w:t xml:space="preserve">Хилл К. Научное программирование на Python / перевод А. В. </w:t>
            </w:r>
            <w:proofErr w:type="spellStart"/>
            <w:r w:rsidRPr="008E41E1">
              <w:rPr>
                <w:spacing w:val="-4"/>
              </w:rPr>
              <w:t>Снастина</w:t>
            </w:r>
            <w:proofErr w:type="spellEnd"/>
            <w:r w:rsidRPr="008E41E1">
              <w:rPr>
                <w:spacing w:val="-4"/>
              </w:rPr>
              <w:t xml:space="preserve">. Москва: ДМК Пресс, 2021. 646 с. — Текст: электронный. ЭБС «Лань». URL: </w:t>
            </w:r>
            <w:hyperlink r:id="rId7" w:history="1">
              <w:r w:rsidRPr="008E41E1">
                <w:rPr>
                  <w:rStyle w:val="a3"/>
                  <w:spacing w:val="-4"/>
                </w:rPr>
                <w:t xml:space="preserve">https://e.lanbook.com/book/241031 </w:t>
              </w:r>
            </w:hyperlink>
            <w:r w:rsidRPr="008E41E1">
              <w:rPr>
                <w:spacing w:val="-4"/>
              </w:rPr>
              <w:t>(дата обращения: 01.10.2026).</w:t>
            </w:r>
          </w:p>
        </w:tc>
      </w:tr>
      <w:tr w:rsidR="00C73321" w:rsidRPr="006977C7" w14:paraId="099A8616" w14:textId="77777777" w:rsidTr="00C73321">
        <w:trPr>
          <w:cantSplit/>
          <w:trHeight w:val="827"/>
        </w:trPr>
        <w:tc xmlns:w="http://schemas.openxmlformats.org/wordprocessingml/2006/main" xmlns:w14="http://schemas.microsoft.com/office/word/2010/wordml">
          <w:tcPr>
            <w:tcW w:w="675" w:type="dxa"/>
            <w:vAlign w:val="center"/>
          </w:tcPr>
          <w:p w14:paraId="5E3FDBE5" w14:textId="77777777" w:rsidR="00C73321" w:rsidRPr="006977C7" w:rsidRDefault="00C73321" w:rsidP="00C73321">
            <w:pPr>
              <w:tabs>
                <w:tab w:val="left" w:pos="0"/>
              </w:tabs>
              <w:autoSpaceDE w:val="0"/>
              <w:ind w:firstLine="5"/>
              <w:contextualSpacing/>
            </w:pPr>
            <w:r>
              <w:t xml:space="preserve">3.</w:t>
            </w:r>
          </w:p>
        </w:tc>
        <w:tc>
          <w:tcPr>
            <w:tcW w:w="8794" w:type="dxa"/>
          </w:tcPr>
          <w:p w14:paraId="52E3D621" w14:textId="77777777" w:rsidR="00C73321" w:rsidRPr="006977C7" w:rsidRDefault="00583D62" w:rsidP="00C73321">
            <w:pPr>
              <w:pStyle w:val="af4"/>
              <w:tabs>
                <w:tab w:val="left" w:pos="0"/>
              </w:tabs>
              <w:spacing w:before="0" w:after="0"/>
              <w:ind w:firstLine="5"/>
            </w:pPr>
            <w:r w:rsidRPr="00583D62">
              <w:t xml:space="preserve">Шкляр М. Ф. Основы научных исследований. Москва: Дашков и К, 2017. 208 с. — Текст: электронный. ЭБС «Лань». URL: </w:t>
            </w:r>
            <w:hyperlink r:id="rId8" w:history="1">
              <w:r w:rsidRPr="00583D62">
                <w:rPr>
                  <w:rStyle w:val="a3"/>
                </w:rPr>
                <w:t xml:space="preserve">https://e.lanbook.com/book/93545 </w:t>
              </w:r>
            </w:hyperlink>
            <w:r w:rsidRPr="00583D62">
              <w:t>(дата обращения: 01.10.2026).</w:t>
            </w:r>
          </w:p>
        </w:tc>
      </w:tr>
    </w:tbl>
    <w:p w14:paraId="0816A228" w14:textId="77777777" w:rsidR="00822731" w:rsidRDefault="00822731" w:rsidP="00C73321">
      <w:pPr>
        <w:ind w:firstLine="709"/>
        <w:rPr>
          <w:b/>
          <w:sz w:val="28"/>
          <w:szCs w:val="28"/>
        </w:rPr>
      </w:pPr>
    </w:p>
    <w:p w14:paraId="675799CB" w14:textId="77777777" w:rsidR="00C73321" w:rsidRDefault="00C73321" w:rsidP="00C73321">
      <w:pPr>
        <w:ind w:firstLine="709"/>
        <w:rPr>
          <w:b/>
          <w:sz w:val="28"/>
          <w:szCs w:val="28"/>
          <w:lang w:val="en-US"/>
        </w:rPr>
      </w:pPr>
      <w:r>
        <w:rPr>
          <w:b/>
          <w:sz w:val="28"/>
          <w:szCs w:val="28"/>
        </w:rPr>
        <w:t>8.2. Дополнительная литература</w:t>
      </w:r>
    </w:p>
    <w:tbl>
      <w:tblPr>
        <w:tblW w:w="9536" w:type="dxa"/>
        <w:tblInd w:w="-72" w:type="dxa"/>
        <w:tblLayout w:type="fixed"/>
        <w:tblLook w:val="0000" w:firstRow="0" w:lastRow="0" w:firstColumn="0" w:lastColumn="0" w:noHBand="0" w:noVBand="0"/>
      </w:tblPr>
      <w:tblGrid>
        <w:gridCol w:w="680"/>
        <w:gridCol w:w="8856"/>
      </w:tblGrid>
      <w:tr w:rsidR="00C73321" w:rsidRPr="006977C7" w14:paraId="1CC42CF3" w14:textId="77777777" w:rsidTr="00C73321">
        <w:trPr>
          <w:cantSplit/>
          <w:trHeight w:val="211"/>
        </w:trPr>
        <w:tc>
          <w:tcPr>
            <w:tcW w:w="680" w:type="dxa"/>
            <w:tcBorders>
              <w:top w:val="single" w:sz="4" w:space="0" w:color="000000"/>
              <w:left w:val="single" w:sz="4" w:space="0" w:color="000000"/>
              <w:bottom w:val="single" w:sz="4" w:space="0" w:color="000000"/>
            </w:tcBorders>
            <w:vAlign w:val="center"/>
          </w:tcPr>
          <w:p w14:paraId="26B3E29B" w14:textId="77777777" w:rsidR="00C73321" w:rsidRPr="006977C7" w:rsidRDefault="00C73321" w:rsidP="00C73321">
            <w:pPr>
              <w:snapToGrid w:val="0"/>
              <w:ind w:firstLine="0"/>
              <w:jc w:val="center"/>
            </w:pPr>
            <w:r w:rsidRPr="006977C7">
              <w:t>№ п/п</w:t>
            </w:r>
          </w:p>
        </w:tc>
        <w:tc>
          <w:tcPr>
            <w:tcW w:w="8856" w:type="dxa"/>
            <w:tcBorders>
              <w:top w:val="single" w:sz="4" w:space="0" w:color="000000"/>
              <w:left w:val="single" w:sz="4" w:space="0" w:color="000000"/>
            </w:tcBorders>
            <w:vAlign w:val="center"/>
          </w:tcPr>
          <w:p w14:paraId="5E091053" w14:textId="77777777" w:rsidR="00C73321" w:rsidRPr="006977C7" w:rsidRDefault="00C73321" w:rsidP="00C73321">
            <w:pPr>
              <w:ind w:firstLine="0"/>
              <w:jc w:val="center"/>
            </w:pPr>
            <w:r w:rsidRPr="006977C7">
              <w:t>Наименование Автор(ы) Год и место издания</w:t>
            </w:r>
          </w:p>
        </w:tc>
      </w:tr>
      <w:tr w:rsidR="00C73321" w:rsidRPr="006977C7" w14:paraId="311570DD" w14:textId="77777777" w:rsidTr="00C73321">
        <w:tc>
          <w:tcPr>
            <w:tcW w:w="680" w:type="dxa"/>
            <w:tcBorders>
              <w:top w:val="single" w:sz="4" w:space="0" w:color="000000"/>
              <w:left w:val="single" w:sz="4" w:space="0" w:color="000000"/>
              <w:bottom w:val="single" w:sz="4" w:space="0" w:color="000000"/>
            </w:tcBorders>
            <w:vAlign w:val="center"/>
          </w:tcPr>
          <w:p w14:paraId="2CFD363A" w14:textId="77777777" w:rsidR="00C73321" w:rsidRPr="006977C7" w:rsidRDefault="00C73321" w:rsidP="00C73321">
            <w:pPr>
              <w:tabs>
                <w:tab w:val="left" w:pos="0"/>
              </w:tabs>
              <w:autoSpaceDE w:val="0"/>
              <w:ind w:firstLine="5"/>
              <w:contextualSpacing/>
            </w:pPr>
            <w:r w:rsidRPr="006977C7">
              <w:t>1.</w:t>
            </w:r>
          </w:p>
        </w:tc>
        <w:tc>
          <w:tcPr>
            <w:tcW w:w="8856" w:type="dxa"/>
            <w:tcBorders>
              <w:top w:val="single" w:sz="4" w:space="0" w:color="000000"/>
              <w:left w:val="single" w:sz="4" w:space="0" w:color="000000"/>
              <w:bottom w:val="single" w:sz="4" w:space="0" w:color="000000"/>
            </w:tcBorders>
          </w:tcPr>
          <w:p w14:paraId="091621A5" w14:textId="77777777" w:rsidR="00C73321" w:rsidRPr="006977C7" w:rsidRDefault="00583D62" w:rsidP="00C73321">
            <w:pPr>
              <w:pStyle w:val="af4"/>
              <w:spacing w:before="0" w:after="0"/>
              <w:rPr>
                <w:b/>
                <w:bCs/>
              </w:rPr>
            </w:pPr>
            <w:r w:rsidRPr="00583D62">
              <w:t xml:space="preserve">Амосов А. А., Дубинский Ю. А., Копченова Н. В. Вычислительные методы. Санкт-Петербург: Лань, 2014. 672 с. — Текст: электронный. ЭБС «Лань». URL: </w:t>
            </w:r>
            <w:hyperlink r:id="rId9" w:history="1">
              <w:r w:rsidRPr="00583D62">
                <w:rPr>
                  <w:rStyle w:val="a3"/>
                </w:rPr>
                <w:t>https://e.lanbook.com/book/42190</w:t>
              </w:r>
            </w:hyperlink>
            <w:r w:rsidRPr="00583D62">
              <w:t xml:space="preserve"> (дата обращения: 01.10.2026).</w:t>
            </w:r>
          </w:p>
        </w:tc>
      </w:tr>
      <w:tr w:rsidR="00C73321" w:rsidRPr="006977C7" w14:paraId="5C8FD920" w14:textId="77777777" w:rsidTr="00C73321">
        <w:tc>
          <w:tcPr>
            <w:tcW w:w="680" w:type="dxa"/>
            <w:tcBorders>
              <w:top w:val="single" w:sz="4" w:space="0" w:color="000000"/>
              <w:left w:val="single" w:sz="4" w:space="0" w:color="000000"/>
              <w:bottom w:val="single" w:sz="4" w:space="0" w:color="000000"/>
            </w:tcBorders>
            <w:vAlign w:val="center"/>
          </w:tcPr>
          <w:p w14:paraId="1E97916C" w14:textId="77777777" w:rsidR="00C73321" w:rsidRPr="006977C7" w:rsidRDefault="00C73321" w:rsidP="00C73321">
            <w:pPr>
              <w:snapToGrid w:val="0"/>
              <w:ind w:firstLine="0"/>
              <w:jc w:val="center"/>
            </w:pPr>
            <w:r w:rsidRPr="006977C7">
              <w:t>2.</w:t>
            </w:r>
          </w:p>
        </w:tc>
        <w:tc>
          <w:tcPr>
            <w:tcW w:w="8856" w:type="dxa"/>
            <w:tcBorders>
              <w:top w:val="single" w:sz="4" w:space="0" w:color="000000"/>
              <w:left w:val="single" w:sz="4" w:space="0" w:color="000000"/>
              <w:bottom w:val="single" w:sz="4" w:space="0" w:color="000000"/>
            </w:tcBorders>
          </w:tcPr>
          <w:p w14:paraId="37B2AC7C" w14:textId="77777777" w:rsidR="00C73321" w:rsidRPr="006977C7" w:rsidRDefault="00583D62" w:rsidP="00C73321">
            <w:pPr>
              <w:pStyle w:val="af4"/>
              <w:spacing w:before="0" w:after="0"/>
            </w:pPr>
            <w:r w:rsidRPr="00583D62">
              <w:rPr>
                <w:i/>
                <w:iCs/>
              </w:rPr>
              <w:t>Python</w:t>
            </w:r>
            <w:r w:rsidRPr="00583D62">
              <w:rPr>
                <w:iCs/>
              </w:rPr>
              <w:t xml:space="preserve">: официальная документация. URL: </w:t>
            </w:r>
            <w:hyperlink r:id="rId10" w:tgtFrame="_blank" w:history="1">
              <w:r w:rsidRPr="00583D62">
                <w:rPr>
                  <w:rStyle w:val="a3"/>
                  <w:iCs/>
                </w:rPr>
                <w:t xml:space="preserve">https://docs.python.org/3/ . Режим </w:t>
              </w:r>
            </w:hyperlink>
            <w:r w:rsidRPr="00583D62">
              <w:rPr>
                <w:iCs/>
              </w:rPr>
              <w:t>доступа: свободный.</w:t>
            </w:r>
          </w:p>
        </w:tc>
      </w:tr>
      <w:tr w:rsidR="00C73321" w:rsidRPr="006977C7" w14:paraId="43F0E9FA" w14:textId="77777777" w:rsidTr="00C73321">
        <w:tc>
          <w:tcPr>
            <w:tcW w:w="680" w:type="dxa"/>
            <w:tcBorders>
              <w:top w:val="single" w:sz="4" w:space="0" w:color="000000"/>
              <w:left w:val="single" w:sz="4" w:space="0" w:color="000000"/>
              <w:bottom w:val="single" w:sz="4" w:space="0" w:color="000000"/>
            </w:tcBorders>
            <w:vAlign w:val="center"/>
          </w:tcPr>
          <w:p w14:paraId="158996CA" w14:textId="77777777" w:rsidR="00C73321" w:rsidRPr="006977C7" w:rsidRDefault="00C73321" w:rsidP="00C73321">
            <w:pPr>
              <w:snapToGrid w:val="0"/>
              <w:ind w:firstLine="0"/>
              <w:jc w:val="center"/>
            </w:pPr>
            <w:r w:rsidRPr="006977C7">
              <w:t>3.</w:t>
            </w:r>
          </w:p>
        </w:tc>
        <w:tc>
          <w:tcPr>
            <w:tcW w:w="8856" w:type="dxa"/>
            <w:tcBorders>
              <w:top w:val="single" w:sz="4" w:space="0" w:color="000000"/>
              <w:left w:val="single" w:sz="4" w:space="0" w:color="000000"/>
              <w:bottom w:val="single" w:sz="4" w:space="0" w:color="000000"/>
            </w:tcBorders>
          </w:tcPr>
          <w:p w14:paraId="5A6A8804" w14:textId="77777777" w:rsidR="00C73321" w:rsidRPr="006977C7" w:rsidRDefault="00583D62" w:rsidP="00C73321">
            <w:pPr>
              <w:pStyle w:val="af4"/>
              <w:tabs>
                <w:tab w:val="left" w:pos="0"/>
              </w:tabs>
              <w:spacing w:before="0" w:after="0"/>
              <w:ind w:firstLine="5"/>
            </w:pPr>
            <w:proofErr w:type="spellStart"/>
            <w:r w:rsidRPr="008E41E1">
              <w:rPr>
                <w:shd w:val="clear" w:color="auto" w:fill="FFFFFF"/>
              </w:rPr>
              <w:t>NumPy</w:t>
            </w:r>
            <w:proofErr w:type="spellEnd"/>
            <w:r w:rsidRPr="008E41E1">
              <w:rPr>
                <w:shd w:val="clear" w:color="auto" w:fill="FFFFFF"/>
              </w:rPr>
              <w:t>:</w:t>
            </w:r>
            <w:r w:rsidRPr="00583D62">
              <w:rPr>
                <w:shd w:val="clear" w:color="auto" w:fill="FFFFFF"/>
              </w:rPr>
              <w:t xml:space="preserve"> официальная документация. URL: </w:t>
            </w:r>
            <w:proofErr w:type="gramStart"/>
            <w:r w:rsidRPr="00583D62">
              <w:rPr>
                <w:shd w:val="clear" w:color="auto" w:fill="FFFFFF"/>
              </w:rPr>
              <w:t>https://numpy.org/doc/ .</w:t>
            </w:r>
            <w:proofErr w:type="gramEnd"/>
            <w:r w:rsidRPr="00583D62">
              <w:rPr>
                <w:shd w:val="clear" w:color="auto" w:fill="FFFFFF"/>
              </w:rPr>
              <w:t xml:space="preserve"> Режим доступа: свобод</w:t>
            </w:r>
            <w:hyperlink r:id="rId11" w:history="1"/>
            <w:r w:rsidRPr="00583D62">
              <w:rPr>
                <w:shd w:val="clear" w:color="auto" w:fill="FFFFFF"/>
              </w:rPr>
              <w:t>ный.</w:t>
            </w:r>
          </w:p>
        </w:tc>
      </w:tr>
      <w:tr w:rsidR="00C73321" w:rsidRPr="006977C7" w14:paraId="1E7283CF" w14:textId="77777777" w:rsidTr="00C73321">
        <w:tc>
          <w:tcPr>
            <w:tcW w:w="680" w:type="dxa"/>
            <w:tcBorders>
              <w:top w:val="single" w:sz="4" w:space="0" w:color="000000"/>
              <w:left w:val="single" w:sz="4" w:space="0" w:color="000000"/>
              <w:bottom w:val="single" w:sz="4" w:space="0" w:color="000000"/>
            </w:tcBorders>
            <w:vAlign w:val="center"/>
          </w:tcPr>
          <w:p w14:paraId="0C4D0493" w14:textId="77777777" w:rsidR="00C73321" w:rsidRPr="006977C7" w:rsidRDefault="00C73321" w:rsidP="00C73321">
            <w:pPr>
              <w:snapToGrid w:val="0"/>
              <w:ind w:firstLine="0"/>
              <w:jc w:val="center"/>
            </w:pPr>
            <w:r w:rsidRPr="006977C7">
              <w:t>4.</w:t>
            </w:r>
          </w:p>
        </w:tc>
        <w:tc>
          <w:tcPr>
            <w:tcW w:w="8856" w:type="dxa"/>
            <w:tcBorders>
              <w:top w:val="single" w:sz="4" w:space="0" w:color="000000"/>
              <w:left w:val="single" w:sz="4" w:space="0" w:color="000000"/>
              <w:bottom w:val="single" w:sz="4" w:space="0" w:color="000000"/>
            </w:tcBorders>
          </w:tcPr>
          <w:p w14:paraId="01B52C56" w14:textId="77777777" w:rsidR="00C73321" w:rsidRPr="006977C7" w:rsidRDefault="00583D62" w:rsidP="00C73321">
            <w:pPr>
              <w:pStyle w:val="af4"/>
              <w:tabs>
                <w:tab w:val="left" w:pos="0"/>
              </w:tabs>
              <w:spacing w:before="0" w:after="0"/>
              <w:ind w:firstLine="5"/>
            </w:pPr>
            <w:proofErr w:type="spellStart"/>
            <w:r w:rsidRPr="00583D62">
              <w:t>SciPy</w:t>
            </w:r>
            <w:proofErr w:type="spellEnd"/>
            <w:r w:rsidRPr="00583D62">
              <w:t xml:space="preserve">: официальная документация. URL: </w:t>
            </w:r>
            <w:proofErr w:type="gramStart"/>
            <w:r w:rsidRPr="00583D62">
              <w:t>https://docs.scipy.org/doc/scipy/ .</w:t>
            </w:r>
            <w:proofErr w:type="gramEnd"/>
            <w:r w:rsidRPr="00583D62">
              <w:t xml:space="preserve"> Режим доступа: свобод</w:t>
            </w:r>
            <w:hyperlink r:id="rId12" w:history="1"/>
            <w:r w:rsidRPr="00583D62">
              <w:t>ный.</w:t>
            </w:r>
          </w:p>
        </w:tc>
      </w:tr>
      <w:tr w:rsidR="00C73321" w:rsidRPr="006977C7" w14:paraId="71D1F923" w14:textId="77777777" w:rsidTr="00C73321">
        <w:tc>
          <w:tcPr>
            <w:tcW w:w="680" w:type="dxa"/>
            <w:tcBorders>
              <w:top w:val="single" w:sz="4" w:space="0" w:color="000000"/>
              <w:left w:val="single" w:sz="4" w:space="0" w:color="000000"/>
              <w:bottom w:val="single" w:sz="4" w:space="0" w:color="000000"/>
            </w:tcBorders>
            <w:vAlign w:val="center"/>
          </w:tcPr>
          <w:p w14:paraId="2A376841" w14:textId="77777777" w:rsidR="00C73321" w:rsidRPr="006977C7" w:rsidRDefault="00C73321" w:rsidP="00C73321">
            <w:pPr>
              <w:snapToGrid w:val="0"/>
              <w:ind w:firstLine="0"/>
              <w:jc w:val="center"/>
            </w:pPr>
            <w:r w:rsidRPr="006977C7">
              <w:t>5.</w:t>
            </w:r>
          </w:p>
        </w:tc>
        <w:tc>
          <w:tcPr>
            <w:tcW w:w="8856" w:type="dxa"/>
            <w:tcBorders>
              <w:top w:val="single" w:sz="4" w:space="0" w:color="000000"/>
              <w:left w:val="single" w:sz="4" w:space="0" w:color="000000"/>
              <w:bottom w:val="single" w:sz="4" w:space="0" w:color="000000"/>
            </w:tcBorders>
            <w:vAlign w:val="center"/>
          </w:tcPr>
          <w:p w14:paraId="2AA75E1B" w14:textId="77777777" w:rsidR="00C73321" w:rsidRPr="006977C7" w:rsidRDefault="00583D62" w:rsidP="00C73321">
            <w:pPr>
              <w:pStyle w:val="af4"/>
              <w:widowControl w:val="0"/>
              <w:spacing w:before="0" w:after="0"/>
              <w:rPr>
                <w:rFonts w:eastAsia="Arial Unicode MS"/>
                <w:kern w:val="3"/>
                <w:lang w:eastAsia="zh-CN" w:bidi="hi-IN"/>
              </w:rPr>
            </w:pPr>
            <w:proofErr w:type="spellStart"/>
            <w:r w:rsidRPr="00583D62">
              <w:rPr>
                <w:rFonts w:eastAsia="Arial Unicode MS"/>
                <w:kern w:val="3"/>
                <w:lang w:eastAsia="zh-CN" w:bidi="hi-IN"/>
              </w:rPr>
              <w:t>SageMath</w:t>
            </w:r>
            <w:proofErr w:type="spellEnd"/>
            <w:r w:rsidRPr="00583D62">
              <w:rPr>
                <w:rFonts w:eastAsia="Arial Unicode MS"/>
                <w:kern w:val="3"/>
                <w:lang w:eastAsia="zh-CN" w:bidi="hi-IN"/>
              </w:rPr>
              <w:t xml:space="preserve">: официальная документация. URL: </w:t>
            </w:r>
            <w:proofErr w:type="gramStart"/>
            <w:r w:rsidRPr="00583D62">
              <w:rPr>
                <w:rFonts w:eastAsia="Arial Unicode MS"/>
                <w:kern w:val="3"/>
                <w:lang w:eastAsia="zh-CN" w:bidi="hi-IN"/>
              </w:rPr>
              <w:t>https://doc.sagemath.org/ .</w:t>
            </w:r>
            <w:proofErr w:type="gramEnd"/>
            <w:r w:rsidRPr="00583D62">
              <w:rPr>
                <w:rFonts w:eastAsia="Arial Unicode MS"/>
                <w:kern w:val="3"/>
                <w:lang w:eastAsia="zh-CN" w:bidi="hi-IN"/>
              </w:rPr>
              <w:t xml:space="preserve"> Режим доступа: свобод</w:t>
            </w:r>
            <w:hyperlink r:id="rId13" w:history="1"/>
            <w:r w:rsidRPr="00583D62">
              <w:rPr>
                <w:rFonts w:eastAsia="Arial Unicode MS"/>
                <w:kern w:val="3"/>
                <w:lang w:eastAsia="zh-CN" w:bidi="hi-IN"/>
              </w:rPr>
              <w:t>ный.</w:t>
            </w:r>
          </w:p>
        </w:tc>
      </w:tr>
      <w:tr w:rsidR="00C73321" w:rsidRPr="006977C7" w14:paraId="5B94A3A1" w14:textId="77777777" w:rsidTr="00C73321">
        <w:tc>
          <w:tcPr>
            <w:tcW w:w="680" w:type="dxa"/>
            <w:tcBorders>
              <w:top w:val="single" w:sz="4" w:space="0" w:color="000000"/>
              <w:left w:val="single" w:sz="4" w:space="0" w:color="000000"/>
              <w:bottom w:val="single" w:sz="4" w:space="0" w:color="000000"/>
            </w:tcBorders>
            <w:vAlign w:val="center"/>
          </w:tcPr>
          <w:p w14:paraId="1F4FB0EC" w14:textId="77777777" w:rsidR="00C73321" w:rsidRPr="006977C7" w:rsidRDefault="00C73321" w:rsidP="00C73321">
            <w:pPr>
              <w:snapToGrid w:val="0"/>
              <w:ind w:firstLine="0"/>
              <w:jc w:val="center"/>
            </w:pPr>
            <w:r w:rsidRPr="006977C7">
              <w:t>6.</w:t>
            </w:r>
          </w:p>
        </w:tc>
        <w:tc>
          <w:tcPr>
            <w:tcW w:w="8856" w:type="dxa"/>
            <w:tcBorders>
              <w:top w:val="single" w:sz="4" w:space="0" w:color="000000"/>
              <w:left w:val="single" w:sz="4" w:space="0" w:color="000000"/>
              <w:bottom w:val="single" w:sz="4" w:space="0" w:color="000000"/>
            </w:tcBorders>
            <w:vAlign w:val="center"/>
          </w:tcPr>
          <w:p w14:paraId="4F43154A" w14:textId="77777777" w:rsidR="00C73321" w:rsidRPr="006977C7" w:rsidRDefault="00583D62" w:rsidP="00C73321">
            <w:pPr>
              <w:pStyle w:val="af4"/>
              <w:widowControl w:val="0"/>
              <w:spacing w:before="0" w:after="0"/>
              <w:rPr>
                <w:rFonts w:eastAsia="Arial Unicode MS"/>
                <w:kern w:val="3"/>
                <w:lang w:eastAsia="zh-CN" w:bidi="hi-IN"/>
              </w:rPr>
            </w:pPr>
            <w:proofErr w:type="spellStart"/>
            <w:r w:rsidRPr="00583D62">
              <w:rPr>
                <w:rFonts w:eastAsia="Arial Unicode MS"/>
                <w:kern w:val="3"/>
                <w:lang w:eastAsia="zh-CN" w:bidi="hi-IN"/>
              </w:rPr>
              <w:t>scikit-learn</w:t>
            </w:r>
            <w:proofErr w:type="spellEnd"/>
            <w:r w:rsidRPr="00583D62">
              <w:rPr>
                <w:rFonts w:eastAsia="Arial Unicode MS"/>
                <w:kern w:val="3"/>
                <w:lang w:eastAsia="zh-CN" w:bidi="hi-IN"/>
              </w:rPr>
              <w:t xml:space="preserve">: официальная документация. URL: </w:t>
            </w:r>
            <w:proofErr w:type="gramStart"/>
            <w:r w:rsidRPr="00583D62">
              <w:rPr>
                <w:rFonts w:eastAsia="Arial Unicode MS"/>
                <w:kern w:val="3"/>
                <w:lang w:eastAsia="zh-CN" w:bidi="hi-IN"/>
              </w:rPr>
              <w:t>https://scikit-learn.org/stable/ .</w:t>
            </w:r>
            <w:proofErr w:type="gramEnd"/>
            <w:r w:rsidRPr="00583D62">
              <w:rPr>
                <w:rFonts w:eastAsia="Arial Unicode MS"/>
                <w:kern w:val="3"/>
                <w:lang w:eastAsia="zh-CN" w:bidi="hi-IN"/>
              </w:rPr>
              <w:t xml:space="preserve"> Режим доступа: свобод</w:t>
            </w:r>
            <w:hyperlink r:id="rId14" w:history="1"/>
            <w:r w:rsidRPr="00583D62">
              <w:rPr>
                <w:rFonts w:eastAsia="Arial Unicode MS"/>
                <w:kern w:val="3"/>
                <w:lang w:eastAsia="zh-CN" w:bidi="hi-IN"/>
              </w:rPr>
              <w:t>ный.</w:t>
            </w:r>
          </w:p>
        </w:tc>
      </w:tr>
    </w:tbl>
    <w:p w14:paraId="705638F8" w14:textId="77777777" w:rsidR="00822731" w:rsidRDefault="00822731" w:rsidP="00C73321">
      <w:pPr>
        <w:ind w:firstLine="709"/>
        <w:rPr>
          <w:b/>
          <w:sz w:val="28"/>
          <w:szCs w:val="28"/>
        </w:rPr>
      </w:pPr>
    </w:p>
    <w:p w14:paraId="36D467FF" w14:textId="77777777" w:rsidR="00C73321" w:rsidRDefault="00C73321" w:rsidP="00C73321">
      <w:pPr>
        <w:ind w:firstLine="709"/>
        <w:rPr>
          <w:b/>
          <w:sz w:val="28"/>
          <w:szCs w:val="28"/>
        </w:rPr>
      </w:pPr>
      <w:r>
        <w:rPr>
          <w:b/>
          <w:sz w:val="28"/>
          <w:szCs w:val="28"/>
        </w:rPr>
        <w:t>Периодические издания и профессиональные ресурсы:</w:t>
      </w:r>
    </w:p>
    <w:p w14:paraId="0DA67CAE" w14:textId="77777777" w:rsidR="00415BD9" w:rsidRPr="00862D13" w:rsidRDefault="00415BD9" w:rsidP="00415BD9">
      <w:pPr>
        <w:ind w:firstLine="567"/>
        <w:rPr>
          <w:sz w:val="28"/>
          <w:szCs w:val="28"/>
          <w:lang w:eastAsia="ar-SA"/>
        </w:rPr>
      </w:pPr>
      <w:r w:rsidRPr="00862D13">
        <w:rPr>
          <w:spacing w:val="-4"/>
          <w:sz w:val="28"/>
          <w:szCs w:val="28"/>
        </w:rPr>
        <w:t xml:space="preserve">1) Python: официальная документация языка и стандартной библиотеки. URL: </w:t>
      </w:r>
      <w:proofErr w:type="gramStart"/>
      <w:r w:rsidRPr="00862D13">
        <w:rPr>
          <w:spacing w:val="-4"/>
          <w:sz w:val="28"/>
          <w:szCs w:val="28"/>
        </w:rPr>
        <w:t>https://docs.python.org/3/ .</w:t>
      </w:r>
      <w:proofErr w:type="gramEnd"/>
      <w:r w:rsidRPr="00862D13">
        <w:rPr>
          <w:spacing w:val="-4"/>
          <w:sz w:val="28"/>
          <w:szCs w:val="28"/>
        </w:rPr>
        <w:t xml:space="preserve"> </w:t>
      </w:r>
      <w:r w:rsidRPr="00862D13">
        <w:rPr>
          <w:rStyle w:val="FontStyle30"/>
          <w:rFonts w:eastAsia="Courier New"/>
          <w:sz w:val="28"/>
          <w:szCs w:val="28"/>
        </w:rPr>
        <w:t>Режим доступа:</w:t>
      </w:r>
      <w:hyperlink r:id="rId15" w:history="1"/>
      <w:r w:rsidRPr="00862D13">
        <w:rPr>
          <w:spacing w:val="-4"/>
          <w:sz w:val="28"/>
          <w:szCs w:val="28"/>
        </w:rPr>
        <w:t xml:space="preserve"> свободный</w:t>
      </w:r>
      <w:r w:rsidR="001212BE" w:rsidRPr="001212BE">
        <w:rPr>
          <w:sz w:val="28"/>
          <w:szCs w:val="28"/>
          <w:shd w:val="clear" w:color="auto" w:fill="FFFFFF"/>
        </w:rPr>
        <w:t>.</w:t>
      </w:r>
    </w:p>
    <w:p w14:paraId="4709C6EC" w14:textId="77777777" w:rsidR="00415BD9" w:rsidRPr="00862D13" w:rsidRDefault="00415BD9" w:rsidP="00415BD9">
      <w:pPr>
        <w:ind w:firstLine="567"/>
        <w:rPr>
          <w:sz w:val="28"/>
          <w:szCs w:val="28"/>
          <w:lang w:eastAsia="ar-SA"/>
        </w:rPr>
      </w:pPr>
      <w:r w:rsidRPr="00862D13">
        <w:rPr>
          <w:sz w:val="28"/>
          <w:szCs w:val="28"/>
          <w:lang w:eastAsia="ar-SA"/>
        </w:rPr>
        <w:t xml:space="preserve">2) </w:t>
      </w:r>
      <w:proofErr w:type="spellStart"/>
      <w:r w:rsidRPr="00862D13">
        <w:rPr>
          <w:sz w:val="28"/>
          <w:szCs w:val="28"/>
          <w:lang w:eastAsia="ar-SA"/>
        </w:rPr>
        <w:t>NumPy</w:t>
      </w:r>
      <w:proofErr w:type="spellEnd"/>
      <w:r w:rsidRPr="00862D13">
        <w:rPr>
          <w:sz w:val="28"/>
          <w:szCs w:val="28"/>
          <w:lang w:eastAsia="ar-SA"/>
        </w:rPr>
        <w:t xml:space="preserve">: официальная документация численных вычислений. </w:t>
      </w:r>
      <w:r w:rsidRPr="00BA51E1">
        <w:rPr>
          <w:sz w:val="28"/>
          <w:szCs w:val="28"/>
          <w:lang w:val="en-US" w:eastAsia="ar-SA"/>
        </w:rPr>
        <w:t xml:space="preserve">URL: </w:t>
      </w:r>
      <w:proofErr w:type="gramStart"/>
      <w:r w:rsidRPr="00BA51E1">
        <w:rPr>
          <w:sz w:val="28"/>
          <w:szCs w:val="28"/>
          <w:lang w:val="en-US" w:eastAsia="ar-SA"/>
        </w:rPr>
        <w:t>https://numpy.org/doc/ .</w:t>
      </w:r>
      <w:proofErr w:type="gramEnd"/>
      <w:r w:rsidRPr="00BA51E1">
        <w:rPr>
          <w:sz w:val="28"/>
          <w:szCs w:val="28"/>
          <w:lang w:val="en-US" w:eastAsia="ar-SA"/>
        </w:rPr>
        <w:t xml:space="preserve"> </w:t>
      </w:r>
      <w:r w:rsidRPr="00862D13">
        <w:rPr>
          <w:sz w:val="28"/>
          <w:szCs w:val="28"/>
          <w:lang w:eastAsia="ar-SA"/>
        </w:rPr>
        <w:t>Режим доступа</w:t>
      </w:r>
      <w:hyperlink r:id="rId16" w:history="1">
        <w:r w:rsidRPr="00862D13">
          <w:rPr>
            <w:rStyle w:val="a3"/>
            <w:sz w:val="28"/>
            <w:szCs w:val="28"/>
            <w:lang w:eastAsia="ar-SA"/>
          </w:rPr>
          <w:t>:</w:t>
        </w:r>
      </w:hyperlink>
      <w:r w:rsidRPr="00862D13">
        <w:rPr>
          <w:sz w:val="28"/>
          <w:szCs w:val="28"/>
          <w:lang w:eastAsia="ar-SA"/>
        </w:rPr>
        <w:t xml:space="preserve"> свободный</w:t>
      </w:r>
      <w:r w:rsidR="001212BE" w:rsidRPr="001212BE">
        <w:rPr>
          <w:sz w:val="28"/>
          <w:szCs w:val="28"/>
          <w:shd w:val="clear" w:color="auto" w:fill="FFFFFF"/>
        </w:rPr>
        <w:t>.</w:t>
      </w:r>
    </w:p>
    <w:p w14:paraId="5D212FE9" w14:textId="77777777" w:rsidR="00415BD9" w:rsidRPr="00862D13" w:rsidRDefault="00415BD9" w:rsidP="00415BD9">
      <w:pPr>
        <w:ind w:firstLine="567"/>
        <w:rPr>
          <w:sz w:val="28"/>
          <w:szCs w:val="28"/>
          <w:lang w:eastAsia="ar-SA"/>
        </w:rPr>
      </w:pPr>
      <w:r w:rsidRPr="00862D13">
        <w:rPr>
          <w:sz w:val="28"/>
          <w:szCs w:val="28"/>
          <w:lang w:eastAsia="ar-SA"/>
        </w:rPr>
        <w:t xml:space="preserve">3) </w:t>
      </w:r>
      <w:proofErr w:type="spellStart"/>
      <w:r w:rsidRPr="00862D13">
        <w:rPr>
          <w:sz w:val="28"/>
          <w:szCs w:val="28"/>
          <w:lang w:eastAsia="ar-SA"/>
        </w:rPr>
        <w:t>SciPy</w:t>
      </w:r>
      <w:proofErr w:type="spellEnd"/>
      <w:r w:rsidRPr="00862D13">
        <w:rPr>
          <w:sz w:val="28"/>
          <w:szCs w:val="28"/>
          <w:lang w:eastAsia="ar-SA"/>
        </w:rPr>
        <w:t xml:space="preserve">: официальная документация численных методов. </w:t>
      </w:r>
      <w:r w:rsidRPr="00BA51E1">
        <w:rPr>
          <w:sz w:val="28"/>
          <w:szCs w:val="28"/>
          <w:lang w:val="en-US" w:eastAsia="ar-SA"/>
        </w:rPr>
        <w:t>URL</w:t>
      </w:r>
      <w:r w:rsidRPr="00F12F1B">
        <w:rPr>
          <w:sz w:val="28"/>
          <w:szCs w:val="28"/>
          <w:lang w:val="en-US" w:eastAsia="ar-SA"/>
        </w:rPr>
        <w:t xml:space="preserve">: </w:t>
      </w:r>
      <w:proofErr w:type="gramStart"/>
      <w:r w:rsidRPr="00BA51E1">
        <w:rPr>
          <w:sz w:val="28"/>
          <w:szCs w:val="28"/>
          <w:lang w:val="en-US" w:eastAsia="ar-SA"/>
        </w:rPr>
        <w:t>https</w:t>
      </w:r>
      <w:r w:rsidRPr="00F12F1B">
        <w:rPr>
          <w:sz w:val="28"/>
          <w:szCs w:val="28"/>
          <w:lang w:val="en-US" w:eastAsia="ar-SA"/>
        </w:rPr>
        <w:t>://</w:t>
      </w:r>
      <w:r w:rsidRPr="00BA51E1">
        <w:rPr>
          <w:sz w:val="28"/>
          <w:szCs w:val="28"/>
          <w:lang w:val="en-US" w:eastAsia="ar-SA"/>
        </w:rPr>
        <w:t>docs</w:t>
      </w:r>
      <w:r w:rsidRPr="00F12F1B">
        <w:rPr>
          <w:sz w:val="28"/>
          <w:szCs w:val="28"/>
          <w:lang w:val="en-US" w:eastAsia="ar-SA"/>
        </w:rPr>
        <w:t>.</w:t>
      </w:r>
      <w:r w:rsidRPr="00BA51E1">
        <w:rPr>
          <w:sz w:val="28"/>
          <w:szCs w:val="28"/>
          <w:lang w:val="en-US" w:eastAsia="ar-SA"/>
        </w:rPr>
        <w:t>scipy</w:t>
      </w:r>
      <w:r w:rsidRPr="00F12F1B">
        <w:rPr>
          <w:sz w:val="28"/>
          <w:szCs w:val="28"/>
          <w:lang w:val="en-US" w:eastAsia="ar-SA"/>
        </w:rPr>
        <w:t>.</w:t>
      </w:r>
      <w:r w:rsidRPr="00BA51E1">
        <w:rPr>
          <w:sz w:val="28"/>
          <w:szCs w:val="28"/>
          <w:lang w:val="en-US" w:eastAsia="ar-SA"/>
        </w:rPr>
        <w:t>org</w:t>
      </w:r>
      <w:r w:rsidRPr="00F12F1B">
        <w:rPr>
          <w:sz w:val="28"/>
          <w:szCs w:val="28"/>
          <w:lang w:val="en-US" w:eastAsia="ar-SA"/>
        </w:rPr>
        <w:t>/</w:t>
      </w:r>
      <w:r w:rsidRPr="00BA51E1">
        <w:rPr>
          <w:sz w:val="28"/>
          <w:szCs w:val="28"/>
          <w:lang w:val="en-US" w:eastAsia="ar-SA"/>
        </w:rPr>
        <w:t>doc</w:t>
      </w:r>
      <w:r w:rsidRPr="00F12F1B">
        <w:rPr>
          <w:sz w:val="28"/>
          <w:szCs w:val="28"/>
          <w:lang w:val="en-US" w:eastAsia="ar-SA"/>
        </w:rPr>
        <w:t>/</w:t>
      </w:r>
      <w:r w:rsidRPr="00BA51E1">
        <w:rPr>
          <w:sz w:val="28"/>
          <w:szCs w:val="28"/>
          <w:lang w:val="en-US" w:eastAsia="ar-SA"/>
        </w:rPr>
        <w:t>scipy</w:t>
      </w:r>
      <w:r w:rsidRPr="00F12F1B">
        <w:rPr>
          <w:sz w:val="28"/>
          <w:szCs w:val="28"/>
          <w:lang w:val="en-US" w:eastAsia="ar-SA"/>
        </w:rPr>
        <w:t>/ .</w:t>
      </w:r>
      <w:proofErr w:type="gramEnd"/>
      <w:r w:rsidRPr="00F12F1B">
        <w:rPr>
          <w:sz w:val="28"/>
          <w:szCs w:val="28"/>
          <w:lang w:val="en-US" w:eastAsia="ar-SA"/>
        </w:rPr>
        <w:t xml:space="preserve"> </w:t>
      </w:r>
      <w:r w:rsidRPr="00862D13">
        <w:rPr>
          <w:sz w:val="28"/>
          <w:szCs w:val="28"/>
          <w:lang w:eastAsia="ar-SA"/>
        </w:rPr>
        <w:t xml:space="preserve">Режим доступа: </w:t>
      </w:r>
      <w:hyperlink r:id="rId17" w:history="1"/>
      <w:r w:rsidRPr="00862D13">
        <w:rPr>
          <w:sz w:val="28"/>
          <w:szCs w:val="28"/>
          <w:lang w:eastAsia="ar-SA"/>
        </w:rPr>
        <w:t>свободный</w:t>
      </w:r>
      <w:r w:rsidR="001212BE" w:rsidRPr="001212BE">
        <w:rPr>
          <w:sz w:val="28"/>
          <w:szCs w:val="28"/>
          <w:shd w:val="clear" w:color="auto" w:fill="FFFFFF"/>
        </w:rPr>
        <w:t>.</w:t>
      </w:r>
    </w:p>
    <w:p w14:paraId="5D37F83A" w14:textId="77777777" w:rsidR="00415BD9" w:rsidRPr="00862D13" w:rsidRDefault="00415BD9" w:rsidP="00415BD9">
      <w:pPr>
        <w:ind w:firstLine="567"/>
        <w:rPr>
          <w:sz w:val="28"/>
          <w:szCs w:val="28"/>
          <w:lang w:eastAsia="ar-SA"/>
        </w:rPr>
      </w:pPr>
      <w:r w:rsidRPr="00862D13">
        <w:rPr>
          <w:sz w:val="28"/>
          <w:szCs w:val="28"/>
          <w:lang w:eastAsia="ar-SA"/>
        </w:rPr>
        <w:t xml:space="preserve">4) Управление большими системами: научный журнал. Режим доступа: </w:t>
      </w:r>
      <w:hyperlink r:id="rId18" w:history="1">
        <w:r w:rsidRPr="00862D13">
          <w:rPr>
            <w:rStyle w:val="a3"/>
            <w:sz w:val="28"/>
            <w:szCs w:val="28"/>
            <w:lang w:eastAsia="ar-SA"/>
          </w:rPr>
          <w:t>http://www.mathnet.ru/php/journal.phtml?jrnid=ubs&amp;option_lang=rus</w:t>
        </w:r>
      </w:hyperlink>
      <w:r w:rsidRPr="00862D13">
        <w:rPr>
          <w:sz w:val="28"/>
          <w:szCs w:val="28"/>
          <w:lang w:eastAsia="ar-SA"/>
        </w:rPr>
        <w:t xml:space="preserve"> свободный </w:t>
      </w:r>
      <w:r w:rsidRPr="00862D13">
        <w:rPr>
          <w:sz w:val="28"/>
          <w:szCs w:val="28"/>
        </w:rPr>
        <w:t xml:space="preserve">(дата обращения: </w:t>
      </w:r>
      <w:r w:rsidR="001212BE" w:rsidRPr="001212BE">
        <w:rPr>
          <w:sz w:val="28"/>
          <w:szCs w:val="28"/>
          <w:shd w:val="clear" w:color="auto" w:fill="FFFFFF"/>
        </w:rPr>
        <w:t>13.05.2026</w:t>
      </w:r>
      <w:r w:rsidRPr="00862D13">
        <w:rPr>
          <w:sz w:val="28"/>
          <w:szCs w:val="28"/>
        </w:rPr>
        <w:t>)</w:t>
      </w:r>
      <w:r w:rsidRPr="00862D13">
        <w:rPr>
          <w:sz w:val="28"/>
          <w:szCs w:val="28"/>
          <w:lang w:eastAsia="ar-SA"/>
        </w:rPr>
        <w:t>.</w:t>
      </w:r>
    </w:p>
    <w:p w14:paraId="473AA934"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5) Дифференциальные уравнения: научный журнал. Режим доступа: </w:t>
      </w:r>
      <w:hyperlink r:id="rId19" w:history="1">
        <w:r w:rsidRPr="00862D13">
          <w:rPr>
            <w:rStyle w:val="a3"/>
            <w:rFonts w:ascii="Times New Roman" w:hAnsi="Times New Roman"/>
            <w:sz w:val="28"/>
            <w:szCs w:val="28"/>
          </w:rPr>
          <w:t>http://www.mathnet.ru/php/journal.phtml?jrnid=de&amp;option_lang=rus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307A0B74"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6) Дифференциальные уравнения и процессы управления: научный журнал. Режим доступа:  </w:t>
      </w:r>
      <w:hyperlink r:id="rId20" w:history="1">
        <w:r w:rsidRPr="00862D13">
          <w:rPr>
            <w:rStyle w:val="a3"/>
            <w:rFonts w:ascii="Times New Roman" w:hAnsi="Times New Roman"/>
            <w:sz w:val="28"/>
            <w:szCs w:val="28"/>
          </w:rPr>
          <w:t>https://diffjournal.spbu.ru/RU/about.html</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51639A1"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7) Сибирский математический журнал: научный журнал. Режим доступа:  </w:t>
      </w:r>
      <w:hyperlink r:id="rId21" w:history="1">
        <w:r w:rsidRPr="00862D13">
          <w:rPr>
            <w:rStyle w:val="a3"/>
            <w:rFonts w:ascii="Times New Roman" w:hAnsi="Times New Roman"/>
            <w:sz w:val="28"/>
            <w:szCs w:val="28"/>
          </w:rPr>
          <w:t>http://www.mathnet.ru/php/journal.phtml?jrnid=smj&amp;option_lang=rus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50ADC32F"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8) </w:t>
      </w:r>
      <w:r w:rsidRPr="00862D13">
        <w:rPr>
          <w:rFonts w:ascii="Times New Roman" w:hAnsi="Times New Roman"/>
          <w:bCs/>
          <w:color w:val="000000"/>
          <w:sz w:val="28"/>
          <w:szCs w:val="28"/>
          <w:shd w:val="clear" w:color="auto" w:fill="FFFFFF"/>
        </w:rPr>
        <w:t>Итоги науки и техники. Серия «Современная математика и ее приложения. Тематические обзоры</w:t>
      </w:r>
      <w:proofErr w:type="gramStart"/>
      <w:r w:rsidRPr="00862D13">
        <w:rPr>
          <w:rFonts w:ascii="Times New Roman" w:hAnsi="Times New Roman"/>
          <w:bCs/>
          <w:color w:val="000000"/>
          <w:sz w:val="28"/>
          <w:szCs w:val="28"/>
          <w:shd w:val="clear" w:color="auto" w:fill="FFFFFF"/>
        </w:rPr>
        <w:t>»</w:t>
      </w:r>
      <w:r w:rsidRPr="00862D13">
        <w:rPr>
          <w:rFonts w:ascii="Times New Roman" w:hAnsi="Times New Roman"/>
          <w:sz w:val="28"/>
          <w:szCs w:val="28"/>
        </w:rPr>
        <w:t xml:space="preserve"> .</w:t>
      </w:r>
      <w:proofErr w:type="gramEnd"/>
      <w:r w:rsidRPr="00862D13">
        <w:rPr>
          <w:rFonts w:ascii="Times New Roman" w:hAnsi="Times New Roman"/>
          <w:sz w:val="28"/>
          <w:szCs w:val="28"/>
        </w:rPr>
        <w:t xml:space="preserve"> Режим доступа:  </w:t>
      </w:r>
      <w:hyperlink r:id="rId22" w:history="1">
        <w:r w:rsidRPr="00862D13">
          <w:rPr>
            <w:rStyle w:val="a3"/>
            <w:rFonts w:ascii="Times New Roman" w:hAnsi="Times New Roman"/>
            <w:sz w:val="28"/>
            <w:szCs w:val="28"/>
          </w:rPr>
          <w:t>http://www.mathnet.ru/php/journal.phtml?jrnid=into&amp;option_lang=rus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color w:val="000000"/>
          <w:sz w:val="28"/>
          <w:szCs w:val="28"/>
        </w:rPr>
        <w:t>13.05.2026</w:t>
      </w:r>
      <w:r w:rsidRPr="00862D13">
        <w:rPr>
          <w:rFonts w:ascii="Times New Roman" w:hAnsi="Times New Roman"/>
          <w:sz w:val="28"/>
          <w:szCs w:val="28"/>
        </w:rPr>
        <w:t>).</w:t>
      </w:r>
    </w:p>
    <w:p w14:paraId="3525B8EB" w14:textId="77777777" w:rsidR="00415BD9" w:rsidRPr="00862D13" w:rsidRDefault="00415BD9" w:rsidP="00415BD9">
      <w:pPr>
        <w:pStyle w:val="af3"/>
        <w:spacing w:after="0" w:line="240" w:lineRule="auto"/>
        <w:ind w:left="0" w:firstLine="567"/>
        <w:jc w:val="both"/>
        <w:rPr>
          <w:rFonts w:ascii="Times New Roman" w:hAnsi="Times New Roman"/>
          <w:sz w:val="28"/>
          <w:szCs w:val="28"/>
        </w:rPr>
      </w:pPr>
      <w:r w:rsidRPr="00862D13">
        <w:rPr>
          <w:rFonts w:ascii="Times New Roman" w:hAnsi="Times New Roman"/>
          <w:sz w:val="28"/>
          <w:szCs w:val="28"/>
        </w:rPr>
        <w:t xml:space="preserve">9) Проблемы управления: научный журнал. Режим доступа:  </w:t>
      </w:r>
      <w:hyperlink r:id="rId23" w:history="1">
        <w:r w:rsidRPr="00862D13">
          <w:rPr>
            <w:rStyle w:val="a3"/>
            <w:rFonts w:ascii="Times New Roman" w:hAnsi="Times New Roman"/>
            <w:sz w:val="28"/>
            <w:szCs w:val="28"/>
          </w:rPr>
          <w:t>http://www.mathnet.ru/php/journal.phtml?jrnid=pu&amp;option_lang=rus</w:t>
        </w:r>
      </w:hyperlink>
      <w:r w:rsidRPr="00862D13">
        <w:rPr>
          <w:rFonts w:ascii="Times New Roman" w:hAnsi="Times New Roman"/>
          <w:sz w:val="28"/>
          <w:szCs w:val="28"/>
        </w:rPr>
        <w:t xml:space="preserve"> свободный (дата обращения: </w:t>
      </w:r>
      <w:r w:rsidR="001212BE" w:rsidRPr="001212BE">
        <w:rPr>
          <w:rFonts w:ascii="Times New Roman" w:hAnsi="Times New Roman"/>
          <w:sz w:val="28"/>
          <w:szCs w:val="28"/>
          <w:shd w:val="clear" w:color="auto" w:fill="FFFFFF"/>
        </w:rPr>
        <w:t>13.05.2026</w:t>
      </w:r>
      <w:r w:rsidRPr="00862D13">
        <w:rPr>
          <w:rFonts w:ascii="Times New Roman" w:hAnsi="Times New Roman"/>
          <w:sz w:val="28"/>
          <w:szCs w:val="28"/>
        </w:rPr>
        <w:t>).</w:t>
      </w:r>
    </w:p>
    <w:p w14:paraId="0333D6DB" w14:textId="77777777" w:rsidR="00415BD9" w:rsidRDefault="00415BD9" w:rsidP="00415BD9">
      <w:pPr>
        <w:ind w:firstLine="709"/>
        <w:rPr>
          <w:b/>
          <w:sz w:val="28"/>
          <w:szCs w:val="28"/>
        </w:rPr>
      </w:pPr>
    </w:p>
    <w:p w14:paraId="76C64DF9" w14:textId="77777777" w:rsidR="00C73321" w:rsidRPr="009C38AE" w:rsidRDefault="00C73321" w:rsidP="00C73321">
      <w:pPr>
        <w:pStyle w:val="a7"/>
        <w:tabs>
          <w:tab w:val="left" w:pos="1260"/>
        </w:tabs>
        <w:ind w:firstLine="720"/>
        <w:jc w:val="both"/>
        <w:rPr>
          <w:sz w:val="28"/>
          <w:szCs w:val="28"/>
          <w:lang w:eastAsia="ar-SA"/>
        </w:rPr>
      </w:pPr>
      <w:r>
        <w:rPr>
          <w:b/>
          <w:sz w:val="28"/>
          <w:szCs w:val="28"/>
        </w:rPr>
        <w:t>8.</w:t>
      </w:r>
      <w:r w:rsidRPr="006D0A83">
        <w:rPr>
          <w:b/>
          <w:sz w:val="28"/>
          <w:szCs w:val="28"/>
        </w:rPr>
        <w:t>3</w:t>
      </w:r>
      <w:r>
        <w:rPr>
          <w:b/>
          <w:sz w:val="28"/>
          <w:szCs w:val="28"/>
        </w:rPr>
        <w:t>.</w:t>
      </w:r>
      <w:r w:rsidRPr="006D0A83">
        <w:rPr>
          <w:b/>
          <w:sz w:val="28"/>
          <w:szCs w:val="28"/>
        </w:rPr>
        <w:t xml:space="preserve"> </w:t>
      </w:r>
      <w:bookmarkStart w:id="2" w:name="_Hlk171597324"/>
      <w:r w:rsidR="006977C7">
        <w:rPr>
          <w:b/>
          <w:sz w:val="28"/>
          <w:szCs w:val="28"/>
        </w:rPr>
        <w:t>Профессиональные</w:t>
      </w:r>
      <w:bookmarkEnd w:id="2"/>
      <w:r w:rsidR="006977C7">
        <w:rPr>
          <w:b/>
          <w:sz w:val="28"/>
          <w:szCs w:val="28"/>
        </w:rPr>
        <w:t xml:space="preserve"> б</w:t>
      </w:r>
      <w:r w:rsidRPr="006D0A83">
        <w:rPr>
          <w:b/>
          <w:sz w:val="28"/>
          <w:szCs w:val="28"/>
        </w:rPr>
        <w:t>азы данных, информационно-справочные и поисковые системы, Интернет-ресурсы</w:t>
      </w:r>
      <w:r w:rsidRPr="006D0A83">
        <w:rPr>
          <w:sz w:val="28"/>
          <w:szCs w:val="28"/>
          <w:lang w:eastAsia="ar-SA"/>
        </w:rPr>
        <w:t xml:space="preserve"> </w:t>
      </w:r>
    </w:p>
    <w:p w14:paraId="30AA2F10" w14:textId="77777777" w:rsidR="001212BE" w:rsidRPr="001212BE" w:rsidRDefault="001212BE" w:rsidP="001212BE">
      <w:pPr>
        <w:widowControl/>
        <w:numPr>
          <w:ilvl w:val="0"/>
          <w:numId w:val="15"/>
        </w:numPr>
        <w:tabs>
          <w:tab w:val="clear" w:pos="720"/>
          <w:tab w:val="left" w:pos="708"/>
        </w:tabs>
        <w:rPr>
          <w:bCs/>
          <w:sz w:val="28"/>
          <w:szCs w:val="28"/>
          <w:lang w:eastAsia="en-US"/>
        </w:rPr>
      </w:pPr>
      <w:bookmarkStart w:id="3" w:name="_Hlk171597346"/>
      <w:r w:rsidRPr="001212BE">
        <w:rPr>
          <w:bCs/>
          <w:sz w:val="28"/>
          <w:szCs w:val="28"/>
          <w:lang w:eastAsia="en-US"/>
        </w:rPr>
        <w:t xml:space="preserve">Национальная электронная библиотека (НЭБ):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rusneb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w:t>
      </w:r>
      <w:r w:rsidRPr="001212BE">
        <w:rPr>
          <w:bCs/>
          <w:sz w:val="28"/>
          <w:szCs w:val="28"/>
          <w:lang w:val="en-US" w:eastAsia="en-US"/>
        </w:rPr>
        <w:t> </w:t>
      </w:r>
      <w:r w:rsidRPr="001212BE">
        <w:rPr>
          <w:bCs/>
          <w:sz w:val="28"/>
          <w:szCs w:val="28"/>
          <w:lang w:eastAsia="en-US"/>
        </w:rPr>
        <w:t>зарегистрированных пользователей. – Текст электронный.</w:t>
      </w:r>
    </w:p>
    <w:p w14:paraId="0BDC4F0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Научная библиотека РГУ имени С. А. Есенина: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library</w:t>
      </w:r>
      <w:r w:rsidRPr="001212BE">
        <w:rPr>
          <w:bCs/>
          <w:sz w:val="28"/>
          <w:szCs w:val="28"/>
          <w:lang w:eastAsia="en-US"/>
        </w:rPr>
        <w:t>.</w:t>
      </w:r>
      <w:proofErr w:type="spellStart"/>
      <w:r w:rsidRPr="001212BE">
        <w:rPr>
          <w:bCs/>
          <w:sz w:val="28"/>
          <w:szCs w:val="28"/>
          <w:lang w:val="en-US" w:eastAsia="en-US"/>
        </w:rPr>
        <w:t>rsu</w:t>
      </w:r>
      <w:proofErr w:type="spellEnd"/>
      <w:r w:rsidRPr="001212BE">
        <w:rPr>
          <w:bCs/>
          <w:sz w:val="28"/>
          <w:szCs w:val="28"/>
          <w:lang w:eastAsia="en-US"/>
        </w:rPr>
        <w:t>-</w:t>
      </w:r>
      <w:proofErr w:type="spellStart"/>
      <w:r w:rsidRPr="001212BE">
        <w:rPr>
          <w:bCs/>
          <w:sz w:val="28"/>
          <w:szCs w:val="28"/>
          <w:lang w:val="en-US" w:eastAsia="en-US"/>
        </w:rPr>
        <w:t>rzn</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w:t>
      </w:r>
      <w:r w:rsidRPr="001212BE">
        <w:rPr>
          <w:bCs/>
          <w:sz w:val="28"/>
          <w:szCs w:val="28"/>
          <w:lang w:val="en-US" w:eastAsia="en-US"/>
        </w:rPr>
        <w:t>marc</w:t>
      </w:r>
      <w:r w:rsidRPr="001212BE">
        <w:rPr>
          <w:bCs/>
          <w:sz w:val="28"/>
          <w:szCs w:val="28"/>
          <w:lang w:eastAsia="en-US"/>
        </w:rPr>
        <w:t>/</w:t>
      </w:r>
      <w:r w:rsidRPr="001212BE">
        <w:rPr>
          <w:bCs/>
          <w:sz w:val="28"/>
          <w:szCs w:val="28"/>
          <w:lang w:val="en-US" w:eastAsia="en-US"/>
        </w:rPr>
        <w:t>Default</w:t>
      </w:r>
      <w:r w:rsidRPr="001212BE">
        <w:rPr>
          <w:bCs/>
          <w:sz w:val="28"/>
          <w:szCs w:val="28"/>
          <w:lang w:eastAsia="en-US"/>
        </w:rPr>
        <w:t>.</w:t>
      </w:r>
      <w:r w:rsidRPr="001212BE">
        <w:rPr>
          <w:bCs/>
          <w:sz w:val="28"/>
          <w:szCs w:val="28"/>
          <w:lang w:val="en-US" w:eastAsia="en-US"/>
        </w:rPr>
        <w:t>asp</w:t>
      </w:r>
      <w:r w:rsidRPr="001212BE">
        <w:rPr>
          <w:bCs/>
          <w:sz w:val="28"/>
          <w:szCs w:val="28"/>
          <w:lang w:eastAsia="en-US"/>
        </w:rPr>
        <w:t xml:space="preserve"> (дата обращения: 11.05.2026). – Режим доступа: для зарегистрированных пользователей. – Текст электронный.</w:t>
      </w:r>
    </w:p>
    <w:p w14:paraId="1DD1A88D"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r w:rsidRPr="001212BE">
        <w:rPr>
          <w:bCs/>
          <w:sz w:val="28"/>
          <w:szCs w:val="28"/>
          <w:lang w:val="en-US" w:eastAsia="en-US"/>
        </w:rPr>
        <w:t>book</w:t>
      </w:r>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(дата обращения: 11.05.2026). – Режим доступа: для зарегистрированных пользователей. – Текст электронный.</w:t>
      </w:r>
    </w:p>
    <w:p w14:paraId="0F3BE23F"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Консорциум сетевых электронных библиотек на платформе ЭБС «Лань». – </w:t>
      </w:r>
      <w:r w:rsidRPr="001212BE">
        <w:rPr>
          <w:bCs/>
          <w:sz w:val="28"/>
          <w:szCs w:val="28"/>
          <w:lang w:val="en-US" w:eastAsia="en-US"/>
        </w:rPr>
        <w:t>URL</w:t>
      </w:r>
      <w:r w:rsidRPr="001212BE">
        <w:rPr>
          <w:bCs/>
          <w:sz w:val="28"/>
          <w:szCs w:val="28"/>
          <w:lang w:eastAsia="en-US"/>
        </w:rPr>
        <w:t xml:space="preserve">: </w:t>
      </w:r>
      <w:hyperlink r:id="rId24" w:history="1">
        <w:r w:rsidRPr="001212BE">
          <w:rPr>
            <w:rStyle w:val="a3"/>
            <w:bCs/>
            <w:sz w:val="28"/>
            <w:szCs w:val="28"/>
            <w:lang w:val="en-US" w:eastAsia="en-US"/>
          </w:rPr>
          <w:t>https</w:t>
        </w:r>
        <w:r w:rsidRPr="001212BE">
          <w:rPr>
            <w:rStyle w:val="a3"/>
            <w:bCs/>
            <w:sz w:val="28"/>
            <w:szCs w:val="28"/>
            <w:lang w:eastAsia="en-US"/>
          </w:rPr>
          <w:t>://</w:t>
        </w:r>
        <w:proofErr w:type="spellStart"/>
        <w:r w:rsidRPr="001212BE">
          <w:rPr>
            <w:rStyle w:val="a3"/>
            <w:bCs/>
            <w:sz w:val="28"/>
            <w:szCs w:val="28"/>
            <w:lang w:val="en-US" w:eastAsia="en-US"/>
          </w:rPr>
          <w:t>seb</w:t>
        </w:r>
        <w:proofErr w:type="spellEnd"/>
        <w:r w:rsidRPr="001212BE">
          <w:rPr>
            <w:rStyle w:val="a3"/>
            <w:bCs/>
            <w:sz w:val="28"/>
            <w:szCs w:val="28"/>
            <w:lang w:eastAsia="en-US"/>
          </w:rPr>
          <w:t>.</w:t>
        </w:r>
        <w:r w:rsidRPr="001212BE">
          <w:rPr>
            <w:rStyle w:val="a3"/>
            <w:bCs/>
            <w:sz w:val="28"/>
            <w:szCs w:val="28"/>
            <w:lang w:val="en-US" w:eastAsia="en-US"/>
          </w:rPr>
          <w:t>e</w:t>
        </w:r>
        <w:r w:rsidRPr="001212BE">
          <w:rPr>
            <w:rStyle w:val="a3"/>
            <w:bCs/>
            <w:sz w:val="28"/>
            <w:szCs w:val="28"/>
            <w:lang w:eastAsia="en-US"/>
          </w:rPr>
          <w:t>.</w:t>
        </w:r>
        <w:proofErr w:type="spellStart"/>
        <w:r w:rsidRPr="001212BE">
          <w:rPr>
            <w:rStyle w:val="a3"/>
            <w:bCs/>
            <w:sz w:val="28"/>
            <w:szCs w:val="28"/>
            <w:lang w:val="en-US" w:eastAsia="en-US"/>
          </w:rPr>
          <w:t>lanbook</w:t>
        </w:r>
        <w:proofErr w:type="spellEnd"/>
        <w:r w:rsidRPr="001212BE">
          <w:rPr>
            <w:rStyle w:val="a3"/>
            <w:bCs/>
            <w:sz w:val="28"/>
            <w:szCs w:val="28"/>
            <w:lang w:eastAsia="en-US"/>
          </w:rPr>
          <w:t>.</w:t>
        </w:r>
        <w:r w:rsidRPr="001212BE">
          <w:rPr>
            <w:rStyle w:val="a3"/>
            <w:bCs/>
            <w:sz w:val="28"/>
            <w:szCs w:val="28"/>
            <w:lang w:val="en-US" w:eastAsia="en-US"/>
          </w:rPr>
          <w:t>com</w:t>
        </w:r>
        <w:r w:rsidRPr="001212BE">
          <w:rPr>
            <w:rStyle w:val="a3"/>
            <w:bCs/>
            <w:sz w:val="28"/>
            <w:szCs w:val="28"/>
            <w:lang w:eastAsia="en-US"/>
          </w:rPr>
          <w:t>/</w:t>
        </w:r>
      </w:hyperlink>
      <w:r w:rsidRPr="001212BE">
        <w:rPr>
          <w:bCs/>
          <w:sz w:val="28"/>
          <w:szCs w:val="28"/>
          <w:lang w:eastAsia="en-US"/>
        </w:rPr>
        <w:t xml:space="preserve"> (дата обращения: 11.05.2026). </w:t>
      </w:r>
      <w:r w:rsidRPr="001212BE">
        <w:rPr>
          <w:bCs/>
          <w:sz w:val="28"/>
          <w:szCs w:val="28"/>
          <w:lang w:eastAsia="en-US"/>
        </w:rPr>
        <w:lastRenderedPageBreak/>
        <w:t>– Режим доступа: для зарегистрированных пользователей. – Текст: электронный.</w:t>
      </w:r>
    </w:p>
    <w:p w14:paraId="07634722"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eastAsia="en-US"/>
        </w:rPr>
        <w:t>Лань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hyperlink r:id="rId25" w:history="1">
        <w:r w:rsidRPr="001212BE">
          <w:rPr>
            <w:rStyle w:val="a3"/>
            <w:bCs/>
            <w:sz w:val="28"/>
            <w:szCs w:val="28"/>
            <w:lang w:val="en-US" w:eastAsia="en-US"/>
          </w:rPr>
          <w:t>https</w:t>
        </w:r>
        <w:r w:rsidRPr="001212BE">
          <w:rPr>
            <w:rStyle w:val="a3"/>
            <w:bCs/>
            <w:sz w:val="28"/>
            <w:szCs w:val="28"/>
            <w:lang w:eastAsia="en-US"/>
          </w:rPr>
          <w:t>://</w:t>
        </w:r>
        <w:r w:rsidRPr="001212BE">
          <w:rPr>
            <w:rStyle w:val="a3"/>
            <w:bCs/>
            <w:sz w:val="28"/>
            <w:szCs w:val="28"/>
            <w:lang w:val="en-US" w:eastAsia="en-US"/>
          </w:rPr>
          <w:t>e</w:t>
        </w:r>
        <w:r w:rsidRPr="001212BE">
          <w:rPr>
            <w:rStyle w:val="a3"/>
            <w:bCs/>
            <w:sz w:val="28"/>
            <w:szCs w:val="28"/>
            <w:lang w:eastAsia="en-US"/>
          </w:rPr>
          <w:t>.</w:t>
        </w:r>
        <w:proofErr w:type="spellStart"/>
        <w:r w:rsidRPr="001212BE">
          <w:rPr>
            <w:rStyle w:val="a3"/>
            <w:bCs/>
            <w:sz w:val="28"/>
            <w:szCs w:val="28"/>
            <w:lang w:val="en-US" w:eastAsia="en-US"/>
          </w:rPr>
          <w:t>lanbook</w:t>
        </w:r>
        <w:proofErr w:type="spellEnd"/>
        <w:r w:rsidRPr="001212BE">
          <w:rPr>
            <w:rStyle w:val="a3"/>
            <w:bCs/>
            <w:sz w:val="28"/>
            <w:szCs w:val="28"/>
            <w:lang w:eastAsia="en-US"/>
          </w:rPr>
          <w:t>.</w:t>
        </w:r>
        <w:r w:rsidRPr="001212BE">
          <w:rPr>
            <w:rStyle w:val="a3"/>
            <w:bCs/>
            <w:sz w:val="28"/>
            <w:szCs w:val="28"/>
            <w:lang w:val="en-US" w:eastAsia="en-US"/>
          </w:rPr>
          <w:t>com</w:t>
        </w:r>
        <w:r w:rsidRPr="001212BE">
          <w:rPr>
            <w:rStyle w:val="a3"/>
            <w:bCs/>
            <w:sz w:val="28"/>
            <w:szCs w:val="28"/>
            <w:lang w:eastAsia="en-US"/>
          </w:rPr>
          <w:t>/</w:t>
        </w:r>
      </w:hyperlink>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 </w:t>
      </w:r>
    </w:p>
    <w:p w14:paraId="06AC9854" w14:textId="77777777" w:rsidR="001212BE" w:rsidRPr="001212BE" w:rsidRDefault="001212BE" w:rsidP="001212BE">
      <w:pPr>
        <w:widowControl/>
        <w:numPr>
          <w:ilvl w:val="0"/>
          <w:numId w:val="15"/>
        </w:numPr>
        <w:tabs>
          <w:tab w:val="clear" w:pos="720"/>
          <w:tab w:val="left" w:pos="708"/>
        </w:tabs>
        <w:rPr>
          <w:bCs/>
          <w:sz w:val="28"/>
          <w:szCs w:val="28"/>
          <w:lang w:eastAsia="en-US"/>
        </w:rPr>
      </w:pPr>
      <w:r w:rsidRPr="001212BE">
        <w:rPr>
          <w:bCs/>
          <w:sz w:val="28"/>
          <w:szCs w:val="28"/>
          <w:lang w:eastAsia="en-US"/>
        </w:rPr>
        <w:t xml:space="preserve">Университетская библиотека </w:t>
      </w:r>
      <w:proofErr w:type="gramStart"/>
      <w:r w:rsidRPr="001212BE">
        <w:rPr>
          <w:bCs/>
          <w:sz w:val="28"/>
          <w:szCs w:val="28"/>
          <w:lang w:val="en-US" w:eastAsia="en-US"/>
        </w:rPr>
        <w:t>ONLINE</w:t>
      </w:r>
      <w:r w:rsidRPr="001212BE">
        <w:rPr>
          <w:bCs/>
          <w:sz w:val="28"/>
          <w:szCs w:val="28"/>
          <w:lang w:eastAsia="en-US"/>
        </w:rPr>
        <w:t xml:space="preserve">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biblioclub</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 </w:t>
      </w:r>
    </w:p>
    <w:p w14:paraId="265C921A" w14:textId="77777777" w:rsidR="001212BE" w:rsidRPr="001212BE" w:rsidRDefault="001212BE" w:rsidP="001212BE">
      <w:pPr>
        <w:widowControl/>
        <w:numPr>
          <w:ilvl w:val="0"/>
          <w:numId w:val="15"/>
        </w:numPr>
        <w:tabs>
          <w:tab w:val="clear" w:pos="720"/>
          <w:tab w:val="left" w:pos="708"/>
        </w:tabs>
        <w:rPr>
          <w:bCs/>
          <w:sz w:val="28"/>
          <w:szCs w:val="28"/>
          <w:lang w:eastAsia="en-US"/>
        </w:rPr>
      </w:pPr>
      <w:proofErr w:type="gramStart"/>
      <w:r w:rsidRPr="001212BE">
        <w:rPr>
          <w:bCs/>
          <w:sz w:val="28"/>
          <w:szCs w:val="28"/>
          <w:lang w:eastAsia="en-US"/>
        </w:rPr>
        <w:t>ЮРАЙТ :</w:t>
      </w:r>
      <w:proofErr w:type="gramEnd"/>
      <w:r w:rsidRPr="001212BE">
        <w:rPr>
          <w:bCs/>
          <w:sz w:val="28"/>
          <w:szCs w:val="28"/>
          <w:lang w:eastAsia="en-US"/>
        </w:rPr>
        <w:t xml:space="preserve"> электронная </w:t>
      </w:r>
      <w:proofErr w:type="gramStart"/>
      <w:r w:rsidRPr="001212BE">
        <w:rPr>
          <w:bCs/>
          <w:sz w:val="28"/>
          <w:szCs w:val="28"/>
          <w:lang w:eastAsia="en-US"/>
        </w:rPr>
        <w:t>библиотека :</w:t>
      </w:r>
      <w:proofErr w:type="gramEnd"/>
      <w:r w:rsidRPr="001212BE">
        <w:rPr>
          <w:bCs/>
          <w:sz w:val="28"/>
          <w:szCs w:val="28"/>
          <w:lang w:eastAsia="en-US"/>
        </w:rPr>
        <w:t xml:space="preserve"> сайт. – </w:t>
      </w:r>
      <w:r w:rsidRPr="001212BE">
        <w:rPr>
          <w:bCs/>
          <w:sz w:val="28"/>
          <w:szCs w:val="28"/>
          <w:lang w:val="en-US" w:eastAsia="en-US"/>
        </w:rPr>
        <w:t>URL</w:t>
      </w:r>
      <w:r w:rsidRPr="001212BE">
        <w:rPr>
          <w:bCs/>
          <w:sz w:val="28"/>
          <w:szCs w:val="28"/>
          <w:lang w:eastAsia="en-US"/>
        </w:rPr>
        <w:t xml:space="preserve">: </w:t>
      </w:r>
      <w:r w:rsidRPr="001212BE">
        <w:rPr>
          <w:bCs/>
          <w:sz w:val="28"/>
          <w:szCs w:val="28"/>
          <w:lang w:val="en-US" w:eastAsia="en-US"/>
        </w:rPr>
        <w:t>https</w:t>
      </w:r>
      <w:r w:rsidRPr="001212BE">
        <w:rPr>
          <w:bCs/>
          <w:sz w:val="28"/>
          <w:szCs w:val="28"/>
          <w:lang w:eastAsia="en-US"/>
        </w:rPr>
        <w:t>://</w:t>
      </w:r>
      <w:proofErr w:type="spellStart"/>
      <w:r w:rsidRPr="001212BE">
        <w:rPr>
          <w:bCs/>
          <w:sz w:val="28"/>
          <w:szCs w:val="28"/>
          <w:lang w:val="en-US" w:eastAsia="en-US"/>
        </w:rPr>
        <w:t>urait</w:t>
      </w:r>
      <w:proofErr w:type="spellEnd"/>
      <w:r w:rsidRPr="001212BE">
        <w:rPr>
          <w:bCs/>
          <w:sz w:val="28"/>
          <w:szCs w:val="28"/>
          <w:lang w:eastAsia="en-US"/>
        </w:rPr>
        <w:t>.</w:t>
      </w:r>
      <w:proofErr w:type="spellStart"/>
      <w:r w:rsidRPr="001212BE">
        <w:rPr>
          <w:bCs/>
          <w:sz w:val="28"/>
          <w:szCs w:val="28"/>
          <w:lang w:val="en-US" w:eastAsia="en-US"/>
        </w:rPr>
        <w:t>ru</w:t>
      </w:r>
      <w:proofErr w:type="spellEnd"/>
      <w:r w:rsidRPr="001212BE">
        <w:rPr>
          <w:bCs/>
          <w:sz w:val="28"/>
          <w:szCs w:val="28"/>
          <w:lang w:eastAsia="en-US"/>
        </w:rPr>
        <w:t xml:space="preserve">/ (дата обращения: 11.05.2026). – Режим доступа: для зарегистрированных пользователей. – </w:t>
      </w:r>
      <w:proofErr w:type="gramStart"/>
      <w:r w:rsidRPr="001212BE">
        <w:rPr>
          <w:bCs/>
          <w:sz w:val="28"/>
          <w:szCs w:val="28"/>
          <w:lang w:eastAsia="en-US"/>
        </w:rPr>
        <w:t>Текст :</w:t>
      </w:r>
      <w:proofErr w:type="gramEnd"/>
      <w:r w:rsidRPr="001212BE">
        <w:rPr>
          <w:bCs/>
          <w:sz w:val="28"/>
          <w:szCs w:val="28"/>
          <w:lang w:eastAsia="en-US"/>
        </w:rPr>
        <w:t xml:space="preserve"> электронный.</w:t>
      </w:r>
    </w:p>
    <w:p w14:paraId="485DC324" w14:textId="77777777" w:rsidR="006977C7" w:rsidRPr="005C7038" w:rsidRDefault="006977C7" w:rsidP="006977C7">
      <w:pPr>
        <w:widowControl/>
        <w:ind w:firstLine="360"/>
        <w:rPr>
          <w:b/>
          <w:bCs/>
          <w:sz w:val="28"/>
          <w:szCs w:val="28"/>
          <w:lang w:eastAsia="en-US"/>
        </w:rPr>
      </w:pPr>
    </w:p>
    <w:p w14:paraId="501411CC" w14:textId="77777777" w:rsidR="006977C7" w:rsidRPr="006F6607" w:rsidRDefault="006977C7" w:rsidP="006977C7">
      <w:pPr>
        <w:widowControl/>
        <w:ind w:firstLine="360"/>
        <w:rPr>
          <w:sz w:val="28"/>
          <w:szCs w:val="28"/>
          <w:lang w:eastAsia="en-US"/>
        </w:rPr>
      </w:pPr>
      <w:r w:rsidRPr="006F6607">
        <w:rPr>
          <w:sz w:val="28"/>
          <w:szCs w:val="28"/>
          <w:lang w:eastAsia="en-US"/>
        </w:rPr>
        <w:t xml:space="preserve">Перечень ресурсов информационно-телекоммуникационной сети «Интернет» (далее – сеть «Интернет»), необходимых для освоения </w:t>
      </w:r>
      <w:r>
        <w:rPr>
          <w:sz w:val="28"/>
          <w:szCs w:val="28"/>
          <w:lang w:eastAsia="en-US"/>
        </w:rPr>
        <w:t>практики</w:t>
      </w:r>
      <w:r w:rsidRPr="006F6607">
        <w:rPr>
          <w:sz w:val="28"/>
          <w:szCs w:val="28"/>
          <w:lang w:eastAsia="en-US"/>
        </w:rPr>
        <w:t>:</w:t>
      </w:r>
    </w:p>
    <w:bookmarkEnd w:id="3"/>
    <w:p w14:paraId="2CFB9128"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sz w:val="28"/>
          <w:szCs w:val="28"/>
          <w:lang w:eastAsia="en-US"/>
        </w:rPr>
        <w:t xml:space="preserve">Среда электронного обучения: электронный ресурс. – URL: https://e-learn.rsu-rzn.ru (дата обращения: </w:t>
      </w:r>
      <w:r w:rsidRPr="002301F7">
        <w:rPr>
          <w:bCs/>
          <w:sz w:val="28"/>
          <w:szCs w:val="28"/>
          <w:lang w:eastAsia="en-US"/>
        </w:rPr>
        <w:t>11.05.2026</w:t>
      </w:r>
      <w:r w:rsidRPr="002301F7">
        <w:rPr>
          <w:sz w:val="28"/>
          <w:szCs w:val="28"/>
          <w:lang w:eastAsia="en-US"/>
        </w:rPr>
        <w:t>) – Режим доступа: доступ после регистрации из сети РГУ им. С.А. Есенина.</w:t>
      </w:r>
    </w:p>
    <w:p w14:paraId="49FC8166"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proofErr w:type="gramStart"/>
      <w:r w:rsidRPr="002301F7">
        <w:rPr>
          <w:sz w:val="28"/>
          <w:szCs w:val="28"/>
          <w:lang w:val="en-US" w:eastAsia="en-US"/>
        </w:rPr>
        <w:t>eLIBRARY</w:t>
      </w:r>
      <w:proofErr w:type="spellEnd"/>
      <w:r w:rsidRPr="002301F7">
        <w:rPr>
          <w:sz w:val="28"/>
          <w:szCs w:val="28"/>
          <w:lang w:eastAsia="en-US"/>
        </w:rPr>
        <w:t>.</w:t>
      </w:r>
      <w:r w:rsidRPr="002301F7">
        <w:rPr>
          <w:sz w:val="28"/>
          <w:szCs w:val="28"/>
          <w:lang w:val="en-US" w:eastAsia="en-US"/>
        </w:rPr>
        <w:t>RU</w:t>
      </w:r>
      <w:r w:rsidRPr="002301F7">
        <w:rPr>
          <w:sz w:val="28"/>
          <w:szCs w:val="28"/>
          <w:lang w:eastAsia="en-US"/>
        </w:rPr>
        <w:t xml:space="preserve"> :</w:t>
      </w:r>
      <w:proofErr w:type="gramEnd"/>
      <w:r w:rsidRPr="002301F7">
        <w:rPr>
          <w:sz w:val="28"/>
          <w:szCs w:val="28"/>
          <w:lang w:eastAsia="en-US"/>
        </w:rPr>
        <w:t xml:space="preserve"> научная электронная </w:t>
      </w:r>
      <w:proofErr w:type="gramStart"/>
      <w:r w:rsidRPr="002301F7">
        <w:rPr>
          <w:sz w:val="28"/>
          <w:szCs w:val="28"/>
          <w:lang w:eastAsia="en-US"/>
        </w:rPr>
        <w:t>библиотека :</w:t>
      </w:r>
      <w:proofErr w:type="gramEnd"/>
      <w:r w:rsidRPr="002301F7">
        <w:rPr>
          <w:sz w:val="28"/>
          <w:szCs w:val="28"/>
          <w:lang w:eastAsia="en-US"/>
        </w:rPr>
        <w:t xml:space="preserve"> сайт. – Москва, 2000. – </w:t>
      </w:r>
      <w:r w:rsidRPr="002301F7">
        <w:rPr>
          <w:sz w:val="28"/>
          <w:szCs w:val="28"/>
          <w:lang w:val="en-US" w:eastAsia="en-US"/>
        </w:rPr>
        <w:t>URL</w:t>
      </w:r>
      <w:r w:rsidRPr="002301F7">
        <w:rPr>
          <w:sz w:val="28"/>
          <w:szCs w:val="28"/>
          <w:lang w:eastAsia="en-US"/>
        </w:rPr>
        <w:t xml:space="preserve">: </w:t>
      </w:r>
      <w:proofErr w:type="gramStart"/>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elibrary</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w:t>
      </w:r>
      <w:proofErr w:type="gramEnd"/>
      <w:r w:rsidRPr="002301F7">
        <w:rPr>
          <w:sz w:val="28"/>
          <w:szCs w:val="28"/>
          <w:lang w:eastAsia="en-US"/>
        </w:rPr>
        <w:t xml:space="preserve">дата обращения: </w:t>
      </w:r>
      <w:r w:rsidRPr="002301F7">
        <w:rPr>
          <w:bCs/>
          <w:sz w:val="28"/>
          <w:szCs w:val="28"/>
          <w:lang w:eastAsia="en-US"/>
        </w:rPr>
        <w:t>11.05.2026</w:t>
      </w:r>
      <w:r w:rsidRPr="002301F7">
        <w:rPr>
          <w:sz w:val="28"/>
          <w:szCs w:val="28"/>
          <w:lang w:eastAsia="en-US"/>
        </w:rPr>
        <w:t xml:space="preserve">). – Режим доступа: для зарегистрированных пользователей. – </w:t>
      </w:r>
      <w:proofErr w:type="gramStart"/>
      <w:r w:rsidRPr="002301F7">
        <w:rPr>
          <w:sz w:val="28"/>
          <w:szCs w:val="28"/>
          <w:lang w:eastAsia="en-US"/>
        </w:rPr>
        <w:t>Текст :</w:t>
      </w:r>
      <w:proofErr w:type="gramEnd"/>
      <w:r w:rsidRPr="002301F7">
        <w:rPr>
          <w:sz w:val="28"/>
          <w:szCs w:val="28"/>
          <w:lang w:eastAsia="en-US"/>
        </w:rPr>
        <w:t xml:space="preserve"> электронный.</w:t>
      </w:r>
    </w:p>
    <w:p w14:paraId="76FD0609"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proofErr w:type="spellStart"/>
      <w:r w:rsidRPr="002301F7">
        <w:rPr>
          <w:sz w:val="28"/>
          <w:szCs w:val="28"/>
          <w:lang w:eastAsia="en-US"/>
        </w:rPr>
        <w:t>КиберЛенинка</w:t>
      </w:r>
      <w:proofErr w:type="spellEnd"/>
      <w:r w:rsidRPr="002301F7">
        <w:rPr>
          <w:sz w:val="28"/>
          <w:szCs w:val="28"/>
          <w:lang w:eastAsia="en-US"/>
        </w:rPr>
        <w:t xml:space="preserve"> : научная электронная библиотека : сайт. – </w:t>
      </w:r>
      <w:r w:rsidRPr="002301F7">
        <w:rPr>
          <w:sz w:val="28"/>
          <w:szCs w:val="28"/>
          <w:lang w:val="en-US" w:eastAsia="en-US"/>
        </w:rPr>
        <w:t>URL</w:t>
      </w:r>
      <w:r w:rsidRPr="002301F7">
        <w:rPr>
          <w:sz w:val="28"/>
          <w:szCs w:val="28"/>
          <w:lang w:eastAsia="en-US"/>
        </w:rPr>
        <w:t xml:space="preserve">: </w:t>
      </w:r>
      <w:r w:rsidRPr="002301F7">
        <w:rPr>
          <w:sz w:val="28"/>
          <w:szCs w:val="28"/>
          <w:lang w:val="en-US" w:eastAsia="en-US"/>
        </w:rPr>
        <w:t>https</w:t>
      </w:r>
      <w:r w:rsidRPr="002301F7">
        <w:rPr>
          <w:sz w:val="28"/>
          <w:szCs w:val="28"/>
          <w:lang w:eastAsia="en-US"/>
        </w:rPr>
        <w:t>://</w:t>
      </w:r>
      <w:proofErr w:type="spellStart"/>
      <w:r w:rsidRPr="002301F7">
        <w:rPr>
          <w:sz w:val="28"/>
          <w:szCs w:val="28"/>
          <w:lang w:val="en-US" w:eastAsia="en-US"/>
        </w:rPr>
        <w:t>cyberleninka</w:t>
      </w:r>
      <w:proofErr w:type="spellEnd"/>
      <w:r w:rsidRPr="002301F7">
        <w:rPr>
          <w:sz w:val="28"/>
          <w:szCs w:val="28"/>
          <w:lang w:eastAsia="en-US"/>
        </w:rPr>
        <w:t>.</w:t>
      </w:r>
      <w:proofErr w:type="spellStart"/>
      <w:r w:rsidRPr="002301F7">
        <w:rPr>
          <w:sz w:val="28"/>
          <w:szCs w:val="28"/>
          <w:lang w:val="en-US" w:eastAsia="en-US"/>
        </w:rPr>
        <w:t>ru</w:t>
      </w:r>
      <w:proofErr w:type="spellEnd"/>
      <w:r w:rsidRPr="002301F7">
        <w:rPr>
          <w:sz w:val="28"/>
          <w:szCs w:val="28"/>
          <w:lang w:eastAsia="en-US"/>
        </w:rPr>
        <w:t xml:space="preserve">/ (дата обращения: </w:t>
      </w:r>
      <w:r w:rsidRPr="002301F7">
        <w:rPr>
          <w:bCs/>
          <w:sz w:val="28"/>
          <w:szCs w:val="28"/>
          <w:lang w:eastAsia="en-US"/>
        </w:rPr>
        <w:t>11.05.2026</w:t>
      </w:r>
      <w:r w:rsidRPr="002301F7">
        <w:rPr>
          <w:sz w:val="28"/>
          <w:szCs w:val="28"/>
          <w:lang w:eastAsia="en-US"/>
        </w:rPr>
        <w:t xml:space="preserve">). – Режим доступа: свободный. – </w:t>
      </w:r>
      <w:proofErr w:type="gramStart"/>
      <w:r w:rsidRPr="002301F7">
        <w:rPr>
          <w:sz w:val="28"/>
          <w:szCs w:val="28"/>
          <w:lang w:eastAsia="en-US"/>
        </w:rPr>
        <w:t>Текст :</w:t>
      </w:r>
      <w:proofErr w:type="gramEnd"/>
      <w:r w:rsidRPr="002301F7">
        <w:rPr>
          <w:sz w:val="28"/>
          <w:szCs w:val="28"/>
          <w:lang w:eastAsia="en-US"/>
        </w:rPr>
        <w:t xml:space="preserve"> электронный.</w:t>
      </w:r>
    </w:p>
    <w:p w14:paraId="63DD7B42" w14:textId="77777777" w:rsidR="001212BE" w:rsidRPr="002301F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en-US"/>
        </w:rPr>
      </w:pPr>
      <w:r w:rsidRPr="002301F7">
        <w:rPr>
          <w:bCs/>
          <w:sz w:val="28"/>
          <w:szCs w:val="28"/>
          <w:lang w:eastAsia="en-US"/>
        </w:rPr>
        <w:t xml:space="preserve">Московский Центр Непрерывного Математического Образования (МЦНМО) </w:t>
      </w:r>
      <w:r w:rsidRPr="002301F7">
        <w:rPr>
          <w:sz w:val="28"/>
          <w:szCs w:val="28"/>
          <w:lang w:eastAsia="en-US"/>
        </w:rPr>
        <w:t>[Электронный ресурс]. – Режим доступа:</w:t>
      </w:r>
      <w:r w:rsidRPr="002301F7">
        <w:rPr>
          <w:bCs/>
          <w:sz w:val="28"/>
          <w:szCs w:val="28"/>
          <w:lang w:eastAsia="en-US"/>
        </w:rPr>
        <w:t xml:space="preserve"> </w:t>
      </w:r>
      <w:hyperlink r:id="rId26" w:history="1">
        <w:r w:rsidRPr="002301F7">
          <w:rPr>
            <w:rStyle w:val="a3"/>
            <w:sz w:val="28"/>
            <w:szCs w:val="28"/>
            <w:lang w:val="en-US" w:eastAsia="en-US"/>
          </w:rPr>
          <w:t>http</w:t>
        </w:r>
        <w:r w:rsidRPr="002301F7">
          <w:rPr>
            <w:rStyle w:val="a3"/>
            <w:sz w:val="28"/>
            <w:szCs w:val="28"/>
            <w:lang w:eastAsia="en-US"/>
          </w:rPr>
          <w:t>://</w:t>
        </w:r>
        <w:r w:rsidRPr="002301F7">
          <w:rPr>
            <w:rStyle w:val="a3"/>
            <w:sz w:val="28"/>
            <w:szCs w:val="28"/>
            <w:lang w:val="en-US" w:eastAsia="en-US"/>
          </w:rPr>
          <w:t>www</w:t>
        </w:r>
        <w:r w:rsidRPr="002301F7">
          <w:rPr>
            <w:rStyle w:val="a3"/>
            <w:sz w:val="28"/>
            <w:szCs w:val="28"/>
            <w:lang w:eastAsia="en-US"/>
          </w:rPr>
          <w:t>.</w:t>
        </w:r>
        <w:proofErr w:type="spellStart"/>
        <w:r w:rsidRPr="002301F7">
          <w:rPr>
            <w:rStyle w:val="a3"/>
            <w:sz w:val="28"/>
            <w:szCs w:val="28"/>
            <w:lang w:val="en-US" w:eastAsia="en-US"/>
          </w:rPr>
          <w:t>mccme</w:t>
        </w:r>
        <w:proofErr w:type="spellEnd"/>
        <w:r w:rsidRPr="002301F7">
          <w:rPr>
            <w:rStyle w:val="a3"/>
            <w:sz w:val="28"/>
            <w:szCs w:val="28"/>
            <w:lang w:eastAsia="en-US"/>
          </w:rPr>
          <w:t>.</w:t>
        </w:r>
        <w:proofErr w:type="spellStart"/>
        <w:r w:rsidRPr="002301F7">
          <w:rPr>
            <w:rStyle w:val="a3"/>
            <w:sz w:val="28"/>
            <w:szCs w:val="28"/>
            <w:lang w:val="en-US" w:eastAsia="en-US"/>
          </w:rPr>
          <w:t>ru</w:t>
        </w:r>
        <w:proofErr w:type="spellEnd"/>
      </w:hyperlink>
      <w:r w:rsidRPr="002301F7">
        <w:rPr>
          <w:sz w:val="28"/>
          <w:szCs w:val="28"/>
          <w:lang w:eastAsia="en-US"/>
        </w:rPr>
        <w:t>, свободный (дата обращения: 11.05.2026).</w:t>
      </w:r>
    </w:p>
    <w:p w14:paraId="42CE73B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r w:rsidRPr="00C93CB7">
        <w:rPr>
          <w:sz w:val="28"/>
          <w:szCs w:val="28"/>
          <w:lang w:eastAsia="en-US"/>
        </w:rPr>
        <w:t>Python</w:t>
      </w:r>
      <w:r w:rsidRPr="00C93CB7">
        <w:rPr>
          <w:sz w:val="28"/>
          <w:szCs w:val="28"/>
          <w:lang w:eastAsia="ar-SA"/>
        </w:rPr>
        <w:t xml:space="preserve">: официальная документация языка программирования. </w:t>
      </w:r>
      <w:r w:rsidRPr="00BA51E1">
        <w:rPr>
          <w:sz w:val="28"/>
          <w:szCs w:val="28"/>
          <w:lang w:val="en-US" w:eastAsia="ar-SA"/>
        </w:rPr>
        <w:t xml:space="preserve">URL: </w:t>
      </w:r>
      <w:proofErr w:type="gramStart"/>
      <w:r w:rsidRPr="00BA51E1">
        <w:rPr>
          <w:sz w:val="28"/>
          <w:szCs w:val="28"/>
          <w:lang w:val="en-US" w:eastAsia="ar-SA"/>
        </w:rPr>
        <w:t>https://docs.python.org/3/ .</w:t>
      </w:r>
      <w:proofErr w:type="gramEnd"/>
      <w:r w:rsidRPr="00BA51E1">
        <w:rPr>
          <w:sz w:val="28"/>
          <w:szCs w:val="28"/>
          <w:lang w:val="en-US" w:eastAsia="ar-SA"/>
        </w:rPr>
        <w:t xml:space="preserve"> </w:t>
      </w:r>
      <w:r w:rsidRPr="00C93CB7">
        <w:rPr>
          <w:sz w:val="28"/>
          <w:szCs w:val="28"/>
          <w:lang w:eastAsia="ar-SA"/>
        </w:rPr>
        <w:t>Режим доступа</w:t>
      </w:r>
      <w:hyperlink r:id="rId27" w:history="1">
        <w:r w:rsidRPr="00C93CB7">
          <w:rPr>
            <w:color w:val="0000FF"/>
            <w:sz w:val="28"/>
            <w:u w:val="single"/>
            <w:lang w:eastAsia="en-US"/>
          </w:rPr>
          <w:t>:</w:t>
        </w:r>
      </w:hyperlink>
      <w:r w:rsidRPr="00C93CB7">
        <w:rPr>
          <w:sz w:val="28"/>
          <w:szCs w:val="28"/>
          <w:lang w:eastAsia="en-US"/>
        </w:rPr>
        <w:t xml:space="preserve"> свободный</w:t>
      </w:r>
      <w:r w:rsidRPr="002301F7">
        <w:rPr>
          <w:bCs/>
          <w:sz w:val="28"/>
          <w:szCs w:val="28"/>
          <w:lang w:eastAsia="en-US"/>
        </w:rPr>
        <w:t>.</w:t>
      </w:r>
    </w:p>
    <w:p w14:paraId="0539D3B4"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bookmarkStart w:id="4" w:name="_Hlk171593317"/>
      <w:proofErr w:type="spellStart"/>
      <w:r w:rsidRPr="00C93CB7">
        <w:rPr>
          <w:sz w:val="28"/>
          <w:szCs w:val="28"/>
          <w:lang w:eastAsia="ar-SA"/>
        </w:rPr>
        <w:t>NumPy</w:t>
      </w:r>
      <w:proofErr w:type="spellEnd"/>
      <w:r w:rsidRPr="00C93CB7">
        <w:rPr>
          <w:sz w:val="28"/>
          <w:szCs w:val="28"/>
          <w:lang w:eastAsia="ar-SA"/>
        </w:rPr>
        <w:t xml:space="preserve">: официальная документация. URL: </w:t>
      </w:r>
      <w:proofErr w:type="gramStart"/>
      <w:r w:rsidRPr="00C93CB7">
        <w:rPr>
          <w:sz w:val="28"/>
          <w:szCs w:val="28"/>
          <w:lang w:eastAsia="ar-SA"/>
        </w:rPr>
        <w:t>https://numpy.org/doc/ .</w:t>
      </w:r>
      <w:proofErr w:type="gramEnd"/>
      <w:r w:rsidRPr="00C93CB7">
        <w:rPr>
          <w:sz w:val="28"/>
          <w:szCs w:val="28"/>
          <w:lang w:eastAsia="ar-SA"/>
        </w:rPr>
        <w:t xml:space="preserve"> Режим доступа: свободный</w:t>
      </w:r>
      <w:r w:rsidRPr="002301F7">
        <w:rPr>
          <w:bCs/>
          <w:sz w:val="28"/>
          <w:szCs w:val="28"/>
          <w:lang w:eastAsia="en-US"/>
        </w:rPr>
        <w:t>.</w:t>
      </w:r>
    </w:p>
    <w:p w14:paraId="167B57EA"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proofErr w:type="spellStart"/>
      <w:r w:rsidRPr="00C93CB7">
        <w:rPr>
          <w:sz w:val="28"/>
          <w:szCs w:val="28"/>
          <w:lang w:eastAsia="ar-SA"/>
        </w:rPr>
        <w:t>SciPy</w:t>
      </w:r>
      <w:proofErr w:type="spellEnd"/>
      <w:r w:rsidRPr="00C93CB7">
        <w:rPr>
          <w:sz w:val="28"/>
          <w:szCs w:val="28"/>
          <w:lang w:eastAsia="ar-SA"/>
        </w:rPr>
        <w:t xml:space="preserve">: официальная документация. URL: </w:t>
      </w:r>
      <w:proofErr w:type="gramStart"/>
      <w:r w:rsidRPr="00C93CB7">
        <w:rPr>
          <w:sz w:val="28"/>
          <w:szCs w:val="28"/>
          <w:lang w:eastAsia="ar-SA"/>
        </w:rPr>
        <w:t>https://docs.scipy.org/doc/scipy/ .</w:t>
      </w:r>
      <w:proofErr w:type="gramEnd"/>
      <w:r w:rsidRPr="00C93CB7">
        <w:rPr>
          <w:sz w:val="28"/>
          <w:szCs w:val="28"/>
          <w:lang w:eastAsia="ar-SA"/>
        </w:rPr>
        <w:t xml:space="preserve"> Режим доступа: свободный</w:t>
      </w:r>
      <w:r w:rsidRPr="002301F7">
        <w:rPr>
          <w:bCs/>
          <w:sz w:val="28"/>
          <w:szCs w:val="28"/>
          <w:lang w:eastAsia="en-US"/>
        </w:rPr>
        <w:t>.</w:t>
      </w:r>
    </w:p>
    <w:p w14:paraId="14E87657"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proofErr w:type="spellStart"/>
      <w:r w:rsidRPr="00C93CB7">
        <w:rPr>
          <w:sz w:val="28"/>
          <w:szCs w:val="28"/>
          <w:lang w:eastAsia="ar-SA"/>
        </w:rPr>
        <w:t>SageMath</w:t>
      </w:r>
      <w:proofErr w:type="spellEnd"/>
      <w:r w:rsidRPr="00C93CB7">
        <w:rPr>
          <w:sz w:val="28"/>
          <w:szCs w:val="28"/>
          <w:lang w:eastAsia="ar-SA"/>
        </w:rPr>
        <w:t xml:space="preserve">: официальная документация системы математических вычислений. URL: </w:t>
      </w:r>
      <w:proofErr w:type="gramStart"/>
      <w:r w:rsidRPr="00C93CB7">
        <w:rPr>
          <w:sz w:val="28"/>
          <w:szCs w:val="28"/>
          <w:lang w:eastAsia="ar-SA"/>
        </w:rPr>
        <w:t>https://doc.sagemath.org/ .</w:t>
      </w:r>
      <w:proofErr w:type="gramEnd"/>
      <w:r w:rsidRPr="00C93CB7">
        <w:rPr>
          <w:sz w:val="28"/>
          <w:szCs w:val="28"/>
          <w:lang w:eastAsia="ar-SA"/>
        </w:rPr>
        <w:t xml:space="preserve"> Режим доступа: свободный</w:t>
      </w:r>
      <w:r w:rsidRPr="002301F7">
        <w:rPr>
          <w:bCs/>
          <w:sz w:val="28"/>
          <w:szCs w:val="28"/>
          <w:lang w:eastAsia="en-US"/>
        </w:rPr>
        <w:t>.</w:t>
      </w:r>
    </w:p>
    <w:p w14:paraId="3510A246" w14:textId="77777777" w:rsidR="001212BE" w:rsidRPr="00C93CB7" w:rsidRDefault="001212BE" w:rsidP="001212BE">
      <w:pPr>
        <w:widowControl/>
        <w:numPr>
          <w:ilvl w:val="0"/>
          <w:numId w:val="16"/>
        </w:numPr>
        <w:shd w:val="clear" w:color="auto" w:fill="FFFFFF"/>
        <w:tabs>
          <w:tab w:val="left" w:pos="567"/>
          <w:tab w:val="left" w:pos="1134"/>
        </w:tabs>
        <w:autoSpaceDN w:val="0"/>
        <w:ind w:right="-1"/>
        <w:contextualSpacing/>
        <w:rPr>
          <w:sz w:val="28"/>
          <w:szCs w:val="28"/>
          <w:lang w:eastAsia="ar-SA"/>
        </w:rPr>
      </w:pPr>
      <w:proofErr w:type="spellStart"/>
      <w:r w:rsidRPr="00C93CB7">
        <w:rPr>
          <w:sz w:val="28"/>
          <w:szCs w:val="28"/>
          <w:lang w:eastAsia="ar-SA"/>
        </w:rPr>
        <w:t>scikit-learn</w:t>
      </w:r>
      <w:proofErr w:type="spellEnd"/>
      <w:r w:rsidRPr="00C93CB7">
        <w:rPr>
          <w:sz w:val="28"/>
          <w:szCs w:val="28"/>
          <w:lang w:eastAsia="ar-SA"/>
        </w:rPr>
        <w:t xml:space="preserve">: официальная документация средств машинного обучения при их использовании в прототипе. URL: </w:t>
      </w:r>
      <w:proofErr w:type="gramStart"/>
      <w:r w:rsidRPr="00C93CB7">
        <w:rPr>
          <w:sz w:val="28"/>
          <w:szCs w:val="28"/>
          <w:lang w:eastAsia="ar-SA"/>
        </w:rPr>
        <w:t>https://scikit-learn.org/stable/ .</w:t>
      </w:r>
      <w:proofErr w:type="gramEnd"/>
      <w:r w:rsidRPr="00C93CB7">
        <w:rPr>
          <w:sz w:val="28"/>
          <w:szCs w:val="28"/>
          <w:lang w:eastAsia="ar-SA"/>
        </w:rPr>
        <w:t xml:space="preserve"> Режим доступа: св</w:t>
      </w:r>
      <w:hyperlink r:id="rId28" w:history="1"/>
      <w:r w:rsidRPr="00C93CB7">
        <w:rPr>
          <w:sz w:val="28"/>
          <w:szCs w:val="28"/>
          <w:lang w:eastAsia="ar-SA"/>
        </w:rPr>
        <w:t>ободный</w:t>
      </w:r>
      <w:r w:rsidRPr="002301F7">
        <w:rPr>
          <w:bCs/>
          <w:sz w:val="28"/>
          <w:szCs w:val="28"/>
          <w:lang w:eastAsia="en-US"/>
        </w:rPr>
        <w:t>.</w:t>
      </w:r>
      <w:bookmarkEnd w:id="4"/>
    </w:p>
    <w:p w14:paraId="5A2E39E2" w14:textId="77777777" w:rsidR="00C73321" w:rsidRPr="008C26C5" w:rsidRDefault="00C73321" w:rsidP="00C73321">
      <w:pPr>
        <w:ind w:firstLine="567"/>
        <w:rPr>
          <w:b/>
          <w:sz w:val="28"/>
          <w:szCs w:val="28"/>
        </w:rPr>
      </w:pPr>
    </w:p>
    <w:p w14:paraId="3A6F86DE" w14:textId="77777777" w:rsidR="00C73321" w:rsidRPr="00422FCA" w:rsidRDefault="00C73321" w:rsidP="00C73321">
      <w:pPr>
        <w:ind w:firstLine="567"/>
        <w:rPr>
          <w:b/>
          <w:caps/>
          <w:sz w:val="28"/>
          <w:szCs w:val="28"/>
        </w:rPr>
      </w:pPr>
      <w:r>
        <w:rPr>
          <w:b/>
          <w:sz w:val="28"/>
          <w:szCs w:val="28"/>
        </w:rPr>
        <w:t xml:space="preserve">9. </w:t>
      </w:r>
      <w:r w:rsidRPr="00F5669E">
        <w:rPr>
          <w:b/>
          <w:sz w:val="28"/>
          <w:szCs w:val="28"/>
        </w:rPr>
        <w:t>ПЕРЕЧЕНЬ ИНФОРМАЦИ</w:t>
      </w:r>
      <w:r>
        <w:rPr>
          <w:b/>
          <w:sz w:val="28"/>
          <w:szCs w:val="28"/>
        </w:rPr>
        <w:t>ОННЫХ ТЕХНОЛОГИЙ И</w:t>
      </w:r>
      <w:r>
        <w:rPr>
          <w:b/>
          <w:sz w:val="28"/>
          <w:szCs w:val="28"/>
          <w:lang w:val="en-US"/>
        </w:rPr>
        <w:t> </w:t>
      </w:r>
      <w:r w:rsidRPr="00F5669E">
        <w:rPr>
          <w:b/>
          <w:sz w:val="28"/>
          <w:szCs w:val="28"/>
        </w:rPr>
        <w:t xml:space="preserve">ПРОГРАММНОГО ОБЕСПЕЧЕНИЯ, ИСПОЛЬЗУЕМЫХ ПРИ </w:t>
      </w:r>
      <w:proofErr w:type="gramStart"/>
      <w:r w:rsidRPr="00F5669E">
        <w:rPr>
          <w:b/>
          <w:sz w:val="28"/>
          <w:szCs w:val="28"/>
        </w:rPr>
        <w:t>ПРОВЕДЕНИИ  ПРАКТИК</w:t>
      </w:r>
      <w:r>
        <w:rPr>
          <w:b/>
          <w:sz w:val="28"/>
          <w:szCs w:val="28"/>
        </w:rPr>
        <w:t>И</w:t>
      </w:r>
      <w:proofErr w:type="gramEnd"/>
    </w:p>
    <w:p w14:paraId="6395BE79" w14:textId="77777777" w:rsidR="00C73321" w:rsidRPr="00DE3C82" w:rsidRDefault="00C73321" w:rsidP="00C73321">
      <w:pPr>
        <w:pStyle w:val="a7"/>
        <w:spacing w:after="0"/>
        <w:ind w:firstLine="720"/>
        <w:jc w:val="both"/>
        <w:rPr>
          <w:b/>
          <w:sz w:val="28"/>
          <w:szCs w:val="28"/>
        </w:rPr>
      </w:pPr>
      <w:r w:rsidRPr="00DE3C82">
        <w:rPr>
          <w:b/>
          <w:sz w:val="28"/>
          <w:szCs w:val="28"/>
        </w:rPr>
        <w:t>9.1. Информационные технологии:</w:t>
      </w:r>
    </w:p>
    <w:p w14:paraId="02B92145"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lastRenderedPageBreak/>
        <w:t>использование сервисов электронной почты</w:t>
      </w:r>
      <w:r w:rsidR="001212BE">
        <w:rPr>
          <w:sz w:val="28"/>
          <w:szCs w:val="28"/>
        </w:rPr>
        <w:t>, социальных сетей и национального мессенджера</w:t>
      </w:r>
      <w:r w:rsidRPr="00CF3BA0">
        <w:rPr>
          <w:sz w:val="28"/>
          <w:szCs w:val="28"/>
        </w:rPr>
        <w:t xml:space="preserve"> для обмена оперативной информацией;</w:t>
      </w:r>
    </w:p>
    <w:p w14:paraId="133E0A78"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 xml:space="preserve">проведение установочной и итоговой </w:t>
      </w:r>
      <w:r w:rsidR="004B1EE5">
        <w:rPr>
          <w:sz w:val="28"/>
          <w:szCs w:val="28"/>
        </w:rPr>
        <w:t>видео</w:t>
      </w:r>
      <w:r w:rsidRPr="00CF3BA0">
        <w:rPr>
          <w:sz w:val="28"/>
          <w:szCs w:val="28"/>
        </w:rPr>
        <w:t>конференций;</w:t>
      </w:r>
    </w:p>
    <w:p w14:paraId="4E244C20"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использование программных средств для проектирования, реализации, проверки и сопровождения прототипа в период практики;</w:t>
      </w:r>
    </w:p>
    <w:p w14:paraId="618950BF" w14:textId="77777777" w:rsidR="00C73321" w:rsidRPr="00CF3BA0" w:rsidRDefault="00C73321" w:rsidP="00CE703F">
      <w:pPr>
        <w:pStyle w:val="a7"/>
        <w:numPr>
          <w:ilvl w:val="0"/>
          <w:numId w:val="6"/>
        </w:numPr>
        <w:tabs>
          <w:tab w:val="clear" w:pos="1800"/>
          <w:tab w:val="left" w:pos="567"/>
          <w:tab w:val="left" w:pos="1043"/>
        </w:tabs>
        <w:spacing w:after="0"/>
        <w:ind w:left="426"/>
        <w:jc w:val="both"/>
        <w:rPr>
          <w:sz w:val="28"/>
          <w:szCs w:val="28"/>
        </w:rPr>
      </w:pPr>
      <w:r w:rsidRPr="00CF3BA0">
        <w:rPr>
          <w:sz w:val="28"/>
          <w:szCs w:val="28"/>
        </w:rPr>
        <w:t xml:space="preserve">работа в электронных библиотечных системах; </w:t>
      </w:r>
    </w:p>
    <w:p w14:paraId="6BEBA984" w14:textId="77777777" w:rsidR="00C73321" w:rsidRPr="00CF3BA0" w:rsidRDefault="00C73321" w:rsidP="00CE703F">
      <w:pPr>
        <w:pStyle w:val="a7"/>
        <w:numPr>
          <w:ilvl w:val="0"/>
          <w:numId w:val="6"/>
        </w:numPr>
        <w:tabs>
          <w:tab w:val="clear" w:pos="1800"/>
          <w:tab w:val="left" w:pos="567"/>
        </w:tabs>
        <w:spacing w:after="0"/>
        <w:ind w:left="426"/>
        <w:jc w:val="both"/>
        <w:rPr>
          <w:sz w:val="28"/>
          <w:szCs w:val="28"/>
        </w:rPr>
      </w:pPr>
      <w:r w:rsidRPr="00CF3BA0">
        <w:rPr>
          <w:sz w:val="28"/>
          <w:szCs w:val="28"/>
        </w:rPr>
        <w:t>мультимедийные презентации проектов, отчетов по практике</w:t>
      </w:r>
      <w:r w:rsidR="001212BE">
        <w:rPr>
          <w:sz w:val="28"/>
          <w:szCs w:val="28"/>
        </w:rPr>
        <w:t>;</w:t>
      </w:r>
    </w:p>
    <w:p w14:paraId="4AD33001" w14:textId="77777777" w:rsidR="00C73321" w:rsidRDefault="00C73321" w:rsidP="00CE703F">
      <w:pPr>
        <w:pStyle w:val="a7"/>
        <w:numPr>
          <w:ilvl w:val="0"/>
          <w:numId w:val="6"/>
        </w:numPr>
        <w:tabs>
          <w:tab w:val="clear" w:pos="1800"/>
          <w:tab w:val="left" w:pos="567"/>
        </w:tabs>
        <w:spacing w:after="0"/>
        <w:ind w:left="426"/>
        <w:jc w:val="both"/>
        <w:rPr>
          <w:sz w:val="28"/>
          <w:szCs w:val="28"/>
        </w:rPr>
      </w:pPr>
      <w:r w:rsidRPr="00CF3BA0">
        <w:rPr>
          <w:sz w:val="28"/>
          <w:szCs w:val="28"/>
        </w:rPr>
        <w:t>использование специализированных текстовых редакторов и редакторов формул для грамотной в</w:t>
      </w:r>
      <w:r w:rsidR="00217EA9">
        <w:rPr>
          <w:sz w:val="28"/>
          <w:szCs w:val="28"/>
        </w:rPr>
        <w:t>е</w:t>
      </w:r>
      <w:r w:rsidRPr="00CF3BA0">
        <w:rPr>
          <w:sz w:val="28"/>
          <w:szCs w:val="28"/>
        </w:rPr>
        <w:t>рстки математического текста,</w:t>
      </w:r>
    </w:p>
    <w:p w14:paraId="22E5645E" w14:textId="77777777" w:rsidR="00C73321" w:rsidRDefault="00C73321" w:rsidP="00CE703F">
      <w:pPr>
        <w:pStyle w:val="a7"/>
        <w:numPr>
          <w:ilvl w:val="0"/>
          <w:numId w:val="6"/>
        </w:numPr>
        <w:tabs>
          <w:tab w:val="clear" w:pos="1800"/>
          <w:tab w:val="left" w:pos="567"/>
        </w:tabs>
        <w:spacing w:after="0"/>
        <w:ind w:left="426"/>
        <w:jc w:val="both"/>
        <w:rPr>
          <w:sz w:val="28"/>
          <w:szCs w:val="28"/>
        </w:rPr>
      </w:pPr>
      <w:r>
        <w:rPr>
          <w:sz w:val="28"/>
          <w:szCs w:val="28"/>
        </w:rPr>
        <w:t>поиск актуальной научной информации с использованием сети Интернет</w:t>
      </w:r>
    </w:p>
    <w:p w14:paraId="554820FF" w14:textId="77777777" w:rsidR="009E4B71" w:rsidRDefault="009E4B71" w:rsidP="00CE703F">
      <w:pPr>
        <w:pStyle w:val="a7"/>
        <w:numPr>
          <w:ilvl w:val="0"/>
          <w:numId w:val="6"/>
        </w:numPr>
        <w:tabs>
          <w:tab w:val="clear" w:pos="1800"/>
          <w:tab w:val="left" w:pos="567"/>
        </w:tabs>
        <w:spacing w:after="0"/>
        <w:ind w:left="426"/>
        <w:jc w:val="both"/>
        <w:rPr>
          <w:sz w:val="28"/>
          <w:szCs w:val="28"/>
        </w:rPr>
      </w:pPr>
      <w:r>
        <w:rPr>
          <w:sz w:val="28"/>
          <w:szCs w:val="28"/>
        </w:rPr>
        <w:t>использование открытых или синтетических данных с фиксацией происхождения, формата и правил подготовки;</w:t>
      </w:r>
    </w:p>
    <w:p w14:paraId="4B26AEFA" w14:textId="77777777" w:rsidR="001212BE" w:rsidRPr="00CF3BA0" w:rsidRDefault="001212BE" w:rsidP="00CE703F">
      <w:pPr>
        <w:pStyle w:val="a7"/>
        <w:numPr>
          <w:ilvl w:val="0"/>
          <w:numId w:val="6"/>
        </w:numPr>
        <w:tabs>
          <w:tab w:val="clear" w:pos="1800"/>
          <w:tab w:val="left" w:pos="567"/>
        </w:tabs>
        <w:spacing w:after="0"/>
        <w:ind w:left="426"/>
        <w:jc w:val="both"/>
        <w:rPr>
          <w:sz w:val="28"/>
          <w:szCs w:val="28"/>
        </w:rPr>
      </w:pPr>
      <w:r>
        <w:rPr>
          <w:sz w:val="28"/>
          <w:szCs w:val="28"/>
        </w:rPr>
        <w:t>использование инструментов ИИ для помощи при программировании и визуализации с проверкой результата и указанием собственного вклада обучающегося.</w:t>
      </w:r>
    </w:p>
    <w:p w14:paraId="26138C95" w14:textId="77777777" w:rsidR="00C73321" w:rsidRDefault="00C73321" w:rsidP="00C73321">
      <w:pPr>
        <w:pStyle w:val="a7"/>
        <w:tabs>
          <w:tab w:val="left" w:pos="567"/>
        </w:tabs>
        <w:spacing w:after="0"/>
        <w:ind w:left="426" w:firstLine="720"/>
        <w:jc w:val="both"/>
        <w:rPr>
          <w:sz w:val="24"/>
          <w:szCs w:val="24"/>
        </w:rPr>
      </w:pPr>
    </w:p>
    <w:p w14:paraId="5704E8D9" w14:textId="77777777" w:rsidR="00C73321" w:rsidRPr="00CF3BA0" w:rsidRDefault="00C73321" w:rsidP="00C73321">
      <w:pPr>
        <w:pStyle w:val="a7"/>
        <w:ind w:firstLine="720"/>
        <w:jc w:val="both"/>
        <w:rPr>
          <w:b/>
          <w:sz w:val="28"/>
          <w:szCs w:val="28"/>
        </w:rPr>
      </w:pPr>
      <w:r w:rsidRPr="00CF3BA0">
        <w:rPr>
          <w:b/>
          <w:sz w:val="28"/>
          <w:szCs w:val="28"/>
        </w:rPr>
        <w:t>9.2 Требования к программному обеспечению</w:t>
      </w:r>
    </w:p>
    <w:bookmarkStart xmlns:w="http://schemas.openxmlformats.org/wordprocessingml/2006/main" w:id="5" w:name="_Hlk163485998"/>
    <w:bookmarkEnd xmlns:w="http://schemas.openxmlformats.org/wordprocessingml/2006/main" w:id="5"/>
    <w:p xmlns:w="http://schemas.openxmlformats.org/wordprocessingml/2006/main" xmlns:w14="http://schemas.microsoft.com/office/word/2010/wordml" w14:paraId="7265B9ED" w14:textId="77777777" w:rsidR="00DF1563" w:rsidRPr="00B00E3E" w:rsidRDefault="00DF1563" w:rsidP="00DF1563">
      <w:pPr>
        <w:ind w:firstLine="567"/>
        <w:rPr>
          <w:b/>
          <w:sz w:val="28"/>
          <w:szCs w:val="28"/>
        </w:rPr>
      </w:pPr>
      <w:r>
        <w:rPr>
          <w:b/>
          <w:sz w:val="28"/>
          <w:szCs w:val="28"/>
        </w:rPr>
        <w:t xml:space="preserve">Стандартный набор ПО:</w:t>
      </w:r>
    </w:p>
    <w:tbl xmlns:w="http://schemas.openxmlformats.org/wordprocessingml/2006/main" xmlns:w14="http://schemas.microsoft.com/office/word/2010/wordm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6"/>
        <w:gridCol w:w="4014"/>
      </w:tblGrid>
      <w:tr w:rsidR="001212BE" w:rsidRPr="00930F24" w14:paraId="3BC340F1" w14:textId="77777777" w:rsidTr="00253EA5">
        <w:trPr>
          <w:tblHeader/>
        </w:trPr>
        <w:tc>
          <w:tcPr>
            <w:tcW w:w="2903" w:type="pct"/>
            <w:vAlign w:val="center"/>
          </w:tcPr>
          <w:p w14:paraId="439AA4EB" w14:textId="77777777" w:rsidR="001212BE" w:rsidRPr="00930F24" w:rsidRDefault="001212BE" w:rsidP="001212BE">
            <w:pPr>
              <w:ind w:firstLine="0"/>
            </w:pPr>
            <w:r>
              <w:rPr>
                <w:b/>
              </w:rPr>
              <w:t xml:space="preserve">Название ПО</w:t>
            </w:r>
          </w:p>
        </w:tc>
        <w:tc>
          <w:tcPr>
            <w:tcW w:w="2097" w:type="pct"/>
            <w:vAlign w:val="center"/>
          </w:tcPr>
          <w:p w14:paraId="1EB5B3E6" w14:textId="77777777" w:rsidR="001212BE" w:rsidRPr="00930F24" w:rsidRDefault="001212BE" w:rsidP="001212BE">
            <w:pPr>
              <w:ind w:firstLine="0"/>
            </w:pPr>
            <w:r>
              <w:rPr>
                <w:b/>
              </w:rPr>
              <w:t xml:space="preserve">Основание</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Операционная система </w:t>
              <w:br/>
              <w:t xml:space="preserve">РЕД ОС 8.0 «Рабочая станция»</w:t>
            </w:r>
          </w:p>
        </w:tc>
        <w:tc>
          <w:tcPr>
            <w:tcW w:w="2097" w:type="pct"/>
          </w:tcPr>
          <w:p w14:paraId="12BB0D66" w14:textId="77777777" w:rsidR="001212BE" w:rsidRPr="00930F24" w:rsidRDefault="001212BE" w:rsidP="001212BE">
            <w:pPr>
              <w:ind w:firstLine="0"/>
            </w:pPr>
            <w:r>
              <w:t xml:space="preserve">Соглашение №93/03-22У от 11.03.2022</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Офисный пакет Р7-Офис</w:t>
            </w:r>
          </w:p>
        </w:tc>
        <w:tc>
          <w:tcPr>
            <w:tcW w:w="2097" w:type="pct"/>
          </w:tcPr>
          <w:p w14:paraId="12BB0D66" w14:textId="77777777" w:rsidR="001212BE" w:rsidRPr="00930F24" w:rsidRDefault="001212BE" w:rsidP="001212BE">
            <w:pPr>
              <w:ind w:firstLine="0"/>
            </w:pPr>
            <w:r>
              <w:t xml:space="preserve">Соглашение б/н от 19.01.2026</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Офисный пакет Libre Office </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Архиватор: </w:t>
              <w:br/>
              <w:t xml:space="preserve">Engrampa – Archive Manager </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Файловые менеджеры:</w:t>
              <w:br/>
              <w:t xml:space="preserve">Midnight Commander, Double Commander</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Интернет-браузеры:</w:t>
              <w:br/>
              <w:t xml:space="preserve">Chromium, Firefox</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Программа для просмотра и редактирования графических файлов Pix</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Программа для просмотра и редактирования </w:t>
              <w:br/>
              <w:t xml:space="preserve">Atril – Document Viewer</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Медиа-плеер VLC media player </w:t>
            </w:r>
          </w:p>
        </w:tc>
        <w:tc>
          <w:tcPr>
            <w:tcW w:w="2097" w:type="pct"/>
          </w:tcPr>
          <w:p w14:paraId="12BB0D66" w14:textId="77777777" w:rsidR="001212BE" w:rsidRPr="00930F24" w:rsidRDefault="001212BE" w:rsidP="001212BE">
            <w:pPr>
              <w:ind w:firstLine="0"/>
            </w:pPr>
            <w:r>
              <w:t xml:space="preserve">Свободно распространяемое ПО</w:t>
            </w:r>
          </w:p>
        </w:tc>
      </w:tr>
    </w:tbl>
    <w:p xmlns:w="http://schemas.openxmlformats.org/wordprocessingml/2006/main" xmlns:w14="http://schemas.microsoft.com/office/word/2010/wordml" w14:paraId="7265B9ED" w14:textId="77777777" w:rsidR="00DF1563" w:rsidRPr="00B00E3E" w:rsidRDefault="00DF1563" w:rsidP="00DF1563">
      <w:pPr>
        <w:ind w:firstLine="567"/>
        <w:rPr>
          <w:b/>
          <w:sz w:val="28"/>
          <w:szCs w:val="28"/>
        </w:rPr>
      </w:pPr>
      <w:r>
        <w:rPr>
          <w:b/>
          <w:sz w:val="28"/>
          <w:szCs w:val="28"/>
        </w:rPr>
        <w:t xml:space="preserve">Специализированный набор ПО:</w:t>
      </w:r>
    </w:p>
    <w:tbl xmlns:w="http://schemas.openxmlformats.org/wordprocessingml/2006/main" xmlns:w14="http://schemas.microsoft.com/office/word/2010/wordm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6"/>
        <w:gridCol w:w="4014"/>
      </w:tblGrid>
      <w:tr w:rsidR="001212BE" w:rsidRPr="00930F24" w14:paraId="3BC340F1" w14:textId="77777777" w:rsidTr="00253EA5">
        <w:trPr>
          <w:tblHeader/>
        </w:trPr>
        <w:tc>
          <w:tcPr>
            <w:tcW w:w="2903" w:type="pct"/>
            <w:vAlign w:val="center"/>
          </w:tcPr>
          <w:p w14:paraId="439AA4EB" w14:textId="77777777" w:rsidR="001212BE" w:rsidRPr="00930F24" w:rsidRDefault="001212BE" w:rsidP="001212BE">
            <w:pPr>
              <w:ind w:firstLine="0"/>
            </w:pPr>
            <w:r>
              <w:rPr>
                <w:b/>
              </w:rPr>
              <w:t xml:space="preserve">Название ПО</w:t>
            </w:r>
          </w:p>
        </w:tc>
        <w:tc>
          <w:tcPr>
            <w:tcW w:w="2097" w:type="pct"/>
            <w:vAlign w:val="center"/>
          </w:tcPr>
          <w:p w14:paraId="1EB5B3E6" w14:textId="77777777" w:rsidR="001212BE" w:rsidRPr="00930F24" w:rsidRDefault="001212BE" w:rsidP="001212BE">
            <w:pPr>
              <w:ind w:firstLine="0"/>
            </w:pPr>
            <w:r>
              <w:rPr>
                <w:b/>
              </w:rPr>
              <w:t xml:space="preserve">Основание</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Python</w:t>
            </w:r>
          </w:p>
        </w:tc>
        <w:tc>
          <w:tcPr>
            <w:tcW w:w="2097" w:type="pct"/>
          </w:tcPr>
          <w:p w14:paraId="12BB0D66" w14:textId="77777777" w:rsidR="001212BE" w:rsidRPr="00930F24" w:rsidRDefault="001212BE" w:rsidP="001212BE">
            <w:pPr>
              <w:ind w:firstLine="0"/>
            </w:pPr>
            <w:r>
              <w:t xml:space="preserve">Указано в перечне дополнительного ПО (категория «Языки программирования, библиотеки и среды разработки, робототехника»).</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VSCodium</w:t>
            </w:r>
          </w:p>
        </w:tc>
        <w:tc>
          <w:tcPr>
            <w:tcW w:w="2097" w:type="pct"/>
          </w:tcPr>
          <w:p w14:paraId="12BB0D66" w14:textId="77777777" w:rsidR="001212BE" w:rsidRPr="00930F24" w:rsidRDefault="001212BE" w:rsidP="001212BE">
            <w:pPr>
              <w:ind w:firstLine="0"/>
            </w:pPr>
            <w:r>
              <w:t xml:space="preserve">Указано в перечне дополнительного ПО (категория «Языки программирования, библиотеки и среды разработки, робототехника»).</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Maxima</w:t>
            </w:r>
          </w:p>
        </w:tc>
        <w:tc>
          <w:tcPr>
            <w:tcW w:w="2097" w:type="pct"/>
          </w:tcPr>
          <w:p w14:paraId="12BB0D66" w14:textId="77777777" w:rsidR="001212BE" w:rsidRPr="00930F24" w:rsidRDefault="001212BE" w:rsidP="001212BE">
            <w:pPr>
              <w:ind w:firstLine="0"/>
            </w:pPr>
            <w:r>
              <w:t xml:space="preserve">Указано в перечне дополнительного ПО (категория «Математические и естественные науки»).</w:t>
            </w:r>
          </w:p>
        </w:tc>
      </w:tr>
      <w:tr w:rsidR="001212BE" w:rsidRPr="00930F24" w14:paraId="2CFDCE1C" w14:textId="77777777" w:rsidTr="00253EA5">
        <w:trPr/>
        <w:tc>
          <w:tcPr>
            <w:tcW w:w="2903" w:type="pct"/>
          </w:tcPr>
          <w:p w14:paraId="4C9F34D8" w14:textId="77777777" w:rsidR="001212BE" w:rsidRPr="00930F24" w:rsidRDefault="001212BE" w:rsidP="001212BE">
            <w:pPr>
              <w:ind w:firstLine="0"/>
            </w:pPr>
            <w:r>
              <w:t xml:space="preserve">Drawio</w:t>
            </w:r>
          </w:p>
        </w:tc>
        <w:tc>
          <w:tcPr>
            <w:tcW w:w="2097" w:type="pct"/>
          </w:tcPr>
          <w:p w14:paraId="12BB0D66" w14:textId="77777777" w:rsidR="001212BE" w:rsidRPr="00930F24" w:rsidRDefault="001212BE" w:rsidP="001212BE">
            <w:pPr>
              <w:ind w:firstLine="0"/>
            </w:pPr>
            <w:r>
              <w:t xml:space="preserve">Указано в перечне дополнительного ПО (категория «Просмотр, редактирование и создание графических файлов»).</w:t>
            </w:r>
          </w:p>
        </w:tc>
      </w:tr>
    </w:tbl>
    <w:p xmlns:w="http://schemas.openxmlformats.org/wordprocessingml/2006/main" xmlns:w14="http://schemas.microsoft.com/office/word/2010/wordml" w14:paraId="7265B9ED" w14:textId="77777777" w:rsidR="00DF1563" w:rsidRPr="00B00E3E" w:rsidRDefault="00DF1563" w:rsidP="00DF1563">
      <w:pPr>
        <w:ind w:firstLine="567"/>
        <w:rPr>
          <w:b/>
          <w:sz w:val="28"/>
          <w:szCs w:val="28"/>
        </w:rPr>
        <w:spacing w:before="0" w:after="0" w:line="20" w:lineRule="exact"/>
      </w:pPr>
      <w:r>
        <w:rPr>
          <w:b/>
          <w:sz w:val="28"/>
          <w:szCs w:val="28"/>
        </w:rPr>
        <w:t xml:space="preserve"/>
      </w:r>
    </w:p>
    <w:p w14:paraId="7470781C" w14:textId="77777777" w:rsidR="00C73321" w:rsidRDefault="00C73321" w:rsidP="00C73321">
      <w:pPr>
        <w:spacing w:line="360" w:lineRule="auto"/>
        <w:ind w:firstLine="0"/>
        <w:rPr>
          <w:b/>
          <w:sz w:val="28"/>
          <w:szCs w:val="28"/>
        </w:rPr>
      </w:pPr>
      <w:r w:rsidRPr="001212BE">
        <w:rPr>
          <w:b/>
          <w:sz w:val="28"/>
          <w:szCs w:val="28"/>
        </w:rPr>
        <w:t>10. МАТЕРИАЛЬНО-ТЕХНИЧЕСКОЕ ОБЕСПЕЧЕНИЕ ПРАКТИКИ</w:t>
      </w:r>
    </w:p>
    <w:p w14:paraId="19BCC19C" w14:textId="77777777" w:rsidR="00AD5A02" w:rsidRPr="00AD5A02" w:rsidRDefault="00AD5A02" w:rsidP="00C73321">
      <w:pPr>
        <w:ind w:firstLine="709"/>
        <w:rPr>
          <w:sz w:val="28"/>
          <w:szCs w:val="28"/>
          <w:u w:val="single"/>
        </w:rPr>
      </w:pPr>
      <w:r w:rsidRPr="00AD5A02">
        <w:rPr>
          <w:sz w:val="28"/>
          <w:szCs w:val="28"/>
          <w:u w:val="single"/>
        </w:rPr>
        <w:t>При прохождении практики в РГУ имени С.А. Есенина</w:t>
      </w:r>
    </w:p>
    <w:p w14:paraId="795C45D3" w14:textId="77777777" w:rsidR="00C73321" w:rsidRDefault="00C73321" w:rsidP="00C73321">
      <w:pPr>
        <w:ind w:firstLine="709"/>
        <w:rPr>
          <w:sz w:val="28"/>
          <w:szCs w:val="28"/>
        </w:rPr>
      </w:pPr>
      <w:bookmarkStart w:id="6" w:name="_Hlk199409068"/>
      <w:r>
        <w:rPr>
          <w:sz w:val="28"/>
          <w:szCs w:val="28"/>
        </w:rPr>
        <w:t>Материально-техническое обеспечение практики предоставляется РГУ имени С.А. Есенина. Помещения, в которых проводятся занятия и консультации с</w:t>
      </w:r>
      <w:r w:rsidR="00AD5A02">
        <w:rPr>
          <w:sz w:val="28"/>
          <w:szCs w:val="28"/>
        </w:rPr>
        <w:t>о</w:t>
      </w:r>
      <w:r>
        <w:rPr>
          <w:sz w:val="28"/>
          <w:szCs w:val="28"/>
        </w:rPr>
        <w:t xml:space="preserve"> </w:t>
      </w:r>
      <w:r w:rsidR="00AD5A02">
        <w:rPr>
          <w:sz w:val="28"/>
          <w:szCs w:val="28"/>
        </w:rPr>
        <w:t>студентами</w:t>
      </w:r>
      <w:r>
        <w:rPr>
          <w:sz w:val="28"/>
          <w:szCs w:val="28"/>
        </w:rPr>
        <w:t xml:space="preserve">, </w:t>
      </w:r>
      <w:r w:rsidRPr="0016337A">
        <w:rPr>
          <w:sz w:val="28"/>
          <w:szCs w:val="28"/>
        </w:rPr>
        <w:t>соответствую</w:t>
      </w:r>
      <w:r w:rsidR="00AD5A02">
        <w:rPr>
          <w:sz w:val="28"/>
          <w:szCs w:val="28"/>
        </w:rPr>
        <w:t>т</w:t>
      </w:r>
      <w:r w:rsidRPr="0016337A">
        <w:rPr>
          <w:sz w:val="28"/>
          <w:szCs w:val="28"/>
        </w:rPr>
        <w:t xml:space="preserve"> действующим санитарным и противопожарным нормам, а также требованиям техники безопасности при проведении практики</w:t>
      </w:r>
      <w:bookmarkEnd w:id="6"/>
      <w:r w:rsidRPr="0016337A">
        <w:rPr>
          <w:sz w:val="28"/>
          <w:szCs w:val="28"/>
        </w:rPr>
        <w:t>.</w:t>
      </w:r>
    </w:p>
    <w:p w14:paraId="63EFACC8" w14:textId="77777777" w:rsidR="00C73321" w:rsidRDefault="00C73321" w:rsidP="00C73321">
      <w:pPr>
        <w:ind w:firstLine="426"/>
        <w:rPr>
          <w:sz w:val="28"/>
          <w:szCs w:val="28"/>
        </w:rPr>
      </w:pPr>
    </w:p>
    <w:p w14:paraId="7CC45BAE" w14:textId="77777777" w:rsidR="00C73321" w:rsidRDefault="00C73321" w:rsidP="00C73321">
      <w:pPr>
        <w:ind w:firstLine="426"/>
        <w:rPr>
          <w:sz w:val="28"/>
          <w:szCs w:val="28"/>
        </w:rPr>
      </w:pPr>
      <w:r>
        <w:rPr>
          <w:sz w:val="28"/>
          <w:szCs w:val="28"/>
        </w:rPr>
        <w:t>Аудитория для проведения консультаций с преподавателями:</w:t>
      </w:r>
    </w:p>
    <w:p w14:paraId="13FE190D" w14:textId="77777777" w:rsidR="00C73321" w:rsidRDefault="00C73321" w:rsidP="00C73321">
      <w:pPr>
        <w:ind w:firstLine="426"/>
      </w:pPr>
      <w:r w:rsidRPr="009E131D">
        <w:t>Аудитория № 28 (учебный корпус № 1: г. Рязань, ул. Свободы, 46, лит. А)</w:t>
      </w:r>
    </w:p>
    <w:p w14:paraId="3B2B44FE" w14:textId="77777777" w:rsidR="008E41E1" w:rsidRDefault="008E41E1" w:rsidP="008E41E1">
      <w:r>
        <w:t xml:space="preserve">Учебная аудитория № 28 для проведения занятий лекционного типа, занятий семинарского типа, курсового проектирования (выполнения курсовых работ), групповых и индивидуальных консультаций, текущего контроля и промежуточной аттестации; </w:t>
      </w:r>
    </w:p>
    <w:p w14:paraId="68ECA6E5" w14:textId="06028EE8" w:rsidR="00C73321" w:rsidRDefault="008E41E1" w:rsidP="008E41E1">
      <w:r>
        <w:t>перечень основного оборудования: комплект учебной мебели, доска меловая, стационарный экран, стационарный мультимедиа проектор, переносной ноутбук, персональный компьютер - 2 шт., возможность подключения к сети «Интернет»</w:t>
      </w:r>
    </w:p>
    <w:p w14:paraId="136B22D7" w14:textId="77777777" w:rsidR="008E41E1" w:rsidRDefault="008E41E1" w:rsidP="008E41E1">
      <w:pPr>
        <w:rPr>
          <w:sz w:val="28"/>
          <w:szCs w:val="28"/>
        </w:rPr>
      </w:pPr>
    </w:p>
    <w:p w14:paraId="59CB7F2C" w14:textId="77777777" w:rsidR="00C73321" w:rsidRDefault="00C73321" w:rsidP="00C73321">
      <w:pPr>
        <w:rPr>
          <w:sz w:val="28"/>
          <w:szCs w:val="28"/>
        </w:rPr>
      </w:pPr>
      <w:r>
        <w:rPr>
          <w:sz w:val="28"/>
          <w:szCs w:val="28"/>
        </w:rPr>
        <w:t>Аудитория для проведения заседаний научного семинара:</w:t>
      </w:r>
    </w:p>
    <w:p w14:paraId="6EDAAEF9" w14:textId="77777777" w:rsidR="00C73321" w:rsidRDefault="00C73321" w:rsidP="00C73321">
      <w:r w:rsidRPr="00BB0DEC">
        <w:t>Аудитория № 68 (учебный корпус № 2: г. Рязань, ул. Свободы, 46, лит. А)</w:t>
      </w:r>
    </w:p>
    <w:p w14:paraId="254D3801" w14:textId="77777777" w:rsidR="008D1F66" w:rsidRDefault="008D1F66" w:rsidP="008D1F66">
      <w:r>
        <w:t xml:space="preserve">Учебная аудитория № 68 для проведения занятий лекционного типа, занятий семинарского типа, курсового проектирования (выполнения курсовых работ), групповых и индивидуальных консультаций, текущего контроля и промежуточной аттестации; </w:t>
      </w:r>
    </w:p>
    <w:p w14:paraId="742236E4" w14:textId="1E6A3AAF" w:rsidR="00C73321" w:rsidRDefault="008D1F66" w:rsidP="008D1F66">
      <w:r>
        <w:t>перечень основного оборудования: комплект учебной мебели, доска меловая, стационарный экран, стационарный мультимедиа проектор, переносной ноутбук; учебные пособия; возможность подключения к сети «Интернет»</w:t>
      </w:r>
    </w:p>
    <w:p w14:paraId="54DF38C8" w14:textId="77777777" w:rsidR="008D1F66" w:rsidRDefault="008D1F66" w:rsidP="008D1F66">
      <w:pPr>
        <w:rPr>
          <w:sz w:val="28"/>
          <w:szCs w:val="28"/>
        </w:rPr>
      </w:pPr>
    </w:p>
    <w:p w14:paraId="5FA0CE20" w14:textId="77777777" w:rsidR="00C73321" w:rsidRDefault="00C73321" w:rsidP="00C73321">
      <w:pPr>
        <w:rPr>
          <w:sz w:val="28"/>
          <w:szCs w:val="28"/>
        </w:rPr>
      </w:pPr>
      <w:r>
        <w:rPr>
          <w:sz w:val="28"/>
          <w:szCs w:val="28"/>
        </w:rPr>
        <w:t>Помещения для самостоятельной работы:</w:t>
      </w:r>
    </w:p>
    <w:p w14:paraId="371080DC" w14:textId="77777777" w:rsidR="00C73321" w:rsidRPr="009E131D" w:rsidRDefault="00C73321" w:rsidP="00C73321">
      <w:pPr>
        <w:pStyle w:val="af4"/>
        <w:spacing w:before="0" w:after="0"/>
      </w:pPr>
      <w:r>
        <w:t xml:space="preserve">1) </w:t>
      </w:r>
      <w:r w:rsidRPr="009E131D">
        <w:t>Аудитория для самостоятельной работы студентов.</w:t>
      </w:r>
    </w:p>
    <w:p w14:paraId="0F2C4C98" w14:textId="77777777" w:rsidR="00C73321" w:rsidRDefault="00C73321" w:rsidP="00C73321">
      <w:proofErr w:type="gramStart"/>
      <w:r w:rsidRPr="009E131D">
        <w:t>Аудитория  №</w:t>
      </w:r>
      <w:proofErr w:type="gramEnd"/>
      <w:r w:rsidRPr="009E131D">
        <w:t xml:space="preserve"> 77б (учебный корпус № 1: г. Рязань, ул. Свободы, 46, лит. А)</w:t>
      </w:r>
    </w:p>
    <w:p w14:paraId="44EE31E7" w14:textId="5B04FDC2" w:rsidR="00C73321" w:rsidRDefault="008D1F66" w:rsidP="00C73321">
      <w:r w:rsidRPr="008D1F66">
        <w:t>Помещение № 77б для самостоятельной работы обучающихся (зал каталогов Научной библиотеки РГУ имени С.А. Есенина); перечень основного оборудования: комплект учебной мебели, компьютеры; имеется доступ к сети «Интернет» и в электронную информационно-образовательную среду РГУ имени С.А. Есенина.</w:t>
      </w:r>
    </w:p>
    <w:p w14:paraId="1EFA88F7" w14:textId="77777777" w:rsidR="008D1F66" w:rsidRDefault="008D1F66" w:rsidP="00C73321"/>
    <w:p w14:paraId="00FD3C4B" w14:textId="77777777" w:rsidR="00C73321" w:rsidRPr="009E131D" w:rsidRDefault="00C73321" w:rsidP="00C73321">
      <w:pPr>
        <w:pStyle w:val="af4"/>
        <w:spacing w:before="0" w:after="0"/>
      </w:pPr>
      <w:r>
        <w:t xml:space="preserve">2) </w:t>
      </w:r>
      <w:r w:rsidRPr="009E131D">
        <w:t>Аудитория для самостоятельной работы студентов.</w:t>
      </w:r>
    </w:p>
    <w:p w14:paraId="2FEA6986" w14:textId="65FA207E" w:rsidR="00C73321" w:rsidRDefault="008D1F66" w:rsidP="00C73321">
      <w:r w:rsidRPr="008D1F66">
        <w:t xml:space="preserve">Помещение № 62б для самостоятельной работы обучающихся (комплексный читальный зал документов и электронной информации научной библиотеки РГУ имени С.А. </w:t>
      </w:r>
      <w:r w:rsidRPr="008D1F66">
        <w:lastRenderedPageBreak/>
        <w:t>Есенина); перечень основного оборудования: комплект учебной мебели, компьютеры; экран (переносной), ноутбук (переносной), переносной мультимедиапроектор; имеется доступ к сети «Интернет» и в электронную информационно-образовательную среду РГУ имени С.А. Есенина.</w:t>
      </w:r>
    </w:p>
    <w:p w14:paraId="4B447019" w14:textId="77777777" w:rsidR="008D1F66" w:rsidRDefault="008D1F66" w:rsidP="00C73321">
      <w:pPr>
        <w:rPr>
          <w:sz w:val="28"/>
          <w:szCs w:val="28"/>
        </w:rPr>
      </w:pPr>
    </w:p>
    <w:p w14:paraId="4EDF0582" w14:textId="77777777" w:rsidR="00AD5A02" w:rsidRPr="00AD5A02" w:rsidRDefault="00AD5A02" w:rsidP="00C73321">
      <w:pPr>
        <w:rPr>
          <w:sz w:val="28"/>
          <w:szCs w:val="28"/>
          <w:u w:val="single"/>
        </w:rPr>
      </w:pPr>
      <w:r w:rsidRPr="00AD5A02">
        <w:rPr>
          <w:sz w:val="28"/>
          <w:szCs w:val="28"/>
          <w:u w:val="single"/>
        </w:rPr>
        <w:t xml:space="preserve">При прохождении практики в профильных организациях </w:t>
      </w:r>
    </w:p>
    <w:p w14:paraId="5CE31F2C" w14:textId="77777777" w:rsidR="00AD5A02" w:rsidRDefault="00AD5A02" w:rsidP="00C73321">
      <w:pPr>
        <w:rPr>
          <w:sz w:val="28"/>
          <w:szCs w:val="28"/>
        </w:rPr>
      </w:pPr>
      <w:r>
        <w:rPr>
          <w:sz w:val="28"/>
          <w:szCs w:val="28"/>
        </w:rPr>
        <w:t xml:space="preserve">Материально-техническое обеспечение практики предоставляется профильной организацией. Помещения, в которых проводятся занятия и консультации со студентами, </w:t>
      </w:r>
      <w:r w:rsidRPr="0016337A">
        <w:rPr>
          <w:sz w:val="28"/>
          <w:szCs w:val="28"/>
        </w:rPr>
        <w:t>соответствую</w:t>
      </w:r>
      <w:r>
        <w:rPr>
          <w:sz w:val="28"/>
          <w:szCs w:val="28"/>
        </w:rPr>
        <w:t>т</w:t>
      </w:r>
      <w:r w:rsidRPr="0016337A">
        <w:rPr>
          <w:sz w:val="28"/>
          <w:szCs w:val="28"/>
        </w:rPr>
        <w:t xml:space="preserve"> действующим санитарным и противопожарным нормам, а также требованиям техники безопасности при проведении практики.</w:t>
      </w:r>
    </w:p>
    <w:p w14:paraId="102FB7C0" w14:textId="77777777" w:rsidR="001212BE" w:rsidRPr="00423BEB" w:rsidRDefault="001212BE" w:rsidP="00C73321">
      <w:pPr>
        <w:rPr>
          <w:sz w:val="28"/>
          <w:szCs w:val="28"/>
        </w:rPr>
      </w:pPr>
    </w:p>
    <w:p w14:paraId="11A8EF49" w14:textId="77777777" w:rsidR="00C73321" w:rsidRPr="006F1B47" w:rsidRDefault="00C73321" w:rsidP="00C73321">
      <w:pPr>
        <w:pStyle w:val="a7"/>
        <w:jc w:val="both"/>
        <w:rPr>
          <w:b/>
          <w:sz w:val="28"/>
          <w:szCs w:val="28"/>
        </w:rPr>
      </w:pPr>
      <w:r w:rsidRPr="006F1B47">
        <w:rPr>
          <w:b/>
          <w:sz w:val="28"/>
          <w:szCs w:val="28"/>
        </w:rPr>
        <w:t>1</w:t>
      </w:r>
      <w:r>
        <w:rPr>
          <w:b/>
          <w:sz w:val="28"/>
          <w:szCs w:val="28"/>
        </w:rPr>
        <w:t>1</w:t>
      </w:r>
      <w:r w:rsidRPr="006F1B47">
        <w:rPr>
          <w:b/>
          <w:sz w:val="28"/>
          <w:szCs w:val="28"/>
        </w:rPr>
        <w:t xml:space="preserve">. ОСОБЕННОСТИ ОРГАНИЗАЦИИ ПРАКТИКИ ДЛЯ ИНВАЛИДОВ И ЛИЦ С ОГРАНИЧЕННЫМИ ВОЗМОЖНОСТЯМИ ЗДОРОВЬЯ </w:t>
      </w:r>
    </w:p>
    <w:p w14:paraId="18F06F48" w14:textId="77777777" w:rsidR="00C73321" w:rsidRPr="00A97FE0" w:rsidRDefault="00C73321" w:rsidP="00C73321">
      <w:pPr>
        <w:pStyle w:val="a7"/>
        <w:spacing w:after="0"/>
        <w:ind w:firstLine="709"/>
        <w:jc w:val="both"/>
        <w:rPr>
          <w:sz w:val="28"/>
          <w:szCs w:val="28"/>
        </w:rPr>
      </w:pPr>
      <w:r w:rsidRPr="00A97FE0">
        <w:rPr>
          <w:sz w:val="28"/>
          <w:szCs w:val="28"/>
        </w:rPr>
        <w:t xml:space="preserve">Практика для инвалидов и лиц с ограниченными возможностями здоровья проводится с учетом особенностей их психофизического развития, индивидуальных возможностей и состояния здоровья. </w:t>
      </w:r>
    </w:p>
    <w:p w14:paraId="5AE9D3A1" w14:textId="77777777" w:rsidR="00C73321" w:rsidRPr="00A97FE0" w:rsidRDefault="00C73321" w:rsidP="00C73321">
      <w:pPr>
        <w:pStyle w:val="a7"/>
        <w:spacing w:after="0"/>
        <w:ind w:firstLine="709"/>
        <w:jc w:val="both"/>
        <w:rPr>
          <w:sz w:val="28"/>
          <w:szCs w:val="28"/>
        </w:rPr>
      </w:pPr>
      <w:r w:rsidRPr="00A97FE0">
        <w:rPr>
          <w:sz w:val="28"/>
          <w:szCs w:val="28"/>
        </w:rPr>
        <w:t>Выбор мест прохождения практики для инвалидов и лиц с ОВЗ осуществляется с учетом их доступности для данной категории обучающихся.</w:t>
      </w:r>
    </w:p>
    <w:p w14:paraId="5768A359" w14:textId="77777777" w:rsidR="00C73321" w:rsidRDefault="00C73321" w:rsidP="00C73321"/>
    <w:p w14:paraId="644F81B2" w14:textId="77777777" w:rsidR="00C73321" w:rsidRPr="00422FCA" w:rsidRDefault="00C73321" w:rsidP="00C73321">
      <w:pPr>
        <w:pStyle w:val="a7"/>
        <w:jc w:val="both"/>
        <w:rPr>
          <w:b/>
          <w:caps/>
          <w:sz w:val="28"/>
          <w:szCs w:val="28"/>
        </w:rPr>
      </w:pPr>
      <w:r>
        <w:rPr>
          <w:b/>
          <w:caps/>
          <w:sz w:val="28"/>
          <w:szCs w:val="28"/>
        </w:rPr>
        <w:t>12. ИНЫЕ СВЕДЕНИЯ И МАТЕРИАЛЫ</w:t>
      </w:r>
    </w:p>
    <w:p w14:paraId="592F66E0" w14:textId="77777777" w:rsidR="00AD5A02" w:rsidRDefault="00AD5A02" w:rsidP="008D1F66">
      <w:pPr>
        <w:ind w:firstLine="0"/>
        <w:rPr>
          <w:b/>
          <w:sz w:val="28"/>
          <w:szCs w:val="28"/>
        </w:rPr>
      </w:pPr>
      <w:r>
        <w:rPr>
          <w:b/>
          <w:sz w:val="28"/>
          <w:szCs w:val="28"/>
        </w:rPr>
        <w:t xml:space="preserve">12.1. Методические рекомендации </w:t>
      </w:r>
      <w:r w:rsidR="008E20FC">
        <w:rPr>
          <w:b/>
          <w:sz w:val="28"/>
          <w:szCs w:val="28"/>
        </w:rPr>
        <w:t xml:space="preserve">к составлению отчета </w:t>
      </w:r>
      <w:r w:rsidR="008E20FC">
        <w:rPr>
          <w:b/>
          <w:sz w:val="28"/>
          <w:szCs w:val="28"/>
        </w:rPr>
        <w:br/>
      </w:r>
      <w:r>
        <w:rPr>
          <w:b/>
          <w:sz w:val="28"/>
          <w:szCs w:val="28"/>
        </w:rPr>
        <w:t xml:space="preserve">при прохождении производственной практики на </w:t>
      </w:r>
      <w:r w:rsidR="008E20FC">
        <w:rPr>
          <w:b/>
          <w:sz w:val="28"/>
          <w:szCs w:val="28"/>
        </w:rPr>
        <w:t>кафедре математики</w:t>
      </w:r>
      <w:r>
        <w:rPr>
          <w:b/>
          <w:sz w:val="28"/>
          <w:szCs w:val="28"/>
        </w:rPr>
        <w:t xml:space="preserve"> РГУ имени С.А. Есенина</w:t>
      </w:r>
    </w:p>
    <w:p w14:paraId="0A8A77B8" w14:textId="77777777" w:rsidR="00C73321" w:rsidRDefault="00C73321" w:rsidP="00C73321">
      <w:pPr>
        <w:ind w:firstLine="426"/>
        <w:rPr>
          <w:sz w:val="28"/>
          <w:szCs w:val="28"/>
        </w:rPr>
      </w:pPr>
      <w:r>
        <w:rPr>
          <w:sz w:val="28"/>
          <w:szCs w:val="28"/>
        </w:rPr>
        <w:t>При составлении отч</w:t>
      </w:r>
      <w:r w:rsidR="00217EA9">
        <w:rPr>
          <w:sz w:val="28"/>
          <w:szCs w:val="28"/>
        </w:rPr>
        <w:t>е</w:t>
      </w:r>
      <w:r>
        <w:rPr>
          <w:sz w:val="28"/>
          <w:szCs w:val="28"/>
        </w:rPr>
        <w:t>та рекомендовано придерживаться следующего плана.</w:t>
      </w:r>
    </w:p>
    <w:p w14:paraId="7D1F873C" w14:textId="77777777" w:rsidR="00A2631C" w:rsidRPr="00A2631C" w:rsidRDefault="00C73321" w:rsidP="00C73321">
      <w:pPr>
        <w:ind w:firstLine="426"/>
        <w:rPr>
          <w:b/>
          <w:iCs/>
          <w:sz w:val="28"/>
          <w:szCs w:val="28"/>
        </w:rPr>
      </w:pPr>
      <w:r w:rsidRPr="00C51A9A">
        <w:rPr>
          <w:b/>
          <w:sz w:val="28"/>
          <w:szCs w:val="28"/>
        </w:rPr>
        <w:t xml:space="preserve">1. </w:t>
      </w:r>
      <w:r w:rsidR="00A2631C" w:rsidRPr="00A2631C">
        <w:rPr>
          <w:b/>
          <w:iCs/>
          <w:sz w:val="28"/>
          <w:szCs w:val="28"/>
        </w:rPr>
        <w:t>Консультации руководителя практики от университета</w:t>
      </w:r>
    </w:p>
    <w:p w14:paraId="3D940E3F" w14:textId="77777777" w:rsidR="00A2631C" w:rsidRDefault="00A2631C" w:rsidP="00A2631C">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A2631C" w:rsidRPr="00EB431C" w14:paraId="713DC0AF" w14:textId="77777777" w:rsidTr="00253EA5">
        <w:tc>
          <w:tcPr>
            <w:tcW w:w="453" w:type="dxa"/>
          </w:tcPr>
          <w:p w14:paraId="73F34DB1" w14:textId="77777777" w:rsidR="00A2631C" w:rsidRPr="00EB431C" w:rsidRDefault="00A2631C" w:rsidP="00253EA5">
            <w:pPr>
              <w:ind w:firstLine="0"/>
              <w:rPr>
                <w:sz w:val="26"/>
                <w:szCs w:val="26"/>
              </w:rPr>
            </w:pPr>
            <w:r w:rsidRPr="00EB431C">
              <w:rPr>
                <w:sz w:val="26"/>
                <w:szCs w:val="26"/>
              </w:rPr>
              <w:t>Дата</w:t>
            </w:r>
          </w:p>
        </w:tc>
        <w:tc>
          <w:tcPr>
            <w:tcW w:w="4423" w:type="dxa"/>
          </w:tcPr>
          <w:p w14:paraId="57F87217" w14:textId="77777777" w:rsidR="00A2631C" w:rsidRPr="00EB431C" w:rsidRDefault="00A2631C" w:rsidP="00253EA5">
            <w:pPr>
              <w:ind w:firstLine="0"/>
              <w:rPr>
                <w:sz w:val="26"/>
                <w:szCs w:val="26"/>
              </w:rPr>
            </w:pPr>
            <w:r w:rsidRPr="00EB431C">
              <w:rPr>
                <w:sz w:val="26"/>
                <w:szCs w:val="26"/>
              </w:rPr>
              <w:t>Содержание</w:t>
            </w:r>
            <w:r>
              <w:rPr>
                <w:sz w:val="26"/>
                <w:szCs w:val="26"/>
              </w:rPr>
              <w:t xml:space="preserve"> консультации</w:t>
            </w:r>
          </w:p>
        </w:tc>
      </w:tr>
      <w:tr w:rsidR="00A2631C" w:rsidRPr="00EB431C" w14:paraId="13B076B5" w14:textId="77777777" w:rsidTr="00253EA5">
        <w:tc>
          <w:tcPr>
            <w:tcW w:w="453" w:type="dxa"/>
          </w:tcPr>
          <w:p w14:paraId="6915DBBA" w14:textId="77777777" w:rsidR="00A2631C" w:rsidRPr="00EB431C" w:rsidRDefault="00A2631C" w:rsidP="00253EA5">
            <w:pPr>
              <w:ind w:firstLine="0"/>
              <w:rPr>
                <w:sz w:val="26"/>
                <w:szCs w:val="26"/>
              </w:rPr>
            </w:pPr>
          </w:p>
        </w:tc>
        <w:tc>
          <w:tcPr>
            <w:tcW w:w="4423" w:type="dxa"/>
          </w:tcPr>
          <w:p w14:paraId="069B6CFA" w14:textId="77777777" w:rsidR="00A2631C" w:rsidRPr="00EB431C" w:rsidRDefault="00A2631C" w:rsidP="00253EA5">
            <w:pPr>
              <w:ind w:firstLine="0"/>
              <w:rPr>
                <w:i/>
                <w:sz w:val="26"/>
                <w:szCs w:val="26"/>
              </w:rPr>
            </w:pPr>
          </w:p>
        </w:tc>
      </w:tr>
      <w:tr w:rsidR="00A2631C" w:rsidRPr="00EB431C" w14:paraId="3B77377E" w14:textId="77777777" w:rsidTr="00253EA5">
        <w:trPr>
          <w:trHeight w:val="307"/>
        </w:trPr>
        <w:tc>
          <w:tcPr>
            <w:tcW w:w="453" w:type="dxa"/>
          </w:tcPr>
          <w:p w14:paraId="73C6C6F5" w14:textId="77777777" w:rsidR="00A2631C" w:rsidRPr="00EB431C" w:rsidRDefault="00A2631C" w:rsidP="00253EA5">
            <w:pPr>
              <w:ind w:firstLine="0"/>
              <w:rPr>
                <w:sz w:val="26"/>
                <w:szCs w:val="26"/>
              </w:rPr>
            </w:pPr>
          </w:p>
        </w:tc>
        <w:tc>
          <w:tcPr>
            <w:tcW w:w="4423" w:type="dxa"/>
          </w:tcPr>
          <w:p w14:paraId="2BCB909A" w14:textId="77777777" w:rsidR="00A2631C" w:rsidRPr="00EB431C" w:rsidRDefault="00A2631C" w:rsidP="00253EA5">
            <w:pPr>
              <w:ind w:firstLine="0"/>
              <w:rPr>
                <w:sz w:val="26"/>
                <w:szCs w:val="26"/>
              </w:rPr>
            </w:pPr>
          </w:p>
        </w:tc>
      </w:tr>
      <w:tr w:rsidR="00A2631C" w:rsidRPr="00EB431C" w14:paraId="6B67277E" w14:textId="77777777" w:rsidTr="00253EA5">
        <w:trPr>
          <w:trHeight w:val="307"/>
        </w:trPr>
        <w:tc>
          <w:tcPr>
            <w:tcW w:w="453" w:type="dxa"/>
          </w:tcPr>
          <w:p w14:paraId="6798A48D" w14:textId="77777777" w:rsidR="00A2631C" w:rsidRPr="00EB431C" w:rsidRDefault="00A2631C" w:rsidP="00253EA5">
            <w:pPr>
              <w:ind w:firstLine="0"/>
              <w:rPr>
                <w:sz w:val="26"/>
                <w:szCs w:val="26"/>
              </w:rPr>
            </w:pPr>
          </w:p>
        </w:tc>
        <w:tc>
          <w:tcPr>
            <w:tcW w:w="4423" w:type="dxa"/>
          </w:tcPr>
          <w:p w14:paraId="65EDB5DF" w14:textId="77777777" w:rsidR="00A2631C" w:rsidRPr="00EB431C" w:rsidRDefault="00A2631C" w:rsidP="00253EA5">
            <w:pPr>
              <w:ind w:firstLine="0"/>
              <w:rPr>
                <w:sz w:val="26"/>
                <w:szCs w:val="26"/>
              </w:rPr>
            </w:pPr>
          </w:p>
        </w:tc>
      </w:tr>
      <w:tr w:rsidR="00A2631C" w:rsidRPr="00EB431C" w14:paraId="3F4C33D9" w14:textId="77777777" w:rsidTr="00253EA5">
        <w:trPr>
          <w:trHeight w:val="404"/>
        </w:trPr>
        <w:tc>
          <w:tcPr>
            <w:tcW w:w="453" w:type="dxa"/>
          </w:tcPr>
          <w:p w14:paraId="6F62F3CC" w14:textId="77777777" w:rsidR="00A2631C" w:rsidRPr="00EB431C" w:rsidRDefault="00A2631C" w:rsidP="00253EA5">
            <w:pPr>
              <w:ind w:firstLine="0"/>
              <w:rPr>
                <w:sz w:val="26"/>
                <w:szCs w:val="26"/>
              </w:rPr>
            </w:pPr>
          </w:p>
        </w:tc>
        <w:tc>
          <w:tcPr>
            <w:tcW w:w="4423" w:type="dxa"/>
          </w:tcPr>
          <w:p w14:paraId="422FD005" w14:textId="77777777" w:rsidR="00A2631C" w:rsidRPr="00EB431C" w:rsidRDefault="00A2631C" w:rsidP="00253EA5">
            <w:pPr>
              <w:ind w:firstLine="0"/>
              <w:rPr>
                <w:sz w:val="26"/>
                <w:szCs w:val="26"/>
              </w:rPr>
            </w:pPr>
          </w:p>
        </w:tc>
      </w:tr>
    </w:tbl>
    <w:p w14:paraId="696DD21D" w14:textId="77777777" w:rsidR="00A2631C" w:rsidRDefault="00A2631C" w:rsidP="00C73321">
      <w:pPr>
        <w:ind w:firstLine="426"/>
        <w:rPr>
          <w:b/>
          <w:sz w:val="28"/>
          <w:szCs w:val="28"/>
        </w:rPr>
      </w:pPr>
    </w:p>
    <w:p w14:paraId="35228AE9" w14:textId="77777777" w:rsidR="00C73321" w:rsidRPr="00C51A9A" w:rsidRDefault="00A2631C" w:rsidP="00C73321">
      <w:pPr>
        <w:ind w:firstLine="426"/>
        <w:rPr>
          <w:b/>
          <w:sz w:val="28"/>
          <w:szCs w:val="28"/>
        </w:rPr>
      </w:pPr>
      <w:r>
        <w:rPr>
          <w:b/>
          <w:sz w:val="28"/>
          <w:szCs w:val="28"/>
        </w:rPr>
        <w:t xml:space="preserve">2. </w:t>
      </w:r>
      <w:r w:rsidR="008E20FC" w:rsidRPr="00C51A9A">
        <w:rPr>
          <w:b/>
          <w:sz w:val="28"/>
          <w:szCs w:val="28"/>
        </w:rPr>
        <w:t xml:space="preserve">Проектирование и реализация прототипа по заданию руководителя практики от </w:t>
      </w:r>
      <w:r w:rsidR="001235C1">
        <w:rPr>
          <w:b/>
          <w:sz w:val="28"/>
          <w:szCs w:val="28"/>
        </w:rPr>
        <w:t>университета. Ведение отчетной документации</w:t>
      </w:r>
    </w:p>
    <w:p w14:paraId="0937E776" w14:textId="77777777" w:rsidR="00C73321" w:rsidRDefault="00C73321" w:rsidP="00C73321">
      <w:pPr>
        <w:ind w:firstLine="426"/>
        <w:rPr>
          <w:sz w:val="28"/>
          <w:szCs w:val="28"/>
        </w:rPr>
      </w:pPr>
      <w:r w:rsidRPr="00C51A9A">
        <w:rPr>
          <w:sz w:val="28"/>
          <w:szCs w:val="28"/>
        </w:rPr>
        <w:t xml:space="preserve">В этом пункте следует </w:t>
      </w:r>
      <w:r w:rsidR="008E20FC" w:rsidRPr="00C51A9A">
        <w:rPr>
          <w:sz w:val="28"/>
          <w:szCs w:val="28"/>
        </w:rPr>
        <w:t>сформулировать задачу</w:t>
      </w:r>
      <w:r w:rsidRPr="00C51A9A">
        <w:rPr>
          <w:sz w:val="28"/>
          <w:szCs w:val="28"/>
        </w:rPr>
        <w:t xml:space="preserve"> </w:t>
      </w:r>
      <w:r w:rsidR="008E20FC" w:rsidRPr="00C51A9A">
        <w:rPr>
          <w:sz w:val="28"/>
          <w:szCs w:val="28"/>
        </w:rPr>
        <w:t>пользователя, требовани</w:t>
      </w:r>
      <w:r w:rsidRPr="00C51A9A">
        <w:rPr>
          <w:sz w:val="28"/>
          <w:szCs w:val="28"/>
        </w:rPr>
        <w:t xml:space="preserve">я к прототипу, математическую постановку, состав модулей, форматы данных и критерии приемки; </w:t>
      </w:r>
      <w:r w:rsidR="00C51A9A" w:rsidRPr="00C51A9A">
        <w:rPr>
          <w:sz w:val="28"/>
          <w:szCs w:val="28"/>
        </w:rPr>
        <w:t xml:space="preserve">кратко описать реализованный </w:t>
      </w:r>
      <w:r w:rsidRPr="00C51A9A">
        <w:rPr>
          <w:sz w:val="28"/>
          <w:szCs w:val="28"/>
        </w:rPr>
        <w:t>результат.</w:t>
      </w:r>
    </w:p>
    <w:p w14:paraId="40B7530A" w14:textId="77777777" w:rsidR="00A2631C" w:rsidRDefault="00A2631C" w:rsidP="008E20FC">
      <w:pPr>
        <w:rPr>
          <w:b/>
          <w:sz w:val="28"/>
          <w:szCs w:val="28"/>
        </w:rPr>
      </w:pPr>
    </w:p>
    <w:p w14:paraId="53F970D0" w14:textId="77777777" w:rsidR="008E20FC" w:rsidRPr="00C51A9A" w:rsidRDefault="00A2631C" w:rsidP="008E20FC">
      <w:pPr>
        <w:rPr>
          <w:b/>
          <w:bCs/>
          <w:sz w:val="28"/>
          <w:szCs w:val="28"/>
        </w:rPr>
      </w:pPr>
      <w:r>
        <w:rPr>
          <w:b/>
          <w:sz w:val="28"/>
          <w:szCs w:val="28"/>
        </w:rPr>
        <w:t>3</w:t>
      </w:r>
      <w:r w:rsidR="008E20FC" w:rsidRPr="00C51A9A">
        <w:rPr>
          <w:b/>
          <w:sz w:val="28"/>
          <w:szCs w:val="28"/>
        </w:rPr>
        <w:t xml:space="preserve">. </w:t>
      </w:r>
      <w:r w:rsidR="00C51A9A" w:rsidRPr="00C51A9A">
        <w:rPr>
          <w:b/>
          <w:bCs/>
          <w:sz w:val="28"/>
          <w:szCs w:val="28"/>
        </w:rPr>
        <w:t>Подготовка технического описания</w:t>
      </w:r>
      <w:r w:rsidR="008E20FC" w:rsidRPr="00C51A9A">
        <w:rPr>
          <w:b/>
          <w:bCs/>
          <w:sz w:val="28"/>
          <w:szCs w:val="28"/>
        </w:rPr>
        <w:t xml:space="preserve"> про</w:t>
      </w:r>
      <w:r w:rsidR="00C51A9A" w:rsidRPr="00C51A9A">
        <w:rPr>
          <w:b/>
          <w:bCs/>
          <w:sz w:val="28"/>
          <w:szCs w:val="28"/>
        </w:rPr>
        <w:t>тотипа</w:t>
      </w:r>
    </w:p>
    <w:p w14:paraId="2369AEA9" w14:textId="77777777" w:rsidR="008E20FC" w:rsidRPr="00C51A9A" w:rsidRDefault="008E20FC" w:rsidP="008E20FC">
      <w:pPr>
        <w:rPr>
          <w:bCs/>
          <w:sz w:val="28"/>
          <w:szCs w:val="28"/>
        </w:rPr>
      </w:pPr>
      <w:r w:rsidRPr="00C51A9A">
        <w:rPr>
          <w:bCs/>
          <w:sz w:val="28"/>
          <w:szCs w:val="28"/>
        </w:rPr>
        <w:t xml:space="preserve">Подготовлено техническое описание прототипа по форме Приложения </w:t>
      </w:r>
      <w:r w:rsidRPr="00C51A9A">
        <w:rPr>
          <w:bCs/>
          <w:sz w:val="28"/>
          <w:szCs w:val="28"/>
        </w:rPr>
        <w:lastRenderedPageBreak/>
        <w:t>1.6; приведены порядок запуска, параметры и результаты проверок.</w:t>
      </w:r>
    </w:p>
    <w:p w14:paraId="285E4DBB" w14:textId="77777777" w:rsidR="008E20FC" w:rsidRPr="00C51A9A" w:rsidRDefault="008E20FC" w:rsidP="008E20FC">
      <w:pPr>
        <w:rPr>
          <w:bCs/>
          <w:sz w:val="28"/>
          <w:szCs w:val="28"/>
        </w:rPr>
      </w:pPr>
      <w:r w:rsidRPr="00C51A9A">
        <w:rPr>
          <w:bCs/>
          <w:sz w:val="28"/>
          <w:szCs w:val="28"/>
        </w:rPr>
        <w:t>В описание включаются схемы исходной и измененной нейронной модели, проверка градиента, сравнение двух правил шага на неизменных данных, результаты изменения архитектуры и известные ограничения.</w:t>
      </w:r>
    </w:p>
    <w:p w14:paraId="44D8CB96" w14:textId="77777777" w:rsidR="00476C70" w:rsidRDefault="00476C70" w:rsidP="00C73321">
      <w:pPr>
        <w:ind w:firstLine="426"/>
        <w:rPr>
          <w:b/>
          <w:bCs/>
          <w:sz w:val="28"/>
          <w:szCs w:val="28"/>
        </w:rPr>
      </w:pPr>
    </w:p>
    <w:p w14:paraId="4C070C5D" w14:textId="77777777" w:rsidR="00C51A9A" w:rsidRPr="00290F2D" w:rsidRDefault="00A2631C" w:rsidP="00C51A9A">
      <w:pPr>
        <w:ind w:firstLine="426"/>
        <w:rPr>
          <w:b/>
          <w:sz w:val="28"/>
          <w:szCs w:val="28"/>
        </w:rPr>
      </w:pPr>
      <w:r>
        <w:rPr>
          <w:b/>
          <w:sz w:val="28"/>
          <w:szCs w:val="28"/>
        </w:rPr>
        <w:t>4</w:t>
      </w:r>
      <w:r w:rsidR="00C51A9A" w:rsidRPr="00290F2D">
        <w:rPr>
          <w:b/>
          <w:sz w:val="28"/>
          <w:szCs w:val="28"/>
        </w:rPr>
        <w:t>. Демонстрация, проверка и сопровождение прототипа.</w:t>
      </w:r>
    </w:p>
    <w:p w14:paraId="45722194" w14:textId="77777777" w:rsidR="00C51A9A" w:rsidRDefault="00C51A9A" w:rsidP="00C51A9A">
      <w:pPr>
        <w:ind w:firstLine="426"/>
        <w:rPr>
          <w:sz w:val="28"/>
          <w:szCs w:val="28"/>
        </w:rPr>
      </w:pPr>
      <w:r>
        <w:rPr>
          <w:sz w:val="28"/>
          <w:szCs w:val="28"/>
        </w:rPr>
        <w:t>В этом пункте приводятся сценарий демонстрации, результаты проверок правильного и ошибочного ввода, установка в согласованной среде, зарегистрированный дефект, его исправление</w:t>
      </w:r>
      <w:r>
        <w:rPr>
          <w:rStyle w:val="a5"/>
        </w:rPr>
        <w:t xml:space="preserve"> </w:t>
      </w:r>
      <w:r>
        <w:rPr>
          <w:sz w:val="28"/>
          <w:szCs w:val="28"/>
        </w:rPr>
        <w:t>и повторная проверка.</w:t>
      </w:r>
    </w:p>
    <w:p w14:paraId="467F03C8" w14:textId="77777777" w:rsidR="00C51A9A" w:rsidRPr="00290F2D" w:rsidRDefault="00C51A9A" w:rsidP="00C51A9A">
      <w:pPr>
        <w:ind w:firstLine="426"/>
        <w:rPr>
          <w:i/>
          <w:sz w:val="28"/>
          <w:szCs w:val="28"/>
        </w:rPr>
      </w:pPr>
      <w:r>
        <w:rPr>
          <w:i/>
          <w:sz w:val="28"/>
          <w:szCs w:val="28"/>
        </w:rPr>
        <w:t xml:space="preserve">Например: </w:t>
      </w:r>
    </w:p>
    <w:p w14:paraId="11C0E168" w14:textId="77777777" w:rsidR="00C51A9A" w:rsidRDefault="00C51A9A" w:rsidP="00C51A9A">
      <w:pPr>
        <w:ind w:firstLine="426"/>
      </w:pPr>
      <w:r>
        <w:t>Во время практики подготовлен работающий прототип, выполнена его демонстрация руководителю и проверен запуск по инструкции.</w:t>
      </w:r>
    </w:p>
    <w:p w14:paraId="2F940CC7" w14:textId="77777777" w:rsidR="00476C70" w:rsidRDefault="00476C70" w:rsidP="00476C70">
      <w:pPr>
        <w:ind w:firstLine="426"/>
        <w:rPr>
          <w:bCs/>
          <w:sz w:val="28"/>
          <w:szCs w:val="28"/>
        </w:rPr>
      </w:pPr>
      <w:r w:rsidRPr="00336F4E">
        <w:rPr>
          <w:sz w:val="28"/>
          <w:szCs w:val="28"/>
        </w:rPr>
        <w:t>На итоговом обсуждении необходимо предст</w:t>
      </w:r>
      <w:r w:rsidR="00336F4E">
        <w:rPr>
          <w:sz w:val="28"/>
          <w:szCs w:val="28"/>
        </w:rPr>
        <w:t>авить м</w:t>
      </w:r>
      <w:r w:rsidRPr="00336F4E">
        <w:rPr>
          <w:sz w:val="28"/>
          <w:szCs w:val="28"/>
        </w:rPr>
        <w:t>атематическое ядро</w:t>
      </w:r>
      <w:r>
        <w:rPr>
          <w:bCs/>
          <w:sz w:val="28"/>
          <w:szCs w:val="28"/>
        </w:rPr>
        <w:t>, данные и их проверку, простой нейронный модуль, изменения алгоритма обучения и архитектуры, а также результат исправления дефекта.</w:t>
      </w:r>
    </w:p>
    <w:p w14:paraId="5DBAF865" w14:textId="77777777" w:rsidR="00476C70" w:rsidRPr="00192146" w:rsidRDefault="00476C70" w:rsidP="00476C70">
      <w:pPr>
        <w:ind w:firstLine="426"/>
        <w:rPr>
          <w:bCs/>
          <w:sz w:val="28"/>
          <w:szCs w:val="28"/>
        </w:rPr>
      </w:pPr>
      <w:r>
        <w:rPr>
          <w:bCs/>
          <w:sz w:val="28"/>
          <w:szCs w:val="28"/>
        </w:rPr>
        <w:t>Указать замечания руководителя, выполненные исправления и ограничения дальнейшего использования.</w:t>
      </w:r>
    </w:p>
    <w:p w14:paraId="68D82D2E" w14:textId="77777777" w:rsidR="009E4B71" w:rsidRDefault="009E4B71" w:rsidP="00C73321">
      <w:pPr>
        <w:ind w:firstLine="426"/>
        <w:rPr>
          <w:b/>
          <w:sz w:val="28"/>
          <w:szCs w:val="28"/>
        </w:rPr>
      </w:pPr>
    </w:p>
    <w:p w14:paraId="484A2C88" w14:textId="77777777" w:rsidR="00AD5A02" w:rsidRDefault="00AD5A02" w:rsidP="00AD5A02">
      <w:pPr>
        <w:ind w:firstLine="0"/>
        <w:jc w:val="center"/>
        <w:rPr>
          <w:b/>
          <w:sz w:val="28"/>
          <w:szCs w:val="28"/>
        </w:rPr>
      </w:pPr>
      <w:r>
        <w:rPr>
          <w:b/>
          <w:sz w:val="28"/>
          <w:szCs w:val="28"/>
        </w:rPr>
        <w:t>12.2. Методические рекомендации при прохождении производственной практики в профильной организации</w:t>
      </w:r>
    </w:p>
    <w:p w14:paraId="609B29AE" w14:textId="77777777" w:rsidR="00AD5A02" w:rsidRDefault="00AD5A02" w:rsidP="007A05AD">
      <w:pPr>
        <w:ind w:firstLine="0"/>
        <w:jc w:val="center"/>
        <w:rPr>
          <w:b/>
          <w:sz w:val="28"/>
          <w:szCs w:val="28"/>
        </w:rPr>
      </w:pPr>
    </w:p>
    <w:p w14:paraId="3B9AF4F8" w14:textId="77777777" w:rsidR="00AD5A02" w:rsidRDefault="00AD5A02" w:rsidP="005B5B86">
      <w:pPr>
        <w:ind w:firstLine="567"/>
        <w:rPr>
          <w:bCs/>
          <w:sz w:val="28"/>
          <w:szCs w:val="28"/>
        </w:rPr>
      </w:pPr>
      <w:r>
        <w:rPr>
          <w:bCs/>
          <w:sz w:val="28"/>
          <w:szCs w:val="28"/>
        </w:rPr>
        <w:t>Рекомендуется придерживаться следующей структуры отчета</w:t>
      </w:r>
    </w:p>
    <w:p w14:paraId="42B49221" w14:textId="77777777" w:rsidR="00BA6681" w:rsidRPr="00A2631C" w:rsidRDefault="00BA6681" w:rsidP="00BA6681">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2456D322" w14:textId="77777777" w:rsidR="00BA6681" w:rsidRDefault="00BA6681" w:rsidP="00BA6681">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A6681" w:rsidRPr="00EB431C" w14:paraId="19EDC172" w14:textId="77777777" w:rsidTr="00253EA5">
        <w:tc>
          <w:tcPr>
            <w:tcW w:w="453" w:type="dxa"/>
          </w:tcPr>
          <w:p w14:paraId="31EE7C58" w14:textId="77777777" w:rsidR="00BA6681" w:rsidRPr="00EB431C" w:rsidRDefault="00BA6681" w:rsidP="00253EA5">
            <w:pPr>
              <w:ind w:firstLine="0"/>
              <w:rPr>
                <w:sz w:val="26"/>
                <w:szCs w:val="26"/>
              </w:rPr>
            </w:pPr>
            <w:r w:rsidRPr="00EB431C">
              <w:rPr>
                <w:sz w:val="26"/>
                <w:szCs w:val="26"/>
              </w:rPr>
              <w:t>Дата</w:t>
            </w:r>
          </w:p>
        </w:tc>
        <w:tc>
          <w:tcPr>
            <w:tcW w:w="4423" w:type="dxa"/>
          </w:tcPr>
          <w:p w14:paraId="25251044" w14:textId="77777777" w:rsidR="00BA6681" w:rsidRPr="00EB431C" w:rsidRDefault="00BA6681" w:rsidP="00253EA5">
            <w:pPr>
              <w:ind w:firstLine="0"/>
              <w:rPr>
                <w:sz w:val="26"/>
                <w:szCs w:val="26"/>
              </w:rPr>
            </w:pPr>
            <w:r w:rsidRPr="00EB431C">
              <w:rPr>
                <w:sz w:val="26"/>
                <w:szCs w:val="26"/>
              </w:rPr>
              <w:t>Содержание</w:t>
            </w:r>
            <w:r>
              <w:rPr>
                <w:sz w:val="26"/>
                <w:szCs w:val="26"/>
              </w:rPr>
              <w:t xml:space="preserve"> консультации</w:t>
            </w:r>
          </w:p>
        </w:tc>
      </w:tr>
      <w:tr w:rsidR="00BA6681" w:rsidRPr="00EB431C" w14:paraId="7E432462" w14:textId="77777777" w:rsidTr="00253EA5">
        <w:tc>
          <w:tcPr>
            <w:tcW w:w="453" w:type="dxa"/>
          </w:tcPr>
          <w:p w14:paraId="5122E37E" w14:textId="77777777" w:rsidR="00BA6681" w:rsidRPr="00EB431C" w:rsidRDefault="00BA6681" w:rsidP="00253EA5">
            <w:pPr>
              <w:ind w:firstLine="0"/>
              <w:rPr>
                <w:sz w:val="26"/>
                <w:szCs w:val="26"/>
              </w:rPr>
            </w:pPr>
          </w:p>
        </w:tc>
        <w:tc>
          <w:tcPr>
            <w:tcW w:w="4423" w:type="dxa"/>
          </w:tcPr>
          <w:p w14:paraId="427E31A3" w14:textId="77777777" w:rsidR="00BA6681" w:rsidRPr="00EB431C" w:rsidRDefault="00BA6681" w:rsidP="00253EA5">
            <w:pPr>
              <w:ind w:firstLine="0"/>
              <w:rPr>
                <w:i/>
                <w:sz w:val="26"/>
                <w:szCs w:val="26"/>
              </w:rPr>
            </w:pPr>
          </w:p>
        </w:tc>
      </w:tr>
      <w:tr w:rsidR="00BA6681" w:rsidRPr="00EB431C" w14:paraId="33ADDC27" w14:textId="77777777" w:rsidTr="00253EA5">
        <w:trPr>
          <w:trHeight w:val="307"/>
        </w:trPr>
        <w:tc>
          <w:tcPr>
            <w:tcW w:w="453" w:type="dxa"/>
          </w:tcPr>
          <w:p w14:paraId="70D7D290" w14:textId="77777777" w:rsidR="00BA6681" w:rsidRPr="00EB431C" w:rsidRDefault="00BA6681" w:rsidP="00253EA5">
            <w:pPr>
              <w:ind w:firstLine="0"/>
              <w:rPr>
                <w:sz w:val="26"/>
                <w:szCs w:val="26"/>
              </w:rPr>
            </w:pPr>
          </w:p>
        </w:tc>
        <w:tc>
          <w:tcPr>
            <w:tcW w:w="4423" w:type="dxa"/>
          </w:tcPr>
          <w:p w14:paraId="22B5CE08" w14:textId="77777777" w:rsidR="00BA6681" w:rsidRPr="00EB431C" w:rsidRDefault="00BA6681" w:rsidP="00253EA5">
            <w:pPr>
              <w:ind w:firstLine="0"/>
              <w:rPr>
                <w:sz w:val="26"/>
                <w:szCs w:val="26"/>
              </w:rPr>
            </w:pPr>
          </w:p>
        </w:tc>
      </w:tr>
      <w:tr w:rsidR="00BA6681" w:rsidRPr="00EB431C" w14:paraId="66E94F7C" w14:textId="77777777" w:rsidTr="00253EA5">
        <w:trPr>
          <w:trHeight w:val="307"/>
        </w:trPr>
        <w:tc>
          <w:tcPr>
            <w:tcW w:w="453" w:type="dxa"/>
          </w:tcPr>
          <w:p w14:paraId="2FE39671" w14:textId="77777777" w:rsidR="00BA6681" w:rsidRPr="00EB431C" w:rsidRDefault="00BA6681" w:rsidP="00253EA5">
            <w:pPr>
              <w:ind w:firstLine="0"/>
              <w:rPr>
                <w:sz w:val="26"/>
                <w:szCs w:val="26"/>
              </w:rPr>
            </w:pPr>
          </w:p>
        </w:tc>
        <w:tc>
          <w:tcPr>
            <w:tcW w:w="4423" w:type="dxa"/>
          </w:tcPr>
          <w:p w14:paraId="490F3176" w14:textId="77777777" w:rsidR="00BA6681" w:rsidRPr="00EB431C" w:rsidRDefault="00BA6681" w:rsidP="00253EA5">
            <w:pPr>
              <w:ind w:firstLine="0"/>
              <w:rPr>
                <w:sz w:val="26"/>
                <w:szCs w:val="26"/>
              </w:rPr>
            </w:pPr>
          </w:p>
        </w:tc>
      </w:tr>
      <w:tr w:rsidR="00BA6681" w:rsidRPr="00EB431C" w14:paraId="32224F4F" w14:textId="77777777" w:rsidTr="00253EA5">
        <w:trPr>
          <w:trHeight w:val="404"/>
        </w:trPr>
        <w:tc>
          <w:tcPr>
            <w:tcW w:w="453" w:type="dxa"/>
          </w:tcPr>
          <w:p w14:paraId="1F9B3D29" w14:textId="77777777" w:rsidR="00BA6681" w:rsidRPr="00EB431C" w:rsidRDefault="00BA6681" w:rsidP="00253EA5">
            <w:pPr>
              <w:ind w:firstLine="0"/>
              <w:rPr>
                <w:sz w:val="26"/>
                <w:szCs w:val="26"/>
              </w:rPr>
            </w:pPr>
          </w:p>
        </w:tc>
        <w:tc>
          <w:tcPr>
            <w:tcW w:w="4423" w:type="dxa"/>
          </w:tcPr>
          <w:p w14:paraId="21862410" w14:textId="77777777" w:rsidR="00BA6681" w:rsidRPr="00EB431C" w:rsidRDefault="00BA6681" w:rsidP="00253EA5">
            <w:pPr>
              <w:ind w:firstLine="0"/>
              <w:rPr>
                <w:sz w:val="26"/>
                <w:szCs w:val="26"/>
              </w:rPr>
            </w:pPr>
          </w:p>
        </w:tc>
      </w:tr>
    </w:tbl>
    <w:p w14:paraId="694946D7" w14:textId="77777777" w:rsidR="00BA6681" w:rsidRDefault="00BA6681" w:rsidP="00AC69BD">
      <w:pPr>
        <w:ind w:firstLine="567"/>
        <w:rPr>
          <w:b/>
          <w:sz w:val="28"/>
          <w:szCs w:val="28"/>
        </w:rPr>
      </w:pPr>
    </w:p>
    <w:p w14:paraId="3B2F8856" w14:textId="77777777" w:rsidR="00BA6681" w:rsidRDefault="00BA6681" w:rsidP="00AC69BD">
      <w:pPr>
        <w:ind w:firstLine="567"/>
        <w:rPr>
          <w:b/>
          <w:sz w:val="28"/>
          <w:szCs w:val="28"/>
        </w:rPr>
      </w:pPr>
      <w:r>
        <w:rPr>
          <w:b/>
          <w:sz w:val="28"/>
          <w:szCs w:val="28"/>
        </w:rPr>
        <w:t>2. Работа по заданию руководителя практики в профильной организации</w:t>
      </w:r>
      <w:r w:rsidR="001235C1">
        <w:rPr>
          <w:b/>
          <w:sz w:val="28"/>
          <w:szCs w:val="28"/>
        </w:rPr>
        <w:t>. Ведение отчетной документации</w:t>
      </w:r>
    </w:p>
    <w:p w14:paraId="298E2A1A" w14:textId="77777777" w:rsidR="00AD5A02" w:rsidRPr="00476C70" w:rsidRDefault="00AD5A02" w:rsidP="00AC69BD">
      <w:pPr>
        <w:ind w:firstLine="567"/>
        <w:rPr>
          <w:sz w:val="28"/>
          <w:szCs w:val="28"/>
        </w:rPr>
      </w:pPr>
      <w:r w:rsidRPr="00476C70">
        <w:rPr>
          <w:b/>
          <w:sz w:val="28"/>
          <w:szCs w:val="28"/>
        </w:rPr>
        <w:t>1</w:t>
      </w:r>
      <w:r w:rsidR="00BA6681">
        <w:rPr>
          <w:b/>
          <w:sz w:val="28"/>
          <w:szCs w:val="28"/>
        </w:rPr>
        <w:t>)</w:t>
      </w:r>
      <w:r w:rsidRPr="00476C70">
        <w:rPr>
          <w:b/>
          <w:sz w:val="28"/>
          <w:szCs w:val="28"/>
        </w:rPr>
        <w:t xml:space="preserve"> Цель практики: </w:t>
      </w:r>
      <w:r w:rsidRPr="00476C70">
        <w:rPr>
          <w:sz w:val="28"/>
          <w:szCs w:val="28"/>
        </w:rPr>
        <w:t>согласовать задачу профильной организации и разработать работающий программный прототип для математического моделирования или обработки данных с простым нейронным модулем, результатами проверки и инструкцией передачи.</w:t>
      </w:r>
    </w:p>
    <w:p w14:paraId="4DF1FFA3" w14:textId="77777777" w:rsidR="00AD5A02" w:rsidRPr="00476C70" w:rsidRDefault="00AD5A02" w:rsidP="005B5B86">
      <w:pPr>
        <w:ind w:firstLine="567"/>
        <w:jc w:val="left"/>
        <w:rPr>
          <w:b/>
          <w:sz w:val="28"/>
          <w:szCs w:val="28"/>
        </w:rPr>
      </w:pPr>
      <w:r w:rsidRPr="00476C70">
        <w:rPr>
          <w:b/>
          <w:sz w:val="28"/>
          <w:szCs w:val="28"/>
        </w:rPr>
        <w:t>2</w:t>
      </w:r>
      <w:r w:rsidR="00BA6681">
        <w:rPr>
          <w:b/>
          <w:sz w:val="28"/>
          <w:szCs w:val="28"/>
        </w:rPr>
        <w:t>)</w:t>
      </w:r>
      <w:r w:rsidRPr="00476C70">
        <w:rPr>
          <w:b/>
          <w:sz w:val="28"/>
          <w:szCs w:val="28"/>
        </w:rPr>
        <w:t xml:space="preserve"> Задачи практики</w:t>
      </w:r>
    </w:p>
    <w:p w14:paraId="57E8E209" w14:textId="77777777" w:rsidR="00AD5A02" w:rsidRPr="00476C70" w:rsidRDefault="00AD5A02" w:rsidP="005B5B86">
      <w:pPr>
        <w:ind w:firstLine="567"/>
        <w:jc w:val="left"/>
        <w:rPr>
          <w:sz w:val="28"/>
          <w:szCs w:val="28"/>
        </w:rPr>
      </w:pPr>
      <w:r w:rsidRPr="00476C70">
        <w:rPr>
          <w:sz w:val="28"/>
          <w:szCs w:val="28"/>
        </w:rPr>
        <w:t>Перечислить задачи практики, определяемые спецификой деятельности предприятия</w:t>
      </w:r>
    </w:p>
    <w:p w14:paraId="1C345A99" w14:textId="77777777" w:rsidR="00AD5A02" w:rsidRPr="00476C70" w:rsidRDefault="00AD5A02" w:rsidP="005B5B86">
      <w:pPr>
        <w:ind w:firstLine="567"/>
        <w:jc w:val="left"/>
        <w:rPr>
          <w:i/>
          <w:sz w:val="28"/>
          <w:szCs w:val="28"/>
        </w:rPr>
      </w:pPr>
      <w:r w:rsidRPr="00476C70">
        <w:rPr>
          <w:i/>
          <w:sz w:val="28"/>
          <w:szCs w:val="28"/>
        </w:rPr>
        <w:t>Например:</w:t>
      </w:r>
    </w:p>
    <w:p w14:paraId="1F846591" w14:textId="77777777" w:rsidR="00AD5A02" w:rsidRPr="00476C70" w:rsidRDefault="00AD5A02" w:rsidP="005B5B86">
      <w:pPr>
        <w:numPr>
          <w:ilvl w:val="0"/>
          <w:numId w:val="3"/>
        </w:numPr>
        <w:ind w:firstLine="567"/>
        <w:jc w:val="left"/>
        <w:rPr>
          <w:i/>
          <w:sz w:val="28"/>
          <w:szCs w:val="28"/>
        </w:rPr>
      </w:pPr>
      <w:r w:rsidRPr="00476C70">
        <w:rPr>
          <w:i/>
          <w:sz w:val="28"/>
          <w:szCs w:val="28"/>
        </w:rPr>
        <w:t>изучить требования к входным данным, функциям прототипа и результатам вычислений,</w:t>
      </w:r>
    </w:p>
    <w:p w14:paraId="3539382E" w14:textId="77777777" w:rsidR="00AD5A02" w:rsidRPr="00476C70" w:rsidRDefault="00AD5A02" w:rsidP="005B5B86">
      <w:pPr>
        <w:numPr>
          <w:ilvl w:val="0"/>
          <w:numId w:val="3"/>
        </w:numPr>
        <w:ind w:firstLine="567"/>
        <w:jc w:val="left"/>
        <w:rPr>
          <w:i/>
          <w:sz w:val="28"/>
          <w:szCs w:val="28"/>
        </w:rPr>
      </w:pPr>
      <w:r w:rsidRPr="00476C70">
        <w:rPr>
          <w:i/>
          <w:sz w:val="28"/>
          <w:szCs w:val="28"/>
        </w:rPr>
        <w:lastRenderedPageBreak/>
        <w:t>спроектировать модули, структуры данных и программные интерфейсы,</w:t>
      </w:r>
    </w:p>
    <w:p w14:paraId="6F2D01A4" w14:textId="77777777" w:rsidR="00AD5A02" w:rsidRPr="00476C70" w:rsidRDefault="00AD5A02" w:rsidP="005B5B86">
      <w:pPr>
        <w:numPr>
          <w:ilvl w:val="0"/>
          <w:numId w:val="3"/>
        </w:numPr>
        <w:ind w:firstLine="567"/>
        <w:jc w:val="left"/>
        <w:rPr>
          <w:i/>
          <w:sz w:val="28"/>
          <w:szCs w:val="28"/>
        </w:rPr>
      </w:pPr>
      <w:r w:rsidRPr="00476C70">
        <w:rPr>
          <w:i/>
          <w:sz w:val="28"/>
          <w:szCs w:val="28"/>
        </w:rPr>
        <w:t>реализовать математическое ядро и простой нейронный модуль, проверить результат и подготовить инструкцию запуска.</w:t>
      </w:r>
    </w:p>
    <w:p w14:paraId="2CA4F4FA" w14:textId="77777777" w:rsidR="00AD5A02" w:rsidRPr="00476C70" w:rsidRDefault="00AD5A02" w:rsidP="00AC69BD">
      <w:pPr>
        <w:ind w:firstLine="567"/>
        <w:rPr>
          <w:b/>
          <w:sz w:val="28"/>
          <w:szCs w:val="28"/>
        </w:rPr>
      </w:pPr>
      <w:r w:rsidRPr="00476C70">
        <w:rPr>
          <w:b/>
          <w:sz w:val="28"/>
          <w:szCs w:val="28"/>
        </w:rPr>
        <w:t>3</w:t>
      </w:r>
      <w:r w:rsidR="00BA6681">
        <w:rPr>
          <w:b/>
          <w:sz w:val="28"/>
          <w:szCs w:val="28"/>
        </w:rPr>
        <w:t>)</w:t>
      </w:r>
      <w:r w:rsidRPr="00476C70">
        <w:rPr>
          <w:b/>
          <w:sz w:val="28"/>
          <w:szCs w:val="28"/>
        </w:rPr>
        <w:t xml:space="preserve"> Виды деятельности и новые технологии, освоенные за время практики</w:t>
      </w:r>
    </w:p>
    <w:p w14:paraId="4F56F329" w14:textId="77777777" w:rsidR="00AD5A02" w:rsidRPr="00476C70" w:rsidRDefault="00AD5A02" w:rsidP="00AC69BD">
      <w:pPr>
        <w:ind w:firstLine="567"/>
        <w:rPr>
          <w:sz w:val="28"/>
          <w:szCs w:val="28"/>
        </w:rPr>
      </w:pPr>
      <w:r w:rsidRPr="00476C70">
        <w:rPr>
          <w:sz w:val="28"/>
          <w:szCs w:val="28"/>
        </w:rPr>
        <w:t>3.1.</w:t>
      </w:r>
      <w:r w:rsidRPr="00476C70">
        <w:rPr>
          <w:i/>
          <w:sz w:val="28"/>
          <w:szCs w:val="28"/>
        </w:rPr>
        <w:t xml:space="preserve"> </w:t>
      </w:r>
      <w:r w:rsidRPr="00476C70">
        <w:rPr>
          <w:sz w:val="28"/>
          <w:szCs w:val="28"/>
        </w:rPr>
        <w:t>Перечислить выполненные виды деятельности:</w:t>
      </w:r>
      <w:r w:rsidRPr="00476C70">
        <w:rPr>
          <w:i/>
          <w:sz w:val="28"/>
          <w:szCs w:val="28"/>
        </w:rPr>
        <w:t xml:space="preserve"> подготовка и проверка данных, проектирование модулей и интерфейсов, разработка, изменение алгоритма обучения и архитектуры,</w:t>
      </w:r>
      <w:r w:rsidRPr="00476C70">
        <w:rPr>
          <w:sz w:val="28"/>
          <w:szCs w:val="28"/>
        </w:rPr>
        <w:t xml:space="preserve"> проверка, установка и сопровождение прото</w:t>
      </w:r>
      <w:r w:rsidRPr="00476C70">
        <w:rPr>
          <w:i/>
          <w:sz w:val="28"/>
          <w:szCs w:val="28"/>
        </w:rPr>
        <w:t xml:space="preserve">типа. </w:t>
      </w:r>
      <w:r w:rsidRPr="00476C70">
        <w:rPr>
          <w:sz w:val="28"/>
          <w:szCs w:val="28"/>
        </w:rPr>
        <w:t>Результаты анализа представить в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AD5A02" w:rsidRPr="00476C70" w14:paraId="1FD1384B" w14:textId="77777777" w:rsidTr="00395CB4">
        <w:trPr>
          <w:jc w:val="center"/>
        </w:trPr>
        <w:tc>
          <w:tcPr>
            <w:tcW w:w="817" w:type="dxa"/>
          </w:tcPr>
          <w:p w14:paraId="55BB4BA7" w14:textId="77777777" w:rsidR="00AD5A02" w:rsidRPr="00476C70" w:rsidRDefault="00AD5A02" w:rsidP="00395CB4">
            <w:pPr>
              <w:ind w:firstLine="0"/>
              <w:jc w:val="left"/>
            </w:pPr>
            <w:r w:rsidRPr="00476C70">
              <w:t>№</w:t>
            </w:r>
          </w:p>
        </w:tc>
        <w:tc>
          <w:tcPr>
            <w:tcW w:w="3686" w:type="dxa"/>
          </w:tcPr>
          <w:p w14:paraId="0D5224C1" w14:textId="77777777" w:rsidR="00AD5A02" w:rsidRPr="00476C70" w:rsidRDefault="00AD5A02" w:rsidP="00395CB4">
            <w:pPr>
              <w:ind w:firstLine="0"/>
              <w:jc w:val="left"/>
            </w:pPr>
            <w:r w:rsidRPr="00476C70">
              <w:t>Вид деятельности</w:t>
            </w:r>
          </w:p>
        </w:tc>
        <w:tc>
          <w:tcPr>
            <w:tcW w:w="4252" w:type="dxa"/>
          </w:tcPr>
          <w:p w14:paraId="2358C6D9" w14:textId="77777777" w:rsidR="00AD5A02" w:rsidRPr="00476C70" w:rsidRDefault="00AD5A02" w:rsidP="00395CB4">
            <w:pPr>
              <w:ind w:firstLine="0"/>
              <w:jc w:val="left"/>
            </w:pPr>
            <w:r w:rsidRPr="00476C70">
              <w:t>Новые знания, умения, навыки</w:t>
            </w:r>
          </w:p>
        </w:tc>
      </w:tr>
      <w:tr w:rsidR="00AD5A02" w:rsidRPr="00476C70" w14:paraId="50A846C1" w14:textId="77777777" w:rsidTr="00395CB4">
        <w:trPr>
          <w:jc w:val="center"/>
        </w:trPr>
        <w:tc>
          <w:tcPr>
            <w:tcW w:w="817" w:type="dxa"/>
          </w:tcPr>
          <w:p w14:paraId="38695755" w14:textId="77777777" w:rsidR="00AD5A02" w:rsidRPr="00476C70" w:rsidRDefault="00AD5A02" w:rsidP="00395CB4">
            <w:pPr>
              <w:ind w:firstLine="0"/>
              <w:jc w:val="left"/>
            </w:pPr>
          </w:p>
        </w:tc>
        <w:tc>
          <w:tcPr>
            <w:tcW w:w="3686" w:type="dxa"/>
          </w:tcPr>
          <w:p w14:paraId="3C4839A9" w14:textId="77777777" w:rsidR="00AD5A02" w:rsidRPr="00476C70" w:rsidRDefault="00AD5A02" w:rsidP="00395CB4">
            <w:pPr>
              <w:ind w:firstLine="0"/>
              <w:jc w:val="left"/>
            </w:pPr>
          </w:p>
        </w:tc>
        <w:tc>
          <w:tcPr>
            <w:tcW w:w="4252" w:type="dxa"/>
          </w:tcPr>
          <w:p w14:paraId="39D8E3CF" w14:textId="77777777" w:rsidR="00AD5A02" w:rsidRPr="00476C70" w:rsidRDefault="00AD5A02" w:rsidP="00395CB4">
            <w:pPr>
              <w:ind w:firstLine="0"/>
              <w:jc w:val="left"/>
            </w:pPr>
          </w:p>
        </w:tc>
      </w:tr>
      <w:tr w:rsidR="00AD5A02" w:rsidRPr="00476C70" w14:paraId="2274F397" w14:textId="77777777" w:rsidTr="00395CB4">
        <w:trPr>
          <w:jc w:val="center"/>
        </w:trPr>
        <w:tc>
          <w:tcPr>
            <w:tcW w:w="817" w:type="dxa"/>
          </w:tcPr>
          <w:p w14:paraId="62AF29AF" w14:textId="77777777" w:rsidR="00AD5A02" w:rsidRPr="00476C70" w:rsidRDefault="00AD5A02" w:rsidP="00395CB4">
            <w:pPr>
              <w:ind w:firstLine="0"/>
              <w:jc w:val="left"/>
            </w:pPr>
          </w:p>
        </w:tc>
        <w:tc>
          <w:tcPr>
            <w:tcW w:w="3686" w:type="dxa"/>
          </w:tcPr>
          <w:p w14:paraId="74DF1B07" w14:textId="77777777" w:rsidR="00AD5A02" w:rsidRPr="00476C70" w:rsidRDefault="00AD5A02" w:rsidP="00395CB4">
            <w:pPr>
              <w:ind w:firstLine="0"/>
              <w:jc w:val="left"/>
            </w:pPr>
          </w:p>
        </w:tc>
        <w:tc>
          <w:tcPr>
            <w:tcW w:w="4252" w:type="dxa"/>
          </w:tcPr>
          <w:p w14:paraId="2E1CD06F" w14:textId="77777777" w:rsidR="00AD5A02" w:rsidRPr="00476C70" w:rsidRDefault="00AD5A02" w:rsidP="00395CB4">
            <w:pPr>
              <w:ind w:firstLine="0"/>
              <w:jc w:val="left"/>
            </w:pPr>
          </w:p>
        </w:tc>
      </w:tr>
    </w:tbl>
    <w:p w14:paraId="7BB1A358" w14:textId="77777777" w:rsidR="00AD5A02" w:rsidRPr="00476C70" w:rsidRDefault="00AD5A02" w:rsidP="00AD5A02">
      <w:pPr>
        <w:jc w:val="left"/>
        <w:rPr>
          <w:sz w:val="28"/>
          <w:szCs w:val="28"/>
        </w:rPr>
      </w:pPr>
    </w:p>
    <w:p w14:paraId="68D46FB6" w14:textId="77777777" w:rsidR="00AD5A02" w:rsidRPr="00476C70" w:rsidRDefault="00AD5A02" w:rsidP="005B5B86">
      <w:pPr>
        <w:ind w:firstLine="567"/>
        <w:jc w:val="left"/>
        <w:rPr>
          <w:sz w:val="28"/>
          <w:szCs w:val="28"/>
        </w:rPr>
      </w:pPr>
      <w:r w:rsidRPr="00476C70">
        <w:rPr>
          <w:sz w:val="28"/>
          <w:szCs w:val="28"/>
        </w:rPr>
        <w:t>3.2. Перечислить освоенные программ</w:t>
      </w:r>
      <w:r w:rsidRPr="00476C70">
        <w:rPr>
          <w:i/>
          <w:sz w:val="28"/>
          <w:szCs w:val="28"/>
        </w:rPr>
        <w:t xml:space="preserve">ные средства, обосновать их выбор, указать зависимости </w:t>
      </w:r>
      <w:r w:rsidRPr="00476C70">
        <w:rPr>
          <w:sz w:val="28"/>
          <w:szCs w:val="28"/>
        </w:rPr>
        <w:t>и условия установки</w:t>
      </w:r>
      <w:r w:rsidRPr="00476C70">
        <w:rPr>
          <w:i/>
          <w:sz w:val="28"/>
          <w:szCs w:val="28"/>
        </w:rPr>
        <w:t>.</w:t>
      </w:r>
    </w:p>
    <w:p w14:paraId="38CE85FD" w14:textId="77777777" w:rsidR="00AD5A02" w:rsidRPr="00476C70" w:rsidRDefault="00AD5A02" w:rsidP="005B5B86">
      <w:pPr>
        <w:ind w:firstLine="567"/>
        <w:jc w:val="left"/>
        <w:rPr>
          <w:sz w:val="28"/>
          <w:szCs w:val="28"/>
        </w:rPr>
      </w:pPr>
    </w:p>
    <w:p w14:paraId="65F711D3" w14:textId="77777777" w:rsidR="00AD5A02" w:rsidRPr="00476C70" w:rsidRDefault="00AD5A02" w:rsidP="005B5B86">
      <w:pPr>
        <w:ind w:firstLine="567"/>
        <w:jc w:val="left"/>
        <w:rPr>
          <w:b/>
          <w:sz w:val="28"/>
          <w:szCs w:val="28"/>
        </w:rPr>
      </w:pPr>
      <w:r w:rsidRPr="00476C70">
        <w:rPr>
          <w:b/>
          <w:sz w:val="28"/>
          <w:szCs w:val="28"/>
        </w:rPr>
        <w:t>4</w:t>
      </w:r>
      <w:r w:rsidR="00BA6681">
        <w:rPr>
          <w:b/>
          <w:sz w:val="28"/>
          <w:szCs w:val="28"/>
        </w:rPr>
        <w:t>)</w:t>
      </w:r>
      <w:r w:rsidRPr="00476C70">
        <w:rPr>
          <w:b/>
          <w:sz w:val="28"/>
          <w:szCs w:val="28"/>
        </w:rPr>
        <w:t xml:space="preserve"> Оценка перспектив использования и сопровождения прототипа в организации</w:t>
      </w:r>
    </w:p>
    <w:p w14:paraId="5273C077" w14:textId="77777777" w:rsidR="00AD5A02" w:rsidRPr="00476C70" w:rsidRDefault="00AD5A02" w:rsidP="005B5B86">
      <w:pPr>
        <w:ind w:firstLine="567"/>
        <w:jc w:val="left"/>
        <w:rPr>
          <w:i/>
          <w:sz w:val="28"/>
          <w:szCs w:val="28"/>
        </w:rPr>
      </w:pPr>
      <w:r w:rsidRPr="00476C70">
        <w:rPr>
          <w:sz w:val="28"/>
          <w:szCs w:val="28"/>
        </w:rPr>
        <w:t>4.1. Оценить соответствие прототипа согласованным требованиям, возможность его установки и использования, необходимые ресурсы и ограничени</w:t>
      </w:r>
      <w:r w:rsidRPr="00476C70">
        <w:rPr>
          <w:i/>
          <w:sz w:val="28"/>
          <w:szCs w:val="28"/>
        </w:rPr>
        <w:t>я.</w:t>
      </w:r>
    </w:p>
    <w:p w14:paraId="3DAB75E3" w14:textId="77777777" w:rsidR="00AD5A02" w:rsidRPr="00476C70" w:rsidRDefault="00AD5A02" w:rsidP="005B5B86">
      <w:pPr>
        <w:ind w:firstLine="567"/>
        <w:jc w:val="left"/>
        <w:rPr>
          <w:i/>
          <w:sz w:val="28"/>
          <w:szCs w:val="28"/>
        </w:rPr>
      </w:pPr>
      <w:r w:rsidRPr="00476C70">
        <w:rPr>
          <w:sz w:val="28"/>
          <w:szCs w:val="28"/>
        </w:rPr>
        <w:t>4.2. Описать направления развития: улучше</w:t>
      </w:r>
      <w:r w:rsidRPr="00476C70">
        <w:rPr>
          <w:i/>
          <w:sz w:val="28"/>
          <w:szCs w:val="28"/>
        </w:rPr>
        <w:t>ние проверки данных, уточнение модели, изменение алгоритма или интерфейса, повышение надежности, ведение журнала ошибок и обновление документации.</w:t>
      </w:r>
    </w:p>
    <w:p w14:paraId="75D66B70" w14:textId="77777777" w:rsidR="00AD5A02" w:rsidRPr="00476C70" w:rsidRDefault="00AD5A02" w:rsidP="00AD5A02">
      <w:pPr>
        <w:jc w:val="left"/>
        <w:rPr>
          <w:i/>
          <w:sz w:val="28"/>
          <w:szCs w:val="28"/>
        </w:rPr>
      </w:pPr>
    </w:p>
    <w:p w14:paraId="3DE4B00F" w14:textId="77777777" w:rsidR="00AD5A02" w:rsidRPr="00476C70" w:rsidRDefault="00AD5A02" w:rsidP="00AD5A02">
      <w:pPr>
        <w:jc w:val="left"/>
        <w:rPr>
          <w:sz w:val="28"/>
          <w:szCs w:val="28"/>
        </w:rPr>
      </w:pPr>
      <w:r w:rsidRPr="00476C70">
        <w:rPr>
          <w:b/>
          <w:sz w:val="28"/>
          <w:szCs w:val="28"/>
        </w:rPr>
        <w:t>5</w:t>
      </w:r>
      <w:r w:rsidR="00BA6681">
        <w:rPr>
          <w:b/>
          <w:sz w:val="28"/>
          <w:szCs w:val="28"/>
        </w:rPr>
        <w:t>)</w:t>
      </w:r>
      <w:r w:rsidRPr="00476C70">
        <w:rPr>
          <w:b/>
          <w:sz w:val="28"/>
          <w:szCs w:val="28"/>
        </w:rPr>
        <w:t xml:space="preserve"> Разработка и проверка программного решения по задаче </w:t>
      </w:r>
      <w:r w:rsidR="00AC69BD">
        <w:rPr>
          <w:b/>
          <w:sz w:val="28"/>
          <w:szCs w:val="28"/>
        </w:rPr>
        <w:t>профильной организации</w:t>
      </w:r>
      <w:r w:rsidRPr="00476C70">
        <w:rPr>
          <w:b/>
          <w:sz w:val="28"/>
          <w:szCs w:val="28"/>
        </w:rPr>
        <w:t>.</w:t>
      </w:r>
    </w:p>
    <w:p w14:paraId="0942F968" w14:textId="77777777" w:rsidR="00AD5A02" w:rsidRPr="00476C70" w:rsidRDefault="00AD5A02" w:rsidP="00AD5A02">
      <w:pPr>
        <w:jc w:val="left"/>
        <w:rPr>
          <w:i/>
          <w:sz w:val="28"/>
          <w:szCs w:val="28"/>
        </w:rPr>
      </w:pPr>
      <w:r w:rsidRPr="00476C70">
        <w:rPr>
          <w:i/>
          <w:sz w:val="28"/>
          <w:szCs w:val="28"/>
        </w:rPr>
        <w:t xml:space="preserve">Кратко описать прототип, реализованные модули, подготовленные данные, изменение </w:t>
      </w:r>
      <w:r w:rsidR="00AC69BD">
        <w:rPr>
          <w:i/>
          <w:sz w:val="28"/>
          <w:szCs w:val="28"/>
        </w:rPr>
        <w:t>алгоритма обучения</w:t>
      </w:r>
      <w:r w:rsidRPr="00476C70">
        <w:rPr>
          <w:i/>
          <w:sz w:val="28"/>
          <w:szCs w:val="28"/>
        </w:rPr>
        <w:t xml:space="preserve"> и архитектуры, результаты испытаний и передачи.</w:t>
      </w:r>
    </w:p>
    <w:p w14:paraId="6966C8F8" w14:textId="77777777" w:rsidR="00AD5A02" w:rsidRPr="00476C70" w:rsidRDefault="00AD5A02" w:rsidP="00AD5A02">
      <w:pPr>
        <w:jc w:val="left"/>
        <w:rPr>
          <w:i/>
          <w:sz w:val="28"/>
          <w:szCs w:val="28"/>
        </w:rPr>
      </w:pPr>
      <w:r w:rsidRPr="00476C70">
        <w:rPr>
          <w:i/>
          <w:sz w:val="28"/>
          <w:szCs w:val="28"/>
        </w:rPr>
        <w:t>Тема проекта, требования, математические методы и критерии приемки определяются индивидуальным заданием и спецификой профильной организации.</w:t>
      </w:r>
    </w:p>
    <w:p w14:paraId="2738C928" w14:textId="77777777" w:rsidR="00AD5A02" w:rsidRPr="00476C70" w:rsidRDefault="00AD5A02" w:rsidP="00AD5A02">
      <w:pPr>
        <w:jc w:val="left"/>
        <w:rPr>
          <w:sz w:val="28"/>
          <w:szCs w:val="28"/>
        </w:rPr>
      </w:pPr>
    </w:p>
    <w:p w14:paraId="4889CF0F" w14:textId="77777777" w:rsidR="00AD5A02" w:rsidRPr="00476C70" w:rsidRDefault="00AD5A02" w:rsidP="00AD5A02">
      <w:pPr>
        <w:jc w:val="left"/>
        <w:rPr>
          <w:b/>
          <w:sz w:val="28"/>
          <w:szCs w:val="28"/>
        </w:rPr>
      </w:pPr>
      <w:r w:rsidRPr="00476C70">
        <w:rPr>
          <w:b/>
          <w:sz w:val="28"/>
          <w:szCs w:val="28"/>
        </w:rPr>
        <w:t>6</w:t>
      </w:r>
      <w:r w:rsidR="00BA6681">
        <w:rPr>
          <w:b/>
          <w:sz w:val="28"/>
          <w:szCs w:val="28"/>
        </w:rPr>
        <w:t>)</w:t>
      </w:r>
      <w:r w:rsidRPr="00476C70">
        <w:rPr>
          <w:b/>
          <w:sz w:val="28"/>
          <w:szCs w:val="28"/>
        </w:rPr>
        <w:t xml:space="preserve"> Оценка личностного роста </w:t>
      </w:r>
    </w:p>
    <w:p w14:paraId="69D94FE2" w14:textId="77777777" w:rsidR="00AD5A02" w:rsidRPr="00476C70" w:rsidRDefault="00AD5A02" w:rsidP="00AD5A02">
      <w:pPr>
        <w:jc w:val="left"/>
        <w:rPr>
          <w:b/>
          <w:sz w:val="28"/>
          <w:szCs w:val="28"/>
        </w:rPr>
      </w:pPr>
      <w:r w:rsidRPr="00476C70">
        <w:rPr>
          <w:b/>
          <w:sz w:val="28"/>
          <w:szCs w:val="28"/>
        </w:rPr>
        <w:t>6.1</w:t>
      </w:r>
      <w:r w:rsidR="00BA6681">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0DA7E59" w14:textId="77777777" w:rsidR="00AD5A02" w:rsidRPr="00476C70" w:rsidRDefault="00AD5A02" w:rsidP="00AD5A02">
      <w:pPr>
        <w:jc w:val="left"/>
        <w:rPr>
          <w:b/>
          <w:sz w:val="28"/>
          <w:szCs w:val="28"/>
        </w:rPr>
      </w:pPr>
      <w:r w:rsidRPr="00476C70">
        <w:rPr>
          <w:b/>
          <w:sz w:val="28"/>
          <w:szCs w:val="28"/>
        </w:rPr>
        <w:t>6.2</w:t>
      </w:r>
      <w:r w:rsidR="00BA6681">
        <w:rPr>
          <w:b/>
          <w:sz w:val="28"/>
          <w:szCs w:val="28"/>
        </w:rPr>
        <w:t>)</w:t>
      </w:r>
      <w:r w:rsidRPr="00476C70">
        <w:rPr>
          <w:b/>
          <w:sz w:val="28"/>
          <w:szCs w:val="28"/>
        </w:rPr>
        <w:t xml:space="preserve"> Ответить на вопросы:</w:t>
      </w:r>
    </w:p>
    <w:p w14:paraId="692DEFBA" w14:textId="77777777" w:rsidR="00AD5A02" w:rsidRPr="00A2631C" w:rsidRDefault="00AD5A02" w:rsidP="00A2631C">
      <w:pPr>
        <w:ind w:firstLine="851"/>
        <w:jc w:val="left"/>
        <w:rPr>
          <w:bCs/>
          <w:sz w:val="28"/>
          <w:szCs w:val="28"/>
        </w:rPr>
      </w:pPr>
      <w:r w:rsidRPr="00A2631C">
        <w:rPr>
          <w:bCs/>
          <w:sz w:val="28"/>
          <w:szCs w:val="28"/>
        </w:rPr>
        <w:t>1. Какие персональные задачи решены на практике и достигнута ли персональная цель проектно-технологической практики?</w:t>
      </w:r>
    </w:p>
    <w:p w14:paraId="225292C8" w14:textId="77777777" w:rsidR="00AD5A02" w:rsidRPr="00A2631C" w:rsidRDefault="00AD5A02" w:rsidP="00A2631C">
      <w:pPr>
        <w:ind w:firstLine="851"/>
        <w:jc w:val="left"/>
        <w:rPr>
          <w:bCs/>
          <w:sz w:val="28"/>
          <w:szCs w:val="28"/>
        </w:rPr>
      </w:pPr>
      <w:r w:rsidRPr="00A2631C">
        <w:rPr>
          <w:bCs/>
          <w:sz w:val="28"/>
          <w:szCs w:val="28"/>
        </w:rPr>
        <w:t>2. Какие знания из каких дисциплин образовательной программы были востребованы в практической деятельности?</w:t>
      </w:r>
    </w:p>
    <w:p w14:paraId="54D5BED3" w14:textId="77777777" w:rsidR="00AD5A02" w:rsidRPr="00A2631C" w:rsidRDefault="00AD5A02" w:rsidP="00A2631C">
      <w:pPr>
        <w:ind w:firstLine="851"/>
        <w:jc w:val="left"/>
        <w:rPr>
          <w:bCs/>
          <w:sz w:val="28"/>
          <w:szCs w:val="28"/>
        </w:rPr>
      </w:pPr>
      <w:r w:rsidRPr="00A2631C">
        <w:rPr>
          <w:bCs/>
          <w:sz w:val="28"/>
          <w:szCs w:val="28"/>
        </w:rPr>
        <w:lastRenderedPageBreak/>
        <w:t>4. Какие новые сведения, умения и навыки были получены за время практики?</w:t>
      </w:r>
    </w:p>
    <w:p w14:paraId="27067906" w14:textId="77777777" w:rsidR="00AD5A02" w:rsidRPr="00A2631C" w:rsidRDefault="00AD5A02" w:rsidP="00A2631C">
      <w:pPr>
        <w:ind w:firstLine="851"/>
        <w:jc w:val="left"/>
        <w:rPr>
          <w:bCs/>
          <w:sz w:val="28"/>
          <w:szCs w:val="28"/>
        </w:rPr>
      </w:pPr>
      <w:r w:rsidRPr="00A2631C">
        <w:rPr>
          <w:bCs/>
          <w:sz w:val="28"/>
          <w:szCs w:val="28"/>
        </w:rPr>
        <w:t>5. В каких областях знаний было недостаточно?</w:t>
      </w:r>
    </w:p>
    <w:p w14:paraId="3E5DA2E3" w14:textId="77777777" w:rsidR="00AD5A02" w:rsidRPr="00A2631C" w:rsidRDefault="00AD5A02" w:rsidP="00A2631C">
      <w:pPr>
        <w:ind w:firstLine="851"/>
        <w:jc w:val="left"/>
        <w:rPr>
          <w:bCs/>
          <w:sz w:val="28"/>
          <w:szCs w:val="28"/>
        </w:rPr>
      </w:pPr>
      <w:r w:rsidRPr="00A2631C">
        <w:rPr>
          <w:bCs/>
          <w:sz w:val="28"/>
          <w:szCs w:val="28"/>
        </w:rPr>
        <w:t xml:space="preserve">6. Что понравилось? </w:t>
      </w:r>
    </w:p>
    <w:p w14:paraId="293EB1C9" w14:textId="77777777" w:rsidR="00AD5A02" w:rsidRPr="00A2631C" w:rsidRDefault="00AD5A02" w:rsidP="00A2631C">
      <w:pPr>
        <w:ind w:firstLine="851"/>
        <w:jc w:val="left"/>
        <w:rPr>
          <w:bCs/>
          <w:sz w:val="28"/>
          <w:szCs w:val="28"/>
        </w:rPr>
      </w:pPr>
      <w:r w:rsidRPr="00A2631C">
        <w:rPr>
          <w:bCs/>
          <w:sz w:val="28"/>
          <w:szCs w:val="28"/>
        </w:rPr>
        <w:t xml:space="preserve">7. Что не понравилось? </w:t>
      </w:r>
    </w:p>
    <w:p w14:paraId="65374542" w14:textId="77777777" w:rsidR="00AD5A02" w:rsidRPr="00476C70" w:rsidRDefault="00AD5A02" w:rsidP="00A2631C">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468DBA2" w14:textId="77777777" w:rsidR="00AD5A02" w:rsidRPr="00476C70" w:rsidRDefault="00AD5A02" w:rsidP="00AD5A02">
      <w:pPr>
        <w:jc w:val="left"/>
        <w:rPr>
          <w:sz w:val="28"/>
          <w:szCs w:val="28"/>
        </w:rPr>
      </w:pPr>
      <w:r w:rsidRPr="00476C70">
        <w:rPr>
          <w:sz w:val="28"/>
          <w:szCs w:val="28"/>
        </w:rPr>
        <w:t xml:space="preserve">А) в данную организацию? </w:t>
      </w:r>
    </w:p>
    <w:p w14:paraId="15BE837C" w14:textId="77777777" w:rsidR="00AD5A02" w:rsidRPr="00476C70" w:rsidRDefault="00AD5A02" w:rsidP="00AD5A02">
      <w:pPr>
        <w:jc w:val="left"/>
        <w:rPr>
          <w:sz w:val="28"/>
          <w:szCs w:val="28"/>
        </w:rPr>
      </w:pPr>
      <w:r w:rsidRPr="00476C70">
        <w:rPr>
          <w:sz w:val="28"/>
          <w:szCs w:val="28"/>
        </w:rPr>
        <w:t>Б) в данную сферу деятельности?</w:t>
      </w:r>
    </w:p>
    <w:p w14:paraId="48C6F746" w14:textId="77777777" w:rsidR="00AD5A02" w:rsidRDefault="00AD5A02" w:rsidP="00AD5A02">
      <w:pPr>
        <w:jc w:val="left"/>
        <w:rPr>
          <w:b/>
          <w:sz w:val="28"/>
          <w:szCs w:val="28"/>
        </w:rPr>
      </w:pPr>
    </w:p>
    <w:p w14:paraId="1409205C" w14:textId="77777777" w:rsidR="00A2631C" w:rsidRPr="00C51A9A" w:rsidRDefault="00BA6681" w:rsidP="00A2631C">
      <w:pPr>
        <w:ind w:firstLine="426"/>
        <w:rPr>
          <w:b/>
          <w:sz w:val="28"/>
          <w:szCs w:val="28"/>
        </w:rPr>
      </w:pPr>
      <w:r>
        <w:rPr>
          <w:b/>
          <w:sz w:val="28"/>
          <w:szCs w:val="28"/>
        </w:rPr>
        <w:t>3</w:t>
      </w:r>
      <w:r w:rsidR="00A2631C">
        <w:rPr>
          <w:b/>
          <w:sz w:val="28"/>
          <w:szCs w:val="28"/>
        </w:rPr>
        <w:t xml:space="preserve">. </w:t>
      </w:r>
      <w:r w:rsidR="00A2631C" w:rsidRPr="00C51A9A">
        <w:rPr>
          <w:b/>
          <w:sz w:val="28"/>
          <w:szCs w:val="28"/>
        </w:rPr>
        <w:t xml:space="preserve">Работа по математическому и нейронному модулю по заданию руководителя практики от </w:t>
      </w:r>
      <w:r w:rsidR="001235C1">
        <w:rPr>
          <w:b/>
          <w:sz w:val="28"/>
          <w:szCs w:val="28"/>
        </w:rPr>
        <w:t>университета</w:t>
      </w:r>
    </w:p>
    <w:p w14:paraId="3D2B1A6D" w14:textId="77777777" w:rsidR="00A2631C" w:rsidRDefault="00A2631C" w:rsidP="00A2631C">
      <w:pPr>
        <w:ind w:firstLine="426"/>
        <w:rPr>
          <w:sz w:val="28"/>
          <w:szCs w:val="28"/>
        </w:rPr>
      </w:pPr>
      <w:r w:rsidRPr="00C51A9A">
        <w:rPr>
          <w:sz w:val="28"/>
          <w:szCs w:val="28"/>
        </w:rPr>
        <w:t>Указать математическую модель, правило обучения, результаты проверки градиента и сравнения вариантов алгоритма и архитектуры на общих контрольных данных.</w:t>
      </w:r>
    </w:p>
    <w:p w14:paraId="39A1997F" w14:textId="77777777" w:rsidR="00AC69BD" w:rsidRPr="00C51A9A" w:rsidRDefault="00BA6681" w:rsidP="00AC69BD">
      <w:pPr>
        <w:rPr>
          <w:b/>
          <w:bCs/>
          <w:sz w:val="28"/>
          <w:szCs w:val="28"/>
        </w:rPr>
      </w:pPr>
      <w:r>
        <w:rPr>
          <w:b/>
          <w:sz w:val="28"/>
          <w:szCs w:val="28"/>
        </w:rPr>
        <w:t>4</w:t>
      </w:r>
      <w:r w:rsidR="00AC69BD" w:rsidRPr="00C51A9A">
        <w:rPr>
          <w:b/>
          <w:sz w:val="28"/>
          <w:szCs w:val="28"/>
        </w:rPr>
        <w:t xml:space="preserve">. </w:t>
      </w:r>
      <w:r w:rsidR="00AC69BD" w:rsidRPr="00C51A9A">
        <w:rPr>
          <w:b/>
          <w:bCs/>
          <w:sz w:val="28"/>
          <w:szCs w:val="28"/>
        </w:rPr>
        <w:t>Подготовка технического описания прототипа</w:t>
      </w:r>
    </w:p>
    <w:p w14:paraId="078A6512" w14:textId="77777777" w:rsidR="00AC69BD" w:rsidRPr="00C51A9A" w:rsidRDefault="00AC69BD" w:rsidP="00AC69BD">
      <w:pPr>
        <w:rPr>
          <w:bCs/>
          <w:sz w:val="28"/>
          <w:szCs w:val="28"/>
        </w:rPr>
      </w:pPr>
      <w:r w:rsidRPr="00C51A9A">
        <w:rPr>
          <w:bCs/>
          <w:sz w:val="28"/>
          <w:szCs w:val="28"/>
        </w:rPr>
        <w:t>Подготовлено техническое описание прототипа по форме Приложения 1.6.</w:t>
      </w:r>
    </w:p>
    <w:p w14:paraId="63542566" w14:textId="77777777" w:rsidR="00AC69BD" w:rsidRPr="00C51A9A" w:rsidRDefault="00AC69BD" w:rsidP="00AC69BD">
      <w:pPr>
        <w:rPr>
          <w:bCs/>
          <w:sz w:val="28"/>
          <w:szCs w:val="28"/>
        </w:rPr>
      </w:pPr>
      <w:r w:rsidRPr="00C51A9A">
        <w:rPr>
          <w:bCs/>
          <w:sz w:val="28"/>
          <w:szCs w:val="28"/>
        </w:rPr>
        <w:t>Описать состав выпуска, порядок установки, входные данные, конфигурацию, контрольный пример, исправленный дефект и ограничения использования.</w:t>
      </w:r>
    </w:p>
    <w:p w14:paraId="2E2BAD4C" w14:textId="77777777" w:rsidR="00AC69BD" w:rsidRDefault="00AC69BD" w:rsidP="00AC69BD">
      <w:pPr>
        <w:ind w:firstLine="426"/>
        <w:rPr>
          <w:b/>
          <w:bCs/>
          <w:sz w:val="28"/>
          <w:szCs w:val="28"/>
        </w:rPr>
      </w:pPr>
    </w:p>
    <w:p w14:paraId="5CA3FE05" w14:textId="77777777" w:rsidR="00AC69BD" w:rsidRPr="00290F2D" w:rsidRDefault="00BA6681" w:rsidP="00AC69BD">
      <w:pPr>
        <w:ind w:firstLine="426"/>
        <w:rPr>
          <w:b/>
          <w:sz w:val="28"/>
          <w:szCs w:val="28"/>
        </w:rPr>
      </w:pPr>
      <w:r>
        <w:rPr>
          <w:b/>
          <w:sz w:val="28"/>
          <w:szCs w:val="28"/>
        </w:rPr>
        <w:t>5</w:t>
      </w:r>
      <w:r w:rsidR="00AC69BD" w:rsidRPr="00290F2D">
        <w:rPr>
          <w:b/>
          <w:sz w:val="28"/>
          <w:szCs w:val="28"/>
        </w:rPr>
        <w:t>. Демонстрация и обсуждение результатов.</w:t>
      </w:r>
    </w:p>
    <w:p w14:paraId="1A54F59D" w14:textId="77777777" w:rsidR="00AC69BD" w:rsidRDefault="00AC69BD" w:rsidP="00AC69BD">
      <w:pPr>
        <w:ind w:firstLine="426"/>
        <w:rPr>
          <w:sz w:val="28"/>
          <w:szCs w:val="28"/>
        </w:rPr>
      </w:pPr>
      <w:r>
        <w:rPr>
          <w:sz w:val="28"/>
          <w:szCs w:val="28"/>
        </w:rPr>
        <w:t>Указать проведенную демонстрацию прототипа, вопросы руководителей, замечания к результату и выполненные исправления. Участие в научных мероприятиях отражается при наличии.</w:t>
      </w:r>
    </w:p>
    <w:p w14:paraId="485F3BCF" w14:textId="77777777" w:rsidR="00AC69BD" w:rsidRPr="00290F2D" w:rsidRDefault="00AC69BD" w:rsidP="00AC69BD">
      <w:pPr>
        <w:ind w:firstLine="426"/>
        <w:rPr>
          <w:i/>
          <w:sz w:val="28"/>
          <w:szCs w:val="28"/>
        </w:rPr>
      </w:pPr>
      <w:r>
        <w:rPr>
          <w:i/>
          <w:sz w:val="28"/>
          <w:szCs w:val="28"/>
        </w:rPr>
        <w:t xml:space="preserve">Например: </w:t>
      </w:r>
    </w:p>
    <w:p w14:paraId="088661C0" w14:textId="77777777" w:rsidR="00AC69BD" w:rsidRDefault="00AC69BD" w:rsidP="00AC69BD">
      <w:pPr>
        <w:ind w:firstLine="426"/>
      </w:pPr>
      <w:r>
        <w:t>Во время практики проведена демонстрация прототипа и обсуждены результаты его проверки.</w:t>
      </w:r>
    </w:p>
    <w:p w14:paraId="2660A54B" w14:textId="77777777" w:rsidR="00AC69BD" w:rsidRDefault="00AC69BD" w:rsidP="00AC69BD">
      <w:pPr>
        <w:ind w:firstLine="426"/>
        <w:rPr>
          <w:bCs/>
          <w:sz w:val="28"/>
          <w:szCs w:val="28"/>
        </w:rPr>
      </w:pPr>
      <w:r w:rsidRPr="00336F4E">
        <w:rPr>
          <w:sz w:val="28"/>
          <w:szCs w:val="28"/>
        </w:rPr>
        <w:t xml:space="preserve">На итоговой </w:t>
      </w:r>
      <w:r>
        <w:rPr>
          <w:sz w:val="28"/>
          <w:szCs w:val="28"/>
        </w:rPr>
        <w:t>защи</w:t>
      </w:r>
      <w:r>
        <w:rPr>
          <w:bCs/>
          <w:sz w:val="28"/>
          <w:szCs w:val="28"/>
        </w:rPr>
        <w:t>те показать основной сценарий, обработку ошибочного ввода, сравнение вариантов и исправление дефекта.</w:t>
      </w:r>
    </w:p>
    <w:p w14:paraId="64B1FDF8" w14:textId="77777777" w:rsidR="00AC69BD" w:rsidRPr="00192146" w:rsidRDefault="00AC69BD" w:rsidP="00AC69BD">
      <w:pPr>
        <w:ind w:firstLine="426"/>
        <w:rPr>
          <w:bCs/>
          <w:sz w:val="28"/>
          <w:szCs w:val="28"/>
        </w:rPr>
      </w:pPr>
      <w:r>
        <w:rPr>
          <w:bCs/>
          <w:sz w:val="28"/>
          <w:szCs w:val="28"/>
        </w:rPr>
        <w:t>Привести замечания и пояснить изменения, внесенные по итогам обсуждения.</w:t>
      </w:r>
    </w:p>
    <w:p w14:paraId="1B68F720" w14:textId="77777777" w:rsidR="00AC69BD" w:rsidRPr="00476C70" w:rsidRDefault="00AC69BD" w:rsidP="00AD5A02">
      <w:pPr>
        <w:jc w:val="left"/>
        <w:rPr>
          <w:b/>
          <w:sz w:val="28"/>
          <w:szCs w:val="28"/>
        </w:rPr>
      </w:pPr>
    </w:p>
    <w:p w14:paraId="24DD4CE9" w14:textId="77777777" w:rsidR="00AD5A02" w:rsidRPr="00AD5A02" w:rsidRDefault="00AD5A02" w:rsidP="00AD5A02">
      <w:pPr>
        <w:ind w:firstLine="709"/>
        <w:rPr>
          <w:bCs/>
          <w:sz w:val="28"/>
          <w:szCs w:val="28"/>
        </w:rPr>
      </w:pPr>
    </w:p>
    <w:p w14:paraId="58DC48A8" w14:textId="77777777" w:rsidR="009E4B71" w:rsidRDefault="00415BD9" w:rsidP="009E4B71">
      <w:pPr>
        <w:rPr>
          <w:b/>
        </w:rPr>
      </w:pPr>
      <w:r>
        <w:rPr>
          <w:b/>
        </w:rPr>
        <w:br w:type="page"/>
      </w:r>
    </w:p>
    <w:p w14:paraId="15DC2FD9" w14:textId="77777777" w:rsidR="00C73321" w:rsidRPr="0030551E" w:rsidRDefault="00C73321" w:rsidP="004A20B3">
      <w:pPr>
        <w:jc w:val="right"/>
        <w:rPr>
          <w:b/>
        </w:rPr>
      </w:pPr>
      <w:r>
        <w:rPr>
          <w:b/>
        </w:rPr>
        <w:t xml:space="preserve">Приложение </w:t>
      </w:r>
      <w:r w:rsidR="00415BD9">
        <w:rPr>
          <w:b/>
        </w:rPr>
        <w:t>1</w:t>
      </w:r>
    </w:p>
    <w:p w14:paraId="3A256C47" w14:textId="77777777" w:rsidR="00C73321" w:rsidRDefault="00C73321" w:rsidP="008D1F66">
      <w:pPr>
        <w:spacing w:before="22"/>
        <w:ind w:firstLine="0"/>
        <w:rPr>
          <w:b/>
          <w:bCs/>
          <w:caps/>
          <w:sz w:val="28"/>
          <w:szCs w:val="28"/>
        </w:rPr>
      </w:pPr>
    </w:p>
    <w:p w14:paraId="48B7A6E6" w14:textId="77777777" w:rsidR="00C73321" w:rsidRPr="006D18DA" w:rsidRDefault="00C73321" w:rsidP="00C73321">
      <w:pPr>
        <w:spacing w:before="22"/>
        <w:ind w:firstLine="0"/>
        <w:jc w:val="center"/>
        <w:rPr>
          <w:b/>
          <w:bCs/>
          <w:caps/>
          <w:sz w:val="28"/>
          <w:szCs w:val="28"/>
        </w:rPr>
      </w:pPr>
      <w:r>
        <w:rPr>
          <w:b/>
          <w:bCs/>
          <w:caps/>
          <w:sz w:val="28"/>
          <w:szCs w:val="28"/>
        </w:rPr>
        <w:t xml:space="preserve">ФОРМЫ ОТЧЕТНОСТИ ПО ПРАКТИКЕ </w:t>
        <w:br/>
      </w:r>
    </w:p>
    <w:p w14:paraId="2ACA1913" w14:textId="77777777" w:rsidR="00C73321" w:rsidRPr="007878BE" w:rsidRDefault="00C73321" w:rsidP="00C73321">
      <w:pPr>
        <w:pStyle w:val="Standard"/>
        <w:jc w:val="right"/>
        <w:rPr>
          <w:b/>
          <w:i/>
        </w:rPr>
      </w:pPr>
      <w:r>
        <w:rPr>
          <w:b/>
          <w:i/>
        </w:rPr>
        <w:br w:type="page"/>
      </w:r>
      <w:r w:rsidRPr="007878BE">
        <w:rPr>
          <w:b/>
          <w:i/>
        </w:rPr>
        <w:lastRenderedPageBreak/>
        <w:t xml:space="preserve">Приложение </w:t>
      </w:r>
      <w:r w:rsidR="00415BD9">
        <w:rPr>
          <w:b/>
          <w:i/>
        </w:rPr>
        <w:t>1</w:t>
      </w:r>
      <w:r>
        <w:rPr>
          <w:b/>
          <w:i/>
        </w:rPr>
        <w:t>.</w:t>
      </w:r>
      <w:r w:rsidRPr="007878BE">
        <w:rPr>
          <w:b/>
          <w:i/>
        </w:rPr>
        <w:t>1</w:t>
      </w:r>
    </w:p>
    <w:p w14:paraId="2630B7B5" w14:textId="77777777" w:rsidR="00C73321" w:rsidRPr="002730C6" w:rsidRDefault="00C73321" w:rsidP="00C73321">
      <w:pPr>
        <w:jc w:val="center"/>
        <w:rPr>
          <w:i/>
        </w:rPr>
      </w:pPr>
    </w:p>
    <w:p w14:paraId="3604715F" w14:textId="77777777" w:rsidR="00C73321" w:rsidRPr="002730C6" w:rsidRDefault="00C73321" w:rsidP="00C73321">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637E2273" w14:textId="77777777" w:rsidR="00C73321" w:rsidRPr="002730C6" w:rsidRDefault="00C73321" w:rsidP="00C73321">
      <w:pPr>
        <w:jc w:val="center"/>
        <w:rPr>
          <w:sz w:val="22"/>
        </w:rPr>
      </w:pPr>
      <w:r w:rsidRPr="002730C6">
        <w:rPr>
          <w:sz w:val="22"/>
        </w:rPr>
        <w:t>ФЕДЕРАЛЬНОЕ ГОСУДАРСТВЕННОЕ БЮДЖЕТНОЕ ОБРАЗОВАТЕЛЬНОЕ</w:t>
      </w:r>
    </w:p>
    <w:p w14:paraId="78FC86EA" w14:textId="77777777" w:rsidR="00C73321" w:rsidRPr="002730C6" w:rsidRDefault="00C73321" w:rsidP="00C73321">
      <w:pPr>
        <w:jc w:val="center"/>
        <w:rPr>
          <w:sz w:val="22"/>
        </w:rPr>
      </w:pPr>
      <w:r w:rsidRPr="002730C6">
        <w:rPr>
          <w:sz w:val="22"/>
        </w:rPr>
        <w:t>УЧРЕЖДЕНИЕ ВЫСШЕГО ОБРАЗОВАНИЯ</w:t>
      </w:r>
    </w:p>
    <w:p w14:paraId="0AD0C9DA" w14:textId="77777777" w:rsidR="00C73321" w:rsidRPr="002730C6" w:rsidRDefault="00C73321" w:rsidP="00C73321">
      <w:pPr>
        <w:jc w:val="center"/>
        <w:rPr>
          <w:sz w:val="22"/>
        </w:rPr>
      </w:pPr>
      <w:r w:rsidRPr="002730C6">
        <w:rPr>
          <w:sz w:val="22"/>
        </w:rPr>
        <w:t>«РЯЗАНСКИЙ ГОСУДАРСТВЕННЫЙ УНИВЕРСИТЕТ ИМЕНИ С.А. ЕСЕНИНА»</w:t>
      </w:r>
    </w:p>
    <w:p w14:paraId="06DC7A01" w14:textId="77777777" w:rsidR="00C73321" w:rsidRDefault="00C73321" w:rsidP="00C73321">
      <w:pPr>
        <w:rPr>
          <w:b/>
          <w:u w:val="single"/>
        </w:rPr>
      </w:pPr>
    </w:p>
    <w:p w14:paraId="5341289E" w14:textId="77777777" w:rsidR="00117E5A" w:rsidRDefault="00117E5A" w:rsidP="00117E5A">
      <w:r>
        <w:t>Институт физико-математических и компьютерных наук</w:t>
      </w:r>
      <w:r w:rsidRPr="008A5DDA">
        <w:t xml:space="preserve"> </w:t>
      </w:r>
    </w:p>
    <w:p w14:paraId="05C00E58" w14:textId="77777777" w:rsidR="00117E5A" w:rsidRPr="008A5DDA" w:rsidRDefault="00117E5A" w:rsidP="00117E5A">
      <w:r w:rsidRPr="008A5DDA">
        <w:t xml:space="preserve">Кафедра </w:t>
      </w:r>
      <w:r>
        <w:t xml:space="preserve">математики </w:t>
      </w:r>
    </w:p>
    <w:p w14:paraId="33F2EA63" w14:textId="77777777" w:rsidR="00C73321" w:rsidRDefault="00C73321" w:rsidP="00C73321">
      <w:r>
        <w:t>Специ</w:t>
      </w:r>
      <w:r w:rsidRPr="008A5DDA">
        <w:t>альн</w:t>
      </w:r>
      <w:r>
        <w:t>ость: 01.05.01</w:t>
      </w:r>
      <w:r w:rsidR="00572B3C">
        <w:t xml:space="preserve"> </w:t>
      </w:r>
      <w:r>
        <w:t>Фундаментальные математика и механика</w:t>
      </w:r>
    </w:p>
    <w:p w14:paraId="09169616" w14:textId="77777777" w:rsidR="00C73321" w:rsidRPr="008A5DDA" w:rsidRDefault="00C73321" w:rsidP="00C73321">
      <w:r>
        <w:t>Специализация Математическое моделирование и искусственный интеллект</w:t>
      </w:r>
    </w:p>
    <w:p w14:paraId="42886D5C" w14:textId="77777777" w:rsidR="00C73321" w:rsidRDefault="00C73321" w:rsidP="00C73321">
      <w:pPr>
        <w:jc w:val="center"/>
      </w:pPr>
    </w:p>
    <w:p w14:paraId="06D83213" w14:textId="77777777" w:rsidR="00C73321" w:rsidRDefault="00C73321" w:rsidP="00C73321">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sidR="00914BCA">
        <w:rPr>
          <w:b/>
          <w:caps/>
          <w:sz w:val="28"/>
        </w:rPr>
        <w:t>ПРОИЗВОДСТВЕННУЮ</w:t>
      </w:r>
      <w:r w:rsidRPr="000478D0">
        <w:rPr>
          <w:b/>
          <w:caps/>
          <w:sz w:val="28"/>
        </w:rPr>
        <w:t xml:space="preserve"> практику</w:t>
      </w:r>
    </w:p>
    <w:p w14:paraId="2F05B99A" w14:textId="77777777" w:rsidR="00C73321" w:rsidRPr="00CD4942" w:rsidRDefault="00C73321" w:rsidP="00C73321">
      <w:pPr>
        <w:ind w:firstLine="0"/>
        <w:jc w:val="center"/>
        <w:rPr>
          <w:b/>
          <w:sz w:val="28"/>
        </w:rPr>
      </w:pPr>
      <w:r>
        <w:rPr>
          <w:b/>
          <w:sz w:val="28"/>
          <w:szCs w:val="28"/>
        </w:rPr>
        <w:t>Проектно-технологическая</w:t>
      </w:r>
    </w:p>
    <w:p w14:paraId="09AE135A" w14:textId="77777777" w:rsidR="00C73321" w:rsidRDefault="00591D71" w:rsidP="00C73321">
      <w:r>
        <w:t>обучающегося</w:t>
      </w:r>
      <w:r w:rsidR="00C73321">
        <w:t xml:space="preserve"> _____________________________________________________</w:t>
      </w:r>
    </w:p>
    <w:p w14:paraId="76292554" w14:textId="77777777" w:rsidR="00C73321" w:rsidRPr="004925FD" w:rsidRDefault="00C73321" w:rsidP="00C73321">
      <w:pPr>
        <w:jc w:val="center"/>
        <w:rPr>
          <w:sz w:val="16"/>
          <w:szCs w:val="16"/>
        </w:rPr>
      </w:pPr>
      <w:r w:rsidRPr="002672D9">
        <w:rPr>
          <w:sz w:val="16"/>
          <w:szCs w:val="16"/>
        </w:rPr>
        <w:t>(фамилия, имя, отчество)</w:t>
      </w:r>
    </w:p>
    <w:p w14:paraId="238A0C37" w14:textId="77777777" w:rsidR="00C73321" w:rsidRPr="007878BE" w:rsidRDefault="00C73321" w:rsidP="00C73321">
      <w:r>
        <w:t>Курс_</w:t>
      </w:r>
      <w:r w:rsidR="00914BCA">
        <w:t>3</w:t>
      </w:r>
      <w:r>
        <w:t xml:space="preserve">, семестр </w:t>
      </w:r>
      <w:r w:rsidR="00914BCA">
        <w:t>6</w:t>
      </w:r>
      <w:r>
        <w:t xml:space="preserve">_, </w:t>
      </w:r>
      <w:r w:rsidRPr="007878BE">
        <w:t>группа</w:t>
      </w:r>
      <w:r>
        <w:t xml:space="preserve">___________ </w:t>
      </w:r>
      <w:r w:rsidRPr="007878BE">
        <w:t>очной формы обуче</w:t>
      </w:r>
      <w:r>
        <w:t>ния</w:t>
      </w:r>
    </w:p>
    <w:p w14:paraId="020367D6" w14:textId="77777777" w:rsidR="00C73321" w:rsidRDefault="00C73321" w:rsidP="00C73321"/>
    <w:p w14:paraId="57B325A7" w14:textId="77777777" w:rsidR="00591D71" w:rsidRDefault="00591D71" w:rsidP="00591D71">
      <w:pPr>
        <w:ind w:firstLine="0"/>
      </w:pPr>
      <w:r>
        <w:t xml:space="preserve">1. Срок практики с «___» ___________ 20____ г. </w:t>
      </w:r>
      <w:r w:rsidRPr="008A5DDA">
        <w:t xml:space="preserve"> по </w:t>
      </w:r>
      <w:r>
        <w:t>«____» __________ 20___г.</w:t>
      </w:r>
    </w:p>
    <w:p xmlns:w="http://schemas.openxmlformats.org/wordprocessingml/2006/main" xmlns:w14="http://schemas.microsoft.com/office/word/2010/wordml" w14:paraId="0EB85842" w14:textId="77777777" w:rsidR="00591D71" w:rsidRPr="008A5DDA" w:rsidRDefault="00591D71" w:rsidP="00591D71">
      <w:pPr>
        <w:ind w:left="0" w:right="0" w:firstLine="0"/>
        <w:jc w:val="left"/>
      </w:pPr>
      <w:r>
        <w:t xml:space="preserve">Срок сдачи студентом отчета «___» ___________ 20____ г.</w:t>
      </w:r>
    </w:p>
    <w:p w14:paraId="511E8543" w14:textId="77777777" w:rsidR="00591D71" w:rsidRDefault="00591D71" w:rsidP="00591D71">
      <w:pPr>
        <w:ind w:firstLine="0"/>
      </w:pPr>
      <w:r>
        <w:t>2</w:t>
      </w:r>
      <w:r w:rsidRPr="008A5DDA">
        <w:t>. Место прохождения практики</w:t>
      </w:r>
      <w:r>
        <w:t xml:space="preserve"> </w:t>
      </w:r>
      <w:r w:rsidRPr="00862D13">
        <w:rPr>
          <w:u w:val="single"/>
        </w:rPr>
        <w:t>кафедра математики,</w:t>
      </w:r>
      <w:r>
        <w:t xml:space="preserve"> </w:t>
      </w:r>
      <w:r w:rsidRPr="00D5523C">
        <w:rPr>
          <w:u w:val="single"/>
        </w:rPr>
        <w:t>РГУ имени С.А. Есенина</w:t>
      </w:r>
    </w:p>
    <w:p w14:paraId="1AEB3867" w14:textId="77777777" w:rsidR="00591D71" w:rsidRDefault="00591D71" w:rsidP="00591D71">
      <w:pPr>
        <w:ind w:firstLine="0"/>
      </w:pPr>
    </w:p>
    <w:p w14:paraId="4CDF91D2" w14:textId="77777777" w:rsidR="00591D71" w:rsidRPr="009B590F" w:rsidRDefault="00591D71" w:rsidP="00591D71">
      <w:pPr>
        <w:ind w:firstLine="0"/>
        <w:rPr>
          <w:b/>
        </w:rPr>
      </w:pPr>
      <w:r w:rsidRPr="009B590F">
        <w:t xml:space="preserve">3. </w:t>
      </w:r>
      <w:r w:rsidRPr="009B590F">
        <w:rPr>
          <w:b/>
        </w:rPr>
        <w:t>Календарный план прохождения практики</w:t>
      </w:r>
    </w:p>
    <w:tbl>
      <w:tblPr>
        <w:tblW w:w="9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6"/>
        <w:gridCol w:w="4262"/>
        <w:gridCol w:w="1464"/>
        <w:gridCol w:w="1506"/>
      </w:tblGrid>
      <w:tr w:rsidR="00591D71" w:rsidRPr="009B590F" w14:paraId="5D62E061" w14:textId="77777777" w:rsidTr="00AC69BD">
        <w:tc>
          <w:tcPr>
            <w:tcW w:w="2096" w:type="dxa"/>
          </w:tcPr>
          <w:p w14:paraId="37EA0D4A" w14:textId="77777777" w:rsidR="00591D71" w:rsidRPr="009B590F" w:rsidRDefault="00591D71" w:rsidP="00677463">
            <w:pPr>
              <w:ind w:firstLine="0"/>
              <w:jc w:val="center"/>
              <w:rPr>
                <w:b/>
                <w:sz w:val="22"/>
                <w:szCs w:val="22"/>
              </w:rPr>
            </w:pPr>
            <w:r w:rsidRPr="009B590F">
              <w:rPr>
                <w:b/>
                <w:sz w:val="22"/>
                <w:szCs w:val="22"/>
              </w:rPr>
              <w:t>Этапы практики</w:t>
            </w:r>
          </w:p>
        </w:tc>
        <w:tc>
          <w:tcPr>
            <w:tcW w:w="4718" w:type="dxa"/>
            <w:gridSpan w:val="2"/>
          </w:tcPr>
          <w:p w14:paraId="290CAE38" w14:textId="77777777" w:rsidR="00591D71" w:rsidRPr="009B590F" w:rsidRDefault="00591D71" w:rsidP="00677463">
            <w:pPr>
              <w:ind w:firstLine="0"/>
              <w:jc w:val="center"/>
              <w:rPr>
                <w:b/>
                <w:sz w:val="22"/>
                <w:szCs w:val="22"/>
              </w:rPr>
            </w:pPr>
            <w:r w:rsidRPr="009B590F">
              <w:rPr>
                <w:b/>
                <w:sz w:val="22"/>
                <w:szCs w:val="22"/>
              </w:rPr>
              <w:t xml:space="preserve">Содержание выполняемых работ и заданий </w:t>
            </w:r>
          </w:p>
        </w:tc>
        <w:tc>
          <w:tcPr>
            <w:tcW w:w="1464" w:type="dxa"/>
          </w:tcPr>
          <w:p w14:paraId="6684681E" w14:textId="77777777" w:rsidR="00591D71" w:rsidRPr="009B590F" w:rsidRDefault="00591D71" w:rsidP="00677463">
            <w:pPr>
              <w:ind w:firstLine="0"/>
              <w:jc w:val="center"/>
              <w:rPr>
                <w:b/>
                <w:sz w:val="22"/>
                <w:szCs w:val="22"/>
              </w:rPr>
            </w:pPr>
            <w:r w:rsidRPr="009B590F">
              <w:rPr>
                <w:b/>
                <w:sz w:val="22"/>
                <w:szCs w:val="22"/>
              </w:rPr>
              <w:t>Сроки выполнения</w:t>
            </w:r>
          </w:p>
        </w:tc>
        <w:tc>
          <w:tcPr>
            <w:tcW w:w="1506" w:type="dxa"/>
          </w:tcPr>
          <w:p w14:paraId="009B3592" w14:textId="77777777" w:rsidR="00591D71" w:rsidRPr="009B590F" w:rsidRDefault="00591D71" w:rsidP="00677463">
            <w:pPr>
              <w:ind w:firstLine="0"/>
              <w:jc w:val="center"/>
              <w:rPr>
                <w:b/>
                <w:sz w:val="22"/>
                <w:szCs w:val="22"/>
              </w:rPr>
            </w:pPr>
            <w:r w:rsidRPr="009B590F">
              <w:rPr>
                <w:b/>
                <w:sz w:val="22"/>
                <w:szCs w:val="22"/>
              </w:rPr>
              <w:t>Форма отчетности</w:t>
            </w:r>
          </w:p>
        </w:tc>
      </w:tr>
      <w:tr w:rsidR="00AC69BD" w:rsidRPr="009B590F" w14:paraId="3EFA63A4" w14:textId="77777777" w:rsidTr="00AC69BD">
        <w:tc>
          <w:tcPr>
            <w:tcW w:w="2096" w:type="dxa"/>
            <w:vMerge w:val="restart"/>
            <w:vAlign w:val="center"/>
          </w:tcPr>
          <w:p w14:paraId="3546C7E0" w14:textId="77777777" w:rsidR="00AC69BD" w:rsidRPr="009B590F" w:rsidRDefault="00AC69BD" w:rsidP="00AC69BD">
            <w:pPr>
              <w:ind w:firstLine="0"/>
              <w:jc w:val="center"/>
            </w:pPr>
            <w:r w:rsidRPr="00F11174">
              <w:t>Организационный</w:t>
            </w:r>
          </w:p>
        </w:tc>
        <w:tc>
          <w:tcPr>
            <w:tcW w:w="456" w:type="dxa"/>
          </w:tcPr>
          <w:p w14:paraId="776EAB1F" w14:textId="77777777" w:rsidR="00AC69BD" w:rsidRPr="009B590F" w:rsidRDefault="00AC69BD" w:rsidP="00AC69BD">
            <w:pPr>
              <w:ind w:firstLine="0"/>
            </w:pPr>
            <w:r w:rsidRPr="009B590F">
              <w:t>1</w:t>
            </w:r>
          </w:p>
        </w:tc>
        <w:tc>
          <w:tcPr>
            <w:tcW w:w="4262" w:type="dxa"/>
          </w:tcPr>
          <w:p w14:paraId="6BA7C0CA" w14:textId="77777777" w:rsidR="00AC69BD" w:rsidRPr="00AC69BD" w:rsidRDefault="00AC69BD" w:rsidP="00AC69BD">
            <w:pPr>
              <w:ind w:firstLine="0"/>
              <w:rPr>
                <w:iCs/>
              </w:rPr>
            </w:pPr>
            <w:r w:rsidRPr="00AC69BD">
              <w:rPr>
                <w:iCs/>
                <w:sz w:val="20"/>
                <w:szCs w:val="20"/>
              </w:rPr>
              <w:t>Прохождение инструктажа по охране труда и технике безопасности</w:t>
            </w:r>
          </w:p>
        </w:tc>
        <w:tc>
          <w:tcPr>
            <w:tcW w:w="1464" w:type="dxa"/>
          </w:tcPr>
          <w:p w14:paraId="1D9C0164" w14:textId="77777777" w:rsidR="00AC69BD" w:rsidRPr="009B590F" w:rsidRDefault="00AC69BD" w:rsidP="00AC69BD">
            <w:pPr>
              <w:ind w:firstLine="0"/>
            </w:pPr>
          </w:p>
        </w:tc>
        <w:tc>
          <w:tcPr>
            <w:tcW w:w="1506" w:type="dxa"/>
          </w:tcPr>
          <w:p w14:paraId="04EE247C" w14:textId="77777777" w:rsidR="00AC69BD" w:rsidRPr="009B590F" w:rsidRDefault="00AC69BD" w:rsidP="00AC69BD">
            <w:pPr>
              <w:ind w:firstLine="0"/>
            </w:pPr>
            <w:r w:rsidRPr="003C2A6A">
              <w:rPr>
                <w:sz w:val="20"/>
                <w:szCs w:val="20"/>
              </w:rPr>
              <w:t>Ведомость по охране труда</w:t>
            </w:r>
          </w:p>
        </w:tc>
      </w:tr>
      <w:tr w:rsidR="00AC69BD" w:rsidRPr="009B590F" w14:paraId="43C9FFBF" w14:textId="77777777" w:rsidTr="00AC69BD">
        <w:trPr>
          <w:trHeight w:val="268"/>
        </w:trPr>
        <w:tc>
          <w:tcPr>
            <w:tcW w:w="2096" w:type="dxa"/>
            <w:vMerge/>
          </w:tcPr>
          <w:p w14:paraId="26CD6611" w14:textId="77777777" w:rsidR="00AC69BD" w:rsidRPr="009B590F" w:rsidRDefault="00AC69BD" w:rsidP="00AC69BD">
            <w:pPr>
              <w:ind w:firstLine="0"/>
              <w:jc w:val="center"/>
            </w:pPr>
          </w:p>
        </w:tc>
        <w:tc>
          <w:tcPr>
            <w:tcW w:w="456" w:type="dxa"/>
          </w:tcPr>
          <w:p w14:paraId="30D16BB3" w14:textId="77777777" w:rsidR="00AC69BD" w:rsidRPr="009B590F" w:rsidRDefault="00AC69BD" w:rsidP="00AC69BD">
            <w:pPr>
              <w:ind w:firstLine="0"/>
            </w:pPr>
            <w:r w:rsidRPr="009B590F">
              <w:t>2</w:t>
            </w:r>
          </w:p>
        </w:tc>
        <w:tc>
          <w:tcPr>
            <w:tcW w:w="4262" w:type="dxa"/>
            <w:vAlign w:val="center"/>
          </w:tcPr>
          <w:p w14:paraId="6D1D7D7A" w14:textId="77777777" w:rsidR="00AC69BD" w:rsidRPr="00AC69BD" w:rsidRDefault="00AC69BD" w:rsidP="00AC69BD">
            <w:pPr>
              <w:ind w:firstLine="0"/>
              <w:rPr>
                <w:iCs/>
              </w:rPr>
            </w:pPr>
            <w:r w:rsidRPr="00AC69BD">
              <w:rPr>
                <w:iCs/>
                <w:sz w:val="20"/>
                <w:szCs w:val="20"/>
              </w:rPr>
              <w:t>Участие в установочной конференции</w:t>
            </w:r>
          </w:p>
        </w:tc>
        <w:tc>
          <w:tcPr>
            <w:tcW w:w="1464" w:type="dxa"/>
          </w:tcPr>
          <w:p w14:paraId="1F63AE27" w14:textId="77777777" w:rsidR="00AC69BD" w:rsidRPr="009B590F" w:rsidRDefault="00AC69BD" w:rsidP="00AC69BD">
            <w:pPr>
              <w:ind w:firstLine="0"/>
            </w:pPr>
          </w:p>
        </w:tc>
        <w:tc>
          <w:tcPr>
            <w:tcW w:w="1506" w:type="dxa"/>
          </w:tcPr>
          <w:p w14:paraId="4E1CD952" w14:textId="77777777" w:rsidR="00AC69BD" w:rsidRPr="009B590F" w:rsidRDefault="00AC69BD" w:rsidP="00AC69BD">
            <w:pPr>
              <w:ind w:firstLine="0"/>
            </w:pPr>
            <w:r>
              <w:rPr>
                <w:sz w:val="20"/>
                <w:szCs w:val="20"/>
              </w:rPr>
              <w:t>Собеседование</w:t>
            </w:r>
          </w:p>
        </w:tc>
      </w:tr>
      <w:tr w:rsidR="00AC69BD" w:rsidRPr="009B590F" w14:paraId="08E76EA5" w14:textId="77777777" w:rsidTr="00AC69BD">
        <w:tc>
          <w:tcPr>
            <w:tcW w:w="2096" w:type="dxa"/>
            <w:vMerge w:val="restart"/>
            <w:vAlign w:val="center"/>
          </w:tcPr>
          <w:p w14:paraId="37651DE0" w14:textId="77777777" w:rsidR="00AC69BD" w:rsidRPr="009B590F" w:rsidRDefault="00AC69BD" w:rsidP="00AC69BD">
            <w:pPr>
              <w:ind w:firstLine="0"/>
              <w:jc w:val="center"/>
            </w:pPr>
            <w:r w:rsidRPr="00F11174">
              <w:t>Основной</w:t>
            </w:r>
          </w:p>
        </w:tc>
        <w:tc>
          <w:tcPr>
            <w:tcW w:w="456" w:type="dxa"/>
          </w:tcPr>
          <w:p w14:paraId="3D37EBE6" w14:textId="77777777" w:rsidR="00AC69BD" w:rsidRPr="00AC69BD" w:rsidRDefault="00AC69BD" w:rsidP="00AC69BD">
            <w:pPr>
              <w:ind w:firstLine="0"/>
            </w:pPr>
            <w:r w:rsidRPr="00AC69BD">
              <w:rPr>
                <w:sz w:val="20"/>
                <w:szCs w:val="20"/>
              </w:rPr>
              <w:t>1</w:t>
            </w:r>
          </w:p>
        </w:tc>
        <w:tc>
          <w:tcPr>
            <w:tcW w:w="4262" w:type="dxa"/>
          </w:tcPr>
          <w:p w14:paraId="2561A202" w14:textId="77777777" w:rsidR="00AC69BD" w:rsidRPr="00AC69BD" w:rsidRDefault="00AC69BD" w:rsidP="00AC69BD">
            <w:pPr>
              <w:ind w:firstLine="0"/>
            </w:pPr>
            <w:r w:rsidRPr="00AC69BD">
              <w:rPr>
                <w:sz w:val="20"/>
                <w:szCs w:val="20"/>
              </w:rPr>
              <w:t>Консультации руководител</w:t>
            </w:r>
            <w:r w:rsidR="006B4FE6">
              <w:rPr>
                <w:sz w:val="20"/>
                <w:szCs w:val="20"/>
              </w:rPr>
              <w:t>я</w:t>
            </w:r>
            <w:r w:rsidRPr="00AC69BD">
              <w:rPr>
                <w:sz w:val="20"/>
                <w:szCs w:val="20"/>
              </w:rPr>
              <w:t xml:space="preserve"> практики от университета</w:t>
            </w:r>
          </w:p>
        </w:tc>
        <w:tc>
          <w:tcPr>
            <w:tcW w:w="1464" w:type="dxa"/>
          </w:tcPr>
          <w:p w14:paraId="2D90FD32" w14:textId="77777777" w:rsidR="00AC69BD" w:rsidRPr="009B590F" w:rsidRDefault="00AC69BD" w:rsidP="00AC69BD">
            <w:pPr>
              <w:ind w:firstLine="0"/>
            </w:pPr>
          </w:p>
        </w:tc>
        <w:tc>
          <w:tcPr>
            <w:tcW w:w="1506" w:type="dxa"/>
          </w:tcPr>
          <w:p w14:paraId="2E4E322B" w14:textId="77777777" w:rsidR="00AC69BD" w:rsidRPr="009B590F" w:rsidRDefault="00AC69BD" w:rsidP="00AC69BD">
            <w:pPr>
              <w:ind w:firstLine="0"/>
            </w:pPr>
            <w:r w:rsidRPr="003C2A6A">
              <w:rPr>
                <w:sz w:val="20"/>
                <w:szCs w:val="20"/>
              </w:rPr>
              <w:t>Собеседование</w:t>
            </w:r>
          </w:p>
        </w:tc>
      </w:tr>
      <w:tr w:rsidR="00AC69BD" w:rsidRPr="009B590F" w14:paraId="5611939B" w14:textId="77777777" w:rsidTr="00AC69BD">
        <w:tc>
          <w:tcPr>
            <w:tcW w:w="2096" w:type="dxa"/>
            <w:vMerge/>
          </w:tcPr>
          <w:p w14:paraId="318C6D4F" w14:textId="77777777" w:rsidR="00AC69BD" w:rsidRPr="009B590F" w:rsidRDefault="00AC69BD" w:rsidP="00AC69BD">
            <w:pPr>
              <w:ind w:firstLine="0"/>
              <w:jc w:val="center"/>
            </w:pPr>
          </w:p>
        </w:tc>
        <w:tc>
          <w:tcPr>
            <w:tcW w:w="456" w:type="dxa"/>
          </w:tcPr>
          <w:p w14:paraId="734A4078" w14:textId="77777777" w:rsidR="00AC69BD" w:rsidRPr="00AC69BD" w:rsidRDefault="00AC69BD" w:rsidP="00AC69BD">
            <w:pPr>
              <w:ind w:firstLine="0"/>
            </w:pPr>
            <w:r w:rsidRPr="00AC69BD">
              <w:rPr>
                <w:sz w:val="20"/>
                <w:szCs w:val="20"/>
              </w:rPr>
              <w:t>2</w:t>
            </w:r>
          </w:p>
        </w:tc>
        <w:tc>
          <w:tcPr>
            <w:tcW w:w="4262" w:type="dxa"/>
          </w:tcPr>
          <w:p w14:paraId="02983475" w14:textId="77777777" w:rsidR="00AC69BD" w:rsidRPr="00AC69BD" w:rsidRDefault="00AC69BD" w:rsidP="001235C1">
            <w:pPr>
              <w:ind w:firstLine="0"/>
            </w:pPr>
            <w:r w:rsidRPr="00AC69BD">
              <w:rPr>
                <w:sz w:val="20"/>
                <w:szCs w:val="20"/>
              </w:rPr>
              <w:t xml:space="preserve">Проектирование и реализация </w:t>
            </w:r>
            <w:r>
              <w:rPr>
                <w:sz w:val="20"/>
                <w:szCs w:val="20"/>
              </w:rPr>
              <w:t>прототипа; подготовка данных; в</w:t>
            </w:r>
            <w:r w:rsidRPr="00AC69BD">
              <w:rPr>
                <w:sz w:val="20"/>
                <w:szCs w:val="20"/>
              </w:rPr>
              <w:t>едение отчетной документации</w:t>
            </w:r>
          </w:p>
        </w:tc>
        <w:tc>
          <w:tcPr>
            <w:tcW w:w="1464" w:type="dxa"/>
          </w:tcPr>
          <w:p w14:paraId="24211F88" w14:textId="77777777" w:rsidR="00AC69BD" w:rsidRPr="009B590F" w:rsidRDefault="00AC69BD" w:rsidP="00AC69BD">
            <w:pPr>
              <w:ind w:firstLine="0"/>
            </w:pPr>
          </w:p>
        </w:tc>
        <w:tc>
          <w:tcPr>
            <w:tcW w:w="1506" w:type="dxa"/>
          </w:tcPr>
          <w:p w14:paraId="25C372A3" w14:textId="77777777" w:rsidR="00AC69BD" w:rsidRPr="009B590F" w:rsidRDefault="00AC69BD" w:rsidP="00AC69BD">
            <w:pPr>
              <w:ind w:firstLine="0"/>
            </w:pPr>
            <w:r>
              <w:rPr>
                <w:sz w:val="20"/>
                <w:szCs w:val="20"/>
              </w:rPr>
              <w:t>Отчет</w:t>
            </w:r>
          </w:p>
        </w:tc>
      </w:tr>
      <w:tr w:rsidR="00AC69BD" w:rsidRPr="009B590F" w14:paraId="24D3B5EA" w14:textId="77777777" w:rsidTr="00AC69BD">
        <w:tc>
          <w:tcPr>
            <w:tcW w:w="2096" w:type="dxa"/>
            <w:vMerge/>
          </w:tcPr>
          <w:p w14:paraId="7B588A94" w14:textId="77777777" w:rsidR="00AC69BD" w:rsidRPr="009B590F" w:rsidRDefault="00AC69BD" w:rsidP="00AC69BD">
            <w:pPr>
              <w:ind w:firstLine="0"/>
              <w:jc w:val="center"/>
            </w:pPr>
          </w:p>
        </w:tc>
        <w:tc>
          <w:tcPr>
            <w:tcW w:w="456" w:type="dxa"/>
          </w:tcPr>
          <w:p w14:paraId="0EC957D7" w14:textId="77777777" w:rsidR="00AC69BD" w:rsidRPr="00AC69BD" w:rsidRDefault="00AC69BD" w:rsidP="00AC69BD">
            <w:pPr>
              <w:ind w:firstLine="0"/>
            </w:pPr>
            <w:r w:rsidRPr="00AC69BD">
              <w:rPr>
                <w:sz w:val="20"/>
                <w:szCs w:val="20"/>
              </w:rPr>
              <w:t>3</w:t>
            </w:r>
          </w:p>
        </w:tc>
        <w:tc>
          <w:tcPr>
            <w:tcW w:w="4262" w:type="dxa"/>
          </w:tcPr>
          <w:p w14:paraId="5D3B812F" w14:textId="77777777" w:rsidR="00AC69BD" w:rsidRPr="00AC69BD" w:rsidRDefault="00AC69BD" w:rsidP="00AC69BD">
            <w:pPr>
              <w:ind w:firstLine="0"/>
            </w:pPr>
            <w:r w:rsidRPr="00AC69BD">
              <w:rPr>
                <w:sz w:val="20"/>
                <w:szCs w:val="20"/>
              </w:rPr>
              <w:t>Реализация простой нейронной модели, изменение алгоритма обучения и архитектуры, сравнение вариантов</w:t>
            </w:r>
          </w:p>
        </w:tc>
        <w:tc>
          <w:tcPr>
            <w:tcW w:w="1464" w:type="dxa"/>
          </w:tcPr>
          <w:p w14:paraId="4ED7DD1D" w14:textId="77777777" w:rsidR="00AC69BD" w:rsidRPr="009B590F" w:rsidRDefault="00AC69BD" w:rsidP="00AC69BD">
            <w:pPr>
              <w:ind w:firstLine="0"/>
            </w:pPr>
          </w:p>
        </w:tc>
        <w:tc>
          <w:tcPr>
            <w:tcW w:w="1506" w:type="dxa"/>
          </w:tcPr>
          <w:p w14:paraId="4A4A70BC" w14:textId="77777777" w:rsidR="00AC69BD" w:rsidRPr="009B590F" w:rsidRDefault="00AC69BD" w:rsidP="00AC69BD">
            <w:pPr>
              <w:ind w:firstLine="0"/>
            </w:pPr>
            <w:r w:rsidRPr="003C2A6A">
              <w:rPr>
                <w:sz w:val="20"/>
                <w:szCs w:val="20"/>
              </w:rPr>
              <w:t>Код, контрольные результаты</w:t>
            </w:r>
          </w:p>
        </w:tc>
      </w:tr>
      <w:tr w:rsidR="00A2631C" w:rsidRPr="009B590F" w14:paraId="5B6D0133" w14:textId="77777777" w:rsidTr="00A2631C">
        <w:trPr>
          <w:trHeight w:val="284"/>
        </w:trPr>
        <w:tc>
          <w:tcPr>
            <w:tcW w:w="2096" w:type="dxa"/>
            <w:vMerge/>
          </w:tcPr>
          <w:p w14:paraId="68F68EC6" w14:textId="77777777" w:rsidR="00A2631C" w:rsidRPr="009B590F" w:rsidRDefault="00A2631C" w:rsidP="00AC69BD">
            <w:pPr>
              <w:ind w:firstLine="0"/>
              <w:jc w:val="center"/>
            </w:pPr>
          </w:p>
        </w:tc>
        <w:tc>
          <w:tcPr>
            <w:tcW w:w="456" w:type="dxa"/>
          </w:tcPr>
          <w:p w14:paraId="55D027AE" w14:textId="77777777" w:rsidR="00A2631C" w:rsidRPr="00AC69BD" w:rsidRDefault="00A2631C" w:rsidP="00A2631C">
            <w:pPr>
              <w:ind w:firstLine="0"/>
            </w:pPr>
            <w:r w:rsidRPr="00AC69BD">
              <w:rPr>
                <w:sz w:val="20"/>
                <w:szCs w:val="20"/>
              </w:rPr>
              <w:t>4</w:t>
            </w:r>
          </w:p>
        </w:tc>
        <w:tc>
          <w:tcPr>
            <w:tcW w:w="4262" w:type="dxa"/>
          </w:tcPr>
          <w:p w14:paraId="2D8F31AD" w14:textId="77777777" w:rsidR="00A2631C" w:rsidRPr="00AC69BD" w:rsidRDefault="00A2631C" w:rsidP="00AC69BD">
            <w:pPr>
              <w:ind w:firstLine="0"/>
              <w:rPr>
                <w:sz w:val="20"/>
                <w:szCs w:val="20"/>
              </w:rPr>
            </w:pPr>
            <w:r w:rsidRPr="00AC69BD">
              <w:rPr>
                <w:sz w:val="20"/>
                <w:szCs w:val="20"/>
              </w:rPr>
              <w:t>Проверка, установка и сопровождение прототипа; исправление дефекта</w:t>
            </w:r>
          </w:p>
        </w:tc>
        <w:tc>
          <w:tcPr>
            <w:tcW w:w="1464" w:type="dxa"/>
          </w:tcPr>
          <w:p w14:paraId="6971902A" w14:textId="77777777" w:rsidR="00A2631C" w:rsidRPr="009B590F" w:rsidRDefault="00A2631C" w:rsidP="00AC69BD">
            <w:pPr>
              <w:ind w:firstLine="0"/>
            </w:pPr>
          </w:p>
        </w:tc>
        <w:tc>
          <w:tcPr>
            <w:tcW w:w="1506" w:type="dxa"/>
          </w:tcPr>
          <w:p w14:paraId="44B47EB0" w14:textId="77777777" w:rsidR="00A2631C" w:rsidRPr="009B590F" w:rsidRDefault="00A2631C" w:rsidP="00AC69BD">
            <w:pPr>
              <w:ind w:firstLine="0"/>
            </w:pPr>
            <w:r w:rsidRPr="003C2A6A">
              <w:rPr>
                <w:sz w:val="20"/>
                <w:szCs w:val="20"/>
              </w:rPr>
              <w:t>Протокол проверок, журнал изменений</w:t>
            </w:r>
          </w:p>
        </w:tc>
      </w:tr>
      <w:tr w:rsidR="00A2631C" w:rsidRPr="009B590F" w14:paraId="307D5F81" w14:textId="77777777" w:rsidTr="00AC69BD">
        <w:tc>
          <w:tcPr>
            <w:tcW w:w="2096" w:type="dxa"/>
            <w:vMerge w:val="restart"/>
            <w:vAlign w:val="center"/>
          </w:tcPr>
          <w:p w14:paraId="7FD3E481" w14:textId="77777777" w:rsidR="00A2631C" w:rsidRPr="009B590F" w:rsidRDefault="00A2631C" w:rsidP="00A2631C">
            <w:pPr>
              <w:ind w:firstLine="0"/>
              <w:jc w:val="center"/>
            </w:pPr>
            <w:r w:rsidRPr="00F11174">
              <w:t>Заключительный</w:t>
            </w:r>
          </w:p>
        </w:tc>
        <w:tc>
          <w:tcPr>
            <w:tcW w:w="456" w:type="dxa"/>
          </w:tcPr>
          <w:p w14:paraId="7EF2270A" w14:textId="77777777" w:rsidR="00A2631C" w:rsidRPr="009B590F" w:rsidRDefault="00A2631C" w:rsidP="00A2631C">
            <w:pPr>
              <w:ind w:firstLine="0"/>
            </w:pPr>
            <w:r w:rsidRPr="003C2A6A">
              <w:rPr>
                <w:sz w:val="20"/>
                <w:szCs w:val="20"/>
              </w:rPr>
              <w:t>1</w:t>
            </w:r>
          </w:p>
        </w:tc>
        <w:tc>
          <w:tcPr>
            <w:tcW w:w="4262" w:type="dxa"/>
          </w:tcPr>
          <w:p w14:paraId="2AD0A657" w14:textId="77777777" w:rsidR="00A2631C" w:rsidRPr="00AC69BD" w:rsidRDefault="00A2631C" w:rsidP="00A2631C">
            <w:pPr>
              <w:ind w:firstLine="0"/>
              <w:rPr>
                <w:iCs/>
              </w:rPr>
            </w:pPr>
            <w:r w:rsidRPr="003C2A6A">
              <w:rPr>
                <w:sz w:val="20"/>
                <w:szCs w:val="20"/>
              </w:rPr>
              <w:t>Подготовка отчета об итогах практики</w:t>
            </w:r>
          </w:p>
        </w:tc>
        <w:tc>
          <w:tcPr>
            <w:tcW w:w="1464" w:type="dxa"/>
          </w:tcPr>
          <w:p w14:paraId="218A2D40" w14:textId="77777777" w:rsidR="00A2631C" w:rsidRPr="009B590F" w:rsidRDefault="00A2631C" w:rsidP="00A2631C">
            <w:pPr>
              <w:ind w:firstLine="0"/>
            </w:pPr>
          </w:p>
        </w:tc>
        <w:tc>
          <w:tcPr>
            <w:tcW w:w="1506" w:type="dxa"/>
          </w:tcPr>
          <w:p w14:paraId="4CF6BB54" w14:textId="77777777" w:rsidR="00A2631C" w:rsidRPr="009B590F" w:rsidRDefault="00A2631C" w:rsidP="00A2631C">
            <w:pPr>
              <w:ind w:firstLine="0"/>
            </w:pPr>
            <w:r w:rsidRPr="003C2A6A">
              <w:rPr>
                <w:sz w:val="20"/>
                <w:szCs w:val="20"/>
              </w:rPr>
              <w:t>Отчётная документация</w:t>
            </w:r>
          </w:p>
        </w:tc>
      </w:tr>
      <w:tr w:rsidR="00A2631C" w:rsidRPr="009B590F" w14:paraId="49FBC871" w14:textId="77777777" w:rsidTr="00AC69BD">
        <w:tc>
          <w:tcPr>
            <w:tcW w:w="2096" w:type="dxa"/>
            <w:vMerge/>
          </w:tcPr>
          <w:p w14:paraId="54C5B779" w14:textId="77777777" w:rsidR="00A2631C" w:rsidRPr="009B590F" w:rsidRDefault="00A2631C" w:rsidP="00A2631C">
            <w:pPr>
              <w:ind w:firstLine="0"/>
              <w:jc w:val="center"/>
            </w:pPr>
          </w:p>
        </w:tc>
        <w:tc>
          <w:tcPr>
            <w:tcW w:w="456" w:type="dxa"/>
          </w:tcPr>
          <w:p w14:paraId="401C6E1B" w14:textId="77777777" w:rsidR="00A2631C" w:rsidRPr="009B590F" w:rsidRDefault="00A2631C" w:rsidP="00A2631C">
            <w:pPr>
              <w:ind w:firstLine="0"/>
            </w:pPr>
            <w:r w:rsidRPr="003C2A6A">
              <w:rPr>
                <w:sz w:val="20"/>
                <w:szCs w:val="20"/>
              </w:rPr>
              <w:t>2</w:t>
            </w:r>
          </w:p>
        </w:tc>
        <w:tc>
          <w:tcPr>
            <w:tcW w:w="4262" w:type="dxa"/>
          </w:tcPr>
          <w:p w14:paraId="1DB8D0C9" w14:textId="77777777" w:rsidR="00A2631C" w:rsidRPr="00AC69BD" w:rsidRDefault="00A2631C" w:rsidP="00A2631C">
            <w:pPr>
              <w:ind w:firstLine="0"/>
              <w:rPr>
                <w:iCs/>
              </w:rPr>
            </w:pPr>
            <w:r w:rsidRPr="003C2A6A">
              <w:rPr>
                <w:i/>
                <w:sz w:val="20"/>
                <w:szCs w:val="20"/>
              </w:rPr>
              <w:t>Участие в итоговой конференции</w:t>
            </w:r>
          </w:p>
        </w:tc>
        <w:tc>
          <w:tcPr>
            <w:tcW w:w="1464" w:type="dxa"/>
          </w:tcPr>
          <w:p w14:paraId="562E73BA" w14:textId="77777777" w:rsidR="00A2631C" w:rsidRPr="009B590F" w:rsidRDefault="00A2631C" w:rsidP="00A2631C">
            <w:pPr>
              <w:ind w:firstLine="0"/>
            </w:pPr>
          </w:p>
        </w:tc>
        <w:tc>
          <w:tcPr>
            <w:tcW w:w="1506" w:type="dxa"/>
          </w:tcPr>
          <w:p w14:paraId="4F1A9610" w14:textId="77777777" w:rsidR="00A2631C" w:rsidRPr="009B590F" w:rsidRDefault="00A2631C" w:rsidP="00A2631C">
            <w:pPr>
              <w:ind w:firstLine="0"/>
            </w:pPr>
            <w:r w:rsidRPr="003C2A6A">
              <w:rPr>
                <w:sz w:val="20"/>
                <w:szCs w:val="20"/>
              </w:rPr>
              <w:t>Защита отчета</w:t>
            </w:r>
          </w:p>
        </w:tc>
      </w:tr>
      <w:tr w:rsidR="00A2631C" w:rsidRPr="009B590F" w14:paraId="46F233AB" w14:textId="77777777" w:rsidTr="00AC69BD">
        <w:tc>
          <w:tcPr>
            <w:tcW w:w="2096" w:type="dxa"/>
            <w:vMerge/>
          </w:tcPr>
          <w:p w14:paraId="5B456EB7" w14:textId="77777777" w:rsidR="00A2631C" w:rsidRPr="009B590F" w:rsidRDefault="00A2631C" w:rsidP="00A2631C">
            <w:pPr>
              <w:ind w:firstLine="0"/>
              <w:jc w:val="center"/>
            </w:pPr>
          </w:p>
        </w:tc>
        <w:tc>
          <w:tcPr>
            <w:tcW w:w="456" w:type="dxa"/>
          </w:tcPr>
          <w:p w14:paraId="11B55041" w14:textId="77777777" w:rsidR="00A2631C" w:rsidRPr="009B590F" w:rsidRDefault="00A2631C" w:rsidP="00A2631C">
            <w:pPr>
              <w:ind w:firstLine="0"/>
            </w:pPr>
            <w:r w:rsidRPr="003C2A6A">
              <w:rPr>
                <w:sz w:val="20"/>
                <w:szCs w:val="20"/>
              </w:rPr>
              <w:t>3</w:t>
            </w:r>
          </w:p>
        </w:tc>
        <w:tc>
          <w:tcPr>
            <w:tcW w:w="4262" w:type="dxa"/>
          </w:tcPr>
          <w:p w14:paraId="73D4850F" w14:textId="77777777" w:rsidR="00A2631C" w:rsidRPr="00AC69BD" w:rsidRDefault="00A2631C" w:rsidP="00A2631C">
            <w:pPr>
              <w:ind w:firstLine="0"/>
              <w:rPr>
                <w:iCs/>
              </w:rPr>
            </w:pPr>
            <w:r w:rsidRPr="003C2A6A">
              <w:rPr>
                <w:i/>
                <w:sz w:val="20"/>
                <w:szCs w:val="20"/>
              </w:rPr>
              <w:t>Прохождение промежуточной аттестации</w:t>
            </w:r>
          </w:p>
        </w:tc>
        <w:tc>
          <w:tcPr>
            <w:tcW w:w="1464" w:type="dxa"/>
          </w:tcPr>
          <w:p w14:paraId="3B017A2C" w14:textId="77777777" w:rsidR="00A2631C" w:rsidRPr="009B590F" w:rsidRDefault="00A2631C" w:rsidP="00A2631C">
            <w:pPr>
              <w:ind w:firstLine="0"/>
            </w:pPr>
          </w:p>
        </w:tc>
        <w:tc>
          <w:tcPr>
            <w:tcW w:w="1506" w:type="dxa"/>
          </w:tcPr>
          <w:p w14:paraId="42B8CF36" w14:textId="77777777" w:rsidR="00A2631C" w:rsidRPr="009B590F" w:rsidRDefault="00A2631C" w:rsidP="00A2631C">
            <w:pPr>
              <w:ind w:firstLine="0"/>
            </w:pPr>
            <w:r w:rsidRPr="003C2A6A">
              <w:rPr>
                <w:sz w:val="20"/>
                <w:szCs w:val="20"/>
              </w:rPr>
              <w:t>Зачёт</w:t>
            </w:r>
            <w:r>
              <w:rPr>
                <w:sz w:val="20"/>
                <w:szCs w:val="20"/>
              </w:rPr>
              <w:t xml:space="preserve"> с оценкой</w:t>
            </w:r>
          </w:p>
        </w:tc>
      </w:tr>
    </w:tbl>
    <w:p w14:paraId="54B4F3EC" w14:textId="77777777" w:rsidR="00591D71" w:rsidRPr="009B590F" w:rsidRDefault="00591D71" w:rsidP="00591D71">
      <w:pPr>
        <w:ind w:firstLine="0"/>
        <w:rPr>
          <w:b/>
          <w:u w:val="single"/>
        </w:rPr>
      </w:pPr>
    </w:p>
    <w:p w14:paraId="3CFE858B" w14:textId="77777777" w:rsidR="00C73321" w:rsidRPr="00776B97" w:rsidRDefault="00C73321" w:rsidP="00C73321">
      <w:pPr>
        <w:pStyle w:val="18"/>
        <w:rPr>
          <w:rFonts w:ascii="Times New Roman" w:hAnsi="Times New Roman"/>
          <w:sz w:val="24"/>
          <w:szCs w:val="24"/>
          <w:lang w:eastAsia="ru-RU"/>
        </w:rPr>
      </w:pPr>
      <w:r w:rsidRPr="00776B97">
        <w:rPr>
          <w:rFonts w:ascii="Times New Roman" w:hAnsi="Times New Roman"/>
          <w:sz w:val="24"/>
          <w:szCs w:val="24"/>
          <w:lang w:eastAsia="ru-RU"/>
        </w:rPr>
        <w:t xml:space="preserve">Руководитель практики </w:t>
      </w:r>
    </w:p>
    <w:p w14:paraId="0B55F30D" w14:textId="77777777" w:rsidR="00C73321" w:rsidRPr="001E6964" w:rsidRDefault="00C73321" w:rsidP="00C73321">
      <w:pPr>
        <w:pStyle w:val="18"/>
        <w:rPr>
          <w:rFonts w:ascii="Times New Roman" w:hAnsi="Times New Roman"/>
          <w:lang w:eastAsia="ru-RU"/>
        </w:rPr>
      </w:pPr>
      <w:r w:rsidRPr="00776B97">
        <w:rPr>
          <w:rFonts w:ascii="Times New Roman" w:hAnsi="Times New Roman"/>
          <w:sz w:val="24"/>
          <w:szCs w:val="24"/>
          <w:lang w:eastAsia="ru-RU"/>
        </w:rPr>
        <w:t xml:space="preserve">от РГУ имени </w:t>
      </w:r>
      <w:proofErr w:type="spellStart"/>
      <w:r w:rsidRPr="00776B97">
        <w:rPr>
          <w:rFonts w:ascii="Times New Roman" w:hAnsi="Times New Roman"/>
          <w:sz w:val="24"/>
          <w:szCs w:val="24"/>
          <w:lang w:eastAsia="ru-RU"/>
        </w:rPr>
        <w:t>С.А.Есенина</w:t>
      </w:r>
      <w:proofErr w:type="spellEnd"/>
      <w:r w:rsidRPr="001E6964">
        <w:rPr>
          <w:rFonts w:ascii="Times New Roman" w:hAnsi="Times New Roman"/>
          <w:lang w:eastAsia="ru-RU"/>
        </w:rPr>
        <w:t xml:space="preserve"> </w:t>
      </w:r>
      <w:r>
        <w:rPr>
          <w:rFonts w:ascii="Times New Roman" w:hAnsi="Times New Roman"/>
          <w:lang w:eastAsia="ru-RU"/>
        </w:rPr>
        <w:t>_________________________          _____________________________</w:t>
      </w:r>
    </w:p>
    <w:p w14:paraId="7B59ED1F" w14:textId="77777777" w:rsidR="00C73321" w:rsidRPr="001E6964" w:rsidRDefault="00C73321" w:rsidP="00C73321">
      <w:pPr>
        <w:pStyle w:val="18"/>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43EAAF54" w14:textId="77777777" w:rsidR="00C73321" w:rsidRPr="001E6964" w:rsidRDefault="00C73321" w:rsidP="00C73321">
      <w:pPr>
        <w:pStyle w:val="18"/>
        <w:rPr>
          <w:rFonts w:ascii="Times New Roman" w:hAnsi="Times New Roman"/>
          <w:sz w:val="28"/>
          <w:szCs w:val="28"/>
          <w:lang w:eastAsia="ru-RU"/>
        </w:rPr>
      </w:pPr>
      <w:r w:rsidRPr="001E6964">
        <w:rPr>
          <w:rFonts w:ascii="Times New Roman" w:hAnsi="Times New Roman"/>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______________________</w:t>
      </w:r>
    </w:p>
    <w:p w14:paraId="1D55071A" w14:textId="77777777" w:rsidR="00C73321" w:rsidRPr="002730C6" w:rsidRDefault="00C73321" w:rsidP="00C73321">
      <w:pPr>
        <w:pStyle w:val="18"/>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61FE4543" w14:textId="77777777" w:rsidR="00C73321" w:rsidRDefault="00C73321" w:rsidP="00C73321">
      <w:r>
        <w:rPr>
          <w:color w:val="000000"/>
        </w:rPr>
        <w:t>«___</w:t>
      </w:r>
      <w:proofErr w:type="gramStart"/>
      <w:r>
        <w:rPr>
          <w:color w:val="000000"/>
        </w:rPr>
        <w:t>_»_</w:t>
      </w:r>
      <w:proofErr w:type="gramEnd"/>
      <w:r>
        <w:rPr>
          <w:color w:val="000000"/>
        </w:rPr>
        <w:t>__________ 20___г.</w:t>
      </w:r>
    </w:p>
    <w:p w14:paraId="72B40CDA" w14:textId="77777777" w:rsidR="00A2631C" w:rsidRPr="007878BE" w:rsidRDefault="00C73321" w:rsidP="00A2631C">
      <w:pPr>
        <w:pStyle w:val="Standard"/>
        <w:jc w:val="right"/>
        <w:rPr>
          <w:b/>
          <w:i/>
        </w:rPr>
      </w:pPr>
      <w:r>
        <w:rPr>
          <w:b/>
          <w:i/>
        </w:rPr>
        <w:br w:type="page"/>
      </w:r>
      <w:r w:rsidR="00A2631C" w:rsidRPr="007878BE">
        <w:rPr>
          <w:b/>
          <w:i/>
        </w:rPr>
        <w:lastRenderedPageBreak/>
        <w:t xml:space="preserve">Приложение </w:t>
      </w:r>
      <w:r w:rsidR="00A2631C">
        <w:rPr>
          <w:b/>
          <w:i/>
        </w:rPr>
        <w:t>1.2</w:t>
      </w:r>
    </w:p>
    <w:p w14:paraId="005E0E85" w14:textId="77777777" w:rsidR="00A2631C" w:rsidRPr="002730C6" w:rsidRDefault="00A2631C" w:rsidP="008D1F66">
      <w:pPr>
        <w:jc w:val="center"/>
        <w:rPr>
          <w:sz w:val="22"/>
        </w:rPr>
      </w:pPr>
      <w:r w:rsidRPr="002730C6">
        <w:rPr>
          <w:sz w:val="22"/>
        </w:rPr>
        <w:t xml:space="preserve">МИНИСТЕРСТВО </w:t>
      </w:r>
      <w:r>
        <w:rPr>
          <w:sz w:val="22"/>
        </w:rPr>
        <w:t>НАУКИ И ВЫСШЕГО ОБРАЗОВАНИЯ</w:t>
      </w:r>
      <w:r w:rsidRPr="008534B2">
        <w:rPr>
          <w:sz w:val="22"/>
        </w:rPr>
        <w:t xml:space="preserve"> </w:t>
      </w:r>
      <w:r w:rsidRPr="002730C6">
        <w:rPr>
          <w:sz w:val="22"/>
        </w:rPr>
        <w:t>РОССИЙСКОЙ ФЕДЕРАЦИИ</w:t>
      </w:r>
    </w:p>
    <w:p w14:paraId="335FB997" w14:textId="77777777" w:rsidR="00A2631C" w:rsidRPr="002730C6" w:rsidRDefault="00A2631C" w:rsidP="008D1F66">
      <w:pPr>
        <w:jc w:val="center"/>
        <w:rPr>
          <w:sz w:val="22"/>
        </w:rPr>
      </w:pPr>
      <w:r w:rsidRPr="002730C6">
        <w:rPr>
          <w:sz w:val="22"/>
        </w:rPr>
        <w:t>ФЕДЕРАЛЬНОЕ ГОСУДАРСТВЕННОЕ БЮДЖЕТНОЕ ОБРАЗОВАТЕЛЬНОЕ</w:t>
      </w:r>
    </w:p>
    <w:p w14:paraId="7A5FB550" w14:textId="77777777" w:rsidR="00A2631C" w:rsidRPr="002730C6" w:rsidRDefault="00A2631C" w:rsidP="008D1F66">
      <w:pPr>
        <w:jc w:val="center"/>
        <w:rPr>
          <w:sz w:val="22"/>
        </w:rPr>
      </w:pPr>
      <w:r w:rsidRPr="002730C6">
        <w:rPr>
          <w:sz w:val="22"/>
        </w:rPr>
        <w:t>УЧРЕЖДЕНИЕ ВЫСШЕГО ОБРАЗОВАНИЯ</w:t>
      </w:r>
    </w:p>
    <w:p w14:paraId="44BBB606" w14:textId="77777777" w:rsidR="00A2631C" w:rsidRPr="002730C6" w:rsidRDefault="00A2631C" w:rsidP="008D1F66">
      <w:pPr>
        <w:jc w:val="center"/>
        <w:rPr>
          <w:sz w:val="22"/>
        </w:rPr>
      </w:pPr>
      <w:r w:rsidRPr="002730C6">
        <w:rPr>
          <w:sz w:val="22"/>
        </w:rPr>
        <w:t>«РЯЗАНСКИЙ ГОСУДАРСТВЕННЫЙ УНИВЕРСИТЕТ ИМЕНИ С.А. ЕСЕНИНА»</w:t>
      </w:r>
    </w:p>
    <w:p w14:paraId="7042D6AC" w14:textId="77777777" w:rsidR="00A2631C" w:rsidRDefault="00A2631C" w:rsidP="008D1F66">
      <w:pPr>
        <w:rPr>
          <w:b/>
          <w:u w:val="single"/>
        </w:rPr>
      </w:pPr>
    </w:p>
    <w:p w14:paraId="4F328429" w14:textId="77777777" w:rsidR="00A2631C" w:rsidRDefault="00A2631C" w:rsidP="008D1F66">
      <w:r>
        <w:t>Институт физико-математических и компьютерных наук</w:t>
      </w:r>
      <w:r w:rsidRPr="008A5DDA">
        <w:t xml:space="preserve"> </w:t>
      </w:r>
    </w:p>
    <w:p w14:paraId="60050683" w14:textId="77777777" w:rsidR="00A2631C" w:rsidRPr="008A5DDA" w:rsidRDefault="00A2631C" w:rsidP="008D1F66">
      <w:r w:rsidRPr="008A5DDA">
        <w:t xml:space="preserve">Кафедра </w:t>
      </w:r>
      <w:r>
        <w:t xml:space="preserve">математики </w:t>
      </w:r>
    </w:p>
    <w:p w14:paraId="3BD7C5D4" w14:textId="77777777" w:rsidR="00A2631C" w:rsidRDefault="00A2631C" w:rsidP="008D1F66">
      <w:r>
        <w:t>Специ</w:t>
      </w:r>
      <w:r w:rsidRPr="008A5DDA">
        <w:t>альн</w:t>
      </w:r>
      <w:r>
        <w:t>ость: 01.05.01 Фундаментальные математика и механика</w:t>
      </w:r>
    </w:p>
    <w:p w14:paraId="5FCD219E" w14:textId="77777777" w:rsidR="00A2631C" w:rsidRPr="008A5DDA" w:rsidRDefault="00A2631C" w:rsidP="008D1F66">
      <w:r>
        <w:t>Специализация Математическое моделирование и искусственный интеллект</w:t>
      </w:r>
    </w:p>
    <w:p w14:paraId="5B8F8ECD" w14:textId="77777777" w:rsidR="00A2631C" w:rsidRDefault="00A2631C" w:rsidP="008D1F66">
      <w:pPr>
        <w:jc w:val="center"/>
      </w:pPr>
    </w:p>
    <w:p w14:paraId="2D663799" w14:textId="77777777" w:rsidR="00A2631C" w:rsidRDefault="00A2631C" w:rsidP="008D1F66">
      <w:pPr>
        <w:jc w:val="center"/>
        <w:rPr>
          <w:b/>
          <w:sz w:val="28"/>
        </w:rPr>
      </w:pPr>
      <w:r>
        <w:rPr>
          <w:b/>
          <w:sz w:val="28"/>
          <w:szCs w:val="28"/>
        </w:rPr>
        <w:t xml:space="preserve">ИНДИВИДУАЛЬНОЕ </w:t>
      </w:r>
      <w:r w:rsidRPr="00F22764">
        <w:rPr>
          <w:b/>
          <w:sz w:val="28"/>
          <w:szCs w:val="28"/>
        </w:rPr>
        <w:t>ЗАДАНИЕ</w:t>
      </w:r>
      <w:r>
        <w:rPr>
          <w:b/>
          <w:sz w:val="28"/>
          <w:szCs w:val="28"/>
        </w:rPr>
        <w:br/>
      </w:r>
      <w:r>
        <w:rPr>
          <w:b/>
          <w:sz w:val="28"/>
        </w:rPr>
        <w:t xml:space="preserve">на </w:t>
      </w:r>
      <w:r>
        <w:rPr>
          <w:b/>
          <w:caps/>
          <w:sz w:val="28"/>
        </w:rPr>
        <w:t>ПРОИЗВОДСТВЕННУЮ</w:t>
      </w:r>
      <w:r w:rsidRPr="000478D0">
        <w:rPr>
          <w:b/>
          <w:caps/>
          <w:sz w:val="28"/>
        </w:rPr>
        <w:t xml:space="preserve"> практику</w:t>
      </w:r>
    </w:p>
    <w:p w14:paraId="456FBC5A" w14:textId="77777777" w:rsidR="00A2631C" w:rsidRPr="00CD4942" w:rsidRDefault="00A2631C" w:rsidP="008D1F66">
      <w:pPr>
        <w:jc w:val="center"/>
        <w:rPr>
          <w:b/>
          <w:sz w:val="28"/>
        </w:rPr>
      </w:pPr>
      <w:r>
        <w:rPr>
          <w:b/>
          <w:sz w:val="28"/>
          <w:szCs w:val="28"/>
        </w:rPr>
        <w:t>Проектно-технологическая</w:t>
      </w:r>
    </w:p>
    <w:p w14:paraId="6A99A561" w14:textId="77777777" w:rsidR="00A2631C" w:rsidRDefault="00A2631C" w:rsidP="008D1F66">
      <w:r>
        <w:t>обучающегося _____________________________________________________</w:t>
      </w:r>
    </w:p>
    <w:p w14:paraId="236A6E87" w14:textId="77777777" w:rsidR="00A2631C" w:rsidRPr="004925FD" w:rsidRDefault="00A2631C" w:rsidP="008D1F66">
      <w:pPr>
        <w:jc w:val="center"/>
        <w:rPr>
          <w:sz w:val="16"/>
          <w:szCs w:val="16"/>
        </w:rPr>
      </w:pPr>
      <w:r w:rsidRPr="002672D9">
        <w:rPr>
          <w:sz w:val="16"/>
          <w:szCs w:val="16"/>
        </w:rPr>
        <w:t>(фамилия, имя, отчество)</w:t>
      </w:r>
    </w:p>
    <w:p w14:paraId="451F0749" w14:textId="77777777" w:rsidR="00A2631C" w:rsidRPr="007878BE" w:rsidRDefault="00A2631C" w:rsidP="008D1F66">
      <w:r>
        <w:t xml:space="preserve">Курс_3, семестр 6_, </w:t>
      </w:r>
      <w:r w:rsidRPr="007878BE">
        <w:t>группа</w:t>
      </w:r>
      <w:r>
        <w:t xml:space="preserve">___________ </w:t>
      </w:r>
      <w:r w:rsidRPr="007878BE">
        <w:t>очной формы обуче</w:t>
      </w:r>
      <w:r>
        <w:t>ния</w:t>
      </w:r>
    </w:p>
    <w:p w14:paraId="526757FB" w14:textId="77777777" w:rsidR="00A2631C" w:rsidRDefault="00A2631C" w:rsidP="008D1F66"/>
    <w:p w14:paraId="61A71791" w14:textId="77777777" w:rsidR="00A2631C" w:rsidRDefault="00A2631C" w:rsidP="008D1F66">
      <w:r>
        <w:t xml:space="preserve">1. Срок практики с «___» ___________ 20____ г. </w:t>
      </w:r>
      <w:r w:rsidRPr="008A5DDA">
        <w:t xml:space="preserve"> по </w:t>
      </w:r>
      <w:r>
        <w:t>«____» __________ 20___г.</w:t>
      </w:r>
    </w:p>
    <w:p xmlns:w="http://schemas.openxmlformats.org/wordprocessingml/2006/main" xmlns:w14="http://schemas.microsoft.com/office/word/2010/wordml" w14:paraId="623FF848" w14:textId="77777777" w:rsidR="00A2631C" w:rsidRPr="008A5DDA" w:rsidRDefault="00A2631C" w:rsidP="008D1F66">
      <w:pPr>
        <w:ind w:left="0" w:right="0" w:firstLine="0"/>
        <w:jc w:val="left"/>
      </w:pPr>
      <w:r>
        <w:t xml:space="preserve">Срок сдачи студентом отчета «___» ___________ 20____ г.</w:t>
      </w:r>
    </w:p>
    <w:p w14:paraId="4B24BD7E" w14:textId="77777777" w:rsidR="00A2631C" w:rsidRDefault="00A2631C" w:rsidP="008D1F66">
      <w:r>
        <w:t>2</w:t>
      </w:r>
      <w:r w:rsidRPr="008A5DDA">
        <w:t>. Место прохождения практики</w:t>
      </w:r>
      <w:r>
        <w:t xml:space="preserve"> </w:t>
      </w:r>
      <w:r w:rsidR="006B4FE6" w:rsidRPr="006B4FE6">
        <w:rPr>
          <w:i/>
          <w:iCs/>
          <w:u w:val="single"/>
        </w:rPr>
        <w:t>наименование подразделения организации, наименование организации, адрес организации</w:t>
      </w:r>
    </w:p>
    <w:p w14:paraId="5B8674B8" w14:textId="77777777" w:rsidR="00A2631C" w:rsidRDefault="00A2631C" w:rsidP="008D1F66"/>
    <w:p w14:paraId="5038B0E7" w14:textId="77777777" w:rsidR="00A2631C" w:rsidRPr="009B590F" w:rsidRDefault="00A2631C" w:rsidP="008D1F66">
      <w:pPr>
        <w:rPr>
          <w:b/>
        </w:rPr>
      </w:pPr>
      <w:r w:rsidRPr="009B590F">
        <w:t xml:space="preserve">3. </w:t>
      </w:r>
      <w:r w:rsidRPr="009B590F">
        <w:rPr>
          <w:b/>
        </w:rPr>
        <w:t>Календарный план прохождения практики</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6"/>
        <w:gridCol w:w="452"/>
        <w:gridCol w:w="4176"/>
        <w:gridCol w:w="1464"/>
        <w:gridCol w:w="1506"/>
      </w:tblGrid>
      <w:tr w:rsidR="00A2631C" w:rsidRPr="009B590F" w14:paraId="0DB0CCCA" w14:textId="77777777" w:rsidTr="001235C1">
        <w:tc>
          <w:tcPr>
            <w:tcW w:w="2096" w:type="dxa"/>
          </w:tcPr>
          <w:p w14:paraId="29E763A3" w14:textId="77777777" w:rsidR="00A2631C" w:rsidRPr="009B590F" w:rsidRDefault="00A2631C" w:rsidP="008D1F66">
            <w:pPr>
              <w:jc w:val="center"/>
              <w:rPr>
                <w:b/>
                <w:sz w:val="22"/>
                <w:szCs w:val="22"/>
              </w:rPr>
            </w:pPr>
            <w:r w:rsidRPr="009B590F">
              <w:rPr>
                <w:b/>
                <w:sz w:val="22"/>
                <w:szCs w:val="22"/>
              </w:rPr>
              <w:t>Этапы практики</w:t>
            </w:r>
          </w:p>
        </w:tc>
        <w:tc>
          <w:tcPr>
            <w:tcW w:w="4628" w:type="dxa"/>
            <w:gridSpan w:val="2"/>
          </w:tcPr>
          <w:p w14:paraId="2CE63643" w14:textId="77777777" w:rsidR="00A2631C" w:rsidRPr="009B590F" w:rsidRDefault="00A2631C" w:rsidP="008D1F66">
            <w:pPr>
              <w:jc w:val="center"/>
              <w:rPr>
                <w:b/>
                <w:sz w:val="22"/>
                <w:szCs w:val="22"/>
              </w:rPr>
            </w:pPr>
            <w:r w:rsidRPr="009B590F">
              <w:rPr>
                <w:b/>
                <w:sz w:val="22"/>
                <w:szCs w:val="22"/>
              </w:rPr>
              <w:t xml:space="preserve">Содержание выполняемых работ и заданий </w:t>
            </w:r>
          </w:p>
        </w:tc>
        <w:tc>
          <w:tcPr>
            <w:tcW w:w="1464" w:type="dxa"/>
          </w:tcPr>
          <w:p w14:paraId="16BC7E36" w14:textId="77777777" w:rsidR="00A2631C" w:rsidRPr="009B590F" w:rsidRDefault="00A2631C" w:rsidP="008D1F66">
            <w:pPr>
              <w:jc w:val="center"/>
              <w:rPr>
                <w:b/>
                <w:sz w:val="22"/>
                <w:szCs w:val="22"/>
              </w:rPr>
            </w:pPr>
            <w:r w:rsidRPr="009B590F">
              <w:rPr>
                <w:b/>
                <w:sz w:val="22"/>
                <w:szCs w:val="22"/>
              </w:rPr>
              <w:t>Сроки выполнения</w:t>
            </w:r>
          </w:p>
        </w:tc>
        <w:tc>
          <w:tcPr>
            <w:tcW w:w="1506" w:type="dxa"/>
          </w:tcPr>
          <w:p w14:paraId="5842973C" w14:textId="77777777" w:rsidR="00A2631C" w:rsidRPr="009B590F" w:rsidRDefault="00A2631C" w:rsidP="008D1F66">
            <w:pPr>
              <w:jc w:val="center"/>
              <w:rPr>
                <w:b/>
                <w:sz w:val="22"/>
                <w:szCs w:val="22"/>
              </w:rPr>
            </w:pPr>
            <w:r w:rsidRPr="009B590F">
              <w:rPr>
                <w:b/>
                <w:sz w:val="22"/>
                <w:szCs w:val="22"/>
              </w:rPr>
              <w:t>Форма отчетности</w:t>
            </w:r>
          </w:p>
        </w:tc>
      </w:tr>
      <w:tr w:rsidR="00A2631C" w:rsidRPr="009B590F" w14:paraId="1131E012" w14:textId="77777777" w:rsidTr="001235C1">
        <w:tc>
          <w:tcPr>
            <w:tcW w:w="2096" w:type="dxa"/>
            <w:vMerge w:val="restart"/>
            <w:vAlign w:val="center"/>
          </w:tcPr>
          <w:p w14:paraId="52AD1BC0" w14:textId="77777777" w:rsidR="00A2631C" w:rsidRPr="009B590F" w:rsidRDefault="00A2631C" w:rsidP="008D1F66">
            <w:pPr>
              <w:jc w:val="center"/>
            </w:pPr>
            <w:r w:rsidRPr="00F11174">
              <w:t>Организационный</w:t>
            </w:r>
          </w:p>
        </w:tc>
        <w:tc>
          <w:tcPr>
            <w:tcW w:w="452" w:type="dxa"/>
          </w:tcPr>
          <w:p w14:paraId="560E81B2" w14:textId="77777777" w:rsidR="00A2631C" w:rsidRPr="009B590F" w:rsidRDefault="00A2631C" w:rsidP="008D1F66">
            <w:r w:rsidRPr="009B590F">
              <w:t>1</w:t>
            </w:r>
          </w:p>
        </w:tc>
        <w:tc>
          <w:tcPr>
            <w:tcW w:w="4176" w:type="dxa"/>
          </w:tcPr>
          <w:p w14:paraId="0592678E" w14:textId="77777777" w:rsidR="00A2631C" w:rsidRPr="00AC69BD" w:rsidRDefault="00A2631C" w:rsidP="008D1F66">
            <w:pPr>
              <w:rPr>
                <w:iCs/>
              </w:rPr>
            </w:pPr>
            <w:r w:rsidRPr="00AC69BD">
              <w:rPr>
                <w:iCs/>
                <w:sz w:val="20"/>
                <w:szCs w:val="20"/>
              </w:rPr>
              <w:t>Прохождение инструктажа по охране труда и технике безопасности</w:t>
            </w:r>
          </w:p>
        </w:tc>
        <w:tc>
          <w:tcPr>
            <w:tcW w:w="1464" w:type="dxa"/>
          </w:tcPr>
          <w:p w14:paraId="5C9B568D" w14:textId="77777777" w:rsidR="00A2631C" w:rsidRPr="009B590F" w:rsidRDefault="00A2631C" w:rsidP="008D1F66"/>
        </w:tc>
        <w:tc>
          <w:tcPr>
            <w:tcW w:w="1506" w:type="dxa"/>
          </w:tcPr>
          <w:p w14:paraId="4E544041" w14:textId="77777777" w:rsidR="00A2631C" w:rsidRPr="009B590F" w:rsidRDefault="00A2631C" w:rsidP="008D1F66">
            <w:r w:rsidRPr="003C2A6A">
              <w:rPr>
                <w:sz w:val="20"/>
                <w:szCs w:val="20"/>
              </w:rPr>
              <w:t>Ведомость по охране труда</w:t>
            </w:r>
          </w:p>
        </w:tc>
      </w:tr>
      <w:tr w:rsidR="00A2631C" w:rsidRPr="009B590F" w14:paraId="0255A457" w14:textId="77777777" w:rsidTr="001235C1">
        <w:trPr>
          <w:trHeight w:val="268"/>
        </w:trPr>
        <w:tc>
          <w:tcPr>
            <w:tcW w:w="2096" w:type="dxa"/>
            <w:vMerge/>
          </w:tcPr>
          <w:p w14:paraId="416DDFF1" w14:textId="77777777" w:rsidR="00A2631C" w:rsidRPr="009B590F" w:rsidRDefault="00A2631C" w:rsidP="008D1F66">
            <w:pPr>
              <w:jc w:val="center"/>
            </w:pPr>
          </w:p>
        </w:tc>
        <w:tc>
          <w:tcPr>
            <w:tcW w:w="452" w:type="dxa"/>
          </w:tcPr>
          <w:p w14:paraId="2F34EC61" w14:textId="77777777" w:rsidR="00A2631C" w:rsidRPr="009B590F" w:rsidRDefault="00A2631C" w:rsidP="008D1F66">
            <w:r w:rsidRPr="009B590F">
              <w:t>2</w:t>
            </w:r>
          </w:p>
        </w:tc>
        <w:tc>
          <w:tcPr>
            <w:tcW w:w="4176" w:type="dxa"/>
            <w:vAlign w:val="center"/>
          </w:tcPr>
          <w:p w14:paraId="1C5D1830" w14:textId="77777777" w:rsidR="00A2631C" w:rsidRPr="00AC69BD" w:rsidRDefault="00A2631C" w:rsidP="008D1F66">
            <w:pPr>
              <w:rPr>
                <w:iCs/>
              </w:rPr>
            </w:pPr>
            <w:r w:rsidRPr="00AC69BD">
              <w:rPr>
                <w:iCs/>
                <w:sz w:val="20"/>
                <w:szCs w:val="20"/>
              </w:rPr>
              <w:t>Участие в установочной конференции</w:t>
            </w:r>
          </w:p>
        </w:tc>
        <w:tc>
          <w:tcPr>
            <w:tcW w:w="1464" w:type="dxa"/>
          </w:tcPr>
          <w:p w14:paraId="3A759FD6" w14:textId="77777777" w:rsidR="00A2631C" w:rsidRPr="009B590F" w:rsidRDefault="00A2631C" w:rsidP="008D1F66"/>
        </w:tc>
        <w:tc>
          <w:tcPr>
            <w:tcW w:w="1506" w:type="dxa"/>
          </w:tcPr>
          <w:p w14:paraId="4D81A9A3" w14:textId="77777777" w:rsidR="00A2631C" w:rsidRPr="009B590F" w:rsidRDefault="00A2631C" w:rsidP="008D1F66">
            <w:r>
              <w:rPr>
                <w:sz w:val="20"/>
                <w:szCs w:val="20"/>
              </w:rPr>
              <w:t>Собеседование</w:t>
            </w:r>
          </w:p>
        </w:tc>
      </w:tr>
      <w:tr w:rsidR="00A2631C" w:rsidRPr="009B590F" w14:paraId="7C6FF3D2" w14:textId="77777777" w:rsidTr="001235C1">
        <w:tc>
          <w:tcPr>
            <w:tcW w:w="2096" w:type="dxa"/>
            <w:vMerge w:val="restart"/>
            <w:vAlign w:val="center"/>
          </w:tcPr>
          <w:p w14:paraId="2A8E5414" w14:textId="77777777" w:rsidR="00A2631C" w:rsidRPr="009B590F" w:rsidRDefault="00A2631C" w:rsidP="008D1F66">
            <w:pPr>
              <w:jc w:val="center"/>
            </w:pPr>
            <w:r w:rsidRPr="00F11174">
              <w:t>Основной</w:t>
            </w:r>
          </w:p>
        </w:tc>
        <w:tc>
          <w:tcPr>
            <w:tcW w:w="452" w:type="dxa"/>
          </w:tcPr>
          <w:p w14:paraId="313C5F22" w14:textId="77777777" w:rsidR="00A2631C" w:rsidRPr="00AC69BD" w:rsidRDefault="00A2631C" w:rsidP="008D1F66">
            <w:r w:rsidRPr="00AC69BD">
              <w:rPr>
                <w:sz w:val="20"/>
                <w:szCs w:val="20"/>
              </w:rPr>
              <w:t>1</w:t>
            </w:r>
          </w:p>
        </w:tc>
        <w:tc>
          <w:tcPr>
            <w:tcW w:w="4176" w:type="dxa"/>
          </w:tcPr>
          <w:p w14:paraId="741A59FD" w14:textId="77777777" w:rsidR="00A2631C" w:rsidRPr="00AC69BD" w:rsidRDefault="00A2631C" w:rsidP="008D1F66">
            <w:r w:rsidRPr="00AC69BD">
              <w:rPr>
                <w:sz w:val="20"/>
                <w:szCs w:val="20"/>
              </w:rPr>
              <w:t>Консультаци</w:t>
            </w:r>
            <w:r w:rsidR="006B4FE6">
              <w:rPr>
                <w:sz w:val="20"/>
                <w:szCs w:val="20"/>
              </w:rPr>
              <w:t>и</w:t>
            </w:r>
            <w:r w:rsidRPr="00AC69BD">
              <w:rPr>
                <w:sz w:val="20"/>
                <w:szCs w:val="20"/>
              </w:rPr>
              <w:t xml:space="preserve"> руководител</w:t>
            </w:r>
            <w:r w:rsidR="006B4FE6">
              <w:rPr>
                <w:sz w:val="20"/>
                <w:szCs w:val="20"/>
              </w:rPr>
              <w:t>я</w:t>
            </w:r>
            <w:r w:rsidRPr="00AC69BD">
              <w:rPr>
                <w:sz w:val="20"/>
                <w:szCs w:val="20"/>
              </w:rPr>
              <w:t xml:space="preserve"> практики от университета</w:t>
            </w:r>
          </w:p>
        </w:tc>
        <w:tc>
          <w:tcPr>
            <w:tcW w:w="1464" w:type="dxa"/>
          </w:tcPr>
          <w:p w14:paraId="31FB396B" w14:textId="77777777" w:rsidR="00A2631C" w:rsidRPr="009B590F" w:rsidRDefault="00A2631C" w:rsidP="008D1F66"/>
        </w:tc>
        <w:tc>
          <w:tcPr>
            <w:tcW w:w="1506" w:type="dxa"/>
          </w:tcPr>
          <w:p w14:paraId="0DD6971D" w14:textId="77777777" w:rsidR="00A2631C" w:rsidRPr="009B590F" w:rsidRDefault="00A2631C" w:rsidP="008D1F66">
            <w:r w:rsidRPr="003C2A6A">
              <w:rPr>
                <w:sz w:val="20"/>
                <w:szCs w:val="20"/>
              </w:rPr>
              <w:t>Собеседование</w:t>
            </w:r>
          </w:p>
        </w:tc>
      </w:tr>
      <w:tr w:rsidR="00A2631C" w:rsidRPr="009B590F" w14:paraId="67CB8985" w14:textId="77777777" w:rsidTr="001235C1">
        <w:tc>
          <w:tcPr>
            <w:tcW w:w="2096" w:type="dxa"/>
            <w:vMerge/>
          </w:tcPr>
          <w:p w14:paraId="6DE9B9A5" w14:textId="77777777" w:rsidR="00A2631C" w:rsidRPr="009B590F" w:rsidRDefault="00A2631C" w:rsidP="008D1F66">
            <w:pPr>
              <w:jc w:val="center"/>
            </w:pPr>
          </w:p>
        </w:tc>
        <w:tc>
          <w:tcPr>
            <w:tcW w:w="452" w:type="dxa"/>
          </w:tcPr>
          <w:p w14:paraId="3A83E09C" w14:textId="77777777" w:rsidR="00A2631C" w:rsidRPr="00AC69BD" w:rsidRDefault="00A2631C" w:rsidP="008D1F66">
            <w:r w:rsidRPr="00AC69BD">
              <w:rPr>
                <w:sz w:val="20"/>
                <w:szCs w:val="20"/>
              </w:rPr>
              <w:t>2</w:t>
            </w:r>
          </w:p>
        </w:tc>
        <w:tc>
          <w:tcPr>
            <w:tcW w:w="4176" w:type="dxa"/>
          </w:tcPr>
          <w:p w14:paraId="704C8946" w14:textId="77777777" w:rsidR="00BA6681" w:rsidRPr="00AC69BD" w:rsidRDefault="00A2631C" w:rsidP="008D1F66">
            <w:r w:rsidRPr="00AC69BD">
              <w:rPr>
                <w:sz w:val="20"/>
                <w:szCs w:val="20"/>
              </w:rPr>
              <w:t xml:space="preserve">Проектирование и реализация прототипа по задаче </w:t>
            </w:r>
            <w:r>
              <w:rPr>
                <w:sz w:val="20"/>
                <w:szCs w:val="20"/>
              </w:rPr>
              <w:t>профиль</w:t>
            </w:r>
            <w:r w:rsidRPr="00AC69BD">
              <w:rPr>
                <w:sz w:val="20"/>
                <w:szCs w:val="20"/>
              </w:rPr>
              <w:t>ной организации; подготовка данных и документации</w:t>
            </w:r>
          </w:p>
        </w:tc>
        <w:tc>
          <w:tcPr>
            <w:tcW w:w="1464" w:type="dxa"/>
          </w:tcPr>
          <w:p w14:paraId="433B4302" w14:textId="77777777" w:rsidR="00A2631C" w:rsidRPr="009B590F" w:rsidRDefault="00A2631C" w:rsidP="008D1F66"/>
        </w:tc>
        <w:tc>
          <w:tcPr>
            <w:tcW w:w="1506" w:type="dxa"/>
          </w:tcPr>
          <w:p w14:paraId="538671E0" w14:textId="77777777" w:rsidR="00A2631C" w:rsidRPr="009B590F" w:rsidRDefault="00A2631C" w:rsidP="008D1F66">
            <w:r>
              <w:rPr>
                <w:sz w:val="20"/>
                <w:szCs w:val="20"/>
              </w:rPr>
              <w:t>Отчет</w:t>
            </w:r>
          </w:p>
        </w:tc>
      </w:tr>
      <w:tr w:rsidR="001235C1" w:rsidRPr="009B590F" w14:paraId="78B09909" w14:textId="77777777" w:rsidTr="001235C1">
        <w:tc>
          <w:tcPr>
            <w:tcW w:w="2096" w:type="dxa"/>
            <w:vMerge/>
          </w:tcPr>
          <w:p w14:paraId="0667A9C8" w14:textId="77777777" w:rsidR="001235C1" w:rsidRPr="009B590F" w:rsidRDefault="001235C1" w:rsidP="008D1F66">
            <w:pPr>
              <w:jc w:val="center"/>
            </w:pPr>
          </w:p>
        </w:tc>
        <w:tc>
          <w:tcPr>
            <w:tcW w:w="452" w:type="dxa"/>
          </w:tcPr>
          <w:p w14:paraId="51E917CD" w14:textId="77777777" w:rsidR="001235C1" w:rsidRPr="00AC69BD" w:rsidRDefault="001235C1" w:rsidP="008D1F66">
            <w:pPr>
              <w:rPr>
                <w:sz w:val="20"/>
                <w:szCs w:val="20"/>
              </w:rPr>
            </w:pPr>
            <w:r>
              <w:rPr>
                <w:sz w:val="20"/>
                <w:szCs w:val="20"/>
              </w:rPr>
              <w:t>3</w:t>
            </w:r>
          </w:p>
        </w:tc>
        <w:tc>
          <w:tcPr>
            <w:tcW w:w="4176" w:type="dxa"/>
          </w:tcPr>
          <w:p w14:paraId="7642EB83" w14:textId="77777777" w:rsidR="001235C1" w:rsidRPr="001235C1" w:rsidRDefault="001235C1" w:rsidP="008D1F66">
            <w:pPr>
              <w:rPr>
                <w:bCs/>
                <w:sz w:val="20"/>
                <w:szCs w:val="20"/>
              </w:rPr>
            </w:pPr>
            <w:r w:rsidRPr="001235C1">
              <w:rPr>
                <w:bCs/>
                <w:sz w:val="20"/>
                <w:szCs w:val="20"/>
              </w:rPr>
              <w:t>Разработка математического и простого нейронного модуля; изменение алгоритма обучения и архитектуры</w:t>
            </w:r>
          </w:p>
        </w:tc>
        <w:tc>
          <w:tcPr>
            <w:tcW w:w="1464" w:type="dxa"/>
          </w:tcPr>
          <w:p w14:paraId="0051EAD8" w14:textId="77777777" w:rsidR="001235C1" w:rsidRPr="009B590F" w:rsidRDefault="001235C1" w:rsidP="008D1F66"/>
        </w:tc>
        <w:tc>
          <w:tcPr>
            <w:tcW w:w="1506" w:type="dxa"/>
          </w:tcPr>
          <w:p w14:paraId="61AB0375" w14:textId="77777777" w:rsidR="001235C1" w:rsidRDefault="001235C1" w:rsidP="008D1F66">
            <w:pPr>
              <w:rPr>
                <w:sz w:val="20"/>
                <w:szCs w:val="20"/>
              </w:rPr>
            </w:pPr>
            <w:r>
              <w:t>Код и сравнение вариантов</w:t>
            </w:r>
          </w:p>
        </w:tc>
      </w:tr>
      <w:tr w:rsidR="00A2631C" w:rsidRPr="009B590F" w14:paraId="34FAE895" w14:textId="77777777" w:rsidTr="001235C1">
        <w:tc>
          <w:tcPr>
            <w:tcW w:w="2096" w:type="dxa"/>
            <w:vMerge/>
          </w:tcPr>
          <w:p w14:paraId="29EBEE53" w14:textId="77777777" w:rsidR="00A2631C" w:rsidRPr="009B590F" w:rsidRDefault="00A2631C" w:rsidP="008D1F66">
            <w:pPr>
              <w:jc w:val="center"/>
            </w:pPr>
          </w:p>
        </w:tc>
        <w:tc>
          <w:tcPr>
            <w:tcW w:w="452" w:type="dxa"/>
          </w:tcPr>
          <w:p w14:paraId="5B22A9F6" w14:textId="77777777" w:rsidR="00A2631C" w:rsidRPr="00AC69BD" w:rsidRDefault="001235C1" w:rsidP="008D1F66">
            <w:r>
              <w:rPr>
                <w:sz w:val="20"/>
                <w:szCs w:val="20"/>
              </w:rPr>
              <w:t>4</w:t>
            </w:r>
          </w:p>
        </w:tc>
        <w:tc>
          <w:tcPr>
            <w:tcW w:w="4176" w:type="dxa"/>
          </w:tcPr>
          <w:p w14:paraId="5BDF2AF7" w14:textId="77777777" w:rsidR="00A2631C" w:rsidRPr="00AC69BD" w:rsidRDefault="00A2631C" w:rsidP="008D1F66">
            <w:r w:rsidRPr="00AC69BD">
              <w:rPr>
                <w:sz w:val="20"/>
                <w:szCs w:val="20"/>
              </w:rPr>
              <w:t>Подготовка технического описания и инструкции запуска прототипа</w:t>
            </w:r>
          </w:p>
        </w:tc>
        <w:tc>
          <w:tcPr>
            <w:tcW w:w="1464" w:type="dxa"/>
          </w:tcPr>
          <w:p w14:paraId="1B803573" w14:textId="77777777" w:rsidR="00A2631C" w:rsidRPr="009B590F" w:rsidRDefault="00A2631C" w:rsidP="008D1F66"/>
        </w:tc>
        <w:tc>
          <w:tcPr>
            <w:tcW w:w="1506" w:type="dxa"/>
          </w:tcPr>
          <w:p w14:paraId="208F4FF3" w14:textId="77777777" w:rsidR="00A2631C" w:rsidRPr="009B590F" w:rsidRDefault="00A2631C" w:rsidP="008D1F66">
            <w:r w:rsidRPr="003C2A6A">
              <w:rPr>
                <w:sz w:val="20"/>
                <w:szCs w:val="20"/>
              </w:rPr>
              <w:t>Техническое описание</w:t>
            </w:r>
          </w:p>
        </w:tc>
      </w:tr>
      <w:tr w:rsidR="001235C1" w:rsidRPr="009B590F" w14:paraId="45F9EC36" w14:textId="77777777" w:rsidTr="001235C1">
        <w:trPr>
          <w:trHeight w:val="152"/>
        </w:trPr>
        <w:tc>
          <w:tcPr>
            <w:tcW w:w="2096" w:type="dxa"/>
            <w:vMerge/>
          </w:tcPr>
          <w:p w14:paraId="18B964AA" w14:textId="77777777" w:rsidR="001235C1" w:rsidRPr="009B590F" w:rsidRDefault="001235C1" w:rsidP="008D1F66">
            <w:pPr>
              <w:jc w:val="center"/>
            </w:pPr>
          </w:p>
        </w:tc>
        <w:tc>
          <w:tcPr>
            <w:tcW w:w="452" w:type="dxa"/>
          </w:tcPr>
          <w:p w14:paraId="1B577AA4" w14:textId="77777777" w:rsidR="001235C1" w:rsidRPr="00AC69BD" w:rsidRDefault="001235C1" w:rsidP="008D1F66">
            <w:pPr>
              <w:rPr>
                <w:sz w:val="20"/>
                <w:szCs w:val="20"/>
              </w:rPr>
            </w:pPr>
            <w:r>
              <w:rPr>
                <w:sz w:val="20"/>
                <w:szCs w:val="20"/>
              </w:rPr>
              <w:t>5</w:t>
            </w:r>
          </w:p>
        </w:tc>
        <w:tc>
          <w:tcPr>
            <w:tcW w:w="4176" w:type="dxa"/>
          </w:tcPr>
          <w:p w14:paraId="0608B7DA" w14:textId="77777777" w:rsidR="001235C1" w:rsidRPr="00AC69BD" w:rsidRDefault="001235C1" w:rsidP="008D1F66">
            <w:pPr>
              <w:rPr>
                <w:sz w:val="20"/>
                <w:szCs w:val="20"/>
              </w:rPr>
            </w:pPr>
            <w:r>
              <w:rPr>
                <w:sz w:val="20"/>
                <w:szCs w:val="20"/>
              </w:rPr>
              <w:t>Проверка и сопровождение прототипа; исправление дефекта</w:t>
            </w:r>
          </w:p>
        </w:tc>
        <w:tc>
          <w:tcPr>
            <w:tcW w:w="1464" w:type="dxa"/>
          </w:tcPr>
          <w:p w14:paraId="1781EA9C" w14:textId="77777777" w:rsidR="001235C1" w:rsidRPr="009B590F" w:rsidRDefault="001235C1" w:rsidP="008D1F66"/>
        </w:tc>
        <w:tc>
          <w:tcPr>
            <w:tcW w:w="1506" w:type="dxa"/>
          </w:tcPr>
          <w:p w14:paraId="6E120FED" w14:textId="77777777" w:rsidR="001235C1" w:rsidRPr="003C2A6A" w:rsidRDefault="001235C1" w:rsidP="008D1F66">
            <w:pPr>
              <w:rPr>
                <w:sz w:val="20"/>
                <w:szCs w:val="20"/>
              </w:rPr>
            </w:pPr>
            <w:r w:rsidRPr="003C2A6A">
              <w:rPr>
                <w:sz w:val="20"/>
                <w:szCs w:val="20"/>
              </w:rPr>
              <w:t>Протокол проверок, журнал изменений</w:t>
            </w:r>
          </w:p>
        </w:tc>
      </w:tr>
      <w:tr w:rsidR="00A2631C" w:rsidRPr="009B590F" w14:paraId="1192EAD1" w14:textId="77777777" w:rsidTr="001235C1">
        <w:tc>
          <w:tcPr>
            <w:tcW w:w="2096" w:type="dxa"/>
            <w:vMerge w:val="restart"/>
            <w:vAlign w:val="center"/>
          </w:tcPr>
          <w:p w14:paraId="1FE7A9DD" w14:textId="77777777" w:rsidR="00A2631C" w:rsidRPr="009B590F" w:rsidRDefault="00A2631C" w:rsidP="008D1F66">
            <w:pPr>
              <w:jc w:val="center"/>
            </w:pPr>
            <w:r w:rsidRPr="00F11174">
              <w:t>Заключительный</w:t>
            </w:r>
          </w:p>
        </w:tc>
        <w:tc>
          <w:tcPr>
            <w:tcW w:w="452" w:type="dxa"/>
          </w:tcPr>
          <w:p w14:paraId="156C3963" w14:textId="77777777" w:rsidR="00A2631C" w:rsidRPr="009B590F" w:rsidRDefault="00A2631C" w:rsidP="008D1F66">
            <w:r w:rsidRPr="003C2A6A">
              <w:rPr>
                <w:sz w:val="20"/>
                <w:szCs w:val="20"/>
              </w:rPr>
              <w:t>1</w:t>
            </w:r>
          </w:p>
        </w:tc>
        <w:tc>
          <w:tcPr>
            <w:tcW w:w="4176" w:type="dxa"/>
          </w:tcPr>
          <w:p w14:paraId="73E243FC" w14:textId="77777777" w:rsidR="00A2631C" w:rsidRPr="00AC69BD" w:rsidRDefault="00A2631C" w:rsidP="008D1F66">
            <w:pPr>
              <w:rPr>
                <w:iCs/>
              </w:rPr>
            </w:pPr>
            <w:r w:rsidRPr="003C2A6A">
              <w:rPr>
                <w:sz w:val="20"/>
                <w:szCs w:val="20"/>
              </w:rPr>
              <w:t>Подготовка отчета об итогах практики</w:t>
            </w:r>
          </w:p>
        </w:tc>
        <w:tc>
          <w:tcPr>
            <w:tcW w:w="1464" w:type="dxa"/>
          </w:tcPr>
          <w:p w14:paraId="4A56FD27" w14:textId="77777777" w:rsidR="00A2631C" w:rsidRPr="009B590F" w:rsidRDefault="00A2631C" w:rsidP="008D1F66"/>
        </w:tc>
        <w:tc>
          <w:tcPr>
            <w:tcW w:w="1506" w:type="dxa"/>
          </w:tcPr>
          <w:p w14:paraId="063A9C82" w14:textId="77777777" w:rsidR="00A2631C" w:rsidRPr="009B590F" w:rsidRDefault="00A2631C" w:rsidP="008D1F66">
            <w:r w:rsidRPr="003C2A6A">
              <w:rPr>
                <w:sz w:val="20"/>
                <w:szCs w:val="20"/>
              </w:rPr>
              <w:t>Отчётная документация</w:t>
            </w:r>
          </w:p>
        </w:tc>
      </w:tr>
      <w:tr w:rsidR="00A2631C" w:rsidRPr="009B590F" w14:paraId="22CE0509" w14:textId="77777777" w:rsidTr="001235C1">
        <w:tc>
          <w:tcPr>
            <w:tcW w:w="2096" w:type="dxa"/>
            <w:vMerge/>
          </w:tcPr>
          <w:p w14:paraId="4C470142" w14:textId="77777777" w:rsidR="00A2631C" w:rsidRPr="009B590F" w:rsidRDefault="00A2631C" w:rsidP="008D1F66">
            <w:pPr>
              <w:jc w:val="center"/>
            </w:pPr>
          </w:p>
        </w:tc>
        <w:tc>
          <w:tcPr>
            <w:tcW w:w="452" w:type="dxa"/>
          </w:tcPr>
          <w:p w14:paraId="5B0816B1" w14:textId="77777777" w:rsidR="00A2631C" w:rsidRPr="009B590F" w:rsidRDefault="00A2631C" w:rsidP="008D1F66">
            <w:r w:rsidRPr="003C2A6A">
              <w:rPr>
                <w:sz w:val="20"/>
                <w:szCs w:val="20"/>
              </w:rPr>
              <w:t>2</w:t>
            </w:r>
          </w:p>
        </w:tc>
        <w:tc>
          <w:tcPr>
            <w:tcW w:w="4176" w:type="dxa"/>
          </w:tcPr>
          <w:p w14:paraId="605B7CB5" w14:textId="77777777" w:rsidR="00A2631C" w:rsidRPr="00AC69BD" w:rsidRDefault="00A2631C" w:rsidP="008D1F66">
            <w:pPr>
              <w:rPr>
                <w:iCs/>
              </w:rPr>
            </w:pPr>
            <w:r w:rsidRPr="003C2A6A">
              <w:rPr>
                <w:i/>
                <w:sz w:val="20"/>
                <w:szCs w:val="20"/>
              </w:rPr>
              <w:t>Участие в итоговой конференции</w:t>
            </w:r>
          </w:p>
        </w:tc>
        <w:tc>
          <w:tcPr>
            <w:tcW w:w="1464" w:type="dxa"/>
          </w:tcPr>
          <w:p w14:paraId="30CC27FC" w14:textId="77777777" w:rsidR="00A2631C" w:rsidRPr="009B590F" w:rsidRDefault="00A2631C" w:rsidP="008D1F66"/>
        </w:tc>
        <w:tc>
          <w:tcPr>
            <w:tcW w:w="1506" w:type="dxa"/>
          </w:tcPr>
          <w:p w14:paraId="2326CE88" w14:textId="77777777" w:rsidR="00A2631C" w:rsidRPr="009B590F" w:rsidRDefault="00A2631C" w:rsidP="008D1F66">
            <w:r w:rsidRPr="003C2A6A">
              <w:rPr>
                <w:sz w:val="20"/>
                <w:szCs w:val="20"/>
              </w:rPr>
              <w:t>Защита отчета</w:t>
            </w:r>
          </w:p>
        </w:tc>
      </w:tr>
      <w:tr w:rsidR="00A2631C" w:rsidRPr="009B590F" w14:paraId="4B7A8E39" w14:textId="77777777" w:rsidTr="001235C1">
        <w:tc>
          <w:tcPr>
            <w:tcW w:w="2096" w:type="dxa"/>
            <w:vMerge/>
          </w:tcPr>
          <w:p w14:paraId="54A3E4A3" w14:textId="77777777" w:rsidR="00A2631C" w:rsidRPr="009B590F" w:rsidRDefault="00A2631C" w:rsidP="008D1F66">
            <w:pPr>
              <w:jc w:val="center"/>
            </w:pPr>
          </w:p>
        </w:tc>
        <w:tc>
          <w:tcPr>
            <w:tcW w:w="452" w:type="dxa"/>
          </w:tcPr>
          <w:p w14:paraId="2E872E29" w14:textId="77777777" w:rsidR="00A2631C" w:rsidRPr="009B590F" w:rsidRDefault="00A2631C" w:rsidP="008D1F66">
            <w:r w:rsidRPr="003C2A6A">
              <w:rPr>
                <w:sz w:val="20"/>
                <w:szCs w:val="20"/>
              </w:rPr>
              <w:t>3</w:t>
            </w:r>
          </w:p>
        </w:tc>
        <w:tc>
          <w:tcPr>
            <w:tcW w:w="4176" w:type="dxa"/>
          </w:tcPr>
          <w:p w14:paraId="1302B8C8" w14:textId="77777777" w:rsidR="00A2631C" w:rsidRPr="00AC69BD" w:rsidRDefault="00A2631C" w:rsidP="008D1F66">
            <w:pPr>
              <w:rPr>
                <w:iCs/>
              </w:rPr>
            </w:pPr>
            <w:r w:rsidRPr="003C2A6A">
              <w:rPr>
                <w:i/>
                <w:sz w:val="20"/>
                <w:szCs w:val="20"/>
              </w:rPr>
              <w:t>Прохождение промежуточной аттестации</w:t>
            </w:r>
          </w:p>
        </w:tc>
        <w:tc>
          <w:tcPr>
            <w:tcW w:w="1464" w:type="dxa"/>
          </w:tcPr>
          <w:p w14:paraId="6A779AFC" w14:textId="77777777" w:rsidR="00A2631C" w:rsidRPr="009B590F" w:rsidRDefault="00A2631C" w:rsidP="008D1F66"/>
        </w:tc>
        <w:tc>
          <w:tcPr>
            <w:tcW w:w="1506" w:type="dxa"/>
          </w:tcPr>
          <w:p w14:paraId="09819695" w14:textId="77777777" w:rsidR="00A2631C" w:rsidRPr="009B590F" w:rsidRDefault="00A2631C" w:rsidP="008D1F66">
            <w:r w:rsidRPr="003C2A6A">
              <w:rPr>
                <w:sz w:val="20"/>
                <w:szCs w:val="20"/>
              </w:rPr>
              <w:t>Зачёт</w:t>
            </w:r>
            <w:r>
              <w:rPr>
                <w:sz w:val="20"/>
                <w:szCs w:val="20"/>
              </w:rPr>
              <w:t xml:space="preserve"> с оценкой</w:t>
            </w:r>
          </w:p>
        </w:tc>
      </w:tr>
    </w:tbl>
    <w:p w14:paraId="37AEEE1C" w14:textId="77777777" w:rsidR="00A2631C" w:rsidRPr="009B590F" w:rsidRDefault="00A2631C" w:rsidP="008D1F66">
      <w:pPr>
        <w:rPr>
          <w:b/>
          <w:u w:val="single"/>
        </w:rPr>
      </w:pPr>
    </w:p>
    <w:p w14:paraId="4CF17400" w14:textId="77777777" w:rsidR="00A2631C" w:rsidRDefault="00A2631C" w:rsidP="008D1F66">
      <w:pPr>
        <w:pStyle w:val="18"/>
        <w:ind w:firstLine="400"/>
        <w:rPr>
          <w:rFonts w:ascii="Times New Roman" w:hAnsi="Times New Roman"/>
          <w:lang w:eastAsia="ru-RU"/>
        </w:rPr>
      </w:pPr>
      <w:r w:rsidRPr="00776B97">
        <w:rPr>
          <w:rFonts w:ascii="Times New Roman" w:hAnsi="Times New Roman"/>
          <w:sz w:val="24"/>
          <w:szCs w:val="24"/>
          <w:lang w:eastAsia="ru-RU"/>
        </w:rPr>
        <w:t>Руководитель практики от РГУ имени С.А.</w:t>
      </w:r>
      <w:r w:rsidR="001235C1">
        <w:rPr>
          <w:rFonts w:ascii="Times New Roman" w:hAnsi="Times New Roman"/>
          <w:sz w:val="24"/>
          <w:szCs w:val="24"/>
          <w:lang w:eastAsia="ru-RU"/>
        </w:rPr>
        <w:t xml:space="preserve"> </w:t>
      </w:r>
      <w:proofErr w:type="gramStart"/>
      <w:r w:rsidRPr="00776B97">
        <w:rPr>
          <w:rFonts w:ascii="Times New Roman" w:hAnsi="Times New Roman"/>
          <w:sz w:val="24"/>
          <w:szCs w:val="24"/>
          <w:lang w:eastAsia="ru-RU"/>
        </w:rPr>
        <w:t>Есенина</w:t>
      </w:r>
      <w:r w:rsidR="001235C1">
        <w:rPr>
          <w:rFonts w:ascii="Times New Roman" w:hAnsi="Times New Roman"/>
          <w:sz w:val="24"/>
          <w:szCs w:val="24"/>
          <w:lang w:eastAsia="ru-RU"/>
        </w:rPr>
        <w:t xml:space="preserve">  </w:t>
      </w:r>
      <w:r>
        <w:rPr>
          <w:rFonts w:ascii="Times New Roman" w:hAnsi="Times New Roman"/>
          <w:lang w:eastAsia="ru-RU"/>
        </w:rPr>
        <w:t>_</w:t>
      </w:r>
      <w:proofErr w:type="gramEnd"/>
      <w:r>
        <w:rPr>
          <w:rFonts w:ascii="Times New Roman" w:hAnsi="Times New Roman"/>
          <w:lang w:eastAsia="ru-RU"/>
        </w:rPr>
        <w:t>___________       ___________________</w:t>
      </w:r>
    </w:p>
    <w:p w14:paraId="65FBF6F2" w14:textId="77777777" w:rsidR="00A2631C" w:rsidRPr="001E6964" w:rsidRDefault="00A2631C" w:rsidP="008D1F66">
      <w:pPr>
        <w:pStyle w:val="18"/>
        <w:ind w:firstLine="400"/>
        <w:jc w:val="right"/>
        <w:rPr>
          <w:rFonts w:ascii="Times New Roman" w:hAnsi="Times New Roman"/>
          <w:vertAlign w:val="superscript"/>
        </w:rPr>
      </w:pPr>
      <w:r w:rsidRPr="001E6964">
        <w:rPr>
          <w:rFonts w:ascii="Times New Roman" w:hAnsi="Times New Roman"/>
          <w:sz w:val="16"/>
          <w:szCs w:val="28"/>
          <w:vertAlign w:val="superscript"/>
          <w:lang w:eastAsia="ru-RU"/>
        </w:rPr>
        <w:lastRenderedPageBreak/>
        <w:t xml:space="preserve">                                                                                                                                                                      </w:t>
      </w:r>
      <w:r w:rsidRPr="001E6964">
        <w:rPr>
          <w:rFonts w:ascii="Times New Roman" w:hAnsi="Times New Roman"/>
          <w:vertAlign w:val="superscript"/>
          <w:lang w:eastAsia="ru-RU"/>
        </w:rPr>
        <w:t>Подпись                                             расшифровка подписи</w:t>
      </w:r>
    </w:p>
    <w:p w14:paraId="0E3D7EAE" w14:textId="77777777" w:rsidR="001235C1" w:rsidRDefault="001235C1" w:rsidP="008D1F66">
      <w:pPr>
        <w:pStyle w:val="18"/>
        <w:ind w:firstLine="400"/>
        <w:rPr>
          <w:rFonts w:ascii="Times New Roman" w:hAnsi="Times New Roman"/>
          <w:lang w:eastAsia="ru-RU"/>
        </w:rPr>
      </w:pPr>
      <w:r w:rsidRPr="00776B97">
        <w:rPr>
          <w:rFonts w:ascii="Times New Roman" w:hAnsi="Times New Roman"/>
          <w:sz w:val="24"/>
          <w:szCs w:val="24"/>
          <w:lang w:eastAsia="ru-RU"/>
        </w:rPr>
        <w:t xml:space="preserve">Руководитель практики от </w:t>
      </w:r>
      <w:r>
        <w:rPr>
          <w:rFonts w:ascii="Times New Roman" w:hAnsi="Times New Roman"/>
          <w:sz w:val="24"/>
          <w:szCs w:val="24"/>
          <w:lang w:eastAsia="ru-RU"/>
        </w:rPr>
        <w:t xml:space="preserve">профильной организации    </w:t>
      </w:r>
      <w:r w:rsidRPr="001E6964">
        <w:rPr>
          <w:rFonts w:ascii="Times New Roman" w:hAnsi="Times New Roman"/>
          <w:lang w:eastAsia="ru-RU"/>
        </w:rPr>
        <w:t xml:space="preserve"> </w:t>
      </w:r>
      <w:r>
        <w:rPr>
          <w:rFonts w:ascii="Times New Roman" w:hAnsi="Times New Roman"/>
          <w:lang w:eastAsia="ru-RU"/>
        </w:rPr>
        <w:t>___________      __________________</w:t>
      </w:r>
    </w:p>
    <w:p w14:paraId="683187BD" w14:textId="77777777" w:rsidR="001235C1" w:rsidRPr="001E6964" w:rsidRDefault="001235C1" w:rsidP="008D1F66">
      <w:pPr>
        <w:pStyle w:val="18"/>
        <w:ind w:firstLine="400"/>
        <w:jc w:val="right"/>
        <w:rPr>
          <w:rFonts w:ascii="Times New Roman" w:hAnsi="Times New Roman"/>
          <w:vertAlign w:val="superscript"/>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4F315625" w14:textId="77777777" w:rsidR="00A2631C" w:rsidRPr="001E6964" w:rsidRDefault="00A2631C" w:rsidP="008D1F66">
      <w:pPr>
        <w:pStyle w:val="18"/>
        <w:ind w:firstLine="400"/>
        <w:rPr>
          <w:rFonts w:ascii="Times New Roman" w:hAnsi="Times New Roman"/>
          <w:sz w:val="28"/>
          <w:szCs w:val="28"/>
          <w:lang w:eastAsia="ru-RU"/>
        </w:rPr>
      </w:pPr>
      <w:r w:rsidRPr="001235C1">
        <w:rPr>
          <w:rFonts w:ascii="Times New Roman" w:hAnsi="Times New Roman"/>
          <w:sz w:val="24"/>
          <w:szCs w:val="24"/>
          <w:lang w:eastAsia="ru-RU"/>
        </w:rPr>
        <w:t>Задание принял к исполнению(студент)</w:t>
      </w:r>
      <w:r w:rsidRPr="001E6964">
        <w:rPr>
          <w:rFonts w:ascii="Times New Roman" w:hAnsi="Times New Roman"/>
          <w:sz w:val="28"/>
          <w:szCs w:val="28"/>
          <w:lang w:eastAsia="ru-RU"/>
        </w:rPr>
        <w:t>___________</w:t>
      </w:r>
      <w:r>
        <w:rPr>
          <w:rFonts w:ascii="Times New Roman" w:hAnsi="Times New Roman"/>
          <w:sz w:val="28"/>
          <w:szCs w:val="28"/>
          <w:lang w:eastAsia="ru-RU"/>
        </w:rPr>
        <w:t>__</w:t>
      </w:r>
      <w:r w:rsidRPr="001E6964">
        <w:rPr>
          <w:rFonts w:ascii="Times New Roman" w:hAnsi="Times New Roman"/>
          <w:sz w:val="28"/>
          <w:szCs w:val="28"/>
          <w:lang w:eastAsia="ru-RU"/>
        </w:rPr>
        <w:t xml:space="preserve">    </w:t>
      </w:r>
      <w:r>
        <w:rPr>
          <w:rFonts w:ascii="Times New Roman" w:hAnsi="Times New Roman"/>
          <w:sz w:val="28"/>
          <w:szCs w:val="28"/>
          <w:lang w:eastAsia="ru-RU"/>
        </w:rPr>
        <w:t xml:space="preserve">     ___________________</w:t>
      </w:r>
    </w:p>
    <w:p w14:paraId="32C2A647" w14:textId="77777777" w:rsidR="00A2631C" w:rsidRPr="002730C6" w:rsidRDefault="00A2631C" w:rsidP="008D1F66">
      <w:pPr>
        <w:pStyle w:val="18"/>
        <w:ind w:firstLine="400"/>
        <w:rPr>
          <w:rFonts w:ascii="Times New Roman" w:hAnsi="Times New Roman"/>
          <w:vertAlign w:val="superscript"/>
          <w:lang w:eastAsia="ru-RU"/>
        </w:rPr>
      </w:pP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7071CDA7" w14:textId="77777777" w:rsidR="00A2631C" w:rsidRDefault="00A2631C" w:rsidP="008D1F66">
      <w:r>
        <w:rPr>
          <w:color w:val="000000"/>
        </w:rPr>
        <w:t>«___</w:t>
      </w:r>
      <w:proofErr w:type="gramStart"/>
      <w:r>
        <w:rPr>
          <w:color w:val="000000"/>
        </w:rPr>
        <w:t>_»_</w:t>
      </w:r>
      <w:proofErr w:type="gramEnd"/>
      <w:r>
        <w:rPr>
          <w:color w:val="000000"/>
        </w:rPr>
        <w:t>__________ 20___г.</w:t>
      </w:r>
    </w:p>
    <w:p w14:paraId="58EB7408" w14:textId="77777777" w:rsidR="00C73321" w:rsidRDefault="00A2631C" w:rsidP="008D1F66">
      <w:pPr>
        <w:jc w:val="right"/>
        <w:rPr>
          <w:b/>
          <w:i/>
        </w:rPr>
      </w:pPr>
      <w:r>
        <w:rPr>
          <w:b/>
          <w:i/>
        </w:rPr>
        <w:br w:type="page"/>
      </w:r>
      <w:r w:rsidR="00C73321">
        <w:rPr>
          <w:b/>
          <w:i/>
        </w:rPr>
        <w:lastRenderedPageBreak/>
        <w:t xml:space="preserve">Приложение </w:t>
      </w:r>
      <w:r w:rsidR="00591D71">
        <w:rPr>
          <w:b/>
          <w:i/>
        </w:rPr>
        <w:t>1</w:t>
      </w:r>
      <w:r w:rsidR="00C73321">
        <w:rPr>
          <w:b/>
          <w:i/>
        </w:rPr>
        <w:t>.</w:t>
      </w:r>
      <w:r w:rsidR="001235C1">
        <w:rPr>
          <w:b/>
          <w:i/>
        </w:rPr>
        <w:t>3</w:t>
      </w:r>
    </w:p>
    <w:p w14:paraId="5BCF3431" w14:textId="77777777" w:rsidR="00C73321" w:rsidRPr="001701AA" w:rsidRDefault="00C73321" w:rsidP="00C73321">
      <w:pPr>
        <w:jc w:val="center"/>
        <w:outlineLvl w:val="0"/>
        <w:rPr>
          <w:sz w:val="22"/>
        </w:rPr>
      </w:pPr>
      <w:r w:rsidRPr="001701AA">
        <w:rPr>
          <w:sz w:val="22"/>
        </w:rPr>
        <w:t xml:space="preserve">МИНИСТЕРСТВО </w:t>
      </w:r>
      <w:r>
        <w:rPr>
          <w:sz w:val="22"/>
        </w:rPr>
        <w:t>НАУКИ И ВЫСШЕГО ОБРАЗОВАНИЯ</w:t>
      </w:r>
      <w:r w:rsidRPr="001701AA">
        <w:rPr>
          <w:sz w:val="22"/>
        </w:rPr>
        <w:t xml:space="preserve"> РОССИЙСКОЙ ФЕДЕРАЦИИ</w:t>
      </w:r>
    </w:p>
    <w:p w14:paraId="37121B1C" w14:textId="77777777" w:rsidR="00C73321" w:rsidRPr="001701AA" w:rsidRDefault="00C73321" w:rsidP="00C73321">
      <w:pPr>
        <w:jc w:val="center"/>
        <w:outlineLvl w:val="0"/>
        <w:rPr>
          <w:iCs/>
          <w:sz w:val="22"/>
        </w:rPr>
      </w:pPr>
      <w:r w:rsidRPr="001701AA">
        <w:rPr>
          <w:iCs/>
          <w:sz w:val="22"/>
        </w:rPr>
        <w:t xml:space="preserve">ФЕДЕРАЛЬНОЕ ГОСУДАРСТВЕННОЕ БЮДЖЕТНОЕ ОБРАЗОВАТЕЛЬНОЕ </w:t>
      </w:r>
    </w:p>
    <w:p w14:paraId="4CA6DCCF" w14:textId="77777777" w:rsidR="00C73321" w:rsidRPr="001701AA" w:rsidRDefault="00C73321" w:rsidP="00C73321">
      <w:pPr>
        <w:jc w:val="center"/>
        <w:outlineLvl w:val="0"/>
        <w:rPr>
          <w:sz w:val="22"/>
        </w:rPr>
      </w:pPr>
      <w:r w:rsidRPr="001701AA">
        <w:rPr>
          <w:iCs/>
          <w:sz w:val="22"/>
        </w:rPr>
        <w:t>УЧРЕЖДЕНИЕ ВЫСШЕГО ОБРАЗОВАНИЯ</w:t>
      </w:r>
    </w:p>
    <w:p w14:paraId="3871D0A9" w14:textId="77777777" w:rsidR="00C73321" w:rsidRPr="001701AA" w:rsidRDefault="00C73321" w:rsidP="00C73321">
      <w:pPr>
        <w:jc w:val="center"/>
        <w:outlineLvl w:val="0"/>
        <w:rPr>
          <w:sz w:val="22"/>
        </w:rPr>
      </w:pPr>
      <w:r w:rsidRPr="001701AA">
        <w:rPr>
          <w:sz w:val="22"/>
        </w:rPr>
        <w:t>«РЯЗАНСКИЙ ГОСУДАРСТВЕННЫЙ УНИВЕРСИТЕТ ИМЕНИ С.А. ЕСЕНИНА»</w:t>
      </w:r>
    </w:p>
    <w:p w14:paraId="015EA69C" w14:textId="77777777" w:rsidR="00C73321" w:rsidRDefault="00C73321" w:rsidP="00C73321">
      <w:pPr>
        <w:jc w:val="center"/>
        <w:rPr>
          <w:sz w:val="28"/>
          <w:szCs w:val="28"/>
        </w:rPr>
      </w:pPr>
    </w:p>
    <w:p w14:paraId="272A5F87" w14:textId="77777777" w:rsidR="00117E5A" w:rsidRDefault="00117E5A" w:rsidP="001235C1">
      <w:pPr>
        <w:jc w:val="center"/>
      </w:pPr>
      <w:r>
        <w:t>Институт физико-математических и компьютерных наук</w:t>
      </w:r>
    </w:p>
    <w:p w14:paraId="1F9F8202" w14:textId="77777777" w:rsidR="00117E5A" w:rsidRPr="008A5DDA" w:rsidRDefault="00117E5A" w:rsidP="001235C1">
      <w:pPr>
        <w:jc w:val="center"/>
      </w:pPr>
      <w:r w:rsidRPr="008A5DDA">
        <w:t xml:space="preserve">Кафедра </w:t>
      </w:r>
      <w:r>
        <w:t>математики</w:t>
      </w:r>
    </w:p>
    <w:p w14:paraId="454B3C0A" w14:textId="77777777" w:rsidR="00C73321" w:rsidRDefault="00C73321" w:rsidP="00C73321">
      <w:pPr>
        <w:spacing w:line="360" w:lineRule="auto"/>
        <w:ind w:firstLine="0"/>
        <w:jc w:val="center"/>
        <w:rPr>
          <w:b/>
          <w:sz w:val="32"/>
          <w:szCs w:val="32"/>
        </w:rPr>
      </w:pPr>
    </w:p>
    <w:p w14:paraId="724B1B64" w14:textId="77777777" w:rsidR="00C73321" w:rsidRPr="00B575CA" w:rsidRDefault="00C73321" w:rsidP="00B575CA">
      <w:pPr>
        <w:ind w:firstLine="0"/>
        <w:jc w:val="center"/>
        <w:rPr>
          <w:b/>
          <w:caps/>
          <w:sz w:val="32"/>
          <w:szCs w:val="32"/>
        </w:rPr>
      </w:pPr>
      <w:r w:rsidRPr="00674AF0">
        <w:rPr>
          <w:b/>
          <w:sz w:val="32"/>
          <w:szCs w:val="32"/>
        </w:rPr>
        <w:t xml:space="preserve">ОТЧЕТ </w:t>
      </w:r>
      <w:r w:rsidR="00B575CA">
        <w:rPr>
          <w:b/>
          <w:sz w:val="32"/>
          <w:szCs w:val="32"/>
        </w:rPr>
        <w:br/>
      </w:r>
      <w:r w:rsidR="00B575CA" w:rsidRPr="00674AF0">
        <w:rPr>
          <w:b/>
          <w:sz w:val="32"/>
          <w:szCs w:val="32"/>
        </w:rPr>
        <w:t xml:space="preserve">по </w:t>
      </w:r>
      <w:r w:rsidR="00B575CA">
        <w:rPr>
          <w:b/>
          <w:sz w:val="32"/>
          <w:szCs w:val="32"/>
        </w:rPr>
        <w:t>производственной</w:t>
      </w:r>
      <w:r w:rsidR="00B575CA" w:rsidRPr="00674AF0">
        <w:rPr>
          <w:b/>
          <w:sz w:val="32"/>
          <w:szCs w:val="32"/>
        </w:rPr>
        <w:t xml:space="preserve"> практике</w:t>
      </w:r>
      <w:r w:rsidR="00B575CA">
        <w:rPr>
          <w:b/>
          <w:sz w:val="32"/>
          <w:szCs w:val="32"/>
        </w:rPr>
        <w:br/>
      </w:r>
      <w:r w:rsidR="00B575CA" w:rsidRPr="00B575CA">
        <w:rPr>
          <w:b/>
          <w:sz w:val="32"/>
          <w:szCs w:val="32"/>
        </w:rPr>
        <w:t xml:space="preserve"> (проект</w:t>
      </w:r>
      <w:r w:rsidRPr="00B575CA">
        <w:rPr>
          <w:b/>
          <w:sz w:val="32"/>
          <w:szCs w:val="32"/>
        </w:rPr>
        <w:t>но-технологическая</w:t>
      </w:r>
      <w:r w:rsidR="00B575CA" w:rsidRPr="00B575CA">
        <w:rPr>
          <w:b/>
          <w:sz w:val="32"/>
          <w:szCs w:val="32"/>
        </w:rPr>
        <w:t>)</w:t>
      </w:r>
    </w:p>
    <w:p w14:paraId="4666C610" w14:textId="77777777" w:rsidR="00C73321" w:rsidRDefault="00591D71" w:rsidP="00C73321">
      <w:bookmarkStart w:id="7" w:name="_Hlk95265902"/>
      <w:r w:rsidRPr="009B590F">
        <w:rPr>
          <w:sz w:val="26"/>
          <w:szCs w:val="26"/>
        </w:rPr>
        <w:t>Обучающийся</w:t>
      </w:r>
      <w:bookmarkEnd w:id="7"/>
      <w:r w:rsidRPr="009B590F">
        <w:t xml:space="preserve"> </w:t>
      </w:r>
      <w:r w:rsidR="00C73321">
        <w:t>______________________________________________________</w:t>
      </w:r>
      <w:r w:rsidR="00C73321">
        <w:rPr>
          <w:rStyle w:val="a5"/>
        </w:rPr>
        <w:t>____</w:t>
      </w:r>
    </w:p>
    <w:p w14:paraId="6FC91BAB" w14:textId="77777777" w:rsidR="00C73321" w:rsidRPr="004925FD" w:rsidRDefault="00C73321" w:rsidP="00C73321">
      <w:pPr>
        <w:jc w:val="center"/>
        <w:rPr>
          <w:sz w:val="16"/>
          <w:szCs w:val="16"/>
        </w:rPr>
      </w:pPr>
      <w:r w:rsidRPr="002672D9">
        <w:rPr>
          <w:sz w:val="16"/>
          <w:szCs w:val="16"/>
        </w:rPr>
        <w:t>(фамилия, имя, отчество)</w:t>
      </w:r>
    </w:p>
    <w:p w14:paraId="11375062" w14:textId="77777777" w:rsidR="00C73321" w:rsidRPr="007878BE" w:rsidRDefault="00C73321" w:rsidP="00C73321">
      <w:r>
        <w:t>Курс_</w:t>
      </w:r>
      <w:r w:rsidR="00914BCA">
        <w:t>3</w:t>
      </w:r>
      <w:r>
        <w:t>_, семестр_</w:t>
      </w:r>
      <w:r w:rsidR="00914BCA">
        <w:t>6</w:t>
      </w:r>
      <w:r>
        <w:t xml:space="preserve">_, </w:t>
      </w:r>
      <w:r w:rsidRPr="007878BE">
        <w:t>группа</w:t>
      </w:r>
      <w:r>
        <w:t xml:space="preserve">___________ </w:t>
      </w:r>
      <w:r w:rsidRPr="007878BE">
        <w:t>очной формы обуче</w:t>
      </w:r>
      <w:r>
        <w:t>ния</w:t>
      </w:r>
    </w:p>
    <w:p w14:paraId="12136A64" w14:textId="77777777" w:rsidR="00C73321" w:rsidRDefault="00C73321" w:rsidP="00C73321"/>
    <w:p w14:paraId="0DE526F1" w14:textId="77777777" w:rsidR="00E10010" w:rsidRDefault="00E10010" w:rsidP="00E10010">
      <w:r>
        <w:t>Специ</w:t>
      </w:r>
      <w:r w:rsidRPr="008A5DDA">
        <w:t>альн</w:t>
      </w:r>
      <w:r>
        <w:t>ость: 01.05.01</w:t>
      </w:r>
      <w:r w:rsidR="00572B3C">
        <w:t xml:space="preserve"> </w:t>
      </w:r>
      <w:r>
        <w:t>Фундаментальные математика и механика</w:t>
      </w:r>
    </w:p>
    <w:p w14:paraId="2B13B043" w14:textId="77777777" w:rsidR="00E10010" w:rsidRPr="008A5DDA" w:rsidRDefault="00E10010" w:rsidP="00E10010">
      <w:r>
        <w:t>Специализация: Математическое моделирование и искусственный интеллект</w:t>
      </w:r>
    </w:p>
    <w:p w14:paraId="2D5DC379" w14:textId="77777777" w:rsidR="00C73321" w:rsidRPr="003C1E7E" w:rsidRDefault="00C73321" w:rsidP="00C73321">
      <w:pPr>
        <w:tabs>
          <w:tab w:val="left" w:leader="underscore" w:pos="9072"/>
        </w:tabs>
        <w:spacing w:line="360" w:lineRule="auto"/>
        <w:rPr>
          <w:sz w:val="26"/>
          <w:szCs w:val="28"/>
        </w:rPr>
      </w:pPr>
    </w:p>
    <w:p w14:paraId="0120B73A" w14:textId="77777777" w:rsidR="00C73321" w:rsidRPr="003C1E7E" w:rsidRDefault="00C73321" w:rsidP="00C73321">
      <w:pPr>
        <w:tabs>
          <w:tab w:val="left" w:leader="underscore" w:pos="9072"/>
        </w:tabs>
        <w:spacing w:line="360" w:lineRule="auto"/>
        <w:rPr>
          <w:b/>
          <w:sz w:val="26"/>
          <w:szCs w:val="28"/>
        </w:rPr>
      </w:pPr>
      <w:r w:rsidRPr="003C1E7E">
        <w:rPr>
          <w:b/>
          <w:sz w:val="26"/>
          <w:szCs w:val="28"/>
        </w:rPr>
        <w:t>Место прохождения практики</w:t>
      </w:r>
      <w:r>
        <w:rPr>
          <w:b/>
          <w:sz w:val="26"/>
          <w:szCs w:val="28"/>
        </w:rPr>
        <w:t xml:space="preserve"> </w:t>
      </w:r>
      <w:r w:rsidR="00572B3C" w:rsidRPr="00572B3C">
        <w:rPr>
          <w:b/>
          <w:bCs/>
          <w:sz w:val="26"/>
          <w:szCs w:val="28"/>
          <w:u w:val="single"/>
        </w:rPr>
        <w:t>____________________________________</w:t>
      </w:r>
    </w:p>
    <w:p w14:paraId="5F21DD5F" w14:textId="77777777" w:rsidR="00C73321" w:rsidRPr="003C1E7E" w:rsidRDefault="00C73321" w:rsidP="00C73321">
      <w:pPr>
        <w:tabs>
          <w:tab w:val="left" w:leader="underscore" w:pos="9072"/>
        </w:tabs>
        <w:spacing w:line="360" w:lineRule="auto"/>
        <w:rPr>
          <w:sz w:val="26"/>
          <w:szCs w:val="28"/>
        </w:rPr>
      </w:pPr>
      <w:r w:rsidRPr="003C1E7E">
        <w:rPr>
          <w:sz w:val="26"/>
          <w:szCs w:val="28"/>
        </w:rPr>
        <w:tab/>
      </w:r>
    </w:p>
    <w:p w14:paraId="31367349" w14:textId="77777777" w:rsidR="00C73321" w:rsidRPr="003C1E7E" w:rsidRDefault="00C73321" w:rsidP="00C73321">
      <w:pPr>
        <w:spacing w:line="360" w:lineRule="auto"/>
        <w:rPr>
          <w:spacing w:val="-5"/>
          <w:sz w:val="26"/>
          <w:szCs w:val="28"/>
        </w:rPr>
      </w:pPr>
      <w:r w:rsidRPr="003C1E7E">
        <w:rPr>
          <w:b/>
          <w:spacing w:val="-5"/>
          <w:sz w:val="26"/>
          <w:szCs w:val="28"/>
        </w:rPr>
        <w:t xml:space="preserve">Сроки прохождения практики </w:t>
      </w:r>
      <w:r w:rsidRPr="003C1E7E">
        <w:rPr>
          <w:spacing w:val="-5"/>
          <w:sz w:val="26"/>
          <w:szCs w:val="28"/>
        </w:rPr>
        <w:t xml:space="preserve"> </w:t>
      </w:r>
    </w:p>
    <w:p w14:paraId="10F17A6F" w14:textId="77777777" w:rsidR="00C73321" w:rsidRPr="003C1E7E" w:rsidRDefault="00C73321" w:rsidP="00C73321">
      <w:pPr>
        <w:spacing w:line="360" w:lineRule="auto"/>
        <w:rPr>
          <w:spacing w:val="-5"/>
          <w:sz w:val="26"/>
          <w:szCs w:val="28"/>
        </w:rPr>
      </w:pPr>
      <w:r w:rsidRPr="003C1E7E">
        <w:rPr>
          <w:spacing w:val="-5"/>
          <w:sz w:val="26"/>
          <w:szCs w:val="28"/>
        </w:rPr>
        <w:t>с «__</w:t>
      </w:r>
      <w:proofErr w:type="gramStart"/>
      <w:r w:rsidRPr="003C1E7E">
        <w:rPr>
          <w:spacing w:val="-5"/>
          <w:sz w:val="26"/>
          <w:szCs w:val="28"/>
        </w:rPr>
        <w:t>_»_</w:t>
      </w:r>
      <w:proofErr w:type="gramEnd"/>
      <w:r w:rsidRPr="003C1E7E">
        <w:rPr>
          <w:spacing w:val="-5"/>
          <w:sz w:val="26"/>
          <w:szCs w:val="28"/>
        </w:rPr>
        <w:t xml:space="preserve">______________20__ г.  </w:t>
      </w:r>
      <w:proofErr w:type="gramStart"/>
      <w:r w:rsidRPr="003C1E7E">
        <w:rPr>
          <w:spacing w:val="-5"/>
          <w:sz w:val="26"/>
          <w:szCs w:val="28"/>
        </w:rPr>
        <w:t>по  «</w:t>
      </w:r>
      <w:proofErr w:type="gramEnd"/>
      <w:r w:rsidRPr="003C1E7E">
        <w:rPr>
          <w:spacing w:val="-5"/>
          <w:sz w:val="26"/>
          <w:szCs w:val="28"/>
        </w:rPr>
        <w:t>__</w:t>
      </w:r>
      <w:proofErr w:type="gramStart"/>
      <w:r w:rsidRPr="003C1E7E">
        <w:rPr>
          <w:spacing w:val="-5"/>
          <w:sz w:val="26"/>
          <w:szCs w:val="28"/>
        </w:rPr>
        <w:t>_»_</w:t>
      </w:r>
      <w:proofErr w:type="gramEnd"/>
      <w:r w:rsidRPr="003C1E7E">
        <w:rPr>
          <w:spacing w:val="-5"/>
          <w:sz w:val="26"/>
          <w:szCs w:val="28"/>
        </w:rPr>
        <w:t>_____________20__ г.</w:t>
      </w:r>
    </w:p>
    <w:p w14:paraId="1AF2AFAC" w14:textId="77777777" w:rsidR="00C73321" w:rsidRPr="003C1E7E" w:rsidRDefault="00C73321" w:rsidP="00C73321">
      <w:pPr>
        <w:autoSpaceDN w:val="0"/>
        <w:adjustRightInd w:val="0"/>
        <w:rPr>
          <w:sz w:val="26"/>
          <w:szCs w:val="28"/>
        </w:rPr>
      </w:pPr>
    </w:p>
    <w:p w14:paraId="6B4A0790" w14:textId="77777777" w:rsidR="00C73321" w:rsidRPr="003C1E7E" w:rsidRDefault="00C73321" w:rsidP="00C73321">
      <w:pPr>
        <w:autoSpaceDN w:val="0"/>
        <w:adjustRightInd w:val="0"/>
        <w:rPr>
          <w:sz w:val="26"/>
          <w:szCs w:val="28"/>
        </w:rPr>
      </w:pPr>
    </w:p>
    <w:p w14:paraId="1211145B" w14:textId="77777777" w:rsidR="00C73321" w:rsidRPr="003C1E7E" w:rsidRDefault="00C73321" w:rsidP="00B575CA">
      <w:pPr>
        <w:ind w:left="426" w:hanging="26"/>
        <w:jc w:val="left"/>
        <w:rPr>
          <w:sz w:val="26"/>
          <w:szCs w:val="28"/>
        </w:rPr>
      </w:pPr>
      <w:r w:rsidRPr="003C1E7E">
        <w:rPr>
          <w:b/>
          <w:sz w:val="26"/>
          <w:szCs w:val="28"/>
        </w:rPr>
        <w:t>Руководитель практики</w:t>
      </w:r>
      <w:r w:rsidR="00572B3C">
        <w:rPr>
          <w:b/>
          <w:sz w:val="26"/>
          <w:szCs w:val="28"/>
        </w:rPr>
        <w:t xml:space="preserve"> </w:t>
      </w:r>
      <w:r w:rsidR="00B575CA">
        <w:rPr>
          <w:b/>
          <w:sz w:val="26"/>
          <w:szCs w:val="28"/>
        </w:rPr>
        <w:br/>
        <w:t xml:space="preserve">от университета </w:t>
      </w:r>
      <w:r w:rsidRPr="003C1E7E">
        <w:rPr>
          <w:sz w:val="26"/>
          <w:szCs w:val="28"/>
        </w:rPr>
        <w:t>_____________________________________________</w:t>
      </w:r>
    </w:p>
    <w:p w14:paraId="3446900C" w14:textId="77777777" w:rsidR="00C73321" w:rsidRPr="003C1E7E" w:rsidRDefault="00C73321" w:rsidP="00C73321">
      <w:pPr>
        <w:jc w:val="center"/>
        <w:rPr>
          <w:sz w:val="26"/>
        </w:rPr>
      </w:pPr>
      <w:r w:rsidRPr="003C1E7E">
        <w:rPr>
          <w:sz w:val="26"/>
        </w:rPr>
        <w:t>(Ф.И.О.  подпись)</w:t>
      </w:r>
    </w:p>
    <w:p w14:paraId="1210DD8D" w14:textId="77777777" w:rsidR="00C73321" w:rsidRPr="003C1E7E" w:rsidRDefault="00C73321" w:rsidP="00C73321">
      <w:pPr>
        <w:jc w:val="center"/>
        <w:rPr>
          <w:sz w:val="26"/>
        </w:rPr>
      </w:pPr>
    </w:p>
    <w:p w14:paraId="2C101EC0" w14:textId="77777777" w:rsidR="00572B3C" w:rsidRPr="00BE612A" w:rsidRDefault="00572B3C" w:rsidP="00572B3C">
      <w:pPr>
        <w:rPr>
          <w:b/>
          <w:bCs/>
          <w:sz w:val="26"/>
          <w:szCs w:val="26"/>
        </w:rPr>
      </w:pPr>
      <w:r w:rsidRPr="00BE612A">
        <w:rPr>
          <w:b/>
          <w:bCs/>
          <w:sz w:val="26"/>
          <w:szCs w:val="26"/>
        </w:rPr>
        <w:t xml:space="preserve">Руководитель практики </w:t>
      </w:r>
    </w:p>
    <w:p w14:paraId="01786BE5" w14:textId="77777777" w:rsidR="00C73321" w:rsidRPr="003C1E7E" w:rsidRDefault="00572B3C" w:rsidP="00572B3C">
      <w:pPr>
        <w:rPr>
          <w:sz w:val="26"/>
          <w:szCs w:val="28"/>
        </w:rPr>
      </w:pPr>
      <w:r w:rsidRPr="00BE612A">
        <w:rPr>
          <w:b/>
          <w:bCs/>
          <w:sz w:val="26"/>
          <w:szCs w:val="26"/>
        </w:rPr>
        <w:t>от профильной организации</w:t>
      </w:r>
      <w:r>
        <w:rPr>
          <w:b/>
          <w:bCs/>
          <w:sz w:val="26"/>
          <w:szCs w:val="26"/>
        </w:rPr>
        <w:t xml:space="preserve"> </w:t>
      </w:r>
      <w:r w:rsidR="00C73321" w:rsidRPr="003C1E7E">
        <w:rPr>
          <w:sz w:val="26"/>
          <w:szCs w:val="28"/>
        </w:rPr>
        <w:t>_________________________________________</w:t>
      </w:r>
    </w:p>
    <w:p w14:paraId="03CFCFE4" w14:textId="77777777" w:rsidR="00C73321" w:rsidRPr="003C1E7E" w:rsidRDefault="00C73321" w:rsidP="00C73321">
      <w:pPr>
        <w:jc w:val="center"/>
        <w:rPr>
          <w:sz w:val="26"/>
        </w:rPr>
      </w:pPr>
      <w:r w:rsidRPr="003C1E7E">
        <w:rPr>
          <w:sz w:val="26"/>
        </w:rPr>
        <w:t>(Ф.И.О.  подпись</w:t>
      </w:r>
      <w:r w:rsidR="00B575CA">
        <w:rPr>
          <w:sz w:val="26"/>
        </w:rPr>
        <w:t xml:space="preserve"> при наличии</w:t>
      </w:r>
      <w:r w:rsidRPr="003C1E7E">
        <w:rPr>
          <w:sz w:val="26"/>
        </w:rPr>
        <w:t>)</w:t>
      </w:r>
    </w:p>
    <w:p w14:paraId="56670AEF" w14:textId="77777777" w:rsidR="00C73321" w:rsidRPr="003C1E7E" w:rsidRDefault="00C73321" w:rsidP="00C73321">
      <w:pPr>
        <w:jc w:val="center"/>
        <w:rPr>
          <w:sz w:val="26"/>
        </w:rPr>
      </w:pPr>
    </w:p>
    <w:p w14:paraId="4A1B657F" w14:textId="77777777" w:rsidR="00C73321" w:rsidRDefault="00C73321" w:rsidP="00C73321">
      <w:pPr>
        <w:rPr>
          <w:sz w:val="26"/>
        </w:rPr>
      </w:pPr>
    </w:p>
    <w:p w14:paraId="18119E98" w14:textId="77777777" w:rsidR="00B575CA" w:rsidRDefault="00B575CA" w:rsidP="00C73321">
      <w:pPr>
        <w:rPr>
          <w:sz w:val="26"/>
        </w:rPr>
      </w:pPr>
    </w:p>
    <w:p w14:paraId="76FDDE72" w14:textId="77777777" w:rsidR="00B575CA" w:rsidRPr="003C1E7E" w:rsidRDefault="00B575CA" w:rsidP="00C73321">
      <w:pPr>
        <w:rPr>
          <w:sz w:val="26"/>
        </w:rPr>
      </w:pPr>
    </w:p>
    <w:p w14:paraId="044BA238" w14:textId="77777777" w:rsidR="00C73321" w:rsidRDefault="00C73321" w:rsidP="00C73321">
      <w:pPr>
        <w:jc w:val="center"/>
        <w:rPr>
          <w:sz w:val="26"/>
        </w:rPr>
      </w:pPr>
      <w:r>
        <w:rPr>
          <w:sz w:val="26"/>
        </w:rPr>
        <w:t>Рязань 20__</w:t>
      </w:r>
    </w:p>
    <w:p w14:paraId="649AF9E9" w14:textId="77777777" w:rsidR="00B575CA" w:rsidRPr="00B575CA" w:rsidRDefault="00C73321" w:rsidP="00B575CA">
      <w:pPr>
        <w:jc w:val="right"/>
        <w:rPr>
          <w:b/>
          <w:bCs/>
          <w:sz w:val="26"/>
        </w:rPr>
      </w:pPr>
      <w:r>
        <w:rPr>
          <w:sz w:val="26"/>
        </w:rPr>
        <w:br w:type="page"/>
      </w:r>
      <w:r w:rsidR="00B575CA" w:rsidRPr="00B575CA">
        <w:rPr>
          <w:b/>
          <w:bCs/>
          <w:sz w:val="26"/>
        </w:rPr>
        <w:lastRenderedPageBreak/>
        <w:t>Приложение 1.4</w:t>
      </w:r>
    </w:p>
    <w:p w14:paraId="287248FF" w14:textId="77777777" w:rsidR="00476C70" w:rsidRPr="00023391" w:rsidRDefault="00476C70" w:rsidP="00476C70">
      <w:pPr>
        <w:jc w:val="left"/>
        <w:rPr>
          <w:b/>
          <w:i/>
          <w:sz w:val="32"/>
          <w:szCs w:val="32"/>
        </w:rPr>
      </w:pPr>
      <w:r w:rsidRPr="00023391">
        <w:rPr>
          <w:b/>
          <w:i/>
          <w:sz w:val="32"/>
          <w:szCs w:val="32"/>
        </w:rPr>
        <w:t xml:space="preserve">При прохождении практики </w:t>
      </w:r>
      <w:r w:rsidR="00B575CA">
        <w:rPr>
          <w:b/>
          <w:i/>
          <w:sz w:val="32"/>
          <w:szCs w:val="32"/>
        </w:rPr>
        <w:t xml:space="preserve">на кафедре математики </w:t>
      </w:r>
      <w:r>
        <w:rPr>
          <w:b/>
          <w:i/>
          <w:sz w:val="32"/>
          <w:szCs w:val="32"/>
        </w:rPr>
        <w:t>в РГУ имени С.А. Есенина</w:t>
      </w:r>
    </w:p>
    <w:p w14:paraId="436720F3" w14:textId="77777777" w:rsidR="00B575CA" w:rsidRDefault="00B575CA" w:rsidP="00B575CA">
      <w:pPr>
        <w:ind w:firstLine="426"/>
        <w:rPr>
          <w:sz w:val="28"/>
          <w:szCs w:val="28"/>
        </w:rPr>
      </w:pPr>
      <w:r>
        <w:rPr>
          <w:sz w:val="28"/>
          <w:szCs w:val="28"/>
        </w:rPr>
        <w:t>При составлении отчета рекомендовано придерживаться следующего плана.</w:t>
      </w:r>
    </w:p>
    <w:p w14:paraId="6667DA99" w14:textId="77777777" w:rsidR="00B575CA" w:rsidRPr="00A2631C" w:rsidRDefault="00B575CA" w:rsidP="00B575CA">
      <w:pPr>
        <w:ind w:firstLine="426"/>
        <w:rPr>
          <w:b/>
          <w:iCs/>
          <w:sz w:val="28"/>
          <w:szCs w:val="28"/>
        </w:rPr>
      </w:pPr>
      <w:r w:rsidRPr="00C51A9A">
        <w:rPr>
          <w:b/>
          <w:sz w:val="28"/>
          <w:szCs w:val="28"/>
        </w:rPr>
        <w:t xml:space="preserve">1. </w:t>
      </w:r>
      <w:r w:rsidRPr="00A2631C">
        <w:rPr>
          <w:b/>
          <w:iCs/>
          <w:sz w:val="28"/>
          <w:szCs w:val="28"/>
        </w:rPr>
        <w:t>Консультации руководителя практики от университета</w:t>
      </w:r>
    </w:p>
    <w:p w14:paraId="393A14FF"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0E2C554" w14:textId="77777777" w:rsidTr="00253EA5">
        <w:tc>
          <w:tcPr>
            <w:tcW w:w="453" w:type="dxa"/>
          </w:tcPr>
          <w:p w14:paraId="04444651" w14:textId="77777777" w:rsidR="00B575CA" w:rsidRPr="00EB431C" w:rsidRDefault="00B575CA" w:rsidP="00253EA5">
            <w:pPr>
              <w:ind w:firstLine="0"/>
              <w:rPr>
                <w:sz w:val="26"/>
                <w:szCs w:val="26"/>
              </w:rPr>
            </w:pPr>
            <w:r w:rsidRPr="00EB431C">
              <w:rPr>
                <w:sz w:val="26"/>
                <w:szCs w:val="26"/>
              </w:rPr>
              <w:t>Дата</w:t>
            </w:r>
          </w:p>
        </w:tc>
        <w:tc>
          <w:tcPr>
            <w:tcW w:w="4423" w:type="dxa"/>
          </w:tcPr>
          <w:p w14:paraId="4A4A566F"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70145CA1" w14:textId="77777777" w:rsidTr="00253EA5">
        <w:tc>
          <w:tcPr>
            <w:tcW w:w="453" w:type="dxa"/>
          </w:tcPr>
          <w:p w14:paraId="36B8FBA9" w14:textId="77777777" w:rsidR="00B575CA" w:rsidRPr="00EB431C" w:rsidRDefault="00B575CA" w:rsidP="00253EA5">
            <w:pPr>
              <w:ind w:firstLine="0"/>
              <w:rPr>
                <w:sz w:val="26"/>
                <w:szCs w:val="26"/>
              </w:rPr>
            </w:pPr>
          </w:p>
        </w:tc>
        <w:tc>
          <w:tcPr>
            <w:tcW w:w="4423" w:type="dxa"/>
          </w:tcPr>
          <w:p w14:paraId="719B5B8E" w14:textId="77777777" w:rsidR="00B575CA" w:rsidRPr="00EB431C" w:rsidRDefault="00B575CA" w:rsidP="00253EA5">
            <w:pPr>
              <w:ind w:firstLine="0"/>
              <w:rPr>
                <w:i/>
                <w:sz w:val="26"/>
                <w:szCs w:val="26"/>
              </w:rPr>
            </w:pPr>
          </w:p>
        </w:tc>
      </w:tr>
      <w:tr w:rsidR="00B575CA" w:rsidRPr="00EB431C" w14:paraId="5A68771F" w14:textId="77777777" w:rsidTr="00253EA5">
        <w:trPr>
          <w:trHeight w:val="307"/>
        </w:trPr>
        <w:tc>
          <w:tcPr>
            <w:tcW w:w="453" w:type="dxa"/>
          </w:tcPr>
          <w:p w14:paraId="58328B0B" w14:textId="77777777" w:rsidR="00B575CA" w:rsidRPr="00EB431C" w:rsidRDefault="00B575CA" w:rsidP="00253EA5">
            <w:pPr>
              <w:ind w:firstLine="0"/>
              <w:rPr>
                <w:sz w:val="26"/>
                <w:szCs w:val="26"/>
              </w:rPr>
            </w:pPr>
          </w:p>
        </w:tc>
        <w:tc>
          <w:tcPr>
            <w:tcW w:w="4423" w:type="dxa"/>
          </w:tcPr>
          <w:p w14:paraId="260CF6E5" w14:textId="77777777" w:rsidR="00B575CA" w:rsidRPr="00EB431C" w:rsidRDefault="00B575CA" w:rsidP="00253EA5">
            <w:pPr>
              <w:ind w:firstLine="0"/>
              <w:rPr>
                <w:sz w:val="26"/>
                <w:szCs w:val="26"/>
              </w:rPr>
            </w:pPr>
          </w:p>
        </w:tc>
      </w:tr>
      <w:tr w:rsidR="00B575CA" w:rsidRPr="00EB431C" w14:paraId="029F4873" w14:textId="77777777" w:rsidTr="00253EA5">
        <w:trPr>
          <w:trHeight w:val="307"/>
        </w:trPr>
        <w:tc>
          <w:tcPr>
            <w:tcW w:w="453" w:type="dxa"/>
          </w:tcPr>
          <w:p w14:paraId="74AEC87C" w14:textId="77777777" w:rsidR="00B575CA" w:rsidRPr="00EB431C" w:rsidRDefault="00B575CA" w:rsidP="00253EA5">
            <w:pPr>
              <w:ind w:firstLine="0"/>
              <w:rPr>
                <w:sz w:val="26"/>
                <w:szCs w:val="26"/>
              </w:rPr>
            </w:pPr>
          </w:p>
        </w:tc>
        <w:tc>
          <w:tcPr>
            <w:tcW w:w="4423" w:type="dxa"/>
          </w:tcPr>
          <w:p w14:paraId="704E3049" w14:textId="77777777" w:rsidR="00B575CA" w:rsidRPr="00EB431C" w:rsidRDefault="00B575CA" w:rsidP="00253EA5">
            <w:pPr>
              <w:ind w:firstLine="0"/>
              <w:rPr>
                <w:sz w:val="26"/>
                <w:szCs w:val="26"/>
              </w:rPr>
            </w:pPr>
          </w:p>
        </w:tc>
      </w:tr>
      <w:tr w:rsidR="00B575CA" w:rsidRPr="00EB431C" w14:paraId="0D06A66A" w14:textId="77777777" w:rsidTr="00253EA5">
        <w:trPr>
          <w:trHeight w:val="404"/>
        </w:trPr>
        <w:tc>
          <w:tcPr>
            <w:tcW w:w="453" w:type="dxa"/>
          </w:tcPr>
          <w:p w14:paraId="33AB14DB" w14:textId="77777777" w:rsidR="00B575CA" w:rsidRPr="00EB431C" w:rsidRDefault="00B575CA" w:rsidP="00253EA5">
            <w:pPr>
              <w:ind w:firstLine="0"/>
              <w:rPr>
                <w:sz w:val="26"/>
                <w:szCs w:val="26"/>
              </w:rPr>
            </w:pPr>
          </w:p>
        </w:tc>
        <w:tc>
          <w:tcPr>
            <w:tcW w:w="4423" w:type="dxa"/>
          </w:tcPr>
          <w:p w14:paraId="454BEE6D" w14:textId="77777777" w:rsidR="00B575CA" w:rsidRPr="00EB431C" w:rsidRDefault="00B575CA" w:rsidP="00253EA5">
            <w:pPr>
              <w:ind w:firstLine="0"/>
              <w:rPr>
                <w:sz w:val="26"/>
                <w:szCs w:val="26"/>
              </w:rPr>
            </w:pPr>
          </w:p>
        </w:tc>
      </w:tr>
    </w:tbl>
    <w:p w14:paraId="532AE9AD" w14:textId="77777777" w:rsidR="00B575CA" w:rsidRDefault="00B575CA" w:rsidP="00B575CA">
      <w:pPr>
        <w:ind w:firstLine="426"/>
        <w:rPr>
          <w:b/>
          <w:sz w:val="28"/>
          <w:szCs w:val="28"/>
        </w:rPr>
      </w:pPr>
    </w:p>
    <w:p w14:paraId="30538264" w14:textId="77777777" w:rsidR="00B575CA" w:rsidRPr="00C51A9A" w:rsidRDefault="00B575CA" w:rsidP="00B575CA">
      <w:pPr>
        <w:ind w:firstLine="426"/>
        <w:rPr>
          <w:b/>
          <w:sz w:val="28"/>
          <w:szCs w:val="28"/>
        </w:rPr>
      </w:pPr>
      <w:r>
        <w:rPr>
          <w:b/>
          <w:sz w:val="28"/>
          <w:szCs w:val="28"/>
        </w:rPr>
        <w:t xml:space="preserve">2. </w:t>
      </w:r>
      <w:r w:rsidRPr="00C51A9A">
        <w:rPr>
          <w:b/>
          <w:sz w:val="28"/>
          <w:szCs w:val="28"/>
        </w:rPr>
        <w:t xml:space="preserve">Проектирование и реализация прототипа по заданию руководителя практики от </w:t>
      </w:r>
      <w:r>
        <w:rPr>
          <w:b/>
          <w:sz w:val="28"/>
          <w:szCs w:val="28"/>
        </w:rPr>
        <w:t>университета. Ведение отчетной документации</w:t>
      </w:r>
    </w:p>
    <w:p w14:paraId="0EBE096D" w14:textId="77777777" w:rsidR="00B575CA" w:rsidRDefault="00B575CA" w:rsidP="00B575CA">
      <w:pPr>
        <w:ind w:firstLine="426"/>
        <w:rPr>
          <w:sz w:val="28"/>
          <w:szCs w:val="28"/>
        </w:rPr>
      </w:pPr>
      <w:r w:rsidRPr="00C51A9A">
        <w:rPr>
          <w:sz w:val="28"/>
          <w:szCs w:val="28"/>
        </w:rPr>
        <w:t>Сформулировать задачу пользователя, требования к прототипу, математическую постановку, состав модулей, форматы данных и критерии приемки; описать реализованный результат.</w:t>
      </w:r>
    </w:p>
    <w:p w14:paraId="2B7C5EEF" w14:textId="77777777" w:rsidR="00B575CA" w:rsidRDefault="00B575CA" w:rsidP="00B575CA">
      <w:pPr>
        <w:rPr>
          <w:b/>
          <w:sz w:val="28"/>
          <w:szCs w:val="28"/>
        </w:rPr>
      </w:pPr>
    </w:p>
    <w:p w14:paraId="5D52C379" w14:textId="77777777" w:rsidR="00B575CA" w:rsidRPr="00C51A9A" w:rsidRDefault="00B575CA" w:rsidP="00B575CA">
      <w:pPr>
        <w:rPr>
          <w:b/>
          <w:bCs/>
          <w:sz w:val="28"/>
          <w:szCs w:val="28"/>
        </w:rPr>
      </w:pPr>
      <w:r>
        <w:rPr>
          <w:b/>
          <w:sz w:val="28"/>
          <w:szCs w:val="28"/>
        </w:rPr>
        <w:t>3</w:t>
      </w:r>
      <w:r w:rsidRPr="00C51A9A">
        <w:rPr>
          <w:b/>
          <w:sz w:val="28"/>
          <w:szCs w:val="28"/>
        </w:rPr>
        <w:t xml:space="preserve">. </w:t>
      </w:r>
      <w:r w:rsidRPr="00C51A9A">
        <w:rPr>
          <w:b/>
          <w:bCs/>
          <w:sz w:val="28"/>
          <w:szCs w:val="28"/>
        </w:rPr>
        <w:t>Подготовка технического описания прототипа</w:t>
      </w:r>
    </w:p>
    <w:p w14:paraId="4B21F231" w14:textId="77777777" w:rsidR="00B575CA" w:rsidRPr="00C51A9A" w:rsidRDefault="00B575CA" w:rsidP="00B575CA">
      <w:pPr>
        <w:rPr>
          <w:bCs/>
          <w:sz w:val="28"/>
          <w:szCs w:val="28"/>
        </w:rPr>
      </w:pPr>
      <w:r w:rsidRPr="00C51A9A">
        <w:rPr>
          <w:bCs/>
          <w:sz w:val="28"/>
          <w:szCs w:val="28"/>
        </w:rPr>
        <w:t>Техническое описание прототипа приводится по форме Приложения 1.6.</w:t>
      </w:r>
    </w:p>
    <w:p w14:paraId="70551797" w14:textId="77777777" w:rsidR="00B575CA" w:rsidRPr="00C51A9A" w:rsidRDefault="00B575CA" w:rsidP="00B575CA">
      <w:pPr>
        <w:rPr>
          <w:bCs/>
          <w:sz w:val="28"/>
          <w:szCs w:val="28"/>
        </w:rPr>
      </w:pPr>
      <w:r w:rsidRPr="00C51A9A">
        <w:rPr>
          <w:bCs/>
          <w:sz w:val="28"/>
          <w:szCs w:val="28"/>
        </w:rPr>
        <w:t>Включить сведения о данных, схемах простой нейронной модели, правиле обучения, изменении алгоритма шага и архитектуры, результатах проверок и порядке запуска.</w:t>
      </w:r>
    </w:p>
    <w:p w14:paraId="0B76FB3D" w14:textId="77777777" w:rsidR="00B575CA" w:rsidRDefault="00B575CA" w:rsidP="00B575CA">
      <w:pPr>
        <w:ind w:firstLine="426"/>
        <w:rPr>
          <w:b/>
          <w:bCs/>
          <w:sz w:val="28"/>
          <w:szCs w:val="28"/>
        </w:rPr>
      </w:pPr>
    </w:p>
    <w:p w14:paraId="6E90FE8B" w14:textId="77777777" w:rsidR="00B575CA" w:rsidRPr="00290F2D" w:rsidRDefault="00B575CA" w:rsidP="00B575CA">
      <w:pPr>
        <w:ind w:firstLine="426"/>
        <w:rPr>
          <w:b/>
          <w:sz w:val="28"/>
          <w:szCs w:val="28"/>
        </w:rPr>
      </w:pPr>
      <w:r>
        <w:rPr>
          <w:b/>
          <w:sz w:val="28"/>
          <w:szCs w:val="28"/>
        </w:rPr>
        <w:t>4</w:t>
      </w:r>
      <w:r w:rsidRPr="00290F2D">
        <w:rPr>
          <w:b/>
          <w:sz w:val="28"/>
          <w:szCs w:val="28"/>
        </w:rPr>
        <w:t>. Демонстрация, проверка и сопровождение прототипа.</w:t>
      </w:r>
    </w:p>
    <w:p w14:paraId="4B81FADA" w14:textId="77777777" w:rsidR="00B575CA" w:rsidRDefault="00B575CA" w:rsidP="00B575CA">
      <w:pPr>
        <w:ind w:firstLine="426"/>
        <w:rPr>
          <w:sz w:val="28"/>
          <w:szCs w:val="28"/>
        </w:rPr>
      </w:pPr>
      <w:r>
        <w:rPr>
          <w:sz w:val="28"/>
          <w:szCs w:val="28"/>
        </w:rPr>
        <w:t>Указать результаты демонстрации, проверки правильного и ошибочного ввода, установки, регистрации и исправления дефекта</w:t>
      </w:r>
      <w:r>
        <w:rPr>
          <w:rStyle w:val="a5"/>
        </w:rPr>
        <w:t xml:space="preserve"> </w:t>
      </w:r>
      <w:r>
        <w:rPr>
          <w:sz w:val="28"/>
          <w:szCs w:val="28"/>
        </w:rPr>
        <w:t>и повторных проверок.</w:t>
      </w:r>
    </w:p>
    <w:p w14:paraId="54816DD0" w14:textId="77777777" w:rsidR="00B575CA" w:rsidRPr="00290F2D" w:rsidRDefault="00B575CA" w:rsidP="00B575CA">
      <w:pPr>
        <w:ind w:firstLine="426"/>
        <w:rPr>
          <w:i/>
          <w:sz w:val="28"/>
          <w:szCs w:val="28"/>
        </w:rPr>
      </w:pPr>
      <w:r>
        <w:rPr>
          <w:i/>
          <w:sz w:val="28"/>
          <w:szCs w:val="28"/>
        </w:rPr>
        <w:t xml:space="preserve">Например: </w:t>
      </w:r>
    </w:p>
    <w:p w14:paraId="045E9EA1" w14:textId="77777777" w:rsidR="00B575CA" w:rsidRDefault="00B575CA" w:rsidP="00B575CA">
      <w:pPr>
        <w:ind w:firstLine="426"/>
      </w:pPr>
      <w:r>
        <w:t>Во время практики подготовлен прототип и проверен его запуск по инструкции.</w:t>
      </w:r>
    </w:p>
    <w:p w14:paraId="3CF846B4" w14:textId="77777777" w:rsidR="00B575CA" w:rsidRDefault="00B575CA" w:rsidP="00B575CA">
      <w:pPr>
        <w:ind w:firstLine="426"/>
        <w:rPr>
          <w:bCs/>
          <w:sz w:val="28"/>
          <w:szCs w:val="28"/>
        </w:rPr>
      </w:pPr>
      <w:r w:rsidRPr="00336F4E">
        <w:rPr>
          <w:sz w:val="28"/>
          <w:szCs w:val="28"/>
        </w:rPr>
        <w:t>На защите представить</w:t>
      </w:r>
      <w:r>
        <w:rPr>
          <w:sz w:val="28"/>
          <w:szCs w:val="28"/>
        </w:rPr>
        <w:t xml:space="preserve"> м</w:t>
      </w:r>
      <w:r w:rsidRPr="00336F4E">
        <w:rPr>
          <w:sz w:val="28"/>
          <w:szCs w:val="28"/>
        </w:rPr>
        <w:t>атематическое ядро</w:t>
      </w:r>
      <w:r>
        <w:rPr>
          <w:bCs/>
          <w:sz w:val="28"/>
          <w:szCs w:val="28"/>
        </w:rPr>
        <w:t>, данные и их проверку, нейронный модуль, сравнение алгоритма и архитектуры и устраненный дефект.</w:t>
      </w:r>
    </w:p>
    <w:p w14:paraId="1BBD346B" w14:textId="77777777" w:rsidR="00B575CA" w:rsidRPr="00192146" w:rsidRDefault="00B575CA" w:rsidP="00B575CA">
      <w:pPr>
        <w:ind w:firstLine="426"/>
        <w:rPr>
          <w:bCs/>
          <w:sz w:val="28"/>
          <w:szCs w:val="28"/>
        </w:rPr>
      </w:pPr>
      <w:r>
        <w:rPr>
          <w:bCs/>
          <w:sz w:val="28"/>
          <w:szCs w:val="28"/>
        </w:rPr>
        <w:t>Привести замечания руководителя, выполненные исправления и ограничения использования.</w:t>
      </w:r>
    </w:p>
    <w:p w14:paraId="4490BC38" w14:textId="77777777" w:rsidR="00B575CA" w:rsidRDefault="00B575CA" w:rsidP="00B575CA">
      <w:pPr>
        <w:ind w:firstLine="426"/>
        <w:rPr>
          <w:b/>
          <w:sz w:val="28"/>
          <w:szCs w:val="28"/>
        </w:rPr>
      </w:pPr>
    </w:p>
    <w:p w14:paraId="7F9197E4" w14:textId="77777777" w:rsidR="00B575CA" w:rsidRPr="00023391" w:rsidRDefault="00B575CA" w:rsidP="00B575CA">
      <w:pPr>
        <w:jc w:val="left"/>
        <w:rPr>
          <w:b/>
          <w:i/>
          <w:sz w:val="32"/>
          <w:szCs w:val="32"/>
        </w:rPr>
      </w:pPr>
      <w:r w:rsidRPr="00023391">
        <w:rPr>
          <w:b/>
          <w:i/>
          <w:sz w:val="32"/>
          <w:szCs w:val="32"/>
        </w:rPr>
        <w:t xml:space="preserve">При прохождении практики </w:t>
      </w:r>
      <w:r>
        <w:rPr>
          <w:b/>
          <w:i/>
          <w:sz w:val="32"/>
          <w:szCs w:val="32"/>
        </w:rPr>
        <w:t>в профильной организации</w:t>
      </w:r>
    </w:p>
    <w:p w14:paraId="0F7D0715" w14:textId="77777777" w:rsidR="00B575CA" w:rsidRDefault="00B575CA" w:rsidP="00B575CA">
      <w:pPr>
        <w:ind w:firstLine="567"/>
        <w:rPr>
          <w:bCs/>
          <w:sz w:val="28"/>
          <w:szCs w:val="28"/>
        </w:rPr>
      </w:pPr>
      <w:r>
        <w:rPr>
          <w:bCs/>
          <w:sz w:val="28"/>
          <w:szCs w:val="28"/>
        </w:rPr>
        <w:t>Рекомендуется придерживаться следующей структуры отчета</w:t>
      </w:r>
    </w:p>
    <w:p w14:paraId="4A8570D8" w14:textId="77777777" w:rsidR="00B575CA" w:rsidRPr="00A2631C" w:rsidRDefault="00B575CA" w:rsidP="00B575CA">
      <w:pPr>
        <w:ind w:firstLine="426"/>
        <w:rPr>
          <w:b/>
          <w:iCs/>
          <w:sz w:val="28"/>
          <w:szCs w:val="28"/>
        </w:rPr>
      </w:pPr>
      <w:r>
        <w:rPr>
          <w:b/>
          <w:sz w:val="28"/>
          <w:szCs w:val="28"/>
        </w:rPr>
        <w:t>1</w:t>
      </w:r>
      <w:r w:rsidRPr="00C51A9A">
        <w:rPr>
          <w:b/>
          <w:sz w:val="28"/>
          <w:szCs w:val="28"/>
        </w:rPr>
        <w:t xml:space="preserve">. </w:t>
      </w:r>
      <w:r w:rsidRPr="00A2631C">
        <w:rPr>
          <w:b/>
          <w:iCs/>
          <w:sz w:val="28"/>
          <w:szCs w:val="28"/>
        </w:rPr>
        <w:t>Консультации руководителя практики от университета</w:t>
      </w:r>
    </w:p>
    <w:p w14:paraId="7C46DB7E" w14:textId="77777777" w:rsidR="00B575CA" w:rsidRDefault="00B575CA" w:rsidP="00B575CA">
      <w:pPr>
        <w:ind w:firstLine="426"/>
        <w:rPr>
          <w:sz w:val="28"/>
          <w:szCs w:val="28"/>
        </w:rPr>
      </w:pPr>
      <w:r>
        <w:rPr>
          <w:sz w:val="28"/>
          <w:szCs w:val="28"/>
        </w:rPr>
        <w:t>Здесь нужно привести время и тематику консультаций с руководителем практики от университета.</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9"/>
        <w:gridCol w:w="8026"/>
      </w:tblGrid>
      <w:tr w:rsidR="00B575CA" w:rsidRPr="00EB431C" w14:paraId="2233CA58" w14:textId="77777777" w:rsidTr="00253EA5">
        <w:tc>
          <w:tcPr>
            <w:tcW w:w="453" w:type="dxa"/>
          </w:tcPr>
          <w:p w14:paraId="455F667C" w14:textId="77777777" w:rsidR="00B575CA" w:rsidRPr="00EB431C" w:rsidRDefault="00B575CA" w:rsidP="00253EA5">
            <w:pPr>
              <w:ind w:firstLine="0"/>
              <w:rPr>
                <w:sz w:val="26"/>
                <w:szCs w:val="26"/>
              </w:rPr>
            </w:pPr>
            <w:r w:rsidRPr="00EB431C">
              <w:rPr>
                <w:sz w:val="26"/>
                <w:szCs w:val="26"/>
              </w:rPr>
              <w:t>Дата</w:t>
            </w:r>
          </w:p>
        </w:tc>
        <w:tc>
          <w:tcPr>
            <w:tcW w:w="4423" w:type="dxa"/>
          </w:tcPr>
          <w:p w14:paraId="77EB8AAB" w14:textId="77777777" w:rsidR="00B575CA" w:rsidRPr="00EB431C" w:rsidRDefault="00B575CA" w:rsidP="00253EA5">
            <w:pPr>
              <w:ind w:firstLine="0"/>
              <w:rPr>
                <w:sz w:val="26"/>
                <w:szCs w:val="26"/>
              </w:rPr>
            </w:pPr>
            <w:r w:rsidRPr="00EB431C">
              <w:rPr>
                <w:sz w:val="26"/>
                <w:szCs w:val="26"/>
              </w:rPr>
              <w:t>Содержание</w:t>
            </w:r>
            <w:r>
              <w:rPr>
                <w:sz w:val="26"/>
                <w:szCs w:val="26"/>
              </w:rPr>
              <w:t xml:space="preserve"> консультации</w:t>
            </w:r>
          </w:p>
        </w:tc>
      </w:tr>
      <w:tr w:rsidR="00B575CA" w:rsidRPr="00EB431C" w14:paraId="3CDC38B3" w14:textId="77777777" w:rsidTr="00253EA5">
        <w:tc>
          <w:tcPr>
            <w:tcW w:w="453" w:type="dxa"/>
          </w:tcPr>
          <w:p w14:paraId="37E64E23" w14:textId="77777777" w:rsidR="00B575CA" w:rsidRPr="00EB431C" w:rsidRDefault="00B575CA" w:rsidP="00253EA5">
            <w:pPr>
              <w:ind w:firstLine="0"/>
              <w:rPr>
                <w:sz w:val="26"/>
                <w:szCs w:val="26"/>
              </w:rPr>
            </w:pPr>
          </w:p>
        </w:tc>
        <w:tc>
          <w:tcPr>
            <w:tcW w:w="4423" w:type="dxa"/>
          </w:tcPr>
          <w:p w14:paraId="19506916" w14:textId="77777777" w:rsidR="00B575CA" w:rsidRPr="00EB431C" w:rsidRDefault="00B575CA" w:rsidP="00253EA5">
            <w:pPr>
              <w:ind w:firstLine="0"/>
              <w:rPr>
                <w:i/>
                <w:sz w:val="26"/>
                <w:szCs w:val="26"/>
              </w:rPr>
            </w:pPr>
          </w:p>
        </w:tc>
      </w:tr>
      <w:tr w:rsidR="00B575CA" w:rsidRPr="00EB431C" w14:paraId="2C5C48B1" w14:textId="77777777" w:rsidTr="00253EA5">
        <w:trPr>
          <w:trHeight w:val="307"/>
        </w:trPr>
        <w:tc>
          <w:tcPr>
            <w:tcW w:w="453" w:type="dxa"/>
          </w:tcPr>
          <w:p w14:paraId="6777FE58" w14:textId="77777777" w:rsidR="00B575CA" w:rsidRPr="00EB431C" w:rsidRDefault="00B575CA" w:rsidP="00253EA5">
            <w:pPr>
              <w:ind w:firstLine="0"/>
              <w:rPr>
                <w:sz w:val="26"/>
                <w:szCs w:val="26"/>
              </w:rPr>
            </w:pPr>
          </w:p>
        </w:tc>
        <w:tc>
          <w:tcPr>
            <w:tcW w:w="4423" w:type="dxa"/>
          </w:tcPr>
          <w:p w14:paraId="01657593" w14:textId="77777777" w:rsidR="00B575CA" w:rsidRPr="00EB431C" w:rsidRDefault="00B575CA" w:rsidP="00253EA5">
            <w:pPr>
              <w:ind w:firstLine="0"/>
              <w:rPr>
                <w:sz w:val="26"/>
                <w:szCs w:val="26"/>
              </w:rPr>
            </w:pPr>
          </w:p>
        </w:tc>
      </w:tr>
      <w:tr w:rsidR="00B575CA" w:rsidRPr="00EB431C" w14:paraId="5EE7FDDA" w14:textId="77777777" w:rsidTr="00253EA5">
        <w:trPr>
          <w:trHeight w:val="307"/>
        </w:trPr>
        <w:tc>
          <w:tcPr>
            <w:tcW w:w="453" w:type="dxa"/>
          </w:tcPr>
          <w:p w14:paraId="6B5D824B" w14:textId="77777777" w:rsidR="00B575CA" w:rsidRPr="00EB431C" w:rsidRDefault="00B575CA" w:rsidP="00253EA5">
            <w:pPr>
              <w:ind w:firstLine="0"/>
              <w:rPr>
                <w:sz w:val="26"/>
                <w:szCs w:val="26"/>
              </w:rPr>
            </w:pPr>
          </w:p>
        </w:tc>
        <w:tc>
          <w:tcPr>
            <w:tcW w:w="4423" w:type="dxa"/>
          </w:tcPr>
          <w:p w14:paraId="7D5C7456" w14:textId="77777777" w:rsidR="00B575CA" w:rsidRPr="00EB431C" w:rsidRDefault="00B575CA" w:rsidP="00253EA5">
            <w:pPr>
              <w:ind w:firstLine="0"/>
              <w:rPr>
                <w:sz w:val="26"/>
                <w:szCs w:val="26"/>
              </w:rPr>
            </w:pPr>
          </w:p>
        </w:tc>
      </w:tr>
      <w:tr w:rsidR="00B575CA" w:rsidRPr="00EB431C" w14:paraId="399AC0C4" w14:textId="77777777" w:rsidTr="00253EA5">
        <w:trPr>
          <w:trHeight w:val="404"/>
        </w:trPr>
        <w:tc>
          <w:tcPr>
            <w:tcW w:w="453" w:type="dxa"/>
          </w:tcPr>
          <w:p w14:paraId="050282B8" w14:textId="77777777" w:rsidR="00B575CA" w:rsidRPr="00EB431C" w:rsidRDefault="00B575CA" w:rsidP="00253EA5">
            <w:pPr>
              <w:ind w:firstLine="0"/>
              <w:rPr>
                <w:sz w:val="26"/>
                <w:szCs w:val="26"/>
              </w:rPr>
            </w:pPr>
          </w:p>
        </w:tc>
        <w:tc>
          <w:tcPr>
            <w:tcW w:w="4423" w:type="dxa"/>
          </w:tcPr>
          <w:p w14:paraId="4C5D7D3F" w14:textId="77777777" w:rsidR="00B575CA" w:rsidRPr="00EB431C" w:rsidRDefault="00B575CA" w:rsidP="00253EA5">
            <w:pPr>
              <w:ind w:firstLine="0"/>
              <w:rPr>
                <w:sz w:val="26"/>
                <w:szCs w:val="26"/>
              </w:rPr>
            </w:pPr>
          </w:p>
        </w:tc>
      </w:tr>
    </w:tbl>
    <w:p w14:paraId="00E1E1BE" w14:textId="77777777" w:rsidR="00B575CA" w:rsidRDefault="00B575CA" w:rsidP="00B575CA">
      <w:pPr>
        <w:ind w:firstLine="567"/>
        <w:rPr>
          <w:b/>
          <w:sz w:val="28"/>
          <w:szCs w:val="28"/>
        </w:rPr>
      </w:pPr>
    </w:p>
    <w:p w14:paraId="749DF4E3" w14:textId="77777777" w:rsidR="00B575CA" w:rsidRDefault="00B575CA" w:rsidP="00B575CA">
      <w:pPr>
        <w:ind w:firstLine="567"/>
        <w:rPr>
          <w:b/>
          <w:sz w:val="28"/>
          <w:szCs w:val="28"/>
        </w:rPr>
      </w:pPr>
      <w:r>
        <w:rPr>
          <w:b/>
          <w:sz w:val="28"/>
          <w:szCs w:val="28"/>
        </w:rPr>
        <w:t>2. Работа по заданию руководителя практики в профильной организации. Ведение отчетной документации</w:t>
      </w:r>
    </w:p>
    <w:p w14:paraId="6AC89183" w14:textId="77777777" w:rsidR="00B575CA" w:rsidRPr="00476C70" w:rsidRDefault="00B575CA" w:rsidP="00B575CA">
      <w:pPr>
        <w:ind w:firstLine="567"/>
        <w:rPr>
          <w:sz w:val="28"/>
          <w:szCs w:val="28"/>
        </w:rPr>
      </w:pPr>
      <w:r w:rsidRPr="00476C70">
        <w:rPr>
          <w:b/>
          <w:sz w:val="28"/>
          <w:szCs w:val="28"/>
        </w:rPr>
        <w:t>1</w:t>
      </w:r>
      <w:r>
        <w:rPr>
          <w:b/>
          <w:sz w:val="28"/>
          <w:szCs w:val="28"/>
        </w:rPr>
        <w:t>)</w:t>
      </w:r>
      <w:r w:rsidRPr="00476C70">
        <w:rPr>
          <w:b/>
          <w:sz w:val="28"/>
          <w:szCs w:val="28"/>
        </w:rPr>
        <w:t xml:space="preserve"> Цель практики: </w:t>
      </w:r>
      <w:r w:rsidRPr="00476C70">
        <w:rPr>
          <w:sz w:val="28"/>
          <w:szCs w:val="28"/>
        </w:rPr>
        <w:t>разработать и передать профильной организации проверенный прототип для математического моделирования или обработки данных с простым нейронным модулем и эксплуатационной документацией.</w:t>
      </w:r>
    </w:p>
    <w:p w14:paraId="2B834D4C" w14:textId="77777777" w:rsidR="00B575CA" w:rsidRPr="00476C70" w:rsidRDefault="00B575CA" w:rsidP="00B575CA">
      <w:pPr>
        <w:ind w:firstLine="567"/>
        <w:jc w:val="left"/>
        <w:rPr>
          <w:b/>
          <w:sz w:val="28"/>
          <w:szCs w:val="28"/>
        </w:rPr>
      </w:pPr>
      <w:r w:rsidRPr="00476C70">
        <w:rPr>
          <w:b/>
          <w:sz w:val="28"/>
          <w:szCs w:val="28"/>
        </w:rPr>
        <w:t>2</w:t>
      </w:r>
      <w:r>
        <w:rPr>
          <w:b/>
          <w:sz w:val="28"/>
          <w:szCs w:val="28"/>
        </w:rPr>
        <w:t>)</w:t>
      </w:r>
      <w:r w:rsidRPr="00476C70">
        <w:rPr>
          <w:b/>
          <w:sz w:val="28"/>
          <w:szCs w:val="28"/>
        </w:rPr>
        <w:t xml:space="preserve"> Задачи практики</w:t>
      </w:r>
    </w:p>
    <w:p w14:paraId="67391614" w14:textId="77777777" w:rsidR="00B575CA" w:rsidRPr="00476C70" w:rsidRDefault="00B575CA" w:rsidP="00B575CA">
      <w:pPr>
        <w:ind w:firstLine="567"/>
        <w:jc w:val="left"/>
        <w:rPr>
          <w:sz w:val="28"/>
          <w:szCs w:val="28"/>
        </w:rPr>
      </w:pPr>
      <w:r w:rsidRPr="00476C70">
        <w:rPr>
          <w:sz w:val="28"/>
          <w:szCs w:val="28"/>
        </w:rPr>
        <w:t>Перечислить задачи практики, определяемые спецификой деятельности предприятия</w:t>
      </w:r>
    </w:p>
    <w:p w14:paraId="1410E352" w14:textId="77777777" w:rsidR="00B575CA" w:rsidRPr="00476C70" w:rsidRDefault="00B575CA" w:rsidP="00B575CA">
      <w:pPr>
        <w:ind w:firstLine="567"/>
        <w:jc w:val="left"/>
        <w:rPr>
          <w:i/>
          <w:sz w:val="28"/>
          <w:szCs w:val="28"/>
        </w:rPr>
      </w:pPr>
      <w:r w:rsidRPr="00476C70">
        <w:rPr>
          <w:i/>
          <w:sz w:val="28"/>
          <w:szCs w:val="28"/>
        </w:rPr>
        <w:t>Например:</w:t>
      </w:r>
    </w:p>
    <w:p w14:paraId="66ED8366" w14:textId="77777777" w:rsidR="00B575CA" w:rsidRPr="00476C70" w:rsidRDefault="00B575CA" w:rsidP="00B575CA">
      <w:pPr>
        <w:numPr>
          <w:ilvl w:val="0"/>
          <w:numId w:val="17"/>
        </w:numPr>
        <w:jc w:val="left"/>
        <w:rPr>
          <w:i/>
          <w:sz w:val="28"/>
          <w:szCs w:val="28"/>
        </w:rPr>
      </w:pPr>
      <w:r w:rsidRPr="00476C70">
        <w:rPr>
          <w:i/>
          <w:sz w:val="28"/>
          <w:szCs w:val="28"/>
        </w:rPr>
        <w:t>изучить задачу организации и требования к данным и результатам,</w:t>
      </w:r>
    </w:p>
    <w:p w14:paraId="40D6CC40" w14:textId="77777777" w:rsidR="00B575CA" w:rsidRPr="00476C70" w:rsidRDefault="00B575CA" w:rsidP="00B575CA">
      <w:pPr>
        <w:numPr>
          <w:ilvl w:val="0"/>
          <w:numId w:val="17"/>
        </w:numPr>
        <w:ind w:firstLine="567"/>
        <w:jc w:val="left"/>
        <w:rPr>
          <w:i/>
          <w:sz w:val="28"/>
          <w:szCs w:val="28"/>
        </w:rPr>
      </w:pPr>
      <w:r w:rsidRPr="00476C70">
        <w:rPr>
          <w:i/>
          <w:sz w:val="28"/>
          <w:szCs w:val="28"/>
        </w:rPr>
        <w:t>спроектировать программные модули, структуры данных и интерфейсы,</w:t>
      </w:r>
    </w:p>
    <w:p w14:paraId="0B66982F" w14:textId="77777777" w:rsidR="00B575CA" w:rsidRPr="00476C70" w:rsidRDefault="00B575CA" w:rsidP="00B575CA">
      <w:pPr>
        <w:numPr>
          <w:ilvl w:val="0"/>
          <w:numId w:val="17"/>
        </w:numPr>
        <w:ind w:firstLine="567"/>
        <w:jc w:val="left"/>
        <w:rPr>
          <w:i/>
          <w:sz w:val="28"/>
          <w:szCs w:val="28"/>
        </w:rPr>
      </w:pPr>
      <w:r w:rsidRPr="00476C70">
        <w:rPr>
          <w:i/>
          <w:sz w:val="28"/>
          <w:szCs w:val="28"/>
        </w:rPr>
        <w:t>реализовать, проверить и передать прототип с инструкцией запуска.</w:t>
      </w:r>
    </w:p>
    <w:p w14:paraId="79E8E9E2" w14:textId="77777777" w:rsidR="00B575CA" w:rsidRPr="00476C70" w:rsidRDefault="00B575CA" w:rsidP="00B575CA">
      <w:pPr>
        <w:ind w:firstLine="567"/>
        <w:rPr>
          <w:b/>
          <w:sz w:val="28"/>
          <w:szCs w:val="28"/>
        </w:rPr>
      </w:pPr>
      <w:r w:rsidRPr="00476C70">
        <w:rPr>
          <w:b/>
          <w:sz w:val="28"/>
          <w:szCs w:val="28"/>
        </w:rPr>
        <w:t>3</w:t>
      </w:r>
      <w:r>
        <w:rPr>
          <w:b/>
          <w:sz w:val="28"/>
          <w:szCs w:val="28"/>
        </w:rPr>
        <w:t>)</w:t>
      </w:r>
      <w:r w:rsidRPr="00476C70">
        <w:rPr>
          <w:b/>
          <w:sz w:val="28"/>
          <w:szCs w:val="28"/>
        </w:rPr>
        <w:t xml:space="preserve"> Виды деятельности и новые технологии, освоенные за время практики</w:t>
      </w:r>
    </w:p>
    <w:p w14:paraId="776186BF" w14:textId="77777777" w:rsidR="00B575CA" w:rsidRPr="00476C70" w:rsidRDefault="00B575CA" w:rsidP="00B575CA">
      <w:pPr>
        <w:ind w:firstLine="567"/>
        <w:rPr>
          <w:sz w:val="28"/>
          <w:szCs w:val="28"/>
        </w:rPr>
      </w:pPr>
      <w:r w:rsidRPr="00476C70">
        <w:rPr>
          <w:sz w:val="28"/>
          <w:szCs w:val="28"/>
        </w:rPr>
        <w:t>3.1.</w:t>
      </w:r>
      <w:r w:rsidRPr="00476C70">
        <w:rPr>
          <w:i/>
          <w:sz w:val="28"/>
          <w:szCs w:val="28"/>
        </w:rPr>
        <w:t xml:space="preserve"> </w:t>
      </w:r>
      <w:r w:rsidRPr="00476C70">
        <w:rPr>
          <w:sz w:val="28"/>
          <w:szCs w:val="28"/>
        </w:rPr>
        <w:t>Перечислить выполненные виды деятельности:</w:t>
      </w:r>
      <w:r w:rsidRPr="00476C70">
        <w:rPr>
          <w:i/>
          <w:sz w:val="28"/>
          <w:szCs w:val="28"/>
        </w:rPr>
        <w:t xml:space="preserve"> подготовка данных, проектирование, разработка, изменение алгоритма обучения и архитектуры,</w:t>
      </w:r>
      <w:r w:rsidRPr="00476C70">
        <w:rPr>
          <w:sz w:val="28"/>
          <w:szCs w:val="28"/>
        </w:rPr>
        <w:t xml:space="preserve"> проверка, установка и сопровождение прототипа. Описать новые знания, умения и навыки в таблице: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686"/>
        <w:gridCol w:w="4252"/>
      </w:tblGrid>
      <w:tr w:rsidR="00B575CA" w:rsidRPr="00476C70" w14:paraId="56013050" w14:textId="77777777" w:rsidTr="00253EA5">
        <w:trPr>
          <w:jc w:val="center"/>
        </w:trPr>
        <w:tc>
          <w:tcPr>
            <w:tcW w:w="817" w:type="dxa"/>
          </w:tcPr>
          <w:p w14:paraId="737B5322" w14:textId="77777777" w:rsidR="00B575CA" w:rsidRPr="00476C70" w:rsidRDefault="00B575CA" w:rsidP="00253EA5">
            <w:pPr>
              <w:ind w:firstLine="0"/>
              <w:jc w:val="left"/>
            </w:pPr>
            <w:r w:rsidRPr="00476C70">
              <w:t>№</w:t>
            </w:r>
          </w:p>
        </w:tc>
        <w:tc>
          <w:tcPr>
            <w:tcW w:w="3686" w:type="dxa"/>
          </w:tcPr>
          <w:p w14:paraId="5D312208" w14:textId="77777777" w:rsidR="00B575CA" w:rsidRPr="00476C70" w:rsidRDefault="00B575CA" w:rsidP="00253EA5">
            <w:pPr>
              <w:ind w:firstLine="0"/>
              <w:jc w:val="left"/>
            </w:pPr>
            <w:r w:rsidRPr="00476C70">
              <w:t>Вид деятельности</w:t>
            </w:r>
          </w:p>
        </w:tc>
        <w:tc>
          <w:tcPr>
            <w:tcW w:w="4252" w:type="dxa"/>
          </w:tcPr>
          <w:p w14:paraId="40F36F4A" w14:textId="77777777" w:rsidR="00B575CA" w:rsidRPr="00476C70" w:rsidRDefault="00B575CA" w:rsidP="00253EA5">
            <w:pPr>
              <w:ind w:firstLine="0"/>
              <w:jc w:val="left"/>
            </w:pPr>
            <w:r w:rsidRPr="00476C70">
              <w:t>Новые знания, умения, навыки</w:t>
            </w:r>
          </w:p>
        </w:tc>
      </w:tr>
      <w:tr w:rsidR="00B575CA" w:rsidRPr="00476C70" w14:paraId="5082232A" w14:textId="77777777" w:rsidTr="00253EA5">
        <w:trPr>
          <w:jc w:val="center"/>
        </w:trPr>
        <w:tc>
          <w:tcPr>
            <w:tcW w:w="817" w:type="dxa"/>
          </w:tcPr>
          <w:p w14:paraId="06A76361" w14:textId="77777777" w:rsidR="00B575CA" w:rsidRPr="00476C70" w:rsidRDefault="00B575CA" w:rsidP="00253EA5">
            <w:pPr>
              <w:ind w:firstLine="0"/>
              <w:jc w:val="left"/>
            </w:pPr>
          </w:p>
        </w:tc>
        <w:tc>
          <w:tcPr>
            <w:tcW w:w="3686" w:type="dxa"/>
          </w:tcPr>
          <w:p w14:paraId="5E9C2C72" w14:textId="77777777" w:rsidR="00B575CA" w:rsidRPr="00476C70" w:rsidRDefault="00B575CA" w:rsidP="00253EA5">
            <w:pPr>
              <w:ind w:firstLine="0"/>
              <w:jc w:val="left"/>
            </w:pPr>
          </w:p>
        </w:tc>
        <w:tc>
          <w:tcPr>
            <w:tcW w:w="4252" w:type="dxa"/>
          </w:tcPr>
          <w:p w14:paraId="2861F1B3" w14:textId="77777777" w:rsidR="00B575CA" w:rsidRPr="00476C70" w:rsidRDefault="00B575CA" w:rsidP="00253EA5">
            <w:pPr>
              <w:ind w:firstLine="0"/>
              <w:jc w:val="left"/>
            </w:pPr>
          </w:p>
        </w:tc>
      </w:tr>
      <w:tr w:rsidR="00B575CA" w:rsidRPr="00476C70" w14:paraId="624EF622" w14:textId="77777777" w:rsidTr="00253EA5">
        <w:trPr>
          <w:jc w:val="center"/>
        </w:trPr>
        <w:tc>
          <w:tcPr>
            <w:tcW w:w="817" w:type="dxa"/>
          </w:tcPr>
          <w:p w14:paraId="2B8BD282" w14:textId="77777777" w:rsidR="00B575CA" w:rsidRPr="00476C70" w:rsidRDefault="00B575CA" w:rsidP="00253EA5">
            <w:pPr>
              <w:ind w:firstLine="0"/>
              <w:jc w:val="left"/>
            </w:pPr>
          </w:p>
        </w:tc>
        <w:tc>
          <w:tcPr>
            <w:tcW w:w="3686" w:type="dxa"/>
          </w:tcPr>
          <w:p w14:paraId="2E178D4F" w14:textId="77777777" w:rsidR="00B575CA" w:rsidRPr="00476C70" w:rsidRDefault="00B575CA" w:rsidP="00253EA5">
            <w:pPr>
              <w:ind w:firstLine="0"/>
              <w:jc w:val="left"/>
            </w:pPr>
          </w:p>
        </w:tc>
        <w:tc>
          <w:tcPr>
            <w:tcW w:w="4252" w:type="dxa"/>
          </w:tcPr>
          <w:p w14:paraId="5894DF7F" w14:textId="77777777" w:rsidR="00B575CA" w:rsidRPr="00476C70" w:rsidRDefault="00B575CA" w:rsidP="00253EA5">
            <w:pPr>
              <w:ind w:firstLine="0"/>
              <w:jc w:val="left"/>
            </w:pPr>
          </w:p>
        </w:tc>
      </w:tr>
    </w:tbl>
    <w:p w14:paraId="0A455EE1" w14:textId="77777777" w:rsidR="00B575CA" w:rsidRPr="00476C70" w:rsidRDefault="00B575CA" w:rsidP="00B575CA">
      <w:pPr>
        <w:jc w:val="left"/>
        <w:rPr>
          <w:sz w:val="28"/>
          <w:szCs w:val="28"/>
        </w:rPr>
      </w:pPr>
    </w:p>
    <w:p w14:paraId="2255A020" w14:textId="77777777" w:rsidR="00B575CA" w:rsidRPr="00476C70" w:rsidRDefault="00B575CA" w:rsidP="00B575CA">
      <w:pPr>
        <w:ind w:firstLine="567"/>
        <w:jc w:val="left"/>
        <w:rPr>
          <w:sz w:val="28"/>
          <w:szCs w:val="28"/>
        </w:rPr>
      </w:pPr>
      <w:r w:rsidRPr="00476C70">
        <w:rPr>
          <w:sz w:val="28"/>
          <w:szCs w:val="28"/>
        </w:rPr>
        <w:t>3.2. Перечислить освоенные программ</w:t>
      </w:r>
      <w:r w:rsidRPr="00476C70">
        <w:rPr>
          <w:i/>
          <w:sz w:val="28"/>
          <w:szCs w:val="28"/>
        </w:rPr>
        <w:t>ные средства, обос</w:t>
      </w:r>
      <w:r w:rsidRPr="00476C70">
        <w:rPr>
          <w:sz w:val="28"/>
          <w:szCs w:val="28"/>
        </w:rPr>
        <w:t>новать выбор и указать порядок установки зависимостей</w:t>
      </w:r>
      <w:r w:rsidRPr="00476C70">
        <w:rPr>
          <w:i/>
          <w:sz w:val="28"/>
          <w:szCs w:val="28"/>
        </w:rPr>
        <w:t>.</w:t>
      </w:r>
    </w:p>
    <w:p w14:paraId="49ECC2EB" w14:textId="77777777" w:rsidR="00B575CA" w:rsidRPr="00476C70" w:rsidRDefault="00B575CA" w:rsidP="00B575CA">
      <w:pPr>
        <w:ind w:firstLine="567"/>
        <w:jc w:val="left"/>
        <w:rPr>
          <w:sz w:val="28"/>
          <w:szCs w:val="28"/>
        </w:rPr>
      </w:pPr>
    </w:p>
    <w:p w14:paraId="1AFE7C4D" w14:textId="77777777" w:rsidR="00B575CA" w:rsidRPr="00476C70" w:rsidRDefault="00B575CA" w:rsidP="00B575CA">
      <w:pPr>
        <w:ind w:firstLine="567"/>
        <w:jc w:val="left"/>
        <w:rPr>
          <w:b/>
          <w:sz w:val="28"/>
          <w:szCs w:val="28"/>
        </w:rPr>
      </w:pPr>
      <w:r w:rsidRPr="00476C70">
        <w:rPr>
          <w:b/>
          <w:sz w:val="28"/>
          <w:szCs w:val="28"/>
        </w:rPr>
        <w:t>4</w:t>
      </w:r>
      <w:r>
        <w:rPr>
          <w:b/>
          <w:sz w:val="28"/>
          <w:szCs w:val="28"/>
        </w:rPr>
        <w:t>)</w:t>
      </w:r>
      <w:r w:rsidRPr="00476C70">
        <w:rPr>
          <w:b/>
          <w:sz w:val="28"/>
          <w:szCs w:val="28"/>
        </w:rPr>
        <w:t xml:space="preserve"> Оценка перспектив использования и сопровождения прототипа в организации</w:t>
      </w:r>
    </w:p>
    <w:p w14:paraId="2FF36207" w14:textId="77777777" w:rsidR="00B575CA" w:rsidRPr="00476C70" w:rsidRDefault="00B575CA" w:rsidP="00B575CA">
      <w:pPr>
        <w:ind w:firstLine="567"/>
        <w:jc w:val="left"/>
        <w:rPr>
          <w:i/>
          <w:sz w:val="28"/>
          <w:szCs w:val="28"/>
        </w:rPr>
      </w:pPr>
      <w:r w:rsidRPr="00476C70">
        <w:rPr>
          <w:sz w:val="28"/>
          <w:szCs w:val="28"/>
        </w:rPr>
        <w:t>4.1. Оценить соответствие результата требованиям, возможность установки, потребность в ресурсах и ограничения использовани</w:t>
      </w:r>
      <w:r w:rsidRPr="00476C70">
        <w:rPr>
          <w:i/>
          <w:sz w:val="28"/>
          <w:szCs w:val="28"/>
        </w:rPr>
        <w:t>я.</w:t>
      </w:r>
    </w:p>
    <w:p w14:paraId="27046808" w14:textId="77777777" w:rsidR="00B575CA" w:rsidRPr="00476C70" w:rsidRDefault="00B575CA" w:rsidP="00B575CA">
      <w:pPr>
        <w:ind w:firstLine="567"/>
        <w:jc w:val="left"/>
        <w:rPr>
          <w:i/>
          <w:sz w:val="28"/>
          <w:szCs w:val="28"/>
        </w:rPr>
      </w:pPr>
      <w:r w:rsidRPr="00476C70">
        <w:rPr>
          <w:sz w:val="28"/>
          <w:szCs w:val="28"/>
        </w:rPr>
        <w:t>4.2. Описать направления развития прототипа, совершенствования модели и алгоритма, проверки данных, инт</w:t>
      </w:r>
      <w:r w:rsidRPr="00476C70">
        <w:rPr>
          <w:i/>
          <w:sz w:val="28"/>
          <w:szCs w:val="28"/>
        </w:rPr>
        <w:t>ерфейса и сопровождения.</w:t>
      </w:r>
    </w:p>
    <w:p w14:paraId="6F17CB4D" w14:textId="77777777" w:rsidR="00B575CA" w:rsidRPr="00476C70" w:rsidRDefault="00B575CA" w:rsidP="00B575CA">
      <w:pPr>
        <w:jc w:val="left"/>
        <w:rPr>
          <w:i/>
          <w:sz w:val="28"/>
          <w:szCs w:val="28"/>
        </w:rPr>
      </w:pPr>
    </w:p>
    <w:p w14:paraId="7EDF455A" w14:textId="77777777" w:rsidR="00B575CA" w:rsidRPr="00476C70" w:rsidRDefault="00B575CA" w:rsidP="00B575CA">
      <w:pPr>
        <w:jc w:val="left"/>
        <w:rPr>
          <w:sz w:val="28"/>
          <w:szCs w:val="28"/>
        </w:rPr>
      </w:pPr>
      <w:r w:rsidRPr="00476C70">
        <w:rPr>
          <w:b/>
          <w:sz w:val="28"/>
          <w:szCs w:val="28"/>
        </w:rPr>
        <w:t>5</w:t>
      </w:r>
      <w:r>
        <w:rPr>
          <w:b/>
          <w:sz w:val="28"/>
          <w:szCs w:val="28"/>
        </w:rPr>
        <w:t>)</w:t>
      </w:r>
      <w:r w:rsidRPr="00476C70">
        <w:rPr>
          <w:b/>
          <w:sz w:val="28"/>
          <w:szCs w:val="28"/>
        </w:rPr>
        <w:t xml:space="preserve"> Разработка и проверка программного решения </w:t>
      </w:r>
      <w:r>
        <w:rPr>
          <w:b/>
          <w:sz w:val="28"/>
          <w:szCs w:val="28"/>
        </w:rPr>
        <w:t>профильной организации</w:t>
      </w:r>
      <w:r w:rsidRPr="00476C70">
        <w:rPr>
          <w:b/>
          <w:sz w:val="28"/>
          <w:szCs w:val="28"/>
        </w:rPr>
        <w:t>.</w:t>
      </w:r>
    </w:p>
    <w:p w14:paraId="56747B9D" w14:textId="77777777" w:rsidR="00B575CA" w:rsidRPr="00476C70" w:rsidRDefault="00B575CA" w:rsidP="00B575CA">
      <w:pPr>
        <w:jc w:val="left"/>
        <w:rPr>
          <w:i/>
          <w:sz w:val="28"/>
          <w:szCs w:val="28"/>
        </w:rPr>
      </w:pPr>
      <w:r w:rsidRPr="00476C70">
        <w:rPr>
          <w:i/>
          <w:sz w:val="28"/>
          <w:szCs w:val="28"/>
        </w:rPr>
        <w:t xml:space="preserve">Кратко описать </w:t>
      </w:r>
      <w:r>
        <w:rPr>
          <w:i/>
          <w:sz w:val="28"/>
          <w:szCs w:val="28"/>
        </w:rPr>
        <w:t>прототип, данные, изменения алгоритма обучения</w:t>
      </w:r>
      <w:r w:rsidRPr="00476C70">
        <w:rPr>
          <w:i/>
          <w:sz w:val="28"/>
          <w:szCs w:val="28"/>
        </w:rPr>
        <w:t xml:space="preserve"> и архитектуры, результаты испытаний и передачи.</w:t>
      </w:r>
    </w:p>
    <w:p w14:paraId="4DB721DB" w14:textId="77777777" w:rsidR="00B575CA" w:rsidRPr="00476C70" w:rsidRDefault="00B575CA" w:rsidP="00B575CA">
      <w:pPr>
        <w:jc w:val="left"/>
        <w:rPr>
          <w:i/>
          <w:sz w:val="28"/>
          <w:szCs w:val="28"/>
        </w:rPr>
      </w:pPr>
      <w:r w:rsidRPr="00476C70">
        <w:rPr>
          <w:i/>
          <w:sz w:val="28"/>
          <w:szCs w:val="28"/>
        </w:rPr>
        <w:lastRenderedPageBreak/>
        <w:t>Тема проекта, требования и критерии приемки определяются индивидуальным заданием и задачей профильной организации.</w:t>
      </w:r>
    </w:p>
    <w:p w14:paraId="059AB703" w14:textId="77777777" w:rsidR="00B575CA" w:rsidRPr="00476C70" w:rsidRDefault="00B575CA" w:rsidP="00B575CA">
      <w:pPr>
        <w:jc w:val="left"/>
        <w:rPr>
          <w:sz w:val="28"/>
          <w:szCs w:val="28"/>
        </w:rPr>
      </w:pPr>
    </w:p>
    <w:p w14:paraId="1B6BA983" w14:textId="77777777" w:rsidR="00B575CA" w:rsidRPr="00476C70" w:rsidRDefault="00B575CA" w:rsidP="00B575CA">
      <w:pPr>
        <w:jc w:val="left"/>
        <w:rPr>
          <w:b/>
          <w:sz w:val="28"/>
          <w:szCs w:val="28"/>
        </w:rPr>
      </w:pPr>
      <w:r w:rsidRPr="00476C70">
        <w:rPr>
          <w:b/>
          <w:sz w:val="28"/>
          <w:szCs w:val="28"/>
        </w:rPr>
        <w:t>6</w:t>
      </w:r>
      <w:r>
        <w:rPr>
          <w:b/>
          <w:sz w:val="28"/>
          <w:szCs w:val="28"/>
        </w:rPr>
        <w:t>)</w:t>
      </w:r>
      <w:r w:rsidRPr="00476C70">
        <w:rPr>
          <w:b/>
          <w:sz w:val="28"/>
          <w:szCs w:val="28"/>
        </w:rPr>
        <w:t xml:space="preserve"> Оценка личностного роста </w:t>
      </w:r>
    </w:p>
    <w:p w14:paraId="0C52BBA4" w14:textId="77777777" w:rsidR="00B575CA" w:rsidRPr="00476C70" w:rsidRDefault="00B575CA" w:rsidP="00B575CA">
      <w:pPr>
        <w:jc w:val="left"/>
        <w:rPr>
          <w:b/>
          <w:sz w:val="28"/>
          <w:szCs w:val="28"/>
        </w:rPr>
      </w:pPr>
      <w:r w:rsidRPr="00476C70">
        <w:rPr>
          <w:b/>
          <w:sz w:val="28"/>
          <w:szCs w:val="28"/>
        </w:rPr>
        <w:t>6.1</w:t>
      </w:r>
      <w:r>
        <w:rPr>
          <w:b/>
          <w:sz w:val="28"/>
          <w:szCs w:val="28"/>
        </w:rPr>
        <w:t>)</w:t>
      </w:r>
      <w:r w:rsidRPr="00476C70">
        <w:rPr>
          <w:b/>
          <w:sz w:val="28"/>
          <w:szCs w:val="28"/>
        </w:rPr>
        <w:t xml:space="preserve"> </w:t>
      </w:r>
      <w:r w:rsidRPr="00476C70">
        <w:rPr>
          <w:sz w:val="28"/>
          <w:szCs w:val="28"/>
        </w:rPr>
        <w:t>Сформулировать персональную цель и персональные задачи практики</w:t>
      </w:r>
    </w:p>
    <w:p w14:paraId="5CF54D21" w14:textId="77777777" w:rsidR="00B575CA" w:rsidRPr="00476C70" w:rsidRDefault="00B575CA" w:rsidP="00B575CA">
      <w:pPr>
        <w:jc w:val="left"/>
        <w:rPr>
          <w:b/>
          <w:sz w:val="28"/>
          <w:szCs w:val="28"/>
        </w:rPr>
      </w:pPr>
      <w:r w:rsidRPr="00476C70">
        <w:rPr>
          <w:b/>
          <w:sz w:val="28"/>
          <w:szCs w:val="28"/>
        </w:rPr>
        <w:t>6.2</w:t>
      </w:r>
      <w:r>
        <w:rPr>
          <w:b/>
          <w:sz w:val="28"/>
          <w:szCs w:val="28"/>
        </w:rPr>
        <w:t>)</w:t>
      </w:r>
      <w:r w:rsidRPr="00476C70">
        <w:rPr>
          <w:b/>
          <w:sz w:val="28"/>
          <w:szCs w:val="28"/>
        </w:rPr>
        <w:t xml:space="preserve"> Ответить на вопросы:</w:t>
      </w:r>
    </w:p>
    <w:p w14:paraId="499CE0ED" w14:textId="77777777" w:rsidR="00B575CA" w:rsidRPr="00A2631C" w:rsidRDefault="00B575CA" w:rsidP="00B575CA">
      <w:pPr>
        <w:ind w:firstLine="851"/>
        <w:jc w:val="left"/>
        <w:rPr>
          <w:bCs/>
          <w:sz w:val="28"/>
          <w:szCs w:val="28"/>
        </w:rPr>
      </w:pPr>
      <w:r w:rsidRPr="00A2631C">
        <w:rPr>
          <w:bCs/>
          <w:sz w:val="28"/>
          <w:szCs w:val="28"/>
        </w:rPr>
        <w:t>1. Какие персональные задачи решены на практике и достигнута ли персональная цель проектно-технологической практики?</w:t>
      </w:r>
    </w:p>
    <w:p w14:paraId="226DBA31" w14:textId="77777777" w:rsidR="00B575CA" w:rsidRPr="00A2631C" w:rsidRDefault="00B575CA" w:rsidP="00B575CA">
      <w:pPr>
        <w:ind w:firstLine="851"/>
        <w:jc w:val="left"/>
        <w:rPr>
          <w:bCs/>
          <w:sz w:val="28"/>
          <w:szCs w:val="28"/>
        </w:rPr>
      </w:pPr>
      <w:r w:rsidRPr="00A2631C">
        <w:rPr>
          <w:bCs/>
          <w:sz w:val="28"/>
          <w:szCs w:val="28"/>
        </w:rPr>
        <w:t>2. Какие знания из каких дисциплин образовательной программы были востребованы в практической деятельности?</w:t>
      </w:r>
    </w:p>
    <w:p w14:paraId="668CB853" w14:textId="77777777" w:rsidR="00B575CA" w:rsidRPr="00A2631C" w:rsidRDefault="00B575CA" w:rsidP="00B575CA">
      <w:pPr>
        <w:ind w:firstLine="851"/>
        <w:jc w:val="left"/>
        <w:rPr>
          <w:bCs/>
          <w:sz w:val="28"/>
          <w:szCs w:val="28"/>
        </w:rPr>
      </w:pPr>
      <w:r w:rsidRPr="00A2631C">
        <w:rPr>
          <w:bCs/>
          <w:sz w:val="28"/>
          <w:szCs w:val="28"/>
        </w:rPr>
        <w:t>4. Какие новые сведения, умения и навыки были получены за время практики?</w:t>
      </w:r>
    </w:p>
    <w:p w14:paraId="3F882FC7" w14:textId="77777777" w:rsidR="00B575CA" w:rsidRPr="00A2631C" w:rsidRDefault="00B575CA" w:rsidP="00B575CA">
      <w:pPr>
        <w:ind w:firstLine="851"/>
        <w:jc w:val="left"/>
        <w:rPr>
          <w:bCs/>
          <w:sz w:val="28"/>
          <w:szCs w:val="28"/>
        </w:rPr>
      </w:pPr>
      <w:r w:rsidRPr="00A2631C">
        <w:rPr>
          <w:bCs/>
          <w:sz w:val="28"/>
          <w:szCs w:val="28"/>
        </w:rPr>
        <w:t>5. В каких областях знаний было недостаточно?</w:t>
      </w:r>
    </w:p>
    <w:p w14:paraId="669DC726" w14:textId="77777777" w:rsidR="00B575CA" w:rsidRPr="00A2631C" w:rsidRDefault="00B575CA" w:rsidP="00B575CA">
      <w:pPr>
        <w:ind w:firstLine="851"/>
        <w:jc w:val="left"/>
        <w:rPr>
          <w:bCs/>
          <w:sz w:val="28"/>
          <w:szCs w:val="28"/>
        </w:rPr>
      </w:pPr>
      <w:r w:rsidRPr="00A2631C">
        <w:rPr>
          <w:bCs/>
          <w:sz w:val="28"/>
          <w:szCs w:val="28"/>
        </w:rPr>
        <w:t xml:space="preserve">6. Что понравилось? </w:t>
      </w:r>
    </w:p>
    <w:p w14:paraId="4DEDDF2F" w14:textId="77777777" w:rsidR="00B575CA" w:rsidRPr="00A2631C" w:rsidRDefault="00B575CA" w:rsidP="00B575CA">
      <w:pPr>
        <w:ind w:firstLine="851"/>
        <w:jc w:val="left"/>
        <w:rPr>
          <w:bCs/>
          <w:sz w:val="28"/>
          <w:szCs w:val="28"/>
        </w:rPr>
      </w:pPr>
      <w:r w:rsidRPr="00A2631C">
        <w:rPr>
          <w:bCs/>
          <w:sz w:val="28"/>
          <w:szCs w:val="28"/>
        </w:rPr>
        <w:t xml:space="preserve">7. Что не понравилось? </w:t>
      </w:r>
    </w:p>
    <w:p w14:paraId="3997FADF" w14:textId="77777777" w:rsidR="00B575CA" w:rsidRPr="00476C70" w:rsidRDefault="00B575CA" w:rsidP="00B575CA">
      <w:pPr>
        <w:ind w:firstLine="851"/>
        <w:jc w:val="left"/>
        <w:rPr>
          <w:b/>
          <w:sz w:val="28"/>
          <w:szCs w:val="28"/>
        </w:rPr>
      </w:pPr>
      <w:r w:rsidRPr="00A2631C">
        <w:rPr>
          <w:bCs/>
          <w:sz w:val="28"/>
          <w:szCs w:val="28"/>
        </w:rPr>
        <w:t>8. Хотелось</w:t>
      </w:r>
      <w:r w:rsidRPr="00476C70">
        <w:rPr>
          <w:sz w:val="28"/>
          <w:szCs w:val="28"/>
        </w:rPr>
        <w:t xml:space="preserve"> ли снова прийти</w:t>
      </w:r>
      <w:r w:rsidRPr="00476C70">
        <w:rPr>
          <w:b/>
          <w:sz w:val="28"/>
          <w:szCs w:val="28"/>
        </w:rPr>
        <w:t xml:space="preserve"> </w:t>
      </w:r>
    </w:p>
    <w:p w14:paraId="16800CF7" w14:textId="77777777" w:rsidR="00B575CA" w:rsidRPr="00476C70" w:rsidRDefault="00B575CA" w:rsidP="00B575CA">
      <w:pPr>
        <w:jc w:val="left"/>
        <w:rPr>
          <w:sz w:val="28"/>
          <w:szCs w:val="28"/>
        </w:rPr>
      </w:pPr>
      <w:r w:rsidRPr="00476C70">
        <w:rPr>
          <w:sz w:val="28"/>
          <w:szCs w:val="28"/>
        </w:rPr>
        <w:t xml:space="preserve">А) в данную организацию? </w:t>
      </w:r>
    </w:p>
    <w:p w14:paraId="497E0BF0" w14:textId="77777777" w:rsidR="00B575CA" w:rsidRPr="00476C70" w:rsidRDefault="00B575CA" w:rsidP="00B575CA">
      <w:pPr>
        <w:jc w:val="left"/>
        <w:rPr>
          <w:sz w:val="28"/>
          <w:szCs w:val="28"/>
        </w:rPr>
      </w:pPr>
      <w:r w:rsidRPr="00476C70">
        <w:rPr>
          <w:sz w:val="28"/>
          <w:szCs w:val="28"/>
        </w:rPr>
        <w:t>Б) в данную сферу деятельности?</w:t>
      </w:r>
    </w:p>
    <w:p w14:paraId="039CD679" w14:textId="77777777" w:rsidR="00B575CA" w:rsidRDefault="00B575CA" w:rsidP="00B575CA">
      <w:pPr>
        <w:jc w:val="left"/>
        <w:rPr>
          <w:b/>
          <w:sz w:val="28"/>
          <w:szCs w:val="28"/>
        </w:rPr>
      </w:pPr>
    </w:p>
    <w:p w14:paraId="32DCA318" w14:textId="77777777" w:rsidR="00B575CA" w:rsidRPr="00C51A9A" w:rsidRDefault="00B575CA" w:rsidP="00B575CA">
      <w:pPr>
        <w:ind w:firstLine="426"/>
        <w:rPr>
          <w:b/>
          <w:sz w:val="28"/>
          <w:szCs w:val="28"/>
        </w:rPr>
      </w:pPr>
      <w:r>
        <w:rPr>
          <w:b/>
          <w:sz w:val="28"/>
          <w:szCs w:val="28"/>
        </w:rPr>
        <w:t xml:space="preserve">3. </w:t>
      </w:r>
      <w:r w:rsidRPr="00C51A9A">
        <w:rPr>
          <w:b/>
          <w:sz w:val="28"/>
          <w:szCs w:val="28"/>
        </w:rPr>
        <w:t xml:space="preserve">Работа по математическому и нейронному модулю по заданию руководителя практики от </w:t>
      </w:r>
      <w:r>
        <w:rPr>
          <w:b/>
          <w:sz w:val="28"/>
          <w:szCs w:val="28"/>
        </w:rPr>
        <w:t>университета</w:t>
      </w:r>
    </w:p>
    <w:p w14:paraId="55699FF7" w14:textId="77777777" w:rsidR="00B575CA" w:rsidRDefault="00B575CA" w:rsidP="00B575CA">
      <w:pPr>
        <w:ind w:firstLine="426"/>
        <w:rPr>
          <w:sz w:val="28"/>
          <w:szCs w:val="28"/>
        </w:rPr>
      </w:pPr>
      <w:r w:rsidRPr="00C51A9A">
        <w:rPr>
          <w:sz w:val="28"/>
          <w:szCs w:val="28"/>
        </w:rPr>
        <w:t>Указать модель, алгоритм обучения, проверку градиента, изменение шага и архитектуры и сравнение результатов на общих контрольных данных.</w:t>
      </w:r>
    </w:p>
    <w:p w14:paraId="502AB52D" w14:textId="77777777" w:rsidR="00B575CA" w:rsidRPr="00C51A9A" w:rsidRDefault="00B575CA" w:rsidP="00B575CA">
      <w:pPr>
        <w:rPr>
          <w:b/>
          <w:bCs/>
          <w:sz w:val="28"/>
          <w:szCs w:val="28"/>
        </w:rPr>
      </w:pPr>
      <w:r>
        <w:rPr>
          <w:b/>
          <w:sz w:val="28"/>
          <w:szCs w:val="28"/>
        </w:rPr>
        <w:t>4</w:t>
      </w:r>
      <w:r w:rsidRPr="00C51A9A">
        <w:rPr>
          <w:b/>
          <w:sz w:val="28"/>
          <w:szCs w:val="28"/>
        </w:rPr>
        <w:t xml:space="preserve">. </w:t>
      </w:r>
      <w:r w:rsidRPr="00C51A9A">
        <w:rPr>
          <w:b/>
          <w:bCs/>
          <w:sz w:val="28"/>
          <w:szCs w:val="28"/>
        </w:rPr>
        <w:t>Подготовка технического описания прототипа</w:t>
      </w:r>
    </w:p>
    <w:p w14:paraId="11754F26" w14:textId="77777777" w:rsidR="00B575CA" w:rsidRPr="00C51A9A" w:rsidRDefault="00B575CA" w:rsidP="00B575CA">
      <w:pPr>
        <w:rPr>
          <w:bCs/>
          <w:sz w:val="28"/>
          <w:szCs w:val="28"/>
        </w:rPr>
      </w:pPr>
      <w:r w:rsidRPr="00C51A9A">
        <w:rPr>
          <w:bCs/>
          <w:sz w:val="28"/>
          <w:szCs w:val="28"/>
        </w:rPr>
        <w:t>Техническое описание прототипа приводится по форме Приложения 1.6.</w:t>
      </w:r>
    </w:p>
    <w:p w14:paraId="5C6A2970" w14:textId="77777777" w:rsidR="00B575CA" w:rsidRPr="00C51A9A" w:rsidRDefault="00B575CA" w:rsidP="00B575CA">
      <w:pPr>
        <w:rPr>
          <w:bCs/>
          <w:sz w:val="28"/>
          <w:szCs w:val="28"/>
        </w:rPr>
      </w:pPr>
      <w:r w:rsidRPr="00C51A9A">
        <w:rPr>
          <w:bCs/>
          <w:sz w:val="28"/>
          <w:szCs w:val="28"/>
        </w:rPr>
        <w:t>Указать состав выпуска, порядок установки, конфигурацию, контрольный пример, результаты проверок и ограничения использования.</w:t>
      </w:r>
    </w:p>
    <w:p w14:paraId="6FC49636" w14:textId="77777777" w:rsidR="00B575CA" w:rsidRDefault="00B575CA" w:rsidP="00B575CA">
      <w:pPr>
        <w:ind w:firstLine="426"/>
        <w:rPr>
          <w:b/>
          <w:bCs/>
          <w:sz w:val="28"/>
          <w:szCs w:val="28"/>
        </w:rPr>
      </w:pPr>
    </w:p>
    <w:p w14:paraId="63C37E5D" w14:textId="77777777" w:rsidR="00B575CA" w:rsidRPr="00290F2D" w:rsidRDefault="00B575CA" w:rsidP="00B575CA">
      <w:pPr>
        <w:ind w:firstLine="426"/>
        <w:rPr>
          <w:b/>
          <w:sz w:val="28"/>
          <w:szCs w:val="28"/>
        </w:rPr>
      </w:pPr>
      <w:r>
        <w:rPr>
          <w:b/>
          <w:sz w:val="28"/>
          <w:szCs w:val="28"/>
        </w:rPr>
        <w:t>5</w:t>
      </w:r>
      <w:r w:rsidRPr="00290F2D">
        <w:rPr>
          <w:b/>
          <w:sz w:val="28"/>
          <w:szCs w:val="28"/>
        </w:rPr>
        <w:t>. Демонстрация и обсуждение результатов.</w:t>
      </w:r>
    </w:p>
    <w:p w14:paraId="5DD3B397" w14:textId="77777777" w:rsidR="00B575CA" w:rsidRDefault="00B575CA" w:rsidP="00B575CA">
      <w:pPr>
        <w:ind w:firstLine="426"/>
        <w:rPr>
          <w:sz w:val="28"/>
          <w:szCs w:val="28"/>
        </w:rPr>
      </w:pPr>
      <w:r>
        <w:rPr>
          <w:sz w:val="28"/>
          <w:szCs w:val="28"/>
        </w:rPr>
        <w:t>Указать демонстрацию прототипа, вопросы руководителей, замечания и выполненные исправления. Научные мероприятия отражаются при наличии.</w:t>
      </w:r>
    </w:p>
    <w:p w14:paraId="1D9D80B9" w14:textId="77777777" w:rsidR="00B575CA" w:rsidRPr="00290F2D" w:rsidRDefault="00B575CA" w:rsidP="00B575CA">
      <w:pPr>
        <w:ind w:firstLine="426"/>
        <w:rPr>
          <w:i/>
          <w:sz w:val="28"/>
          <w:szCs w:val="28"/>
        </w:rPr>
      </w:pPr>
      <w:r>
        <w:rPr>
          <w:i/>
          <w:sz w:val="28"/>
          <w:szCs w:val="28"/>
        </w:rPr>
        <w:t xml:space="preserve">Например: </w:t>
      </w:r>
    </w:p>
    <w:p w14:paraId="3E5FFD04" w14:textId="77777777" w:rsidR="00B575CA" w:rsidRDefault="00B575CA" w:rsidP="00B575CA">
      <w:pPr>
        <w:ind w:firstLine="426"/>
      </w:pPr>
      <w:r>
        <w:t>Во время практики проведены демонстрация и обсуждение результатов проверки прототипа.</w:t>
      </w:r>
    </w:p>
    <w:p w14:paraId="037A6B0F" w14:textId="77777777" w:rsidR="00B575CA" w:rsidRDefault="00B575CA" w:rsidP="00B575CA">
      <w:pPr>
        <w:ind w:firstLine="426"/>
        <w:rPr>
          <w:bCs/>
          <w:sz w:val="28"/>
          <w:szCs w:val="28"/>
        </w:rPr>
      </w:pPr>
      <w:r w:rsidRPr="00336F4E">
        <w:rPr>
          <w:sz w:val="28"/>
          <w:szCs w:val="28"/>
        </w:rPr>
        <w:t xml:space="preserve">На </w:t>
      </w:r>
      <w:r>
        <w:rPr>
          <w:sz w:val="28"/>
          <w:szCs w:val="28"/>
        </w:rPr>
        <w:t>защи</w:t>
      </w:r>
      <w:r>
        <w:rPr>
          <w:bCs/>
          <w:sz w:val="28"/>
          <w:szCs w:val="28"/>
        </w:rPr>
        <w:t>те показать основной сценарий, обработку ошибочного ввода, сравнение вариантов и исправление дефекта.</w:t>
      </w:r>
    </w:p>
    <w:p w14:paraId="0A69C172" w14:textId="77777777" w:rsidR="00B575CA" w:rsidRPr="00192146" w:rsidRDefault="00B575CA" w:rsidP="00B575CA">
      <w:pPr>
        <w:ind w:firstLine="426"/>
        <w:rPr>
          <w:bCs/>
          <w:sz w:val="28"/>
          <w:szCs w:val="28"/>
        </w:rPr>
      </w:pPr>
      <w:r>
        <w:rPr>
          <w:bCs/>
          <w:sz w:val="28"/>
          <w:szCs w:val="28"/>
        </w:rPr>
        <w:t>Привести замечания руководителя и пояснить выполненные изменения.</w:t>
      </w:r>
    </w:p>
    <w:p w14:paraId="162EDF39" w14:textId="77777777" w:rsidR="00B575CA" w:rsidRPr="00476C70" w:rsidRDefault="00B575CA" w:rsidP="00B575CA">
      <w:pPr>
        <w:jc w:val="left"/>
        <w:rPr>
          <w:b/>
          <w:sz w:val="28"/>
          <w:szCs w:val="28"/>
        </w:rPr>
      </w:pPr>
    </w:p>
    <w:p w14:paraId="1F365903" w14:textId="77777777" w:rsidR="00023391" w:rsidRPr="00476C70" w:rsidRDefault="00023391" w:rsidP="00023391">
      <w:pPr>
        <w:jc w:val="left"/>
        <w:rPr>
          <w:b/>
          <w:sz w:val="28"/>
          <w:szCs w:val="28"/>
        </w:rPr>
      </w:pPr>
    </w:p>
    <w:p w14:paraId="030190A0" w14:textId="77777777" w:rsidR="00023391" w:rsidRPr="00476C70" w:rsidRDefault="00023391" w:rsidP="00023391">
      <w:pPr>
        <w:jc w:val="left"/>
        <w:rPr>
          <w:b/>
          <w:sz w:val="28"/>
          <w:szCs w:val="28"/>
        </w:rPr>
      </w:pPr>
      <w:r w:rsidRPr="00476C70">
        <w:rPr>
          <w:b/>
          <w:sz w:val="28"/>
          <w:szCs w:val="28"/>
        </w:rPr>
        <w:t>Приложения</w:t>
      </w:r>
      <w:r w:rsidR="00B575CA">
        <w:rPr>
          <w:b/>
          <w:sz w:val="28"/>
          <w:szCs w:val="28"/>
        </w:rPr>
        <w:t xml:space="preserve"> к отчету (заполняется в любом случае)</w:t>
      </w:r>
    </w:p>
    <w:p w14:paraId="6E15F701" w14:textId="77777777" w:rsidR="00023391" w:rsidRPr="00476C70" w:rsidRDefault="00023391" w:rsidP="00CE703F">
      <w:pPr>
        <w:numPr>
          <w:ilvl w:val="0"/>
          <w:numId w:val="14"/>
        </w:numPr>
        <w:jc w:val="left"/>
        <w:rPr>
          <w:sz w:val="28"/>
          <w:szCs w:val="28"/>
        </w:rPr>
      </w:pPr>
      <w:r w:rsidRPr="00476C70">
        <w:rPr>
          <w:sz w:val="28"/>
          <w:szCs w:val="28"/>
        </w:rPr>
        <w:t>Отзыв о прохождении практики от руководителя практики от профильной организации.</w:t>
      </w:r>
    </w:p>
    <w:p w14:paraId="5BB1DA00" w14:textId="77777777" w:rsidR="00023391" w:rsidRPr="00476C70" w:rsidRDefault="00023391" w:rsidP="00CE703F">
      <w:pPr>
        <w:numPr>
          <w:ilvl w:val="0"/>
          <w:numId w:val="14"/>
        </w:numPr>
        <w:jc w:val="left"/>
        <w:rPr>
          <w:sz w:val="28"/>
          <w:szCs w:val="28"/>
        </w:rPr>
      </w:pPr>
      <w:r w:rsidRPr="00476C70">
        <w:rPr>
          <w:sz w:val="28"/>
          <w:szCs w:val="28"/>
        </w:rPr>
        <w:lastRenderedPageBreak/>
        <w:t>Дневник практики</w:t>
      </w:r>
    </w:p>
    <w:p w14:paraId="51050D7D" w14:textId="77777777" w:rsidR="00023391" w:rsidRPr="00476C70" w:rsidRDefault="00B575CA" w:rsidP="00CE703F">
      <w:pPr>
        <w:numPr>
          <w:ilvl w:val="0"/>
          <w:numId w:val="14"/>
        </w:numPr>
        <w:jc w:val="left"/>
        <w:rPr>
          <w:sz w:val="28"/>
          <w:szCs w:val="28"/>
        </w:rPr>
      </w:pPr>
      <w:r>
        <w:rPr>
          <w:sz w:val="28"/>
          <w:szCs w:val="28"/>
        </w:rPr>
        <w:t>Техническое описание прототипа</w:t>
      </w:r>
    </w:p>
    <w:p w14:paraId="49E345EF" w14:textId="77777777" w:rsidR="00023391" w:rsidRPr="00382840" w:rsidRDefault="00023391" w:rsidP="00C73321">
      <w:pPr>
        <w:jc w:val="left"/>
        <w:rPr>
          <w:sz w:val="26"/>
        </w:rPr>
      </w:pPr>
    </w:p>
    <w:p w14:paraId="2EFEAD47" w14:textId="77777777" w:rsidR="00591D71" w:rsidRPr="00B575CA" w:rsidRDefault="00C73321" w:rsidP="00591D71">
      <w:pPr>
        <w:jc w:val="right"/>
        <w:rPr>
          <w:b/>
          <w:i/>
        </w:rPr>
      </w:pPr>
      <w:r>
        <w:rPr>
          <w:b/>
          <w:sz w:val="28"/>
          <w:szCs w:val="28"/>
        </w:rPr>
        <w:br w:type="page"/>
      </w:r>
      <w:bookmarkStart w:id="8" w:name="_Hlk95266260"/>
      <w:r w:rsidR="00591D71" w:rsidRPr="00B575CA">
        <w:rPr>
          <w:b/>
          <w:i/>
        </w:rPr>
        <w:lastRenderedPageBreak/>
        <w:t>Приложение 1.</w:t>
      </w:r>
      <w:r w:rsidR="00B575CA" w:rsidRPr="00B575CA">
        <w:rPr>
          <w:b/>
          <w:i/>
        </w:rPr>
        <w:t>5</w:t>
      </w:r>
    </w:p>
    <w:p w14:paraId="7B4A5342" w14:textId="77777777" w:rsidR="00591D71" w:rsidRPr="00B575CA" w:rsidRDefault="00591D71" w:rsidP="00591D71">
      <w:pPr>
        <w:jc w:val="right"/>
        <w:rPr>
          <w:i/>
        </w:rPr>
      </w:pPr>
      <w:r w:rsidRPr="00B575CA">
        <w:rPr>
          <w:i/>
        </w:rPr>
        <w:t>Образец отзыва с места прохождения практики</w:t>
      </w:r>
    </w:p>
    <w:bookmarkEnd w:id="8"/>
    <w:p w14:paraId="6D68FC57" w14:textId="77777777" w:rsidR="00591D71" w:rsidRPr="001F2987" w:rsidRDefault="00591D71" w:rsidP="00591D71">
      <w:pPr>
        <w:rPr>
          <w:sz w:val="16"/>
          <w:szCs w:val="16"/>
        </w:rPr>
      </w:pPr>
    </w:p>
    <w:p w14:paraId="6FA58F10" w14:textId="77777777" w:rsidR="00591D71" w:rsidRPr="00C505F2" w:rsidRDefault="00591D71" w:rsidP="00591D71">
      <w:pPr>
        <w:jc w:val="center"/>
        <w:rPr>
          <w:rFonts w:eastAsia="Calibri"/>
          <w:b/>
          <w:lang w:eastAsia="en-US"/>
        </w:rPr>
      </w:pPr>
      <w:bookmarkStart w:id="9" w:name="_Hlk104154368"/>
      <w:r w:rsidRPr="00C505F2">
        <w:rPr>
          <w:rFonts w:eastAsia="Calibri"/>
          <w:b/>
          <w:lang w:eastAsia="en-US"/>
        </w:rPr>
        <w:t>ОТЗЫВ</w:t>
      </w:r>
    </w:p>
    <w:p w14:paraId="3D6E4396" w14:textId="77777777" w:rsidR="00591D71" w:rsidRPr="00C505F2" w:rsidRDefault="00591D71" w:rsidP="00591D71">
      <w:pPr>
        <w:jc w:val="center"/>
        <w:rPr>
          <w:rFonts w:eastAsia="Calibri"/>
          <w:b/>
          <w:lang w:eastAsia="en-US"/>
        </w:rPr>
      </w:pPr>
      <w:r w:rsidRPr="00C505F2">
        <w:rPr>
          <w:rFonts w:eastAsia="Calibri"/>
          <w:b/>
          <w:lang w:eastAsia="en-US"/>
        </w:rPr>
        <w:t xml:space="preserve">о прохождении </w:t>
      </w:r>
      <w:r w:rsidR="00C603F7">
        <w:rPr>
          <w:rFonts w:eastAsia="Calibri"/>
          <w:b/>
          <w:lang w:eastAsia="en-US"/>
        </w:rPr>
        <w:t>производственной</w:t>
      </w:r>
      <w:r w:rsidRPr="00C505F2">
        <w:rPr>
          <w:rFonts w:eastAsia="Calibri"/>
          <w:b/>
          <w:lang w:eastAsia="en-US"/>
        </w:rPr>
        <w:t xml:space="preserve"> практики</w:t>
      </w:r>
      <w:r>
        <w:rPr>
          <w:rFonts w:eastAsia="Calibri"/>
          <w:b/>
          <w:lang w:eastAsia="en-US"/>
        </w:rPr>
        <w:t xml:space="preserve"> (проектно-технологической)</w:t>
      </w:r>
    </w:p>
    <w:p w14:paraId="4A23A530" w14:textId="77777777" w:rsidR="00591D71" w:rsidRDefault="00591D71" w:rsidP="00591D71">
      <w:pPr>
        <w:rPr>
          <w:rFonts w:eastAsia="Calibri"/>
          <w:szCs w:val="22"/>
          <w:lang w:eastAsia="en-US"/>
        </w:rPr>
      </w:pPr>
    </w:p>
    <w:p w14:paraId="5484F828" w14:textId="77777777" w:rsidR="00591D71" w:rsidRPr="005B55AD" w:rsidRDefault="00591D71" w:rsidP="00591D71">
      <w:pPr>
        <w:rPr>
          <w:rFonts w:eastAsia="Calibri"/>
          <w:szCs w:val="22"/>
          <w:lang w:eastAsia="en-US"/>
        </w:rPr>
      </w:pPr>
      <w:r>
        <w:rPr>
          <w:rFonts w:eastAsia="Calibri"/>
          <w:szCs w:val="22"/>
          <w:lang w:eastAsia="en-US"/>
        </w:rPr>
        <w:t xml:space="preserve">Обучающийся </w:t>
      </w:r>
      <w:r w:rsidRPr="005B55AD">
        <w:rPr>
          <w:rFonts w:eastAsia="Calibri"/>
          <w:szCs w:val="22"/>
          <w:lang w:eastAsia="en-US"/>
        </w:rPr>
        <w:t>____________________________________________________</w:t>
      </w:r>
    </w:p>
    <w:p w14:paraId="0C30E895" w14:textId="77777777" w:rsidR="00591D71" w:rsidRPr="004A7252" w:rsidRDefault="00591D71" w:rsidP="00591D71">
      <w:pPr>
        <w:jc w:val="center"/>
        <w:rPr>
          <w:rFonts w:eastAsia="Calibri"/>
          <w:vertAlign w:val="superscript"/>
          <w:lang w:eastAsia="en-US"/>
        </w:rPr>
      </w:pPr>
      <w:r w:rsidRPr="004A7252">
        <w:rPr>
          <w:rFonts w:eastAsia="Calibri"/>
          <w:vertAlign w:val="superscript"/>
          <w:lang w:eastAsia="en-US"/>
        </w:rPr>
        <w:t>(Ф.И.О. студента)</w:t>
      </w:r>
    </w:p>
    <w:p w14:paraId="4B574BA2" w14:textId="77777777" w:rsidR="00591D71" w:rsidRPr="00C505F2" w:rsidRDefault="00591D71" w:rsidP="00591D71">
      <w:pPr>
        <w:spacing w:line="0" w:lineRule="atLeast"/>
        <w:ind w:firstLine="0"/>
        <w:rPr>
          <w:rFonts w:eastAsia="Calibri"/>
          <w:sz w:val="28"/>
          <w:szCs w:val="28"/>
          <w:lang w:eastAsia="en-US"/>
        </w:rPr>
      </w:pPr>
      <w:r w:rsidRPr="00C505F2">
        <w:rPr>
          <w:rFonts w:eastAsia="Calibri"/>
          <w:lang w:eastAsia="en-US"/>
        </w:rPr>
        <w:t>в период с _______________</w:t>
      </w:r>
      <w:r>
        <w:rPr>
          <w:rFonts w:eastAsia="Calibri"/>
          <w:lang w:eastAsia="en-US"/>
        </w:rPr>
        <w:t xml:space="preserve">_____ </w:t>
      </w:r>
      <w:r w:rsidRPr="00C505F2">
        <w:rPr>
          <w:rFonts w:eastAsia="Calibri"/>
          <w:lang w:eastAsia="en-US"/>
        </w:rPr>
        <w:t>по ____________</w:t>
      </w:r>
      <w:r>
        <w:rPr>
          <w:rFonts w:eastAsia="Calibri"/>
          <w:lang w:eastAsia="en-US"/>
        </w:rPr>
        <w:t xml:space="preserve">_________ </w:t>
      </w:r>
      <w:r w:rsidRPr="001F2987">
        <w:rPr>
          <w:rFonts w:eastAsia="Calibri"/>
          <w:lang w:eastAsia="en-US"/>
        </w:rPr>
        <w:t>проходил производственную практику (проектно-технологическ</w:t>
      </w:r>
      <w:r>
        <w:rPr>
          <w:rFonts w:eastAsia="Calibri"/>
          <w:lang w:eastAsia="en-US"/>
        </w:rPr>
        <w:t>ую</w:t>
      </w:r>
      <w:r w:rsidRPr="001F2987">
        <w:rPr>
          <w:rFonts w:eastAsia="Calibri"/>
          <w:lang w:eastAsia="en-US"/>
        </w:rPr>
        <w:t>)</w:t>
      </w:r>
      <w:r w:rsidRPr="00C505F2">
        <w:rPr>
          <w:rFonts w:eastAsia="Calibri"/>
          <w:lang w:eastAsia="en-US"/>
        </w:rPr>
        <w:t xml:space="preserve"> в </w:t>
      </w:r>
      <w:r w:rsidRPr="00C505F2">
        <w:rPr>
          <w:rFonts w:eastAsia="Calibri"/>
          <w:sz w:val="28"/>
          <w:szCs w:val="28"/>
          <w:lang w:eastAsia="en-US"/>
        </w:rPr>
        <w:t>___________________________________________</w:t>
      </w:r>
    </w:p>
    <w:p w14:paraId="6EFD65D5" w14:textId="77777777" w:rsidR="00591D71" w:rsidRPr="001F2987" w:rsidRDefault="00591D71" w:rsidP="00591D71">
      <w:pPr>
        <w:spacing w:line="0" w:lineRule="atLeast"/>
        <w:jc w:val="center"/>
        <w:rPr>
          <w:rFonts w:eastAsia="Calibri"/>
          <w:vertAlign w:val="superscript"/>
          <w:lang w:eastAsia="en-US"/>
        </w:rPr>
      </w:pPr>
      <w:r w:rsidRPr="001F2987">
        <w:rPr>
          <w:rFonts w:eastAsia="Calibri"/>
          <w:sz w:val="22"/>
          <w:szCs w:val="22"/>
          <w:vertAlign w:val="superscript"/>
          <w:lang w:eastAsia="en-US"/>
        </w:rPr>
        <w:t xml:space="preserve"> </w:t>
      </w:r>
      <w:r w:rsidRPr="001F2987">
        <w:rPr>
          <w:rFonts w:eastAsia="Calibri"/>
          <w:vertAlign w:val="superscript"/>
          <w:lang w:eastAsia="en-US"/>
        </w:rPr>
        <w:t>(название организации)</w:t>
      </w:r>
    </w:p>
    <w:p w14:paraId="0A38905F" w14:textId="77777777" w:rsidR="00591D71" w:rsidRPr="005B55AD" w:rsidRDefault="00591D71" w:rsidP="00591D71">
      <w:pPr>
        <w:rPr>
          <w:rFonts w:eastAsia="Calibri"/>
          <w:szCs w:val="22"/>
          <w:lang w:eastAsia="en-US"/>
        </w:rPr>
      </w:pPr>
      <w:r w:rsidRPr="00C505F2">
        <w:rPr>
          <w:rFonts w:eastAsia="Calibri"/>
          <w:lang w:eastAsia="en-US"/>
        </w:rPr>
        <w:t xml:space="preserve">За время прохождения практики </w:t>
      </w:r>
      <w:bookmarkEnd w:id="9"/>
      <w:r w:rsidRPr="00C505F2">
        <w:rPr>
          <w:rFonts w:eastAsia="Calibri"/>
          <w:lang w:eastAsia="en-US"/>
        </w:rPr>
        <w:t>______________________________</w:t>
      </w:r>
      <w:r>
        <w:rPr>
          <w:rFonts w:eastAsia="Calibri"/>
          <w:lang w:eastAsia="en-US"/>
        </w:rPr>
        <w:t>___</w:t>
      </w:r>
      <w:r w:rsidRPr="00C505F2">
        <w:rPr>
          <w:rFonts w:eastAsia="Calibri"/>
          <w:lang w:eastAsia="en-US"/>
        </w:rPr>
        <w:t>исполнял обязанности:</w:t>
      </w:r>
      <w:r>
        <w:rPr>
          <w:rFonts w:eastAsia="Calibri"/>
          <w:lang w:eastAsia="en-US"/>
        </w:rPr>
        <w:t xml:space="preserve"> </w:t>
      </w:r>
      <w:r w:rsidRPr="005B55AD">
        <w:rPr>
          <w:rFonts w:eastAsia="Calibri"/>
          <w:szCs w:val="22"/>
          <w:lang w:eastAsia="en-US"/>
        </w:rPr>
        <w:t>___________________________________________________________________</w:t>
      </w:r>
    </w:p>
    <w:p w14:paraId="370746E2" w14:textId="77777777" w:rsidR="00591D71" w:rsidRPr="00C505F2" w:rsidRDefault="00591D71" w:rsidP="00591D71">
      <w:pPr>
        <w:rPr>
          <w:rFonts w:eastAsia="Calibri"/>
          <w:lang w:eastAsia="en-US"/>
        </w:rPr>
      </w:pPr>
      <w:r w:rsidRPr="00C505F2">
        <w:rPr>
          <w:rFonts w:eastAsia="Calibri"/>
          <w:lang w:eastAsia="en-US"/>
        </w:rPr>
        <w:t>Изучил вопросы / выполнял следующие виды работ:</w:t>
      </w:r>
    </w:p>
    <w:p w14:paraId="2D3712AF"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34D4A176"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C42F632"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0FEBBD33"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61C6099E" w14:textId="77777777" w:rsidR="00591D71" w:rsidRPr="00C505F2" w:rsidRDefault="00591D71" w:rsidP="00591D71">
      <w:pPr>
        <w:spacing w:line="240" w:lineRule="atLeast"/>
        <w:ind w:firstLine="0"/>
        <w:rPr>
          <w:rFonts w:eastAsia="Calibri"/>
          <w:lang w:eastAsia="en-US"/>
        </w:rPr>
      </w:pPr>
    </w:p>
    <w:p w14:paraId="056BE62B" w14:textId="77777777" w:rsidR="00591D71" w:rsidRPr="00C505F2" w:rsidRDefault="00591D71" w:rsidP="00591D71">
      <w:pPr>
        <w:spacing w:line="240" w:lineRule="atLeast"/>
        <w:rPr>
          <w:rFonts w:eastAsia="Calibri"/>
          <w:lang w:eastAsia="en-US"/>
        </w:rPr>
      </w:pPr>
      <w:r w:rsidRPr="00C505F2">
        <w:rPr>
          <w:rFonts w:eastAsia="Calibri"/>
          <w:lang w:eastAsia="en-US"/>
        </w:rPr>
        <w:t xml:space="preserve">Приобрел навыки </w:t>
      </w:r>
      <w:r w:rsidRPr="00C505F2">
        <w:rPr>
          <w:rFonts w:eastAsia="Calibri"/>
          <w:i/>
          <w:lang w:eastAsia="en-US"/>
        </w:rPr>
        <w:t>(обобщенно отражающие планируемые результаты практики)</w:t>
      </w:r>
      <w:r w:rsidRPr="00C505F2">
        <w:rPr>
          <w:rFonts w:eastAsia="Calibri"/>
          <w:lang w:eastAsia="en-US"/>
        </w:rPr>
        <w:t>:</w:t>
      </w:r>
    </w:p>
    <w:p w14:paraId="1769A517"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1.____________________________________________________________________________</w:t>
      </w:r>
    </w:p>
    <w:p w14:paraId="4AEF0FF0"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2.____________________________________________________________________________</w:t>
      </w:r>
    </w:p>
    <w:p w14:paraId="504346F3"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3.____________________________________________________________________________</w:t>
      </w:r>
    </w:p>
    <w:p w14:paraId="4005AD2C" w14:textId="77777777" w:rsidR="00591D71" w:rsidRPr="00C505F2" w:rsidRDefault="00591D71" w:rsidP="00591D71">
      <w:pPr>
        <w:spacing w:line="240" w:lineRule="atLeast"/>
        <w:ind w:firstLine="0"/>
        <w:rPr>
          <w:rFonts w:eastAsia="Calibri"/>
          <w:lang w:eastAsia="en-US"/>
        </w:rPr>
      </w:pPr>
      <w:r w:rsidRPr="00C505F2">
        <w:rPr>
          <w:rFonts w:eastAsia="Calibri"/>
          <w:lang w:val="en-US" w:eastAsia="en-US"/>
        </w:rPr>
        <w:t>n</w:t>
      </w:r>
      <w:r w:rsidRPr="00C505F2">
        <w:rPr>
          <w:rFonts w:eastAsia="Calibri"/>
          <w:lang w:eastAsia="en-US"/>
        </w:rPr>
        <w:t>…__________________________________________________________________________</w:t>
      </w:r>
    </w:p>
    <w:p w14:paraId="34D1431B" w14:textId="77777777" w:rsidR="00591D71" w:rsidRPr="00C505F2" w:rsidRDefault="00591D71" w:rsidP="00591D71">
      <w:pPr>
        <w:spacing w:line="240" w:lineRule="atLeast"/>
        <w:rPr>
          <w:rFonts w:eastAsia="Calibri"/>
          <w:lang w:eastAsia="en-US"/>
        </w:rPr>
      </w:pP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r w:rsidRPr="00C505F2">
        <w:rPr>
          <w:rFonts w:eastAsia="Calibri"/>
          <w:lang w:eastAsia="en-US"/>
        </w:rPr>
        <w:tab/>
      </w:r>
    </w:p>
    <w:p w14:paraId="5B083FA5" w14:textId="77777777" w:rsidR="00591D71" w:rsidRPr="00C505F2" w:rsidRDefault="00591D71" w:rsidP="00591D71">
      <w:pPr>
        <w:spacing w:line="240" w:lineRule="atLeast"/>
        <w:rPr>
          <w:rFonts w:eastAsia="Calibri"/>
          <w:lang w:eastAsia="en-US"/>
        </w:rPr>
      </w:pPr>
      <w:r w:rsidRPr="00C505F2">
        <w:rPr>
          <w:rFonts w:eastAsia="Calibri"/>
          <w:lang w:eastAsia="en-US"/>
        </w:rPr>
        <w:t>Проявил следующие профессиональные и личностные качества: __________________________________________________________________________________________________________________________________________________________</w:t>
      </w:r>
    </w:p>
    <w:p w14:paraId="667E78CD" w14:textId="77777777" w:rsidR="00591D71" w:rsidRPr="00C505F2" w:rsidRDefault="00591D71" w:rsidP="00591D71">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1CED44D7" w14:textId="77777777" w:rsidR="00591D71" w:rsidRPr="00C505F2" w:rsidRDefault="00591D71" w:rsidP="00B575CA">
      <w:pPr>
        <w:spacing w:line="240" w:lineRule="atLeast"/>
        <w:ind w:firstLine="0"/>
        <w:rPr>
          <w:rFonts w:eastAsia="Calibri"/>
          <w:lang w:eastAsia="en-US"/>
        </w:rPr>
      </w:pPr>
      <w:r w:rsidRPr="00C505F2">
        <w:rPr>
          <w:rFonts w:eastAsia="Calibri"/>
          <w:lang w:eastAsia="en-US"/>
        </w:rPr>
        <w:t>_____________________________________________________________________________</w:t>
      </w:r>
    </w:p>
    <w:p w14:paraId="5576A2F4" w14:textId="77777777" w:rsidR="00591D71" w:rsidRPr="00932AD2" w:rsidRDefault="00591D71" w:rsidP="00591D71">
      <w:pPr>
        <w:ind w:firstLine="0"/>
        <w:rPr>
          <w:rFonts w:eastAsia="Calibri"/>
          <w:i/>
          <w:sz w:val="8"/>
          <w:szCs w:val="8"/>
          <w:lang w:eastAsia="en-US"/>
        </w:rPr>
      </w:pPr>
    </w:p>
    <w:p w14:paraId="435642FB" w14:textId="77777777" w:rsidR="00591D71" w:rsidRPr="005B55AD" w:rsidRDefault="00591D71" w:rsidP="00591D71">
      <w:pPr>
        <w:rPr>
          <w:rFonts w:eastAsia="Calibri"/>
          <w:i/>
          <w:szCs w:val="22"/>
          <w:lang w:eastAsia="en-US"/>
        </w:rPr>
      </w:pPr>
      <w:r w:rsidRPr="005B55AD">
        <w:rPr>
          <w:rFonts w:eastAsia="Calibri"/>
          <w:i/>
          <w:szCs w:val="22"/>
          <w:lang w:eastAsia="en-US"/>
        </w:rPr>
        <w:t xml:space="preserve">(добросовестное отношение к делу, дисциплинированность, ответственность, самостоятельность в решении поставленных задач, своевременность и точность выполнения указаний руководителя практики, инициативность, коммуникабельность, творческий подход, организаторские умения и навыки, стремление к овладению новыми знаниями, умениями, а также приемами профессиональной деятельности, способность своевременно реагировать на замечания руководства и устранять недостатки в работе.) </w:t>
      </w:r>
    </w:p>
    <w:p w14:paraId="5F5476F1" w14:textId="77777777" w:rsidR="00591D71" w:rsidRPr="005B55AD" w:rsidRDefault="00591D71" w:rsidP="00591D71">
      <w:pPr>
        <w:rPr>
          <w:rFonts w:eastAsia="Calibri"/>
          <w:szCs w:val="22"/>
          <w:lang w:eastAsia="en-US"/>
        </w:rPr>
      </w:pPr>
    </w:p>
    <w:p w14:paraId="4663DAA2" w14:textId="77777777" w:rsidR="00591D71" w:rsidRPr="00C505F2" w:rsidRDefault="00591D71" w:rsidP="00591D71">
      <w:pPr>
        <w:rPr>
          <w:rFonts w:eastAsia="Calibri"/>
          <w:lang w:eastAsia="en-US"/>
        </w:rPr>
      </w:pPr>
      <w:r w:rsidRPr="00C505F2">
        <w:rPr>
          <w:rFonts w:eastAsia="Calibri"/>
          <w:lang w:eastAsia="en-US"/>
        </w:rPr>
        <w:t xml:space="preserve">Замечания </w:t>
      </w:r>
      <w:r w:rsidRPr="00C505F2">
        <w:rPr>
          <w:rFonts w:eastAsia="Calibri"/>
          <w:i/>
          <w:lang w:eastAsia="en-US"/>
        </w:rPr>
        <w:t>(если имеются)</w:t>
      </w:r>
      <w:r w:rsidRPr="00C505F2">
        <w:rPr>
          <w:rFonts w:eastAsia="Calibri"/>
          <w:lang w:eastAsia="en-US"/>
        </w:rPr>
        <w:t>:</w:t>
      </w:r>
    </w:p>
    <w:p w14:paraId="7FC765F2" w14:textId="77777777" w:rsidR="00591D71" w:rsidRPr="00C505F2" w:rsidRDefault="00591D71" w:rsidP="00591D71">
      <w:pPr>
        <w:rPr>
          <w:rFonts w:eastAsia="Calibri"/>
          <w:lang w:eastAsia="en-US"/>
        </w:rPr>
      </w:pPr>
    </w:p>
    <w:p w14:paraId="1F9EE0BD" w14:textId="77777777" w:rsidR="00591D71" w:rsidRPr="00932AD2" w:rsidRDefault="00591D71" w:rsidP="00591D71">
      <w:pPr>
        <w:rPr>
          <w:rFonts w:eastAsia="Calibri"/>
          <w:szCs w:val="22"/>
          <w:lang w:eastAsia="en-US"/>
        </w:rPr>
      </w:pPr>
      <w:r w:rsidRPr="00C505F2">
        <w:rPr>
          <w:rFonts w:eastAsia="Calibri"/>
          <w:lang w:eastAsia="en-US"/>
        </w:rPr>
        <w:t xml:space="preserve">Практика может быть оценена на </w:t>
      </w:r>
      <w:r>
        <w:rPr>
          <w:rFonts w:eastAsia="Calibri"/>
          <w:lang w:eastAsia="en-US"/>
        </w:rPr>
        <w:t xml:space="preserve">оценку </w:t>
      </w:r>
      <w:r w:rsidR="00023391" w:rsidRPr="00023391">
        <w:rPr>
          <w:rFonts w:eastAsia="Calibri"/>
          <w:i/>
          <w:lang w:eastAsia="en-US"/>
        </w:rPr>
        <w:t>____________</w:t>
      </w:r>
      <w:proofErr w:type="gramStart"/>
      <w:r w:rsidR="00023391" w:rsidRPr="00023391">
        <w:rPr>
          <w:rFonts w:eastAsia="Calibri"/>
          <w:i/>
          <w:lang w:eastAsia="en-US"/>
        </w:rPr>
        <w:t>_(</w:t>
      </w:r>
      <w:proofErr w:type="gramEnd"/>
      <w:r w:rsidR="00023391" w:rsidRPr="00023391">
        <w:rPr>
          <w:rFonts w:eastAsia="Calibri"/>
          <w:i/>
          <w:lang w:eastAsia="en-US"/>
        </w:rPr>
        <w:t>«неудовлетворительно», «удовлетворительно», «хорошо», «отлично»</w:t>
      </w:r>
      <w:r w:rsidR="00023391" w:rsidRPr="00023391">
        <w:rPr>
          <w:rFonts w:eastAsia="Calibri"/>
          <w:lang w:eastAsia="en-US"/>
        </w:rPr>
        <w:t>)</w:t>
      </w:r>
    </w:p>
    <w:p w14:paraId="2D2074D3" w14:textId="77777777" w:rsidR="00591D71" w:rsidRPr="005B55AD" w:rsidRDefault="00591D71" w:rsidP="00591D71">
      <w:pPr>
        <w:rPr>
          <w:rFonts w:eastAsia="Calibri"/>
          <w:szCs w:val="22"/>
          <w:lang w:eastAsia="en-US"/>
        </w:rPr>
      </w:pPr>
    </w:p>
    <w:p w14:paraId="512E850A" w14:textId="77777777" w:rsidR="00591D71" w:rsidRPr="005B55AD" w:rsidRDefault="00591D71" w:rsidP="00591D71">
      <w:pPr>
        <w:rPr>
          <w:rFonts w:eastAsia="Calibri"/>
          <w:szCs w:val="22"/>
          <w:lang w:eastAsia="en-US"/>
        </w:rPr>
      </w:pPr>
    </w:p>
    <w:p w14:paraId="00B2A7EE" w14:textId="77777777" w:rsidR="00591D71" w:rsidRPr="00C505F2" w:rsidRDefault="00591D71" w:rsidP="00591D71">
      <w:pPr>
        <w:jc w:val="left"/>
        <w:rPr>
          <w:rFonts w:eastAsia="Calibri"/>
          <w:lang w:eastAsia="en-US"/>
        </w:rPr>
      </w:pPr>
      <w:r w:rsidRPr="00C505F2">
        <w:rPr>
          <w:rFonts w:eastAsia="Calibri"/>
          <w:lang w:eastAsia="en-US"/>
        </w:rPr>
        <w:t>Подпись руководителя профильной организации ___________________________________</w:t>
      </w:r>
      <w:r>
        <w:rPr>
          <w:rFonts w:eastAsia="Calibri"/>
          <w:lang w:eastAsia="en-US"/>
        </w:rPr>
        <w:t>_________________________________________</w:t>
      </w:r>
    </w:p>
    <w:p w14:paraId="60E0FA06" w14:textId="77777777" w:rsidR="00591D71" w:rsidRPr="00B575CA" w:rsidRDefault="00591D71" w:rsidP="00591D71">
      <w:pPr>
        <w:ind w:left="2124" w:firstLine="708"/>
        <w:rPr>
          <w:rFonts w:eastAsia="Calibri"/>
          <w:sz w:val="16"/>
          <w:szCs w:val="16"/>
          <w:lang w:eastAsia="en-US"/>
        </w:rPr>
      </w:pPr>
      <w:r w:rsidRPr="00B575CA">
        <w:rPr>
          <w:rFonts w:eastAsia="Calibri"/>
          <w:sz w:val="16"/>
          <w:szCs w:val="16"/>
          <w:lang w:eastAsia="en-US"/>
        </w:rPr>
        <w:t>(Ф.И.О. с указанием занимаемой должности)</w:t>
      </w:r>
    </w:p>
    <w:p w14:paraId="31E4AA99" w14:textId="77777777" w:rsidR="00591D71" w:rsidRPr="00C505F2" w:rsidRDefault="00591D71" w:rsidP="00591D71">
      <w:pPr>
        <w:rPr>
          <w:rFonts w:eastAsia="Calibri"/>
          <w:lang w:eastAsia="en-US"/>
        </w:rPr>
      </w:pPr>
    </w:p>
    <w:p w14:paraId="2C717C89" w14:textId="77777777" w:rsidR="00591D71" w:rsidRPr="00C505F2" w:rsidRDefault="00591D71" w:rsidP="00591D71">
      <w:pPr>
        <w:rPr>
          <w:rFonts w:eastAsia="Calibri"/>
          <w:lang w:eastAsia="en-US"/>
        </w:rPr>
      </w:pPr>
      <w:r w:rsidRPr="00C505F2">
        <w:rPr>
          <w:rFonts w:eastAsia="Calibri"/>
          <w:lang w:eastAsia="en-US"/>
        </w:rPr>
        <w:t>МП</w:t>
      </w:r>
    </w:p>
    <w:p w14:paraId="18C35C27" w14:textId="77777777" w:rsidR="00591D71" w:rsidRDefault="00591D71" w:rsidP="00591D71">
      <w:r w:rsidRPr="00C505F2">
        <w:t xml:space="preserve">Адрес </w:t>
      </w:r>
      <w:proofErr w:type="gramStart"/>
      <w:r w:rsidRPr="00C505F2">
        <w:t>организации:_</w:t>
      </w:r>
      <w:proofErr w:type="gramEnd"/>
      <w:r w:rsidRPr="00C505F2">
        <w:t>__________</w:t>
      </w:r>
      <w:r w:rsidRPr="005B55AD">
        <w:t>___________________________________</w:t>
      </w:r>
    </w:p>
    <w:p w14:paraId="19B3097B" w14:textId="77777777" w:rsidR="00591D71" w:rsidRPr="00B575CA" w:rsidRDefault="00591D71" w:rsidP="00591D71">
      <w:pPr>
        <w:jc w:val="right"/>
        <w:rPr>
          <w:b/>
          <w:iCs/>
        </w:rPr>
      </w:pPr>
      <w:r>
        <w:rPr>
          <w:b/>
          <w:i/>
          <w:sz w:val="16"/>
          <w:szCs w:val="16"/>
        </w:rPr>
        <w:br w:type="page"/>
      </w:r>
      <w:r w:rsidRPr="00B575CA">
        <w:rPr>
          <w:b/>
          <w:iCs/>
        </w:rPr>
        <w:lastRenderedPageBreak/>
        <w:t>Приложение 1.</w:t>
      </w:r>
      <w:r w:rsidR="00B575CA" w:rsidRPr="00B575CA">
        <w:rPr>
          <w:b/>
          <w:iCs/>
        </w:rPr>
        <w:t>6</w:t>
      </w:r>
    </w:p>
    <w:p w14:paraId="047F67D6" w14:textId="77777777" w:rsidR="00591D71" w:rsidRPr="0058378C" w:rsidRDefault="00591D71" w:rsidP="00591D71">
      <w:pPr>
        <w:pStyle w:val="Standard"/>
        <w:ind w:firstLine="0"/>
        <w:jc w:val="left"/>
        <w:rPr>
          <w:sz w:val="28"/>
        </w:rPr>
      </w:pPr>
      <w:r w:rsidRPr="0058378C">
        <w:rPr>
          <w:sz w:val="28"/>
        </w:rPr>
        <w:t>Код и название прототипа</w:t>
      </w:r>
    </w:p>
    <w:p w14:paraId="26BF4068" w14:textId="77777777" w:rsidR="00591D71" w:rsidRPr="0058378C" w:rsidRDefault="00591D71" w:rsidP="00591D71">
      <w:pPr>
        <w:pStyle w:val="Standard"/>
        <w:ind w:firstLine="0"/>
        <w:jc w:val="left"/>
        <w:rPr>
          <w:sz w:val="28"/>
        </w:rPr>
      </w:pPr>
    </w:p>
    <w:p w14:paraId="12168A16" w14:textId="77777777" w:rsidR="00591D71" w:rsidRPr="0058378C" w:rsidRDefault="00591D71" w:rsidP="00591D71">
      <w:pPr>
        <w:ind w:firstLine="0"/>
        <w:jc w:val="center"/>
        <w:rPr>
          <w:b/>
          <w:sz w:val="28"/>
        </w:rPr>
      </w:pPr>
      <w:r>
        <w:rPr>
          <w:b/>
          <w:sz w:val="28"/>
        </w:rPr>
        <w:t>ТЕХНИЧЕСКОЕ ОПИСАНИЕ ПРОТОТИПА</w:t>
      </w:r>
    </w:p>
    <w:p w14:paraId="05BC193B" w14:textId="77777777" w:rsidR="00591D71" w:rsidRPr="0058378C" w:rsidRDefault="00591D71" w:rsidP="00591D71">
      <w:pPr>
        <w:pStyle w:val="Standard"/>
        <w:ind w:firstLine="0"/>
        <w:jc w:val="center"/>
        <w:rPr>
          <w:b/>
          <w:bCs/>
          <w:szCs w:val="22"/>
        </w:rPr>
      </w:pPr>
    </w:p>
    <w:p w14:paraId="1C20987E" w14:textId="77777777" w:rsidR="00591D71" w:rsidRPr="0047523A" w:rsidRDefault="00591D71" w:rsidP="00591D71">
      <w:pPr>
        <w:pStyle w:val="Standard"/>
        <w:ind w:firstLine="0"/>
        <w:jc w:val="center"/>
        <w:rPr>
          <w:b/>
          <w:bCs/>
        </w:rPr>
      </w:pPr>
      <w:r>
        <w:rPr>
          <w:b/>
          <w:bCs/>
        </w:rPr>
        <w:t>Ф.И.О. обучающегося</w:t>
      </w:r>
    </w:p>
    <w:p w14:paraId="2986EC1F" w14:textId="77777777" w:rsidR="00591D71" w:rsidRDefault="00591D71" w:rsidP="00591D71">
      <w:pPr>
        <w:pStyle w:val="Standard"/>
        <w:ind w:firstLine="0"/>
        <w:jc w:val="center"/>
        <w:rPr>
          <w:i/>
          <w:iCs/>
        </w:rPr>
      </w:pPr>
      <w:r w:rsidRPr="0047523A">
        <w:rPr>
          <w:i/>
          <w:iCs/>
        </w:rPr>
        <w:t>Рязанский государственный университет имени С. А. Есенина, Рязань, Россия</w:t>
      </w:r>
    </w:p>
    <w:p w14:paraId="381D2CA4" w14:textId="77777777" w:rsidR="00591D71" w:rsidRPr="00AF2F50" w:rsidRDefault="00591D71" w:rsidP="00591D71">
      <w:pPr>
        <w:pStyle w:val="Standard"/>
        <w:ind w:firstLine="0"/>
        <w:jc w:val="center"/>
      </w:pPr>
      <w:r>
        <w:rPr>
          <w:lang w:val="en-US"/>
        </w:rPr>
        <w:t>e</w:t>
      </w:r>
      <w:r w:rsidRPr="00591D71">
        <w:t>-</w:t>
      </w:r>
      <w:r>
        <w:rPr>
          <w:lang w:val="en-US"/>
        </w:rPr>
        <w:t>mail</w:t>
      </w:r>
      <w:r>
        <w:t>:</w:t>
      </w:r>
    </w:p>
    <w:p w14:paraId="52465F14" w14:textId="77777777" w:rsidR="00591D71" w:rsidRPr="0047523A" w:rsidRDefault="00591D71" w:rsidP="00591D71">
      <w:pPr>
        <w:ind w:firstLine="567"/>
        <w:rPr>
          <w:sz w:val="22"/>
          <w:szCs w:val="22"/>
        </w:rPr>
      </w:pPr>
    </w:p>
    <w:p w14:paraId="70BA5163" w14:textId="77777777" w:rsidR="00591D71" w:rsidRPr="0047523A" w:rsidRDefault="00591D71" w:rsidP="00591D71">
      <w:pPr>
        <w:ind w:firstLine="567"/>
        <w:rPr>
          <w:sz w:val="20"/>
          <w:szCs w:val="20"/>
        </w:rPr>
      </w:pPr>
      <w:r w:rsidRPr="0047523A">
        <w:rPr>
          <w:sz w:val="20"/>
          <w:szCs w:val="20"/>
        </w:rPr>
        <w:t xml:space="preserve">Аннотация. </w:t>
      </w:r>
      <w:r>
        <w:rPr>
          <w:sz w:val="20"/>
          <w:szCs w:val="20"/>
        </w:rPr>
        <w:t>Указать назначение прототипа, решаемую задачу и полученный программный результат.</w:t>
      </w:r>
    </w:p>
    <w:p w14:paraId="36D13BFA" w14:textId="77777777" w:rsidR="00591D71" w:rsidRPr="0047523A" w:rsidRDefault="00591D71" w:rsidP="00591D71">
      <w:pPr>
        <w:ind w:firstLine="567"/>
        <w:rPr>
          <w:sz w:val="20"/>
          <w:szCs w:val="20"/>
        </w:rPr>
      </w:pPr>
    </w:p>
    <w:p w14:paraId="13F6A6C9" w14:textId="77777777" w:rsidR="00591D71" w:rsidRPr="0047523A" w:rsidRDefault="00591D71" w:rsidP="00591D71">
      <w:pPr>
        <w:ind w:firstLine="567"/>
        <w:rPr>
          <w:i/>
          <w:iCs/>
          <w:sz w:val="20"/>
          <w:szCs w:val="20"/>
        </w:rPr>
      </w:pPr>
      <w:r w:rsidRPr="0047523A">
        <w:rPr>
          <w:i/>
          <w:iCs/>
          <w:sz w:val="20"/>
          <w:szCs w:val="20"/>
        </w:rPr>
        <w:t>Ключевые слова</w:t>
      </w:r>
      <w:r>
        <w:rPr>
          <w:i/>
          <w:iCs/>
          <w:sz w:val="20"/>
          <w:szCs w:val="20"/>
        </w:rPr>
        <w:t>. Математическая модель, данные, алгоритм, нейронная модель, проверка, сопровождение.</w:t>
      </w:r>
    </w:p>
    <w:p w14:paraId="78693300" w14:textId="77777777" w:rsidR="00591D71" w:rsidRDefault="00591D71" w:rsidP="00591D71">
      <w:pPr>
        <w:ind w:firstLine="567"/>
        <w:rPr>
          <w:sz w:val="22"/>
          <w:szCs w:val="22"/>
        </w:rPr>
      </w:pPr>
    </w:p>
    <w:p w14:paraId="76D679DD" w14:textId="77777777" w:rsidR="00591D71" w:rsidRPr="006E0AEF" w:rsidRDefault="00591D71" w:rsidP="00591D71">
      <w:pPr>
        <w:ind w:firstLine="567"/>
      </w:pPr>
      <w:r w:rsidRPr="00A040BA">
        <w:rPr>
          <w:b/>
        </w:rPr>
        <w:t>Введение</w:t>
      </w:r>
      <w:r>
        <w:rPr>
          <w:b/>
        </w:rPr>
        <w:t>.</w:t>
      </w:r>
      <w:r>
        <w:t xml:space="preserve"> </w:t>
      </w:r>
      <w:r w:rsidRPr="006E0AEF">
        <w:t>Описать задачу пользователя, математическую модель, ограничения входных данных и требования к результату. Формула ниже служит только образцом оформления и заменяется формулой модели или алгоритма разработанного прототипа.</w:t>
      </w:r>
    </w:p>
    <w:p w14:paraId="1D0DFEA9" w14:textId="77777777" w:rsidR="00591D71" w:rsidRPr="00AF2F50" w:rsidRDefault="00F12F1B" w:rsidP="00591D71">
      <w:pPr>
        <w:ind w:firstLine="0"/>
      </w:pPr>
      <w:r>
        <w:pict w14:anchorId="59831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stylePaneFormatFilter w:val=&quot;0000&quot;/&gt;&lt;w:defaultTabStop w:val=&quot;708&quot;/&gt;&lt;w:autoHyphenation/&gt;&lt;w:hyphenationZone w:val=&quot;357&quot;/&gt;&lt;w:defaultTableStyle w:sti=&quot;0&quot; w:val=&quot;РћР±С‹С‡РЅС‹Р№&quot;/&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adjustLineHeightInTable/&gt;&lt;w:breakWrappedTables/&gt;&lt;w:snapToGridInCell/&gt;&lt;w:wrapTextWithPunct/&gt;&lt;w:useAsianBreakRules/&gt;&lt;w:useWord2002TableStyleRules/&gt;&lt;/w:compat&gt;&lt;wsp:rsids&gt;&lt;wsp:rsidRoot wsp:val=&quot;00022D8D&quot;/&gt;&lt;wsp:rsid wsp:val=&quot;000029BE&quot;/&gt;&lt;wsp:rsid wsp:val=&quot;000068AE&quot;/&gt;&lt;wsp:rsid wsp:val=&quot;00007B0B&quot;/&gt;&lt;wsp:rsid wsp:val=&quot;00017CC4&quot;/&gt;&lt;wsp:rsid wsp:val=&quot;000213DC&quot;/&gt;&lt;wsp:rsid wsp:val=&quot;00022D8D&quot;/&gt;&lt;wsp:rsid wsp:val=&quot;00024D15&quot;/&gt;&lt;wsp:rsid wsp:val=&quot;000259B2&quot;/&gt;&lt;wsp:rsid wsp:val=&quot;00030FB5&quot;/&gt;&lt;wsp:rsid wsp:val=&quot;0003648E&quot;/&gt;&lt;wsp:rsid wsp:val=&quot;00040429&quot;/&gt;&lt;wsp:rsid wsp:val=&quot;000652AE&quot;/&gt;&lt;wsp:rsid wsp:val=&quot;00065CA4&quot;/&gt;&lt;wsp:rsid wsp:val=&quot;00067A4D&quot;/&gt;&lt;wsp:rsid wsp:val=&quot;00067FF0&quot;/&gt;&lt;wsp:rsid wsp:val=&quot;00073D2E&quot;/&gt;&lt;wsp:rsid wsp:val=&quot;0007425C&quot;/&gt;&lt;wsp:rsid wsp:val=&quot;0007441F&quot;/&gt;&lt;wsp:rsid wsp:val=&quot;0007597F&quot;/&gt;&lt;wsp:rsid wsp:val=&quot;00075E69&quot;/&gt;&lt;wsp:rsid wsp:val=&quot;0007779E&quot;/&gt;&lt;wsp:rsid wsp:val=&quot;0008149E&quot;/&gt;&lt;wsp:rsid wsp:val=&quot;00082329&quot;/&gt;&lt;wsp:rsid wsp:val=&quot;000825A9&quot;/&gt;&lt;wsp:rsid wsp:val=&quot;000867D6&quot;/&gt;&lt;wsp:rsid wsp:val=&quot;00092FA7&quot;/&gt;&lt;wsp:rsid wsp:val=&quot;00093FD7&quot;/&gt;&lt;wsp:rsid wsp:val=&quot;00096217&quot;/&gt;&lt;wsp:rsid wsp:val=&quot;000A44B6&quot;/&gt;&lt;wsp:rsid wsp:val=&quot;000B6EE5&quot;/&gt;&lt;wsp:rsid wsp:val=&quot;000C323B&quot;/&gt;&lt;wsp:rsid wsp:val=&quot;000C4D0A&quot;/&gt;&lt;wsp:rsid wsp:val=&quot;000C5EFA&quot;/&gt;&lt;wsp:rsid wsp:val=&quot;000D468B&quot;/&gt;&lt;wsp:rsid wsp:val=&quot;000D5650&quot;/&gt;&lt;wsp:rsid wsp:val=&quot;000E0BCF&quot;/&gt;&lt;wsp:rsid wsp:val=&quot;000E4E72&quot;/&gt;&lt;wsp:rsid wsp:val=&quot;000E6593&quot;/&gt;&lt;wsp:rsid wsp:val=&quot;000F6E91&quot;/&gt;&lt;wsp:rsid wsp:val=&quot;000F7FF5&quot;/&gt;&lt;wsp:rsid wsp:val=&quot;00102C0F&quot;/&gt;&lt;wsp:rsid wsp:val=&quot;00106546&quot;/&gt;&lt;wsp:rsid wsp:val=&quot;001139CA&quot;/&gt;&lt;wsp:rsid wsp:val=&quot;001153E6&quot;/&gt;&lt;wsp:rsid wsp:val=&quot;00117B61&quot;/&gt;&lt;wsp:rsid wsp:val=&quot;00121806&quot;/&gt;&lt;wsp:rsid wsp:val=&quot;00123F02&quot;/&gt;&lt;wsp:rsid wsp:val=&quot;001241DA&quot;/&gt;&lt;wsp:rsid wsp:val=&quot;00142E1A&quot;/&gt;&lt;wsp:rsid wsp:val=&quot;00145655&quot;/&gt;&lt;wsp:rsid wsp:val=&quot;0015064C&quot;/&gt;&lt;wsp:rsid wsp:val=&quot;001509BA&quot;/&gt;&lt;wsp:rsid wsp:val=&quot;00153283&quot;/&gt;&lt;wsp:rsid wsp:val=&quot;00155828&quot;/&gt;&lt;wsp:rsid wsp:val=&quot;0016297C&quot;/&gt;&lt;wsp:rsid wsp:val=&quot;00163147&quot;/&gt;&lt;wsp:rsid wsp:val=&quot;001648F6&quot;/&gt;&lt;wsp:rsid wsp:val=&quot;00166894&quot;/&gt;&lt;wsp:rsid wsp:val=&quot;00166BD8&quot;/&gt;&lt;wsp:rsid wsp:val=&quot;0016737D&quot;/&gt;&lt;wsp:rsid wsp:val=&quot;0019207C&quot;/&gt;&lt;wsp:rsid wsp:val=&quot;001936DD&quot;/&gt;&lt;wsp:rsid wsp:val=&quot;001A13C0&quot;/&gt;&lt;wsp:rsid wsp:val=&quot;001A7111&quot;/&gt;&lt;wsp:rsid wsp:val=&quot;001A768D&quot;/&gt;&lt;wsp:rsid wsp:val=&quot;001B1735&quot;/&gt;&lt;wsp:rsid wsp:val=&quot;001B31E5&quot;/&gt;&lt;wsp:rsid wsp:val=&quot;001B4341&quot;/&gt;&lt;wsp:rsid wsp:val=&quot;001B5929&quot;/&gt;&lt;wsp:rsid wsp:val=&quot;001C3217&quot;/&gt;&lt;wsp:rsid wsp:val=&quot;001C5924&quot;/&gt;&lt;wsp:rsid wsp:val=&quot;001D1406&quot;/&gt;&lt;wsp:rsid wsp:val=&quot;001D3CEC&quot;/&gt;&lt;wsp:rsid wsp:val=&quot;001D52BF&quot;/&gt;&lt;wsp:rsid wsp:val=&quot;001D6A26&quot;/&gt;&lt;wsp:rsid wsp:val=&quot;001D70CD&quot;/&gt;&lt;wsp:rsid wsp:val=&quot;001D7859&quot;/&gt;&lt;wsp:rsid wsp:val=&quot;001E3275&quot;/&gt;&lt;wsp:rsid wsp:val=&quot;001E6A2C&quot;/&gt;&lt;wsp:rsid wsp:val=&quot;001E6A3E&quot;/&gt;&lt;wsp:rsid wsp:val=&quot;001F05E1&quot;/&gt;&lt;wsp:rsid wsp:val=&quot;001F2987&quot;/&gt;&lt;wsp:rsid wsp:val=&quot;001F6057&quot;/&gt;&lt;wsp:rsid wsp:val=&quot;002034BC&quot;/&gt;&lt;wsp:rsid wsp:val=&quot;00204127&quot;/&gt;&lt;wsp:rsid wsp:val=&quot;00204A40&quot;/&gt;&lt;wsp:rsid wsp:val=&quot;00207A41&quot;/&gt;&lt;wsp:rsid wsp:val=&quot;00210710&quot;/&gt;&lt;wsp:rsid wsp:val=&quot;00212590&quot;/&gt;&lt;wsp:rsid wsp:val=&quot;00213055&quot;/&gt;&lt;wsp:rsid wsp:val=&quot;00216C05&quot;/&gt;&lt;wsp:rsid wsp:val=&quot;0022225C&quot;/&gt;&lt;wsp:rsid wsp:val=&quot;002236A8&quot;/&gt;&lt;wsp:rsid wsp:val=&quot;002247C8&quot;/&gt;&lt;wsp:rsid wsp:val=&quot;00227BF2&quot;/&gt;&lt;wsp:rsid wsp:val=&quot;00244233&quot;/&gt;&lt;wsp:rsid wsp:val=&quot;00255B0A&quot;/&gt;&lt;wsp:rsid wsp:val=&quot;002672AD&quot;/&gt;&lt;wsp:rsid wsp:val=&quot;00277C75&quot;/&gt;&lt;wsp:rsid wsp:val=&quot;00282825&quot;/&gt;&lt;wsp:rsid wsp:val=&quot;002861E1&quot;/&gt;&lt;wsp:rsid wsp:val=&quot;00286A48&quot;/&gt;&lt;wsp:rsid wsp:val=&quot;00295E89&quot;/&gt;&lt;wsp:rsid wsp:val=&quot;002A521D&quot;/&gt;&lt;wsp:rsid wsp:val=&quot;002A763F&quot;/&gt;&lt;wsp:rsid wsp:val=&quot;002B18EB&quot;/&gt;&lt;wsp:rsid wsp:val=&quot;002B41A0&quot;/&gt;&lt;wsp:rsid wsp:val=&quot;002B5465&quot;/&gt;&lt;wsp:rsid wsp:val=&quot;002B55EF&quot;/&gt;&lt;wsp:rsid wsp:val=&quot;002B6205&quot;/&gt;&lt;wsp:rsid wsp:val=&quot;002B65AA&quot;/&gt;&lt;wsp:rsid wsp:val=&quot;002C0289&quot;/&gt;&lt;wsp:rsid wsp:val=&quot;002C538C&quot;/&gt;&lt;wsp:rsid wsp:val=&quot;002D03DB&quot;/&gt;&lt;wsp:rsid wsp:val=&quot;002D517D&quot;/&gt;&lt;wsp:rsid wsp:val=&quot;002D583E&quot;/&gt;&lt;wsp:rsid wsp:val=&quot;002E6056&quot;/&gt;&lt;wsp:rsid wsp:val=&quot;002E6DEA&quot;/&gt;&lt;wsp:rsid wsp:val=&quot;002E6F99&quot;/&gt;&lt;wsp:rsid wsp:val=&quot;002F043B&quot;/&gt;&lt;wsp:rsid wsp:val=&quot;002F4D0A&quot;/&gt;&lt;wsp:rsid wsp:val=&quot;002F51E2&quot;/&gt;&lt;wsp:rsid wsp:val=&quot;0030457E&quot;/&gt;&lt;wsp:rsid wsp:val=&quot;00306317&quot;/&gt;&lt;wsp:rsid wsp:val=&quot;003079E9&quot;/&gt;&lt;wsp:rsid wsp:val=&quot;003211D9&quot;/&gt;&lt;wsp:rsid wsp:val=&quot;00323382&quot;/&gt;&lt;wsp:rsid wsp:val=&quot;00323A10&quot;/&gt;&lt;wsp:rsid wsp:val=&quot;0032461F&quot;/&gt;&lt;wsp:rsid wsp:val=&quot;00325858&quot;/&gt;&lt;wsp:rsid wsp:val=&quot;00326C41&quot;/&gt;&lt;wsp:rsid wsp:val=&quot;00332A6D&quot;/&gt;&lt;wsp:rsid wsp:val=&quot;00344527&quot;/&gt;&lt;wsp:rsid wsp:val=&quot;00345B6C&quot;/&gt;&lt;wsp:rsid wsp:val=&quot;00355C4B&quot;/&gt;&lt;wsp:rsid wsp:val=&quot;00363985&quot;/&gt;&lt;wsp:rsid wsp:val=&quot;00365335&quot;/&gt;&lt;wsp:rsid wsp:val=&quot;00370DE1&quot;/&gt;&lt;wsp:rsid wsp:val=&quot;00373918&quot;/&gt;&lt;wsp:rsid wsp:val=&quot;0037790D&quot;/&gt;&lt;wsp:rsid wsp:val=&quot;003851E8&quot;/&gt;&lt;wsp:rsid wsp:val=&quot;00386F26&quot;/&gt;&lt;wsp:rsid wsp:val=&quot;00387258&quot;/&gt;&lt;wsp:rsid wsp:val=&quot;00390D6D&quot;/&gt;&lt;wsp:rsid wsp:val=&quot;00390FAC&quot;/&gt;&lt;wsp:rsid wsp:val=&quot;003955B7&quot;/&gt;&lt;wsp:rsid wsp:val=&quot;003A0C57&quot;/&gt;&lt;wsp:rsid wsp:val=&quot;003A16D6&quot;/&gt;&lt;wsp:rsid wsp:val=&quot;003B31D8&quot;/&gt;&lt;wsp:rsid wsp:val=&quot;003B3B5C&quot;/&gt;&lt;wsp:rsid wsp:val=&quot;003B6F17&quot;/&gt;&lt;wsp:rsid wsp:val=&quot;003C0107&quot;/&gt;&lt;wsp:rsid wsp:val=&quot;003C4895&quot;/&gt;&lt;wsp:rsid wsp:val=&quot;003C72CB&quot;/&gt;&lt;wsp:rsid wsp:val=&quot;003D4DFC&quot;/&gt;&lt;wsp:rsid wsp:val=&quot;003D7EDF&quot;/&gt;&lt;wsp:rsid wsp:val=&quot;003E2620&quot;/&gt;&lt;wsp:rsid wsp:val=&quot;003E48A6&quot;/&gt;&lt;wsp:rsid wsp:val=&quot;003E5584&quot;/&gt;&lt;wsp:rsid wsp:val=&quot;003F4898&quot;/&gt;&lt;wsp:rsid wsp:val=&quot;003F67C8&quot;/&gt;&lt;wsp:rsid wsp:val=&quot;00400A88&quot;/&gt;&lt;wsp:rsid wsp:val=&quot;00401197&quot;/&gt;&lt;wsp:rsid wsp:val=&quot;00405291&quot;/&gt;&lt;wsp:rsid wsp:val=&quot;00411160&quot;/&gt;&lt;wsp:rsid wsp:val=&quot;00413C7B&quot;/&gt;&lt;wsp:rsid wsp:val=&quot;00421A0E&quot;/&gt;&lt;wsp:rsid wsp:val=&quot;00422758&quot;/&gt;&lt;wsp:rsid wsp:val=&quot;004254B7&quot;/&gt;&lt;wsp:rsid wsp:val=&quot;00425D0C&quot;/&gt;&lt;wsp:rsid wsp:val=&quot;00427784&quot;/&gt;&lt;wsp:rsid wsp:val=&quot;00430750&quot;/&gt;&lt;wsp:rsid wsp:val=&quot;0043184B&quot;/&gt;&lt;wsp:rsid wsp:val=&quot;00445CA0&quot;/&gt;&lt;wsp:rsid wsp:val=&quot;00445E30&quot;/&gt;&lt;wsp:rsid wsp:val=&quot;00451882&quot;/&gt;&lt;wsp:rsid wsp:val=&quot;004565EA&quot;/&gt;&lt;wsp:rsid wsp:val=&quot;00456627&quot;/&gt;&lt;wsp:rsid wsp:val=&quot;004628E1&quot;/&gt;&lt;wsp:rsid wsp:val=&quot;004634B8&quot;/&gt;&lt;wsp:rsid wsp:val=&quot;00470EBA&quot;/&gt;&lt;wsp:rsid wsp:val=&quot;00481541&quot;/&gt;&lt;wsp:rsid wsp:val=&quot;00482C03&quot;/&gt;&lt;wsp:rsid wsp:val=&quot;004947BF&quot;/&gt;&lt;wsp:rsid wsp:val=&quot;004A7252&quot;/&gt;&lt;wsp:rsid wsp:val=&quot;004B1588&quot;/&gt;&lt;wsp:rsid wsp:val=&quot;004B480E&quot;/&gt;&lt;wsp:rsid wsp:val=&quot;004C35EE&quot;/&gt;&lt;wsp:rsid wsp:val=&quot;004C566B&quot;/&gt;&lt;wsp:rsid wsp:val=&quot;004D2919&quot;/&gt;&lt;wsp:rsid wsp:val=&quot;004D4BC2&quot;/&gt;&lt;wsp:rsid wsp:val=&quot;004D6D02&quot;/&gt;&lt;wsp:rsid wsp:val=&quot;004D6FC0&quot;/&gt;&lt;wsp:rsid wsp:val=&quot;004E44FA&quot;/&gt;&lt;wsp:rsid wsp:val=&quot;004F004D&quot;/&gt;&lt;wsp:rsid wsp:val=&quot;004F4DA7&quot;/&gt;&lt;wsp:rsid wsp:val=&quot;00501F7B&quot;/&gt;&lt;wsp:rsid wsp:val=&quot;00502C20&quot;/&gt;&lt;wsp:rsid wsp:val=&quot;00504D95&quot;/&gt;&lt;wsp:rsid wsp:val=&quot;0050547A&quot;/&gt;&lt;wsp:rsid wsp:val=&quot;005077E9&quot;/&gt;&lt;wsp:rsid wsp:val=&quot;00523BD0&quot;/&gt;&lt;wsp:rsid wsp:val=&quot;00524F0B&quot;/&gt;&lt;wsp:rsid wsp:val=&quot;00530329&quot;/&gt;&lt;wsp:rsid wsp:val=&quot;0053046A&quot;/&gt;&lt;wsp:rsid wsp:val=&quot;00531B29&quot;/&gt;&lt;wsp:rsid wsp:val=&quot;00531E20&quot;/&gt;&lt;wsp:rsid wsp:val=&quot;00532B93&quot;/&gt;&lt;wsp:rsid wsp:val=&quot;005336B9&quot;/&gt;&lt;wsp:rsid wsp:val=&quot;00534C21&quot;/&gt;&lt;wsp:rsid wsp:val=&quot;00542738&quot;/&gt;&lt;wsp:rsid wsp:val=&quot;00546032&quot;/&gt;&lt;wsp:rsid wsp:val=&quot;005519D4&quot;/&gt;&lt;wsp:rsid wsp:val=&quot;005533F0&quot;/&gt;&lt;wsp:rsid wsp:val=&quot;005536E7&quot;/&gt;&lt;wsp:rsid wsp:val=&quot;00554639&quot;/&gt;&lt;wsp:rsid wsp:val=&quot;005703E8&quot;/&gt;&lt;wsp:rsid wsp:val=&quot;00570E40&quot;/&gt;&lt;wsp:rsid wsp:val=&quot;005710E3&quot;/&gt;&lt;wsp:rsid wsp:val=&quot;00576EE1&quot;/&gt;&lt;wsp:rsid wsp:val=&quot;00581154&quot;/&gt;&lt;wsp:rsid wsp:val=&quot;0058351C&quot;/&gt;&lt;wsp:rsid wsp:val=&quot;00587696&quot;/&gt;&lt;wsp:rsid wsp:val=&quot;00596707&quot;/&gt;&lt;wsp:rsid wsp:val=&quot;005A705C&quot;/&gt;&lt;wsp:rsid wsp:val=&quot;005B0157&quot;/&gt;&lt;wsp:rsid wsp:val=&quot;005B1857&quot;/&gt;&lt;wsp:rsid wsp:val=&quot;005B5101&quot;/&gt;&lt;wsp:rsid wsp:val=&quot;005B7176&quot;/&gt;&lt;wsp:rsid wsp:val=&quot;005B7AF9&quot;/&gt;&lt;wsp:rsid wsp:val=&quot;005B7BDE&quot;/&gt;&lt;wsp:rsid wsp:val=&quot;005C1812&quot;/&gt;&lt;wsp:rsid wsp:val=&quot;005D070E&quot;/&gt;&lt;wsp:rsid wsp:val=&quot;005D248E&quot;/&gt;&lt;wsp:rsid wsp:val=&quot;005D277A&quot;/&gt;&lt;wsp:rsid wsp:val=&quot;005D329F&quot;/&gt;&lt;wsp:rsid wsp:val=&quot;005D5294&quot;/&gt;&lt;wsp:rsid wsp:val=&quot;005D61BD&quot;/&gt;&lt;wsp:rsid wsp:val=&quot;005D6D78&quot;/&gt;&lt;wsp:rsid wsp:val=&quot;005E1DFD&quot;/&gt;&lt;wsp:rsid wsp:val=&quot;005E20AB&quot;/&gt;&lt;wsp:rsid wsp:val=&quot;005E4DF2&quot;/&gt;&lt;wsp:rsid wsp:val=&quot;005F0DA4&quot;/&gt;&lt;wsp:rsid wsp:val=&quot;005F59FB&quot;/&gt;&lt;wsp:rsid wsp:val=&quot;006003A4&quot;/&gt;&lt;wsp:rsid wsp:val=&quot;00614ED8&quot;/&gt;&lt;wsp:rsid wsp:val=&quot;00620C7D&quot;/&gt;&lt;wsp:rsid wsp:val=&quot;006222E7&quot;/&gt;&lt;wsp:rsid wsp:val=&quot;00623055&quot;/&gt;&lt;wsp:rsid wsp:val=&quot;00630166&quot;/&gt;&lt;wsp:rsid wsp:val=&quot;00634265&quot;/&gt;&lt;wsp:rsid wsp:val=&quot;00646D6C&quot;/&gt;&lt;wsp:rsid wsp:val=&quot;0065310C&quot;/&gt;&lt;wsp:rsid wsp:val=&quot;00655116&quot;/&gt;&lt;wsp:rsid wsp:val=&quot;00660220&quot;/&gt;&lt;wsp:rsid wsp:val=&quot;0066094B&quot;/&gt;&lt;wsp:rsid wsp:val=&quot;00662356&quot;/&gt;&lt;wsp:rsid wsp:val=&quot;00662446&quot;/&gt;&lt;wsp:rsid wsp:val=&quot;00664575&quot;/&gt;&lt;wsp:rsid wsp:val=&quot;00665653&quot;/&gt;&lt;wsp:rsid wsp:val=&quot;006726D7&quot;/&gt;&lt;wsp:rsid wsp:val=&quot;00674CD6&quot;/&gt;&lt;wsp:rsid wsp:val=&quot;00676F8F&quot;/&gt;&lt;wsp:rsid wsp:val=&quot;006832A8&quot;/&gt;&lt;wsp:rsid wsp:val=&quot;00695078&quot;/&gt;&lt;wsp:rsid wsp:val=&quot;00696C2D&quot;/&gt;&lt;wsp:rsid wsp:val=&quot;00696FD4&quot;/&gt;&lt;wsp:rsid wsp:val=&quot;006A0115&quot;/&gt;&lt;wsp:rsid wsp:val=&quot;006A5C0C&quot;/&gt;&lt;wsp:rsid wsp:val=&quot;006B7B6C&quot;/&gt;&lt;wsp:rsid wsp:val=&quot;006C2C0B&quot;/&gt;&lt;wsp:rsid wsp:val=&quot;006C35C0&quot;/&gt;&lt;wsp:rsid wsp:val=&quot;006C707D&quot;/&gt;&lt;wsp:rsid wsp:val=&quot;006D0A83&quot;/&gt;&lt;wsp:rsid wsp:val=&quot;006E153D&quot;/&gt;&lt;wsp:rsid wsp:val=&quot;006E3B47&quot;/&gt;&lt;wsp:rsid wsp:val=&quot;006E4AF3&quot;/&gt;&lt;wsp:rsid wsp:val=&quot;006F46A1&quot;/&gt;&lt;wsp:rsid wsp:val=&quot;006F51C2&quot;/&gt;&lt;wsp:rsid wsp:val=&quot;006F740E&quot;/&gt;&lt;wsp:rsid wsp:val=&quot;00701BD7&quot;/&gt;&lt;wsp:rsid wsp:val=&quot;007071EA&quot;/&gt;&lt;wsp:rsid wsp:val=&quot;00721BD2&quot;/&gt;&lt;wsp:rsid wsp:val=&quot;00723C0D&quot;/&gt;&lt;wsp:rsid wsp:val=&quot;007363C8&quot;/&gt;&lt;wsp:rsid wsp:val=&quot;007410C4&quot;/&gt;&lt;wsp:rsid wsp:val=&quot;0074234C&quot;/&gt;&lt;wsp:rsid wsp:val=&quot;00743217&quot;/&gt;&lt;wsp:rsid wsp:val=&quot;00744A6C&quot;/&gt;&lt;wsp:rsid wsp:val=&quot;00754BE8&quot;/&gt;&lt;wsp:rsid wsp:val=&quot;0075621D&quot;/&gt;&lt;wsp:rsid wsp:val=&quot;00757A6E&quot;/&gt;&lt;wsp:rsid wsp:val=&quot;00761A9E&quot;/&gt;&lt;wsp:rsid wsp:val=&quot;0076725B&quot;/&gt;&lt;wsp:rsid wsp:val=&quot;00770A8C&quot;/&gt;&lt;wsp:rsid wsp:val=&quot;00773F86&quot;/&gt;&lt;wsp:rsid wsp:val=&quot;00775006&quot;/&gt;&lt;wsp:rsid wsp:val=&quot;007838D1&quot;/&gt;&lt;wsp:rsid wsp:val=&quot;00783A4D&quot;/&gt;&lt;wsp:rsid wsp:val=&quot;00785A28&quot;/&gt;&lt;wsp:rsid wsp:val=&quot;00787DF3&quot;/&gt;&lt;wsp:rsid wsp:val=&quot;007943E9&quot;/&gt;&lt;wsp:rsid wsp:val=&quot;00796424&quot;/&gt;&lt;wsp:rsid wsp:val=&quot;007D1011&quot;/&gt;&lt;wsp:rsid wsp:val=&quot;007D2943&quot;/&gt;&lt;wsp:rsid wsp:val=&quot;007D2959&quot;/&gt;&lt;wsp:rsid wsp:val=&quot;007D2E5E&quot;/&gt;&lt;wsp:rsid wsp:val=&quot;007D2F44&quot;/&gt;&lt;wsp:rsid wsp:val=&quot;007D3975&quot;/&gt;&lt;wsp:rsid wsp:val=&quot;007D4461&quot;/&gt;&lt;wsp:rsid wsp:val=&quot;007E100D&quot;/&gt;&lt;wsp:rsid wsp:val=&quot;007E2C3F&quot;/&gt;&lt;wsp:rsid wsp:val=&quot;007E7038&quot;/&gt;&lt;wsp:rsid wsp:val=&quot;007E7E9B&quot;/&gt;&lt;wsp:rsid wsp:val=&quot;007F05CC&quot;/&gt;&lt;wsp:rsid wsp:val=&quot;007F3E6B&quot;/&gt;&lt;wsp:rsid wsp:val=&quot;007F4786&quot;/&gt;&lt;wsp:rsid wsp:val=&quot;007F53AC&quot;/&gt;&lt;wsp:rsid wsp:val=&quot;007F704A&quot;/&gt;&lt;wsp:rsid wsp:val=&quot;0080754E&quot;/&gt;&lt;wsp:rsid wsp:val=&quot;00807CF7&quot;/&gt;&lt;wsp:rsid wsp:val=&quot;0081475D&quot;/&gt;&lt;wsp:rsid wsp:val=&quot;0081630F&quot;/&gt;&lt;wsp:rsid wsp:val=&quot;008168D3&quot;/&gt;&lt;wsp:rsid wsp:val=&quot;00817ECB&quot;/&gt;&lt;wsp:rsid wsp:val=&quot;008227B3&quot;/&gt;&lt;wsp:rsid wsp:val=&quot;00825806&quot;/&gt;&lt;wsp:rsid wsp:val=&quot;008259B3&quot;/&gt;&lt;wsp:rsid wsp:val=&quot;00833A57&quot;/&gt;&lt;wsp:rsid wsp:val=&quot;00840E42&quot;/&gt;&lt;wsp:rsid wsp:val=&quot;00847AE9&quot;/&gt;&lt;wsp:rsid wsp:val=&quot;00852947&quot;/&gt;&lt;wsp:rsid wsp:val=&quot;00862446&quot;/&gt;&lt;wsp:rsid wsp:val=&quot;00862CC3&quot;/&gt;&lt;wsp:rsid wsp:val=&quot;00862D13&quot;/&gt;&lt;wsp:rsid wsp:val=&quot;00870702&quot;/&gt;&lt;wsp:rsid wsp:val=&quot;00871043&quot;/&gt;&lt;wsp:rsid wsp:val=&quot;008728E4&quot;/&gt;&lt;wsp:rsid wsp:val=&quot;008737B4&quot;/&gt;&lt;wsp:rsid wsp:val=&quot;0087394E&quot;/&gt;&lt;wsp:rsid wsp:val=&quot;00875019&quot;/&gt;&lt;wsp:rsid wsp:val=&quot;00876350&quot;/&gt;&lt;wsp:rsid wsp:val=&quot;008800EC&quot;/&gt;&lt;wsp:rsid wsp:val=&quot;00883AE9&quot;/&gt;&lt;wsp:rsid wsp:val=&quot;0088797B&quot;/&gt;&lt;wsp:rsid wsp:val=&quot;00890A71&quot;/&gt;&lt;wsp:rsid wsp:val=&quot;008942C9&quot;/&gt;&lt;wsp:rsid wsp:val=&quot;00894C8F&quot;/&gt;&lt;wsp:rsid wsp:val=&quot;00897426&quot;/&gt;&lt;wsp:rsid wsp:val=&quot;008A78BF&quot;/&gt;&lt;wsp:rsid wsp:val=&quot;008B01B7&quot;/&gt;&lt;wsp:rsid wsp:val=&quot;008B11C0&quot;/&gt;&lt;wsp:rsid wsp:val=&quot;008B2688&quot;/&gt;&lt;wsp:rsid wsp:val=&quot;008B5D4D&quot;/&gt;&lt;wsp:rsid wsp:val=&quot;008B6B0C&quot;/&gt;&lt;wsp:rsid wsp:val=&quot;008C10AA&quot;/&gt;&lt;wsp:rsid wsp:val=&quot;008C26C5&quot;/&gt;&lt;wsp:rsid wsp:val=&quot;008C5BAC&quot;/&gt;&lt;wsp:rsid wsp:val=&quot;008C5E8D&quot;/&gt;&lt;wsp:rsid wsp:val=&quot;008C5F88&quot;/&gt;&lt;wsp:rsid wsp:val=&quot;008C68E6&quot;/&gt;&lt;wsp:rsid wsp:val=&quot;008D3B45&quot;/&gt;&lt;wsp:rsid wsp:val=&quot;008D4D96&quot;/&gt;&lt;wsp:rsid wsp:val=&quot;008D65AA&quot;/&gt;&lt;wsp:rsid wsp:val=&quot;008D7995&quot;/&gt;&lt;wsp:rsid wsp:val=&quot;008E2B25&quot;/&gt;&lt;wsp:rsid wsp:val=&quot;008E409C&quot;/&gt;&lt;wsp:rsid wsp:val=&quot;008E46AD&quot;/&gt;&lt;wsp:rsid wsp:val=&quot;008F1859&quot;/&gt;&lt;wsp:rsid wsp:val=&quot;008F3DAF&quot;/&gt;&lt;wsp:rsid wsp:val=&quot;008F437B&quot;/&gt;&lt;wsp:rsid wsp:val=&quot;008F484F&quot;/&gt;&lt;wsp:rsid wsp:val=&quot;008F4BE1&quot;/&gt;&lt;wsp:rsid wsp:val=&quot;009018AF&quot;/&gt;&lt;wsp:rsid wsp:val=&quot;00904F27&quot;/&gt;&lt;wsp:rsid wsp:val=&quot;00905366&quot;/&gt;&lt;wsp:rsid wsp:val=&quot;00905B78&quot;/&gt;&lt;wsp:rsid wsp:val=&quot;00914EAB&quot;/&gt;&lt;wsp:rsid wsp:val=&quot;00915A73&quot;/&gt;&lt;wsp:rsid wsp:val=&quot;00921118&quot;/&gt;&lt;wsp:rsid wsp:val=&quot;00922165&quot;/&gt;&lt;wsp:rsid wsp:val=&quot;00923E90&quot;/&gt;&lt;wsp:rsid wsp:val=&quot;00935BD9&quot;/&gt;&lt;wsp:rsid wsp:val=&quot;00935DAD&quot;/&gt;&lt;wsp:rsid wsp:val=&quot;00937955&quot;/&gt;&lt;wsp:rsid wsp:val=&quot;00940D2F&quot;/&gt;&lt;wsp:rsid wsp:val=&quot;00942EF1&quot;/&gt;&lt;wsp:rsid wsp:val=&quot;0095128E&quot;/&gt;&lt;wsp:rsid wsp:val=&quot;00952D0D&quot;/&gt;&lt;wsp:rsid wsp:val=&quot;00952EDC&quot;/&gt;&lt;wsp:rsid wsp:val=&quot;00954E80&quot;/&gt;&lt;wsp:rsid wsp:val=&quot;00956540&quot;/&gt;&lt;wsp:rsid wsp:val=&quot;00962530&quot;/&gt;&lt;wsp:rsid wsp:val=&quot;00964A96&quot;/&gt;&lt;wsp:rsid wsp:val=&quot;0096500A&quot;/&gt;&lt;wsp:rsid wsp:val=&quot;009660E5&quot;/&gt;&lt;wsp:rsid wsp:val=&quot;00970205&quot;/&gt;&lt;wsp:rsid wsp:val=&quot;009736FB&quot;/&gt;&lt;wsp:rsid wsp:val=&quot;00984DDA&quot;/&gt;&lt;wsp:rsid wsp:val=&quot;0098573C&quot;/&gt;&lt;wsp:rsid wsp:val=&quot;00990CC1&quot;/&gt;&lt;wsp:rsid wsp:val=&quot;00993387&quot;/&gt;&lt;wsp:rsid wsp:val=&quot;009A3CFD&quot;/&gt;&lt;wsp:rsid wsp:val=&quot;009B0332&quot;/&gt;&lt;wsp:rsid wsp:val=&quot;009B590F&quot;/&gt;&lt;wsp:rsid wsp:val=&quot;009B60DA&quot;/&gt;&lt;wsp:rsid wsp:val=&quot;009C1CDE&quot;/&gt;&lt;wsp:rsid wsp:val=&quot;009D503F&quot;/&gt;&lt;wsp:rsid wsp:val=&quot;009E394C&quot;/&gt;&lt;wsp:rsid wsp:val=&quot;009E3BD4&quot;/&gt;&lt;wsp:rsid wsp:val=&quot;009E3F63&quot;/&gt;&lt;wsp:rsid wsp:val=&quot;009E79C4&quot;/&gt;&lt;wsp:rsid wsp:val=&quot;009F35E1&quot;/&gt;&lt;wsp:rsid wsp:val=&quot;00A04655&quot;/&gt;&lt;wsp:rsid wsp:val=&quot;00A05CAF&quot;/&gt;&lt;wsp:rsid wsp:val=&quot;00A20661&quot;/&gt;&lt;wsp:rsid wsp:val=&quot;00A22AA8&quot;/&gt;&lt;wsp:rsid wsp:val=&quot;00A2753D&quot;/&gt;&lt;wsp:rsid wsp:val=&quot;00A34712&quot;/&gt;&lt;wsp:rsid wsp:val=&quot;00A45559&quot;/&gt;&lt;wsp:rsid wsp:val=&quot;00A5311E&quot;/&gt;&lt;wsp:rsid wsp:val=&quot;00A6082F&quot;/&gt;&lt;wsp:rsid wsp:val=&quot;00A621A0&quot;/&gt;&lt;wsp:rsid wsp:val=&quot;00A63211&quot;/&gt;&lt;wsp:rsid wsp:val=&quot;00A64528&quot;/&gt;&lt;wsp:rsid wsp:val=&quot;00A6464A&quot;/&gt;&lt;wsp:rsid wsp:val=&quot;00A662A9&quot;/&gt;&lt;wsp:rsid wsp:val=&quot;00A71C08&quot;/&gt;&lt;wsp:rsid wsp:val=&quot;00A72B20&quot;/&gt;&lt;wsp:rsid wsp:val=&quot;00A85922&quot;/&gt;&lt;wsp:rsid wsp:val=&quot;00A85F60&quot;/&gt;&lt;wsp:rsid wsp:val=&quot;00A93530&quot;/&gt;&lt;wsp:rsid wsp:val=&quot;00AA1F8C&quot;/&gt;&lt;wsp:rsid wsp:val=&quot;00AB0A32&quot;/&gt;&lt;wsp:rsid wsp:val=&quot;00AB17D0&quot;/&gt;&lt;wsp:rsid wsp:val=&quot;00AC00F2&quot;/&gt;&lt;wsp:rsid wsp:val=&quot;00AC369E&quot;/&gt;&lt;wsp:rsid wsp:val=&quot;00AC3F2B&quot;/&gt;&lt;wsp:rsid wsp:val=&quot;00AC6F10&quot;/&gt;&lt;wsp:rsid wsp:val=&quot;00AC79DF&quot;/&gt;&lt;wsp:rsid wsp:val=&quot;00AD52B9&quot;/&gt;&lt;wsp:rsid wsp:val=&quot;00AE4259&quot;/&gt;&lt;wsp:rsid wsp:val=&quot;00AF2F50&quot;/&gt;&lt;wsp:rsid wsp:val=&quot;00AF7EB2&quot;/&gt;&lt;wsp:rsid wsp:val=&quot;00B05EF6&quot;/&gt;&lt;wsp:rsid wsp:val=&quot;00B070E4&quot;/&gt;&lt;wsp:rsid wsp:val=&quot;00B076EF&quot;/&gt;&lt;wsp:rsid wsp:val=&quot;00B13544&quot;/&gt;&lt;wsp:rsid wsp:val=&quot;00B1506C&quot;/&gt;&lt;wsp:rsid wsp:val=&quot;00B16069&quot;/&gt;&lt;wsp:rsid wsp:val=&quot;00B21FC2&quot;/&gt;&lt;wsp:rsid wsp:val=&quot;00B245E2&quot;/&gt;&lt;wsp:rsid wsp:val=&quot;00B32005&quot;/&gt;&lt;wsp:rsid wsp:val=&quot;00B352AE&quot;/&gt;&lt;wsp:rsid wsp:val=&quot;00B43294&quot;/&gt;&lt;wsp:rsid wsp:val=&quot;00B5075F&quot;/&gt;&lt;wsp:rsid wsp:val=&quot;00B521C6&quot;/&gt;&lt;wsp:rsid wsp:val=&quot;00B60FC9&quot;/&gt;&lt;wsp:rsid wsp:val=&quot;00B631D5&quot;/&gt;&lt;wsp:rsid wsp:val=&quot;00B67432&quot;/&gt;&lt;wsp:rsid wsp:val=&quot;00B70A75&quot;/&gt;&lt;wsp:rsid wsp:val=&quot;00B7164E&quot;/&gt;&lt;wsp:rsid wsp:val=&quot;00B74683&quot;/&gt;&lt;wsp:rsid wsp:val=&quot;00B77C8E&quot;/&gt;&lt;wsp:rsid wsp:val=&quot;00B85C0E&quot;/&gt;&lt;wsp:rsid wsp:val=&quot;00B87670&quot;/&gt;&lt;wsp:rsid wsp:val=&quot;00B90B9F&quot;/&gt;&lt;wsp:rsid wsp:val=&quot;00B92600&quot;/&gt;&lt;wsp:rsid wsp:val=&quot;00B926A1&quot;/&gt;&lt;wsp:rsid wsp:val=&quot;00B92A4D&quot;/&gt;&lt;wsp:rsid wsp:val=&quot;00B97876&quot;/&gt;&lt;wsp:rsid wsp:val=&quot;00BA2123&quot;/&gt;&lt;wsp:rsid wsp:val=&quot;00BA6F6E&quot;/&gt;&lt;wsp:rsid wsp:val=&quot;00BB06BE&quot;/&gt;&lt;wsp:rsid wsp:val=&quot;00BB4025&quot;/&gt;&lt;wsp:rsid wsp:val=&quot;00BC041B&quot;/&gt;&lt;wsp:rsid wsp:val=&quot;00BC0CFE&quot;/&gt;&lt;wsp:rsid wsp:val=&quot;00BC232D&quot;/&gt;&lt;wsp:rsid wsp:val=&quot;00BC38EB&quot;/&gt;&lt;wsp:rsid wsp:val=&quot;00BC40F8&quot;/&gt;&lt;wsp:rsid wsp:val=&quot;00BC6795&quot;/&gt;&lt;wsp:rsid wsp:val=&quot;00BC7A1D&quot;/&gt;&lt;wsp:rsid wsp:val=&quot;00BD4BF9&quot;/&gt;&lt;wsp:rsid wsp:val=&quot;00BD4E8D&quot;/&gt;&lt;wsp:rsid wsp:val=&quot;00BD5024&quot;/&gt;&lt;wsp:rsid wsp:val=&quot;00BE0D72&quot;/&gt;&lt;wsp:rsid wsp:val=&quot;00BE2B43&quot;/&gt;&lt;wsp:rsid wsp:val=&quot;00BF226F&quot;/&gt;&lt;wsp:rsid wsp:val=&quot;00BF3054&quot;/&gt;&lt;wsp:rsid wsp:val=&quot;00BF41C5&quot;/&gt;&lt;wsp:rsid wsp:val=&quot;00BF4D56&quot;/&gt;&lt;wsp:rsid wsp:val=&quot;00BF4E80&quot;/&gt;&lt;wsp:rsid wsp:val=&quot;00C020BF&quot;/&gt;&lt;wsp:rsid wsp:val=&quot;00C02BB3&quot;/&gt;&lt;wsp:rsid wsp:val=&quot;00C04D5D&quot;/&gt;&lt;wsp:rsid wsp:val=&quot;00C12A0A&quot;/&gt;&lt;wsp:rsid wsp:val=&quot;00C12FA7&quot;/&gt;&lt;wsp:rsid wsp:val=&quot;00C15542&quot;/&gt;&lt;wsp:rsid wsp:val=&quot;00C218F6&quot;/&gt;&lt;wsp:rsid wsp:val=&quot;00C22DDC&quot;/&gt;&lt;wsp:rsid wsp:val=&quot;00C24335&quot;/&gt;&lt;wsp:rsid wsp:val=&quot;00C25D71&quot;/&gt;&lt;wsp:rsid wsp:val=&quot;00C306C1&quot;/&gt;&lt;wsp:rsid wsp:val=&quot;00C36BFC&quot;/&gt;&lt;wsp:rsid wsp:val=&quot;00C40A5F&quot;/&gt;&lt;wsp:rsid wsp:val=&quot;00C44FC2&quot;/&gt;&lt;wsp:rsid wsp:val=&quot;00C51DF4&quot;/&gt;&lt;wsp:rsid wsp:val=&quot;00C5438D&quot;/&gt;&lt;wsp:rsid wsp:val=&quot;00C66FFB&quot;/&gt;&lt;wsp:rsid wsp:val=&quot;00C73321&quot;/&gt;&lt;wsp:rsid wsp:val=&quot;00C776B4&quot;/&gt;&lt;wsp:rsid wsp:val=&quot;00C8201D&quot;/&gt;&lt;wsp:rsid wsp:val=&quot;00C84078&quot;/&gt;&lt;wsp:rsid wsp:val=&quot;00C84803&quot;/&gt;&lt;wsp:rsid wsp:val=&quot;00C84BAF&quot;/&gt;&lt;wsp:rsid wsp:val=&quot;00C86259&quot;/&gt;&lt;wsp:rsid wsp:val=&quot;00C87B82&quot;/&gt;&lt;wsp:rsid wsp:val=&quot;00C91031&quot;/&gt;&lt;wsp:rsid wsp:val=&quot;00C96BE2&quot;/&gt;&lt;wsp:rsid wsp:val=&quot;00CA7277&quot;/&gt;&lt;wsp:rsid wsp:val=&quot;00CA7A5B&quot;/&gt;&lt;wsp:rsid wsp:val=&quot;00CB2F98&quot;/&gt;&lt;wsp:rsid wsp:val=&quot;00CB3350&quot;/&gt;&lt;wsp:rsid wsp:val=&quot;00CB388E&quot;/&gt;&lt;wsp:rsid wsp:val=&quot;00CB6D5C&quot;/&gt;&lt;wsp:rsid wsp:val=&quot;00CC7F03&quot;/&gt;&lt;wsp:rsid wsp:val=&quot;00CD151F&quot;/&gt;&lt;wsp:rsid wsp:val=&quot;00CD3592&quot;/&gt;&lt;wsp:rsid wsp:val=&quot;00CD7450&quot;/&gt;&lt;wsp:rsid wsp:val=&quot;00CE1F83&quot;/&gt;&lt;wsp:rsid wsp:val=&quot;00CE2548&quot;/&gt;&lt;wsp:rsid wsp:val=&quot;00CE6CB6&quot;/&gt;&lt;wsp:rsid wsp:val=&quot;00D0132F&quot;/&gt;&lt;wsp:rsid wsp:val=&quot;00D01EC7&quot;/&gt;&lt;wsp:rsid wsp:val=&quot;00D105C9&quot;/&gt;&lt;wsp:rsid wsp:val=&quot;00D1106E&quot;/&gt;&lt;wsp:rsid wsp:val=&quot;00D11688&quot;/&gt;&lt;wsp:rsid wsp:val=&quot;00D121CE&quot;/&gt;&lt;wsp:rsid wsp:val=&quot;00D13879&quot;/&gt;&lt;wsp:rsid wsp:val=&quot;00D212B0&quot;/&gt;&lt;wsp:rsid wsp:val=&quot;00D2473A&quot;/&gt;&lt;wsp:rsid wsp:val=&quot;00D26B5B&quot;/&gt;&lt;wsp:rsid wsp:val=&quot;00D30646&quot;/&gt;&lt;wsp:rsid wsp:val=&quot;00D31F70&quot;/&gt;&lt;wsp:rsid wsp:val=&quot;00D31FBB&quot;/&gt;&lt;wsp:rsid wsp:val=&quot;00D31FD9&quot;/&gt;&lt;wsp:rsid wsp:val=&quot;00D321D8&quot;/&gt;&lt;wsp:rsid wsp:val=&quot;00D332E0&quot;/&gt;&lt;wsp:rsid wsp:val=&quot;00D35942&quot;/&gt;&lt;wsp:rsid wsp:val=&quot;00D35A82&quot;/&gt;&lt;wsp:rsid wsp:val=&quot;00D373CF&quot;/&gt;&lt;wsp:rsid wsp:val=&quot;00D47B97&quot;/&gt;&lt;wsp:rsid wsp:val=&quot;00D47CB0&quot;/&gt;&lt;wsp:rsid wsp:val=&quot;00D51A1C&quot;/&gt;&lt;wsp:rsid wsp:val=&quot;00D533C4&quot;/&gt;&lt;wsp:rsid wsp:val=&quot;00D55D91&quot;/&gt;&lt;wsp:rsid wsp:val=&quot;00D632E9&quot;/&gt;&lt;wsp:rsid wsp:val=&quot;00D66684&quot;/&gt;&lt;wsp:rsid wsp:val=&quot;00D808A2&quot;/&gt;&lt;wsp:rsid wsp:val=&quot;00D81C90&quot;/&gt;&lt;wsp:rsid wsp:val=&quot;00D81FF6&quot;/&gt;&lt;wsp:rsid wsp:val=&quot;00D84E51&quot;/&gt;&lt;wsp:rsid wsp:val=&quot;00D86B21&quot;/&gt;&lt;wsp:rsid wsp:val=&quot;00D8722F&quot;/&gt;&lt;wsp:rsid wsp:val=&quot;00D95601&quot;/&gt;&lt;wsp:rsid wsp:val=&quot;00D95A34&quot;/&gt;&lt;wsp:rsid wsp:val=&quot;00D979A5&quot;/&gt;&lt;wsp:rsid wsp:val=&quot;00D97E0F&quot;/&gt;&lt;wsp:rsid wsp:val=&quot;00DA006D&quot;/&gt;&lt;wsp:rsid wsp:val=&quot;00DB2415&quot;/&gt;&lt;wsp:rsid wsp:val=&quot;00DB26E8&quot;/&gt;&lt;wsp:rsid wsp:val=&quot;00DB3077&quot;/&gt;&lt;wsp:rsid wsp:val=&quot;00DB6D83&quot;/&gt;&lt;wsp:rsid wsp:val=&quot;00DC0EBA&quot;/&gt;&lt;wsp:rsid wsp:val=&quot;00DC519B&quot;/&gt;&lt;wsp:rsid wsp:val=&quot;00DC6D3D&quot;/&gt;&lt;wsp:rsid wsp:val=&quot;00DD0688&quot;/&gt;&lt;wsp:rsid wsp:val=&quot;00DD0CC8&quot;/&gt;&lt;wsp:rsid wsp:val=&quot;00DD12A4&quot;/&gt;&lt;wsp:rsid wsp:val=&quot;00DD14D1&quot;/&gt;&lt;wsp:rsid wsp:val=&quot;00DD153F&quot;/&gt;&lt;wsp:rsid wsp:val=&quot;00DD5ACD&quot;/&gt;&lt;wsp:rsid wsp:val=&quot;00DE189E&quot;/&gt;&lt;wsp:rsid wsp:val=&quot;00DF05E5&quot;/&gt;&lt;wsp:rsid wsp:val=&quot;00DF58D3&quot;/&gt;&lt;wsp:rsid wsp:val=&quot;00E0681B&quot;/&gt;&lt;wsp:rsid wsp:val=&quot;00E10010&quot;/&gt;&lt;wsp:rsid wsp:val=&quot;00E10184&quot;/&gt;&lt;wsp:rsid wsp:val=&quot;00E14B98&quot;/&gt;&lt;wsp:rsid wsp:val=&quot;00E1514F&quot;/&gt;&lt;wsp:rsid wsp:val=&quot;00E1764E&quot;/&gt;&lt;wsp:rsid wsp:val=&quot;00E20C9A&quot;/&gt;&lt;wsp:rsid wsp:val=&quot;00E211D3&quot;/&gt;&lt;wsp:rsid wsp:val=&quot;00E22960&quot;/&gt;&lt;wsp:rsid wsp:val=&quot;00E22E62&quot;/&gt;&lt;wsp:rsid wsp:val=&quot;00E30EEB&quot;/&gt;&lt;wsp:rsid wsp:val=&quot;00E315F3&quot;/&gt;&lt;wsp:rsid wsp:val=&quot;00E324E4&quot;/&gt;&lt;wsp:rsid wsp:val=&quot;00E32A27&quot;/&gt;&lt;wsp:rsid wsp:val=&quot;00E33281&quot;/&gt;&lt;wsp:rsid wsp:val=&quot;00E33D14&quot;/&gt;&lt;wsp:rsid wsp:val=&quot;00E37B3F&quot;/&gt;&lt;wsp:rsid wsp:val=&quot;00E43FA0&quot;/&gt;&lt;wsp:rsid wsp:val=&quot;00E45575&quot;/&gt;&lt;wsp:rsid wsp:val=&quot;00E4648F&quot;/&gt;&lt;wsp:rsid wsp:val=&quot;00E4696A&quot;/&gt;&lt;wsp:rsid wsp:val=&quot;00E52398&quot;/&gt;&lt;wsp:rsid wsp:val=&quot;00E538B7&quot;/&gt;&lt;wsp:rsid wsp:val=&quot;00E54BA2&quot;/&gt;&lt;wsp:rsid wsp:val=&quot;00E56213&quot;/&gt;&lt;wsp:rsid wsp:val=&quot;00E602AB&quot;/&gt;&lt;wsp:rsid wsp:val=&quot;00E60714&quot;/&gt;&lt;wsp:rsid wsp:val=&quot;00E62A3B&quot;/&gt;&lt;wsp:rsid wsp:val=&quot;00E64E8C&quot;/&gt;&lt;wsp:rsid wsp:val=&quot;00E75BEB&quot;/&gt;&lt;wsp:rsid wsp:val=&quot;00E9054B&quot;/&gt;&lt;wsp:rsid wsp:val=&quot;00E90D28&quot;/&gt;&lt;wsp:rsid wsp:val=&quot;00E92287&quot;/&gt;&lt;wsp:rsid wsp:val=&quot;00EA490A&quot;/&gt;&lt;wsp:rsid wsp:val=&quot;00EB0F2A&quot;/&gt;&lt;wsp:rsid wsp:val=&quot;00EB1F3D&quot;/&gt;&lt;wsp:rsid wsp:val=&quot;00EB5299&quot;/&gt;&lt;wsp:rsid wsp:val=&quot;00EB73DB&quot;/&gt;&lt;wsp:rsid wsp:val=&quot;00EC0056&quot;/&gt;&lt;wsp:rsid wsp:val=&quot;00EC1F6C&quot;/&gt;&lt;wsp:rsid wsp:val=&quot;00EC25C6&quot;/&gt;&lt;wsp:rsid wsp:val=&quot;00EC5168&quot;/&gt;&lt;wsp:rsid wsp:val=&quot;00EE69E4&quot;/&gt;&lt;wsp:rsid wsp:val=&quot;00EF455D&quot;/&gt;&lt;wsp:rsid wsp:val=&quot;00F03F05&quot;/&gt;&lt;wsp:rsid wsp:val=&quot;00F05F81&quot;/&gt;&lt;wsp:rsid wsp:val=&quot;00F07E4A&quot;/&gt;&lt;wsp:rsid wsp:val=&quot;00F144AB&quot;/&gt;&lt;wsp:rsid wsp:val=&quot;00F15E26&quot;/&gt;&lt;wsp:rsid wsp:val=&quot;00F165CB&quot;/&gt;&lt;wsp:rsid wsp:val=&quot;00F17B4E&quot;/&gt;&lt;wsp:rsid wsp:val=&quot;00F23508&quot;/&gt;&lt;wsp:rsid wsp:val=&quot;00F335DD&quot;/&gt;&lt;wsp:rsid wsp:val=&quot;00F34BBE&quot;/&gt;&lt;wsp:rsid wsp:val=&quot;00F366D7&quot;/&gt;&lt;wsp:rsid wsp:val=&quot;00F41A08&quot;/&gt;&lt;wsp:rsid wsp:val=&quot;00F42DFE&quot;/&gt;&lt;wsp:rsid wsp:val=&quot;00F47626&quot;/&gt;&lt;wsp:rsid wsp:val=&quot;00F5388C&quot;/&gt;&lt;wsp:rsid wsp:val=&quot;00F6088E&quot;/&gt;&lt;wsp:rsid wsp:val=&quot;00F62526&quot;/&gt;&lt;wsp:rsid wsp:val=&quot;00F65F9C&quot;/&gt;&lt;wsp:rsid wsp:val=&quot;00F670C7&quot;/&gt;&lt;wsp:rsid wsp:val=&quot;00F71305&quot;/&gt;&lt;wsp:rsid wsp:val=&quot;00F71C94&quot;/&gt;&lt;wsp:rsid wsp:val=&quot;00F76E9E&quot;/&gt;&lt;wsp:rsid wsp:val=&quot;00F772A8&quot;/&gt;&lt;wsp:rsid wsp:val=&quot;00F8411D&quot;/&gt;&lt;wsp:rsid wsp:val=&quot;00F94407&quot;/&gt;&lt;wsp:rsid wsp:val=&quot;00FA1275&quot;/&gt;&lt;wsp:rsid wsp:val=&quot;00FA6244&quot;/&gt;&lt;wsp:rsid wsp:val=&quot;00FA693D&quot;/&gt;&lt;wsp:rsid wsp:val=&quot;00FA73A6&quot;/&gt;&lt;wsp:rsid wsp:val=&quot;00FA7CD5&quot;/&gt;&lt;wsp:rsid wsp:val=&quot;00FB0445&quot;/&gt;&lt;wsp:rsid wsp:val=&quot;00FB5739&quot;/&gt;&lt;wsp:rsid wsp:val=&quot;00FB70D7&quot;/&gt;&lt;wsp:rsid wsp:val=&quot;00FC09A4&quot;/&gt;&lt;wsp:rsid wsp:val=&quot;00FD4F2F&quot;/&gt;&lt;wsp:rsid wsp:val=&quot;00FD7D78&quot;/&gt;&lt;wsp:rsid wsp:val=&quot;00FD7E92&quot;/&gt;&lt;wsp:rsid wsp:val=&quot;00FE45F3&quot;/&gt;&lt;wsp:rsid wsp:val=&quot;00FE5090&quot;/&gt;&lt;wsp:rsid wsp:val=&quot;00FF56BA&quot;/&gt;&lt;/wsp:rsids&gt;&lt;/w:docPr&gt;&lt;w:body&gt;&lt;wx:sect&gt;&lt;w:p wsp:rsidR=&quot;00000000&quot; wsp:rsidRPr=&quot;001B1735&quot; wsp:rsidRDefault=&quot;001B1735&quot; wsp:rsidP=&quot;001B1735&quot;&gt;&lt;m:oMathPara&gt;&lt;m:oMath&gt;&lt;m:eqArr&gt;&lt;m:eqArrPr&gt;&lt;m:maxDist m:val=&quot;1&quot;/&gt;&lt;m:ctrlPr&gt;&lt;w:rPr&gt;&lt;w:rFonts w:ascii=&quot;Cambria Math&quot; w:fareast=&quot;Times New Roman&quot; w:h-ansi=&quot;Cambria Math&quot;/&gt;&lt;wx:font wx:val=&quot;Cambria Math&quot;/&gt;&lt;w:i/&gt;&lt;w:lang w:val=&quot;EN-US&quot;/&gt;&lt;/w:rPr&gt;&lt;/m:ctrlPr&gt;&lt;/m:eqArrPr&gt;&lt;m:e&gt;&lt;m:d&gt;&lt;m:dPr&gt;&lt;m:begChr m:val=&quot;{&quot;/&gt;&lt;m:endChr m:val=&quot;&quot;/&gt;&lt;m:ctrlPr&gt;&lt;w:rPr&gt;&lt;w:rFonts w:ascii=&quot;Cambria Math&quot; w:h-ansi=&quot;Cambria Math&quot;/&gt;&lt;wx:font wx:val=&quot;Cambria Math&quot;/&gt;&lt;w:i/&gt;&lt;/w:rPr&gt;&lt;/m:ctrlPr&gt;&lt;/m:dPr&gt;&lt;m:e&gt;&lt;m:eqArr&gt;&lt;m:eqArrPr&gt;&lt;m:ctrlPr&gt;&lt;w:rPr&gt;&lt;w:rFonts w:ascii=&quot;Cambria Math&quot; w:h-ansi=&quot;Cambria Math&quot;/&gt;&lt;wx:font wx:val=&quot;Cambria Math&quot;/&gt;&lt;w:i/&gt;&lt;/w:rPr&gt;&lt;/m:ctrlPr&gt;&lt;/m:eqArrPr&gt;&lt;m:e&gt;&lt;m:acc&gt;&lt;m:accPr&gt;&lt;m:chr m:val=&quot;М‡&quot;/&gt;&lt;m:ctrlPr&gt;&lt;w:rPr&gt;&lt;w:rFonts w:ascii=&quot;Cambria Math&quot; w:h-ansi=&quot;Cambria Math&quot;/&gt;&lt;wx:font wx:val=&quot;Cambria Math&quot;/&gt;&lt;w:i/&gt;&lt;w:lang w:val=&quot;EN-US&quot;/&gt;&lt;/w:rPr&gt;&lt;/m:ctrlPr&gt;&lt;/m:accPr&gt;&lt;m:e&gt;&lt;m:r&gt;&lt;w:rPr&gt;&lt;w:rFonts w:ascii=&quot;Cambria Math&quot; w:h-ansi=&quot;Cambria Math&quot;/&gt;&lt;wx:font wx:val=&quot;Cambria Math&quot;/&gt;&lt;w:i/&gt;&lt;w:lang w:val=&quot;EN-US&quot;/&gt;&lt;/w:rPr&gt;&lt;m:t&gt;K&lt;/m:t&gt;&lt;/m:r&gt;&lt;/m:e&gt;&lt;/m:acc&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ј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О±F&lt;/m:t&gt;&lt;/m:r&gt;&lt;m:d&gt;&lt;m:dPr&gt;&lt;m:ctrlPr&gt;&lt;w:rPr&gt;&lt;w:rFonts w:ascii=&quot;Cambria Math&quot; w:h-ansi=&quot;Cambria Math&quot;/&gt;&lt;wx:font wx:val=&quot;Cambria Math&quot;/&gt;&lt;w:i/&gt;&lt;w:lang w:val=&quot;EN-US&quot;/&gt;&lt;/w:rPr&gt;&lt;/m:ctrlPr&gt;&lt;/m:dPr&gt;&lt;m:e&gt;&lt;m:r&gt;&lt;w:rPr&gt;&lt;w:rFonts w:ascii=&quot;Cambria Math&quot; w:h-ansi=&quot;Cambria Math&quot;/&gt;&lt;wx:font wx:val=&quot;Cambria Math&quot;/&gt;&lt;w:i/&gt;&lt;w:lang w:val=&quot;EN-US&quot;/&gt;&lt;/w:rPr&gt;&lt;m:t&gt;K&lt;/m:t&gt;&lt;/m:r&gt;&lt;m:r&gt;&lt;w:rPr&gt;&lt;w:rFonts w:ascii=&quot;Cambria Math&quot; w:h-ansi=&quot;Cambria Math&quot;/&gt;&lt;wx:font wx:val=&quot;Cambria Math&quot;/&gt;&lt;w:i/&gt;&lt;/w:rPr&gt;&lt;m:t&gt;,&lt;/m:t&gt;&lt;/m:r&gt;&lt;m:r&gt;&lt;w:rPr&gt;&lt;w:rFonts w:ascii=&quot;Cambria Math&quot; w:h-ansi=&quot;Cambria Math&quot;/&gt;&lt;wx:font wx:val=&quot;Cambria Math&quot;/&gt;&lt;w:i/&gt;&lt;w:lang w:val=&quot;EN-US&quot;/&gt;&lt;/w:rPr&gt;&lt;m:t&gt;L&lt;/m:t&gt;&lt;/m:r&gt;&lt;/m:e&gt;&lt;/m:d&gt;&lt;m:r&gt;&lt;w:rPr&gt;&lt;w:rFonts w:ascii=&quot;Cambria Math&quot; w:h-ansi=&quot;Cambria Math&quot;/&gt;&lt;wx:font wx:val=&quot;Cambria Math&quot;/&gt;&lt;w:i/&gt;&lt;/w:rPr&gt;&lt;m:t&gt;,&lt;/m:t&gt;&lt;/m:r&gt;&lt;/m:e&gt;&lt;m:e&gt;&lt;m:acc&gt;&lt;m:accPr&gt;&lt;m:chr m:val=&quot;М‡&quot;/&gt;&lt;m:ctrlPr&gt;&lt;w:rPr&gt;&lt;w:rFonts w:ascii=&quot;Cambria Math&quot; w:h-ansi=&quot;Cambria Math&quot;/&gt;&lt;wx:font wx:val=&quot;Cambria Math&quot;/&gt;&lt;w:i/&gt;&lt;/w:rPr&gt;&lt;/m:ctrlPr&gt;&lt;/m:accPr&gt;&lt;m:e&gt;&lt;m:r&gt;&lt;w:rPr&gt;&lt;w:rFonts w:ascii=&quot;Cambria Math&quot; w:h-ansi=&quot;Cambria Math&quot;/&gt;&lt;wx:font wx:val=&quot;Cambria Math&quot;/&gt;&lt;w:i/&gt;&lt;/w:rPr&gt;&lt;m:t&gt;L&lt;/m:t&gt;&lt;/m:r&gt;&lt;/m:e&gt;&lt;/m:acc&gt;&lt;m:r&gt;&lt;w:rPr&gt;&lt;w:rFonts w:ascii=&quot;Cambria Math&quot; w:h-ansi=&quot;Cambria Math&quot;/&gt;&lt;wx:font wx:val=&quot;Cambria Math&quot;/&gt;&lt;w:i/&gt;&lt;/w:rPr&gt;&lt;m:t&gt;=vL&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1-&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L&lt;/m:t&gt;&lt;/m:r&gt;&lt;/m:num&gt;&lt;m:den&gt;&lt;m:r&gt;&lt;w:rPr&gt;&lt;w:rFonts w:ascii=&quot;Cambria Math&quot; w:h-ansi=&quot;Cambria Math&quot;/&gt;&lt;wx:font wx:val=&quot;Cambria Math&quot;/&gt;&lt;w:i/&gt;&lt;/w:rPr&gt;&lt;m:t&gt;M&lt;/m:t&gt;&lt;/m:r&gt;&lt;/m:den&gt;&lt;/m:f&gt;&lt;/m:e&gt;&lt;/m:d&gt;&lt;m:r&gt;&lt;w:rPr&gt;&lt;w:rFonts w:ascii=&quot;Cambria Math&quot; w:h-ansi=&quot;Cambria Math&quot;/&gt;&lt;wx:font wx:val=&quot;Cambria Math&quot;/&gt;&lt;w:i/&gt;&lt;/w:rPr&gt;&lt;m:t&gt;,&lt;/m:t&gt;&lt;/m:r&gt;&lt;/m:e&gt;&lt;/m:eqArr&gt;&lt;/m:e&gt;&lt;/m:d&gt;&lt;m:r&gt;&lt;w:rPr&gt;&lt;w:rFonts w:ascii=&quot;Cambria Math&quot; w:fareast=&quot;Times New Roman&quot; w:h-ansi=&quot;Cambria Math&quot;/&gt;&lt;wx:font wx:val=&quot;Cambria Math&quot;/&gt;&lt;w:i/&gt;&lt;/w:rPr&gt;&lt;m:t&gt; &lt;/m:t&gt;&lt;/m:r&gt;&lt;m:r&gt;&lt;w:rPr&gt;&lt;w:rFonts w:ascii=&quot;Cambria Math&quot; w:h-ansi=&quot;Cambria Math&quot;/&gt;&lt;wx:font wx:val=&quot;Cambria Math&quot;/&gt;&lt;w:i/&gt;&lt;/w:rPr&gt;&lt;m:t&gt;#&lt;/m:t&gt;&lt;/m:r&gt;&lt;m:d&gt;&lt;m:dPr&gt;&lt;m:ctrlPr&gt;&lt;w:rPr&gt;&lt;w:rFonts w:ascii=&quot;Cambria Math&quot; w:fareast=&quot;Times New Roman&quot; w:h-ansi=&quot;Cambria Math&quot;/&gt;&lt;wx:font wx:val=&quot;Cambria Math&quot;/&gt;&lt;w:i/&gt;&lt;w:lang w:val=&quot;EN-US&quot;/&gt;&lt;/w:rPr&gt;&lt;/m:ctrlPr&gt;&lt;/m:dPr&gt;&lt;m:e&gt;&lt;m:r&gt;&lt;w:rPr&gt;&lt;w:rFonts w:ascii=&quot;Cambria Math&quot; w:fareast=&quot;Times New Roman&quot; w:h-ansi=&quot;Cambria Math&quot;/&gt;&lt;wx:font wx:val=&quot;Cambria Math&quot;/&gt;&lt;w:i/&gt;&lt;/w:rPr&gt;&lt;m:t&gt;1&lt;/m:t&gt;&lt;/m:r&gt;&lt;/m:e&gt;&lt;/m:d&gt;&lt;m:ctrlPr&gt;&lt;w:rPr&gt;&lt;w:rFonts w:ascii=&quot;Cambria Math&quot; w:h-ansi=&quot;Cambria Math&quot;/&gt;&lt;wx:font wx:val=&quot;Cambria Math&quot;/&gt;&lt;w:i/&gt;&lt;/w:rPr&gt;&lt;/m:ctrlPr&gt;&lt;/m:e&gt;&lt;/m:eqArr&gt;&lt;/m:oMath&gt;&lt;/m:oMathPara&gt;&lt;/w:p&gt;&lt;w:sectPr wsp:rsidR=&quot;00000000&quot; wsp:rsidRPr=&quot;001B1735&quot;&gt;&lt;w:pgSz w:w=&quot;12240&quot; w:h=&quot;15840&quot;/&gt;&lt;w:pgMar w:top=&quot;1134&quot; w:right=&quot;850&quot; w:bottom=&quot;1134&quot; w:left=&quot;1701&quot; w:header=&quot;720&quot; w:footer=&quot;720&quot; w:gutter=&quot;0&quot;/&gt;&lt;w:cols w:space=&quot;720&quot;/&gt;&lt;/w:sectPr&gt;&lt;/wx:sect&gt;&lt;/w:body&gt;&lt;/w:wordDocument&gt;">
            <v:imagedata r:id="rId34" o:title="" chromakey="white"/>
          </v:shape>
        </w:pict>
      </w:r>
    </w:p>
    <w:p w14:paraId="3CEF581C" w14:textId="77777777" w:rsidR="00591D71" w:rsidRPr="00AF2F50" w:rsidRDefault="00591D71" w:rsidP="00591D71">
      <w:pPr>
        <w:ind w:firstLine="0"/>
      </w:pPr>
      <w:r w:rsidRPr="00AF2F50">
        <w:t xml:space="preserve">Указать величины, параметры модели </w:t>
      </w:r>
      <w:r>
        <w:t>и способ вычисления ошибки на отдельных контрольных данных.</w:t>
      </w:r>
    </w:p>
    <w:p w14:paraId="45140549" w14:textId="77777777" w:rsidR="00591D71" w:rsidRPr="00E64622" w:rsidRDefault="00591D71" w:rsidP="00591D71">
      <w:pPr>
        <w:ind w:firstLine="567"/>
      </w:pPr>
      <w:r w:rsidRPr="00AF2F50">
        <w:rPr>
          <w:b/>
        </w:rPr>
        <w:t xml:space="preserve">Постановка задачи. </w:t>
      </w:r>
      <w:r w:rsidRPr="00AF2F50">
        <w:t xml:space="preserve">Требования, входы и выходы, состав модулей, форматы данных, правила обучения </w:t>
      </w:r>
      <w:r w:rsidRPr="00E64622">
        <w:t>и критерии приемки.</w:t>
      </w:r>
    </w:p>
    <w:p w14:paraId="2C1B9691" w14:textId="77777777" w:rsidR="00591D71" w:rsidRPr="00E64622" w:rsidRDefault="00591D71" w:rsidP="00591D71">
      <w:pPr>
        <w:pStyle w:val="af3"/>
        <w:spacing w:after="0" w:line="240" w:lineRule="auto"/>
        <w:ind w:left="0" w:firstLine="567"/>
        <w:rPr>
          <w:rFonts w:ascii="Times New Roman" w:hAnsi="Times New Roman"/>
          <w:bCs/>
          <w:sz w:val="24"/>
          <w:szCs w:val="24"/>
        </w:rPr>
      </w:pPr>
      <w:r w:rsidRPr="00E64622">
        <w:rPr>
          <w:rFonts w:ascii="Times New Roman" w:hAnsi="Times New Roman"/>
          <w:b/>
          <w:sz w:val="24"/>
          <w:szCs w:val="24"/>
        </w:rPr>
        <w:t>Результат</w:t>
      </w:r>
      <w:r>
        <w:rPr>
          <w:rFonts w:ascii="Times New Roman" w:hAnsi="Times New Roman"/>
          <w:b/>
          <w:sz w:val="24"/>
          <w:szCs w:val="24"/>
        </w:rPr>
        <w:t xml:space="preserve">ы. </w:t>
      </w:r>
      <w:r>
        <w:rPr>
          <w:rFonts w:ascii="Times New Roman" w:hAnsi="Times New Roman"/>
          <w:bCs/>
          <w:sz w:val="24"/>
          <w:szCs w:val="24"/>
        </w:rPr>
        <w:t>Реализация прототипа, проверка градиента, сравнение исходного и измененного шага, изменение архитектуры, испытания и исправление дефекта.</w:t>
      </w:r>
    </w:p>
    <w:p w14:paraId="396BF25F" w14:textId="77777777" w:rsidR="00591D71" w:rsidRPr="00E64622" w:rsidRDefault="00591D71" w:rsidP="00591D71">
      <w:pPr>
        <w:pStyle w:val="af3"/>
        <w:spacing w:after="0" w:line="240" w:lineRule="auto"/>
        <w:ind w:left="0" w:firstLine="567"/>
        <w:rPr>
          <w:rFonts w:ascii="Times New Roman" w:hAnsi="Times New Roman"/>
          <w:b/>
        </w:rPr>
      </w:pPr>
    </w:p>
    <w:p w14:paraId="7D3DFB1A" w14:textId="77777777" w:rsidR="00591D71" w:rsidRPr="00E64622" w:rsidRDefault="00591D71" w:rsidP="00591D71">
      <w:pPr>
        <w:pStyle w:val="af3"/>
        <w:spacing w:after="0" w:line="240" w:lineRule="auto"/>
        <w:ind w:left="0" w:firstLine="567"/>
        <w:jc w:val="right"/>
        <w:rPr>
          <w:rFonts w:ascii="Times New Roman" w:hAnsi="Times New Roman"/>
          <w:sz w:val="24"/>
          <w:szCs w:val="24"/>
        </w:rPr>
      </w:pPr>
      <w:r w:rsidRPr="00E64622">
        <w:rPr>
          <w:rFonts w:ascii="Times New Roman" w:hAnsi="Times New Roman"/>
          <w:sz w:val="24"/>
          <w:szCs w:val="24"/>
        </w:rPr>
        <w:t xml:space="preserve">Таблица 1 </w:t>
      </w:r>
    </w:p>
    <w:p w14:paraId="4DD7176B" w14:textId="77777777" w:rsidR="00591D71" w:rsidRPr="00E64622" w:rsidRDefault="00591D71" w:rsidP="00591D71">
      <w:pPr>
        <w:pStyle w:val="af3"/>
        <w:spacing w:after="0" w:line="240" w:lineRule="auto"/>
        <w:ind w:left="0" w:firstLine="567"/>
        <w:jc w:val="center"/>
        <w:rPr>
          <w:rFonts w:ascii="Times New Roman" w:hAnsi="Times New Roman"/>
          <w:sz w:val="24"/>
          <w:szCs w:val="24"/>
        </w:rPr>
      </w:pPr>
      <w:r>
        <w:rPr>
          <w:rFonts w:ascii="Times New Roman" w:hAnsi="Times New Roman"/>
          <w:sz w:val="24"/>
          <w:szCs w:val="24"/>
        </w:rPr>
        <w:t>Контрольные примеры, параметры и результаты проверки</w:t>
      </w:r>
    </w:p>
    <w:tbl>
      <w:tblPr>
        <w:tblpPr w:leftFromText="180" w:rightFromText="180" w:vertAnchor="text" w:horzAnchor="margin" w:tblpY="176"/>
        <w:tblW w:w="9642" w:type="dxa"/>
        <w:tblLayout w:type="fixed"/>
        <w:tblCellMar>
          <w:left w:w="0" w:type="dxa"/>
          <w:right w:w="0" w:type="dxa"/>
        </w:tblCellMar>
        <w:tblLook w:val="0420" w:firstRow="1" w:lastRow="0" w:firstColumn="0" w:lastColumn="0" w:noHBand="0" w:noVBand="1"/>
      </w:tblPr>
      <w:tblGrid>
        <w:gridCol w:w="1129"/>
        <w:gridCol w:w="3119"/>
        <w:gridCol w:w="3126"/>
        <w:gridCol w:w="2268"/>
      </w:tblGrid>
      <w:tr w:rsidR="00591D71" w:rsidRPr="00E64622" w14:paraId="063FA63A" w14:textId="77777777" w:rsidTr="00677463">
        <w:trPr>
          <w:trHeight w:val="472"/>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4FAA513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3F99F2A"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A5BEA5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33A14E0"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09703227" w14:textId="77777777" w:rsidTr="00677463">
        <w:trPr>
          <w:trHeight w:val="494"/>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2D8B22C"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E38172D"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8DE0758"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8CC8752"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59A9A4A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040C215"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F627725"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F81A646"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BD4B17B"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378F6C8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C1EAD4D"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FEB4EDF"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13D8A12"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0E68BD6"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40159841"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4436471"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870FE04"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1CDDDC9"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1C22515" w14:textId="77777777" w:rsidR="00591D71" w:rsidRPr="00E64622" w:rsidRDefault="00591D71" w:rsidP="00677463">
            <w:pPr>
              <w:tabs>
                <w:tab w:val="clear" w:pos="708"/>
                <w:tab w:val="left" w:pos="839"/>
              </w:tabs>
              <w:ind w:left="-8" w:firstLine="0"/>
              <w:jc w:val="center"/>
              <w:rPr>
                <w:sz w:val="22"/>
                <w:szCs w:val="22"/>
              </w:rPr>
            </w:pPr>
          </w:p>
        </w:tc>
      </w:tr>
      <w:tr w:rsidR="00591D71" w:rsidRPr="00E64622" w14:paraId="12BE8A08" w14:textId="77777777" w:rsidTr="00677463">
        <w:trPr>
          <w:trHeight w:val="550"/>
        </w:trPr>
        <w:tc>
          <w:tcPr>
            <w:tcW w:w="112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177ED8BF" w14:textId="77777777" w:rsidR="00591D71" w:rsidRPr="00E64622" w:rsidRDefault="00591D71" w:rsidP="00677463">
            <w:pPr>
              <w:tabs>
                <w:tab w:val="clear" w:pos="708"/>
                <w:tab w:val="left" w:pos="839"/>
              </w:tabs>
              <w:ind w:left="-8" w:firstLine="0"/>
              <w:jc w:val="center"/>
              <w:rPr>
                <w:sz w:val="22"/>
                <w:szCs w:val="22"/>
              </w:rPr>
            </w:pPr>
          </w:p>
        </w:tc>
        <w:tc>
          <w:tcPr>
            <w:tcW w:w="3119"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84DD6C6" w14:textId="77777777" w:rsidR="00591D71" w:rsidRPr="00E64622" w:rsidRDefault="00591D71" w:rsidP="00677463">
            <w:pPr>
              <w:tabs>
                <w:tab w:val="clear" w:pos="708"/>
                <w:tab w:val="left" w:pos="839"/>
              </w:tabs>
              <w:ind w:left="-8" w:firstLine="0"/>
              <w:jc w:val="center"/>
              <w:rPr>
                <w:sz w:val="22"/>
                <w:szCs w:val="22"/>
              </w:rPr>
            </w:pPr>
          </w:p>
        </w:tc>
        <w:tc>
          <w:tcPr>
            <w:tcW w:w="3126"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5D355D65" w14:textId="77777777" w:rsidR="00591D71" w:rsidRPr="00E64622" w:rsidRDefault="00591D71" w:rsidP="00677463">
            <w:pPr>
              <w:tabs>
                <w:tab w:val="clear" w:pos="708"/>
                <w:tab w:val="left" w:pos="839"/>
              </w:tabs>
              <w:ind w:left="-8" w:firstLine="0"/>
              <w:jc w:val="center"/>
              <w:rPr>
                <w:sz w:val="22"/>
                <w:szCs w:val="22"/>
              </w:rPr>
            </w:pPr>
          </w:p>
        </w:tc>
        <w:tc>
          <w:tcPr>
            <w:tcW w:w="2268"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634CC215" w14:textId="77777777" w:rsidR="00591D71" w:rsidRPr="00E64622" w:rsidRDefault="00591D71" w:rsidP="00677463">
            <w:pPr>
              <w:tabs>
                <w:tab w:val="clear" w:pos="708"/>
                <w:tab w:val="left" w:pos="839"/>
              </w:tabs>
              <w:ind w:left="-8" w:firstLine="0"/>
              <w:jc w:val="center"/>
              <w:rPr>
                <w:sz w:val="22"/>
                <w:szCs w:val="22"/>
              </w:rPr>
            </w:pPr>
          </w:p>
        </w:tc>
      </w:tr>
    </w:tbl>
    <w:p w14:paraId="32C205B0" w14:textId="77777777" w:rsidR="00591D71" w:rsidRPr="00E64622" w:rsidRDefault="00591D71" w:rsidP="00591D71">
      <w:pPr>
        <w:jc w:val="right"/>
      </w:pPr>
    </w:p>
    <w:p w14:paraId="5860EDEE" w14:textId="77777777" w:rsidR="00591D71" w:rsidRPr="00AF2F50" w:rsidRDefault="00591D71" w:rsidP="00591D71">
      <w:pPr>
        <w:ind w:firstLine="567"/>
        <w:jc w:val="center"/>
      </w:pPr>
      <w:r w:rsidRPr="00AF2F50">
        <w:t>СПИСОК ИСПОЛЬЗОВАННЫХ ИСТОЧНИКОВ</w:t>
      </w:r>
    </w:p>
    <w:p w14:paraId="199497C2" w14:textId="77777777" w:rsidR="00591D71" w:rsidRPr="00E64622" w:rsidRDefault="00591D71" w:rsidP="00CE703F">
      <w:pPr>
        <w:pStyle w:val="af3"/>
        <w:numPr>
          <w:ilvl w:val="0"/>
          <w:numId w:val="13"/>
        </w:numPr>
        <w:spacing w:after="0" w:line="240" w:lineRule="auto"/>
        <w:ind w:firstLine="567"/>
        <w:contextualSpacing/>
        <w:jc w:val="both"/>
        <w:rPr>
          <w:rFonts w:ascii="Times New Roman" w:hAnsi="Times New Roman"/>
        </w:rPr>
      </w:pPr>
      <w:r w:rsidRPr="00E64622">
        <w:rPr>
          <w:rFonts w:ascii="Times New Roman" w:hAnsi="Times New Roman"/>
        </w:rPr>
        <w:t>1. Документация используемой программной среды и библиотек с указанием фактически примененных версий.</w:t>
      </w:r>
    </w:p>
    <w:p w14:paraId="748EAE36" w14:textId="77777777" w:rsidR="00591D71" w:rsidRPr="00E64622" w:rsidRDefault="00591D71" w:rsidP="00CE703F">
      <w:pPr>
        <w:pStyle w:val="af3"/>
        <w:numPr>
          <w:ilvl w:val="0"/>
          <w:numId w:val="13"/>
        </w:numPr>
        <w:spacing w:after="0" w:line="240" w:lineRule="auto"/>
        <w:ind w:firstLine="567"/>
        <w:contextualSpacing/>
        <w:jc w:val="both"/>
        <w:rPr>
          <w:rFonts w:ascii="Times New Roman" w:hAnsi="Times New Roman"/>
        </w:rPr>
      </w:pPr>
      <w:r w:rsidRPr="00E64622">
        <w:rPr>
          <w:rFonts w:ascii="Times New Roman" w:hAnsi="Times New Roman"/>
        </w:rPr>
        <w:t>2. Учебные и научные источники по математической модели, алгоритму и методам проверки.</w:t>
      </w:r>
    </w:p>
    <w:p w14:paraId="20BE4B6D" w14:textId="77777777" w:rsidR="00591D71" w:rsidRPr="00E64622" w:rsidRDefault="00591D71" w:rsidP="00CE703F">
      <w:pPr>
        <w:pStyle w:val="af3"/>
        <w:numPr>
          <w:ilvl w:val="0"/>
          <w:numId w:val="13"/>
        </w:numPr>
        <w:spacing w:after="160" w:line="259" w:lineRule="auto"/>
        <w:ind w:firstLine="567"/>
        <w:contextualSpacing/>
        <w:rPr>
          <w:rFonts w:ascii="Times New Roman" w:hAnsi="Times New Roman"/>
        </w:rPr>
      </w:pPr>
      <w:r w:rsidRPr="00E64622">
        <w:rPr>
          <w:rFonts w:ascii="Times New Roman" w:hAnsi="Times New Roman"/>
        </w:rPr>
        <w:lastRenderedPageBreak/>
        <w:t>3. Использованные наборы данных, программные компоненты и условия их применения.</w:t>
      </w:r>
    </w:p>
    <w:p w14:paraId="3F60472D" w14:textId="77777777" w:rsidR="00FE00A3" w:rsidRPr="00023391" w:rsidRDefault="00591D71" w:rsidP="00FE00A3">
      <w:pPr>
        <w:pStyle w:val="Standard"/>
        <w:ind w:firstLine="0"/>
        <w:jc w:val="right"/>
        <w:rPr>
          <w:b/>
          <w:i/>
          <w:sz w:val="22"/>
          <w:szCs w:val="22"/>
        </w:rPr>
      </w:pPr>
      <w:r>
        <w:rPr>
          <w:b/>
          <w:i/>
          <w:sz w:val="28"/>
          <w:szCs w:val="28"/>
        </w:rPr>
        <w:br w:type="page"/>
      </w:r>
      <w:r w:rsidR="00FE00A3" w:rsidRPr="00023391">
        <w:rPr>
          <w:b/>
          <w:i/>
          <w:sz w:val="22"/>
          <w:szCs w:val="22"/>
        </w:rPr>
        <w:lastRenderedPageBreak/>
        <w:t>Приложение 1.</w:t>
      </w:r>
      <w:r w:rsidR="00B575CA">
        <w:rPr>
          <w:b/>
          <w:i/>
          <w:sz w:val="22"/>
          <w:szCs w:val="22"/>
        </w:rPr>
        <w:t>7</w:t>
      </w:r>
    </w:p>
    <w:p w14:paraId="6B975420" w14:textId="77777777" w:rsidR="00FE00A3" w:rsidRDefault="00FE00A3" w:rsidP="00FE00A3">
      <w:pPr>
        <w:jc w:val="center"/>
        <w:rPr>
          <w:b/>
          <w:bCs/>
          <w:sz w:val="28"/>
          <w:szCs w:val="28"/>
        </w:rPr>
      </w:pPr>
    </w:p>
    <w:p w14:paraId="2783341B" w14:textId="77777777" w:rsidR="00FE00A3" w:rsidRDefault="00FE00A3" w:rsidP="00FE00A3">
      <w:pPr>
        <w:jc w:val="center"/>
        <w:rPr>
          <w:b/>
          <w:bCs/>
          <w:sz w:val="28"/>
          <w:szCs w:val="28"/>
        </w:rPr>
      </w:pPr>
      <w:r>
        <w:rPr>
          <w:b/>
          <w:bCs/>
          <w:sz w:val="28"/>
          <w:szCs w:val="28"/>
        </w:rPr>
        <w:t>ДНЕВНИК</w:t>
      </w:r>
      <w:r>
        <w:rPr>
          <w:b/>
          <w:bCs/>
          <w:sz w:val="28"/>
          <w:szCs w:val="28"/>
        </w:rPr>
        <w:br/>
        <w:t xml:space="preserve"> производственной практики (проектно-технологическая)</w:t>
      </w:r>
    </w:p>
    <w:p w14:paraId="6F72B99C" w14:textId="77777777" w:rsidR="00FE00A3" w:rsidRDefault="00FE00A3" w:rsidP="00FE00A3">
      <w:r w:rsidRPr="009B590F">
        <w:rPr>
          <w:sz w:val="26"/>
          <w:szCs w:val="26"/>
        </w:rPr>
        <w:t>Обучающийся</w:t>
      </w:r>
      <w:r w:rsidRPr="009B590F">
        <w:t xml:space="preserve"> </w:t>
      </w:r>
      <w:r>
        <w:t>______________________________________________________</w:t>
      </w:r>
      <w:r>
        <w:rPr>
          <w:rStyle w:val="a5"/>
        </w:rPr>
        <w:t>____</w:t>
      </w:r>
    </w:p>
    <w:p w14:paraId="1F4792A8" w14:textId="77777777" w:rsidR="00FE00A3" w:rsidRPr="004925FD" w:rsidRDefault="00FE00A3" w:rsidP="00FE00A3">
      <w:pPr>
        <w:jc w:val="center"/>
        <w:rPr>
          <w:sz w:val="16"/>
          <w:szCs w:val="16"/>
        </w:rPr>
      </w:pPr>
      <w:r w:rsidRPr="002672D9">
        <w:rPr>
          <w:sz w:val="16"/>
          <w:szCs w:val="16"/>
        </w:rPr>
        <w:t>(фамилия, имя, отчество)</w:t>
      </w:r>
    </w:p>
    <w:p w14:paraId="17D1E99C" w14:textId="77777777" w:rsidR="00FE00A3" w:rsidRPr="007878BE" w:rsidRDefault="00FE00A3" w:rsidP="00FE00A3">
      <w:r>
        <w:t xml:space="preserve">Курс_3_, семестр_6_, </w:t>
      </w:r>
      <w:r w:rsidRPr="007878BE">
        <w:t>группа</w:t>
      </w:r>
      <w:r>
        <w:t xml:space="preserve">___________ </w:t>
      </w:r>
      <w:r w:rsidRPr="007878BE">
        <w:t>очной формы обуче</w:t>
      </w:r>
      <w:r>
        <w:t>ния</w:t>
      </w:r>
    </w:p>
    <w:p w14:paraId="6AFBD073" w14:textId="77777777" w:rsidR="00FE00A3" w:rsidRDefault="00FE00A3" w:rsidP="00FE00A3">
      <w:r>
        <w:t>Специ</w:t>
      </w:r>
      <w:r w:rsidRPr="008A5DDA">
        <w:t>альн</w:t>
      </w:r>
      <w:r>
        <w:t>ость: 01.05.01 Фундаментальные математика и механика</w:t>
      </w:r>
    </w:p>
    <w:p w14:paraId="5978B041" w14:textId="77777777" w:rsidR="00FE00A3" w:rsidRPr="008A5DDA" w:rsidRDefault="00FE00A3" w:rsidP="00FE00A3">
      <w:r>
        <w:t>Специализация: Математическое моделирование и искусственный интеллект</w:t>
      </w:r>
    </w:p>
    <w:p w14:paraId="060E9DC9" w14:textId="77777777" w:rsidR="00FE00A3" w:rsidRDefault="00FE00A3" w:rsidP="00FE00A3">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080"/>
      </w:tblGrid>
      <w:tr w:rsidR="00FE00A3" w14:paraId="39B9DD5E" w14:textId="77777777" w:rsidTr="00665D72">
        <w:tc>
          <w:tcPr>
            <w:tcW w:w="1129" w:type="dxa"/>
          </w:tcPr>
          <w:p w14:paraId="79C7D845" w14:textId="77777777" w:rsidR="00FE00A3" w:rsidRPr="00CE703F" w:rsidRDefault="00FE00A3" w:rsidP="00665D72">
            <w:pPr>
              <w:ind w:firstLine="0"/>
              <w:jc w:val="center"/>
              <w:rPr>
                <w:b/>
                <w:bCs/>
                <w:sz w:val="28"/>
                <w:szCs w:val="28"/>
              </w:rPr>
            </w:pPr>
            <w:r w:rsidRPr="00CE703F">
              <w:rPr>
                <w:b/>
                <w:bCs/>
                <w:sz w:val="28"/>
                <w:szCs w:val="28"/>
              </w:rPr>
              <w:t>даты</w:t>
            </w:r>
          </w:p>
        </w:tc>
        <w:tc>
          <w:tcPr>
            <w:tcW w:w="8080" w:type="dxa"/>
          </w:tcPr>
          <w:p w14:paraId="02C0CE60" w14:textId="77777777" w:rsidR="00FE00A3" w:rsidRPr="00CE703F" w:rsidRDefault="00FE00A3" w:rsidP="00665D72">
            <w:pPr>
              <w:ind w:firstLine="0"/>
              <w:jc w:val="center"/>
              <w:rPr>
                <w:b/>
                <w:bCs/>
                <w:sz w:val="28"/>
                <w:szCs w:val="28"/>
              </w:rPr>
            </w:pPr>
            <w:r w:rsidRPr="00CE703F">
              <w:rPr>
                <w:b/>
                <w:bCs/>
                <w:sz w:val="28"/>
                <w:szCs w:val="28"/>
              </w:rPr>
              <w:t>Вид деятельности</w:t>
            </w:r>
          </w:p>
        </w:tc>
      </w:tr>
      <w:tr w:rsidR="00FE00A3" w14:paraId="2D76F91A" w14:textId="77777777" w:rsidTr="00665D72">
        <w:tc>
          <w:tcPr>
            <w:tcW w:w="1129" w:type="dxa"/>
          </w:tcPr>
          <w:p w14:paraId="2A6E243C" w14:textId="77777777" w:rsidR="00FE00A3" w:rsidRPr="00CE703F" w:rsidRDefault="00FE00A3" w:rsidP="00665D72">
            <w:pPr>
              <w:ind w:firstLine="0"/>
              <w:jc w:val="center"/>
              <w:rPr>
                <w:b/>
                <w:bCs/>
                <w:sz w:val="28"/>
                <w:szCs w:val="28"/>
              </w:rPr>
            </w:pPr>
          </w:p>
        </w:tc>
        <w:tc>
          <w:tcPr>
            <w:tcW w:w="8080" w:type="dxa"/>
          </w:tcPr>
          <w:p w14:paraId="5E70EE68" w14:textId="77777777" w:rsidR="00FE00A3" w:rsidRPr="00CE703F" w:rsidRDefault="00FE00A3" w:rsidP="00665D72">
            <w:pPr>
              <w:ind w:firstLine="0"/>
              <w:jc w:val="center"/>
              <w:rPr>
                <w:b/>
                <w:bCs/>
                <w:sz w:val="28"/>
                <w:szCs w:val="28"/>
              </w:rPr>
            </w:pPr>
          </w:p>
        </w:tc>
      </w:tr>
      <w:tr w:rsidR="00FE00A3" w14:paraId="2C72646D" w14:textId="77777777" w:rsidTr="00665D72">
        <w:tc>
          <w:tcPr>
            <w:tcW w:w="1129" w:type="dxa"/>
          </w:tcPr>
          <w:p w14:paraId="483F34CF" w14:textId="77777777" w:rsidR="00FE00A3" w:rsidRPr="00CE703F" w:rsidRDefault="00FE00A3" w:rsidP="00665D72">
            <w:pPr>
              <w:ind w:firstLine="0"/>
              <w:jc w:val="center"/>
              <w:rPr>
                <w:b/>
                <w:bCs/>
                <w:sz w:val="28"/>
                <w:szCs w:val="28"/>
              </w:rPr>
            </w:pPr>
          </w:p>
        </w:tc>
        <w:tc>
          <w:tcPr>
            <w:tcW w:w="8080" w:type="dxa"/>
          </w:tcPr>
          <w:p w14:paraId="3BD9C549" w14:textId="77777777" w:rsidR="00FE00A3" w:rsidRPr="00CE703F" w:rsidRDefault="00FE00A3" w:rsidP="00665D72">
            <w:pPr>
              <w:ind w:firstLine="0"/>
              <w:jc w:val="center"/>
              <w:rPr>
                <w:b/>
                <w:bCs/>
                <w:sz w:val="28"/>
                <w:szCs w:val="28"/>
              </w:rPr>
            </w:pPr>
          </w:p>
        </w:tc>
      </w:tr>
      <w:tr w:rsidR="00FE00A3" w14:paraId="37AECCEF" w14:textId="77777777" w:rsidTr="00665D72">
        <w:tc>
          <w:tcPr>
            <w:tcW w:w="1129" w:type="dxa"/>
          </w:tcPr>
          <w:p w14:paraId="3B837A72" w14:textId="77777777" w:rsidR="00FE00A3" w:rsidRPr="00CE703F" w:rsidRDefault="00FE00A3" w:rsidP="00665D72">
            <w:pPr>
              <w:ind w:firstLine="0"/>
              <w:jc w:val="center"/>
              <w:rPr>
                <w:b/>
                <w:bCs/>
                <w:sz w:val="28"/>
                <w:szCs w:val="28"/>
              </w:rPr>
            </w:pPr>
          </w:p>
        </w:tc>
        <w:tc>
          <w:tcPr>
            <w:tcW w:w="8080" w:type="dxa"/>
          </w:tcPr>
          <w:p w14:paraId="3DFD40E1" w14:textId="77777777" w:rsidR="00FE00A3" w:rsidRPr="00CE703F" w:rsidRDefault="00FE00A3" w:rsidP="00665D72">
            <w:pPr>
              <w:ind w:firstLine="0"/>
              <w:jc w:val="center"/>
              <w:rPr>
                <w:b/>
                <w:bCs/>
                <w:sz w:val="28"/>
                <w:szCs w:val="28"/>
              </w:rPr>
            </w:pPr>
          </w:p>
        </w:tc>
      </w:tr>
    </w:tbl>
    <w:p w14:paraId="47F8B475" w14:textId="77777777" w:rsidR="00FE00A3" w:rsidRDefault="00FE00A3" w:rsidP="00FE00A3">
      <w:pPr>
        <w:jc w:val="center"/>
        <w:rPr>
          <w:b/>
          <w:bCs/>
          <w:sz w:val="28"/>
          <w:szCs w:val="28"/>
        </w:rPr>
      </w:pPr>
    </w:p>
    <w:p w14:paraId="2B2FB8DC" w14:textId="77777777" w:rsidR="00FE00A3" w:rsidRDefault="00FE00A3" w:rsidP="00FE00A3">
      <w:pPr>
        <w:jc w:val="left"/>
        <w:rPr>
          <w:rFonts w:eastAsia="Calibri"/>
          <w:lang w:eastAsia="en-US"/>
        </w:rPr>
      </w:pPr>
    </w:p>
    <w:p w14:paraId="60D386EB" w14:textId="77777777" w:rsidR="00FE00A3" w:rsidRPr="000F2E05" w:rsidRDefault="00FE00A3" w:rsidP="00FE00A3">
      <w:pPr>
        <w:pStyle w:val="1a"/>
        <w:rPr>
          <w:rFonts w:ascii="Times New Roman" w:hAnsi="Times New Roman"/>
          <w:sz w:val="24"/>
          <w:szCs w:val="24"/>
          <w:lang w:eastAsia="ru-RU"/>
        </w:rPr>
      </w:pPr>
      <w:r w:rsidRPr="000F2E05">
        <w:rPr>
          <w:rFonts w:ascii="Times New Roman" w:hAnsi="Times New Roman"/>
          <w:sz w:val="24"/>
          <w:szCs w:val="24"/>
          <w:lang w:eastAsia="ru-RU"/>
        </w:rPr>
        <w:t xml:space="preserve">Руководитель </w:t>
      </w:r>
      <w:r>
        <w:rPr>
          <w:rFonts w:ascii="Times New Roman" w:hAnsi="Times New Roman"/>
          <w:sz w:val="24"/>
          <w:szCs w:val="24"/>
          <w:lang w:eastAsia="ru-RU"/>
        </w:rPr>
        <w:t>практики от профильной организации</w:t>
      </w:r>
    </w:p>
    <w:p w14:paraId="2DEBCBA6" w14:textId="77777777" w:rsidR="00FE00A3" w:rsidRDefault="00FE00A3" w:rsidP="00FE00A3">
      <w:pPr>
        <w:pStyle w:val="1a"/>
        <w:rPr>
          <w:rFonts w:ascii="Times New Roman" w:hAnsi="Times New Roman"/>
          <w:lang w:eastAsia="ru-RU"/>
        </w:rPr>
      </w:pPr>
      <w:r w:rsidRPr="00023391">
        <w:rPr>
          <w:rFonts w:ascii="Times New Roman" w:hAnsi="Times New Roman"/>
          <w:sz w:val="24"/>
          <w:szCs w:val="24"/>
          <w:lang w:eastAsia="ru-RU"/>
        </w:rPr>
        <w:t xml:space="preserve">ученая степень, звание, должность                          </w:t>
      </w:r>
      <w:r w:rsidRPr="00023391">
        <w:rPr>
          <w:rFonts w:ascii="Times New Roman" w:hAnsi="Times New Roman"/>
          <w:lang w:eastAsia="ru-RU"/>
        </w:rPr>
        <w:t>_________________         _впечатать</w:t>
      </w:r>
      <w:r w:rsidRPr="000F2E05">
        <w:rPr>
          <w:rFonts w:ascii="Times New Roman" w:hAnsi="Times New Roman"/>
          <w:lang w:eastAsia="ru-RU"/>
        </w:rPr>
        <w:t>__</w:t>
      </w:r>
    </w:p>
    <w:p w14:paraId="49F076D2" w14:textId="77777777" w:rsidR="00FE00A3" w:rsidRPr="001E6964" w:rsidRDefault="00FE00A3" w:rsidP="00FE00A3">
      <w:pPr>
        <w:pStyle w:val="1a"/>
        <w:rPr>
          <w:rFonts w:ascii="Times New Roman" w:hAnsi="Times New Roman"/>
          <w:vertAlign w:val="superscript"/>
        </w:rPr>
      </w:pPr>
      <w:r w:rsidRPr="001E6964">
        <w:rPr>
          <w:rFonts w:ascii="Times New Roman" w:hAnsi="Times New Roman"/>
          <w:sz w:val="16"/>
          <w:szCs w:val="28"/>
          <w:vertAlign w:val="superscript"/>
          <w:lang w:eastAsia="ru-RU"/>
        </w:rPr>
        <w:t xml:space="preserve">                                                                                                                                                                    </w:t>
      </w:r>
      <w:r>
        <w:rPr>
          <w:rFonts w:ascii="Times New Roman" w:hAnsi="Times New Roman"/>
          <w:sz w:val="16"/>
          <w:szCs w:val="28"/>
          <w:vertAlign w:val="superscript"/>
          <w:lang w:eastAsia="ru-RU"/>
        </w:rPr>
        <w:t xml:space="preserve">                                                   </w:t>
      </w:r>
      <w:r w:rsidRPr="001E6964">
        <w:rPr>
          <w:rFonts w:ascii="Times New Roman" w:hAnsi="Times New Roman"/>
          <w:sz w:val="16"/>
          <w:szCs w:val="28"/>
          <w:vertAlign w:val="superscript"/>
          <w:lang w:eastAsia="ru-RU"/>
        </w:rPr>
        <w:t xml:space="preserve">  </w:t>
      </w:r>
      <w:r w:rsidRPr="001E6964">
        <w:rPr>
          <w:rFonts w:ascii="Times New Roman" w:hAnsi="Times New Roman"/>
          <w:vertAlign w:val="superscript"/>
          <w:lang w:eastAsia="ru-RU"/>
        </w:rPr>
        <w:t>Подпись                                                расшифровка подписи</w:t>
      </w:r>
    </w:p>
    <w:p w14:paraId="290B3620" w14:textId="77777777" w:rsidR="00FE00A3" w:rsidRPr="00C505F2" w:rsidRDefault="00FE00A3" w:rsidP="00FE00A3">
      <w:pPr>
        <w:rPr>
          <w:rFonts w:eastAsia="Calibri"/>
          <w:lang w:eastAsia="en-US"/>
        </w:rPr>
      </w:pPr>
    </w:p>
    <w:p w14:paraId="2E282951" w14:textId="77777777" w:rsidR="00FE00A3" w:rsidRPr="00C505F2" w:rsidRDefault="00FE00A3" w:rsidP="00FE00A3">
      <w:pPr>
        <w:rPr>
          <w:rFonts w:eastAsia="Calibri"/>
          <w:lang w:eastAsia="en-US"/>
        </w:rPr>
      </w:pPr>
      <w:r w:rsidRPr="00C505F2">
        <w:rPr>
          <w:rFonts w:eastAsia="Calibri"/>
          <w:lang w:eastAsia="en-US"/>
        </w:rPr>
        <w:t>МП</w:t>
      </w:r>
    </w:p>
    <w:p w14:paraId="55C5CB09" w14:textId="77777777" w:rsidR="00FE00A3" w:rsidRPr="00E01D03" w:rsidRDefault="00FE00A3" w:rsidP="00FE00A3">
      <w:pPr>
        <w:jc w:val="center"/>
        <w:rPr>
          <w:b/>
          <w:bCs/>
          <w:sz w:val="28"/>
          <w:szCs w:val="28"/>
        </w:rPr>
      </w:pPr>
      <w:r w:rsidRPr="00C505F2">
        <w:t xml:space="preserve">Адрес </w:t>
      </w:r>
      <w:proofErr w:type="gramStart"/>
      <w:r w:rsidRPr="00C505F2">
        <w:t>организации:_</w:t>
      </w:r>
      <w:proofErr w:type="gramEnd"/>
      <w:r w:rsidRPr="00C505F2">
        <w:t>__________</w:t>
      </w:r>
      <w:r w:rsidRPr="005B55AD">
        <w:t>___________________________________</w:t>
      </w:r>
    </w:p>
    <w:p w14:paraId="200B0478" w14:textId="77777777" w:rsidR="00FE00A3" w:rsidRDefault="00FE00A3" w:rsidP="00FE00A3">
      <w:pPr>
        <w:ind w:firstLine="0"/>
        <w:rPr>
          <w:sz w:val="20"/>
          <w:szCs w:val="20"/>
        </w:rPr>
      </w:pPr>
    </w:p>
    <w:p w14:paraId="61B72E28" w14:textId="77777777" w:rsidR="00C73321" w:rsidRPr="00B575CA" w:rsidRDefault="00FE00A3" w:rsidP="00C73321">
      <w:pPr>
        <w:pStyle w:val="Standard"/>
        <w:ind w:firstLine="0"/>
        <w:jc w:val="right"/>
        <w:rPr>
          <w:b/>
          <w:iCs/>
        </w:rPr>
      </w:pPr>
      <w:r>
        <w:rPr>
          <w:b/>
          <w:i/>
          <w:sz w:val="18"/>
          <w:szCs w:val="18"/>
        </w:rPr>
        <w:br w:type="page"/>
      </w:r>
      <w:r w:rsidR="00C73321" w:rsidRPr="00B575CA">
        <w:rPr>
          <w:b/>
          <w:iCs/>
        </w:rPr>
        <w:lastRenderedPageBreak/>
        <w:t xml:space="preserve">Приложение </w:t>
      </w:r>
      <w:r w:rsidR="00591D71" w:rsidRPr="00B575CA">
        <w:rPr>
          <w:b/>
          <w:iCs/>
        </w:rPr>
        <w:t>1</w:t>
      </w:r>
      <w:r w:rsidR="00C73321" w:rsidRPr="00B575CA">
        <w:rPr>
          <w:b/>
          <w:iCs/>
        </w:rPr>
        <w:t>.</w:t>
      </w:r>
      <w:r w:rsidR="00B575CA" w:rsidRPr="00B575CA">
        <w:rPr>
          <w:b/>
          <w:iCs/>
        </w:rPr>
        <w:t>8</w:t>
      </w:r>
    </w:p>
    <w:p w14:paraId="4B72A812" w14:textId="77777777" w:rsidR="00C73321" w:rsidRPr="00B575CA" w:rsidRDefault="00C73321" w:rsidP="00C73321">
      <w:pPr>
        <w:jc w:val="center"/>
        <w:outlineLvl w:val="0"/>
        <w:rPr>
          <w:i/>
        </w:rPr>
      </w:pPr>
      <w:r w:rsidRPr="00B575CA">
        <w:rPr>
          <w:i/>
        </w:rPr>
        <w:t>Образец списка опубликованных научных работ</w:t>
      </w:r>
    </w:p>
    <w:p w14:paraId="08A697D4" w14:textId="77777777" w:rsidR="00C73321" w:rsidRDefault="00C73321" w:rsidP="00C73321">
      <w:pPr>
        <w:ind w:firstLine="0"/>
        <w:jc w:val="center"/>
        <w:rPr>
          <w:b/>
        </w:rPr>
      </w:pPr>
    </w:p>
    <w:p w14:paraId="7A1B58F5" w14:textId="77777777" w:rsidR="00C73321" w:rsidRDefault="00C73321" w:rsidP="00C73321">
      <w:pPr>
        <w:ind w:firstLine="0"/>
        <w:jc w:val="center"/>
        <w:rPr>
          <w:b/>
        </w:rPr>
      </w:pPr>
      <w:r>
        <w:rPr>
          <w:b/>
        </w:rPr>
        <w:t>СПИСОК</w:t>
      </w:r>
    </w:p>
    <w:p w14:paraId="0630B102" w14:textId="77777777" w:rsidR="00C73321" w:rsidRDefault="00C73321" w:rsidP="00C73321">
      <w:pPr>
        <w:ind w:firstLine="0"/>
        <w:jc w:val="center"/>
      </w:pPr>
      <w:r>
        <w:t>опубликованных и приравненных к ним научных трудов</w:t>
      </w:r>
    </w:p>
    <w:p w14:paraId="150352E6" w14:textId="77777777" w:rsidR="00C73321" w:rsidRDefault="00C73321" w:rsidP="00C73321">
      <w:pPr>
        <w:ind w:firstLine="0"/>
        <w:jc w:val="center"/>
      </w:pPr>
      <w:r>
        <w:t>Фамилия Имя Отчество обучающегося</w:t>
      </w:r>
    </w:p>
    <w:p w14:paraId="3B900BBC" w14:textId="77777777" w:rsidR="00C73321" w:rsidRDefault="00C73321" w:rsidP="00C73321">
      <w:pPr>
        <w:jc w:val="center"/>
      </w:pPr>
    </w:p>
    <w:tbl>
      <w:tblPr>
        <w:tblW w:w="9418" w:type="dxa"/>
        <w:tblInd w:w="108" w:type="dxa"/>
        <w:tblLayout w:type="fixed"/>
        <w:tblLook w:val="0000" w:firstRow="0" w:lastRow="0" w:firstColumn="0" w:lastColumn="0" w:noHBand="0" w:noVBand="0"/>
      </w:tblPr>
      <w:tblGrid>
        <w:gridCol w:w="567"/>
        <w:gridCol w:w="2552"/>
        <w:gridCol w:w="850"/>
        <w:gridCol w:w="2835"/>
        <w:gridCol w:w="1417"/>
        <w:gridCol w:w="1197"/>
      </w:tblGrid>
      <w:tr w:rsidR="00C73321" w:rsidRPr="00452457" w14:paraId="4CEA6AC3" w14:textId="77777777" w:rsidTr="00C73321">
        <w:tc>
          <w:tcPr>
            <w:tcW w:w="567" w:type="dxa"/>
            <w:tcBorders>
              <w:top w:val="single" w:sz="4" w:space="0" w:color="000000"/>
              <w:left w:val="single" w:sz="4" w:space="0" w:color="000000"/>
              <w:bottom w:val="single" w:sz="4" w:space="0" w:color="000000"/>
            </w:tcBorders>
            <w:vAlign w:val="center"/>
          </w:tcPr>
          <w:p w14:paraId="201EFE65" w14:textId="77777777" w:rsidR="00C73321" w:rsidRPr="00452457" w:rsidRDefault="00C73321" w:rsidP="00C73321">
            <w:pPr>
              <w:snapToGrid w:val="0"/>
              <w:ind w:firstLine="0"/>
              <w:jc w:val="center"/>
            </w:pPr>
            <w:r w:rsidRPr="00452457">
              <w:t>№ п/п</w:t>
            </w:r>
          </w:p>
        </w:tc>
        <w:tc>
          <w:tcPr>
            <w:tcW w:w="2552" w:type="dxa"/>
            <w:tcBorders>
              <w:top w:val="single" w:sz="4" w:space="0" w:color="000000"/>
              <w:left w:val="single" w:sz="4" w:space="0" w:color="000000"/>
              <w:bottom w:val="single" w:sz="4" w:space="0" w:color="000000"/>
            </w:tcBorders>
            <w:vAlign w:val="center"/>
          </w:tcPr>
          <w:p w14:paraId="60122D06" w14:textId="77777777" w:rsidR="00C73321" w:rsidRPr="00452457" w:rsidRDefault="00C73321" w:rsidP="00C73321">
            <w:pPr>
              <w:snapToGrid w:val="0"/>
              <w:ind w:firstLine="0"/>
              <w:jc w:val="center"/>
            </w:pPr>
            <w:r w:rsidRPr="00452457">
              <w:t xml:space="preserve">Наименование </w:t>
            </w:r>
            <w:r>
              <w:br/>
            </w:r>
            <w:r w:rsidRPr="00452457">
              <w:t>работы, ее вид</w:t>
            </w:r>
          </w:p>
        </w:tc>
        <w:tc>
          <w:tcPr>
            <w:tcW w:w="850" w:type="dxa"/>
            <w:tcBorders>
              <w:top w:val="single" w:sz="4" w:space="0" w:color="000000"/>
              <w:left w:val="single" w:sz="4" w:space="0" w:color="000000"/>
              <w:bottom w:val="single" w:sz="4" w:space="0" w:color="000000"/>
            </w:tcBorders>
            <w:vAlign w:val="center"/>
          </w:tcPr>
          <w:p w14:paraId="34563232" w14:textId="77777777" w:rsidR="00C73321" w:rsidRPr="00452457" w:rsidRDefault="00C73321" w:rsidP="00C73321">
            <w:pPr>
              <w:snapToGrid w:val="0"/>
              <w:ind w:firstLine="0"/>
              <w:jc w:val="center"/>
              <w:rPr>
                <w:spacing w:val="-4"/>
              </w:rPr>
            </w:pPr>
            <w:r w:rsidRPr="00452457">
              <w:t xml:space="preserve">Форма </w:t>
            </w:r>
            <w:r w:rsidRPr="00452457">
              <w:rPr>
                <w:spacing w:val="-4"/>
              </w:rPr>
              <w:t>работы</w:t>
            </w:r>
          </w:p>
        </w:tc>
        <w:tc>
          <w:tcPr>
            <w:tcW w:w="2835" w:type="dxa"/>
            <w:tcBorders>
              <w:top w:val="single" w:sz="4" w:space="0" w:color="000000"/>
              <w:left w:val="single" w:sz="4" w:space="0" w:color="000000"/>
              <w:bottom w:val="single" w:sz="4" w:space="0" w:color="000000"/>
            </w:tcBorders>
            <w:vAlign w:val="center"/>
          </w:tcPr>
          <w:p w14:paraId="69D07B08" w14:textId="77777777" w:rsidR="00C73321" w:rsidRPr="00452457" w:rsidRDefault="00C73321" w:rsidP="00C73321">
            <w:pPr>
              <w:snapToGrid w:val="0"/>
              <w:ind w:firstLine="0"/>
              <w:jc w:val="center"/>
            </w:pPr>
            <w:r w:rsidRPr="00452457">
              <w:t>Выходные данные</w:t>
            </w:r>
          </w:p>
        </w:tc>
        <w:tc>
          <w:tcPr>
            <w:tcW w:w="1417" w:type="dxa"/>
            <w:tcBorders>
              <w:top w:val="single" w:sz="4" w:space="0" w:color="000000"/>
              <w:left w:val="single" w:sz="4" w:space="0" w:color="000000"/>
              <w:bottom w:val="single" w:sz="4" w:space="0" w:color="000000"/>
            </w:tcBorders>
            <w:vAlign w:val="center"/>
          </w:tcPr>
          <w:p w14:paraId="7E0CDE0F" w14:textId="77777777" w:rsidR="00C73321" w:rsidRPr="00452457" w:rsidRDefault="00C73321" w:rsidP="00C73321">
            <w:pPr>
              <w:snapToGrid w:val="0"/>
              <w:ind w:firstLine="0"/>
              <w:jc w:val="center"/>
              <w:rPr>
                <w:spacing w:val="-10"/>
              </w:rPr>
            </w:pPr>
            <w:r w:rsidRPr="00452457">
              <w:t xml:space="preserve">Объем в </w:t>
            </w:r>
            <w:r w:rsidRPr="00452457">
              <w:rPr>
                <w:spacing w:val="-10"/>
              </w:rPr>
              <w:t>п.</w:t>
            </w:r>
            <w:r w:rsidRPr="00452457">
              <w:rPr>
                <w:spacing w:val="-10"/>
                <w:lang w:val="en-US"/>
              </w:rPr>
              <w:t> </w:t>
            </w:r>
            <w:r w:rsidRPr="00452457">
              <w:rPr>
                <w:spacing w:val="-10"/>
              </w:rPr>
              <w:t>л. или с.</w:t>
            </w:r>
          </w:p>
        </w:tc>
        <w:tc>
          <w:tcPr>
            <w:tcW w:w="1197" w:type="dxa"/>
            <w:tcBorders>
              <w:top w:val="single" w:sz="4" w:space="0" w:color="000000"/>
              <w:left w:val="single" w:sz="4" w:space="0" w:color="000000"/>
              <w:bottom w:val="single" w:sz="4" w:space="0" w:color="000000"/>
              <w:right w:val="single" w:sz="4" w:space="0" w:color="000000"/>
            </w:tcBorders>
            <w:vAlign w:val="center"/>
          </w:tcPr>
          <w:p w14:paraId="4EAFE4D4" w14:textId="77777777" w:rsidR="00C73321" w:rsidRPr="00452457" w:rsidRDefault="00C73321" w:rsidP="00C73321">
            <w:pPr>
              <w:snapToGrid w:val="0"/>
              <w:ind w:firstLine="0"/>
              <w:jc w:val="center"/>
            </w:pPr>
            <w:r w:rsidRPr="00452457">
              <w:t>Соавторы</w:t>
            </w:r>
          </w:p>
        </w:tc>
      </w:tr>
      <w:tr w:rsidR="00C73321" w:rsidRPr="00452457" w14:paraId="58803AAD" w14:textId="77777777" w:rsidTr="00C73321">
        <w:tc>
          <w:tcPr>
            <w:tcW w:w="567" w:type="dxa"/>
            <w:tcBorders>
              <w:top w:val="single" w:sz="4" w:space="0" w:color="000000"/>
              <w:left w:val="single" w:sz="4" w:space="0" w:color="000000"/>
              <w:bottom w:val="single" w:sz="4" w:space="0" w:color="000000"/>
            </w:tcBorders>
          </w:tcPr>
          <w:p w14:paraId="580E9B32" w14:textId="77777777" w:rsidR="00C73321" w:rsidRPr="00452457" w:rsidRDefault="00C73321" w:rsidP="00C73321">
            <w:pPr>
              <w:snapToGrid w:val="0"/>
              <w:ind w:firstLine="0"/>
              <w:jc w:val="center"/>
            </w:pPr>
            <w:r w:rsidRPr="00452457">
              <w:t>1</w:t>
            </w:r>
          </w:p>
        </w:tc>
        <w:tc>
          <w:tcPr>
            <w:tcW w:w="2552" w:type="dxa"/>
            <w:tcBorders>
              <w:top w:val="single" w:sz="4" w:space="0" w:color="000000"/>
              <w:left w:val="single" w:sz="4" w:space="0" w:color="000000"/>
              <w:bottom w:val="single" w:sz="4" w:space="0" w:color="000000"/>
            </w:tcBorders>
          </w:tcPr>
          <w:p w14:paraId="4364BDA2" w14:textId="77777777" w:rsidR="00C73321" w:rsidRPr="00452457" w:rsidRDefault="00C73321" w:rsidP="00C73321">
            <w:pPr>
              <w:snapToGrid w:val="0"/>
              <w:ind w:firstLine="0"/>
              <w:jc w:val="center"/>
            </w:pPr>
            <w:r w:rsidRPr="00452457">
              <w:t>2</w:t>
            </w:r>
          </w:p>
        </w:tc>
        <w:tc>
          <w:tcPr>
            <w:tcW w:w="850" w:type="dxa"/>
            <w:tcBorders>
              <w:top w:val="single" w:sz="4" w:space="0" w:color="000000"/>
              <w:left w:val="single" w:sz="4" w:space="0" w:color="000000"/>
              <w:bottom w:val="single" w:sz="4" w:space="0" w:color="000000"/>
            </w:tcBorders>
          </w:tcPr>
          <w:p w14:paraId="0ACBBBFB" w14:textId="77777777" w:rsidR="00C73321" w:rsidRPr="00452457" w:rsidRDefault="00C73321" w:rsidP="00C73321">
            <w:pPr>
              <w:snapToGrid w:val="0"/>
              <w:ind w:firstLine="0"/>
              <w:jc w:val="center"/>
            </w:pPr>
            <w:r w:rsidRPr="00452457">
              <w:t>3</w:t>
            </w:r>
          </w:p>
        </w:tc>
        <w:tc>
          <w:tcPr>
            <w:tcW w:w="2835" w:type="dxa"/>
            <w:tcBorders>
              <w:top w:val="single" w:sz="4" w:space="0" w:color="000000"/>
              <w:left w:val="single" w:sz="4" w:space="0" w:color="000000"/>
              <w:bottom w:val="single" w:sz="4" w:space="0" w:color="000000"/>
            </w:tcBorders>
          </w:tcPr>
          <w:p w14:paraId="44F754A4" w14:textId="77777777" w:rsidR="00C73321" w:rsidRPr="00452457" w:rsidRDefault="00C73321" w:rsidP="00C73321">
            <w:pPr>
              <w:snapToGrid w:val="0"/>
              <w:ind w:firstLine="0"/>
              <w:jc w:val="center"/>
            </w:pPr>
            <w:r w:rsidRPr="00452457">
              <w:t>4</w:t>
            </w:r>
          </w:p>
        </w:tc>
        <w:tc>
          <w:tcPr>
            <w:tcW w:w="1417" w:type="dxa"/>
            <w:tcBorders>
              <w:top w:val="single" w:sz="4" w:space="0" w:color="000000"/>
              <w:left w:val="single" w:sz="4" w:space="0" w:color="000000"/>
              <w:bottom w:val="single" w:sz="4" w:space="0" w:color="000000"/>
            </w:tcBorders>
          </w:tcPr>
          <w:p w14:paraId="5F76E3DB" w14:textId="77777777" w:rsidR="00C73321" w:rsidRPr="00452457" w:rsidRDefault="00C73321" w:rsidP="00C73321">
            <w:pPr>
              <w:snapToGrid w:val="0"/>
              <w:ind w:firstLine="0"/>
              <w:jc w:val="center"/>
            </w:pPr>
            <w:r w:rsidRPr="00452457">
              <w:t>5</w:t>
            </w:r>
          </w:p>
        </w:tc>
        <w:tc>
          <w:tcPr>
            <w:tcW w:w="1197" w:type="dxa"/>
            <w:tcBorders>
              <w:top w:val="single" w:sz="4" w:space="0" w:color="000000"/>
              <w:left w:val="single" w:sz="4" w:space="0" w:color="000000"/>
              <w:bottom w:val="single" w:sz="4" w:space="0" w:color="000000"/>
              <w:right w:val="single" w:sz="4" w:space="0" w:color="000000"/>
            </w:tcBorders>
          </w:tcPr>
          <w:p w14:paraId="6F101EF3" w14:textId="77777777" w:rsidR="00C73321" w:rsidRPr="00452457" w:rsidRDefault="00C73321" w:rsidP="00C73321">
            <w:pPr>
              <w:snapToGrid w:val="0"/>
              <w:ind w:firstLine="0"/>
              <w:jc w:val="center"/>
            </w:pPr>
            <w:r w:rsidRPr="00452457">
              <w:t>6</w:t>
            </w:r>
          </w:p>
        </w:tc>
      </w:tr>
      <w:tr w:rsidR="00C73321" w14:paraId="06411A44" w14:textId="77777777" w:rsidTr="00C73321">
        <w:tc>
          <w:tcPr>
            <w:tcW w:w="567" w:type="dxa"/>
            <w:tcBorders>
              <w:top w:val="single" w:sz="4" w:space="0" w:color="000000"/>
              <w:left w:val="single" w:sz="4" w:space="0" w:color="000000"/>
              <w:bottom w:val="single" w:sz="4" w:space="0" w:color="000000"/>
            </w:tcBorders>
          </w:tcPr>
          <w:p w14:paraId="4A57D5FD"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t>1.</w:t>
            </w:r>
          </w:p>
        </w:tc>
        <w:tc>
          <w:tcPr>
            <w:tcW w:w="2552" w:type="dxa"/>
            <w:tcBorders>
              <w:top w:val="single" w:sz="4" w:space="0" w:color="000000"/>
              <w:left w:val="single" w:sz="4" w:space="0" w:color="000000"/>
              <w:bottom w:val="single" w:sz="4" w:space="0" w:color="000000"/>
            </w:tcBorders>
          </w:tcPr>
          <w:p w14:paraId="26B92E44" w14:textId="77777777" w:rsidR="00C73321" w:rsidRDefault="00C73321" w:rsidP="00C73321">
            <w:pPr>
              <w:snapToGrid w:val="0"/>
              <w:ind w:firstLine="0"/>
            </w:pPr>
            <w:r>
              <w:t>________________________________________________</w:t>
            </w:r>
          </w:p>
        </w:tc>
        <w:tc>
          <w:tcPr>
            <w:tcW w:w="850" w:type="dxa"/>
            <w:tcBorders>
              <w:top w:val="single" w:sz="4" w:space="0" w:color="000000"/>
              <w:left w:val="single" w:sz="4" w:space="0" w:color="000000"/>
              <w:bottom w:val="single" w:sz="4" w:space="0" w:color="000000"/>
            </w:tcBorders>
          </w:tcPr>
          <w:p w14:paraId="2930BB00" w14:textId="77777777" w:rsidR="00C73321" w:rsidRDefault="00C73321" w:rsidP="00C73321">
            <w:pPr>
              <w:snapToGrid w:val="0"/>
              <w:ind w:firstLine="0"/>
              <w:jc w:val="center"/>
            </w:pPr>
            <w:r>
              <w:t>________________________________________________</w:t>
            </w:r>
          </w:p>
        </w:tc>
        <w:tc>
          <w:tcPr>
            <w:tcW w:w="2835" w:type="dxa"/>
            <w:tcBorders>
              <w:top w:val="single" w:sz="4" w:space="0" w:color="000000"/>
              <w:left w:val="single" w:sz="4" w:space="0" w:color="000000"/>
              <w:bottom w:val="single" w:sz="4" w:space="0" w:color="000000"/>
            </w:tcBorders>
          </w:tcPr>
          <w:p w14:paraId="4D82AFBD" w14:textId="77777777" w:rsidR="00C73321" w:rsidRPr="002C0B8F" w:rsidRDefault="00C73321" w:rsidP="00C73321">
            <w:pPr>
              <w:snapToGrid w:val="0"/>
              <w:ind w:firstLine="0"/>
            </w:pPr>
            <w:r>
              <w:t>________________________________________________</w:t>
            </w:r>
          </w:p>
          <w:p w14:paraId="299CBD1A" w14:textId="77777777" w:rsidR="00C73321" w:rsidRPr="00243584" w:rsidRDefault="00C73321" w:rsidP="00C73321">
            <w:pPr>
              <w:snapToGrid w:val="0"/>
              <w:ind w:firstLine="0"/>
            </w:pPr>
          </w:p>
        </w:tc>
        <w:tc>
          <w:tcPr>
            <w:tcW w:w="1417" w:type="dxa"/>
            <w:tcBorders>
              <w:top w:val="single" w:sz="4" w:space="0" w:color="000000"/>
              <w:left w:val="single" w:sz="4" w:space="0" w:color="000000"/>
              <w:bottom w:val="single" w:sz="4" w:space="0" w:color="000000"/>
            </w:tcBorders>
          </w:tcPr>
          <w:p w14:paraId="7D0F674F" w14:textId="77777777" w:rsidR="00C73321" w:rsidRDefault="00C73321" w:rsidP="00C73321">
            <w:pPr>
              <w:snapToGrid w:val="0"/>
              <w:ind w:firstLine="0"/>
              <w:jc w:val="center"/>
              <w:rPr>
                <w:u w:val="single"/>
              </w:rPr>
            </w:pPr>
            <w:r>
              <w:rPr>
                <w:u w:val="single"/>
              </w:rPr>
              <w:t>________________________________________________</w:t>
            </w:r>
          </w:p>
          <w:p w14:paraId="52FB2BDF" w14:textId="77777777" w:rsidR="00C73321" w:rsidRDefault="00C73321" w:rsidP="00C73321">
            <w:pPr>
              <w:snapToGrid w:val="0"/>
              <w:ind w:firstLine="0"/>
              <w:jc w:val="center"/>
              <w:rPr>
                <w:u w:val="single"/>
              </w:rPr>
            </w:pPr>
          </w:p>
        </w:tc>
        <w:tc>
          <w:tcPr>
            <w:tcW w:w="1197" w:type="dxa"/>
            <w:tcBorders>
              <w:top w:val="single" w:sz="4" w:space="0" w:color="000000"/>
              <w:left w:val="single" w:sz="4" w:space="0" w:color="000000"/>
              <w:bottom w:val="single" w:sz="4" w:space="0" w:color="000000"/>
              <w:right w:val="single" w:sz="4" w:space="0" w:color="000000"/>
            </w:tcBorders>
          </w:tcPr>
          <w:p w14:paraId="08CEF2B1" w14:textId="77777777" w:rsidR="00C73321" w:rsidRDefault="00C73321" w:rsidP="00C73321">
            <w:pPr>
              <w:snapToGrid w:val="0"/>
              <w:ind w:firstLine="0"/>
            </w:pPr>
            <w:r>
              <w:t>________________________________________________</w:t>
            </w:r>
          </w:p>
        </w:tc>
      </w:tr>
      <w:tr w:rsidR="00C73321" w14:paraId="559E14D3" w14:textId="77777777" w:rsidTr="00C73321">
        <w:tc>
          <w:tcPr>
            <w:tcW w:w="567" w:type="dxa"/>
            <w:tcBorders>
              <w:top w:val="single" w:sz="4" w:space="0" w:color="000000"/>
              <w:left w:val="single" w:sz="4" w:space="0" w:color="000000"/>
              <w:bottom w:val="single" w:sz="4" w:space="0" w:color="000000"/>
            </w:tcBorders>
          </w:tcPr>
          <w:p w14:paraId="0A994B65" w14:textId="77777777" w:rsidR="00C73321" w:rsidRDefault="00C73321" w:rsidP="00C73321">
            <w:pPr>
              <w:widowControl/>
              <w:numPr>
                <w:ilvl w:val="0"/>
                <w:numId w:val="1"/>
              </w:numPr>
              <w:tabs>
                <w:tab w:val="clear" w:pos="432"/>
                <w:tab w:val="clear" w:pos="708"/>
                <w:tab w:val="left" w:pos="360"/>
                <w:tab w:val="num" w:pos="720"/>
              </w:tabs>
              <w:snapToGrid w:val="0"/>
              <w:ind w:left="0" w:firstLine="0"/>
              <w:jc w:val="left"/>
            </w:pPr>
            <w:r>
              <w:rPr>
                <w:lang w:val="en-US"/>
              </w:rPr>
              <w:t xml:space="preserve">2. </w:t>
            </w:r>
          </w:p>
        </w:tc>
        <w:tc>
          <w:tcPr>
            <w:tcW w:w="2552" w:type="dxa"/>
            <w:tcBorders>
              <w:top w:val="single" w:sz="4" w:space="0" w:color="000000"/>
              <w:left w:val="single" w:sz="4" w:space="0" w:color="000000"/>
              <w:bottom w:val="single" w:sz="4" w:space="0" w:color="000000"/>
            </w:tcBorders>
          </w:tcPr>
          <w:p w14:paraId="35EE0702" w14:textId="77777777" w:rsidR="00C73321" w:rsidRPr="00FA360A" w:rsidRDefault="00C73321" w:rsidP="00C73321">
            <w:pPr>
              <w:snapToGrid w:val="0"/>
              <w:ind w:firstLine="0"/>
            </w:pPr>
            <w:r w:rsidRPr="00FA360A">
              <w:t>________________________________________________</w:t>
            </w:r>
          </w:p>
        </w:tc>
        <w:tc>
          <w:tcPr>
            <w:tcW w:w="850" w:type="dxa"/>
            <w:tcBorders>
              <w:top w:val="single" w:sz="4" w:space="0" w:color="000000"/>
              <w:left w:val="single" w:sz="4" w:space="0" w:color="000000"/>
              <w:bottom w:val="single" w:sz="4" w:space="0" w:color="000000"/>
            </w:tcBorders>
          </w:tcPr>
          <w:p w14:paraId="078F9CBD" w14:textId="77777777" w:rsidR="00C73321" w:rsidRDefault="00C73321" w:rsidP="00C73321">
            <w:pPr>
              <w:snapToGrid w:val="0"/>
              <w:ind w:firstLine="0"/>
              <w:jc w:val="center"/>
            </w:pPr>
            <w:r>
              <w:t>________________________________________________</w:t>
            </w:r>
          </w:p>
        </w:tc>
        <w:tc>
          <w:tcPr>
            <w:tcW w:w="2835" w:type="dxa"/>
            <w:tcBorders>
              <w:top w:val="single" w:sz="4" w:space="0" w:color="000000"/>
              <w:left w:val="single" w:sz="4" w:space="0" w:color="000000"/>
              <w:bottom w:val="single" w:sz="4" w:space="0" w:color="000000"/>
            </w:tcBorders>
          </w:tcPr>
          <w:p w14:paraId="2B7CBD4D" w14:textId="77777777" w:rsidR="00C73321" w:rsidRPr="00FA360A" w:rsidRDefault="00C73321" w:rsidP="00C73321">
            <w:pPr>
              <w:snapToGrid w:val="0"/>
              <w:ind w:firstLine="0"/>
            </w:pPr>
            <w:r w:rsidRPr="00FA360A">
              <w:t>________________________________________________</w:t>
            </w:r>
          </w:p>
          <w:p w14:paraId="6B77071D" w14:textId="77777777" w:rsidR="00C73321" w:rsidRDefault="00C73321" w:rsidP="00C73321">
            <w:pPr>
              <w:snapToGrid w:val="0"/>
              <w:ind w:firstLine="0"/>
            </w:pPr>
          </w:p>
          <w:p w14:paraId="5058E310" w14:textId="77777777" w:rsidR="00C73321" w:rsidRPr="00FA360A" w:rsidRDefault="00C73321" w:rsidP="00C73321">
            <w:pPr>
              <w:snapToGrid w:val="0"/>
              <w:ind w:firstLine="0"/>
            </w:pPr>
            <w:hyperlink r:id="rId35" w:history="1"/>
          </w:p>
        </w:tc>
        <w:tc>
          <w:tcPr>
            <w:tcW w:w="1417" w:type="dxa"/>
            <w:tcBorders>
              <w:top w:val="single" w:sz="4" w:space="0" w:color="000000"/>
              <w:left w:val="single" w:sz="4" w:space="0" w:color="000000"/>
              <w:bottom w:val="single" w:sz="4" w:space="0" w:color="000000"/>
            </w:tcBorders>
          </w:tcPr>
          <w:p w14:paraId="7D0BBCA4" w14:textId="77777777" w:rsidR="00C73321" w:rsidRPr="005F333A" w:rsidRDefault="00C73321" w:rsidP="00C73321">
            <w:pPr>
              <w:snapToGrid w:val="0"/>
              <w:ind w:firstLine="0"/>
              <w:jc w:val="center"/>
              <w:rPr>
                <w:u w:val="single"/>
              </w:rPr>
            </w:pPr>
            <w:r>
              <w:rPr>
                <w:u w:val="single"/>
              </w:rPr>
              <w:t>________________________________________________</w:t>
            </w:r>
          </w:p>
          <w:p w14:paraId="4650EBFE" w14:textId="77777777" w:rsidR="00C73321" w:rsidRDefault="00C73321" w:rsidP="00C73321">
            <w:pPr>
              <w:snapToGrid w:val="0"/>
              <w:ind w:firstLine="0"/>
              <w:jc w:val="center"/>
              <w:rPr>
                <w:u w:val="single"/>
              </w:rPr>
            </w:pPr>
          </w:p>
        </w:tc>
        <w:tc>
          <w:tcPr>
            <w:tcW w:w="1197" w:type="dxa"/>
            <w:tcBorders>
              <w:top w:val="single" w:sz="4" w:space="0" w:color="000000"/>
              <w:left w:val="single" w:sz="4" w:space="0" w:color="000000"/>
              <w:bottom w:val="single" w:sz="4" w:space="0" w:color="000000"/>
              <w:right w:val="single" w:sz="4" w:space="0" w:color="000000"/>
            </w:tcBorders>
          </w:tcPr>
          <w:p w14:paraId="297A5866" w14:textId="77777777" w:rsidR="00C73321" w:rsidRPr="00243584" w:rsidRDefault="00C73321" w:rsidP="00C73321">
            <w:pPr>
              <w:snapToGrid w:val="0"/>
              <w:ind w:firstLine="0"/>
            </w:pPr>
            <w:r>
              <w:rPr>
                <w:lang w:val="en-US"/>
              </w:rPr>
              <w:t>________________________________________________</w:t>
            </w:r>
          </w:p>
        </w:tc>
      </w:tr>
    </w:tbl>
    <w:p w14:paraId="2C91BF57" w14:textId="77777777" w:rsidR="00C73321" w:rsidRDefault="00C73321" w:rsidP="00C73321">
      <w:pPr>
        <w:pStyle w:val="Standard"/>
        <w:ind w:firstLine="0"/>
        <w:jc w:val="left"/>
        <w:rPr>
          <w:sz w:val="28"/>
          <w:szCs w:val="28"/>
          <w:lang w:val="en-US"/>
        </w:rPr>
      </w:pPr>
    </w:p>
    <w:p w14:paraId="6E663A87" w14:textId="77777777" w:rsidR="00C73321" w:rsidRPr="00C73321" w:rsidRDefault="00C73321" w:rsidP="00C73321">
      <w:pPr>
        <w:pStyle w:val="Standard"/>
        <w:ind w:firstLine="0"/>
        <w:jc w:val="left"/>
        <w:rPr>
          <w:sz w:val="28"/>
          <w:szCs w:val="28"/>
        </w:rPr>
      </w:pPr>
      <w:r w:rsidRPr="00C73321">
        <w:rPr>
          <w:sz w:val="28"/>
          <w:szCs w:val="28"/>
        </w:rPr>
        <w:t>Список верен</w:t>
      </w:r>
    </w:p>
    <w:p w14:paraId="62E049A6" w14:textId="77777777" w:rsidR="00C73321" w:rsidRPr="00243584" w:rsidRDefault="00E10010" w:rsidP="00C73321">
      <w:pPr>
        <w:pStyle w:val="Standard"/>
        <w:ind w:firstLine="0"/>
        <w:jc w:val="left"/>
        <w:rPr>
          <w:sz w:val="28"/>
          <w:szCs w:val="28"/>
        </w:rPr>
      </w:pPr>
      <w:r>
        <w:rPr>
          <w:sz w:val="28"/>
          <w:szCs w:val="28"/>
        </w:rPr>
        <w:t>Студент</w:t>
      </w:r>
      <w:r w:rsidR="00C73321">
        <w:rPr>
          <w:sz w:val="28"/>
          <w:szCs w:val="28"/>
        </w:rPr>
        <w:t xml:space="preserve">               _______________________ (________________)</w:t>
      </w:r>
    </w:p>
    <w:p w14:paraId="517641D7" w14:textId="77777777" w:rsidR="00C73321" w:rsidRPr="00243584" w:rsidRDefault="00C73321" w:rsidP="00C73321">
      <w:pPr>
        <w:pStyle w:val="Standard"/>
        <w:ind w:firstLine="0"/>
        <w:jc w:val="left"/>
        <w:rPr>
          <w:sz w:val="28"/>
          <w:szCs w:val="28"/>
        </w:rPr>
      </w:pPr>
    </w:p>
    <w:p w14:paraId="40C8BB75" w14:textId="77777777" w:rsidR="00C73321" w:rsidRDefault="00C73321" w:rsidP="00C73321">
      <w:pPr>
        <w:pStyle w:val="Standard"/>
        <w:ind w:firstLine="0"/>
        <w:jc w:val="left"/>
        <w:rPr>
          <w:sz w:val="28"/>
          <w:szCs w:val="28"/>
        </w:rPr>
      </w:pPr>
      <w:r>
        <w:rPr>
          <w:sz w:val="28"/>
          <w:szCs w:val="28"/>
        </w:rPr>
        <w:t>Научный руководитель:</w:t>
      </w:r>
    </w:p>
    <w:p w14:paraId="6FCC55FC" w14:textId="77777777" w:rsidR="00C73321" w:rsidRPr="00243584" w:rsidRDefault="00C73321" w:rsidP="00C73321">
      <w:pPr>
        <w:pStyle w:val="Standard"/>
        <w:ind w:firstLine="0"/>
        <w:jc w:val="left"/>
        <w:rPr>
          <w:sz w:val="28"/>
          <w:szCs w:val="28"/>
        </w:rPr>
      </w:pPr>
      <w:r>
        <w:rPr>
          <w:sz w:val="28"/>
          <w:szCs w:val="28"/>
        </w:rPr>
        <w:t>Ученая степень, звание, должность _____________ (_____________)</w:t>
      </w:r>
    </w:p>
    <w:p w14:paraId="0D0BA6A0" w14:textId="77777777" w:rsidR="00C73321" w:rsidRDefault="00C73321" w:rsidP="00C73321">
      <w:pPr>
        <w:pStyle w:val="Standard"/>
        <w:jc w:val="left"/>
        <w:rPr>
          <w:rStyle w:val="FontStyle20"/>
          <w:lang w:eastAsia="ru-RU"/>
        </w:rPr>
      </w:pPr>
    </w:p>
    <w:p w14:paraId="13040831" w14:textId="77777777" w:rsidR="00C73321" w:rsidRDefault="00C73321" w:rsidP="00C73321">
      <w:pPr>
        <w:pStyle w:val="Standard"/>
        <w:jc w:val="left"/>
        <w:rPr>
          <w:rStyle w:val="FontStyle24"/>
          <w:lang w:eastAsia="ru-RU"/>
        </w:rPr>
      </w:pPr>
      <w:r>
        <w:rPr>
          <w:rStyle w:val="FontStyle20"/>
          <w:lang w:eastAsia="ru-RU"/>
        </w:rPr>
        <w:t>«___</w:t>
      </w:r>
      <w:proofErr w:type="gramStart"/>
      <w:r>
        <w:rPr>
          <w:rStyle w:val="FontStyle20"/>
          <w:lang w:eastAsia="ru-RU"/>
        </w:rPr>
        <w:t>_»_</w:t>
      </w:r>
      <w:proofErr w:type="gramEnd"/>
      <w:r>
        <w:rPr>
          <w:rStyle w:val="FontStyle20"/>
          <w:lang w:eastAsia="ru-RU"/>
        </w:rPr>
        <w:t>__________</w:t>
      </w:r>
      <w:r>
        <w:rPr>
          <w:rStyle w:val="FontStyle24"/>
          <w:lang w:eastAsia="ru-RU"/>
        </w:rPr>
        <w:t>20_____г.</w:t>
      </w:r>
    </w:p>
    <w:p w14:paraId="1CBAFEE5" w14:textId="77777777" w:rsidR="00C73321" w:rsidRDefault="00C73321" w:rsidP="00C73321">
      <w:pPr>
        <w:ind w:firstLine="0"/>
        <w:rPr>
          <w:b/>
          <w:sz w:val="20"/>
          <w:szCs w:val="20"/>
        </w:rPr>
      </w:pPr>
    </w:p>
    <w:p w14:paraId="4CD1486B" w14:textId="77777777" w:rsidR="000B0D12" w:rsidRDefault="00C73321" w:rsidP="00FE00A3">
      <w:pPr>
        <w:pStyle w:val="Standard"/>
        <w:ind w:firstLine="0"/>
        <w:jc w:val="left"/>
        <w:rPr>
          <w:b/>
          <w:i/>
          <w:sz w:val="22"/>
          <w:szCs w:val="22"/>
        </w:rPr>
      </w:pPr>
      <w:r w:rsidRPr="00243584">
        <w:rPr>
          <w:b/>
          <w:sz w:val="20"/>
          <w:szCs w:val="20"/>
        </w:rPr>
        <w:t xml:space="preserve">Замечание: </w:t>
      </w:r>
      <w:r w:rsidRPr="00243584">
        <w:rPr>
          <w:sz w:val="20"/>
          <w:szCs w:val="20"/>
        </w:rPr>
        <w:t>для журналов надо указывать ISSN</w:t>
      </w:r>
    </w:p>
    <w:sectPr w:rsidR="000B0D12" w:rsidSect="006977C7">
      <w:headerReference w:type="even" r:id="rId36"/>
      <w:headerReference w:type="default" r:id="rId37"/>
      <w:footerReference w:type="even" r:id="rId38"/>
      <w:footerReference w:type="default" r:id="rId39"/>
      <w:headerReference w:type="first" r:id="rId40"/>
      <w:footerReference w:type="first" r:id="rId41"/>
      <w:pgSz w:w="11906" w:h="16838"/>
      <w:pgMar w:top="1134" w:right="851" w:bottom="1134"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E589B" w14:textId="77777777" w:rsidR="006146CB" w:rsidRDefault="006146CB">
      <w:r>
        <w:separator/>
      </w:r>
    </w:p>
  </w:endnote>
  <w:endnote w:type="continuationSeparator" w:id="0">
    <w:p w14:paraId="4BA393D6" w14:textId="77777777" w:rsidR="006146CB" w:rsidRDefault="00614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632F" w14:textId="77777777" w:rsidR="00023391" w:rsidRDefault="00023391" w:rsidP="005C1812">
    <w:pPr>
      <w:pStyle w:val="af"/>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51EE59" w14:textId="77777777" w:rsidR="00023391" w:rsidRDefault="00023391" w:rsidP="00DC6D3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9A94" w14:textId="77777777" w:rsidR="00023391" w:rsidRDefault="00023391" w:rsidP="005C1812">
    <w:pPr>
      <w:pStyle w:val="af"/>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8187E">
      <w:rPr>
        <w:rStyle w:val="a5"/>
        <w:noProof/>
      </w:rPr>
      <w:t>7</w:t>
    </w:r>
    <w:r>
      <w:rPr>
        <w:rStyle w:val="a5"/>
      </w:rPr>
      <w:fldChar w:fldCharType="end"/>
    </w:r>
  </w:p>
  <w:p w14:paraId="4E0ED2F1" w14:textId="77777777" w:rsidR="00023391" w:rsidRDefault="00023391" w:rsidP="00DC6D3D">
    <w:pPr>
      <w:pStyle w:val="af"/>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58D8" w14:textId="77777777" w:rsidR="00023391" w:rsidRDefault="00023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9584" w14:textId="77777777" w:rsidR="006146CB" w:rsidRDefault="006146CB">
      <w:r>
        <w:separator/>
      </w:r>
    </w:p>
  </w:footnote>
  <w:footnote w:type="continuationSeparator" w:id="0">
    <w:p w14:paraId="3CA6118B" w14:textId="77777777" w:rsidR="006146CB" w:rsidRDefault="00614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CDCB" w14:textId="77777777" w:rsidR="00023391" w:rsidRDefault="000233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B58C" w14:textId="77777777" w:rsidR="00023391" w:rsidRDefault="00023391">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86FE" w14:textId="77777777" w:rsidR="00023391" w:rsidRDefault="000233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
    <w:lvl w:ilvl="0">
      <w:start w:val="1"/>
      <w:numFmt w:val="decimal"/>
      <w:lvlText w:val="%1."/>
      <w:lvlJc w:val="left"/>
      <w:pPr>
        <w:tabs>
          <w:tab w:val="num" w:pos="720"/>
        </w:tabs>
        <w:ind w:left="720" w:hanging="363"/>
      </w:pPr>
      <w:rPr>
        <w:color w:val="000000"/>
        <w:sz w:val="28"/>
        <w:szCs w:val="28"/>
      </w:rPr>
    </w:lvl>
  </w:abstractNum>
  <w:abstractNum w:abstractNumId="2" w15:restartNumberingAfterBreak="0">
    <w:nsid w:val="00000003"/>
    <w:multiLevelType w:val="singleLevel"/>
    <w:tmpl w:val="00000003"/>
    <w:name w:val="WW8Num10"/>
    <w:lvl w:ilvl="0">
      <w:start w:val="1"/>
      <w:numFmt w:val="decimal"/>
      <w:lvlText w:val="%1)"/>
      <w:lvlJc w:val="left"/>
      <w:pPr>
        <w:tabs>
          <w:tab w:val="num" w:pos="1080"/>
        </w:tabs>
        <w:ind w:left="1080" w:hanging="360"/>
      </w:pPr>
    </w:lvl>
  </w:abstractNum>
  <w:abstractNum w:abstractNumId="3" w15:restartNumberingAfterBreak="0">
    <w:nsid w:val="00000004"/>
    <w:multiLevelType w:val="singleLevel"/>
    <w:tmpl w:val="00000004"/>
    <w:name w:val="WW8Num13"/>
    <w:lvl w:ilvl="0">
      <w:start w:val="1"/>
      <w:numFmt w:val="decimal"/>
      <w:lvlText w:val="%1."/>
      <w:lvlJc w:val="left"/>
      <w:pPr>
        <w:tabs>
          <w:tab w:val="num" w:pos="1069"/>
        </w:tabs>
        <w:ind w:left="1069" w:hanging="360"/>
      </w:pPr>
    </w:lvl>
  </w:abstractNum>
  <w:abstractNum w:abstractNumId="4" w15:restartNumberingAfterBreak="0">
    <w:nsid w:val="00000007"/>
    <w:multiLevelType w:val="singleLevel"/>
    <w:tmpl w:val="00000007"/>
    <w:name w:val="WW8Num17"/>
    <w:lvl w:ilvl="0">
      <w:start w:val="1"/>
      <w:numFmt w:val="decimal"/>
      <w:lvlText w:val="%1."/>
      <w:lvlJc w:val="left"/>
      <w:pPr>
        <w:tabs>
          <w:tab w:val="num" w:pos="1200"/>
        </w:tabs>
        <w:ind w:left="1920" w:hanging="360"/>
      </w:pPr>
    </w:lvl>
  </w:abstractNum>
  <w:abstractNum w:abstractNumId="5" w15:restartNumberingAfterBreak="0">
    <w:nsid w:val="0BC8214C"/>
    <w:multiLevelType w:val="hybridMultilevel"/>
    <w:tmpl w:val="36CA33C4"/>
    <w:lvl w:ilvl="0" w:tplc="49B4CB56">
      <w:start w:val="1"/>
      <w:numFmt w:val="bullet"/>
      <w:pStyle w:val="10"/>
      <w:lvlText w:val="­"/>
      <w:lvlJc w:val="left"/>
      <w:pPr>
        <w:tabs>
          <w:tab w:val="num" w:pos="1080"/>
        </w:tabs>
        <w:ind w:left="40" w:firstLine="680"/>
      </w:pPr>
      <w:rPr>
        <w:rFonts w:ascii="Courier New" w:hAnsi="Courier New" w:hint="default"/>
        <w:sz w:val="24"/>
      </w:rPr>
    </w:lvl>
    <w:lvl w:ilvl="1" w:tplc="04190003" w:tentative="1">
      <w:start w:val="1"/>
      <w:numFmt w:val="bullet"/>
      <w:lvlText w:val="o"/>
      <w:lvlJc w:val="left"/>
      <w:pPr>
        <w:tabs>
          <w:tab w:val="num" w:pos="1480"/>
        </w:tabs>
        <w:ind w:left="1480" w:hanging="360"/>
      </w:pPr>
      <w:rPr>
        <w:rFonts w:ascii="Courier New" w:hAnsi="Courier New" w:hint="default"/>
      </w:rPr>
    </w:lvl>
    <w:lvl w:ilvl="2" w:tplc="04190005" w:tentative="1">
      <w:start w:val="1"/>
      <w:numFmt w:val="bullet"/>
      <w:lvlText w:val=""/>
      <w:lvlJc w:val="left"/>
      <w:pPr>
        <w:tabs>
          <w:tab w:val="num" w:pos="2200"/>
        </w:tabs>
        <w:ind w:left="2200" w:hanging="360"/>
      </w:pPr>
      <w:rPr>
        <w:rFonts w:ascii="Wingdings" w:hAnsi="Wingdings" w:hint="default"/>
      </w:rPr>
    </w:lvl>
    <w:lvl w:ilvl="3" w:tplc="04190001" w:tentative="1">
      <w:start w:val="1"/>
      <w:numFmt w:val="bullet"/>
      <w:lvlText w:val=""/>
      <w:lvlJc w:val="left"/>
      <w:pPr>
        <w:tabs>
          <w:tab w:val="num" w:pos="2920"/>
        </w:tabs>
        <w:ind w:left="2920" w:hanging="360"/>
      </w:pPr>
      <w:rPr>
        <w:rFonts w:ascii="Symbol" w:hAnsi="Symbol" w:hint="default"/>
      </w:rPr>
    </w:lvl>
    <w:lvl w:ilvl="4" w:tplc="04190003" w:tentative="1">
      <w:start w:val="1"/>
      <w:numFmt w:val="bullet"/>
      <w:lvlText w:val="o"/>
      <w:lvlJc w:val="left"/>
      <w:pPr>
        <w:tabs>
          <w:tab w:val="num" w:pos="3640"/>
        </w:tabs>
        <w:ind w:left="3640" w:hanging="360"/>
      </w:pPr>
      <w:rPr>
        <w:rFonts w:ascii="Courier New" w:hAnsi="Courier New" w:hint="default"/>
      </w:rPr>
    </w:lvl>
    <w:lvl w:ilvl="5" w:tplc="04190005" w:tentative="1">
      <w:start w:val="1"/>
      <w:numFmt w:val="bullet"/>
      <w:lvlText w:val=""/>
      <w:lvlJc w:val="left"/>
      <w:pPr>
        <w:tabs>
          <w:tab w:val="num" w:pos="4360"/>
        </w:tabs>
        <w:ind w:left="4360" w:hanging="360"/>
      </w:pPr>
      <w:rPr>
        <w:rFonts w:ascii="Wingdings" w:hAnsi="Wingdings" w:hint="default"/>
      </w:rPr>
    </w:lvl>
    <w:lvl w:ilvl="6" w:tplc="04190001" w:tentative="1">
      <w:start w:val="1"/>
      <w:numFmt w:val="bullet"/>
      <w:lvlText w:val=""/>
      <w:lvlJc w:val="left"/>
      <w:pPr>
        <w:tabs>
          <w:tab w:val="num" w:pos="5080"/>
        </w:tabs>
        <w:ind w:left="5080" w:hanging="360"/>
      </w:pPr>
      <w:rPr>
        <w:rFonts w:ascii="Symbol" w:hAnsi="Symbol" w:hint="default"/>
      </w:rPr>
    </w:lvl>
    <w:lvl w:ilvl="7" w:tplc="04190003" w:tentative="1">
      <w:start w:val="1"/>
      <w:numFmt w:val="bullet"/>
      <w:lvlText w:val="o"/>
      <w:lvlJc w:val="left"/>
      <w:pPr>
        <w:tabs>
          <w:tab w:val="num" w:pos="5800"/>
        </w:tabs>
        <w:ind w:left="5800" w:hanging="360"/>
      </w:pPr>
      <w:rPr>
        <w:rFonts w:ascii="Courier New" w:hAnsi="Courier New" w:hint="default"/>
      </w:rPr>
    </w:lvl>
    <w:lvl w:ilvl="8" w:tplc="04190005" w:tentative="1">
      <w:start w:val="1"/>
      <w:numFmt w:val="bullet"/>
      <w:lvlText w:val=""/>
      <w:lvlJc w:val="left"/>
      <w:pPr>
        <w:tabs>
          <w:tab w:val="num" w:pos="6520"/>
        </w:tabs>
        <w:ind w:left="6520" w:hanging="360"/>
      </w:pPr>
      <w:rPr>
        <w:rFonts w:ascii="Wingdings" w:hAnsi="Wingdings" w:hint="default"/>
      </w:rPr>
    </w:lvl>
  </w:abstractNum>
  <w:abstractNum w:abstractNumId="6" w15:restartNumberingAfterBreak="0">
    <w:nsid w:val="1DC13175"/>
    <w:multiLevelType w:val="hybridMultilevel"/>
    <w:tmpl w:val="24680B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5770A1B"/>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8" w15:restartNumberingAfterBreak="0">
    <w:nsid w:val="2D77571D"/>
    <w:multiLevelType w:val="hybridMultilevel"/>
    <w:tmpl w:val="59523594"/>
    <w:lvl w:ilvl="0" w:tplc="DFE260E4">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F910105"/>
    <w:multiLevelType w:val="hybridMultilevel"/>
    <w:tmpl w:val="C906A35A"/>
    <w:lvl w:ilvl="0" w:tplc="AE64B956">
      <w:start w:val="1"/>
      <w:numFmt w:val="decimal"/>
      <w:lvlText w:val="%1."/>
      <w:lvlJc w:val="left"/>
      <w:pPr>
        <w:ind w:left="760" w:hanging="360"/>
      </w:pPr>
      <w:rPr>
        <w:rFonts w:hint="default"/>
      </w:rPr>
    </w:lvl>
    <w:lvl w:ilvl="1" w:tplc="04190019" w:tentative="1">
      <w:start w:val="1"/>
      <w:numFmt w:val="lowerLetter"/>
      <w:lvlText w:val="%2."/>
      <w:lvlJc w:val="left"/>
      <w:pPr>
        <w:ind w:left="1480" w:hanging="360"/>
      </w:pPr>
    </w:lvl>
    <w:lvl w:ilvl="2" w:tplc="0419001B" w:tentative="1">
      <w:start w:val="1"/>
      <w:numFmt w:val="lowerRoman"/>
      <w:lvlText w:val="%3."/>
      <w:lvlJc w:val="right"/>
      <w:pPr>
        <w:ind w:left="2200" w:hanging="180"/>
      </w:pPr>
    </w:lvl>
    <w:lvl w:ilvl="3" w:tplc="0419000F" w:tentative="1">
      <w:start w:val="1"/>
      <w:numFmt w:val="decimal"/>
      <w:lvlText w:val="%4."/>
      <w:lvlJc w:val="left"/>
      <w:pPr>
        <w:ind w:left="2920" w:hanging="360"/>
      </w:pPr>
    </w:lvl>
    <w:lvl w:ilvl="4" w:tplc="04190019" w:tentative="1">
      <w:start w:val="1"/>
      <w:numFmt w:val="lowerLetter"/>
      <w:lvlText w:val="%5."/>
      <w:lvlJc w:val="left"/>
      <w:pPr>
        <w:ind w:left="3640" w:hanging="360"/>
      </w:pPr>
    </w:lvl>
    <w:lvl w:ilvl="5" w:tplc="0419001B" w:tentative="1">
      <w:start w:val="1"/>
      <w:numFmt w:val="lowerRoman"/>
      <w:lvlText w:val="%6."/>
      <w:lvlJc w:val="right"/>
      <w:pPr>
        <w:ind w:left="4360" w:hanging="180"/>
      </w:pPr>
    </w:lvl>
    <w:lvl w:ilvl="6" w:tplc="0419000F" w:tentative="1">
      <w:start w:val="1"/>
      <w:numFmt w:val="decimal"/>
      <w:lvlText w:val="%7."/>
      <w:lvlJc w:val="left"/>
      <w:pPr>
        <w:ind w:left="5080" w:hanging="360"/>
      </w:pPr>
    </w:lvl>
    <w:lvl w:ilvl="7" w:tplc="04190019" w:tentative="1">
      <w:start w:val="1"/>
      <w:numFmt w:val="lowerLetter"/>
      <w:lvlText w:val="%8."/>
      <w:lvlJc w:val="left"/>
      <w:pPr>
        <w:ind w:left="5800" w:hanging="360"/>
      </w:pPr>
    </w:lvl>
    <w:lvl w:ilvl="8" w:tplc="0419001B" w:tentative="1">
      <w:start w:val="1"/>
      <w:numFmt w:val="lowerRoman"/>
      <w:lvlText w:val="%9."/>
      <w:lvlJc w:val="right"/>
      <w:pPr>
        <w:ind w:left="6520" w:hanging="180"/>
      </w:pPr>
    </w:lvl>
  </w:abstractNum>
  <w:abstractNum w:abstractNumId="10" w15:restartNumberingAfterBreak="0">
    <w:nsid w:val="364B1A30"/>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C8A37A8"/>
    <w:multiLevelType w:val="hybridMultilevel"/>
    <w:tmpl w:val="E2A4736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04A1DBB"/>
    <w:multiLevelType w:val="hybridMultilevel"/>
    <w:tmpl w:val="7AE40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3216424"/>
    <w:multiLevelType w:val="multilevel"/>
    <w:tmpl w:val="53216424"/>
    <w:name w:val="Нумерованный список 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5B7C6F02"/>
    <w:multiLevelType w:val="multilevel"/>
    <w:tmpl w:val="FF367B76"/>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63395E4C"/>
    <w:multiLevelType w:val="hybridMultilevel"/>
    <w:tmpl w:val="30269672"/>
    <w:lvl w:ilvl="0" w:tplc="4606D9FC">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6" w15:restartNumberingAfterBreak="0">
    <w:nsid w:val="641962A5"/>
    <w:multiLevelType w:val="hybridMultilevel"/>
    <w:tmpl w:val="1D72180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6701CD6"/>
    <w:multiLevelType w:val="multilevel"/>
    <w:tmpl w:val="E4B6B470"/>
    <w:styleLink w:val="WW8Num1"/>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6DFB0D59"/>
    <w:multiLevelType w:val="hybridMultilevel"/>
    <w:tmpl w:val="832CCCD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73695E44"/>
    <w:multiLevelType w:val="hybridMultilevel"/>
    <w:tmpl w:val="1CF08670"/>
    <w:lvl w:ilvl="0" w:tplc="003A15C8">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4F4119A"/>
    <w:multiLevelType w:val="hybridMultilevel"/>
    <w:tmpl w:val="AD56286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CB74364"/>
    <w:multiLevelType w:val="hybridMultilevel"/>
    <w:tmpl w:val="36223F8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963270308">
    <w:abstractNumId w:val="0"/>
  </w:num>
  <w:num w:numId="2" w16cid:durableId="488446669">
    <w:abstractNumId w:val="5"/>
  </w:num>
  <w:num w:numId="3" w16cid:durableId="1616593615">
    <w:abstractNumId w:val="7"/>
  </w:num>
  <w:num w:numId="4" w16cid:durableId="1309019693">
    <w:abstractNumId w:val="17"/>
  </w:num>
  <w:num w:numId="5" w16cid:durableId="235558756">
    <w:abstractNumId w:val="21"/>
  </w:num>
  <w:num w:numId="6" w16cid:durableId="1433435942">
    <w:abstractNumId w:val="8"/>
  </w:num>
  <w:num w:numId="7" w16cid:durableId="808284450">
    <w:abstractNumId w:val="6"/>
  </w:num>
  <w:num w:numId="8" w16cid:durableId="114908170">
    <w:abstractNumId w:val="18"/>
  </w:num>
  <w:num w:numId="9" w16cid:durableId="595674611">
    <w:abstractNumId w:val="16"/>
  </w:num>
  <w:num w:numId="10" w16cid:durableId="984703270">
    <w:abstractNumId w:val="11"/>
  </w:num>
  <w:num w:numId="11" w16cid:durableId="897014469">
    <w:abstractNumId w:val="14"/>
  </w:num>
  <w:num w:numId="12" w16cid:durableId="113520821">
    <w:abstractNumId w:val="12"/>
  </w:num>
  <w:num w:numId="13" w16cid:durableId="1084957803">
    <w:abstractNumId w:val="19"/>
  </w:num>
  <w:num w:numId="14" w16cid:durableId="1251161083">
    <w:abstractNumId w:val="9"/>
  </w:num>
  <w:num w:numId="15" w16cid:durableId="1525438496">
    <w:abstractNumId w:val="10"/>
  </w:num>
  <w:num w:numId="16" w16cid:durableId="305279800">
    <w:abstractNumId w:val="20"/>
  </w:num>
  <w:num w:numId="17" w16cid:durableId="82516818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autoHyphenation/>
  <w:hyphenationZone w:val="357"/>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D8D"/>
    <w:rsid w:val="000029BE"/>
    <w:rsid w:val="000068AE"/>
    <w:rsid w:val="00007B0B"/>
    <w:rsid w:val="00017CC4"/>
    <w:rsid w:val="000213DC"/>
    <w:rsid w:val="00022A47"/>
    <w:rsid w:val="00022D8D"/>
    <w:rsid w:val="00023391"/>
    <w:rsid w:val="00024D15"/>
    <w:rsid w:val="000259B2"/>
    <w:rsid w:val="00030FB5"/>
    <w:rsid w:val="0003648E"/>
    <w:rsid w:val="00040429"/>
    <w:rsid w:val="00054431"/>
    <w:rsid w:val="000652AE"/>
    <w:rsid w:val="00067A4D"/>
    <w:rsid w:val="00067FF0"/>
    <w:rsid w:val="00073D2E"/>
    <w:rsid w:val="0007425C"/>
    <w:rsid w:val="0007441F"/>
    <w:rsid w:val="0007597F"/>
    <w:rsid w:val="00075E69"/>
    <w:rsid w:val="0007779E"/>
    <w:rsid w:val="0008149E"/>
    <w:rsid w:val="00082329"/>
    <w:rsid w:val="000825A9"/>
    <w:rsid w:val="000867D6"/>
    <w:rsid w:val="00093FD7"/>
    <w:rsid w:val="00096217"/>
    <w:rsid w:val="000A44B6"/>
    <w:rsid w:val="000B0D12"/>
    <w:rsid w:val="000C323B"/>
    <w:rsid w:val="000C421F"/>
    <w:rsid w:val="000C4D0A"/>
    <w:rsid w:val="000D468B"/>
    <w:rsid w:val="000D5650"/>
    <w:rsid w:val="000E0BCF"/>
    <w:rsid w:val="000E4E72"/>
    <w:rsid w:val="000E6593"/>
    <w:rsid w:val="000F6E91"/>
    <w:rsid w:val="000F7FF5"/>
    <w:rsid w:val="00102C0F"/>
    <w:rsid w:val="001139CA"/>
    <w:rsid w:val="001153E6"/>
    <w:rsid w:val="00117B61"/>
    <w:rsid w:val="00117E5A"/>
    <w:rsid w:val="001212BE"/>
    <w:rsid w:val="00121806"/>
    <w:rsid w:val="001235C1"/>
    <w:rsid w:val="00123F02"/>
    <w:rsid w:val="001241DA"/>
    <w:rsid w:val="00142E1A"/>
    <w:rsid w:val="00145655"/>
    <w:rsid w:val="0015064C"/>
    <w:rsid w:val="001509BA"/>
    <w:rsid w:val="00153283"/>
    <w:rsid w:val="00155828"/>
    <w:rsid w:val="0016297C"/>
    <w:rsid w:val="00163147"/>
    <w:rsid w:val="001648F6"/>
    <w:rsid w:val="00166894"/>
    <w:rsid w:val="0016737D"/>
    <w:rsid w:val="0019207C"/>
    <w:rsid w:val="001936DD"/>
    <w:rsid w:val="001A13C0"/>
    <w:rsid w:val="001A7111"/>
    <w:rsid w:val="001A768D"/>
    <w:rsid w:val="001B0570"/>
    <w:rsid w:val="001B31E5"/>
    <w:rsid w:val="001B4341"/>
    <w:rsid w:val="001B5929"/>
    <w:rsid w:val="001C2169"/>
    <w:rsid w:val="001C3217"/>
    <w:rsid w:val="001D1406"/>
    <w:rsid w:val="001D52BF"/>
    <w:rsid w:val="001D6A26"/>
    <w:rsid w:val="001D70CD"/>
    <w:rsid w:val="001D7859"/>
    <w:rsid w:val="001E3275"/>
    <w:rsid w:val="001E6A2C"/>
    <w:rsid w:val="001E6A3E"/>
    <w:rsid w:val="001F05E1"/>
    <w:rsid w:val="001F6057"/>
    <w:rsid w:val="002034BC"/>
    <w:rsid w:val="00204127"/>
    <w:rsid w:val="00207A41"/>
    <w:rsid w:val="00210710"/>
    <w:rsid w:val="00212590"/>
    <w:rsid w:val="00213055"/>
    <w:rsid w:val="00216C05"/>
    <w:rsid w:val="00217EA9"/>
    <w:rsid w:val="0022225C"/>
    <w:rsid w:val="002236A8"/>
    <w:rsid w:val="002247C8"/>
    <w:rsid w:val="00227BF2"/>
    <w:rsid w:val="00244233"/>
    <w:rsid w:val="00253EA5"/>
    <w:rsid w:val="00255B0A"/>
    <w:rsid w:val="002578D7"/>
    <w:rsid w:val="00277C75"/>
    <w:rsid w:val="00282825"/>
    <w:rsid w:val="002861E1"/>
    <w:rsid w:val="00286A48"/>
    <w:rsid w:val="00291F3F"/>
    <w:rsid w:val="00295E89"/>
    <w:rsid w:val="002A521D"/>
    <w:rsid w:val="002A763F"/>
    <w:rsid w:val="002B18EB"/>
    <w:rsid w:val="002B5465"/>
    <w:rsid w:val="002B55EF"/>
    <w:rsid w:val="002B6205"/>
    <w:rsid w:val="002B65AA"/>
    <w:rsid w:val="002C0289"/>
    <w:rsid w:val="002C538C"/>
    <w:rsid w:val="002D03DB"/>
    <w:rsid w:val="002D517D"/>
    <w:rsid w:val="002D583E"/>
    <w:rsid w:val="002E6DEA"/>
    <w:rsid w:val="002E6F99"/>
    <w:rsid w:val="002F043B"/>
    <w:rsid w:val="002F4D0A"/>
    <w:rsid w:val="002F51E2"/>
    <w:rsid w:val="0030457E"/>
    <w:rsid w:val="00306317"/>
    <w:rsid w:val="003079E9"/>
    <w:rsid w:val="003211D9"/>
    <w:rsid w:val="00323382"/>
    <w:rsid w:val="00323A10"/>
    <w:rsid w:val="0032461F"/>
    <w:rsid w:val="00325858"/>
    <w:rsid w:val="00326C41"/>
    <w:rsid w:val="00332A6D"/>
    <w:rsid w:val="00336F4E"/>
    <w:rsid w:val="00344527"/>
    <w:rsid w:val="00345B6C"/>
    <w:rsid w:val="00355C4B"/>
    <w:rsid w:val="003614D0"/>
    <w:rsid w:val="00363985"/>
    <w:rsid w:val="00365335"/>
    <w:rsid w:val="00370DE1"/>
    <w:rsid w:val="00373918"/>
    <w:rsid w:val="0037790D"/>
    <w:rsid w:val="003851E8"/>
    <w:rsid w:val="00386F26"/>
    <w:rsid w:val="00387258"/>
    <w:rsid w:val="00390D6D"/>
    <w:rsid w:val="00390FAC"/>
    <w:rsid w:val="003918B6"/>
    <w:rsid w:val="003955B7"/>
    <w:rsid w:val="00395CB4"/>
    <w:rsid w:val="003A0C57"/>
    <w:rsid w:val="003A16D6"/>
    <w:rsid w:val="003A3E46"/>
    <w:rsid w:val="003B31D8"/>
    <w:rsid w:val="003B3B5C"/>
    <w:rsid w:val="003C0107"/>
    <w:rsid w:val="003C4895"/>
    <w:rsid w:val="003C72CB"/>
    <w:rsid w:val="003D4DFC"/>
    <w:rsid w:val="003D7EDF"/>
    <w:rsid w:val="003E2620"/>
    <w:rsid w:val="003E42FB"/>
    <w:rsid w:val="003E48A6"/>
    <w:rsid w:val="003E5584"/>
    <w:rsid w:val="003F67C8"/>
    <w:rsid w:val="00400A88"/>
    <w:rsid w:val="00401197"/>
    <w:rsid w:val="00405291"/>
    <w:rsid w:val="00411160"/>
    <w:rsid w:val="00413C7B"/>
    <w:rsid w:val="00415BD9"/>
    <w:rsid w:val="00421A0E"/>
    <w:rsid w:val="00422758"/>
    <w:rsid w:val="004254B7"/>
    <w:rsid w:val="00425D0C"/>
    <w:rsid w:val="00427784"/>
    <w:rsid w:val="00430750"/>
    <w:rsid w:val="0043184B"/>
    <w:rsid w:val="00445CA0"/>
    <w:rsid w:val="00445E30"/>
    <w:rsid w:val="00451882"/>
    <w:rsid w:val="004565EA"/>
    <w:rsid w:val="00456627"/>
    <w:rsid w:val="004628E1"/>
    <w:rsid w:val="004634B8"/>
    <w:rsid w:val="00463637"/>
    <w:rsid w:val="00470EBA"/>
    <w:rsid w:val="00472741"/>
    <w:rsid w:val="00476C70"/>
    <w:rsid w:val="00481541"/>
    <w:rsid w:val="00482C03"/>
    <w:rsid w:val="004947BF"/>
    <w:rsid w:val="004A20B3"/>
    <w:rsid w:val="004B1588"/>
    <w:rsid w:val="004B1EE5"/>
    <w:rsid w:val="004B480E"/>
    <w:rsid w:val="004C35EE"/>
    <w:rsid w:val="004C566B"/>
    <w:rsid w:val="004D2919"/>
    <w:rsid w:val="004D4BC2"/>
    <w:rsid w:val="004D6D02"/>
    <w:rsid w:val="004D6FC0"/>
    <w:rsid w:val="004E44FA"/>
    <w:rsid w:val="004F004D"/>
    <w:rsid w:val="004F4DA7"/>
    <w:rsid w:val="00501F7B"/>
    <w:rsid w:val="00502C20"/>
    <w:rsid w:val="00504D95"/>
    <w:rsid w:val="0050547A"/>
    <w:rsid w:val="005077E9"/>
    <w:rsid w:val="00523BD0"/>
    <w:rsid w:val="00524F0B"/>
    <w:rsid w:val="00530329"/>
    <w:rsid w:val="0053046A"/>
    <w:rsid w:val="00531B29"/>
    <w:rsid w:val="00531E20"/>
    <w:rsid w:val="00532B93"/>
    <w:rsid w:val="005336B9"/>
    <w:rsid w:val="00534C21"/>
    <w:rsid w:val="00542738"/>
    <w:rsid w:val="00546032"/>
    <w:rsid w:val="005519D4"/>
    <w:rsid w:val="005533F0"/>
    <w:rsid w:val="005536E7"/>
    <w:rsid w:val="00554639"/>
    <w:rsid w:val="00564C44"/>
    <w:rsid w:val="005703E8"/>
    <w:rsid w:val="00570E40"/>
    <w:rsid w:val="005710E3"/>
    <w:rsid w:val="00572B3C"/>
    <w:rsid w:val="00576EE1"/>
    <w:rsid w:val="00577F34"/>
    <w:rsid w:val="00581154"/>
    <w:rsid w:val="0058351C"/>
    <w:rsid w:val="00583D62"/>
    <w:rsid w:val="00585B6A"/>
    <w:rsid w:val="00587696"/>
    <w:rsid w:val="00591D71"/>
    <w:rsid w:val="00596707"/>
    <w:rsid w:val="005968F3"/>
    <w:rsid w:val="005A705C"/>
    <w:rsid w:val="005B0157"/>
    <w:rsid w:val="005B5101"/>
    <w:rsid w:val="005B5B86"/>
    <w:rsid w:val="005B7176"/>
    <w:rsid w:val="005B7AF9"/>
    <w:rsid w:val="005B7BDE"/>
    <w:rsid w:val="005C1812"/>
    <w:rsid w:val="005D070E"/>
    <w:rsid w:val="005D248E"/>
    <w:rsid w:val="005D277A"/>
    <w:rsid w:val="005D329F"/>
    <w:rsid w:val="005D5294"/>
    <w:rsid w:val="005D61BD"/>
    <w:rsid w:val="005D6D78"/>
    <w:rsid w:val="005E1DFD"/>
    <w:rsid w:val="005E20AB"/>
    <w:rsid w:val="005E4DF2"/>
    <w:rsid w:val="005F0DA4"/>
    <w:rsid w:val="005F59FB"/>
    <w:rsid w:val="006003A4"/>
    <w:rsid w:val="006140A3"/>
    <w:rsid w:val="006146CB"/>
    <w:rsid w:val="00614ED8"/>
    <w:rsid w:val="006222E7"/>
    <w:rsid w:val="00623055"/>
    <w:rsid w:val="006278C9"/>
    <w:rsid w:val="00630166"/>
    <w:rsid w:val="00634265"/>
    <w:rsid w:val="00646D6C"/>
    <w:rsid w:val="0065310C"/>
    <w:rsid w:val="00655116"/>
    <w:rsid w:val="00660220"/>
    <w:rsid w:val="0066094B"/>
    <w:rsid w:val="00662356"/>
    <w:rsid w:val="00662446"/>
    <w:rsid w:val="00664575"/>
    <w:rsid w:val="00665653"/>
    <w:rsid w:val="00665D72"/>
    <w:rsid w:val="006726D7"/>
    <w:rsid w:val="00674CD6"/>
    <w:rsid w:val="00676F8F"/>
    <w:rsid w:val="00677463"/>
    <w:rsid w:val="006832A8"/>
    <w:rsid w:val="00695078"/>
    <w:rsid w:val="00696C2D"/>
    <w:rsid w:val="00696FD4"/>
    <w:rsid w:val="006977C7"/>
    <w:rsid w:val="006A0115"/>
    <w:rsid w:val="006A5C0C"/>
    <w:rsid w:val="006B10DE"/>
    <w:rsid w:val="006B4FE6"/>
    <w:rsid w:val="006B7B6C"/>
    <w:rsid w:val="006C2C0B"/>
    <w:rsid w:val="006C35C0"/>
    <w:rsid w:val="006C707D"/>
    <w:rsid w:val="006D0A83"/>
    <w:rsid w:val="006E153D"/>
    <w:rsid w:val="006E3B47"/>
    <w:rsid w:val="006E4AF3"/>
    <w:rsid w:val="006F46A1"/>
    <w:rsid w:val="006F51C2"/>
    <w:rsid w:val="006F740E"/>
    <w:rsid w:val="00701BD7"/>
    <w:rsid w:val="007071EA"/>
    <w:rsid w:val="00721BD2"/>
    <w:rsid w:val="00723C0D"/>
    <w:rsid w:val="007363C8"/>
    <w:rsid w:val="007410C4"/>
    <w:rsid w:val="0074234C"/>
    <w:rsid w:val="00743217"/>
    <w:rsid w:val="00744A6C"/>
    <w:rsid w:val="00754BE8"/>
    <w:rsid w:val="00757A6E"/>
    <w:rsid w:val="00761A9E"/>
    <w:rsid w:val="0076725B"/>
    <w:rsid w:val="00770A8C"/>
    <w:rsid w:val="00775006"/>
    <w:rsid w:val="0078054E"/>
    <w:rsid w:val="007838D1"/>
    <w:rsid w:val="00783A4D"/>
    <w:rsid w:val="00785A28"/>
    <w:rsid w:val="00787DF3"/>
    <w:rsid w:val="007943E9"/>
    <w:rsid w:val="00796424"/>
    <w:rsid w:val="00796C7A"/>
    <w:rsid w:val="007A05AD"/>
    <w:rsid w:val="007D1011"/>
    <w:rsid w:val="007D2943"/>
    <w:rsid w:val="007D2959"/>
    <w:rsid w:val="007D2E5E"/>
    <w:rsid w:val="007D2F44"/>
    <w:rsid w:val="007D3975"/>
    <w:rsid w:val="007D4461"/>
    <w:rsid w:val="007E100D"/>
    <w:rsid w:val="007E2C3F"/>
    <w:rsid w:val="007E7038"/>
    <w:rsid w:val="007E7E9B"/>
    <w:rsid w:val="007F05CC"/>
    <w:rsid w:val="007F3E6B"/>
    <w:rsid w:val="007F53AC"/>
    <w:rsid w:val="007F704A"/>
    <w:rsid w:val="0080754E"/>
    <w:rsid w:val="00807CF7"/>
    <w:rsid w:val="0081475D"/>
    <w:rsid w:val="0081630F"/>
    <w:rsid w:val="008168D3"/>
    <w:rsid w:val="00817ECB"/>
    <w:rsid w:val="00821BEB"/>
    <w:rsid w:val="00822731"/>
    <w:rsid w:val="008227B3"/>
    <w:rsid w:val="00825806"/>
    <w:rsid w:val="008259B3"/>
    <w:rsid w:val="00833A57"/>
    <w:rsid w:val="00836767"/>
    <w:rsid w:val="00840E42"/>
    <w:rsid w:val="00847AE9"/>
    <w:rsid w:val="00852947"/>
    <w:rsid w:val="00862CC3"/>
    <w:rsid w:val="00870702"/>
    <w:rsid w:val="00871043"/>
    <w:rsid w:val="008728E4"/>
    <w:rsid w:val="008737B4"/>
    <w:rsid w:val="0087394E"/>
    <w:rsid w:val="00875019"/>
    <w:rsid w:val="00876350"/>
    <w:rsid w:val="008800EC"/>
    <w:rsid w:val="00883AE9"/>
    <w:rsid w:val="0088797B"/>
    <w:rsid w:val="00890A71"/>
    <w:rsid w:val="008942C9"/>
    <w:rsid w:val="00894C8F"/>
    <w:rsid w:val="00897426"/>
    <w:rsid w:val="008A78BF"/>
    <w:rsid w:val="008B01B7"/>
    <w:rsid w:val="008B11C0"/>
    <w:rsid w:val="008B2688"/>
    <w:rsid w:val="008B5D4D"/>
    <w:rsid w:val="008B6B0C"/>
    <w:rsid w:val="008C10AA"/>
    <w:rsid w:val="008C26C5"/>
    <w:rsid w:val="008C5BAC"/>
    <w:rsid w:val="008C5E8D"/>
    <w:rsid w:val="008C5F88"/>
    <w:rsid w:val="008C68E6"/>
    <w:rsid w:val="008D1F66"/>
    <w:rsid w:val="008D3B45"/>
    <w:rsid w:val="008D4D96"/>
    <w:rsid w:val="008D65AA"/>
    <w:rsid w:val="008D7995"/>
    <w:rsid w:val="008E20FC"/>
    <w:rsid w:val="008E2B25"/>
    <w:rsid w:val="008E409C"/>
    <w:rsid w:val="008E41E1"/>
    <w:rsid w:val="008E46AD"/>
    <w:rsid w:val="008F1859"/>
    <w:rsid w:val="008F3DAF"/>
    <w:rsid w:val="008F437B"/>
    <w:rsid w:val="008F484F"/>
    <w:rsid w:val="008F4BE1"/>
    <w:rsid w:val="009018AF"/>
    <w:rsid w:val="00904F27"/>
    <w:rsid w:val="00905366"/>
    <w:rsid w:val="00905B78"/>
    <w:rsid w:val="00914BCA"/>
    <w:rsid w:val="00914EAB"/>
    <w:rsid w:val="00915A73"/>
    <w:rsid w:val="00922165"/>
    <w:rsid w:val="00923E90"/>
    <w:rsid w:val="00935BD9"/>
    <w:rsid w:val="00935DAD"/>
    <w:rsid w:val="00937955"/>
    <w:rsid w:val="00940D2F"/>
    <w:rsid w:val="009427DB"/>
    <w:rsid w:val="00942EF1"/>
    <w:rsid w:val="0095128E"/>
    <w:rsid w:val="00952D0D"/>
    <w:rsid w:val="00952EDC"/>
    <w:rsid w:val="00954E80"/>
    <w:rsid w:val="00956540"/>
    <w:rsid w:val="00962530"/>
    <w:rsid w:val="00964A96"/>
    <w:rsid w:val="009660E5"/>
    <w:rsid w:val="00970205"/>
    <w:rsid w:val="009736FB"/>
    <w:rsid w:val="0097757B"/>
    <w:rsid w:val="00984DDA"/>
    <w:rsid w:val="0098573C"/>
    <w:rsid w:val="00990CC1"/>
    <w:rsid w:val="00993387"/>
    <w:rsid w:val="009A3CFD"/>
    <w:rsid w:val="009B0332"/>
    <w:rsid w:val="009B60DA"/>
    <w:rsid w:val="009C1CDE"/>
    <w:rsid w:val="009D503F"/>
    <w:rsid w:val="009E394C"/>
    <w:rsid w:val="009E3BD4"/>
    <w:rsid w:val="009E3F63"/>
    <w:rsid w:val="009E4B71"/>
    <w:rsid w:val="009E79C4"/>
    <w:rsid w:val="009F35E1"/>
    <w:rsid w:val="00A04655"/>
    <w:rsid w:val="00A05CAF"/>
    <w:rsid w:val="00A20661"/>
    <w:rsid w:val="00A22AA8"/>
    <w:rsid w:val="00A2631C"/>
    <w:rsid w:val="00A34712"/>
    <w:rsid w:val="00A45559"/>
    <w:rsid w:val="00A5311E"/>
    <w:rsid w:val="00A6082F"/>
    <w:rsid w:val="00A621A0"/>
    <w:rsid w:val="00A63211"/>
    <w:rsid w:val="00A64528"/>
    <w:rsid w:val="00A6464A"/>
    <w:rsid w:val="00A662A9"/>
    <w:rsid w:val="00A72B20"/>
    <w:rsid w:val="00A85922"/>
    <w:rsid w:val="00A85F60"/>
    <w:rsid w:val="00A93530"/>
    <w:rsid w:val="00AA1F8C"/>
    <w:rsid w:val="00AA459C"/>
    <w:rsid w:val="00AB0A32"/>
    <w:rsid w:val="00AB17D0"/>
    <w:rsid w:val="00AC00F2"/>
    <w:rsid w:val="00AC369E"/>
    <w:rsid w:val="00AC3F2B"/>
    <w:rsid w:val="00AC69BD"/>
    <w:rsid w:val="00AC6F10"/>
    <w:rsid w:val="00AC79DF"/>
    <w:rsid w:val="00AD52B9"/>
    <w:rsid w:val="00AD5A02"/>
    <w:rsid w:val="00AE4259"/>
    <w:rsid w:val="00AF7EB2"/>
    <w:rsid w:val="00B05EF6"/>
    <w:rsid w:val="00B070E4"/>
    <w:rsid w:val="00B076EF"/>
    <w:rsid w:val="00B13544"/>
    <w:rsid w:val="00B1506C"/>
    <w:rsid w:val="00B16069"/>
    <w:rsid w:val="00B21FC2"/>
    <w:rsid w:val="00B245E2"/>
    <w:rsid w:val="00B32005"/>
    <w:rsid w:val="00B352AE"/>
    <w:rsid w:val="00B43294"/>
    <w:rsid w:val="00B5075F"/>
    <w:rsid w:val="00B521C6"/>
    <w:rsid w:val="00B575CA"/>
    <w:rsid w:val="00B60FC9"/>
    <w:rsid w:val="00B631D5"/>
    <w:rsid w:val="00B67432"/>
    <w:rsid w:val="00B70A75"/>
    <w:rsid w:val="00B7164E"/>
    <w:rsid w:val="00B71FA1"/>
    <w:rsid w:val="00B74683"/>
    <w:rsid w:val="00B77C8E"/>
    <w:rsid w:val="00B77DB5"/>
    <w:rsid w:val="00B85C0E"/>
    <w:rsid w:val="00B87670"/>
    <w:rsid w:val="00B90B9F"/>
    <w:rsid w:val="00B92600"/>
    <w:rsid w:val="00B926A1"/>
    <w:rsid w:val="00B92A4D"/>
    <w:rsid w:val="00B97876"/>
    <w:rsid w:val="00BA051E"/>
    <w:rsid w:val="00BA2123"/>
    <w:rsid w:val="00BA51E1"/>
    <w:rsid w:val="00BA6681"/>
    <w:rsid w:val="00BA6F6E"/>
    <w:rsid w:val="00BB06BE"/>
    <w:rsid w:val="00BB4025"/>
    <w:rsid w:val="00BC041B"/>
    <w:rsid w:val="00BC0CFE"/>
    <w:rsid w:val="00BC232D"/>
    <w:rsid w:val="00BC38EB"/>
    <w:rsid w:val="00BC40F8"/>
    <w:rsid w:val="00BC6795"/>
    <w:rsid w:val="00BC7A1D"/>
    <w:rsid w:val="00BD4BF9"/>
    <w:rsid w:val="00BD4E8D"/>
    <w:rsid w:val="00BD5024"/>
    <w:rsid w:val="00BE2B43"/>
    <w:rsid w:val="00BF02BD"/>
    <w:rsid w:val="00BF226F"/>
    <w:rsid w:val="00BF3054"/>
    <w:rsid w:val="00BF41C5"/>
    <w:rsid w:val="00BF4D56"/>
    <w:rsid w:val="00BF4E80"/>
    <w:rsid w:val="00C020BF"/>
    <w:rsid w:val="00C02BB3"/>
    <w:rsid w:val="00C04D5D"/>
    <w:rsid w:val="00C12A0A"/>
    <w:rsid w:val="00C12FA7"/>
    <w:rsid w:val="00C15542"/>
    <w:rsid w:val="00C218F6"/>
    <w:rsid w:val="00C22DDC"/>
    <w:rsid w:val="00C24335"/>
    <w:rsid w:val="00C2528F"/>
    <w:rsid w:val="00C25D71"/>
    <w:rsid w:val="00C306C1"/>
    <w:rsid w:val="00C36BFC"/>
    <w:rsid w:val="00C40029"/>
    <w:rsid w:val="00C40A5F"/>
    <w:rsid w:val="00C43FC0"/>
    <w:rsid w:val="00C44FC2"/>
    <w:rsid w:val="00C51A9A"/>
    <w:rsid w:val="00C51DF4"/>
    <w:rsid w:val="00C5438D"/>
    <w:rsid w:val="00C603F7"/>
    <w:rsid w:val="00C66FFB"/>
    <w:rsid w:val="00C73321"/>
    <w:rsid w:val="00C776B4"/>
    <w:rsid w:val="00C8187E"/>
    <w:rsid w:val="00C8201D"/>
    <w:rsid w:val="00C84078"/>
    <w:rsid w:val="00C84803"/>
    <w:rsid w:val="00C84BAF"/>
    <w:rsid w:val="00C86259"/>
    <w:rsid w:val="00C87B82"/>
    <w:rsid w:val="00C91031"/>
    <w:rsid w:val="00C96BE2"/>
    <w:rsid w:val="00CA2082"/>
    <w:rsid w:val="00CA7277"/>
    <w:rsid w:val="00CA7A5B"/>
    <w:rsid w:val="00CB2F98"/>
    <w:rsid w:val="00CB3350"/>
    <w:rsid w:val="00CB388E"/>
    <w:rsid w:val="00CB6D5C"/>
    <w:rsid w:val="00CC7F03"/>
    <w:rsid w:val="00CD151F"/>
    <w:rsid w:val="00CD7450"/>
    <w:rsid w:val="00CE1F83"/>
    <w:rsid w:val="00CE2548"/>
    <w:rsid w:val="00CE6CB6"/>
    <w:rsid w:val="00CE703F"/>
    <w:rsid w:val="00CF40BF"/>
    <w:rsid w:val="00D0132F"/>
    <w:rsid w:val="00D01EC7"/>
    <w:rsid w:val="00D105C9"/>
    <w:rsid w:val="00D1106E"/>
    <w:rsid w:val="00D11688"/>
    <w:rsid w:val="00D121CE"/>
    <w:rsid w:val="00D13879"/>
    <w:rsid w:val="00D212B0"/>
    <w:rsid w:val="00D22ABE"/>
    <w:rsid w:val="00D2473A"/>
    <w:rsid w:val="00D26B5B"/>
    <w:rsid w:val="00D30646"/>
    <w:rsid w:val="00D31F70"/>
    <w:rsid w:val="00D31FBB"/>
    <w:rsid w:val="00D31FD9"/>
    <w:rsid w:val="00D332E0"/>
    <w:rsid w:val="00D35942"/>
    <w:rsid w:val="00D35A82"/>
    <w:rsid w:val="00D373CF"/>
    <w:rsid w:val="00D47B97"/>
    <w:rsid w:val="00D47CB0"/>
    <w:rsid w:val="00D51A1C"/>
    <w:rsid w:val="00D533C4"/>
    <w:rsid w:val="00D55D91"/>
    <w:rsid w:val="00D632E9"/>
    <w:rsid w:val="00D66684"/>
    <w:rsid w:val="00D808A2"/>
    <w:rsid w:val="00D81C90"/>
    <w:rsid w:val="00D81FF6"/>
    <w:rsid w:val="00D84E51"/>
    <w:rsid w:val="00D86B21"/>
    <w:rsid w:val="00D8722F"/>
    <w:rsid w:val="00D95601"/>
    <w:rsid w:val="00D95A34"/>
    <w:rsid w:val="00D9677D"/>
    <w:rsid w:val="00D979A5"/>
    <w:rsid w:val="00D97E0F"/>
    <w:rsid w:val="00DA006D"/>
    <w:rsid w:val="00DB2415"/>
    <w:rsid w:val="00DB26E8"/>
    <w:rsid w:val="00DB3077"/>
    <w:rsid w:val="00DB6D83"/>
    <w:rsid w:val="00DC0EBA"/>
    <w:rsid w:val="00DC519B"/>
    <w:rsid w:val="00DC6D3D"/>
    <w:rsid w:val="00DC6F2F"/>
    <w:rsid w:val="00DD0688"/>
    <w:rsid w:val="00DD0CC8"/>
    <w:rsid w:val="00DD12A4"/>
    <w:rsid w:val="00DD14D1"/>
    <w:rsid w:val="00DD153F"/>
    <w:rsid w:val="00DD5ACD"/>
    <w:rsid w:val="00DE189E"/>
    <w:rsid w:val="00DF05E5"/>
    <w:rsid w:val="00DF1563"/>
    <w:rsid w:val="00DF58D3"/>
    <w:rsid w:val="00DF60A6"/>
    <w:rsid w:val="00E0681B"/>
    <w:rsid w:val="00E10010"/>
    <w:rsid w:val="00E10184"/>
    <w:rsid w:val="00E14B98"/>
    <w:rsid w:val="00E1514F"/>
    <w:rsid w:val="00E1764E"/>
    <w:rsid w:val="00E20C9A"/>
    <w:rsid w:val="00E211D3"/>
    <w:rsid w:val="00E22960"/>
    <w:rsid w:val="00E22E62"/>
    <w:rsid w:val="00E30EEB"/>
    <w:rsid w:val="00E315F3"/>
    <w:rsid w:val="00E324E4"/>
    <w:rsid w:val="00E32A27"/>
    <w:rsid w:val="00E33281"/>
    <w:rsid w:val="00E33D14"/>
    <w:rsid w:val="00E37B3F"/>
    <w:rsid w:val="00E40677"/>
    <w:rsid w:val="00E43FA0"/>
    <w:rsid w:val="00E45575"/>
    <w:rsid w:val="00E4648F"/>
    <w:rsid w:val="00E4696A"/>
    <w:rsid w:val="00E52398"/>
    <w:rsid w:val="00E54BA2"/>
    <w:rsid w:val="00E56213"/>
    <w:rsid w:val="00E602AB"/>
    <w:rsid w:val="00E60714"/>
    <w:rsid w:val="00E62A3B"/>
    <w:rsid w:val="00E64E8C"/>
    <w:rsid w:val="00E725B9"/>
    <w:rsid w:val="00E75BEB"/>
    <w:rsid w:val="00E87E3E"/>
    <w:rsid w:val="00E90D28"/>
    <w:rsid w:val="00E92287"/>
    <w:rsid w:val="00EA490A"/>
    <w:rsid w:val="00EB0F2A"/>
    <w:rsid w:val="00EB1F3D"/>
    <w:rsid w:val="00EB5299"/>
    <w:rsid w:val="00EB73DB"/>
    <w:rsid w:val="00EC0056"/>
    <w:rsid w:val="00EC1F6C"/>
    <w:rsid w:val="00EC25C6"/>
    <w:rsid w:val="00EC5168"/>
    <w:rsid w:val="00EC5F7A"/>
    <w:rsid w:val="00ED321B"/>
    <w:rsid w:val="00ED4FA0"/>
    <w:rsid w:val="00EE69E4"/>
    <w:rsid w:val="00EF455D"/>
    <w:rsid w:val="00F03F05"/>
    <w:rsid w:val="00F05F81"/>
    <w:rsid w:val="00F12F1B"/>
    <w:rsid w:val="00F144AB"/>
    <w:rsid w:val="00F15E26"/>
    <w:rsid w:val="00F165CB"/>
    <w:rsid w:val="00F23508"/>
    <w:rsid w:val="00F335DD"/>
    <w:rsid w:val="00F34BBE"/>
    <w:rsid w:val="00F366D7"/>
    <w:rsid w:val="00F41A08"/>
    <w:rsid w:val="00F42DFE"/>
    <w:rsid w:val="00F47626"/>
    <w:rsid w:val="00F5388C"/>
    <w:rsid w:val="00F6088E"/>
    <w:rsid w:val="00F62526"/>
    <w:rsid w:val="00F64D37"/>
    <w:rsid w:val="00F65F9C"/>
    <w:rsid w:val="00F670C7"/>
    <w:rsid w:val="00F71305"/>
    <w:rsid w:val="00F71C94"/>
    <w:rsid w:val="00F76E9E"/>
    <w:rsid w:val="00F772A8"/>
    <w:rsid w:val="00F826EB"/>
    <w:rsid w:val="00F8411D"/>
    <w:rsid w:val="00F90696"/>
    <w:rsid w:val="00F94407"/>
    <w:rsid w:val="00FA1275"/>
    <w:rsid w:val="00FA6244"/>
    <w:rsid w:val="00FA693D"/>
    <w:rsid w:val="00FA73A6"/>
    <w:rsid w:val="00FB0445"/>
    <w:rsid w:val="00FB5739"/>
    <w:rsid w:val="00FB70D7"/>
    <w:rsid w:val="00FC09A4"/>
    <w:rsid w:val="00FD4F2F"/>
    <w:rsid w:val="00FD7D78"/>
    <w:rsid w:val="00FD7E92"/>
    <w:rsid w:val="00FE00A3"/>
    <w:rsid w:val="00FE45F3"/>
    <w:rsid w:val="00FE48BE"/>
    <w:rsid w:val="00FE5090"/>
    <w:rsid w:val="00FF1650"/>
    <w:rsid w:val="00FF3D41"/>
    <w:rsid w:val="00FF56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8B4573A"/>
  <w15:chartTrackingRefBased/>
  <w15:docId w15:val="{20ABE220-E31E-4B69-A200-9F29607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tabs>
        <w:tab w:val="left" w:pos="708"/>
      </w:tabs>
      <w:ind w:firstLine="400"/>
      <w:jc w:val="both"/>
    </w:pPr>
    <w:rPr>
      <w:sz w:val="24"/>
      <w:szCs w:val="24"/>
      <w:lang w:eastAsia="zh-CN"/>
    </w:rPr>
  </w:style>
  <w:style w:type="paragraph" w:styleId="1">
    <w:name w:val="heading 1"/>
    <w:basedOn w:val="a"/>
    <w:next w:val="a"/>
    <w:link w:val="11"/>
    <w:qFormat/>
    <w:pPr>
      <w:keepNext/>
      <w:widowControl/>
      <w:numPr>
        <w:numId w:val="1"/>
      </w:numPr>
      <w:tabs>
        <w:tab w:val="clear" w:pos="708"/>
      </w:tabs>
      <w:ind w:left="0" w:firstLine="0"/>
      <w:jc w:val="center"/>
      <w:outlineLvl w:val="0"/>
    </w:pPr>
    <w:rPr>
      <w:b/>
      <w:caps/>
      <w:w w:val="90"/>
      <w:szCs w:val="20"/>
    </w:rPr>
  </w:style>
  <w:style w:type="paragraph" w:styleId="2">
    <w:name w:val="heading 2"/>
    <w:basedOn w:val="a"/>
    <w:next w:val="a"/>
    <w:qFormat/>
    <w:rsid w:val="00B77C8E"/>
    <w:pPr>
      <w:keepNext/>
      <w:spacing w:before="240" w:after="60"/>
      <w:outlineLvl w:val="1"/>
    </w:pPr>
    <w:rPr>
      <w:rFonts w:ascii="Arial" w:hAnsi="Arial" w:cs="Arial"/>
      <w:b/>
      <w:bCs/>
      <w:i/>
      <w:iCs/>
      <w:sz w:val="28"/>
      <w:szCs w:val="28"/>
    </w:rPr>
  </w:style>
  <w:style w:type="paragraph" w:styleId="3">
    <w:name w:val="heading 3"/>
    <w:basedOn w:val="a"/>
    <w:next w:val="a"/>
    <w:link w:val="30"/>
    <w:qFormat/>
    <w:pPr>
      <w:keepNext/>
      <w:widowControl/>
      <w:numPr>
        <w:ilvl w:val="2"/>
        <w:numId w:val="1"/>
      </w:numPr>
      <w:tabs>
        <w:tab w:val="clear" w:pos="720"/>
      </w:tabs>
      <w:ind w:left="0" w:firstLine="0"/>
      <w:jc w:val="center"/>
      <w:outlineLvl w:val="2"/>
    </w:pPr>
    <w:rPr>
      <w:sz w:val="3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sid w:val="009E79C4"/>
    <w:rPr>
      <w:sz w:val="36"/>
      <w:lang w:eastAsia="zh-CN"/>
    </w:rPr>
  </w:style>
  <w:style w:type="character" w:customStyle="1" w:styleId="WW8Num1z0">
    <w:name w:val="WW8Num1z0"/>
    <w:rPr>
      <w:rFonts w:ascii="Symbol" w:hAnsi="Symbol" w:cs="Symbol"/>
    </w:rPr>
  </w:style>
  <w:style w:type="character" w:customStyle="1" w:styleId="WW8Num3z0">
    <w:name w:val="WW8Num3z0"/>
    <w:rPr>
      <w:b w:val="0"/>
      <w:i w:val="0"/>
    </w:rPr>
  </w:style>
  <w:style w:type="character" w:customStyle="1" w:styleId="WW8Num7z0">
    <w:name w:val="WW8Num7z0"/>
    <w:rPr>
      <w:color w:val="000000"/>
      <w:sz w:val="28"/>
      <w:szCs w:val="28"/>
    </w:rPr>
  </w:style>
  <w:style w:type="character" w:customStyle="1" w:styleId="12">
    <w:name w:val="Основной шрифт абзаца1"/>
  </w:style>
  <w:style w:type="character" w:styleId="a3">
    <w:name w:val="Hyperlink"/>
    <w:rPr>
      <w:color w:val="0000FF"/>
      <w:u w:val="single"/>
    </w:rPr>
  </w:style>
  <w:style w:type="character" w:customStyle="1" w:styleId="a4">
    <w:name w:val="Символ сноски"/>
    <w:rPr>
      <w:vertAlign w:val="superscript"/>
    </w:rPr>
  </w:style>
  <w:style w:type="character" w:customStyle="1" w:styleId="FontStyle15">
    <w:name w:val="Font Style15"/>
    <w:rPr>
      <w:rFonts w:ascii="Times New Roman" w:hAnsi="Times New Roman" w:cs="Times New Roman"/>
      <w:b/>
      <w:bCs/>
      <w:sz w:val="22"/>
      <w:szCs w:val="22"/>
    </w:rPr>
  </w:style>
  <w:style w:type="character" w:customStyle="1" w:styleId="FontStyle14">
    <w:name w:val="Font Style14"/>
    <w:rPr>
      <w:rFonts w:ascii="Times New Roman" w:hAnsi="Times New Roman" w:cs="Times New Roman"/>
      <w:sz w:val="26"/>
      <w:szCs w:val="26"/>
    </w:rPr>
  </w:style>
  <w:style w:type="character" w:styleId="a5">
    <w:name w:val="page number"/>
    <w:basedOn w:val="12"/>
  </w:style>
  <w:style w:type="paragraph" w:styleId="a6">
    <w:name w:val="Title"/>
    <w:basedOn w:val="a"/>
    <w:next w:val="a7"/>
    <w:qFormat/>
    <w:pPr>
      <w:keepNext/>
      <w:spacing w:before="240" w:after="120"/>
    </w:pPr>
    <w:rPr>
      <w:rFonts w:ascii="Arial" w:eastAsia="Arial Unicode MS" w:hAnsi="Arial" w:cs="Mangal"/>
      <w:sz w:val="28"/>
      <w:szCs w:val="28"/>
    </w:rPr>
  </w:style>
  <w:style w:type="paragraph" w:styleId="a7">
    <w:name w:val="Body Text"/>
    <w:basedOn w:val="a"/>
    <w:link w:val="a8"/>
    <w:uiPriority w:val="1"/>
    <w:qFormat/>
    <w:pPr>
      <w:widowControl/>
      <w:tabs>
        <w:tab w:val="clear" w:pos="708"/>
      </w:tabs>
      <w:spacing w:after="120"/>
      <w:ind w:firstLine="0"/>
      <w:jc w:val="left"/>
    </w:pPr>
    <w:rPr>
      <w:sz w:val="20"/>
      <w:szCs w:val="20"/>
    </w:rPr>
  </w:style>
  <w:style w:type="paragraph" w:styleId="a9">
    <w:name w:val="Subtitle"/>
    <w:basedOn w:val="a6"/>
    <w:next w:val="a7"/>
    <w:qFormat/>
    <w:pPr>
      <w:jc w:val="center"/>
    </w:pPr>
    <w:rPr>
      <w:i/>
      <w:iCs/>
    </w:rPr>
  </w:style>
  <w:style w:type="paragraph" w:styleId="aa">
    <w:name w:val="List"/>
    <w:basedOn w:val="a7"/>
    <w:rPr>
      <w:rFonts w:ascii="Arial" w:hAnsi="Arial" w:cs="Mangal"/>
    </w:rPr>
  </w:style>
  <w:style w:type="paragraph" w:styleId="ab">
    <w:name w:val="caption"/>
    <w:basedOn w:val="a"/>
    <w:qFormat/>
    <w:pPr>
      <w:suppressLineNumbers/>
      <w:spacing w:before="120" w:after="120"/>
    </w:pPr>
    <w:rPr>
      <w:rFonts w:ascii="Arial" w:hAnsi="Arial" w:cs="Mangal"/>
      <w:i/>
      <w:iCs/>
      <w:sz w:val="20"/>
    </w:rPr>
  </w:style>
  <w:style w:type="paragraph" w:customStyle="1" w:styleId="13">
    <w:name w:val="Указатель1"/>
    <w:basedOn w:val="a"/>
    <w:pPr>
      <w:suppressLineNumbers/>
    </w:pPr>
    <w:rPr>
      <w:rFonts w:ascii="Arial" w:hAnsi="Arial" w:cs="Mangal"/>
    </w:rPr>
  </w:style>
  <w:style w:type="paragraph" w:customStyle="1" w:styleId="6">
    <w:name w:val="6"/>
    <w:basedOn w:val="a"/>
  </w:style>
  <w:style w:type="paragraph" w:customStyle="1" w:styleId="14">
    <w:name w:val="Обычный1"/>
    <w:pPr>
      <w:suppressAutoHyphens/>
      <w:autoSpaceDE w:val="0"/>
    </w:pPr>
    <w:rPr>
      <w:rFonts w:eastAsia="Arial"/>
      <w:color w:val="000000"/>
      <w:sz w:val="24"/>
      <w:szCs w:val="24"/>
      <w:lang w:eastAsia="zh-CN"/>
    </w:rPr>
  </w:style>
  <w:style w:type="paragraph" w:styleId="ac">
    <w:name w:val="footnote text"/>
    <w:basedOn w:val="a"/>
    <w:link w:val="ad"/>
    <w:pPr>
      <w:widowControl/>
      <w:tabs>
        <w:tab w:val="clear" w:pos="708"/>
      </w:tabs>
      <w:ind w:firstLine="0"/>
      <w:jc w:val="left"/>
    </w:pPr>
    <w:rPr>
      <w:sz w:val="20"/>
      <w:szCs w:val="20"/>
    </w:rPr>
  </w:style>
  <w:style w:type="paragraph" w:customStyle="1" w:styleId="Style2">
    <w:name w:val="Style2"/>
    <w:basedOn w:val="a"/>
    <w:pPr>
      <w:tabs>
        <w:tab w:val="clear" w:pos="708"/>
      </w:tabs>
      <w:autoSpaceDE w:val="0"/>
      <w:ind w:firstLine="0"/>
      <w:jc w:val="left"/>
    </w:pPr>
    <w:rPr>
      <w:rFonts w:ascii="Arial" w:hAnsi="Arial" w:cs="Arial"/>
    </w:rPr>
  </w:style>
  <w:style w:type="paragraph" w:customStyle="1" w:styleId="Style5">
    <w:name w:val="Style5"/>
    <w:basedOn w:val="a"/>
    <w:pPr>
      <w:tabs>
        <w:tab w:val="clear" w:pos="708"/>
      </w:tabs>
      <w:autoSpaceDE w:val="0"/>
      <w:ind w:firstLine="0"/>
      <w:jc w:val="left"/>
    </w:pPr>
    <w:rPr>
      <w:rFonts w:ascii="Sylfaen" w:hAnsi="Sylfaen" w:cs="Sylfaen"/>
    </w:rPr>
  </w:style>
  <w:style w:type="paragraph" w:customStyle="1" w:styleId="15">
    <w:name w:val="Обычный отступ1"/>
    <w:basedOn w:val="a"/>
    <w:next w:val="a"/>
    <w:pPr>
      <w:widowControl/>
      <w:tabs>
        <w:tab w:val="clear" w:pos="708"/>
      </w:tabs>
      <w:autoSpaceDE w:val="0"/>
      <w:ind w:firstLine="0"/>
      <w:jc w:val="left"/>
    </w:pPr>
  </w:style>
  <w:style w:type="paragraph" w:styleId="ae">
    <w:name w:val="header"/>
    <w:basedOn w:val="a"/>
    <w:pPr>
      <w:tabs>
        <w:tab w:val="clear" w:pos="708"/>
        <w:tab w:val="center" w:pos="4677"/>
        <w:tab w:val="right" w:pos="9355"/>
      </w:tabs>
    </w:pPr>
  </w:style>
  <w:style w:type="paragraph" w:styleId="af">
    <w:name w:val="footer"/>
    <w:basedOn w:val="a"/>
    <w:pPr>
      <w:tabs>
        <w:tab w:val="clear" w:pos="708"/>
        <w:tab w:val="center" w:pos="4677"/>
        <w:tab w:val="right" w:pos="9355"/>
      </w:tabs>
    </w:pPr>
  </w:style>
  <w:style w:type="paragraph" w:customStyle="1" w:styleId="af0">
    <w:name w:val="Содержимое таблицы"/>
    <w:basedOn w:val="a"/>
    <w:pPr>
      <w:suppressLineNumbers/>
    </w:pPr>
  </w:style>
  <w:style w:type="paragraph" w:customStyle="1" w:styleId="af1">
    <w:name w:val="Заголовок таблицы"/>
    <w:basedOn w:val="af0"/>
    <w:pPr>
      <w:jc w:val="center"/>
    </w:pPr>
    <w:rPr>
      <w:b/>
      <w:bCs/>
    </w:rPr>
  </w:style>
  <w:style w:type="paragraph" w:customStyle="1" w:styleId="af2">
    <w:name w:val="Содержимое врезки"/>
    <w:basedOn w:val="a7"/>
  </w:style>
  <w:style w:type="paragraph" w:styleId="af3">
    <w:name w:val="List Paragraph"/>
    <w:basedOn w:val="a"/>
    <w:uiPriority w:val="34"/>
    <w:qFormat/>
    <w:rsid w:val="00A04655"/>
    <w:pPr>
      <w:widowControl/>
      <w:tabs>
        <w:tab w:val="clear" w:pos="708"/>
      </w:tabs>
      <w:spacing w:after="200" w:line="276" w:lineRule="auto"/>
      <w:ind w:left="720" w:firstLine="0"/>
      <w:jc w:val="left"/>
    </w:pPr>
    <w:rPr>
      <w:rFonts w:ascii="Calibri" w:hAnsi="Calibri"/>
      <w:sz w:val="22"/>
      <w:szCs w:val="22"/>
      <w:lang w:eastAsia="ar-SA"/>
    </w:rPr>
  </w:style>
  <w:style w:type="character" w:customStyle="1" w:styleId="apple-style-span">
    <w:name w:val="apple-style-span"/>
    <w:basedOn w:val="a0"/>
    <w:rsid w:val="00C84078"/>
  </w:style>
  <w:style w:type="paragraph" w:customStyle="1" w:styleId="ew1">
    <w:name w:val="ew1"/>
    <w:basedOn w:val="a"/>
    <w:rsid w:val="00C84078"/>
    <w:pPr>
      <w:tabs>
        <w:tab w:val="clear" w:pos="708"/>
      </w:tabs>
      <w:suppressAutoHyphens/>
      <w:ind w:firstLine="0"/>
      <w:jc w:val="left"/>
      <w:textAlignment w:val="baseline"/>
    </w:pPr>
    <w:rPr>
      <w:rFonts w:ascii="Arial" w:eastAsia="Lucida Sans Unicode" w:hAnsi="Arial" w:cs="Tahoma"/>
      <w:kern w:val="1"/>
      <w:sz w:val="21"/>
      <w:lang w:eastAsia="ar-SA"/>
    </w:rPr>
  </w:style>
  <w:style w:type="paragraph" w:styleId="af4">
    <w:name w:val="Normal (Web)"/>
    <w:basedOn w:val="a"/>
    <w:rsid w:val="00EA490A"/>
    <w:pPr>
      <w:widowControl/>
      <w:tabs>
        <w:tab w:val="clear" w:pos="708"/>
        <w:tab w:val="left" w:pos="720"/>
      </w:tabs>
      <w:spacing w:before="280" w:after="280"/>
      <w:ind w:firstLine="0"/>
      <w:jc w:val="left"/>
    </w:pPr>
    <w:rPr>
      <w:lang w:eastAsia="ar-SA"/>
    </w:rPr>
  </w:style>
  <w:style w:type="paragraph" w:customStyle="1" w:styleId="Standard">
    <w:name w:val="Standard"/>
    <w:rsid w:val="00481541"/>
    <w:pPr>
      <w:widowControl w:val="0"/>
      <w:tabs>
        <w:tab w:val="left" w:pos="708"/>
      </w:tabs>
      <w:autoSpaceDN w:val="0"/>
      <w:ind w:firstLine="400"/>
      <w:jc w:val="both"/>
      <w:textAlignment w:val="baseline"/>
    </w:pPr>
    <w:rPr>
      <w:kern w:val="3"/>
      <w:sz w:val="24"/>
      <w:szCs w:val="24"/>
      <w:lang w:eastAsia="zh-CN"/>
    </w:rPr>
  </w:style>
  <w:style w:type="character" w:styleId="af5">
    <w:name w:val="Emphasis"/>
    <w:qFormat/>
    <w:rsid w:val="00481541"/>
    <w:rPr>
      <w:i/>
      <w:iCs/>
    </w:rPr>
  </w:style>
  <w:style w:type="paragraph" w:customStyle="1" w:styleId="Style16">
    <w:name w:val="Style16"/>
    <w:basedOn w:val="a"/>
    <w:rsid w:val="00481541"/>
    <w:pPr>
      <w:tabs>
        <w:tab w:val="clear" w:pos="708"/>
      </w:tabs>
      <w:autoSpaceDE w:val="0"/>
      <w:autoSpaceDN w:val="0"/>
      <w:adjustRightInd w:val="0"/>
      <w:spacing w:line="478" w:lineRule="exact"/>
      <w:ind w:firstLine="706"/>
    </w:pPr>
    <w:rPr>
      <w:lang w:eastAsia="ru-RU"/>
    </w:rPr>
  </w:style>
  <w:style w:type="table" w:styleId="af6">
    <w:name w:val="Table Grid"/>
    <w:basedOn w:val="a1"/>
    <w:uiPriority w:val="59"/>
    <w:rsid w:val="00CB388E"/>
    <w:pPr>
      <w:widowControl w:val="0"/>
      <w:tabs>
        <w:tab w:val="left" w:pos="708"/>
      </w:tabs>
      <w:ind w:firstLine="4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Indent"/>
    <w:basedOn w:val="a"/>
    <w:rsid w:val="009E79C4"/>
    <w:pPr>
      <w:widowControl/>
      <w:tabs>
        <w:tab w:val="clear" w:pos="708"/>
      </w:tabs>
      <w:spacing w:line="360" w:lineRule="auto"/>
      <w:ind w:left="360" w:firstLine="0"/>
    </w:pPr>
    <w:rPr>
      <w:sz w:val="28"/>
      <w:lang w:eastAsia="ru-RU"/>
    </w:rPr>
  </w:style>
  <w:style w:type="paragraph" w:customStyle="1" w:styleId="10">
    <w:name w:val="Список_1 Знак"/>
    <w:basedOn w:val="a"/>
    <w:link w:val="16"/>
    <w:rsid w:val="009E79C4"/>
    <w:pPr>
      <w:widowControl/>
      <w:numPr>
        <w:numId w:val="2"/>
      </w:numPr>
      <w:shd w:val="clear" w:color="auto" w:fill="FFFFFF"/>
      <w:tabs>
        <w:tab w:val="clear" w:pos="708"/>
        <w:tab w:val="num" w:pos="1040"/>
      </w:tabs>
    </w:pPr>
    <w:rPr>
      <w:sz w:val="28"/>
      <w:lang w:eastAsia="ru-RU"/>
    </w:rPr>
  </w:style>
  <w:style w:type="character" w:customStyle="1" w:styleId="16">
    <w:name w:val="Список_1 Знак Знак"/>
    <w:link w:val="10"/>
    <w:rsid w:val="009E79C4"/>
    <w:rPr>
      <w:sz w:val="28"/>
      <w:szCs w:val="24"/>
      <w:shd w:val="clear" w:color="auto" w:fill="FFFFFF"/>
    </w:rPr>
  </w:style>
  <w:style w:type="paragraph" w:customStyle="1" w:styleId="31">
    <w:name w:val="Заг_3"/>
    <w:basedOn w:val="a"/>
    <w:rsid w:val="009E79C4"/>
    <w:pPr>
      <w:keepNext/>
      <w:widowControl/>
      <w:tabs>
        <w:tab w:val="clear" w:pos="708"/>
      </w:tabs>
      <w:suppressAutoHyphens/>
      <w:spacing w:before="120" w:after="120"/>
      <w:ind w:firstLine="0"/>
      <w:jc w:val="center"/>
      <w:outlineLvl w:val="0"/>
    </w:pPr>
    <w:rPr>
      <w:rFonts w:cs="Arial"/>
      <w:b/>
      <w:kern w:val="32"/>
      <w:sz w:val="28"/>
      <w:szCs w:val="28"/>
      <w:lang w:eastAsia="ru-RU"/>
    </w:rPr>
  </w:style>
  <w:style w:type="character" w:customStyle="1" w:styleId="WW8Num2z0">
    <w:name w:val="WW8Num2z0"/>
    <w:rsid w:val="009E79C4"/>
    <w:rPr>
      <w:rFonts w:ascii="Courier New" w:hAnsi="Courier New"/>
      <w:sz w:val="24"/>
    </w:rPr>
  </w:style>
  <w:style w:type="character" w:customStyle="1" w:styleId="WW8Num2z1">
    <w:name w:val="WW8Num2z1"/>
    <w:rsid w:val="009E79C4"/>
    <w:rPr>
      <w:rFonts w:ascii="Courier New" w:hAnsi="Courier New"/>
    </w:rPr>
  </w:style>
  <w:style w:type="character" w:customStyle="1" w:styleId="WW8Num2z2">
    <w:name w:val="WW8Num2z2"/>
    <w:rsid w:val="009E79C4"/>
    <w:rPr>
      <w:rFonts w:ascii="Wingdings" w:hAnsi="Wingdings"/>
    </w:rPr>
  </w:style>
  <w:style w:type="character" w:customStyle="1" w:styleId="WW8Num2z3">
    <w:name w:val="WW8Num2z3"/>
    <w:rsid w:val="009E79C4"/>
    <w:rPr>
      <w:rFonts w:ascii="Symbol" w:hAnsi="Symbol"/>
    </w:rPr>
  </w:style>
  <w:style w:type="character" w:customStyle="1" w:styleId="WW8Num4z0">
    <w:name w:val="WW8Num4z0"/>
    <w:rsid w:val="009E79C4"/>
    <w:rPr>
      <w:b w:val="0"/>
    </w:rPr>
  </w:style>
  <w:style w:type="paragraph" w:customStyle="1" w:styleId="17">
    <w:name w:val="Название1"/>
    <w:basedOn w:val="a"/>
    <w:rsid w:val="009E79C4"/>
    <w:pPr>
      <w:widowControl/>
      <w:suppressLineNumbers/>
      <w:tabs>
        <w:tab w:val="clear" w:pos="708"/>
      </w:tabs>
      <w:spacing w:before="120" w:after="120"/>
      <w:ind w:firstLine="0"/>
      <w:jc w:val="left"/>
    </w:pPr>
    <w:rPr>
      <w:rFonts w:cs="Tahoma"/>
      <w:i/>
      <w:iCs/>
      <w:lang w:eastAsia="ar-SA"/>
    </w:rPr>
  </w:style>
  <w:style w:type="character" w:customStyle="1" w:styleId="apple-converted-space">
    <w:name w:val="apple-converted-space"/>
    <w:basedOn w:val="a0"/>
    <w:rsid w:val="00BC6795"/>
  </w:style>
  <w:style w:type="numbering" w:customStyle="1" w:styleId="WW8Num1">
    <w:name w:val="WW8Num1"/>
    <w:basedOn w:val="a2"/>
    <w:rsid w:val="00EB5299"/>
    <w:pPr>
      <w:numPr>
        <w:numId w:val="4"/>
      </w:numPr>
    </w:pPr>
  </w:style>
  <w:style w:type="character" w:customStyle="1" w:styleId="11">
    <w:name w:val="Заголовок 1 Знак"/>
    <w:link w:val="1"/>
    <w:rsid w:val="00EB5299"/>
    <w:rPr>
      <w:b/>
      <w:caps/>
      <w:w w:val="90"/>
      <w:sz w:val="24"/>
      <w:lang w:eastAsia="zh-CN"/>
    </w:rPr>
  </w:style>
  <w:style w:type="paragraph" w:customStyle="1" w:styleId="Style6">
    <w:name w:val="Style6"/>
    <w:basedOn w:val="a"/>
    <w:rsid w:val="00EB5299"/>
    <w:pPr>
      <w:tabs>
        <w:tab w:val="clear" w:pos="708"/>
      </w:tabs>
      <w:autoSpaceDE w:val="0"/>
      <w:autoSpaceDN w:val="0"/>
      <w:adjustRightInd w:val="0"/>
      <w:ind w:firstLine="0"/>
      <w:jc w:val="left"/>
    </w:pPr>
    <w:rPr>
      <w:lang w:val="en-US" w:eastAsia="en-US"/>
    </w:rPr>
  </w:style>
  <w:style w:type="paragraph" w:customStyle="1" w:styleId="Style8">
    <w:name w:val="Style8"/>
    <w:basedOn w:val="a"/>
    <w:rsid w:val="00EB5299"/>
    <w:pPr>
      <w:tabs>
        <w:tab w:val="clear" w:pos="708"/>
      </w:tabs>
      <w:autoSpaceDE w:val="0"/>
      <w:autoSpaceDN w:val="0"/>
      <w:adjustRightInd w:val="0"/>
      <w:ind w:firstLine="0"/>
      <w:jc w:val="left"/>
    </w:pPr>
    <w:rPr>
      <w:lang w:val="en-US" w:eastAsia="en-US"/>
    </w:rPr>
  </w:style>
  <w:style w:type="paragraph" w:customStyle="1" w:styleId="Style11">
    <w:name w:val="Style11"/>
    <w:basedOn w:val="a"/>
    <w:rsid w:val="00EB5299"/>
    <w:pPr>
      <w:tabs>
        <w:tab w:val="clear" w:pos="708"/>
      </w:tabs>
      <w:autoSpaceDE w:val="0"/>
      <w:autoSpaceDN w:val="0"/>
      <w:adjustRightInd w:val="0"/>
      <w:ind w:firstLine="0"/>
      <w:jc w:val="left"/>
    </w:pPr>
    <w:rPr>
      <w:lang w:val="en-US" w:eastAsia="en-US"/>
    </w:rPr>
  </w:style>
  <w:style w:type="character" w:customStyle="1" w:styleId="FontStyle20">
    <w:name w:val="Font Style20"/>
    <w:rsid w:val="00EB5299"/>
    <w:rPr>
      <w:rFonts w:ascii="Times New Roman" w:hAnsi="Times New Roman" w:cs="Times New Roman"/>
      <w:b/>
      <w:bCs/>
      <w:sz w:val="26"/>
      <w:szCs w:val="26"/>
    </w:rPr>
  </w:style>
  <w:style w:type="character" w:customStyle="1" w:styleId="FontStyle24">
    <w:name w:val="Font Style24"/>
    <w:rsid w:val="00EB5299"/>
    <w:rPr>
      <w:rFonts w:ascii="Times New Roman" w:hAnsi="Times New Roman" w:cs="Times New Roman"/>
      <w:sz w:val="26"/>
      <w:szCs w:val="26"/>
    </w:rPr>
  </w:style>
  <w:style w:type="character" w:customStyle="1" w:styleId="FontStyle29">
    <w:name w:val="Font Style29"/>
    <w:rsid w:val="00EB5299"/>
    <w:rPr>
      <w:rFonts w:ascii="Times New Roman" w:hAnsi="Times New Roman" w:cs="Times New Roman"/>
      <w:b/>
      <w:bCs/>
      <w:sz w:val="14"/>
      <w:szCs w:val="14"/>
    </w:rPr>
  </w:style>
  <w:style w:type="character" w:customStyle="1" w:styleId="FontStyle30">
    <w:name w:val="Font Style30"/>
    <w:rsid w:val="00EB5299"/>
    <w:rPr>
      <w:rFonts w:ascii="Times New Roman" w:hAnsi="Times New Roman" w:cs="Times New Roman"/>
      <w:sz w:val="22"/>
      <w:szCs w:val="22"/>
    </w:rPr>
  </w:style>
  <w:style w:type="character" w:customStyle="1" w:styleId="FontStyle21">
    <w:name w:val="Font Style21"/>
    <w:rsid w:val="00534C21"/>
    <w:rPr>
      <w:rFonts w:ascii="Times New Roman" w:hAnsi="Times New Roman" w:cs="Times New Roman"/>
      <w:sz w:val="22"/>
      <w:szCs w:val="22"/>
    </w:rPr>
  </w:style>
  <w:style w:type="paragraph" w:customStyle="1" w:styleId="18">
    <w:name w:val="Без интервала1"/>
    <w:rsid w:val="003D7EDF"/>
    <w:rPr>
      <w:rFonts w:ascii="Calibri" w:hAnsi="Calibri"/>
      <w:sz w:val="22"/>
      <w:szCs w:val="22"/>
      <w:lang w:eastAsia="en-US"/>
    </w:rPr>
  </w:style>
  <w:style w:type="paragraph" w:customStyle="1" w:styleId="af8">
    <w:basedOn w:val="a"/>
    <w:rsid w:val="00770A8C"/>
    <w:pPr>
      <w:widowControl/>
      <w:tabs>
        <w:tab w:val="clear" w:pos="708"/>
      </w:tabs>
      <w:spacing w:after="160" w:line="240" w:lineRule="exact"/>
      <w:ind w:firstLine="0"/>
      <w:jc w:val="left"/>
    </w:pPr>
    <w:rPr>
      <w:rFonts w:ascii="Verdana" w:hAnsi="Verdana"/>
      <w:sz w:val="20"/>
      <w:szCs w:val="20"/>
      <w:lang w:val="en-US" w:eastAsia="en-US"/>
    </w:rPr>
  </w:style>
  <w:style w:type="paragraph" w:styleId="af9">
    <w:name w:val="No Spacing"/>
    <w:uiPriority w:val="1"/>
    <w:qFormat/>
    <w:rsid w:val="00D81C90"/>
    <w:pPr>
      <w:widowControl w:val="0"/>
      <w:autoSpaceDE w:val="0"/>
      <w:autoSpaceDN w:val="0"/>
      <w:adjustRightInd w:val="0"/>
    </w:pPr>
    <w:rPr>
      <w:rFonts w:ascii="Arial" w:hAnsi="Arial" w:cs="Arial"/>
      <w:sz w:val="24"/>
      <w:szCs w:val="24"/>
    </w:rPr>
  </w:style>
  <w:style w:type="character" w:customStyle="1" w:styleId="a8">
    <w:name w:val="Основной текст Знак"/>
    <w:link w:val="a7"/>
    <w:uiPriority w:val="1"/>
    <w:rsid w:val="00D81C90"/>
    <w:rPr>
      <w:lang w:val="ru-RU" w:eastAsia="zh-CN" w:bidi="ar-SA"/>
    </w:rPr>
  </w:style>
  <w:style w:type="character" w:customStyle="1" w:styleId="FontStyle31">
    <w:name w:val="Font Style31"/>
    <w:rsid w:val="00D81C90"/>
    <w:rPr>
      <w:rFonts w:ascii="Times New Roman" w:hAnsi="Times New Roman" w:cs="Times New Roman" w:hint="default"/>
      <w:b/>
      <w:bCs/>
      <w:sz w:val="22"/>
      <w:szCs w:val="22"/>
    </w:rPr>
  </w:style>
  <w:style w:type="paragraph" w:customStyle="1" w:styleId="status">
    <w:name w:val="status"/>
    <w:basedOn w:val="a"/>
    <w:rsid w:val="00B77C8E"/>
    <w:pPr>
      <w:widowControl/>
      <w:tabs>
        <w:tab w:val="clear" w:pos="708"/>
      </w:tabs>
      <w:spacing w:before="100" w:beforeAutospacing="1" w:after="100" w:afterAutospacing="1"/>
      <w:ind w:firstLine="0"/>
      <w:jc w:val="left"/>
    </w:pPr>
    <w:rPr>
      <w:lang w:eastAsia="ru-RU"/>
    </w:rPr>
  </w:style>
  <w:style w:type="character" w:customStyle="1" w:styleId="bigtext">
    <w:name w:val="bigtext"/>
    <w:basedOn w:val="a0"/>
    <w:rsid w:val="00B77C8E"/>
  </w:style>
  <w:style w:type="paragraph" w:customStyle="1" w:styleId="TableParagraph">
    <w:name w:val="Table Paragraph"/>
    <w:basedOn w:val="a"/>
    <w:rsid w:val="00B77C8E"/>
    <w:pPr>
      <w:tabs>
        <w:tab w:val="clear" w:pos="708"/>
      </w:tabs>
      <w:autoSpaceDE w:val="0"/>
      <w:autoSpaceDN w:val="0"/>
      <w:ind w:firstLine="0"/>
      <w:jc w:val="left"/>
    </w:pPr>
    <w:rPr>
      <w:sz w:val="22"/>
      <w:szCs w:val="22"/>
      <w:lang w:val="en-US" w:eastAsia="en-US"/>
    </w:rPr>
  </w:style>
  <w:style w:type="paragraph" w:customStyle="1" w:styleId="Default">
    <w:name w:val="Default"/>
    <w:rsid w:val="00B77C8E"/>
    <w:pPr>
      <w:autoSpaceDE w:val="0"/>
      <w:autoSpaceDN w:val="0"/>
      <w:adjustRightInd w:val="0"/>
    </w:pPr>
    <w:rPr>
      <w:color w:val="000000"/>
      <w:sz w:val="24"/>
      <w:szCs w:val="24"/>
    </w:rPr>
  </w:style>
  <w:style w:type="character" w:customStyle="1" w:styleId="8">
    <w:name w:val="Знак Знак8"/>
    <w:rsid w:val="00B352AE"/>
    <w:rPr>
      <w:b/>
      <w:caps/>
      <w:w w:val="90"/>
      <w:sz w:val="24"/>
      <w:lang w:val="ru-RU" w:eastAsia="zh-CN" w:bidi="ar-SA"/>
    </w:rPr>
  </w:style>
  <w:style w:type="paragraph" w:styleId="afa">
    <w:name w:val="Balloon Text"/>
    <w:basedOn w:val="a"/>
    <w:link w:val="afb"/>
    <w:uiPriority w:val="99"/>
    <w:semiHidden/>
    <w:unhideWhenUsed/>
    <w:rsid w:val="00847AE9"/>
    <w:rPr>
      <w:rFonts w:ascii="Tahoma" w:hAnsi="Tahoma" w:cs="Tahoma"/>
      <w:sz w:val="16"/>
      <w:szCs w:val="16"/>
    </w:rPr>
  </w:style>
  <w:style w:type="character" w:customStyle="1" w:styleId="afb">
    <w:name w:val="Текст выноски Знак"/>
    <w:link w:val="afa"/>
    <w:uiPriority w:val="99"/>
    <w:semiHidden/>
    <w:rsid w:val="00847AE9"/>
    <w:rPr>
      <w:rFonts w:ascii="Tahoma" w:hAnsi="Tahoma" w:cs="Tahoma"/>
      <w:sz w:val="16"/>
      <w:szCs w:val="16"/>
      <w:lang w:eastAsia="zh-CN"/>
    </w:rPr>
  </w:style>
  <w:style w:type="paragraph" w:customStyle="1" w:styleId="msolistparagraph0">
    <w:name w:val="msolistparagraph"/>
    <w:basedOn w:val="a"/>
    <w:rsid w:val="00E75BEB"/>
    <w:pPr>
      <w:widowControl/>
      <w:tabs>
        <w:tab w:val="clear" w:pos="708"/>
      </w:tabs>
      <w:ind w:left="720" w:firstLine="0"/>
      <w:contextualSpacing/>
      <w:jc w:val="left"/>
    </w:pPr>
    <w:rPr>
      <w:lang w:eastAsia="ru-RU"/>
    </w:rPr>
  </w:style>
  <w:style w:type="paragraph" w:customStyle="1" w:styleId="xmsonormal">
    <w:name w:val="x_msonormal"/>
    <w:basedOn w:val="a"/>
    <w:rsid w:val="00DB6D83"/>
    <w:pPr>
      <w:widowControl/>
      <w:tabs>
        <w:tab w:val="clear" w:pos="708"/>
      </w:tabs>
      <w:spacing w:before="100" w:beforeAutospacing="1" w:after="100" w:afterAutospacing="1"/>
      <w:ind w:firstLine="0"/>
      <w:jc w:val="left"/>
    </w:pPr>
    <w:rPr>
      <w:lang w:eastAsia="ru-RU"/>
    </w:rPr>
  </w:style>
  <w:style w:type="character" w:customStyle="1" w:styleId="5">
    <w:name w:val="Знак Знак5"/>
    <w:rsid w:val="00F144AB"/>
    <w:rPr>
      <w:b/>
      <w:caps/>
      <w:w w:val="90"/>
      <w:sz w:val="24"/>
      <w:lang w:val="ru-RU" w:eastAsia="zh-CN" w:bidi="ar-SA"/>
    </w:rPr>
  </w:style>
  <w:style w:type="character" w:styleId="afc">
    <w:name w:val="annotation reference"/>
    <w:rsid w:val="00C73321"/>
    <w:rPr>
      <w:sz w:val="16"/>
      <w:szCs w:val="16"/>
    </w:rPr>
  </w:style>
  <w:style w:type="paragraph" w:styleId="afd">
    <w:name w:val="annotation text"/>
    <w:basedOn w:val="a"/>
    <w:rsid w:val="00C73321"/>
    <w:pPr>
      <w:tabs>
        <w:tab w:val="clear" w:pos="708"/>
      </w:tabs>
      <w:suppressAutoHyphens/>
      <w:autoSpaceDE w:val="0"/>
      <w:ind w:firstLine="0"/>
      <w:jc w:val="left"/>
    </w:pPr>
    <w:rPr>
      <w:b/>
      <w:sz w:val="20"/>
      <w:szCs w:val="20"/>
    </w:rPr>
  </w:style>
  <w:style w:type="paragraph" w:customStyle="1" w:styleId="19">
    <w:name w:val="Знак Знак1 Знак Знак"/>
    <w:basedOn w:val="a"/>
    <w:rsid w:val="00054431"/>
    <w:pPr>
      <w:widowControl/>
      <w:tabs>
        <w:tab w:val="clear" w:pos="708"/>
      </w:tabs>
      <w:spacing w:after="160" w:line="240" w:lineRule="exact"/>
      <w:ind w:firstLine="0"/>
      <w:jc w:val="left"/>
    </w:pPr>
    <w:rPr>
      <w:rFonts w:ascii="Verdana" w:hAnsi="Verdana"/>
      <w:sz w:val="20"/>
      <w:szCs w:val="20"/>
      <w:lang w:val="en-US" w:eastAsia="en-US"/>
    </w:rPr>
  </w:style>
  <w:style w:type="character" w:customStyle="1" w:styleId="ad">
    <w:name w:val="Текст сноски Знак"/>
    <w:link w:val="ac"/>
    <w:rsid w:val="00591D71"/>
    <w:rPr>
      <w:lang w:eastAsia="zh-CN"/>
    </w:rPr>
  </w:style>
  <w:style w:type="character" w:styleId="afe">
    <w:name w:val="footnote reference"/>
    <w:unhideWhenUsed/>
    <w:rsid w:val="00591D71"/>
    <w:rPr>
      <w:vertAlign w:val="superscript"/>
    </w:rPr>
  </w:style>
  <w:style w:type="paragraph" w:customStyle="1" w:styleId="1a">
    <w:name w:val="Без интервала1"/>
    <w:rsid w:val="00023391"/>
    <w:rPr>
      <w:rFonts w:ascii="Calibri" w:hAnsi="Calibri"/>
      <w:sz w:val="22"/>
      <w:szCs w:val="22"/>
      <w:lang w:eastAsia="en-US"/>
    </w:rPr>
  </w:style>
  <w:style w:type="character" w:styleId="aff">
    <w:name w:val="Unresolved Mention"/>
    <w:uiPriority w:val="99"/>
    <w:semiHidden/>
    <w:unhideWhenUsed/>
    <w:rsid w:val="00DF1563"/>
    <w:rPr>
      <w:color w:val="605E5C"/>
      <w:shd w:val="clear" w:color="auto" w:fill="E1DFDD"/>
    </w:rPr>
  </w:style>
  <w:style w:type="character" w:customStyle="1" w:styleId="aff0">
    <w:name w:val="Основной текст_"/>
    <w:link w:val="20"/>
    <w:rsid w:val="00F90696"/>
    <w:rPr>
      <w:sz w:val="24"/>
      <w:szCs w:val="24"/>
      <w:shd w:val="clear" w:color="auto" w:fill="FFFFFF"/>
    </w:rPr>
  </w:style>
  <w:style w:type="paragraph" w:customStyle="1" w:styleId="20">
    <w:name w:val="Основной текст2"/>
    <w:basedOn w:val="a"/>
    <w:link w:val="aff0"/>
    <w:rsid w:val="00F90696"/>
    <w:pPr>
      <w:widowControl/>
      <w:shd w:val="clear" w:color="auto" w:fill="FFFFFF"/>
      <w:tabs>
        <w:tab w:val="clear" w:pos="708"/>
      </w:tabs>
      <w:spacing w:after="60" w:line="0" w:lineRule="atLeast"/>
      <w:ind w:hanging="400"/>
      <w:jc w:val="left"/>
    </w:pPr>
    <w:rPr>
      <w:lang w:eastAsia="ru-RU"/>
    </w:rPr>
  </w:style>
  <w:style w:type="character" w:customStyle="1" w:styleId="21">
    <w:name w:val="Основной текст (2)_"/>
    <w:link w:val="22"/>
    <w:uiPriority w:val="99"/>
    <w:rsid w:val="00F90696"/>
    <w:rPr>
      <w:sz w:val="21"/>
      <w:szCs w:val="21"/>
      <w:shd w:val="clear" w:color="auto" w:fill="FFFFFF"/>
    </w:rPr>
  </w:style>
  <w:style w:type="paragraph" w:customStyle="1" w:styleId="22">
    <w:name w:val="Основной текст (2)"/>
    <w:basedOn w:val="a"/>
    <w:link w:val="21"/>
    <w:uiPriority w:val="99"/>
    <w:rsid w:val="00F90696"/>
    <w:pPr>
      <w:widowControl/>
      <w:shd w:val="clear" w:color="auto" w:fill="FFFFFF"/>
      <w:tabs>
        <w:tab w:val="clear" w:pos="708"/>
      </w:tabs>
      <w:spacing w:after="600" w:line="264" w:lineRule="exact"/>
      <w:ind w:firstLine="0"/>
      <w:jc w:val="center"/>
    </w:pPr>
    <w:rPr>
      <w:sz w:val="21"/>
      <w:szCs w:val="21"/>
      <w:lang w:eastAsia="ru-RU"/>
    </w:rPr>
  </w:style>
  <w:style w:type="paragraph" w:customStyle="1" w:styleId="210">
    <w:name w:val="Основной текст (2)1"/>
    <w:basedOn w:val="a"/>
    <w:uiPriority w:val="99"/>
    <w:rsid w:val="00F90696"/>
    <w:pPr>
      <w:shd w:val="clear" w:color="auto" w:fill="FFFFFF"/>
      <w:tabs>
        <w:tab w:val="clear" w:pos="708"/>
      </w:tabs>
      <w:spacing w:before="240" w:line="235" w:lineRule="exact"/>
      <w:ind w:firstLine="0"/>
    </w:pPr>
    <w:rPr>
      <w:sz w:val="19"/>
      <w:szCs w:val="19"/>
      <w:lang w:eastAsia="ru-RU"/>
    </w:rPr>
  </w:style>
  <w:style w:type="character" w:customStyle="1" w:styleId="4">
    <w:name w:val="Заголовок №4_"/>
    <w:link w:val="40"/>
    <w:uiPriority w:val="99"/>
    <w:rsid w:val="00F90696"/>
    <w:rPr>
      <w:b/>
      <w:bCs/>
      <w:sz w:val="19"/>
      <w:szCs w:val="19"/>
      <w:shd w:val="clear" w:color="auto" w:fill="FFFFFF"/>
    </w:rPr>
  </w:style>
  <w:style w:type="paragraph" w:customStyle="1" w:styleId="40">
    <w:name w:val="Заголовок №4"/>
    <w:basedOn w:val="a"/>
    <w:link w:val="4"/>
    <w:uiPriority w:val="99"/>
    <w:rsid w:val="00F90696"/>
    <w:pPr>
      <w:shd w:val="clear" w:color="auto" w:fill="FFFFFF"/>
      <w:tabs>
        <w:tab w:val="clear" w:pos="708"/>
      </w:tabs>
      <w:spacing w:after="240" w:line="240" w:lineRule="atLeast"/>
      <w:ind w:firstLine="0"/>
      <w:jc w:val="left"/>
      <w:outlineLvl w:val="3"/>
    </w:pPr>
    <w:rPr>
      <w:b/>
      <w:bCs/>
      <w:sz w:val="19"/>
      <w:szCs w:val="19"/>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2385">
      <w:bodyDiv w:val="1"/>
      <w:marLeft w:val="0"/>
      <w:marRight w:val="0"/>
      <w:marTop w:val="0"/>
      <w:marBottom w:val="0"/>
      <w:divBdr>
        <w:top w:val="none" w:sz="0" w:space="0" w:color="auto"/>
        <w:left w:val="none" w:sz="0" w:space="0" w:color="auto"/>
        <w:bottom w:val="none" w:sz="0" w:space="0" w:color="auto"/>
        <w:right w:val="none" w:sz="0" w:space="0" w:color="auto"/>
      </w:divBdr>
    </w:div>
    <w:div w:id="273024745">
      <w:bodyDiv w:val="1"/>
      <w:marLeft w:val="0"/>
      <w:marRight w:val="0"/>
      <w:marTop w:val="0"/>
      <w:marBottom w:val="0"/>
      <w:divBdr>
        <w:top w:val="none" w:sz="0" w:space="0" w:color="auto"/>
        <w:left w:val="none" w:sz="0" w:space="0" w:color="auto"/>
        <w:bottom w:val="none" w:sz="0" w:space="0" w:color="auto"/>
        <w:right w:val="none" w:sz="0" w:space="0" w:color="auto"/>
      </w:divBdr>
    </w:div>
    <w:div w:id="438140308">
      <w:bodyDiv w:val="1"/>
      <w:marLeft w:val="0"/>
      <w:marRight w:val="0"/>
      <w:marTop w:val="0"/>
      <w:marBottom w:val="0"/>
      <w:divBdr>
        <w:top w:val="none" w:sz="0" w:space="0" w:color="auto"/>
        <w:left w:val="none" w:sz="0" w:space="0" w:color="auto"/>
        <w:bottom w:val="none" w:sz="0" w:space="0" w:color="auto"/>
        <w:right w:val="none" w:sz="0" w:space="0" w:color="auto"/>
      </w:divBdr>
    </w:div>
    <w:div w:id="551037497">
      <w:bodyDiv w:val="1"/>
      <w:marLeft w:val="0"/>
      <w:marRight w:val="0"/>
      <w:marTop w:val="0"/>
      <w:marBottom w:val="0"/>
      <w:divBdr>
        <w:top w:val="none" w:sz="0" w:space="0" w:color="auto"/>
        <w:left w:val="none" w:sz="0" w:space="0" w:color="auto"/>
        <w:bottom w:val="none" w:sz="0" w:space="0" w:color="auto"/>
        <w:right w:val="none" w:sz="0" w:space="0" w:color="auto"/>
      </w:divBdr>
    </w:div>
    <w:div w:id="757799247">
      <w:bodyDiv w:val="1"/>
      <w:marLeft w:val="0"/>
      <w:marRight w:val="0"/>
      <w:marTop w:val="0"/>
      <w:marBottom w:val="0"/>
      <w:divBdr>
        <w:top w:val="none" w:sz="0" w:space="0" w:color="auto"/>
        <w:left w:val="none" w:sz="0" w:space="0" w:color="auto"/>
        <w:bottom w:val="none" w:sz="0" w:space="0" w:color="auto"/>
        <w:right w:val="none" w:sz="0" w:space="0" w:color="auto"/>
      </w:divBdr>
    </w:div>
    <w:div w:id="195933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iblioclub.ru/index.php?page=book_red&amp;id=684920" TargetMode="External"/><Relationship Id="rId18" Type="http://schemas.openxmlformats.org/officeDocument/2006/relationships/hyperlink" Target="http://www.mathnet.ru/php/journal.phtml?jrnid=ubs&amp;option_lang=rus" TargetMode="External"/><Relationship Id="rId26" Type="http://schemas.openxmlformats.org/officeDocument/2006/relationships/hyperlink" Target="http://www.mccme.ru/" TargetMode="External"/><Relationship Id="rId39" Type="http://schemas.openxmlformats.org/officeDocument/2006/relationships/footer" Target="footer2.xml"/><Relationship Id="rId21" Type="http://schemas.openxmlformats.org/officeDocument/2006/relationships/hyperlink" Target="http://www.mathnet.ru/php/journal.phtml?jrnid=smj&amp;option_lang=rus" TargetMode="External"/><Relationship Id="rId34" Type="http://schemas.openxmlformats.org/officeDocument/2006/relationships/image" Target="media/image1.png"/><Relationship Id="rId42" Type="http://schemas.openxmlformats.org/officeDocument/2006/relationships/fontTable" Target="fontTable.xml"/><Relationship Id="rId7" Type="http://schemas.openxmlformats.org/officeDocument/2006/relationships/hyperlink" Target="https://biblioclub.ru/index.php?page=book_red&amp;id=684909" TargetMode="External"/><Relationship Id="rId2" Type="http://schemas.openxmlformats.org/officeDocument/2006/relationships/styles" Target="styles.xml"/><Relationship Id="rId16" Type="http://schemas.openxmlformats.org/officeDocument/2006/relationships/hyperlink" Target="https://ej.hse.ru/archive.html" TargetMode="External"/><Relationship Id="rId20" Type="http://schemas.openxmlformats.org/officeDocument/2006/relationships/hyperlink" Target="https://diffjournal.spbu.ru/RU/about.html"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club.ru/index.php?page=book_red&amp;id=685530" TargetMode="External"/><Relationship Id="rId24" Type="http://schemas.openxmlformats.org/officeDocument/2006/relationships/hyperlink" Target="https://seb.e.lanbook.com/"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emm.jes.su/" TargetMode="External"/><Relationship Id="rId23" Type="http://schemas.openxmlformats.org/officeDocument/2006/relationships/hyperlink" Target="http://www.mathnet.ru/php/journal.phtml?jrnid=pu&amp;option_lang=rus" TargetMode="External"/><Relationship Id="rId28" Type="http://schemas.openxmlformats.org/officeDocument/2006/relationships/hyperlink" Target="https://www.fedstat.ru/" TargetMode="External"/><Relationship Id="rId36" Type="http://schemas.openxmlformats.org/officeDocument/2006/relationships/header" Target="header1.xml"/><Relationship Id="rId10" Type="http://schemas.openxmlformats.org/officeDocument/2006/relationships/hyperlink" Target="https://www.biblio-online.ru/bcode/415550" TargetMode="External"/><Relationship Id="rId19" Type="http://schemas.openxmlformats.org/officeDocument/2006/relationships/hyperlink" Target="http://www.mathnet.ru/php/journal.phtml?jrnid=de&amp;option_lang=rus" TargetMode="External"/><Relationship Id="rId4" Type="http://schemas.openxmlformats.org/officeDocument/2006/relationships/webSettings" Target="webSettings.xml"/><Relationship Id="rId9" Type="http://schemas.openxmlformats.org/officeDocument/2006/relationships/hyperlink" Target="https://biblioclub.ru/index.php?page=book&amp;id=436330" TargetMode="External"/><Relationship Id="rId14" Type="http://schemas.openxmlformats.org/officeDocument/2006/relationships/hyperlink" Target="https://biblioclub.ru/index.php?page=book_red&amp;id=684640" TargetMode="External"/><Relationship Id="rId22" Type="http://schemas.openxmlformats.org/officeDocument/2006/relationships/hyperlink" Target="http://www.mathnet.ru/php/journal.phtml?jrnid=into&amp;option_lang=rus" TargetMode="External"/><Relationship Id="rId27" Type="http://schemas.openxmlformats.org/officeDocument/2006/relationships/hyperlink" Target="http://www.gks.ru" TargetMode="External"/><Relationship Id="rId35" Type="http://schemas.openxmlformats.org/officeDocument/2006/relationships/hyperlink" Target="http://www.ystu.ru/download/MiMO/math_11.pdf" TargetMode="External"/><Relationship Id="rId43" Type="http://schemas.openxmlformats.org/officeDocument/2006/relationships/theme" Target="theme/theme1.xml"/><Relationship Id="rId8" Type="http://schemas.openxmlformats.org/officeDocument/2006/relationships/hyperlink" Target="https://biblioclub.ru/index.php?page=book&amp;id=430107" TargetMode="External"/><Relationship Id="rId3" Type="http://schemas.openxmlformats.org/officeDocument/2006/relationships/settings" Target="settings.xml"/><Relationship Id="rId12" Type="http://schemas.openxmlformats.org/officeDocument/2006/relationships/hyperlink" Target="https://biblioclub.ru/index.php?page=book&amp;id=363951" TargetMode="External"/><Relationship Id="rId17" Type="http://schemas.openxmlformats.org/officeDocument/2006/relationships/hyperlink" Target="http://esc.vscc.ac.ru/" TargetMode="External"/><Relationship Id="rId25" Type="http://schemas.openxmlformats.org/officeDocument/2006/relationships/hyperlink" Target="https://e.lanbook.com/"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31</Pages>
  <Words>7856</Words>
  <Characters>44783</Characters>
  <Application>Microsoft Office Word</Application>
  <DocSecurity>0</DocSecurity>
  <Lines>373</Lines>
  <Paragraphs>105</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none</Company>
  <LinksUpToDate>false</LinksUpToDate>
  <CharactersWithSpaces>52534</CharactersWithSpaces>
  <SharedDoc>false</SharedDoc>
  <HLinks>
    <vt:vector size="168" baseType="variant">
      <vt:variant>
        <vt:i4>2818140</vt:i4>
      </vt:variant>
      <vt:variant>
        <vt:i4>81</vt:i4>
      </vt:variant>
      <vt:variant>
        <vt:i4>0</vt:i4>
      </vt:variant>
      <vt:variant>
        <vt:i4>5</vt:i4>
      </vt:variant>
      <vt:variant>
        <vt:lpwstr>http://www.ystu.ru/download/MiMO/math_11.pdf</vt:lpwstr>
      </vt:variant>
      <vt:variant>
        <vt:lpwstr/>
      </vt:variant>
      <vt:variant>
        <vt:i4>1245189</vt:i4>
      </vt:variant>
      <vt:variant>
        <vt:i4>78</vt:i4>
      </vt:variant>
      <vt:variant>
        <vt:i4>0</vt:i4>
      </vt:variant>
      <vt:variant>
        <vt:i4>5</vt:i4>
      </vt:variant>
      <vt:variant>
        <vt:lpwstr>https://www.anylogic.ru/</vt:lpwstr>
      </vt:variant>
      <vt:variant>
        <vt:lpwstr/>
      </vt:variant>
      <vt:variant>
        <vt:i4>3080235</vt:i4>
      </vt:variant>
      <vt:variant>
        <vt:i4>75</vt:i4>
      </vt:variant>
      <vt:variant>
        <vt:i4>0</vt:i4>
      </vt:variant>
      <vt:variant>
        <vt:i4>5</vt:i4>
      </vt:variant>
      <vt:variant>
        <vt:lpwstr>https://maxima.sourceforge.io/ru/index.html</vt:lpwstr>
      </vt:variant>
      <vt:variant>
        <vt:lpwstr/>
      </vt:variant>
      <vt:variant>
        <vt:i4>6815803</vt:i4>
      </vt:variant>
      <vt:variant>
        <vt:i4>72</vt:i4>
      </vt:variant>
      <vt:variant>
        <vt:i4>0</vt:i4>
      </vt:variant>
      <vt:variant>
        <vt:i4>5</vt:i4>
      </vt:variant>
      <vt:variant>
        <vt:lpwstr>https://texstudio.org/</vt:lpwstr>
      </vt:variant>
      <vt:variant>
        <vt:lpwstr/>
      </vt:variant>
      <vt:variant>
        <vt:i4>8126591</vt:i4>
      </vt:variant>
      <vt:variant>
        <vt:i4>69</vt:i4>
      </vt:variant>
      <vt:variant>
        <vt:i4>0</vt:i4>
      </vt:variant>
      <vt:variant>
        <vt:i4>5</vt:i4>
      </vt:variant>
      <vt:variant>
        <vt:lpwstr>https://miktex.org/</vt:lpwstr>
      </vt:variant>
      <vt:variant>
        <vt:lpwstr/>
      </vt:variant>
      <vt:variant>
        <vt:i4>2556013</vt:i4>
      </vt:variant>
      <vt:variant>
        <vt:i4>66</vt:i4>
      </vt:variant>
      <vt:variant>
        <vt:i4>0</vt:i4>
      </vt:variant>
      <vt:variant>
        <vt:i4>5</vt:i4>
      </vt:variant>
      <vt:variant>
        <vt:lpwstr>https://www.jamovi.org/</vt:lpwstr>
      </vt:variant>
      <vt:variant>
        <vt:lpwstr/>
      </vt:variant>
      <vt:variant>
        <vt:i4>6553648</vt:i4>
      </vt:variant>
      <vt:variant>
        <vt:i4>63</vt:i4>
      </vt:variant>
      <vt:variant>
        <vt:i4>0</vt:i4>
      </vt:variant>
      <vt:variant>
        <vt:i4>5</vt:i4>
      </vt:variant>
      <vt:variant>
        <vt:lpwstr>https://www.fedstat.ru/</vt:lpwstr>
      </vt:variant>
      <vt:variant>
        <vt:lpwstr/>
      </vt:variant>
      <vt:variant>
        <vt:i4>6422624</vt:i4>
      </vt:variant>
      <vt:variant>
        <vt:i4>60</vt:i4>
      </vt:variant>
      <vt:variant>
        <vt:i4>0</vt:i4>
      </vt:variant>
      <vt:variant>
        <vt:i4>5</vt:i4>
      </vt:variant>
      <vt:variant>
        <vt:lpwstr>http://www.gks.ru/</vt:lpwstr>
      </vt:variant>
      <vt:variant>
        <vt:lpwstr/>
      </vt:variant>
      <vt:variant>
        <vt:i4>1900549</vt:i4>
      </vt:variant>
      <vt:variant>
        <vt:i4>57</vt:i4>
      </vt:variant>
      <vt:variant>
        <vt:i4>0</vt:i4>
      </vt:variant>
      <vt:variant>
        <vt:i4>5</vt:i4>
      </vt:variant>
      <vt:variant>
        <vt:lpwstr>http://www.mccme.ru/</vt:lpwstr>
      </vt:variant>
      <vt:variant>
        <vt:lpwstr/>
      </vt:variant>
      <vt:variant>
        <vt:i4>3997741</vt:i4>
      </vt:variant>
      <vt:variant>
        <vt:i4>54</vt:i4>
      </vt:variant>
      <vt:variant>
        <vt:i4>0</vt:i4>
      </vt:variant>
      <vt:variant>
        <vt:i4>5</vt:i4>
      </vt:variant>
      <vt:variant>
        <vt:lpwstr>https://e.lanbook.com/</vt:lpwstr>
      </vt:variant>
      <vt:variant>
        <vt:lpwstr/>
      </vt:variant>
      <vt:variant>
        <vt:i4>7733308</vt:i4>
      </vt:variant>
      <vt:variant>
        <vt:i4>51</vt:i4>
      </vt:variant>
      <vt:variant>
        <vt:i4>0</vt:i4>
      </vt:variant>
      <vt:variant>
        <vt:i4>5</vt:i4>
      </vt:variant>
      <vt:variant>
        <vt:lpwstr>https://seb.e.lanbook.com/</vt:lpwstr>
      </vt:variant>
      <vt:variant>
        <vt:lpwstr/>
      </vt:variant>
      <vt:variant>
        <vt:i4>2424857</vt:i4>
      </vt:variant>
      <vt:variant>
        <vt:i4>48</vt:i4>
      </vt:variant>
      <vt:variant>
        <vt:i4>0</vt:i4>
      </vt:variant>
      <vt:variant>
        <vt:i4>5</vt:i4>
      </vt:variant>
      <vt:variant>
        <vt:lpwstr>http://www.mathnet.ru/php/journal.phtml?jrnid=pu&amp;option_lang=rus</vt:lpwstr>
      </vt:variant>
      <vt:variant>
        <vt:lpwstr/>
      </vt:variant>
      <vt:variant>
        <vt:i4>5308532</vt:i4>
      </vt:variant>
      <vt:variant>
        <vt:i4>45</vt:i4>
      </vt:variant>
      <vt:variant>
        <vt:i4>0</vt:i4>
      </vt:variant>
      <vt:variant>
        <vt:i4>5</vt:i4>
      </vt:variant>
      <vt:variant>
        <vt:lpwstr>http://www.mathnet.ru/php/journal.phtml?jrnid=into&amp;option_lang=rus</vt:lpwstr>
      </vt:variant>
      <vt:variant>
        <vt:lpwstr/>
      </vt:variant>
      <vt:variant>
        <vt:i4>655412</vt:i4>
      </vt:variant>
      <vt:variant>
        <vt:i4>42</vt:i4>
      </vt:variant>
      <vt:variant>
        <vt:i4>0</vt:i4>
      </vt:variant>
      <vt:variant>
        <vt:i4>5</vt:i4>
      </vt:variant>
      <vt:variant>
        <vt:lpwstr>http://www.mathnet.ru/php/journal.phtml?jrnid=smj&amp;option_lang=rus</vt:lpwstr>
      </vt:variant>
      <vt:variant>
        <vt:lpwstr/>
      </vt:variant>
      <vt:variant>
        <vt:i4>1966085</vt:i4>
      </vt:variant>
      <vt:variant>
        <vt:i4>39</vt:i4>
      </vt:variant>
      <vt:variant>
        <vt:i4>0</vt:i4>
      </vt:variant>
      <vt:variant>
        <vt:i4>5</vt:i4>
      </vt:variant>
      <vt:variant>
        <vt:lpwstr>https://diffjournal.spbu.ru/RU/about.html</vt:lpwstr>
      </vt:variant>
      <vt:variant>
        <vt:lpwstr/>
      </vt:variant>
      <vt:variant>
        <vt:i4>3473421</vt:i4>
      </vt:variant>
      <vt:variant>
        <vt:i4>36</vt:i4>
      </vt:variant>
      <vt:variant>
        <vt:i4>0</vt:i4>
      </vt:variant>
      <vt:variant>
        <vt:i4>5</vt:i4>
      </vt:variant>
      <vt:variant>
        <vt:lpwstr>http://www.mathnet.ru/php/journal.phtml?jrnid=de&amp;option_lang=rus</vt:lpwstr>
      </vt:variant>
      <vt:variant>
        <vt:lpwstr/>
      </vt:variant>
      <vt:variant>
        <vt:i4>327723</vt:i4>
      </vt:variant>
      <vt:variant>
        <vt:i4>33</vt:i4>
      </vt:variant>
      <vt:variant>
        <vt:i4>0</vt:i4>
      </vt:variant>
      <vt:variant>
        <vt:i4>5</vt:i4>
      </vt:variant>
      <vt:variant>
        <vt:lpwstr>http://www.mathnet.ru/php/journal.phtml?jrnid=ubs&amp;option_lang=rus</vt:lpwstr>
      </vt:variant>
      <vt:variant>
        <vt:lpwstr/>
      </vt:variant>
      <vt:variant>
        <vt:i4>2621566</vt:i4>
      </vt:variant>
      <vt:variant>
        <vt:i4>30</vt:i4>
      </vt:variant>
      <vt:variant>
        <vt:i4>0</vt:i4>
      </vt:variant>
      <vt:variant>
        <vt:i4>5</vt:i4>
      </vt:variant>
      <vt:variant>
        <vt:lpwstr>http://esc.vscc.ac.ru/</vt:lpwstr>
      </vt:variant>
      <vt:variant>
        <vt:lpwstr/>
      </vt:variant>
      <vt:variant>
        <vt:i4>7405608</vt:i4>
      </vt:variant>
      <vt:variant>
        <vt:i4>27</vt:i4>
      </vt:variant>
      <vt:variant>
        <vt:i4>0</vt:i4>
      </vt:variant>
      <vt:variant>
        <vt:i4>5</vt:i4>
      </vt:variant>
      <vt:variant>
        <vt:lpwstr>https://ej.hse.ru/archive.html</vt:lpwstr>
      </vt:variant>
      <vt:variant>
        <vt:lpwstr/>
      </vt:variant>
      <vt:variant>
        <vt:i4>7077922</vt:i4>
      </vt:variant>
      <vt:variant>
        <vt:i4>24</vt:i4>
      </vt:variant>
      <vt:variant>
        <vt:i4>0</vt:i4>
      </vt:variant>
      <vt:variant>
        <vt:i4>5</vt:i4>
      </vt:variant>
      <vt:variant>
        <vt:lpwstr>https://emm.jes.su/</vt:lpwstr>
      </vt:variant>
      <vt:variant>
        <vt:lpwstr/>
      </vt:variant>
      <vt:variant>
        <vt:i4>1900659</vt:i4>
      </vt:variant>
      <vt:variant>
        <vt:i4>21</vt:i4>
      </vt:variant>
      <vt:variant>
        <vt:i4>0</vt:i4>
      </vt:variant>
      <vt:variant>
        <vt:i4>5</vt:i4>
      </vt:variant>
      <vt:variant>
        <vt:lpwstr>https://biblioclub.ru/index.php?page=book_red&amp;id=684640</vt:lpwstr>
      </vt:variant>
      <vt:variant>
        <vt:lpwstr/>
      </vt:variant>
      <vt:variant>
        <vt:i4>1769596</vt:i4>
      </vt:variant>
      <vt:variant>
        <vt:i4>18</vt:i4>
      </vt:variant>
      <vt:variant>
        <vt:i4>0</vt:i4>
      </vt:variant>
      <vt:variant>
        <vt:i4>5</vt:i4>
      </vt:variant>
      <vt:variant>
        <vt:lpwstr>https://biblioclub.ru/index.php?page=book_red&amp;id=684920</vt:lpwstr>
      </vt:variant>
      <vt:variant>
        <vt:lpwstr/>
      </vt:variant>
      <vt:variant>
        <vt:i4>2359396</vt:i4>
      </vt:variant>
      <vt:variant>
        <vt:i4>15</vt:i4>
      </vt:variant>
      <vt:variant>
        <vt:i4>0</vt:i4>
      </vt:variant>
      <vt:variant>
        <vt:i4>5</vt:i4>
      </vt:variant>
      <vt:variant>
        <vt:lpwstr>https://biblioclub.ru/index.php?page=book&amp;id=363951</vt:lpwstr>
      </vt:variant>
      <vt:variant>
        <vt:lpwstr/>
      </vt:variant>
      <vt:variant>
        <vt:i4>1769584</vt:i4>
      </vt:variant>
      <vt:variant>
        <vt:i4>12</vt:i4>
      </vt:variant>
      <vt:variant>
        <vt:i4>0</vt:i4>
      </vt:variant>
      <vt:variant>
        <vt:i4>5</vt:i4>
      </vt:variant>
      <vt:variant>
        <vt:lpwstr>https://biblioclub.ru/index.php?page=book_red&amp;id=685530</vt:lpwstr>
      </vt:variant>
      <vt:variant>
        <vt:lpwstr/>
      </vt:variant>
      <vt:variant>
        <vt:i4>4718615</vt:i4>
      </vt:variant>
      <vt:variant>
        <vt:i4>9</vt:i4>
      </vt:variant>
      <vt:variant>
        <vt:i4>0</vt:i4>
      </vt:variant>
      <vt:variant>
        <vt:i4>5</vt:i4>
      </vt:variant>
      <vt:variant>
        <vt:lpwstr>https://www.biblio-online.ru/bcode/415550</vt:lpwstr>
      </vt:variant>
      <vt:variant>
        <vt:lpwstr/>
      </vt:variant>
      <vt:variant>
        <vt:i4>2097259</vt:i4>
      </vt:variant>
      <vt:variant>
        <vt:i4>6</vt:i4>
      </vt:variant>
      <vt:variant>
        <vt:i4>0</vt:i4>
      </vt:variant>
      <vt:variant>
        <vt:i4>5</vt:i4>
      </vt:variant>
      <vt:variant>
        <vt:lpwstr>https://biblioclub.ru/index.php?page=book&amp;id=436330</vt:lpwstr>
      </vt:variant>
      <vt:variant>
        <vt:lpwstr/>
      </vt:variant>
      <vt:variant>
        <vt:i4>2424937</vt:i4>
      </vt:variant>
      <vt:variant>
        <vt:i4>3</vt:i4>
      </vt:variant>
      <vt:variant>
        <vt:i4>0</vt:i4>
      </vt:variant>
      <vt:variant>
        <vt:i4>5</vt:i4>
      </vt:variant>
      <vt:variant>
        <vt:lpwstr>https://biblioclub.ru/index.php?page=book&amp;id=430107</vt:lpwstr>
      </vt:variant>
      <vt:variant>
        <vt:lpwstr/>
      </vt:variant>
      <vt:variant>
        <vt:i4>1638524</vt:i4>
      </vt:variant>
      <vt:variant>
        <vt:i4>0</vt:i4>
      </vt:variant>
      <vt:variant>
        <vt:i4>0</vt:i4>
      </vt:variant>
      <vt:variant>
        <vt:i4>5</vt:i4>
      </vt:variant>
      <vt:variant>
        <vt:lpwstr>https://biblioclub.ru/index.php?page=book_red&amp;id=684909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ОРД</dc:creator>
  <cp:keywords/>
  <cp:lastModifiedBy>Анастасия Харламова</cp:lastModifiedBy>
  <cp:revision>6</cp:revision>
  <cp:lastPrinted>2026-10-24T09:19:00Z</cp:lastPrinted>
  <dcterms:created xsi:type="dcterms:W3CDTF">2026-10-24T09:19:00Z</dcterms:created>
  <dcterms:modified xsi:type="dcterms:W3CDTF">2026-10-25T15:41:00Z</dcterms:modified>
</cp:coreProperties>
</file>