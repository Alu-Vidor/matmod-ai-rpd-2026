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753452" w14:textId="77777777" w:rsidR="006B55DC" w:rsidRDefault="00B33351" w:rsidP="00B33351">
      <w:pPr>
        <w:pStyle w:val="Standard"/>
        <w:tabs>
          <w:tab w:val="left" w:pos="8222"/>
        </w:tabs>
        <w:ind w:firstLine="0"/>
        <w:jc w:val="center"/>
        <w:outlineLvl w:val="0"/>
      </w:pPr>
      <w:r w:rsidRPr="00DD2E6A">
        <w:t xml:space="preserve">МИНИСТЕРСТВО НАУКИ И ВЫСШЕГО ОБРАЗОВАНИЯ </w:t>
      </w:r>
    </w:p>
    <w:p w14:paraId="14653543" w14:textId="77777777" w:rsidR="00B33351" w:rsidRPr="000A5CCC" w:rsidRDefault="00B33351" w:rsidP="00B33351">
      <w:pPr>
        <w:pStyle w:val="Standard"/>
        <w:tabs>
          <w:tab w:val="left" w:pos="8222"/>
        </w:tabs>
        <w:ind w:firstLine="0"/>
        <w:jc w:val="center"/>
        <w:outlineLvl w:val="0"/>
      </w:pPr>
      <w:r w:rsidRPr="00DD2E6A">
        <w:t>РОССИЙСКОЙ ФЕДЕРАЦИИ</w:t>
      </w:r>
    </w:p>
    <w:p w14:paraId="09B90E68" w14:textId="77777777" w:rsidR="00CB2F98" w:rsidRDefault="00CB2F98" w:rsidP="00B33351">
      <w:pPr>
        <w:ind w:firstLine="0"/>
        <w:jc w:val="center"/>
        <w:rPr>
          <w:iCs/>
        </w:rPr>
      </w:pPr>
      <w:r>
        <w:rPr>
          <w:iCs/>
        </w:rPr>
        <w:t xml:space="preserve">ФЕДЕРАЛЬНОЕ ГОСУДАРСТВЕННОЕ БЮДЖЕТНОЕ ОБРАЗОВАТЕЛЬНОЕ </w:t>
      </w:r>
    </w:p>
    <w:p w14:paraId="1B6A4EB3" w14:textId="77777777" w:rsidR="00CB2F98" w:rsidRDefault="00CB2F98" w:rsidP="00B33351">
      <w:pPr>
        <w:ind w:firstLine="0"/>
        <w:jc w:val="center"/>
      </w:pPr>
      <w:r>
        <w:rPr>
          <w:iCs/>
        </w:rPr>
        <w:t>УЧРЕЖДЕНИЕ ВЫСШЕГО ОБРАЗОВАНИЯ</w:t>
      </w:r>
    </w:p>
    <w:p w14:paraId="5859F53A" w14:textId="77777777" w:rsidR="00CB2F98" w:rsidRDefault="00CB2F98" w:rsidP="00B33351">
      <w:pPr>
        <w:ind w:firstLine="0"/>
        <w:jc w:val="center"/>
      </w:pPr>
      <w:r>
        <w:t>«РЯЗАНСКИЙ ГОСУДАРСТВЕННЫЙ УНИВЕРСИТЕТ ИМЕНИ С.А. ЕСЕНИНА»</w:t>
      </w:r>
    </w:p>
    <w:p w14:paraId="0E21A7DC" w14:textId="77777777" w:rsidR="00CB2F98" w:rsidRDefault="00CB2F98" w:rsidP="00CB2F98">
      <w:pPr>
        <w:ind w:left="5940"/>
        <w:jc w:val="center"/>
        <w:rPr>
          <w:sz w:val="28"/>
          <w:szCs w:val="28"/>
        </w:rPr>
      </w:pPr>
    </w:p>
    <w:p w14:paraId="3C316B14" w14:textId="77777777" w:rsidR="00637CB0" w:rsidRPr="0085333F" w:rsidRDefault="00637CB0" w:rsidP="00637CB0">
      <w:pPr>
        <w:spacing w:line="323" w:lineRule="exact"/>
      </w:pPr>
    </w:p>
    <w:p w14:paraId="4EE5B508" w14:textId="77777777" w:rsidR="00CB2F98" w:rsidRDefault="00CB2F98" w:rsidP="00CB2F98">
      <w:pPr>
        <w:tabs>
          <w:tab w:val="left" w:pos="4035"/>
        </w:tabs>
        <w:ind w:firstLine="708"/>
        <w:rPr>
          <w:sz w:val="28"/>
          <w:szCs w:val="28"/>
        </w:rPr>
      </w:pPr>
    </w:p>
    <w:p w14:paraId="5D5EDAC8" w14:textId="77777777" w:rsidR="00C678F1" w:rsidRDefault="00C678F1" w:rsidP="00CB2F98">
      <w:pPr>
        <w:tabs>
          <w:tab w:val="left" w:pos="4035"/>
        </w:tabs>
        <w:ind w:firstLine="708"/>
        <w:rPr>
          <w:sz w:val="28"/>
          <w:szCs w:val="28"/>
        </w:rPr>
      </w:pPr>
    </w:p>
    <w:p w14:paraId="1AFC138F" w14:textId="77777777" w:rsidR="00C678F1" w:rsidRPr="00321CA7" w:rsidRDefault="00C678F1" w:rsidP="00CB2F98">
      <w:pPr>
        <w:tabs>
          <w:tab w:val="left" w:pos="4035"/>
        </w:tabs>
        <w:ind w:firstLine="708"/>
        <w:rPr>
          <w:sz w:val="28"/>
          <w:szCs w:val="28"/>
        </w:rPr>
      </w:pPr>
    </w:p>
    <w:p w14:paraId="538713D0" w14:textId="77777777" w:rsidR="00412967" w:rsidRPr="002A521D" w:rsidRDefault="00412967" w:rsidP="00412967">
      <w:pPr>
        <w:tabs>
          <w:tab w:val="left" w:pos="4035"/>
        </w:tabs>
        <w:ind w:firstLine="0"/>
        <w:jc w:val="center"/>
        <w:rPr>
          <w:b/>
          <w:sz w:val="32"/>
          <w:szCs w:val="32"/>
        </w:rPr>
      </w:pPr>
      <w:r w:rsidRPr="002A521D">
        <w:rPr>
          <w:b/>
          <w:sz w:val="32"/>
          <w:szCs w:val="32"/>
        </w:rPr>
        <w:t>ПРОГРАММА ПРАКТИКИ</w:t>
      </w:r>
    </w:p>
    <w:p w14:paraId="000FFB9E" w14:textId="77777777" w:rsidR="00412967" w:rsidRPr="002D583E" w:rsidRDefault="00412967" w:rsidP="00412967">
      <w:pPr>
        <w:ind w:firstLine="0"/>
        <w:jc w:val="center"/>
        <w:rPr>
          <w:b/>
          <w:caps/>
          <w:sz w:val="28"/>
          <w:szCs w:val="28"/>
        </w:rPr>
      </w:pPr>
      <w:r>
        <w:t>Б2.В.02(Пд)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0"/>
      </w:tblGrid>
      <w:tr w:rsidR="00412967" w:rsidRPr="00DE63E9" w14:paraId="798C2C8C" w14:textId="77777777" w:rsidTr="00582FE0">
        <w:tc>
          <w:tcPr>
            <w:tcW w:w="9570" w:type="dxa"/>
          </w:tcPr>
          <w:p w14:paraId="003482D7" w14:textId="77777777" w:rsidR="00412967" w:rsidRPr="00DE63E9" w:rsidRDefault="00412967" w:rsidP="00582FE0">
            <w:pPr>
              <w:pStyle w:val="Standard"/>
              <w:jc w:val="center"/>
              <w:rPr>
                <w:bCs/>
              </w:rPr>
            </w:pPr>
            <w:r w:rsidRPr="00DE63E9">
              <w:rPr>
                <w:bCs/>
              </w:rPr>
              <w:t>ВИД ПРАКТИКИ</w:t>
            </w:r>
          </w:p>
        </w:tc>
      </w:tr>
      <w:tr w:rsidR="00412967" w:rsidRPr="00DE63E9" w14:paraId="41686542" w14:textId="77777777" w:rsidTr="00582FE0">
        <w:trPr>
          <w:trHeight w:val="214"/>
        </w:trPr>
        <w:tc>
          <w:tcPr>
            <w:tcW w:w="9570" w:type="dxa"/>
            <w:tcBorders>
              <w:bottom w:val="single" w:sz="4" w:space="0" w:color="auto"/>
            </w:tcBorders>
            <w:vAlign w:val="bottom"/>
          </w:tcPr>
          <w:p w14:paraId="1195F86F" w14:textId="77777777" w:rsidR="00412967" w:rsidRPr="00DE63E9" w:rsidRDefault="00412967" w:rsidP="00582FE0">
            <w:pPr>
              <w:pStyle w:val="Standard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Производственная</w:t>
            </w:r>
            <w:r w:rsidRPr="00DE63E9">
              <w:rPr>
                <w:bCs/>
                <w:sz w:val="28"/>
                <w:szCs w:val="28"/>
              </w:rPr>
              <w:t xml:space="preserve"> практика</w:t>
            </w:r>
          </w:p>
        </w:tc>
      </w:tr>
      <w:tr w:rsidR="00412967" w:rsidRPr="00DE63E9" w14:paraId="56FAD17D" w14:textId="77777777" w:rsidTr="00582FE0">
        <w:tc>
          <w:tcPr>
            <w:tcW w:w="9570" w:type="dxa"/>
            <w:tcBorders>
              <w:top w:val="single" w:sz="4" w:space="0" w:color="auto"/>
            </w:tcBorders>
          </w:tcPr>
          <w:p w14:paraId="5D0171E3" w14:textId="77777777" w:rsidR="00412967" w:rsidRPr="00DE63E9" w:rsidRDefault="00412967" w:rsidP="00582FE0">
            <w:pPr>
              <w:pStyle w:val="Standard"/>
              <w:tabs>
                <w:tab w:val="left" w:pos="4035"/>
              </w:tabs>
              <w:jc w:val="center"/>
              <w:rPr>
                <w:bCs/>
              </w:rPr>
            </w:pPr>
          </w:p>
          <w:p w14:paraId="1B7AF44C" w14:textId="77777777" w:rsidR="00412967" w:rsidRPr="00DE63E9" w:rsidRDefault="00412967" w:rsidP="00582FE0">
            <w:pPr>
              <w:pStyle w:val="Standard"/>
              <w:tabs>
                <w:tab w:val="left" w:pos="4035"/>
              </w:tabs>
              <w:jc w:val="center"/>
              <w:rPr>
                <w:bCs/>
              </w:rPr>
            </w:pPr>
            <w:r w:rsidRPr="00DE63E9">
              <w:rPr>
                <w:bCs/>
              </w:rPr>
              <w:t>ТИП ПРАКТИКИ</w:t>
            </w:r>
          </w:p>
        </w:tc>
      </w:tr>
      <w:tr w:rsidR="00412967" w:rsidRPr="00DE63E9" w14:paraId="0C785C76" w14:textId="77777777" w:rsidTr="00582FE0">
        <w:trPr>
          <w:trHeight w:val="268"/>
        </w:trPr>
        <w:tc>
          <w:tcPr>
            <w:tcW w:w="9570" w:type="dxa"/>
            <w:tcBorders>
              <w:bottom w:val="single" w:sz="4" w:space="0" w:color="auto"/>
            </w:tcBorders>
            <w:vAlign w:val="bottom"/>
          </w:tcPr>
          <w:p w14:paraId="6F4385FE" w14:textId="77777777" w:rsidR="00412967" w:rsidRPr="00DE63E9" w:rsidRDefault="00412967" w:rsidP="00582FE0">
            <w:pPr>
              <w:pStyle w:val="Standard"/>
              <w:tabs>
                <w:tab w:val="left" w:pos="4035"/>
              </w:tabs>
              <w:jc w:val="center"/>
              <w:rPr>
                <w:bCs/>
                <w:i/>
                <w:iCs/>
                <w:color w:val="C00000"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Преддипломная практика</w:t>
            </w:r>
            <w:r w:rsidRPr="00DE63E9">
              <w:rPr>
                <w:bCs/>
                <w:iCs/>
                <w:sz w:val="28"/>
                <w:szCs w:val="28"/>
              </w:rPr>
              <w:t xml:space="preserve"> </w:t>
            </w:r>
          </w:p>
        </w:tc>
      </w:tr>
    </w:tbl>
    <w:p w14:paraId="007FBFA9" w14:textId="77777777" w:rsidR="00412967" w:rsidRPr="00DE63E9" w:rsidRDefault="00412967" w:rsidP="00412967">
      <w:pPr>
        <w:ind w:firstLine="0"/>
        <w:jc w:val="center"/>
        <w:rPr>
          <w:bCs/>
          <w:caps/>
          <w:sz w:val="28"/>
          <w:szCs w:val="28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4"/>
        <w:gridCol w:w="6"/>
        <w:gridCol w:w="5666"/>
      </w:tblGrid>
      <w:tr w:rsidR="00412967" w:rsidRPr="00C17095" w14:paraId="53437566" w14:textId="77777777" w:rsidTr="00582FE0">
        <w:trPr>
          <w:trHeight w:val="89"/>
        </w:trPr>
        <w:tc>
          <w:tcPr>
            <w:tcW w:w="9356" w:type="dxa"/>
            <w:gridSpan w:val="4"/>
            <w:vAlign w:val="bottom"/>
          </w:tcPr>
          <w:p w14:paraId="3FE870FD" w14:textId="77777777" w:rsidR="00412967" w:rsidRPr="00DE63E9" w:rsidRDefault="00412967" w:rsidP="00582FE0">
            <w:pPr>
              <w:pStyle w:val="a7"/>
              <w:spacing w:after="0"/>
              <w:jc w:val="center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412967" w:rsidRPr="00C17095" w14:paraId="1A44146F" w14:textId="77777777" w:rsidTr="00582FE0">
        <w:trPr>
          <w:trHeight w:val="110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5DFBA70A" w14:textId="77777777" w:rsidR="00412967" w:rsidRPr="00DE63E9" w:rsidRDefault="00412967" w:rsidP="00582FE0">
            <w:pPr>
              <w:pStyle w:val="a7"/>
              <w:spacing w:after="0"/>
              <w:jc w:val="center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специалитет</w:t>
            </w:r>
          </w:p>
        </w:tc>
      </w:tr>
      <w:tr w:rsidR="00412967" w:rsidRPr="00C17095" w14:paraId="20667F97" w14:textId="77777777" w:rsidTr="00582FE0">
        <w:trPr>
          <w:trHeight w:val="79"/>
        </w:trPr>
        <w:tc>
          <w:tcPr>
            <w:tcW w:w="9356" w:type="dxa"/>
            <w:gridSpan w:val="4"/>
            <w:tcBorders>
              <w:top w:val="single" w:sz="4" w:space="0" w:color="auto"/>
            </w:tcBorders>
          </w:tcPr>
          <w:p w14:paraId="40D0AC15" w14:textId="77777777" w:rsidR="00412967" w:rsidRPr="00DE63E9" w:rsidRDefault="00412967" w:rsidP="00582FE0">
            <w:pPr>
              <w:pStyle w:val="a7"/>
              <w:spacing w:after="0"/>
              <w:ind w:right="-2"/>
              <w:jc w:val="center"/>
              <w:rPr>
                <w:sz w:val="16"/>
              </w:rPr>
            </w:pPr>
          </w:p>
        </w:tc>
      </w:tr>
      <w:tr w:rsidR="00412967" w:rsidRPr="00C17095" w14:paraId="21F0A019" w14:textId="77777777" w:rsidTr="00582FE0">
        <w:trPr>
          <w:trHeight w:val="351"/>
        </w:trPr>
        <w:tc>
          <w:tcPr>
            <w:tcW w:w="3684" w:type="dxa"/>
            <w:gridSpan w:val="2"/>
            <w:vMerge w:val="restart"/>
          </w:tcPr>
          <w:p w14:paraId="17399528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672" w:type="dxa"/>
            <w:gridSpan w:val="2"/>
            <w:tcBorders>
              <w:bottom w:val="single" w:sz="4" w:space="0" w:color="auto"/>
            </w:tcBorders>
          </w:tcPr>
          <w:p w14:paraId="171BD615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01.0</w:t>
            </w:r>
            <w:r w:rsidRPr="00DE63E9">
              <w:rPr>
                <w:sz w:val="28"/>
                <w:szCs w:val="28"/>
                <w:lang w:val="en-US"/>
              </w:rPr>
              <w:t>5</w:t>
            </w:r>
            <w:r w:rsidRPr="00DE63E9">
              <w:rPr>
                <w:sz w:val="28"/>
                <w:szCs w:val="28"/>
              </w:rPr>
              <w:t>.01 Фундаментальные математика и механика</w:t>
            </w:r>
          </w:p>
        </w:tc>
      </w:tr>
      <w:tr w:rsidR="00412967" w:rsidRPr="00C17095" w14:paraId="50F3DF75" w14:textId="77777777" w:rsidTr="00582FE0">
        <w:trPr>
          <w:trHeight w:val="288"/>
        </w:trPr>
        <w:tc>
          <w:tcPr>
            <w:tcW w:w="3684" w:type="dxa"/>
            <w:gridSpan w:val="2"/>
            <w:vMerge/>
          </w:tcPr>
          <w:p w14:paraId="273AA8F7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70C2F5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</w:p>
        </w:tc>
      </w:tr>
      <w:tr w:rsidR="00412967" w:rsidRPr="00C17095" w14:paraId="2DD8CC6B" w14:textId="77777777" w:rsidTr="00582FE0">
        <w:trPr>
          <w:trHeight w:val="118"/>
        </w:trPr>
        <w:tc>
          <w:tcPr>
            <w:tcW w:w="3684" w:type="dxa"/>
            <w:gridSpan w:val="2"/>
          </w:tcPr>
          <w:p w14:paraId="36D07D05" w14:textId="77777777" w:rsidR="00412967" w:rsidRPr="00DE63E9" w:rsidRDefault="00412967" w:rsidP="00582FE0">
            <w:pPr>
              <w:pStyle w:val="a7"/>
              <w:spacing w:after="0"/>
              <w:ind w:right="-2" w:firstLine="2727"/>
              <w:rPr>
                <w:sz w:val="16"/>
                <w:szCs w:val="16"/>
              </w:rPr>
            </w:pPr>
          </w:p>
        </w:tc>
        <w:tc>
          <w:tcPr>
            <w:tcW w:w="5672" w:type="dxa"/>
            <w:gridSpan w:val="2"/>
            <w:tcBorders>
              <w:left w:val="nil"/>
            </w:tcBorders>
          </w:tcPr>
          <w:p w14:paraId="775909C5" w14:textId="77777777" w:rsidR="00412967" w:rsidRPr="00DE63E9" w:rsidRDefault="00412967" w:rsidP="00582FE0">
            <w:pPr>
              <w:pStyle w:val="a7"/>
              <w:spacing w:after="0"/>
              <w:ind w:right="-2" w:firstLine="2727"/>
              <w:rPr>
                <w:sz w:val="16"/>
                <w:szCs w:val="16"/>
              </w:rPr>
            </w:pPr>
          </w:p>
        </w:tc>
      </w:tr>
      <w:tr w:rsidR="00412967" w:rsidRPr="00C17095" w14:paraId="2D0767CD" w14:textId="77777777" w:rsidTr="00582FE0">
        <w:trPr>
          <w:trHeight w:val="348"/>
        </w:trPr>
        <w:tc>
          <w:tcPr>
            <w:tcW w:w="3684" w:type="dxa"/>
            <w:gridSpan w:val="2"/>
            <w:vMerge w:val="restart"/>
          </w:tcPr>
          <w:p w14:paraId="7126F677" w14:textId="77777777" w:rsidR="00412967" w:rsidRPr="00DE63E9" w:rsidRDefault="00412967" w:rsidP="00582FE0">
            <w:pPr>
              <w:pStyle w:val="a7"/>
              <w:spacing w:after="0"/>
              <w:ind w:right="-249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Направленность (профиль</w:t>
            </w:r>
            <w:r w:rsidR="000B5379">
              <w:rPr>
                <w:sz w:val="28"/>
                <w:szCs w:val="28"/>
              </w:rPr>
              <w:t>)</w:t>
            </w:r>
            <w:r w:rsidRPr="00DE63E9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72" w:type="dxa"/>
            <w:gridSpan w:val="2"/>
            <w:tcBorders>
              <w:left w:val="nil"/>
              <w:bottom w:val="single" w:sz="4" w:space="0" w:color="auto"/>
            </w:tcBorders>
          </w:tcPr>
          <w:p w14:paraId="7ECA2C03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 xml:space="preserve">Математическое моделирование </w:t>
            </w:r>
          </w:p>
        </w:tc>
      </w:tr>
      <w:tr w:rsidR="00412967" w:rsidRPr="00C17095" w14:paraId="698D15AD" w14:textId="77777777" w:rsidTr="00582FE0">
        <w:trPr>
          <w:trHeight w:val="318"/>
        </w:trPr>
        <w:tc>
          <w:tcPr>
            <w:tcW w:w="3684" w:type="dxa"/>
            <w:gridSpan w:val="2"/>
            <w:vMerge/>
          </w:tcPr>
          <w:p w14:paraId="1025EEEE" w14:textId="77777777" w:rsidR="00412967" w:rsidRPr="00DE63E9" w:rsidRDefault="00412967" w:rsidP="00582FE0">
            <w:pPr>
              <w:pStyle w:val="a7"/>
              <w:spacing w:after="0"/>
              <w:ind w:right="-249"/>
              <w:rPr>
                <w:sz w:val="28"/>
                <w:szCs w:val="28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A4BD091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и искусственный интеллект</w:t>
            </w:r>
          </w:p>
        </w:tc>
      </w:tr>
      <w:tr w:rsidR="00412967" w:rsidRPr="00C17095" w14:paraId="663C0A07" w14:textId="77777777" w:rsidTr="00582FE0">
        <w:tc>
          <w:tcPr>
            <w:tcW w:w="3684" w:type="dxa"/>
            <w:gridSpan w:val="2"/>
            <w:vAlign w:val="bottom"/>
          </w:tcPr>
          <w:p w14:paraId="6485873B" w14:textId="77777777" w:rsidR="00412967" w:rsidRPr="00DE63E9" w:rsidRDefault="00412967" w:rsidP="00582FE0">
            <w:pPr>
              <w:pStyle w:val="a7"/>
              <w:spacing w:after="0"/>
              <w:ind w:right="-2"/>
              <w:rPr>
                <w:sz w:val="16"/>
                <w:szCs w:val="16"/>
              </w:rPr>
            </w:pPr>
          </w:p>
        </w:tc>
        <w:tc>
          <w:tcPr>
            <w:tcW w:w="5672" w:type="dxa"/>
            <w:gridSpan w:val="2"/>
            <w:tcBorders>
              <w:top w:val="single" w:sz="4" w:space="0" w:color="auto"/>
              <w:left w:val="nil"/>
            </w:tcBorders>
            <w:vAlign w:val="bottom"/>
          </w:tcPr>
          <w:p w14:paraId="71A1C629" w14:textId="77777777" w:rsidR="00412967" w:rsidRPr="00DE63E9" w:rsidRDefault="00412967" w:rsidP="00582FE0">
            <w:pPr>
              <w:pStyle w:val="a7"/>
              <w:spacing w:after="0"/>
              <w:ind w:right="-2"/>
              <w:rPr>
                <w:sz w:val="16"/>
                <w:szCs w:val="16"/>
              </w:rPr>
            </w:pPr>
          </w:p>
        </w:tc>
      </w:tr>
      <w:tr w:rsidR="00412967" w:rsidRPr="00C17095" w14:paraId="7B5B0E55" w14:textId="77777777" w:rsidTr="00582FE0">
        <w:trPr>
          <w:trHeight w:val="344"/>
        </w:trPr>
        <w:tc>
          <w:tcPr>
            <w:tcW w:w="3684" w:type="dxa"/>
            <w:gridSpan w:val="2"/>
          </w:tcPr>
          <w:p w14:paraId="2859A78E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672" w:type="dxa"/>
            <w:gridSpan w:val="2"/>
            <w:tcBorders>
              <w:left w:val="nil"/>
              <w:bottom w:val="single" w:sz="4" w:space="0" w:color="auto"/>
            </w:tcBorders>
          </w:tcPr>
          <w:p w14:paraId="127DB37A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очная</w:t>
            </w:r>
          </w:p>
        </w:tc>
      </w:tr>
      <w:tr w:rsidR="00412967" w:rsidRPr="00C17095" w14:paraId="49EA0E35" w14:textId="77777777" w:rsidTr="00582FE0">
        <w:trPr>
          <w:trHeight w:val="92"/>
        </w:trPr>
        <w:tc>
          <w:tcPr>
            <w:tcW w:w="9356" w:type="dxa"/>
            <w:gridSpan w:val="4"/>
          </w:tcPr>
          <w:p w14:paraId="6F41C9DD" w14:textId="77777777" w:rsidR="00412967" w:rsidRPr="00DE63E9" w:rsidRDefault="00412967" w:rsidP="00582FE0">
            <w:pPr>
              <w:pStyle w:val="a7"/>
              <w:spacing w:after="0"/>
              <w:ind w:right="-2"/>
              <w:jc w:val="center"/>
            </w:pPr>
          </w:p>
        </w:tc>
      </w:tr>
      <w:tr w:rsidR="00412967" w:rsidRPr="00C17095" w14:paraId="151E0559" w14:textId="77777777" w:rsidTr="00582FE0">
        <w:trPr>
          <w:trHeight w:val="256"/>
        </w:trPr>
        <w:tc>
          <w:tcPr>
            <w:tcW w:w="3690" w:type="dxa"/>
            <w:gridSpan w:val="3"/>
          </w:tcPr>
          <w:p w14:paraId="332FE8E3" w14:textId="77777777" w:rsidR="00412967" w:rsidRPr="00DE63E9" w:rsidRDefault="00412967" w:rsidP="00582FE0">
            <w:pPr>
              <w:pStyle w:val="a7"/>
              <w:spacing w:after="0"/>
            </w:pPr>
            <w:r w:rsidRPr="00DE63E9">
              <w:rPr>
                <w:sz w:val="28"/>
                <w:szCs w:val="28"/>
              </w:rPr>
              <w:t>Курс, семестр</w:t>
            </w:r>
          </w:p>
        </w:tc>
        <w:tc>
          <w:tcPr>
            <w:tcW w:w="5666" w:type="dxa"/>
            <w:tcBorders>
              <w:left w:val="nil"/>
              <w:bottom w:val="single" w:sz="4" w:space="0" w:color="auto"/>
            </w:tcBorders>
          </w:tcPr>
          <w:p w14:paraId="500619F1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DE63E9">
              <w:rPr>
                <w:sz w:val="28"/>
                <w:szCs w:val="28"/>
              </w:rPr>
              <w:t xml:space="preserve"> курс, </w:t>
            </w:r>
            <w:r>
              <w:rPr>
                <w:sz w:val="28"/>
                <w:szCs w:val="28"/>
              </w:rPr>
              <w:t>10</w:t>
            </w:r>
            <w:r w:rsidRPr="00DE63E9">
              <w:rPr>
                <w:sz w:val="28"/>
                <w:szCs w:val="28"/>
              </w:rPr>
              <w:t xml:space="preserve"> семестр</w:t>
            </w:r>
          </w:p>
        </w:tc>
      </w:tr>
      <w:tr w:rsidR="00412967" w:rsidRPr="00C17095" w14:paraId="69D8267E" w14:textId="77777777" w:rsidTr="00582FE0">
        <w:trPr>
          <w:trHeight w:val="79"/>
        </w:trPr>
        <w:tc>
          <w:tcPr>
            <w:tcW w:w="3690" w:type="dxa"/>
            <w:gridSpan w:val="3"/>
          </w:tcPr>
          <w:p w14:paraId="3BBFF628" w14:textId="77777777" w:rsidR="00412967" w:rsidRPr="00DE63E9" w:rsidRDefault="00412967" w:rsidP="00582FE0">
            <w:pPr>
              <w:pStyle w:val="a7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  <w:tc>
          <w:tcPr>
            <w:tcW w:w="5666" w:type="dxa"/>
            <w:tcBorders>
              <w:left w:val="nil"/>
            </w:tcBorders>
          </w:tcPr>
          <w:p w14:paraId="4E5339AB" w14:textId="77777777" w:rsidR="00412967" w:rsidRPr="00DE63E9" w:rsidRDefault="00412967" w:rsidP="00582FE0">
            <w:pPr>
              <w:pStyle w:val="a7"/>
              <w:spacing w:after="0"/>
              <w:rPr>
                <w:sz w:val="16"/>
                <w:szCs w:val="16"/>
              </w:rPr>
            </w:pPr>
          </w:p>
        </w:tc>
      </w:tr>
      <w:tr w:rsidR="00412967" w:rsidRPr="00C17095" w14:paraId="1428EF7F" w14:textId="77777777" w:rsidTr="00582FE0">
        <w:tc>
          <w:tcPr>
            <w:tcW w:w="3684" w:type="dxa"/>
            <w:gridSpan w:val="2"/>
          </w:tcPr>
          <w:p w14:paraId="244993A8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Сроки освоения ОПОП</w:t>
            </w:r>
          </w:p>
        </w:tc>
        <w:tc>
          <w:tcPr>
            <w:tcW w:w="5672" w:type="dxa"/>
            <w:gridSpan w:val="2"/>
            <w:tcBorders>
              <w:bottom w:val="single" w:sz="4" w:space="0" w:color="auto"/>
            </w:tcBorders>
          </w:tcPr>
          <w:p w14:paraId="35B24C61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5 лет</w:t>
            </w:r>
          </w:p>
        </w:tc>
      </w:tr>
      <w:tr w:rsidR="00412967" w:rsidRPr="00C17095" w14:paraId="090C8E53" w14:textId="77777777" w:rsidTr="00582FE0">
        <w:tc>
          <w:tcPr>
            <w:tcW w:w="9356" w:type="dxa"/>
            <w:gridSpan w:val="4"/>
          </w:tcPr>
          <w:p w14:paraId="01788ED7" w14:textId="77777777" w:rsidR="00412967" w:rsidRPr="00DE63E9" w:rsidRDefault="00412967" w:rsidP="00582FE0">
            <w:pPr>
              <w:pStyle w:val="a7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412967" w:rsidRPr="00C17095" w14:paraId="44DDAA2B" w14:textId="77777777" w:rsidTr="00582FE0">
        <w:tc>
          <w:tcPr>
            <w:tcW w:w="1560" w:type="dxa"/>
          </w:tcPr>
          <w:p w14:paraId="41BCACD1" w14:textId="77777777" w:rsidR="00412967" w:rsidRPr="00DE63E9" w:rsidRDefault="00412967" w:rsidP="00582FE0">
            <w:pPr>
              <w:pStyle w:val="a7"/>
              <w:spacing w:after="0"/>
              <w:ind w:right="-318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Институт / факультет</w:t>
            </w:r>
          </w:p>
        </w:tc>
        <w:tc>
          <w:tcPr>
            <w:tcW w:w="7796" w:type="dxa"/>
            <w:gridSpan w:val="3"/>
            <w:tcBorders>
              <w:bottom w:val="single" w:sz="4" w:space="0" w:color="auto"/>
            </w:tcBorders>
          </w:tcPr>
          <w:p w14:paraId="7E3EA8C6" w14:textId="77777777" w:rsidR="00412967" w:rsidRPr="00DE63E9" w:rsidRDefault="00412967" w:rsidP="00582FE0">
            <w:pPr>
              <w:pStyle w:val="a7"/>
              <w:tabs>
                <w:tab w:val="left" w:pos="317"/>
              </w:tabs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Институт физико-математических и компьютерных наук</w:t>
            </w:r>
          </w:p>
        </w:tc>
      </w:tr>
      <w:tr w:rsidR="00412967" w:rsidRPr="00C17095" w14:paraId="19297915" w14:textId="77777777" w:rsidTr="00582FE0">
        <w:tc>
          <w:tcPr>
            <w:tcW w:w="1560" w:type="dxa"/>
            <w:vAlign w:val="bottom"/>
          </w:tcPr>
          <w:p w14:paraId="06D5FF61" w14:textId="77777777" w:rsidR="00412967" w:rsidRPr="00DE63E9" w:rsidRDefault="00412967" w:rsidP="00582FE0">
            <w:pPr>
              <w:pStyle w:val="a7"/>
              <w:spacing w:after="0"/>
              <w:ind w:right="-318"/>
              <w:rPr>
                <w:sz w:val="16"/>
                <w:szCs w:val="16"/>
              </w:rPr>
            </w:pPr>
          </w:p>
        </w:tc>
        <w:tc>
          <w:tcPr>
            <w:tcW w:w="7796" w:type="dxa"/>
            <w:gridSpan w:val="3"/>
            <w:vAlign w:val="bottom"/>
          </w:tcPr>
          <w:p w14:paraId="5AB2D1DA" w14:textId="77777777" w:rsidR="00412967" w:rsidRPr="00DE63E9" w:rsidRDefault="00412967" w:rsidP="00582FE0">
            <w:pPr>
              <w:pStyle w:val="a7"/>
              <w:spacing w:after="0"/>
              <w:rPr>
                <w:sz w:val="16"/>
                <w:szCs w:val="16"/>
              </w:rPr>
            </w:pPr>
          </w:p>
        </w:tc>
      </w:tr>
      <w:tr w:rsidR="00412967" w:rsidRPr="00C17095" w14:paraId="5483F0D6" w14:textId="77777777" w:rsidTr="00582FE0">
        <w:trPr>
          <w:trHeight w:val="226"/>
        </w:trPr>
        <w:tc>
          <w:tcPr>
            <w:tcW w:w="1560" w:type="dxa"/>
          </w:tcPr>
          <w:p w14:paraId="6716C8C8" w14:textId="77777777" w:rsidR="00412967" w:rsidRPr="00DE63E9" w:rsidRDefault="00412967" w:rsidP="00582FE0">
            <w:pPr>
              <w:pStyle w:val="a7"/>
              <w:spacing w:after="0"/>
              <w:ind w:right="-635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Кафедра</w:t>
            </w:r>
          </w:p>
        </w:tc>
        <w:tc>
          <w:tcPr>
            <w:tcW w:w="7796" w:type="dxa"/>
            <w:gridSpan w:val="3"/>
            <w:tcBorders>
              <w:bottom w:val="single" w:sz="4" w:space="0" w:color="auto"/>
            </w:tcBorders>
          </w:tcPr>
          <w:p w14:paraId="70219CA9" w14:textId="77777777" w:rsidR="00412967" w:rsidRPr="00DE63E9" w:rsidRDefault="00412967" w:rsidP="00582FE0">
            <w:pPr>
              <w:pStyle w:val="a7"/>
              <w:spacing w:after="0"/>
              <w:rPr>
                <w:sz w:val="28"/>
                <w:szCs w:val="28"/>
              </w:rPr>
            </w:pPr>
            <w:r w:rsidRPr="00DE63E9">
              <w:rPr>
                <w:sz w:val="28"/>
                <w:szCs w:val="28"/>
              </w:rPr>
              <w:t>Кафедра математики</w:t>
            </w:r>
          </w:p>
        </w:tc>
      </w:tr>
    </w:tbl>
    <w:p w14:paraId="64BB1BE1" w14:textId="77777777" w:rsidR="00412967" w:rsidRDefault="00412967" w:rsidP="00412967"/>
    <w:p w14:paraId="79297448" w14:textId="77777777" w:rsidR="00412967" w:rsidRPr="000A5CCC" w:rsidRDefault="00412967" w:rsidP="00412967">
      <w:pPr>
        <w:pStyle w:val="Standard"/>
        <w:ind w:firstLine="0"/>
        <w:rPr>
          <w:sz w:val="28"/>
          <w:szCs w:val="28"/>
        </w:rPr>
      </w:pPr>
    </w:p>
    <w:p w14:paraId="465EDD6D" w14:textId="77777777" w:rsidR="00B55C75" w:rsidRDefault="00B55C75" w:rsidP="0008149E">
      <w:pPr>
        <w:pStyle w:val="Standard"/>
        <w:ind w:firstLine="0"/>
        <w:rPr>
          <w:sz w:val="28"/>
          <w:szCs w:val="28"/>
        </w:rPr>
      </w:pPr>
    </w:p>
    <w:p w14:paraId="40616E66" w14:textId="77777777" w:rsidR="00B55C75" w:rsidRPr="000A5CCC" w:rsidRDefault="00B55C75" w:rsidP="0008149E">
      <w:pPr>
        <w:pStyle w:val="Standard"/>
        <w:ind w:firstLine="0"/>
        <w:rPr>
          <w:sz w:val="28"/>
          <w:szCs w:val="28"/>
        </w:rPr>
      </w:pPr>
    </w:p>
    <w:p w14:paraId="74D503B0" w14:textId="53498B33" w:rsidR="00411CA3" w:rsidRDefault="0008149E" w:rsidP="0008149E">
      <w:pPr>
        <w:pStyle w:val="Standard"/>
        <w:jc w:val="center"/>
        <w:rPr>
          <w:sz w:val="28"/>
          <w:szCs w:val="28"/>
        </w:rPr>
      </w:pPr>
      <w:r w:rsidRPr="000A5CCC">
        <w:rPr>
          <w:sz w:val="28"/>
          <w:szCs w:val="28"/>
        </w:rPr>
        <w:t xml:space="preserve">Рязань </w:t>
      </w:r>
      <w:r w:rsidR="00412967">
        <w:rPr>
          <w:sz w:val="28"/>
          <w:szCs w:val="28"/>
        </w:rPr>
        <w:t>202</w:t>
      </w:r>
      <w:r w:rsidR="000B5379">
        <w:rPr>
          <w:sz w:val="28"/>
          <w:szCs w:val="28"/>
        </w:rPr>
        <w:t>6</w:t>
      </w:r>
    </w:p>
    <w:p w14:paraId="476DF367" w14:textId="77777777" w:rsidR="00411CA3" w:rsidRPr="003E455F" w:rsidRDefault="00411CA3" w:rsidP="00411CA3">
      <w:pPr>
        <w:pStyle w:val="a7"/>
        <w:ind w:right="-143"/>
        <w:rPr>
          <w:sz w:val="24"/>
          <w:szCs w:val="24"/>
        </w:rPr>
      </w:pPr>
      <w:r>
        <w:rPr>
          <w:sz w:val="28"/>
          <w:szCs w:val="28"/>
        </w:rPr>
        <w:br w:type="page"/>
      </w:r>
      <w:r w:rsidRPr="003E455F">
        <w:rPr>
          <w:sz w:val="24"/>
          <w:szCs w:val="24"/>
        </w:rPr>
        <w:lastRenderedPageBreak/>
        <w:t>При разработке программы практики в основу положены:</w:t>
      </w:r>
    </w:p>
    <w:p w14:paraId="601F8205" w14:textId="77777777" w:rsidR="00411CA3" w:rsidRDefault="00411CA3" w:rsidP="00411CA3">
      <w:pPr>
        <w:ind w:right="-2" w:firstLine="0"/>
      </w:pPr>
      <w:r w:rsidRPr="00E87E3E">
        <w:t>ФГОС ВО по направлению подготовки 01.05.01 Фундаментальные математика и механика, направленность (профиль) Математическое моделирование и искусственный интеллект, утвержденный приказом Минобрнауки России от «10» января 2018 г., Приказ № 16 (зарегистрирован в Минюсте России «06» февраля 2018 г., № 49943)</w:t>
      </w:r>
    </w:p>
    <w:p w14:paraId="33CBDE39" w14:textId="77777777" w:rsidR="00411CA3" w:rsidRPr="003E455F" w:rsidRDefault="00411CA3" w:rsidP="00411CA3">
      <w:pPr>
        <w:ind w:right="-2" w:firstLine="0"/>
        <w:rPr>
          <w:color w:val="C00000"/>
        </w:rPr>
      </w:pPr>
    </w:p>
    <w:p w14:paraId="2F18F378" w14:textId="77777777" w:rsidR="00411CA3" w:rsidRPr="00186CCE" w:rsidRDefault="00411CA3" w:rsidP="00411CA3">
      <w:pPr>
        <w:ind w:right="-2"/>
      </w:pPr>
      <w:r w:rsidRPr="00B556DC">
        <w:t xml:space="preserve">Учебный план направления подготовки/специальности </w:t>
      </w:r>
      <w:r w:rsidRPr="00B41846">
        <w:t>01.05.01 Фундаментальные математика и механика, направленность (профиль) Математическое моделирование и искусственный интеллект</w:t>
      </w:r>
      <w:r>
        <w:rPr>
          <w:color w:val="C00000"/>
        </w:rPr>
        <w:t xml:space="preserve"> </w:t>
      </w:r>
      <w:r w:rsidRPr="00B556DC">
        <w:t xml:space="preserve">одобрен </w:t>
      </w:r>
      <w:r>
        <w:t>у</w:t>
      </w:r>
      <w:r w:rsidRPr="00B556DC">
        <w:t xml:space="preserve">ченым </w:t>
      </w:r>
      <w:r w:rsidRPr="00186CCE">
        <w:t xml:space="preserve">советом РГУ имени С.А. Есенина </w:t>
      </w:r>
      <w:r w:rsidRPr="00B41846">
        <w:rPr>
          <w:highlight w:val="yellow"/>
        </w:rPr>
        <w:t>от «27» октября 2026 г.</w:t>
      </w:r>
    </w:p>
    <w:p w14:paraId="6B41165C" w14:textId="77777777" w:rsidR="00411CA3" w:rsidRPr="003D5A28" w:rsidRDefault="00411CA3" w:rsidP="00411CA3">
      <w:pPr>
        <w:ind w:right="-2"/>
      </w:pPr>
    </w:p>
    <w:p w14:paraId="3B03CA79" w14:textId="77777777" w:rsidR="00411CA3" w:rsidRPr="00B556DC" w:rsidRDefault="00411CA3" w:rsidP="00411CA3">
      <w:pPr>
        <w:pStyle w:val="a7"/>
        <w:spacing w:before="87"/>
        <w:jc w:val="both"/>
        <w:rPr>
          <w:color w:val="C00000"/>
          <w:sz w:val="24"/>
          <w:szCs w:val="24"/>
        </w:rPr>
      </w:pPr>
      <w:r w:rsidRPr="003E455F">
        <w:rPr>
          <w:sz w:val="24"/>
          <w:szCs w:val="24"/>
        </w:rPr>
        <w:t xml:space="preserve">Программа практики утверждена на </w:t>
      </w:r>
      <w:r w:rsidRPr="00B556DC">
        <w:rPr>
          <w:sz w:val="24"/>
          <w:szCs w:val="24"/>
        </w:rPr>
        <w:t xml:space="preserve">заседании кафедры </w:t>
      </w:r>
      <w:r>
        <w:rPr>
          <w:sz w:val="24"/>
          <w:szCs w:val="24"/>
        </w:rPr>
        <w:t>математики</w:t>
      </w:r>
      <w:r w:rsidRPr="00B556DC">
        <w:rPr>
          <w:sz w:val="24"/>
          <w:szCs w:val="24"/>
        </w:rPr>
        <w:t xml:space="preserve"> </w:t>
      </w:r>
      <w:r w:rsidRPr="00B41846">
        <w:rPr>
          <w:sz w:val="24"/>
          <w:szCs w:val="24"/>
          <w:highlight w:val="yellow"/>
        </w:rPr>
        <w:t xml:space="preserve">от «27» октября </w:t>
      </w:r>
      <w:r>
        <w:rPr>
          <w:sz w:val="24"/>
          <w:szCs w:val="24"/>
          <w:highlight w:val="yellow"/>
        </w:rPr>
        <w:br/>
      </w:r>
      <w:r w:rsidRPr="00B41846">
        <w:rPr>
          <w:sz w:val="24"/>
          <w:szCs w:val="24"/>
          <w:highlight w:val="yellow"/>
        </w:rPr>
        <w:t>2026 г.</w:t>
      </w:r>
      <w:r w:rsidRPr="00B556DC">
        <w:rPr>
          <w:color w:val="C00000"/>
          <w:sz w:val="24"/>
          <w:szCs w:val="24"/>
        </w:rPr>
        <w:t xml:space="preserve">, </w:t>
      </w:r>
      <w:proofErr w:type="gramStart"/>
      <w:r w:rsidRPr="00B41846">
        <w:rPr>
          <w:color w:val="C00000"/>
          <w:sz w:val="24"/>
          <w:szCs w:val="24"/>
          <w:highlight w:val="yellow"/>
        </w:rPr>
        <w:t>протокол  №</w:t>
      </w:r>
      <w:proofErr w:type="gramEnd"/>
      <w:r w:rsidRPr="00B41846">
        <w:rPr>
          <w:color w:val="C00000"/>
          <w:sz w:val="24"/>
          <w:szCs w:val="24"/>
          <w:highlight w:val="yellow"/>
        </w:rPr>
        <w:t xml:space="preserve"> 3</w:t>
      </w:r>
    </w:p>
    <w:p w14:paraId="1B7B51F6" w14:textId="77777777" w:rsidR="00411CA3" w:rsidRPr="003E455F" w:rsidRDefault="00411CA3" w:rsidP="00411CA3">
      <w:pPr>
        <w:pStyle w:val="a7"/>
        <w:spacing w:after="0"/>
        <w:jc w:val="both"/>
        <w:rPr>
          <w:color w:val="C00000"/>
          <w:sz w:val="24"/>
          <w:szCs w:val="24"/>
        </w:rPr>
      </w:pPr>
    </w:p>
    <w:p w14:paraId="65040136" w14:textId="77777777" w:rsidR="00411CA3" w:rsidRPr="00B556DC" w:rsidRDefault="00411CA3" w:rsidP="00411CA3">
      <w:pPr>
        <w:ind w:right="-2"/>
        <w:rPr>
          <w:i/>
          <w:color w:val="C00000"/>
        </w:rPr>
      </w:pPr>
      <w:r>
        <w:t>И.о. з</w:t>
      </w:r>
      <w:r w:rsidRPr="00B556DC">
        <w:t>аведующ</w:t>
      </w:r>
      <w:r>
        <w:t>его</w:t>
      </w:r>
      <w:r w:rsidRPr="00B556DC">
        <w:t xml:space="preserve"> кафедрой </w:t>
      </w:r>
      <w:r>
        <w:t>математики, канд. физ.-мат. наук, доцент  Лискина Е.Ю.</w:t>
      </w:r>
      <w:r w:rsidRPr="00B556DC">
        <w:t xml:space="preserve"> </w:t>
      </w:r>
    </w:p>
    <w:p w14:paraId="65AF7352" w14:textId="77777777" w:rsidR="00411CA3" w:rsidRPr="003E455F" w:rsidRDefault="00411CA3" w:rsidP="00411CA3">
      <w:pPr>
        <w:pStyle w:val="a7"/>
        <w:spacing w:after="0"/>
        <w:ind w:right="-2"/>
        <w:rPr>
          <w:i/>
          <w:color w:val="C00000"/>
          <w:sz w:val="24"/>
          <w:szCs w:val="24"/>
        </w:rPr>
      </w:pPr>
    </w:p>
    <w:p w14:paraId="16E7F08D" w14:textId="77777777" w:rsidR="00411CA3" w:rsidRPr="00B556DC" w:rsidRDefault="00411CA3" w:rsidP="00411CA3">
      <w:pPr>
        <w:pStyle w:val="a7"/>
        <w:tabs>
          <w:tab w:val="left" w:pos="9356"/>
        </w:tabs>
        <w:spacing w:before="87"/>
        <w:jc w:val="both"/>
        <w:rPr>
          <w:color w:val="C00000"/>
          <w:sz w:val="24"/>
          <w:szCs w:val="24"/>
        </w:rPr>
      </w:pPr>
      <w:r w:rsidRPr="003E455F">
        <w:rPr>
          <w:sz w:val="24"/>
          <w:szCs w:val="24"/>
        </w:rPr>
        <w:t xml:space="preserve">Программа практики </w:t>
      </w:r>
      <w:r w:rsidRPr="00B556DC">
        <w:rPr>
          <w:sz w:val="24"/>
          <w:szCs w:val="24"/>
        </w:rPr>
        <w:t xml:space="preserve">одобрена </w:t>
      </w:r>
      <w:r>
        <w:rPr>
          <w:sz w:val="24"/>
          <w:szCs w:val="24"/>
        </w:rPr>
        <w:t>у</w:t>
      </w:r>
      <w:r w:rsidRPr="00B556DC">
        <w:rPr>
          <w:sz w:val="24"/>
          <w:szCs w:val="24"/>
        </w:rPr>
        <w:t>чебно-методическим советом института</w:t>
      </w:r>
      <w:r>
        <w:rPr>
          <w:sz w:val="24"/>
          <w:szCs w:val="24"/>
        </w:rPr>
        <w:t xml:space="preserve"> физико-математических и компьютерных наук </w:t>
      </w:r>
      <w:r w:rsidRPr="00AD2B11">
        <w:rPr>
          <w:color w:val="C00000"/>
          <w:sz w:val="24"/>
          <w:szCs w:val="24"/>
          <w:highlight w:val="yellow"/>
        </w:rPr>
        <w:t>от «27» октября 2026 г.,</w:t>
      </w:r>
      <w:r w:rsidRPr="00B556DC">
        <w:rPr>
          <w:color w:val="C00000"/>
          <w:sz w:val="24"/>
          <w:szCs w:val="24"/>
        </w:rPr>
        <w:t xml:space="preserve"> </w:t>
      </w:r>
      <w:r w:rsidRPr="00AD2B11">
        <w:rPr>
          <w:color w:val="C00000"/>
          <w:sz w:val="24"/>
          <w:szCs w:val="24"/>
          <w:highlight w:val="yellow"/>
        </w:rPr>
        <w:t>протокол № 3</w:t>
      </w:r>
    </w:p>
    <w:p w14:paraId="5B0409F1" w14:textId="77777777" w:rsidR="00411CA3" w:rsidRPr="00D123B8" w:rsidRDefault="00411CA3" w:rsidP="00411CA3">
      <w:pPr>
        <w:pStyle w:val="a7"/>
        <w:tabs>
          <w:tab w:val="left" w:pos="5103"/>
        </w:tabs>
        <w:spacing w:before="87"/>
        <w:jc w:val="both"/>
        <w:rPr>
          <w:sz w:val="24"/>
          <w:szCs w:val="24"/>
        </w:rPr>
      </w:pPr>
      <w:r>
        <w:rPr>
          <w:sz w:val="24"/>
          <w:szCs w:val="24"/>
        </w:rPr>
        <w:t>Председатель</w:t>
      </w:r>
      <w:r w:rsidRPr="00B556DC">
        <w:rPr>
          <w:sz w:val="24"/>
          <w:szCs w:val="24"/>
        </w:rPr>
        <w:t xml:space="preserve"> </w:t>
      </w:r>
      <w:r>
        <w:rPr>
          <w:sz w:val="24"/>
          <w:szCs w:val="24"/>
        </w:rPr>
        <w:t>у</w:t>
      </w:r>
      <w:r w:rsidRPr="00B556DC">
        <w:rPr>
          <w:sz w:val="24"/>
          <w:szCs w:val="24"/>
        </w:rPr>
        <w:t>чебно-методическ</w:t>
      </w:r>
      <w:r>
        <w:rPr>
          <w:sz w:val="24"/>
          <w:szCs w:val="24"/>
        </w:rPr>
        <w:t>ого</w:t>
      </w:r>
      <w:r w:rsidRPr="00B556DC">
        <w:rPr>
          <w:sz w:val="24"/>
          <w:szCs w:val="24"/>
        </w:rPr>
        <w:t xml:space="preserve"> совет</w:t>
      </w:r>
      <w:r>
        <w:rPr>
          <w:sz w:val="24"/>
          <w:szCs w:val="24"/>
        </w:rPr>
        <w:t>а</w:t>
      </w:r>
      <w:r w:rsidRPr="00B556DC">
        <w:rPr>
          <w:sz w:val="24"/>
          <w:szCs w:val="24"/>
        </w:rPr>
        <w:t xml:space="preserve"> института</w:t>
      </w:r>
      <w:r>
        <w:rPr>
          <w:sz w:val="24"/>
          <w:szCs w:val="24"/>
        </w:rPr>
        <w:t xml:space="preserve"> физико-математических и компьютерных наук</w:t>
      </w:r>
      <w:r w:rsidRPr="00AD2B11">
        <w:rPr>
          <w:sz w:val="24"/>
        </w:rPr>
        <w:t xml:space="preserve"> канд. </w:t>
      </w:r>
      <w:r>
        <w:rPr>
          <w:sz w:val="24"/>
        </w:rPr>
        <w:t>пед</w:t>
      </w:r>
      <w:r w:rsidRPr="00AD2B11">
        <w:rPr>
          <w:sz w:val="24"/>
        </w:rPr>
        <w:t>. наук, доцент</w:t>
      </w:r>
      <w:r>
        <w:rPr>
          <w:sz w:val="24"/>
        </w:rPr>
        <w:t>, доцент</w:t>
      </w:r>
      <w:r>
        <w:rPr>
          <w:sz w:val="24"/>
          <w:szCs w:val="24"/>
        </w:rPr>
        <w:t xml:space="preserve"> Кузнецова О.В.</w:t>
      </w:r>
      <w:r w:rsidRPr="00D123B8">
        <w:rPr>
          <w:sz w:val="24"/>
          <w:szCs w:val="24"/>
        </w:rPr>
        <w:tab/>
      </w:r>
    </w:p>
    <w:p w14:paraId="44FE4FA5" w14:textId="77777777" w:rsidR="00411CA3" w:rsidRDefault="00411CA3" w:rsidP="00411CA3">
      <w:pPr>
        <w:pStyle w:val="a7"/>
        <w:tabs>
          <w:tab w:val="left" w:pos="9356"/>
        </w:tabs>
        <w:spacing w:after="0"/>
        <w:jc w:val="both"/>
        <w:rPr>
          <w:color w:val="C00000"/>
          <w:sz w:val="24"/>
          <w:szCs w:val="24"/>
        </w:rPr>
      </w:pPr>
    </w:p>
    <w:p w14:paraId="6B4258C3" w14:textId="77777777" w:rsidR="00411CA3" w:rsidRPr="003E455F" w:rsidRDefault="00411CA3" w:rsidP="00411CA3">
      <w:pPr>
        <w:pStyle w:val="a7"/>
        <w:tabs>
          <w:tab w:val="left" w:pos="9356"/>
        </w:tabs>
        <w:spacing w:after="0"/>
        <w:jc w:val="both"/>
        <w:rPr>
          <w:color w:val="C00000"/>
          <w:sz w:val="24"/>
          <w:szCs w:val="24"/>
        </w:rPr>
      </w:pPr>
    </w:p>
    <w:p w14:paraId="6B54194A" w14:textId="77777777" w:rsidR="00411CA3" w:rsidRPr="0019783F" w:rsidRDefault="00411CA3" w:rsidP="00411CA3">
      <w:pPr>
        <w:pStyle w:val="a7"/>
        <w:spacing w:line="276" w:lineRule="auto"/>
        <w:ind w:right="-2"/>
        <w:contextualSpacing/>
        <w:jc w:val="both"/>
        <w:rPr>
          <w:color w:val="C00000"/>
          <w:sz w:val="24"/>
          <w:szCs w:val="24"/>
        </w:rPr>
      </w:pPr>
      <w:r w:rsidRPr="00E87E3E">
        <w:rPr>
          <w:sz w:val="24"/>
          <w:szCs w:val="24"/>
        </w:rPr>
        <w:t>Программа практики</w:t>
      </w:r>
      <w:r>
        <w:rPr>
          <w:color w:val="C00000"/>
          <w:sz w:val="24"/>
          <w:szCs w:val="24"/>
        </w:rPr>
        <w:t xml:space="preserve"> </w:t>
      </w:r>
      <w:r w:rsidRPr="00C042D9">
        <w:rPr>
          <w:sz w:val="24"/>
          <w:szCs w:val="24"/>
        </w:rPr>
        <w:t xml:space="preserve">утверждена директором института </w:t>
      </w:r>
      <w:r>
        <w:rPr>
          <w:sz w:val="24"/>
          <w:szCs w:val="24"/>
        </w:rPr>
        <w:t>физико-математических и компьютерных наук Чихачевой О.А.</w:t>
      </w:r>
    </w:p>
    <w:p w14:paraId="145B0DD1" w14:textId="77777777" w:rsidR="00411CA3" w:rsidRPr="003E455F" w:rsidRDefault="00411CA3" w:rsidP="00411CA3">
      <w:pPr>
        <w:pStyle w:val="a7"/>
        <w:spacing w:after="0"/>
        <w:ind w:right="-2"/>
        <w:rPr>
          <w:color w:val="C00000"/>
          <w:sz w:val="24"/>
          <w:szCs w:val="24"/>
        </w:rPr>
      </w:pPr>
    </w:p>
    <w:p w14:paraId="042DCDFE" w14:textId="77777777" w:rsidR="00411CA3" w:rsidRPr="00B556DC" w:rsidRDefault="00411CA3" w:rsidP="00411CA3">
      <w:pPr>
        <w:ind w:right="-2"/>
        <w:rPr>
          <w:i/>
          <w:color w:val="C00000"/>
        </w:rPr>
      </w:pPr>
      <w:r w:rsidRPr="00AD2B11">
        <w:rPr>
          <w:szCs w:val="28"/>
        </w:rPr>
        <w:t xml:space="preserve">Разработчик </w:t>
      </w:r>
      <w:r>
        <w:rPr>
          <w:szCs w:val="28"/>
        </w:rPr>
        <w:t>и</w:t>
      </w:r>
      <w:r w:rsidRPr="00C042D9">
        <w:rPr>
          <w:szCs w:val="28"/>
        </w:rPr>
        <w:t>.о. заведующего кафедрой математики</w:t>
      </w:r>
      <w:r>
        <w:rPr>
          <w:szCs w:val="28"/>
        </w:rPr>
        <w:t xml:space="preserve">, </w:t>
      </w:r>
      <w:r>
        <w:t xml:space="preserve">канд. физ.-мат. наук, доцент  </w:t>
      </w:r>
      <w:r>
        <w:rPr>
          <w:szCs w:val="28"/>
        </w:rPr>
        <w:t xml:space="preserve"> </w:t>
      </w:r>
      <w:r>
        <w:t>Лискина Е.Ю.</w:t>
      </w:r>
      <w:r w:rsidRPr="00B556DC">
        <w:t xml:space="preserve"> </w:t>
      </w:r>
    </w:p>
    <w:p w14:paraId="6C442C30" w14:textId="77777777" w:rsidR="00411CA3" w:rsidRPr="000A5CCC" w:rsidRDefault="00411CA3" w:rsidP="00411CA3">
      <w:pPr>
        <w:pStyle w:val="Standard"/>
        <w:jc w:val="center"/>
      </w:pPr>
    </w:p>
    <w:p w14:paraId="211F92A5" w14:textId="3E8B4BC8" w:rsidR="0008149E" w:rsidRPr="000A5CCC" w:rsidRDefault="0008149E" w:rsidP="00411CA3">
      <w:pPr>
        <w:pStyle w:val="Standard"/>
        <w:ind w:firstLine="0"/>
      </w:pPr>
    </w:p>
    <w:p w14:paraId="2AFB5F77" w14:textId="77777777" w:rsidR="00484C10" w:rsidRDefault="00CB2F98" w:rsidP="00553017">
      <w:pPr>
        <w:tabs>
          <w:tab w:val="clear" w:pos="708"/>
          <w:tab w:val="left" w:pos="720"/>
        </w:tabs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BC232D">
        <w:rPr>
          <w:b/>
          <w:sz w:val="28"/>
          <w:szCs w:val="28"/>
        </w:rPr>
        <w:lastRenderedPageBreak/>
        <w:t xml:space="preserve">1. </w:t>
      </w:r>
      <w:r w:rsidR="00484C10">
        <w:rPr>
          <w:b/>
          <w:sz w:val="28"/>
          <w:szCs w:val="28"/>
        </w:rPr>
        <w:t>ВИД (ТИП) ПРАКТИКИ</w:t>
      </w:r>
    </w:p>
    <w:p w14:paraId="088A1AB2" w14:textId="77777777" w:rsidR="00484C10" w:rsidRDefault="00484C10" w:rsidP="00D018E2">
      <w:pPr>
        <w:tabs>
          <w:tab w:val="clear" w:pos="708"/>
          <w:tab w:val="left" w:pos="720"/>
        </w:tabs>
        <w:ind w:firstLine="0"/>
        <w:rPr>
          <w:b/>
          <w:sz w:val="28"/>
          <w:szCs w:val="28"/>
        </w:rPr>
      </w:pPr>
    </w:p>
    <w:p w14:paraId="352ED690" w14:textId="77777777" w:rsidR="00484C10" w:rsidRPr="00484C10" w:rsidRDefault="00484C10" w:rsidP="00D018E2">
      <w:pPr>
        <w:tabs>
          <w:tab w:val="clear" w:pos="708"/>
          <w:tab w:val="left" w:pos="720"/>
        </w:tabs>
        <w:ind w:firstLine="0"/>
        <w:rPr>
          <w:sz w:val="28"/>
          <w:szCs w:val="28"/>
        </w:rPr>
      </w:pPr>
      <w:r>
        <w:rPr>
          <w:b/>
          <w:sz w:val="28"/>
          <w:szCs w:val="28"/>
        </w:rPr>
        <w:t>ВИД</w:t>
      </w:r>
      <w:r w:rsidR="00553017">
        <w:rPr>
          <w:b/>
          <w:sz w:val="28"/>
          <w:szCs w:val="28"/>
        </w:rPr>
        <w:t xml:space="preserve"> ПРАКТИКИ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Производственная практика</w:t>
      </w:r>
    </w:p>
    <w:p w14:paraId="60EA191E" w14:textId="77777777" w:rsidR="00484C10" w:rsidRPr="00484C10" w:rsidRDefault="00484C10" w:rsidP="00D018E2">
      <w:pPr>
        <w:tabs>
          <w:tab w:val="clear" w:pos="708"/>
          <w:tab w:val="left" w:pos="720"/>
        </w:tabs>
        <w:ind w:firstLine="0"/>
        <w:rPr>
          <w:sz w:val="28"/>
          <w:szCs w:val="28"/>
        </w:rPr>
      </w:pPr>
      <w:r>
        <w:rPr>
          <w:b/>
          <w:sz w:val="28"/>
          <w:szCs w:val="28"/>
        </w:rPr>
        <w:t xml:space="preserve">ТИП ПРАКТИКИ: </w:t>
      </w:r>
      <w:r w:rsidR="00C24E05">
        <w:rPr>
          <w:sz w:val="28"/>
          <w:szCs w:val="28"/>
        </w:rPr>
        <w:t>Преддипломная</w:t>
      </w:r>
      <w:r w:rsidRPr="00484C10">
        <w:rPr>
          <w:sz w:val="28"/>
          <w:szCs w:val="28"/>
        </w:rPr>
        <w:t xml:space="preserve"> </w:t>
      </w:r>
      <w:r w:rsidR="00AA1113">
        <w:rPr>
          <w:sz w:val="28"/>
          <w:szCs w:val="28"/>
        </w:rPr>
        <w:t>практика</w:t>
      </w:r>
    </w:p>
    <w:p w14:paraId="0FD286B1" w14:textId="77777777" w:rsidR="00484C10" w:rsidRDefault="00484C10" w:rsidP="00D018E2">
      <w:pPr>
        <w:tabs>
          <w:tab w:val="clear" w:pos="708"/>
          <w:tab w:val="left" w:pos="720"/>
        </w:tabs>
        <w:ind w:firstLine="0"/>
        <w:rPr>
          <w:b/>
          <w:sz w:val="28"/>
          <w:szCs w:val="28"/>
        </w:rPr>
      </w:pPr>
    </w:p>
    <w:p w14:paraId="1A85F245" w14:textId="77777777" w:rsidR="00E1514F" w:rsidRPr="00F1727D" w:rsidRDefault="00484C10" w:rsidP="00D018E2">
      <w:pPr>
        <w:tabs>
          <w:tab w:val="clear" w:pos="708"/>
          <w:tab w:val="left" w:pos="720"/>
        </w:tabs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E1514F" w:rsidRPr="002D583E">
        <w:rPr>
          <w:b/>
          <w:sz w:val="28"/>
          <w:szCs w:val="28"/>
        </w:rPr>
        <w:t>ЦЕЛ</w:t>
      </w:r>
      <w:r w:rsidR="00321CA7">
        <w:rPr>
          <w:b/>
          <w:sz w:val="28"/>
          <w:szCs w:val="28"/>
        </w:rPr>
        <w:t>Ь</w:t>
      </w:r>
      <w:r w:rsidR="00E1514F" w:rsidRPr="002D583E">
        <w:rPr>
          <w:b/>
          <w:sz w:val="28"/>
          <w:szCs w:val="28"/>
        </w:rPr>
        <w:t xml:space="preserve"> </w:t>
      </w:r>
      <w:r w:rsidR="007F05CC" w:rsidRPr="00F73F5D">
        <w:rPr>
          <w:b/>
          <w:caps/>
          <w:sz w:val="28"/>
          <w:szCs w:val="28"/>
        </w:rPr>
        <w:t xml:space="preserve">ПРОВЕДЕНИЯ </w:t>
      </w:r>
      <w:r w:rsidR="00422FCA">
        <w:rPr>
          <w:b/>
          <w:caps/>
          <w:sz w:val="28"/>
          <w:szCs w:val="28"/>
        </w:rPr>
        <w:t xml:space="preserve">практики </w:t>
      </w:r>
    </w:p>
    <w:p w14:paraId="1FABFCDD" w14:textId="77777777" w:rsidR="008D4AD5" w:rsidRPr="008D4AD5" w:rsidRDefault="006B1398" w:rsidP="00553017">
      <w:pPr>
        <w:tabs>
          <w:tab w:val="left" w:pos="851"/>
          <w:tab w:val="right" w:leader="underscore" w:pos="8505"/>
        </w:tabs>
        <w:ind w:firstLine="567"/>
        <w:rPr>
          <w:sz w:val="28"/>
          <w:szCs w:val="28"/>
        </w:rPr>
      </w:pPr>
      <w:r w:rsidRPr="006B1398">
        <w:rPr>
          <w:sz w:val="28"/>
          <w:szCs w:val="28"/>
        </w:rPr>
        <w:t xml:space="preserve">Целью проведения </w:t>
      </w:r>
      <w:r w:rsidR="00FE4CD3">
        <w:rPr>
          <w:sz w:val="28"/>
          <w:szCs w:val="28"/>
        </w:rPr>
        <w:t xml:space="preserve">данной </w:t>
      </w:r>
      <w:r w:rsidRPr="006B1398">
        <w:rPr>
          <w:sz w:val="28"/>
          <w:szCs w:val="28"/>
        </w:rPr>
        <w:t xml:space="preserve">практики является </w:t>
      </w:r>
      <w:bookmarkStart w:id="0" w:name="_Hlk104154791"/>
      <w:r w:rsidRPr="006B1398">
        <w:rPr>
          <w:sz w:val="28"/>
          <w:szCs w:val="28"/>
        </w:rPr>
        <w:t>закрепление и углубление теоретической подготовки обучающегося, а также приобретение им практических навыков и компетенций в сфере профессиональной деятельности</w:t>
      </w:r>
      <w:r w:rsidR="00553017">
        <w:rPr>
          <w:sz w:val="28"/>
          <w:szCs w:val="28"/>
        </w:rPr>
        <w:t xml:space="preserve">, </w:t>
      </w:r>
      <w:r w:rsidR="008D4AD5">
        <w:rPr>
          <w:sz w:val="28"/>
          <w:szCs w:val="28"/>
        </w:rPr>
        <w:t xml:space="preserve">формирование организационных и практических навыков научно-исследовательской работы, </w:t>
      </w:r>
      <w:r w:rsidR="00553017">
        <w:rPr>
          <w:sz w:val="28"/>
          <w:szCs w:val="28"/>
        </w:rPr>
        <w:t>публичного представления результатов собственных исследований</w:t>
      </w:r>
      <w:r w:rsidR="00C24E05">
        <w:rPr>
          <w:sz w:val="28"/>
          <w:szCs w:val="28"/>
        </w:rPr>
        <w:t xml:space="preserve">, оформление и предзащита </w:t>
      </w:r>
      <w:r w:rsidR="00B55C75">
        <w:rPr>
          <w:sz w:val="28"/>
          <w:szCs w:val="28"/>
        </w:rPr>
        <w:t>выпускной квалификационной работы</w:t>
      </w:r>
      <w:r w:rsidR="00C24E05">
        <w:rPr>
          <w:sz w:val="28"/>
          <w:szCs w:val="28"/>
        </w:rPr>
        <w:t>.</w:t>
      </w:r>
      <w:bookmarkEnd w:id="0"/>
    </w:p>
    <w:p w14:paraId="24105BD1" w14:textId="77777777" w:rsidR="00F1727D" w:rsidRDefault="00F1727D" w:rsidP="008F484F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</w:p>
    <w:p w14:paraId="229F16E0" w14:textId="77777777" w:rsidR="00905366" w:rsidRPr="00BC232D" w:rsidRDefault="00905366" w:rsidP="00EB23BC">
      <w:pPr>
        <w:ind w:firstLine="0"/>
        <w:rPr>
          <w:b/>
          <w:caps/>
          <w:spacing w:val="-4"/>
          <w:sz w:val="28"/>
          <w:szCs w:val="28"/>
        </w:rPr>
      </w:pPr>
      <w:r>
        <w:rPr>
          <w:b/>
          <w:caps/>
          <w:spacing w:val="-4"/>
          <w:sz w:val="28"/>
          <w:szCs w:val="28"/>
        </w:rPr>
        <w:t>3. ФОРМЫ И СПОСОБЫ ПРОВЕДЕНИЯ ПРАКТИКИ</w:t>
      </w:r>
    </w:p>
    <w:p w14:paraId="4C3D60D2" w14:textId="34878B1E" w:rsidR="00484C10" w:rsidRDefault="00553017" w:rsidP="005F59FB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pacing w:val="-4"/>
          <w:sz w:val="28"/>
          <w:szCs w:val="28"/>
        </w:rPr>
      </w:pPr>
      <w:r w:rsidRPr="00E22382">
        <w:rPr>
          <w:b/>
          <w:sz w:val="28"/>
          <w:szCs w:val="28"/>
        </w:rPr>
        <w:t>ФОРМА ПРОВЕДЕНИЯ:</w:t>
      </w:r>
      <w:r>
        <w:rPr>
          <w:sz w:val="28"/>
          <w:szCs w:val="28"/>
        </w:rPr>
        <w:t xml:space="preserve"> </w:t>
      </w:r>
      <w:r w:rsidR="000B5379">
        <w:rPr>
          <w:sz w:val="28"/>
          <w:szCs w:val="28"/>
        </w:rPr>
        <w:t>д</w:t>
      </w:r>
      <w:r w:rsidR="00484C10">
        <w:rPr>
          <w:sz w:val="28"/>
          <w:szCs w:val="28"/>
        </w:rPr>
        <w:t xml:space="preserve">искретно, </w:t>
      </w:r>
      <w:r w:rsidR="000B5379">
        <w:rPr>
          <w:spacing w:val="-4"/>
          <w:sz w:val="28"/>
          <w:szCs w:val="28"/>
        </w:rPr>
        <w:t>концентрированная</w:t>
      </w:r>
      <w:r w:rsidR="00C24E05">
        <w:rPr>
          <w:spacing w:val="-4"/>
          <w:sz w:val="28"/>
          <w:szCs w:val="28"/>
        </w:rPr>
        <w:t>.</w:t>
      </w:r>
    </w:p>
    <w:p w14:paraId="69B84322" w14:textId="77777777" w:rsidR="00B55C75" w:rsidRDefault="00B55C75" w:rsidP="00B55C7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 w:rsidRPr="00E22382">
        <w:rPr>
          <w:b/>
          <w:caps/>
          <w:sz w:val="28"/>
          <w:szCs w:val="28"/>
        </w:rPr>
        <w:t>Способ</w:t>
      </w:r>
      <w:r>
        <w:rPr>
          <w:b/>
          <w:sz w:val="28"/>
          <w:szCs w:val="28"/>
        </w:rPr>
        <w:t xml:space="preserve"> ПРОВЕДЕНИЯ: </w:t>
      </w:r>
      <w:r w:rsidR="000B5379">
        <w:rPr>
          <w:sz w:val="28"/>
          <w:szCs w:val="28"/>
        </w:rPr>
        <w:t>с</w:t>
      </w:r>
      <w:r>
        <w:rPr>
          <w:sz w:val="28"/>
          <w:szCs w:val="28"/>
        </w:rPr>
        <w:t>тационарн</w:t>
      </w:r>
      <w:r w:rsidR="000B5379">
        <w:rPr>
          <w:sz w:val="28"/>
          <w:szCs w:val="28"/>
        </w:rPr>
        <w:t>ая</w:t>
      </w:r>
      <w:r>
        <w:rPr>
          <w:sz w:val="28"/>
          <w:szCs w:val="28"/>
        </w:rPr>
        <w:t xml:space="preserve"> </w:t>
      </w:r>
    </w:p>
    <w:p w14:paraId="5CF4704D" w14:textId="77777777" w:rsidR="00B55C75" w:rsidRDefault="00B55C75" w:rsidP="00B55C7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 w:rsidRPr="00E22382">
        <w:rPr>
          <w:sz w:val="28"/>
          <w:szCs w:val="28"/>
        </w:rPr>
        <w:t>Практика проводится с частичным применением электронного обучения и дистанционных образовательных технологий</w:t>
      </w:r>
      <w:r>
        <w:rPr>
          <w:sz w:val="28"/>
          <w:szCs w:val="28"/>
        </w:rPr>
        <w:t>.</w:t>
      </w:r>
    </w:p>
    <w:p w14:paraId="28852AF7" w14:textId="77777777" w:rsidR="00B55C75" w:rsidRPr="00E22382" w:rsidRDefault="00B55C75" w:rsidP="00B55C7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</w:p>
    <w:p w14:paraId="17CE1C47" w14:textId="77777777" w:rsidR="00B55C75" w:rsidRDefault="00B55C75" w:rsidP="00B55C7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МЕСТО ПРОВЕДЕНИЯ:</w:t>
      </w:r>
      <w:r>
        <w:rPr>
          <w:sz w:val="28"/>
          <w:szCs w:val="28"/>
        </w:rPr>
        <w:t xml:space="preserve"> кафедра математики, РГУ имени С.А. Есенина, г. Рязань</w:t>
      </w:r>
    </w:p>
    <w:p w14:paraId="591F7B66" w14:textId="77777777" w:rsidR="00EB23BC" w:rsidRPr="005F59FB" w:rsidRDefault="00EB23BC" w:rsidP="005F59FB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sz w:val="28"/>
          <w:szCs w:val="28"/>
        </w:rPr>
      </w:pPr>
    </w:p>
    <w:p w14:paraId="27CDED52" w14:textId="77777777" w:rsidR="009A3CFD" w:rsidRPr="00DC4430" w:rsidRDefault="009A3CFD" w:rsidP="009A3CFD">
      <w:pPr>
        <w:ind w:firstLine="567"/>
        <w:rPr>
          <w:sz w:val="28"/>
          <w:szCs w:val="28"/>
        </w:rPr>
      </w:pPr>
    </w:p>
    <w:p w14:paraId="22162088" w14:textId="77777777" w:rsidR="00E1514F" w:rsidRPr="00BC232D" w:rsidRDefault="008F484F" w:rsidP="00BC232D">
      <w:pPr>
        <w:ind w:firstLine="567"/>
        <w:rPr>
          <w:b/>
          <w:caps/>
          <w:spacing w:val="-4"/>
          <w:sz w:val="28"/>
          <w:szCs w:val="28"/>
        </w:rPr>
      </w:pPr>
      <w:r>
        <w:rPr>
          <w:b/>
          <w:caps/>
          <w:spacing w:val="-4"/>
          <w:sz w:val="28"/>
          <w:szCs w:val="28"/>
        </w:rPr>
        <w:t>4. МЕСТО ПРАКТИКИ В СТРУКТУРЕ ОПОП СПЕЦИАЛИТЕТА</w:t>
      </w:r>
    </w:p>
    <w:p w14:paraId="11814A0D" w14:textId="629D3E40" w:rsidR="00E1514F" w:rsidRPr="002D583E" w:rsidRDefault="006B55DC" w:rsidP="00B16495">
      <w:pPr>
        <w:widowControl/>
        <w:tabs>
          <w:tab w:val="clear" w:pos="708"/>
        </w:tabs>
        <w:autoSpaceDE w:val="0"/>
        <w:autoSpaceDN w:val="0"/>
        <w:adjustRightInd w:val="0"/>
        <w:ind w:firstLine="567"/>
        <w:rPr>
          <w:bCs/>
          <w:sz w:val="28"/>
          <w:szCs w:val="28"/>
        </w:rPr>
      </w:pPr>
      <w:r w:rsidRPr="006B55DC">
        <w:rPr>
          <w:b/>
          <w:bCs/>
          <w:sz w:val="28"/>
          <w:szCs w:val="28"/>
        </w:rPr>
        <w:t>4.1.</w:t>
      </w:r>
      <w:r>
        <w:rPr>
          <w:sz w:val="28"/>
          <w:szCs w:val="28"/>
        </w:rPr>
        <w:t xml:space="preserve"> </w:t>
      </w:r>
      <w:r w:rsidR="00422FCA">
        <w:rPr>
          <w:sz w:val="28"/>
          <w:szCs w:val="28"/>
        </w:rPr>
        <w:t xml:space="preserve">Производственная </w:t>
      </w:r>
      <w:r w:rsidR="001F372B">
        <w:rPr>
          <w:sz w:val="28"/>
          <w:szCs w:val="28"/>
        </w:rPr>
        <w:t>практика (</w:t>
      </w:r>
      <w:r w:rsidR="00D93282">
        <w:rPr>
          <w:sz w:val="28"/>
          <w:szCs w:val="28"/>
        </w:rPr>
        <w:t xml:space="preserve">преддипломная </w:t>
      </w:r>
      <w:r w:rsidR="00422FCA">
        <w:rPr>
          <w:sz w:val="28"/>
          <w:szCs w:val="28"/>
        </w:rPr>
        <w:t>практика</w:t>
      </w:r>
      <w:r w:rsidR="001F372B">
        <w:rPr>
          <w:sz w:val="28"/>
          <w:szCs w:val="28"/>
        </w:rPr>
        <w:t>) Б2.В.02(Пд)</w:t>
      </w:r>
      <w:r w:rsidR="00422FCA">
        <w:rPr>
          <w:sz w:val="28"/>
          <w:szCs w:val="28"/>
        </w:rPr>
        <w:t xml:space="preserve"> </w:t>
      </w:r>
      <w:r w:rsidR="00E52398">
        <w:rPr>
          <w:bCs/>
          <w:sz w:val="28"/>
          <w:szCs w:val="28"/>
        </w:rPr>
        <w:t xml:space="preserve">реализуется в рамках </w:t>
      </w:r>
      <w:r w:rsidR="00C24E05">
        <w:rPr>
          <w:bCs/>
          <w:sz w:val="28"/>
          <w:szCs w:val="28"/>
        </w:rPr>
        <w:t>части Блока 2, формируемой участниками образовательных отношений</w:t>
      </w:r>
      <w:r w:rsidR="00412967">
        <w:rPr>
          <w:bCs/>
          <w:sz w:val="28"/>
          <w:szCs w:val="28"/>
        </w:rPr>
        <w:t xml:space="preserve"> (5 курс, 10 семестр).</w:t>
      </w:r>
    </w:p>
    <w:p w14:paraId="28028773" w14:textId="77777777" w:rsidR="000105C6" w:rsidRDefault="006B55DC" w:rsidP="00583CAB">
      <w:pPr>
        <w:pStyle w:val="Standard"/>
        <w:tabs>
          <w:tab w:val="clear" w:pos="708"/>
        </w:tabs>
        <w:ind w:firstLine="540"/>
        <w:rPr>
          <w:sz w:val="28"/>
          <w:szCs w:val="28"/>
        </w:rPr>
      </w:pPr>
      <w:r>
        <w:rPr>
          <w:b/>
          <w:sz w:val="28"/>
          <w:szCs w:val="28"/>
        </w:rPr>
        <w:t xml:space="preserve">4.2. </w:t>
      </w:r>
      <w:r w:rsidR="00E1514F" w:rsidRPr="002D583E">
        <w:rPr>
          <w:b/>
          <w:sz w:val="28"/>
          <w:szCs w:val="28"/>
        </w:rPr>
        <w:t xml:space="preserve">Для </w:t>
      </w:r>
      <w:r w:rsidR="008E409C">
        <w:rPr>
          <w:b/>
          <w:sz w:val="28"/>
          <w:szCs w:val="28"/>
        </w:rPr>
        <w:t>прохождения</w:t>
      </w:r>
      <w:r w:rsidR="00E1514F" w:rsidRPr="002D583E">
        <w:rPr>
          <w:b/>
          <w:sz w:val="28"/>
          <w:szCs w:val="28"/>
        </w:rPr>
        <w:t xml:space="preserve"> </w:t>
      </w:r>
      <w:r w:rsidR="00422FCA" w:rsidRPr="00422FCA">
        <w:rPr>
          <w:b/>
          <w:sz w:val="28"/>
          <w:szCs w:val="28"/>
        </w:rPr>
        <w:t xml:space="preserve">производственной </w:t>
      </w:r>
      <w:r w:rsidR="00C24E05">
        <w:rPr>
          <w:b/>
          <w:sz w:val="28"/>
          <w:szCs w:val="28"/>
        </w:rPr>
        <w:t xml:space="preserve">преддипломной </w:t>
      </w:r>
      <w:r w:rsidR="00422FCA" w:rsidRPr="00422FCA">
        <w:rPr>
          <w:b/>
          <w:sz w:val="28"/>
          <w:szCs w:val="28"/>
        </w:rPr>
        <w:t xml:space="preserve">практики </w:t>
      </w:r>
      <w:r w:rsidR="00E1514F" w:rsidRPr="002D583E">
        <w:rPr>
          <w:b/>
          <w:sz w:val="28"/>
          <w:szCs w:val="28"/>
        </w:rPr>
        <w:t xml:space="preserve">необходимы </w:t>
      </w:r>
      <w:r w:rsidR="00F73F5D">
        <w:rPr>
          <w:sz w:val="28"/>
          <w:szCs w:val="28"/>
        </w:rPr>
        <w:t>знания, умения и владения, сформированные</w:t>
      </w:r>
      <w:r w:rsidR="00694ACE">
        <w:rPr>
          <w:sz w:val="28"/>
          <w:szCs w:val="28"/>
        </w:rPr>
        <w:t xml:space="preserve"> </w:t>
      </w:r>
      <w:r w:rsidR="00C24E05">
        <w:rPr>
          <w:sz w:val="28"/>
          <w:szCs w:val="28"/>
        </w:rPr>
        <w:t xml:space="preserve">всеми </w:t>
      </w:r>
      <w:r w:rsidR="00AA2760">
        <w:rPr>
          <w:sz w:val="28"/>
          <w:szCs w:val="28"/>
        </w:rPr>
        <w:t xml:space="preserve">предшествующими </w:t>
      </w:r>
      <w:r w:rsidR="00694ACE">
        <w:rPr>
          <w:sz w:val="28"/>
          <w:szCs w:val="28"/>
        </w:rPr>
        <w:t xml:space="preserve">дисциплинами </w:t>
      </w:r>
      <w:r w:rsidR="00C24E05">
        <w:rPr>
          <w:sz w:val="28"/>
          <w:szCs w:val="28"/>
        </w:rPr>
        <w:t>и практиками.</w:t>
      </w:r>
    </w:p>
    <w:p w14:paraId="04131F7F" w14:textId="77777777" w:rsidR="008875B3" w:rsidRDefault="00583CAB" w:rsidP="00583CAB">
      <w:pPr>
        <w:pStyle w:val="Standard"/>
        <w:tabs>
          <w:tab w:val="clear" w:pos="708"/>
        </w:tabs>
        <w:ind w:firstLine="540"/>
        <w:rPr>
          <w:sz w:val="28"/>
          <w:szCs w:val="28"/>
        </w:rPr>
      </w:pPr>
      <w:r w:rsidRPr="000A5CCC">
        <w:rPr>
          <w:sz w:val="28"/>
          <w:szCs w:val="28"/>
        </w:rPr>
        <w:t xml:space="preserve">Также необходимы: навыки самостоятельного изучения доступной математической теории и анализа конкретных математических задач, навыки устного и письменного аргументированного изложения выводов, полученных в результате научных исследований. </w:t>
      </w:r>
    </w:p>
    <w:p w14:paraId="6CAC0102" w14:textId="77777777" w:rsidR="00583CAB" w:rsidRDefault="006B55DC" w:rsidP="00583CAB">
      <w:pPr>
        <w:pStyle w:val="Standard"/>
        <w:tabs>
          <w:tab w:val="clear" w:pos="708"/>
        </w:tabs>
        <w:ind w:firstLine="5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4.3. </w:t>
      </w:r>
      <w:r>
        <w:rPr>
          <w:bCs/>
          <w:sz w:val="28"/>
          <w:szCs w:val="28"/>
        </w:rPr>
        <w:t>Производственная практика (преддипломная</w:t>
      </w:r>
      <w:r w:rsidR="001F372B">
        <w:rPr>
          <w:bCs/>
          <w:sz w:val="28"/>
          <w:szCs w:val="28"/>
        </w:rPr>
        <w:t xml:space="preserve"> практика</w:t>
      </w:r>
      <w:r>
        <w:rPr>
          <w:bCs/>
          <w:sz w:val="28"/>
          <w:szCs w:val="28"/>
        </w:rPr>
        <w:t>)</w:t>
      </w:r>
      <w:r w:rsidRPr="00E92287"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формирует необходимую базу для последующего выполнения выпускной квалификационной работы.</w:t>
      </w:r>
    </w:p>
    <w:p w14:paraId="1DAF9A92" w14:textId="77777777" w:rsidR="00897426" w:rsidRPr="002D583E" w:rsidRDefault="00897426">
      <w:pPr>
        <w:ind w:firstLine="709"/>
        <w:rPr>
          <w:sz w:val="28"/>
          <w:szCs w:val="28"/>
        </w:rPr>
      </w:pPr>
    </w:p>
    <w:p w14:paraId="74C99BCB" w14:textId="77777777" w:rsidR="00581154" w:rsidRDefault="00581154" w:rsidP="00581154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897426" w:rsidRPr="00897426">
        <w:rPr>
          <w:b/>
          <w:sz w:val="28"/>
          <w:szCs w:val="28"/>
        </w:rPr>
        <w:t>.</w:t>
      </w:r>
      <w:r w:rsidR="006B55DC">
        <w:rPr>
          <w:b/>
          <w:sz w:val="28"/>
          <w:szCs w:val="28"/>
        </w:rPr>
        <w:t>4.</w:t>
      </w:r>
      <w:r w:rsidR="00897426" w:rsidRPr="0089742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Перечень планируемых результатов обучения при прохождении </w:t>
      </w:r>
      <w:r w:rsidR="00422FCA" w:rsidRPr="00422FCA">
        <w:rPr>
          <w:b/>
          <w:sz w:val="28"/>
          <w:szCs w:val="28"/>
        </w:rPr>
        <w:t xml:space="preserve">производственной практики </w:t>
      </w:r>
      <w:r w:rsidR="00412967">
        <w:rPr>
          <w:b/>
          <w:sz w:val="28"/>
          <w:szCs w:val="28"/>
        </w:rPr>
        <w:t>(преддипломной практики)</w:t>
      </w:r>
      <w:r>
        <w:rPr>
          <w:b/>
          <w:sz w:val="28"/>
          <w:szCs w:val="28"/>
        </w:rPr>
        <w:t xml:space="preserve">, соотнесенных с планируемыми результатами освоения основной профессиональной образовательной программы </w:t>
      </w:r>
    </w:p>
    <w:p w14:paraId="756AA2E5" w14:textId="77777777" w:rsidR="00E1514F" w:rsidRDefault="001B5929" w:rsidP="00581154">
      <w:pPr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Прохождение </w:t>
      </w:r>
      <w:r w:rsidR="00422FCA">
        <w:rPr>
          <w:sz w:val="28"/>
          <w:szCs w:val="28"/>
        </w:rPr>
        <w:t xml:space="preserve">производственной </w:t>
      </w:r>
      <w:r w:rsidR="00AA1113">
        <w:rPr>
          <w:sz w:val="28"/>
          <w:szCs w:val="28"/>
        </w:rPr>
        <w:t xml:space="preserve">преддипломной </w:t>
      </w:r>
      <w:r w:rsidR="00422FCA">
        <w:rPr>
          <w:sz w:val="28"/>
          <w:szCs w:val="28"/>
        </w:rPr>
        <w:t xml:space="preserve">практики </w:t>
      </w:r>
      <w:r>
        <w:rPr>
          <w:sz w:val="28"/>
          <w:szCs w:val="28"/>
        </w:rPr>
        <w:t xml:space="preserve">направлено на формирование у обучающихся следующих </w:t>
      </w:r>
      <w:r w:rsidR="00E1514F" w:rsidRPr="002D583E">
        <w:rPr>
          <w:sz w:val="28"/>
          <w:szCs w:val="28"/>
        </w:rPr>
        <w:t>компетенций:</w:t>
      </w:r>
    </w:p>
    <w:p w14:paraId="16F8179E" w14:textId="77777777" w:rsidR="00E1514F" w:rsidRPr="00C25D71" w:rsidRDefault="00E1514F">
      <w:pPr>
        <w:rPr>
          <w:sz w:val="2"/>
          <w:szCs w:val="2"/>
        </w:rPr>
      </w:pPr>
    </w:p>
    <w:p w14:paraId="46AEB595" w14:textId="77777777" w:rsidR="0043184B" w:rsidRPr="00852947" w:rsidRDefault="0043184B">
      <w:pPr>
        <w:rPr>
          <w:b/>
          <w:sz w:val="4"/>
          <w:szCs w:val="4"/>
        </w:rPr>
      </w:pPr>
    </w:p>
    <w:tbl>
      <w:tblPr>
        <w:tblW w:w="9924" w:type="dxa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560"/>
        <w:gridCol w:w="2552"/>
        <w:gridCol w:w="1984"/>
        <w:gridCol w:w="1843"/>
        <w:gridCol w:w="1559"/>
      </w:tblGrid>
      <w:tr w:rsidR="00D93282" w:rsidRPr="006B55DC" w14:paraId="441D3404" w14:textId="77777777" w:rsidTr="004D7E2B">
        <w:trPr>
          <w:trHeight w:val="633"/>
        </w:trPr>
        <w:tc>
          <w:tcPr>
            <w:tcW w:w="426" w:type="dxa"/>
            <w:vMerge w:val="restart"/>
            <w:vAlign w:val="center"/>
          </w:tcPr>
          <w:p w14:paraId="3778DCE9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bookmarkStart w:id="1" w:name="_Hlk104155748"/>
            <w:r w:rsidRPr="007F3AE2">
              <w:rPr>
                <w:rFonts w:eastAsia="Calibri"/>
                <w:sz w:val="24"/>
                <w:szCs w:val="24"/>
              </w:rPr>
              <w:t>№ п/п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2BFB0EF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Код и содержание</w:t>
            </w:r>
            <w:r w:rsidRPr="007F3AE2">
              <w:rPr>
                <w:rFonts w:eastAsia="Calibri"/>
                <w:sz w:val="24"/>
                <w:szCs w:val="24"/>
                <w:lang w:val="ru-RU"/>
              </w:rPr>
              <w:br/>
              <w:t xml:space="preserve">компетенции 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F395F0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5386" w:type="dxa"/>
            <w:gridSpan w:val="3"/>
            <w:vAlign w:val="center"/>
          </w:tcPr>
          <w:p w14:paraId="61CC2593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Перечень планируемых результатов обучения по практике</w:t>
              <w:br/>
              <w:t>В результате прохождения практики обучающиеся должны:</w:t>
            </w:r>
          </w:p>
        </w:tc>
      </w:tr>
      <w:tr w:rsidR="00D93282" w:rsidRPr="006B55DC" w14:paraId="6E309748" w14:textId="77777777" w:rsidTr="004D7E2B">
        <w:trPr>
          <w:trHeight w:val="253"/>
        </w:trPr>
        <w:tc>
          <w:tcPr>
            <w:tcW w:w="426" w:type="dxa"/>
            <w:vMerge/>
            <w:tcBorders>
              <w:top w:val="nil"/>
            </w:tcBorders>
          </w:tcPr>
          <w:p w14:paraId="2F616348" w14:textId="77777777" w:rsidR="00D93282" w:rsidRPr="007F3AE2" w:rsidRDefault="00D93282" w:rsidP="007F3AE2">
            <w:pPr>
              <w:autoSpaceDE w:val="0"/>
              <w:autoSpaceDN w:val="0"/>
              <w:ind w:firstLine="0"/>
              <w:rPr>
                <w:rFonts w:eastAsia="Calibri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62A953A" w14:textId="77777777" w:rsidR="00D93282" w:rsidRPr="007F3AE2" w:rsidRDefault="00D93282" w:rsidP="007F3AE2">
            <w:pPr>
              <w:autoSpaceDE w:val="0"/>
              <w:autoSpaceDN w:val="0"/>
              <w:ind w:firstLine="0"/>
              <w:rPr>
                <w:rFonts w:eastAsia="Calibri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</w:tcBorders>
          </w:tcPr>
          <w:p w14:paraId="6AABA444" w14:textId="77777777" w:rsidR="00D93282" w:rsidRPr="007F3AE2" w:rsidRDefault="00D93282" w:rsidP="007F3AE2">
            <w:pPr>
              <w:autoSpaceDE w:val="0"/>
              <w:autoSpaceDN w:val="0"/>
              <w:ind w:firstLine="0"/>
              <w:rPr>
                <w:rFonts w:eastAsia="Calibri"/>
              </w:rPr>
            </w:pPr>
          </w:p>
        </w:tc>
        <w:tc>
          <w:tcPr>
            <w:tcW w:w="1984" w:type="dxa"/>
            <w:vAlign w:val="center"/>
          </w:tcPr>
          <w:p w14:paraId="55C9A882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1843" w:type="dxa"/>
            <w:vAlign w:val="center"/>
          </w:tcPr>
          <w:p w14:paraId="34525AF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1559" w:type="dxa"/>
            <w:vAlign w:val="center"/>
          </w:tcPr>
          <w:p w14:paraId="5678AA7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Вл</w:t>
            </w:r>
            <w:r w:rsidRPr="007F3AE2">
              <w:rPr>
                <w:rFonts w:eastAsia="Calibri"/>
                <w:sz w:val="24"/>
                <w:szCs w:val="24"/>
              </w:rPr>
              <w:t>адеть</w:t>
            </w:r>
            <w:r w:rsidRPr="007F3AE2">
              <w:rPr>
                <w:rFonts w:eastAsia="Calibri"/>
                <w:sz w:val="24"/>
                <w:szCs w:val="24"/>
                <w:lang w:val="ru-RU"/>
              </w:rPr>
              <w:t xml:space="preserve"> </w:t>
            </w:r>
            <w:r w:rsidRPr="007F3AE2">
              <w:rPr>
                <w:rFonts w:eastAsia="Calibri"/>
                <w:sz w:val="24"/>
                <w:szCs w:val="24"/>
              </w:rPr>
              <w:t>(навыками)</w:t>
            </w:r>
          </w:p>
        </w:tc>
      </w:tr>
      <w:tr w:rsidR="00D93282" w:rsidRPr="006B55DC" w14:paraId="394EEA8E" w14:textId="77777777" w:rsidTr="004D7E2B">
        <w:trPr>
          <w:trHeight w:val="73"/>
        </w:trPr>
        <w:tc>
          <w:tcPr>
            <w:tcW w:w="426" w:type="dxa"/>
          </w:tcPr>
          <w:p w14:paraId="59288F41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040C9240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7153485C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7F3AE2">
              <w:rPr>
                <w:rFonts w:eastAsia="Calibri"/>
                <w:sz w:val="24"/>
                <w:szCs w:val="24"/>
                <w:lang w:val="ru-RU"/>
              </w:rPr>
              <w:t>3</w:t>
            </w:r>
          </w:p>
        </w:tc>
        <w:tc>
          <w:tcPr>
            <w:tcW w:w="1984" w:type="dxa"/>
          </w:tcPr>
          <w:p w14:paraId="230BEA95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1B33250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142061A6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6</w:t>
            </w:r>
          </w:p>
        </w:tc>
      </w:tr>
      <w:tr w:rsidR="00D93282" w:rsidRPr="006B55DC" w14:paraId="172BCD41" w14:textId="77777777" w:rsidTr="004D7E2B">
        <w:trPr>
          <w:trHeight w:val="253"/>
        </w:trPr>
        <w:tc>
          <w:tcPr>
            <w:tcW w:w="426" w:type="dxa"/>
            <w:vMerge w:val="restart"/>
          </w:tcPr>
          <w:p w14:paraId="23892DD8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1.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60B06C4B" w14:textId="77777777" w:rsidR="00D93282" w:rsidRPr="007F3AE2" w:rsidRDefault="00D93282" w:rsidP="007F3AE2">
            <w:pPr>
              <w:ind w:firstLine="0"/>
            </w:pPr>
            <w:r w:rsidRPr="007F3AE2">
              <w:rPr>
                <w:b/>
                <w:bCs/>
              </w:rPr>
              <w:t>ПК-1.</w:t>
            </w:r>
            <w:r w:rsidRPr="007F3AE2">
              <w:rPr>
                <w:bCs/>
              </w:rPr>
              <w:t xml:space="preserve"> </w:t>
            </w:r>
            <w:r w:rsidRPr="007F3AE2">
              <w:t>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6B375541" w14:textId="77777777" w:rsidR="001F372B" w:rsidRPr="001F372B" w:rsidRDefault="00D93282" w:rsidP="000B5379">
            <w:pPr>
              <w:tabs>
                <w:tab w:val="left" w:pos="1359"/>
              </w:tabs>
              <w:ind w:firstLine="0"/>
              <w:rPr>
                <w:color w:val="FF0000"/>
              </w:rPr>
            </w:pPr>
            <w:r w:rsidRPr="000B5379">
              <w:t xml:space="preserve">ПК-1.1. </w:t>
            </w:r>
            <w:r w:rsidR="000B5379" w:rsidRPr="000B5379">
              <w:t xml:space="preserve">Самостоятельно адаптирует </w:t>
            </w:r>
            <w:r w:rsidRPr="000B5379">
              <w:t>фундаментальные</w:t>
            </w:r>
            <w:r w:rsidRPr="007F3AE2">
              <w:t xml:space="preserve">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1984" w:type="dxa"/>
          </w:tcPr>
          <w:p w14:paraId="44CEA0E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Фундаментальные математические основания темы ВКР и требования к плану исследования.</w:t>
            </w:r>
          </w:p>
        </w:tc>
        <w:tc>
          <w:tcPr>
            <w:tcW w:w="1843" w:type="dxa"/>
          </w:tcPr>
          <w:p w14:paraId="4600060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Уточнять постановку и программу завершения исследования по фактически полученным результатам.</w:t>
            </w:r>
          </w:p>
        </w:tc>
        <w:tc>
          <w:tcPr>
            <w:tcW w:w="1559" w:type="dxa"/>
          </w:tcPr>
          <w:p w14:paraId="09F500C9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Адаптацией математического аппарата к конкретной исследовательской задаче.</w:t>
            </w:r>
          </w:p>
        </w:tc>
      </w:tr>
      <w:tr w:rsidR="00D93282" w:rsidRPr="006B55DC" w14:paraId="67205B26" w14:textId="77777777" w:rsidTr="004D7E2B">
        <w:trPr>
          <w:trHeight w:val="249"/>
        </w:trPr>
        <w:tc>
          <w:tcPr>
            <w:tcW w:w="426" w:type="dxa"/>
            <w:vMerge/>
          </w:tcPr>
          <w:p w14:paraId="066DECDD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224A13E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124AA1E4" w14:textId="77777777" w:rsidR="00D93282" w:rsidRPr="007F3AE2" w:rsidRDefault="00D93282" w:rsidP="007F3AE2">
            <w:pPr>
              <w:ind w:firstLine="0"/>
            </w:pPr>
            <w:r w:rsidRPr="007F3AE2"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1984" w:type="dxa"/>
          </w:tcPr>
          <w:p w14:paraId="54315D8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Способы сопоставления теоретических результатов, наблюдений и вычислительных экспериментов.</w:t>
            </w:r>
          </w:p>
          <w:p w14:paraId="04DECD22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72703BD5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56B45A35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Обобщать результаты, проверять согласованность выводов и выявлять ограничения.</w:t>
            </w:r>
          </w:p>
        </w:tc>
        <w:tc>
          <w:tcPr>
            <w:tcW w:w="1559" w:type="dxa"/>
          </w:tcPr>
          <w:p w14:paraId="5FF57898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Независимой проверкой ключевого утверждения и анализом расхождений.</w:t>
            </w:r>
          </w:p>
        </w:tc>
      </w:tr>
      <w:tr w:rsidR="00D93282" w:rsidRPr="006B55DC" w14:paraId="44AEC838" w14:textId="77777777" w:rsidTr="004D7E2B">
        <w:trPr>
          <w:trHeight w:val="253"/>
        </w:trPr>
        <w:tc>
          <w:tcPr>
            <w:tcW w:w="426" w:type="dxa"/>
            <w:vMerge/>
          </w:tcPr>
          <w:p w14:paraId="5F55AB47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498A0E6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1E619D27" w14:textId="77777777" w:rsidR="00D93282" w:rsidRPr="007F3AE2" w:rsidRDefault="00D93282" w:rsidP="007F3AE2">
            <w:pPr>
              <w:ind w:firstLine="0"/>
            </w:pPr>
            <w:r w:rsidRPr="007F3AE2"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1984" w:type="dxa"/>
          </w:tcPr>
          <w:p w14:paraId="21D6B5E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Требования к научному описанию результатов и фиксации происхождения материалов.</w:t>
            </w:r>
          </w:p>
          <w:p w14:paraId="450D963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3547BAE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BD924DB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Готовить научный отчёт и законченные разделы ВКР с корректными ссылками и обозначением личного вклада.</w:t>
            </w:r>
          </w:p>
        </w:tc>
        <w:tc>
          <w:tcPr>
            <w:tcW w:w="1559" w:type="dxa"/>
          </w:tcPr>
          <w:p w14:paraId="7467943C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Систематизацией результатов и подготовкой архива исследования.</w:t>
            </w:r>
          </w:p>
        </w:tc>
      </w:tr>
      <w:tr w:rsidR="00D93282" w:rsidRPr="006B55DC" w14:paraId="38AC7B68" w14:textId="77777777" w:rsidTr="004D7E2B">
        <w:trPr>
          <w:trHeight w:val="253"/>
        </w:trPr>
        <w:tc>
          <w:tcPr>
            <w:tcW w:w="426" w:type="dxa"/>
            <w:vMerge w:val="restart"/>
          </w:tcPr>
          <w:p w14:paraId="00521796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2.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685F7D0D" w14:textId="77777777" w:rsidR="00D93282" w:rsidRPr="007F3AE2" w:rsidRDefault="00D93282" w:rsidP="007F3AE2">
            <w:pPr>
              <w:ind w:firstLine="0"/>
            </w:pPr>
            <w:r w:rsidRPr="007F3AE2">
              <w:rPr>
                <w:b/>
                <w:bCs/>
              </w:rPr>
              <w:t>ПК-2.</w:t>
            </w:r>
            <w:r w:rsidRPr="007F3AE2">
              <w:rPr>
                <w:bCs/>
              </w:rPr>
              <w:t xml:space="preserve"> </w:t>
            </w:r>
            <w:r w:rsidRPr="007F3AE2">
              <w:t>Разработка новых архитектур нейронных сетей, методов оптимизации, алгоритмов обучения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324D5855" w14:textId="77777777" w:rsidR="001F372B" w:rsidRPr="001F372B" w:rsidRDefault="00D93282" w:rsidP="000B5379">
            <w:pPr>
              <w:tabs>
                <w:tab w:val="left" w:pos="1359"/>
              </w:tabs>
              <w:ind w:firstLine="0"/>
              <w:rPr>
                <w:color w:val="FF0000"/>
              </w:rPr>
            </w:pPr>
            <w:r w:rsidRPr="000B5379">
              <w:t xml:space="preserve">ПК-2.1. </w:t>
            </w:r>
            <w:r w:rsidR="000B5379" w:rsidRPr="000B5379">
              <w:t xml:space="preserve">Собирает, накапливает и анализирует </w:t>
            </w:r>
            <w:r w:rsidRPr="000B5379">
              <w:t>информацию с использов</w:t>
            </w:r>
            <w:r w:rsidRPr="007F3AE2">
              <w:t>анием современных методов сбора и обработки данных.</w:t>
            </w:r>
          </w:p>
        </w:tc>
        <w:tc>
          <w:tcPr>
            <w:tcW w:w="1984" w:type="dxa"/>
          </w:tcPr>
          <w:p w14:paraId="5C42795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Состав и происхождение данных исследования, способы их обработки и независимой проверки.</w:t>
            </w:r>
          </w:p>
        </w:tc>
        <w:tc>
          <w:tcPr>
            <w:tcW w:w="1843" w:type="dxa"/>
          </w:tcPr>
          <w:p w14:paraId="7D36BF5F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Завершать подготовку данных, проверять неизменность итоговой контрольной части и документировать преобразования.</w:t>
            </w:r>
          </w:p>
        </w:tc>
        <w:tc>
          <w:tcPr>
            <w:tcW w:w="1559" w:type="dxa"/>
          </w:tcPr>
          <w:p w14:paraId="3858908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Контролем качества и версий данных, использованных в итоговых результатах.</w:t>
            </w:r>
          </w:p>
        </w:tc>
      </w:tr>
      <w:tr w:rsidR="00D93282" w:rsidRPr="006B55DC" w14:paraId="1D0EFBC5" w14:textId="77777777" w:rsidTr="004D7E2B">
        <w:trPr>
          <w:trHeight w:val="249"/>
        </w:trPr>
        <w:tc>
          <w:tcPr>
            <w:tcW w:w="426" w:type="dxa"/>
            <w:vMerge/>
          </w:tcPr>
          <w:p w14:paraId="4C0716C1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700B903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01C68C33" w14:textId="77777777" w:rsidR="00D93282" w:rsidRPr="007F3AE2" w:rsidRDefault="00D93282" w:rsidP="007F3AE2">
            <w:pPr>
              <w:ind w:firstLine="0"/>
            </w:pPr>
            <w:r w:rsidRPr="007F3AE2">
              <w:t xml:space="preserve">ПК-2.2. Применяет знания в области фундаментальной математики и программирования для разработки новых методов оптимизации и </w:t>
            </w:r>
            <w:r w:rsidRPr="007F3AE2">
              <w:lastRenderedPageBreak/>
              <w:t>алгоритмов обучения нейронных сетей</w:t>
            </w:r>
          </w:p>
        </w:tc>
        <w:tc>
          <w:tcPr>
            <w:tcW w:w="1984" w:type="dxa"/>
          </w:tcPr>
          <w:p w14:paraId="38FD276A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>Математические основания исследуемой функции потерь, метода оптимизации и алгоритма обучения.</w:t>
            </w:r>
          </w:p>
          <w:p w14:paraId="62DDF1C3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7790B807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05F0DDDB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>Доводить собственный вариант оптимизации или обучения до проверяемого сравнения с базо</w:t>
            </w:r>
            <w:r w:rsidRPr="007F3AE2">
              <w:rPr>
                <w:sz w:val="24"/>
                <w:szCs w:val="24"/>
                <w:lang w:val="ru-RU"/>
              </w:rPr>
              <w:lastRenderedPageBreak/>
              <w:t>вым вариантом.</w:t>
            </w:r>
          </w:p>
        </w:tc>
        <w:tc>
          <w:tcPr>
            <w:tcW w:w="1559" w:type="dxa"/>
          </w:tcPr>
          <w:p w14:paraId="047BD109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lastRenderedPageBreak/>
              <w:t>Обоснованием алгоритма и проверкой его корректности и вклада в результат.</w:t>
            </w:r>
          </w:p>
        </w:tc>
      </w:tr>
      <w:tr w:rsidR="00D93282" w:rsidRPr="006B55DC" w14:paraId="1C5B3FC7" w14:textId="77777777" w:rsidTr="004D7E2B">
        <w:trPr>
          <w:trHeight w:val="253"/>
        </w:trPr>
        <w:tc>
          <w:tcPr>
            <w:tcW w:w="426" w:type="dxa"/>
            <w:vMerge/>
          </w:tcPr>
          <w:p w14:paraId="62DD8291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6E6D1E2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400EC9CE" w14:textId="77777777" w:rsidR="00D93282" w:rsidRPr="007F3AE2" w:rsidRDefault="00D93282" w:rsidP="007F3AE2">
            <w:pPr>
              <w:ind w:firstLine="0"/>
            </w:pPr>
            <w:r w:rsidRPr="007F3AE2">
              <w:t>ПК-2.3. Разрабатывает и изменяет архитектуру нейронных сетей</w:t>
            </w:r>
          </w:p>
        </w:tc>
        <w:tc>
          <w:tcPr>
            <w:tcW w:w="1984" w:type="dxa"/>
          </w:tcPr>
          <w:p w14:paraId="1260C399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Архитектуру исследуемой нейронной сети, роль изменяемого элемента и ограничения вычислительных ресурсов.</w:t>
            </w:r>
          </w:p>
          <w:p w14:paraId="253C7D4E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1C9FE012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3C63D800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Завершать изменение архитектуры и проверять его влияние при одинаковых данных и согласованном бюджете.</w:t>
            </w:r>
          </w:p>
        </w:tc>
        <w:tc>
          <w:tcPr>
            <w:tcW w:w="1559" w:type="dxa"/>
          </w:tcPr>
          <w:p w14:paraId="5D623A16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Сравнительным исследованием архитектур и документированием условий применимости.</w:t>
            </w:r>
          </w:p>
        </w:tc>
      </w:tr>
      <w:tr w:rsidR="00D93282" w:rsidRPr="006B55DC" w14:paraId="79913E4C" w14:textId="77777777" w:rsidTr="004D7E2B">
        <w:trPr>
          <w:trHeight w:val="253"/>
        </w:trPr>
        <w:tc>
          <w:tcPr>
            <w:tcW w:w="426" w:type="dxa"/>
            <w:vMerge w:val="restart"/>
          </w:tcPr>
          <w:p w14:paraId="73AA6A57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</w:rPr>
            </w:pPr>
            <w:r w:rsidRPr="007F3AE2">
              <w:rPr>
                <w:rFonts w:eastAsia="Calibri"/>
                <w:sz w:val="24"/>
                <w:szCs w:val="24"/>
              </w:rPr>
              <w:t>3.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6BBE7C85" w14:textId="77777777" w:rsidR="00D93282" w:rsidRPr="007F3AE2" w:rsidRDefault="00D93282" w:rsidP="007F3AE2">
            <w:pPr>
              <w:ind w:firstLine="0"/>
            </w:pPr>
            <w:r w:rsidRPr="007F3AE2">
              <w:rPr>
                <w:b/>
                <w:bCs/>
              </w:rPr>
              <w:t>ПК-3.</w:t>
            </w:r>
            <w:r w:rsidRPr="007F3AE2">
              <w:rPr>
                <w:bCs/>
              </w:rPr>
              <w:t xml:space="preserve"> </w:t>
            </w:r>
            <w:r w:rsidRPr="007F3AE2">
              <w:t>Способен к организации научно-исследовательских разработок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05BBF055" w14:textId="77777777" w:rsidR="001F372B" w:rsidRPr="001F372B" w:rsidRDefault="00D93282" w:rsidP="000B5379">
            <w:pPr>
              <w:tabs>
                <w:tab w:val="left" w:pos="1359"/>
              </w:tabs>
              <w:ind w:firstLine="0"/>
              <w:rPr>
                <w:color w:val="FF0000"/>
              </w:rPr>
            </w:pPr>
            <w:r w:rsidRPr="000B5379">
              <w:t xml:space="preserve">ПК-3.1. </w:t>
            </w:r>
            <w:r w:rsidR="000B5379" w:rsidRPr="000B5379">
              <w:t xml:space="preserve">Составляет план исследования, формирует </w:t>
            </w:r>
            <w:r w:rsidRPr="000B5379">
              <w:t>отдельные исследовательские</w:t>
            </w:r>
            <w:r w:rsidRPr="007F3AE2">
              <w:t xml:space="preserve"> задачи, аккумулирует, оценивает и интерпретирует результаты исследования</w:t>
            </w:r>
          </w:p>
        </w:tc>
        <w:tc>
          <w:tcPr>
            <w:tcW w:w="1984" w:type="dxa"/>
          </w:tcPr>
          <w:p w14:paraId="15FFA3A8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Состав задач, взаимосвязь результатов и критерии завершения исследования.</w:t>
            </w:r>
          </w:p>
        </w:tc>
        <w:tc>
          <w:tcPr>
            <w:tcW w:w="1843" w:type="dxa"/>
          </w:tcPr>
          <w:p w14:paraId="0B360F0B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Составлять реалистичный план завершения ВКР, систематизировать и интерпретировать результаты.</w:t>
            </w:r>
          </w:p>
        </w:tc>
        <w:tc>
          <w:tcPr>
            <w:tcW w:w="1559" w:type="dxa"/>
          </w:tcPr>
          <w:p w14:paraId="33EBD683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Ведением перечня задач со сроками, результатами и состоянием выполнения.</w:t>
            </w:r>
          </w:p>
        </w:tc>
      </w:tr>
      <w:tr w:rsidR="00D93282" w:rsidRPr="006B55DC" w14:paraId="2633782D" w14:textId="77777777" w:rsidTr="004D7E2B">
        <w:trPr>
          <w:trHeight w:val="249"/>
        </w:trPr>
        <w:tc>
          <w:tcPr>
            <w:tcW w:w="426" w:type="dxa"/>
            <w:vMerge/>
          </w:tcPr>
          <w:p w14:paraId="540FDA3A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F33BD35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7EEE87CC" w14:textId="77777777" w:rsidR="00D93282" w:rsidRPr="007F3AE2" w:rsidRDefault="00D93282" w:rsidP="007F3AE2">
            <w:pPr>
              <w:ind w:firstLine="0"/>
            </w:pPr>
            <w:r w:rsidRPr="007F3AE2">
              <w:t>ПК-3.2. Разрабатывает проекты перспективных планов работ по конкретной теме исследования</w:t>
            </w:r>
          </w:p>
        </w:tc>
        <w:tc>
          <w:tcPr>
            <w:tcW w:w="1984" w:type="dxa"/>
          </w:tcPr>
          <w:p w14:paraId="1FDC8C88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Ограничения проведённого исследования и возможные направления его продолжения.</w:t>
            </w:r>
          </w:p>
          <w:p w14:paraId="6B07F4C7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2B46590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44D30AC9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Разрабатывать проект дальнейших работ с проверяемыми задачами, ресурсами и рисками.</w:t>
            </w:r>
          </w:p>
        </w:tc>
        <w:tc>
          <w:tcPr>
            <w:tcW w:w="1559" w:type="dxa"/>
          </w:tcPr>
          <w:p w14:paraId="6F518A4C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Обоснованием следующего исследовательского шага на основе обнаруженных ограничений.</w:t>
            </w:r>
          </w:p>
        </w:tc>
      </w:tr>
      <w:tr w:rsidR="00D93282" w:rsidRPr="006B55DC" w14:paraId="0351B175" w14:textId="77777777" w:rsidTr="004D7E2B">
        <w:trPr>
          <w:trHeight w:val="253"/>
        </w:trPr>
        <w:tc>
          <w:tcPr>
            <w:tcW w:w="426" w:type="dxa"/>
            <w:vMerge/>
          </w:tcPr>
          <w:p w14:paraId="1F9625D9" w14:textId="77777777" w:rsidR="00D93282" w:rsidRPr="007F3AE2" w:rsidRDefault="00D93282" w:rsidP="007F3AE2">
            <w:pPr>
              <w:pStyle w:val="TableParagraph"/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E36C4F4" w14:textId="77777777" w:rsidR="00D93282" w:rsidRPr="007F3AE2" w:rsidRDefault="00D93282" w:rsidP="007F3AE2">
            <w:pPr>
              <w:pStyle w:val="TableParagraph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762EBDA6" w14:textId="77777777" w:rsidR="00D93282" w:rsidRPr="007F3AE2" w:rsidRDefault="00D93282" w:rsidP="007F3AE2">
            <w:pPr>
              <w:ind w:firstLine="0"/>
            </w:pPr>
            <w:r w:rsidRPr="007F3AE2"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1984" w:type="dxa"/>
          </w:tcPr>
          <w:p w14:paraId="7A2E708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Способы контроля качества расчётов, научного текста и выполнения исследовательского плана.</w:t>
            </w:r>
          </w:p>
          <w:p w14:paraId="62A0DD1D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  <w:p w14:paraId="504F802B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14F4DB46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Проверять готовность результатов и материалов, учитывать замечания предзащиты и подтверждать их устранение.</w:t>
            </w:r>
          </w:p>
        </w:tc>
        <w:tc>
          <w:tcPr>
            <w:tcW w:w="1559" w:type="dxa"/>
          </w:tcPr>
          <w:p w14:paraId="108CC441" w14:textId="77777777" w:rsidR="00D93282" w:rsidRPr="007F3AE2" w:rsidRDefault="00D93282" w:rsidP="007F3AE2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7F3AE2">
              <w:rPr>
                <w:sz w:val="24"/>
                <w:szCs w:val="24"/>
                <w:lang w:val="ru-RU"/>
              </w:rPr>
              <w:t>Ведением протокола контроля и списка замечаний с действиями по исправлению.</w:t>
            </w:r>
          </w:p>
        </w:tc>
      </w:tr>
    </w:tbl>
    <w:p w14:paraId="24B55121" w14:textId="77777777" w:rsidR="00DD14D1" w:rsidRDefault="00DD14D1">
      <w:pPr>
        <w:rPr>
          <w:b/>
          <w:sz w:val="28"/>
          <w:szCs w:val="28"/>
        </w:rPr>
      </w:pPr>
    </w:p>
    <w:bookmarkEnd w:id="1"/>
    <w:p w14:paraId="5AF6190E" w14:textId="77777777" w:rsidR="000825A9" w:rsidRDefault="000B5379" w:rsidP="000825A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7F3E6B">
        <w:rPr>
          <w:b/>
          <w:sz w:val="28"/>
          <w:szCs w:val="28"/>
        </w:rPr>
        <w:lastRenderedPageBreak/>
        <w:t xml:space="preserve">5. </w:t>
      </w:r>
      <w:r w:rsidR="000825A9">
        <w:rPr>
          <w:b/>
          <w:sz w:val="28"/>
          <w:szCs w:val="28"/>
        </w:rPr>
        <w:t xml:space="preserve">ОБЪЕМ </w:t>
      </w:r>
      <w:r w:rsidR="0020198A">
        <w:rPr>
          <w:b/>
          <w:caps/>
          <w:sz w:val="28"/>
          <w:szCs w:val="28"/>
        </w:rPr>
        <w:t>ПРАКТИКИ</w:t>
      </w:r>
      <w:r w:rsidR="00422FCA" w:rsidRPr="00422FCA">
        <w:rPr>
          <w:b/>
          <w:caps/>
          <w:sz w:val="28"/>
          <w:szCs w:val="28"/>
        </w:rPr>
        <w:t xml:space="preserve"> </w:t>
      </w:r>
      <w:r w:rsidR="000825A9">
        <w:rPr>
          <w:b/>
          <w:sz w:val="28"/>
          <w:szCs w:val="28"/>
        </w:rPr>
        <w:t xml:space="preserve">В ЗАЧЕТНЫХ ЕДИНИЦАХ </w:t>
      </w:r>
    </w:p>
    <w:p w14:paraId="2E2C2586" w14:textId="77777777" w:rsidR="00DD14D1" w:rsidRPr="007E44B4" w:rsidRDefault="00DD14D1" w:rsidP="007E44B4">
      <w:pPr>
        <w:ind w:firstLine="709"/>
        <w:rPr>
          <w:b/>
          <w:sz w:val="28"/>
          <w:szCs w:val="28"/>
        </w:rPr>
      </w:pPr>
    </w:p>
    <w:p w14:paraId="6EA84DAF" w14:textId="0DC5D8B2" w:rsidR="007E44B4" w:rsidRPr="0044039A" w:rsidRDefault="007E44B4" w:rsidP="00E061EB">
      <w:pPr>
        <w:pStyle w:val="a7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Общая трудоёмкость практики составляет 3 зачётные единицы, 108 академических часов: 6 часов контактной и 102 часа самостоятельной работы. Практика проводится в 10 семестре в течение 2 недель. Объём практической подготовки — 50 часов в составе общей трудоёмкости. Форма промежуточной аттестации — зачёт.</w:t>
      </w:r>
    </w:p>
    <w:p w14:paraId="49B921C4" w14:textId="77777777" w:rsidR="0051110E" w:rsidRPr="0044039A" w:rsidRDefault="0051110E" w:rsidP="000825A9">
      <w:pPr>
        <w:ind w:firstLine="709"/>
        <w:rPr>
          <w:sz w:val="28"/>
          <w:szCs w:val="28"/>
        </w:rPr>
      </w:pPr>
    </w:p>
    <w:p w14:paraId="5E514B52" w14:textId="77777777" w:rsidR="00825806" w:rsidRDefault="00825806" w:rsidP="00825806">
      <w:pPr>
        <w:rPr>
          <w:b/>
          <w:sz w:val="28"/>
          <w:szCs w:val="28"/>
        </w:rPr>
      </w:pPr>
      <w:r w:rsidRPr="00321BA4">
        <w:rPr>
          <w:b/>
          <w:sz w:val="28"/>
          <w:szCs w:val="28"/>
        </w:rPr>
        <w:t>6. СТРУКТУРА И СОДЕРЖАНИЕ</w:t>
      </w:r>
      <w:r w:rsidR="00422FCA">
        <w:rPr>
          <w:b/>
          <w:sz w:val="28"/>
          <w:szCs w:val="28"/>
        </w:rPr>
        <w:t xml:space="preserve"> ПРАКТИКИ</w:t>
      </w:r>
      <w:r w:rsidRPr="00321BA4">
        <w:rPr>
          <w:b/>
          <w:sz w:val="28"/>
          <w:szCs w:val="28"/>
        </w:rPr>
        <w:t xml:space="preserve"> </w:t>
      </w:r>
    </w:p>
    <w:tbl>
      <w:tblPr>
        <w:tblW w:w="9959" w:type="dxa"/>
        <w:tblInd w:w="-16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"/>
        <w:gridCol w:w="1335"/>
        <w:gridCol w:w="3969"/>
        <w:gridCol w:w="1134"/>
        <w:gridCol w:w="992"/>
        <w:gridCol w:w="1985"/>
      </w:tblGrid>
      <w:tr w:rsidR="004676DF" w:rsidRPr="00F5669E" w14:paraId="07CD276D" w14:textId="77777777" w:rsidTr="0095061E">
        <w:trPr>
          <w:trHeight w:val="638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FC370F0" w14:textId="77777777" w:rsidR="004676DF" w:rsidRPr="00F5669E" w:rsidRDefault="004676DF" w:rsidP="0095061E">
            <w:pPr>
              <w:snapToGrid w:val="0"/>
              <w:ind w:firstLine="0"/>
              <w:jc w:val="center"/>
            </w:pPr>
            <w:r w:rsidRPr="00F5669E">
              <w:rPr>
                <w:b/>
              </w:rPr>
              <w:t>№</w:t>
            </w:r>
          </w:p>
          <w:p w14:paraId="37D09376" w14:textId="77777777" w:rsidR="004676DF" w:rsidRPr="00F5669E" w:rsidRDefault="004676DF" w:rsidP="0095061E">
            <w:pPr>
              <w:snapToGrid w:val="0"/>
              <w:ind w:firstLine="0"/>
              <w:jc w:val="center"/>
            </w:pPr>
            <w:r w:rsidRPr="00F5669E">
              <w:rPr>
                <w:b/>
              </w:rPr>
              <w:t>п/п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7B5DB79" w14:textId="77777777" w:rsidR="004676DF" w:rsidRPr="00F5669E" w:rsidRDefault="004676DF" w:rsidP="0095061E">
            <w:pPr>
              <w:snapToGrid w:val="0"/>
              <w:ind w:firstLine="0"/>
              <w:jc w:val="center"/>
              <w:rPr>
                <w:b/>
              </w:rPr>
            </w:pPr>
            <w:r w:rsidRPr="00F5669E">
              <w:rPr>
                <w:b/>
              </w:rPr>
              <w:t>Этапы</w:t>
            </w:r>
          </w:p>
          <w:p w14:paraId="76B1A757" w14:textId="77777777" w:rsidR="004676DF" w:rsidRPr="00F5669E" w:rsidRDefault="004676DF" w:rsidP="0095061E">
            <w:pPr>
              <w:snapToGrid w:val="0"/>
              <w:ind w:firstLine="0"/>
              <w:jc w:val="center"/>
            </w:pPr>
            <w:r w:rsidRPr="00F5669E">
              <w:rPr>
                <w:b/>
              </w:rPr>
              <w:t>практики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86DB483" w14:textId="77777777" w:rsidR="004676DF" w:rsidRPr="00F5669E" w:rsidRDefault="004676DF" w:rsidP="0095061E">
            <w:pPr>
              <w:snapToGrid w:val="0"/>
              <w:ind w:firstLine="0"/>
              <w:jc w:val="center"/>
            </w:pPr>
            <w:r w:rsidRPr="00F5669E">
              <w:rPr>
                <w:b/>
              </w:rPr>
              <w:t xml:space="preserve">Содержание деятельности </w:t>
            </w:r>
            <w:r w:rsidR="000E74C3">
              <w:rPr>
                <w:b/>
              </w:rPr>
              <w:br/>
            </w:r>
            <w:r w:rsidRPr="00F5669E">
              <w:rPr>
                <w:b/>
              </w:rPr>
              <w:t>обучающихся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3B2BB77" w14:textId="77777777" w:rsidR="004676DF" w:rsidRPr="00F5669E" w:rsidRDefault="004676DF" w:rsidP="0095061E">
            <w:pPr>
              <w:snapToGrid w:val="0"/>
              <w:ind w:firstLine="0"/>
              <w:jc w:val="center"/>
              <w:rPr>
                <w:b/>
              </w:rPr>
            </w:pPr>
            <w:r w:rsidRPr="00F5669E">
              <w:rPr>
                <w:b/>
              </w:rPr>
              <w:t>Трудоемкость</w:t>
            </w:r>
          </w:p>
          <w:p w14:paraId="3ACE8EB6" w14:textId="77777777" w:rsidR="004676DF" w:rsidRPr="00F5669E" w:rsidRDefault="004676DF" w:rsidP="0095061E">
            <w:pPr>
              <w:snapToGrid w:val="0"/>
              <w:ind w:firstLine="0"/>
              <w:jc w:val="center"/>
              <w:rPr>
                <w:b/>
              </w:rPr>
            </w:pPr>
            <w:r w:rsidRPr="00F5669E">
              <w:rPr>
                <w:b/>
              </w:rPr>
              <w:t>(в часах)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45A4BA" w14:textId="77777777" w:rsidR="004676DF" w:rsidRPr="00F5669E" w:rsidRDefault="004676DF" w:rsidP="0095061E">
            <w:pPr>
              <w:snapToGrid w:val="0"/>
              <w:ind w:firstLine="0"/>
              <w:jc w:val="center"/>
              <w:rPr>
                <w:b/>
              </w:rPr>
            </w:pPr>
            <w:r w:rsidRPr="00F5669E">
              <w:rPr>
                <w:b/>
              </w:rPr>
              <w:t>Формы текущего контроля</w:t>
            </w:r>
          </w:p>
        </w:tc>
      </w:tr>
      <w:tr w:rsidR="004676DF" w:rsidRPr="00F5669E" w14:paraId="396BC636" w14:textId="77777777" w:rsidTr="000E74C3">
        <w:trPr>
          <w:trHeight w:val="613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6E2862" w14:textId="77777777" w:rsidR="004676DF" w:rsidRPr="00F5669E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133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1022BF" w14:textId="77777777" w:rsidR="004676DF" w:rsidRPr="00F5669E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3969" w:type="dxa"/>
            <w:vMerge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311EFDA" w14:textId="77777777" w:rsidR="004676DF" w:rsidRPr="00F5669E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22B386A" w14:textId="77777777" w:rsidR="004676DF" w:rsidRPr="000417CC" w:rsidRDefault="0095061E" w:rsidP="000E74C3">
            <w:pPr>
              <w:ind w:firstLine="0"/>
              <w:jc w:val="center"/>
            </w:pPr>
            <w:r w:rsidRPr="00F11174">
              <w:rPr>
                <w:b/>
              </w:rPr>
              <w:t>Контактная работа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14:paraId="3F201984" w14:textId="77777777" w:rsidR="004676DF" w:rsidRPr="000417CC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  <w:r w:rsidRPr="000417CC">
              <w:rPr>
                <w:b/>
              </w:rPr>
              <w:t>Иные формы</w:t>
            </w:r>
          </w:p>
        </w:tc>
        <w:tc>
          <w:tcPr>
            <w:tcW w:w="198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7FC314" w14:textId="77777777" w:rsidR="004676DF" w:rsidRPr="00F5669E" w:rsidRDefault="004676DF" w:rsidP="000E74C3">
            <w:pPr>
              <w:snapToGrid w:val="0"/>
              <w:ind w:firstLine="0"/>
              <w:jc w:val="center"/>
              <w:rPr>
                <w:b/>
              </w:rPr>
            </w:pPr>
          </w:p>
        </w:tc>
      </w:tr>
      <w:tr w:rsidR="0095061E" w:rsidRPr="00F5669E" w14:paraId="2AAE38F0" w14:textId="77777777" w:rsidTr="000E74C3">
        <w:trPr>
          <w:trHeight w:val="191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69FC754" w14:textId="77777777" w:rsidR="0095061E" w:rsidRPr="008D6B3E" w:rsidRDefault="0095061E" w:rsidP="000E74C3">
            <w:pPr>
              <w:snapToGrid w:val="0"/>
              <w:ind w:firstLine="0"/>
              <w:jc w:val="center"/>
            </w:pPr>
            <w:r w:rsidRPr="008D6B3E">
              <w:t>1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6AAEC6D1" w14:textId="77777777" w:rsidR="0095061E" w:rsidRPr="008D6B3E" w:rsidRDefault="0095061E" w:rsidP="000E74C3">
            <w:pPr>
              <w:snapToGrid w:val="0"/>
              <w:ind w:firstLine="0"/>
            </w:pPr>
            <w:r>
              <w:t>Организационный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E0E2FF1" w14:textId="77777777" w:rsidR="0095061E" w:rsidRPr="008D6B3E" w:rsidRDefault="0095061E" w:rsidP="000E74C3">
            <w:pPr>
              <w:snapToGrid w:val="0"/>
              <w:ind w:left="-5" w:firstLine="0"/>
              <w:rPr>
                <w:i/>
              </w:rPr>
            </w:pPr>
            <w:r w:rsidRPr="00E07B79">
              <w:t>1.</w:t>
            </w:r>
            <w:r>
              <w:t>1</w:t>
            </w:r>
            <w:r w:rsidRPr="00E07B79">
              <w:t>.</w:t>
            </w:r>
            <w:r w:rsidRPr="00FB0D28">
              <w:rPr>
                <w:i/>
              </w:rPr>
              <w:t xml:space="preserve"> Прохождение инструктажа по охране труда и технике безопасности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1521F99" w14:textId="77777777" w:rsidR="0095061E" w:rsidRPr="00414EE2" w:rsidRDefault="0095061E" w:rsidP="00BA0DD1">
            <w:pPr>
              <w:snapToGrid w:val="0"/>
              <w:ind w:firstLine="0"/>
              <w:jc w:val="center"/>
            </w:pPr>
            <w:r>
              <w:t>0,5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1692EB67" w14:textId="77777777" w:rsidR="0095061E" w:rsidRPr="00414EE2" w:rsidRDefault="0095061E" w:rsidP="00746B4B">
            <w:pPr>
              <w:snapToGrid w:val="0"/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5D9873" w14:textId="77777777" w:rsidR="0095061E" w:rsidRPr="008D6B3E" w:rsidRDefault="0095061E" w:rsidP="004676DF">
            <w:pPr>
              <w:snapToGrid w:val="0"/>
              <w:ind w:firstLine="0"/>
            </w:pPr>
            <w:r>
              <w:t>Ведомость по охране труда</w:t>
            </w:r>
          </w:p>
        </w:tc>
      </w:tr>
      <w:tr w:rsidR="0095061E" w:rsidRPr="00F5669E" w14:paraId="5AEAB5F5" w14:textId="77777777" w:rsidTr="000E74C3">
        <w:trPr>
          <w:trHeight w:val="323"/>
        </w:trPr>
        <w:tc>
          <w:tcPr>
            <w:tcW w:w="544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78CB1BC3" w14:textId="77777777" w:rsidR="0095061E" w:rsidRPr="008D6B3E" w:rsidRDefault="0095061E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22F4FA1C" w14:textId="77777777" w:rsidR="0095061E" w:rsidRDefault="0095061E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</w:tcBorders>
          </w:tcPr>
          <w:p w14:paraId="2B2BB7CD" w14:textId="77777777" w:rsidR="0095061E" w:rsidRPr="00E07B79" w:rsidRDefault="0095061E" w:rsidP="000E74C3">
            <w:pPr>
              <w:snapToGrid w:val="0"/>
              <w:ind w:left="-5" w:firstLine="0"/>
            </w:pPr>
            <w:r>
              <w:t>1.2. Установочная конференция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736ECB8" w14:textId="77777777" w:rsidR="0095061E" w:rsidRDefault="0095061E" w:rsidP="00BA0DD1">
            <w:pPr>
              <w:snapToGrid w:val="0"/>
              <w:ind w:firstLine="0"/>
              <w:jc w:val="center"/>
            </w:pPr>
            <w:r>
              <w:t>0,5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</w:tcBorders>
            <w:vAlign w:val="center"/>
          </w:tcPr>
          <w:p w14:paraId="21241FFE" w14:textId="77777777" w:rsidR="0095061E" w:rsidRDefault="0095061E" w:rsidP="00746B4B">
            <w:pPr>
              <w:snapToGrid w:val="0"/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EC2241" w14:textId="77777777" w:rsidR="0095061E" w:rsidRDefault="0020198A" w:rsidP="000E74C3">
            <w:pPr>
              <w:snapToGrid w:val="0"/>
              <w:ind w:firstLine="0"/>
            </w:pPr>
            <w:r>
              <w:t>Собеседование</w:t>
            </w:r>
          </w:p>
        </w:tc>
      </w:tr>
      <w:tr w:rsidR="004676DF" w:rsidRPr="00F5669E" w14:paraId="2EFE5DFE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953677F" w14:textId="77777777" w:rsidR="004676DF" w:rsidRPr="00F5669E" w:rsidRDefault="004676DF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FB66EC6" w14:textId="77777777" w:rsidR="004676DF" w:rsidRPr="00F5669E" w:rsidRDefault="004676DF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4C44A50" w14:textId="77777777" w:rsidR="004676DF" w:rsidRPr="00F5669E" w:rsidRDefault="004676DF" w:rsidP="0095061E">
            <w:pPr>
              <w:snapToGrid w:val="0"/>
              <w:ind w:firstLine="0"/>
              <w:jc w:val="left"/>
            </w:pPr>
            <w:r>
              <w:t>1.3. Составление индивидуального рабочего плана 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963DB98" w14:textId="77777777" w:rsidR="004676DF" w:rsidRPr="00F5669E" w:rsidRDefault="004676DF" w:rsidP="000E74C3">
            <w:pPr>
              <w:snapToGrid w:val="0"/>
              <w:ind w:firstLine="0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EC2BB6" w14:textId="77777777" w:rsidR="004676DF" w:rsidRPr="00F5669E" w:rsidRDefault="004676DF" w:rsidP="000E74C3">
            <w:pPr>
              <w:snapToGrid w:val="0"/>
              <w:ind w:firstLine="0"/>
              <w:jc w:val="center"/>
            </w:pPr>
            <w: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55C8A0" w14:textId="77777777" w:rsidR="004676DF" w:rsidRPr="00F5669E" w:rsidRDefault="004676DF" w:rsidP="004676DF">
            <w:pPr>
              <w:snapToGrid w:val="0"/>
              <w:ind w:firstLine="0"/>
            </w:pPr>
            <w:r>
              <w:t>Индивидуальное задание</w:t>
            </w:r>
          </w:p>
        </w:tc>
      </w:tr>
      <w:tr w:rsidR="00EC200B" w:rsidRPr="00F5669E" w14:paraId="05B437CD" w14:textId="77777777" w:rsidTr="000E74C3">
        <w:trPr>
          <w:trHeight w:val="70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6F68B821" w14:textId="77777777" w:rsidR="00EC200B" w:rsidRPr="00722E78" w:rsidRDefault="00EC200B" w:rsidP="000E74C3">
            <w:pPr>
              <w:snapToGrid w:val="0"/>
              <w:ind w:firstLine="0"/>
              <w:jc w:val="center"/>
            </w:pPr>
            <w:r w:rsidRPr="00722E78">
              <w:t>2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F6CC88B" w14:textId="77777777" w:rsidR="00EC200B" w:rsidRPr="00722E78" w:rsidRDefault="00EC200B" w:rsidP="000E74C3">
            <w:pPr>
              <w:snapToGrid w:val="0"/>
              <w:ind w:firstLine="0"/>
            </w:pPr>
            <w:r>
              <w:t>Основной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564E65" w14:textId="77777777" w:rsidR="00EC200B" w:rsidRPr="00895A6A" w:rsidRDefault="00EC200B" w:rsidP="000E74C3">
            <w:pPr>
              <w:snapToGrid w:val="0"/>
              <w:ind w:firstLine="0"/>
            </w:pPr>
            <w:r w:rsidRPr="00895A6A">
              <w:t xml:space="preserve">2.1. </w:t>
            </w:r>
            <w:r w:rsidRPr="00895A6A">
              <w:rPr>
                <w:i/>
              </w:rPr>
              <w:t>Консультации руководителей практики от университета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40A0" w14:textId="77777777" w:rsidR="00EC200B" w:rsidRPr="00F5669E" w:rsidRDefault="00EC200B" w:rsidP="000E74C3">
            <w:pPr>
              <w:snapToGrid w:val="0"/>
              <w:ind w:firstLine="0"/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FBFE" w14:textId="77777777" w:rsidR="00EC200B" w:rsidRPr="00F5669E" w:rsidRDefault="00EC200B" w:rsidP="000E74C3">
            <w:pPr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E5C9" w14:textId="77777777" w:rsidR="00EC200B" w:rsidRPr="00722E78" w:rsidRDefault="00EC200B" w:rsidP="000E74C3">
            <w:pPr>
              <w:snapToGrid w:val="0"/>
              <w:ind w:firstLine="0"/>
            </w:pPr>
            <w:r>
              <w:t>Собеседование</w:t>
            </w:r>
          </w:p>
        </w:tc>
      </w:tr>
      <w:tr w:rsidR="00EC200B" w:rsidRPr="00F5669E" w14:paraId="3E563279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6DCD569D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7980A624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729C80" w14:textId="77777777" w:rsidR="00EC200B" w:rsidRPr="00F11174" w:rsidRDefault="00EC200B" w:rsidP="00BA0DD1">
            <w:pPr>
              <w:snapToGrid w:val="0"/>
              <w:ind w:firstLine="0"/>
            </w:pPr>
            <w:r w:rsidRPr="00F11174">
              <w:t xml:space="preserve">2.2. </w:t>
            </w:r>
            <w:r w:rsidRPr="003E7F92">
              <w:t>Систематизация и проверка результатов исследования по теме ВКР,</w:t>
            </w:r>
            <w:r>
              <w:t xml:space="preserve"> включая алгоритм обучения и изменение нейронной архитектуры.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ACA37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9983" w14:textId="77777777" w:rsidR="00EC200B" w:rsidRPr="00F11174" w:rsidRDefault="00EC200B" w:rsidP="00BA0DD1">
            <w:pPr>
              <w:ind w:firstLine="0"/>
              <w:jc w:val="center"/>
            </w:pPr>
            <w:r>
              <w:t>30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2841" w14:textId="77777777" w:rsidR="00EC200B" w:rsidRDefault="00EC200B" w:rsidP="00BA0DD1">
            <w:pPr>
              <w:snapToGrid w:val="0"/>
              <w:ind w:firstLine="0"/>
            </w:pPr>
            <w:r w:rsidRPr="00F11174">
              <w:t>Собеседование</w:t>
            </w:r>
          </w:p>
          <w:p w14:paraId="1C673482" w14:textId="77777777" w:rsidR="00EC200B" w:rsidRPr="00F11174" w:rsidRDefault="00EC200B" w:rsidP="00BA0DD1">
            <w:pPr>
              <w:snapToGrid w:val="0"/>
              <w:ind w:firstLine="0"/>
            </w:pPr>
            <w:r>
              <w:t xml:space="preserve">Текст </w:t>
            </w:r>
            <w:r w:rsidR="007658D2">
              <w:t>ВКР</w:t>
            </w:r>
          </w:p>
        </w:tc>
      </w:tr>
      <w:tr w:rsidR="00EC200B" w:rsidRPr="00F5669E" w14:paraId="06BBA992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0BDB1E3B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702381D7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390F17" w14:textId="77777777" w:rsidR="00EC200B" w:rsidRPr="00F11174" w:rsidRDefault="00EC200B" w:rsidP="00BA0DD1">
            <w:pPr>
              <w:snapToGrid w:val="0"/>
              <w:ind w:firstLine="0"/>
            </w:pPr>
            <w:r w:rsidRPr="00F11174">
              <w:t xml:space="preserve">2.3. </w:t>
            </w:r>
            <w:r w:rsidRPr="003E7F92">
              <w:t>Оформление результатов исследований.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4B41B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E45FB" w14:textId="77777777" w:rsidR="00EC200B" w:rsidRPr="00F11174" w:rsidRDefault="00EC200B" w:rsidP="00BA0DD1">
            <w:pPr>
              <w:ind w:firstLine="0"/>
              <w:jc w:val="center"/>
            </w:pPr>
            <w: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5D51" w14:textId="77777777" w:rsidR="00EC200B" w:rsidRPr="00F11174" w:rsidRDefault="00EC200B" w:rsidP="00BA0DD1">
            <w:pPr>
              <w:snapToGrid w:val="0"/>
              <w:ind w:firstLine="0"/>
            </w:pPr>
            <w:r>
              <w:t xml:space="preserve">Текст </w:t>
            </w:r>
            <w:r w:rsidR="007658D2">
              <w:t>ВКР</w:t>
            </w:r>
          </w:p>
        </w:tc>
      </w:tr>
      <w:tr w:rsidR="00EC200B" w:rsidRPr="00F5669E" w14:paraId="1312B770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686501E8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06070025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59D3D45" w14:textId="77777777" w:rsidR="00EC200B" w:rsidRPr="00F11174" w:rsidRDefault="00EC200B" w:rsidP="00BA0DD1">
            <w:pPr>
              <w:snapToGrid w:val="0"/>
              <w:ind w:firstLine="0"/>
              <w:jc w:val="left"/>
            </w:pPr>
            <w:r w:rsidRPr="00F11174">
              <w:t xml:space="preserve">2.4. </w:t>
            </w:r>
            <w:r>
              <w:t>Определение сферы применения результатов научно-исследовательской работы.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451E4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658CB" w14:textId="77777777" w:rsidR="00EC200B" w:rsidRPr="00F11174" w:rsidRDefault="00EC200B" w:rsidP="00BA0DD1">
            <w:pPr>
              <w:ind w:firstLine="0"/>
              <w:jc w:val="center"/>
            </w:pPr>
            <w: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29BA" w14:textId="77777777" w:rsidR="00EC200B" w:rsidRPr="00F11174" w:rsidRDefault="00EC200B" w:rsidP="00BA0DD1">
            <w:pPr>
              <w:snapToGrid w:val="0"/>
              <w:ind w:firstLine="0"/>
            </w:pPr>
            <w:r>
              <w:t>Описание сферы применения; заявка или акт внедрения (при наличии)</w:t>
            </w:r>
          </w:p>
        </w:tc>
      </w:tr>
      <w:tr w:rsidR="00EC200B" w:rsidRPr="00F5669E" w14:paraId="74EEC345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501408B2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2B9E79AB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AE6943" w14:textId="77777777" w:rsidR="00EC200B" w:rsidRPr="00F11174" w:rsidRDefault="00EC200B" w:rsidP="00BA0DD1">
            <w:pPr>
              <w:snapToGrid w:val="0"/>
              <w:ind w:firstLine="0"/>
              <w:jc w:val="left"/>
            </w:pPr>
            <w:r>
              <w:t>2.5. Подготовка материалов о личном вкладе и достигнутых результатах для отзыва руководителя.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92EDE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7DA7C" w14:textId="77777777" w:rsidR="00EC200B" w:rsidRDefault="00EC200B" w:rsidP="00BA0DD1">
            <w:pPr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86BB" w14:textId="77777777" w:rsidR="00EC200B" w:rsidRDefault="00EC200B" w:rsidP="00BA0DD1">
            <w:pPr>
              <w:snapToGrid w:val="0"/>
              <w:ind w:firstLine="0"/>
            </w:pPr>
            <w:r>
              <w:t>Материалы о результатах работы</w:t>
            </w:r>
          </w:p>
        </w:tc>
      </w:tr>
      <w:tr w:rsidR="00EC200B" w:rsidRPr="00F5669E" w14:paraId="6ADB8679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06C63145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7C5CD9A3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163D8D" w14:textId="77777777" w:rsidR="00EC200B" w:rsidRPr="00F11174" w:rsidRDefault="00EC200B" w:rsidP="00BA0DD1">
            <w:pPr>
              <w:snapToGrid w:val="0"/>
              <w:ind w:firstLine="0"/>
            </w:pPr>
            <w:r w:rsidRPr="00F11174">
              <w:t>2.</w:t>
            </w:r>
            <w:r>
              <w:t>6</w:t>
            </w:r>
            <w:r w:rsidRPr="00F11174">
              <w:t xml:space="preserve">. </w:t>
            </w:r>
            <w:r>
              <w:t xml:space="preserve">Подготовка доклада и презентации к предзащите и защите.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3FD1A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18EBC" w14:textId="77777777" w:rsidR="00EC200B" w:rsidRPr="00F11174" w:rsidRDefault="00EC200B" w:rsidP="00BA0DD1">
            <w:pPr>
              <w:ind w:firstLine="0"/>
              <w:jc w:val="center"/>
            </w:pPr>
            <w: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964A" w14:textId="77777777" w:rsidR="00EC200B" w:rsidRPr="00F11174" w:rsidRDefault="00EC200B" w:rsidP="00BA0DD1">
            <w:pPr>
              <w:snapToGrid w:val="0"/>
              <w:ind w:firstLine="0"/>
            </w:pPr>
            <w:r>
              <w:t xml:space="preserve">Текст доклада, презентация. </w:t>
            </w:r>
            <w:r w:rsidRPr="00F11174">
              <w:t>Собеседование</w:t>
            </w:r>
          </w:p>
        </w:tc>
      </w:tr>
      <w:tr w:rsidR="00EC200B" w:rsidRPr="00F5669E" w14:paraId="050CF27F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02C2B7E3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0315308C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F41D5D" w14:textId="77777777" w:rsidR="00EC200B" w:rsidRPr="00F11174" w:rsidRDefault="00EC200B" w:rsidP="00BA0DD1">
            <w:pPr>
              <w:snapToGrid w:val="0"/>
              <w:ind w:firstLine="0"/>
            </w:pPr>
            <w:r w:rsidRPr="00F11174">
              <w:t>2.</w:t>
            </w:r>
            <w:r>
              <w:t>7</w:t>
            </w:r>
            <w:r w:rsidRPr="00F11174">
              <w:t>.</w:t>
            </w:r>
            <w:r>
              <w:t xml:space="preserve"> Предзащита ВКР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75398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C61C" w14:textId="77777777" w:rsidR="00EC200B" w:rsidRDefault="00EC200B" w:rsidP="00BA0DD1">
            <w:pPr>
              <w:ind w:firstLine="0"/>
              <w:jc w:val="center"/>
            </w:pPr>
            <w: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FC7B" w14:textId="77777777" w:rsidR="00EC200B" w:rsidRDefault="00EC200B" w:rsidP="00BA0DD1">
            <w:pPr>
              <w:snapToGrid w:val="0"/>
              <w:ind w:firstLine="0"/>
            </w:pPr>
            <w:r w:rsidRPr="00F11174">
              <w:t>Собеседование</w:t>
            </w:r>
          </w:p>
        </w:tc>
      </w:tr>
      <w:tr w:rsidR="00EC200B" w:rsidRPr="00F5669E" w14:paraId="3625E7CB" w14:textId="77777777" w:rsidTr="000E74C3">
        <w:trPr>
          <w:trHeight w:val="271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5CBFB6B2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41D0AC39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7D6BCD36" w14:textId="77777777" w:rsidR="00EC200B" w:rsidRPr="00F11174" w:rsidRDefault="00EC200B" w:rsidP="00BA0DD1">
            <w:pPr>
              <w:snapToGrid w:val="0"/>
              <w:ind w:firstLine="0"/>
            </w:pPr>
            <w:r>
              <w:t>2.8. Подготовка текста ВКР и сопроводительных документов к проверке на объ</w:t>
            </w:r>
            <w:r w:rsidR="00412967">
              <w:t>е</w:t>
            </w:r>
            <w:r>
              <w:t>м заимствований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8DE6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C7F02" w14:textId="77777777" w:rsidR="00EC200B" w:rsidRPr="00F11174" w:rsidRDefault="00EC200B" w:rsidP="00BA0DD1">
            <w:pPr>
              <w:ind w:firstLine="0"/>
              <w:jc w:val="center"/>
            </w:pPr>
            <w: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2A05" w14:textId="77777777" w:rsidR="00EC200B" w:rsidRPr="00F11174" w:rsidRDefault="00EC200B" w:rsidP="00BA0DD1">
            <w:pPr>
              <w:snapToGrid w:val="0"/>
              <w:ind w:firstLine="0"/>
              <w:jc w:val="left"/>
            </w:pPr>
            <w:r>
              <w:t>Заключение об объ</w:t>
            </w:r>
            <w:r w:rsidR="00412967">
              <w:t>е</w:t>
            </w:r>
            <w:r>
              <w:t xml:space="preserve">ме заимствований. </w:t>
            </w:r>
          </w:p>
        </w:tc>
      </w:tr>
      <w:tr w:rsidR="00EC200B" w:rsidRPr="00F5669E" w14:paraId="2405E19F" w14:textId="77777777" w:rsidTr="000E74C3">
        <w:trPr>
          <w:trHeight w:val="271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673A38C0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3FA00E11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7A4886BA" w14:textId="77777777" w:rsidR="00EC200B" w:rsidRDefault="00EC200B" w:rsidP="00BA0DD1">
            <w:pPr>
              <w:snapToGrid w:val="0"/>
              <w:ind w:firstLine="0"/>
            </w:pPr>
            <w:r>
              <w:t>2.9. Подготовка электронной версии ВКР для размещения в ЭИОС РГУ имени С.А. Есенина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584A2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E0675" w14:textId="77777777" w:rsidR="00EC200B" w:rsidRDefault="00EC200B" w:rsidP="00BA0DD1">
            <w:pPr>
              <w:ind w:firstLine="0"/>
              <w:jc w:val="center"/>
            </w:pPr>
            <w: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748C" w14:textId="77777777" w:rsidR="00EC200B" w:rsidRDefault="00EC200B" w:rsidP="00BA0DD1">
            <w:pPr>
              <w:snapToGrid w:val="0"/>
              <w:ind w:firstLine="0"/>
              <w:jc w:val="left"/>
            </w:pPr>
            <w:r>
              <w:t>Электронный документ.</w:t>
            </w:r>
          </w:p>
        </w:tc>
      </w:tr>
      <w:tr w:rsidR="00EC200B" w:rsidRPr="00F5669E" w14:paraId="5BD0C4D9" w14:textId="77777777" w:rsidTr="000E74C3">
        <w:trPr>
          <w:trHeight w:val="271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10AD6489" w14:textId="77777777" w:rsidR="00EC200B" w:rsidRPr="00F5669E" w:rsidRDefault="00EC200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66F69217" w14:textId="77777777" w:rsidR="00EC200B" w:rsidRPr="00F5669E" w:rsidRDefault="00EC200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1C4F70A6" w14:textId="77777777" w:rsidR="00EC200B" w:rsidRDefault="00EC200B" w:rsidP="00BA0DD1">
            <w:pPr>
              <w:snapToGrid w:val="0"/>
              <w:ind w:firstLine="0"/>
            </w:pPr>
            <w:r>
              <w:t>2.10. Подготовка документов к защите ВКР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1402F" w14:textId="77777777" w:rsidR="00EC200B" w:rsidRPr="00F11174" w:rsidRDefault="00EC200B" w:rsidP="00BA0DD1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82788" w14:textId="77777777" w:rsidR="00EC200B" w:rsidRDefault="00EC200B" w:rsidP="00BA0DD1">
            <w:pPr>
              <w:ind w:firstLine="0"/>
              <w:jc w:val="center"/>
            </w:pPr>
            <w:r>
              <w:t>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9227" w14:textId="77777777" w:rsidR="00EC200B" w:rsidRDefault="00EC200B" w:rsidP="00BA0DD1">
            <w:pPr>
              <w:snapToGrid w:val="0"/>
              <w:ind w:firstLine="0"/>
              <w:jc w:val="left"/>
            </w:pPr>
            <w:r>
              <w:t>Пакет документов.</w:t>
            </w:r>
          </w:p>
        </w:tc>
      </w:tr>
      <w:tr w:rsidR="004676DF" w:rsidRPr="00F5669E" w14:paraId="3EEEC3DE" w14:textId="77777777" w:rsidTr="000E74C3">
        <w:trPr>
          <w:trHeight w:val="70"/>
        </w:trPr>
        <w:tc>
          <w:tcPr>
            <w:tcW w:w="544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31C9B23" w14:textId="77777777" w:rsidR="004676DF" w:rsidRPr="00722E78" w:rsidRDefault="004676DF" w:rsidP="000E74C3">
            <w:pPr>
              <w:snapToGrid w:val="0"/>
              <w:ind w:firstLine="0"/>
              <w:jc w:val="center"/>
            </w:pPr>
            <w:r>
              <w:t>3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2B78738B" w14:textId="77777777" w:rsidR="004676DF" w:rsidRPr="00722E78" w:rsidRDefault="004676DF" w:rsidP="000E74C3">
            <w:pPr>
              <w:snapToGrid w:val="0"/>
              <w:ind w:firstLine="0"/>
            </w:pPr>
            <w:r>
              <w:t>Заключительный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F56FA4" w14:textId="77777777" w:rsidR="004676DF" w:rsidRPr="00895A6A" w:rsidRDefault="004676DF" w:rsidP="000E74C3">
            <w:pPr>
              <w:snapToGrid w:val="0"/>
              <w:ind w:firstLine="0"/>
            </w:pPr>
            <w:r w:rsidRPr="00895A6A">
              <w:t>3.1. Подготовка отчета об итогах 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0C8BFBE" w14:textId="77777777" w:rsidR="004676DF" w:rsidRPr="00F5669E" w:rsidRDefault="004676DF" w:rsidP="000E74C3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4070BBB5" w14:textId="77777777" w:rsidR="004676DF" w:rsidRPr="00F5669E" w:rsidRDefault="00BD5406" w:rsidP="000E74C3">
            <w:pPr>
              <w:snapToGrid w:val="0"/>
              <w:ind w:firstLine="0"/>
              <w:jc w:val="center"/>
            </w:pPr>
            <w: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DE6DF" w14:textId="77777777" w:rsidR="004676DF" w:rsidRPr="00722E78" w:rsidRDefault="004676DF" w:rsidP="000E74C3">
            <w:pPr>
              <w:snapToGrid w:val="0"/>
              <w:ind w:firstLine="0"/>
            </w:pPr>
            <w:r>
              <w:t>Собеседование</w:t>
            </w:r>
          </w:p>
        </w:tc>
      </w:tr>
      <w:tr w:rsidR="004676DF" w:rsidRPr="00F5669E" w14:paraId="6959A6AA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68DCE0BB" w14:textId="77777777" w:rsidR="004676DF" w:rsidRPr="00F5669E" w:rsidRDefault="004676DF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7CA651E7" w14:textId="77777777" w:rsidR="004676DF" w:rsidRPr="00F5669E" w:rsidRDefault="004676DF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A1014F" w14:textId="77777777" w:rsidR="004676DF" w:rsidRPr="00F5669E" w:rsidRDefault="004676DF" w:rsidP="004676DF">
            <w:pPr>
              <w:snapToGrid w:val="0"/>
              <w:ind w:firstLine="0"/>
              <w:jc w:val="left"/>
            </w:pPr>
            <w:r w:rsidRPr="00895A6A">
              <w:t xml:space="preserve">3.2. </w:t>
            </w:r>
            <w:r w:rsidR="00BA0DD1">
              <w:t>Получение отзыва научного руководителя о прохождении практики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BBE6E1" w14:textId="77777777" w:rsidR="004676DF" w:rsidRPr="00F5669E" w:rsidRDefault="004676DF" w:rsidP="000E74C3">
            <w:pPr>
              <w:snapToGrid w:val="0"/>
              <w:ind w:firstLine="0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1D94FB8A" w14:textId="77777777" w:rsidR="004676DF" w:rsidRPr="00F5669E" w:rsidRDefault="00BA0DD1" w:rsidP="000E74C3">
            <w:pPr>
              <w:snapToGrid w:val="0"/>
              <w:ind w:firstLine="0"/>
              <w:jc w:val="center"/>
            </w:pPr>
            <w: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A0A4" w14:textId="77777777" w:rsidR="004676DF" w:rsidRPr="00722E78" w:rsidRDefault="004676DF" w:rsidP="000E74C3">
            <w:pPr>
              <w:snapToGrid w:val="0"/>
              <w:ind w:firstLine="0"/>
            </w:pPr>
            <w:r>
              <w:t>Собеседование</w:t>
            </w:r>
          </w:p>
        </w:tc>
      </w:tr>
      <w:tr w:rsidR="00025E3B" w:rsidRPr="00F5669E" w14:paraId="4C5BBF79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</w:tcBorders>
          </w:tcPr>
          <w:p w14:paraId="2F5BC7F6" w14:textId="77777777" w:rsidR="00025E3B" w:rsidRPr="00F5669E" w:rsidRDefault="00025E3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</w:tcBorders>
          </w:tcPr>
          <w:p w14:paraId="6F12FA09" w14:textId="77777777" w:rsidR="00025E3B" w:rsidRPr="00F5669E" w:rsidRDefault="00025E3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0F2B06" w14:textId="77777777" w:rsidR="00025E3B" w:rsidRPr="00F5669E" w:rsidRDefault="00025E3B" w:rsidP="000E74C3">
            <w:pPr>
              <w:snapToGrid w:val="0"/>
              <w:ind w:firstLine="0"/>
            </w:pPr>
            <w:r w:rsidRPr="00895A6A">
              <w:rPr>
                <w:i/>
              </w:rPr>
              <w:t xml:space="preserve">3.3. </w:t>
            </w:r>
            <w:r>
              <w:rPr>
                <w:i/>
              </w:rPr>
              <w:t>Итоговая конференция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EF2537B" w14:textId="77777777" w:rsidR="00025E3B" w:rsidRPr="00F5669E" w:rsidRDefault="00BA0DD1" w:rsidP="000E74C3">
            <w:pPr>
              <w:snapToGrid w:val="0"/>
              <w:ind w:firstLine="0"/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41796868" w14:textId="77777777" w:rsidR="00025E3B" w:rsidRPr="00F5669E" w:rsidRDefault="00025E3B" w:rsidP="00746B4B">
            <w:pPr>
              <w:snapToGrid w:val="0"/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25A3" w14:textId="77777777" w:rsidR="00025E3B" w:rsidRPr="00722E78" w:rsidRDefault="00E405CD" w:rsidP="000E74C3">
            <w:pPr>
              <w:snapToGrid w:val="0"/>
              <w:ind w:firstLine="0"/>
            </w:pPr>
            <w:r>
              <w:t>Защита отчета</w:t>
            </w:r>
          </w:p>
        </w:tc>
      </w:tr>
      <w:tr w:rsidR="00025E3B" w:rsidRPr="00F5669E" w14:paraId="375277F1" w14:textId="77777777" w:rsidTr="000E74C3">
        <w:trPr>
          <w:trHeight w:val="70"/>
        </w:trPr>
        <w:tc>
          <w:tcPr>
            <w:tcW w:w="54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6CD55F4" w14:textId="77777777" w:rsidR="00025E3B" w:rsidRPr="00F5669E" w:rsidRDefault="00025E3B" w:rsidP="000E74C3">
            <w:pPr>
              <w:snapToGrid w:val="0"/>
              <w:ind w:firstLine="0"/>
              <w:jc w:val="center"/>
            </w:pPr>
          </w:p>
        </w:tc>
        <w:tc>
          <w:tcPr>
            <w:tcW w:w="133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E67590B" w14:textId="77777777" w:rsidR="00025E3B" w:rsidRPr="00F5669E" w:rsidRDefault="00025E3B" w:rsidP="000E74C3">
            <w:pPr>
              <w:snapToGrid w:val="0"/>
              <w:ind w:firstLine="0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CFC7F3" w14:textId="77777777" w:rsidR="00025E3B" w:rsidRPr="00F5669E" w:rsidRDefault="00025E3B" w:rsidP="000E74C3">
            <w:pPr>
              <w:snapToGrid w:val="0"/>
              <w:ind w:firstLine="0"/>
            </w:pPr>
            <w:r w:rsidRPr="00895A6A">
              <w:rPr>
                <w:i/>
              </w:rPr>
              <w:t xml:space="preserve">3.4. Прохождение промежуточной </w:t>
            </w:r>
            <w:r w:rsidRPr="00895A6A">
              <w:rPr>
                <w:i/>
              </w:rPr>
              <w:lastRenderedPageBreak/>
              <w:t>аттестации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7367DA8" w14:textId="77777777" w:rsidR="00025E3B" w:rsidRPr="00F5669E" w:rsidRDefault="00BA0DD1" w:rsidP="000E74C3">
            <w:pPr>
              <w:snapToGrid w:val="0"/>
              <w:ind w:firstLine="0"/>
              <w:jc w:val="center"/>
            </w:pPr>
            <w:r>
              <w:lastRenderedPageBreak/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107F81B5" w14:textId="77777777" w:rsidR="00025E3B" w:rsidRPr="00F5669E" w:rsidRDefault="00025E3B" w:rsidP="00746B4B">
            <w:pPr>
              <w:snapToGrid w:val="0"/>
              <w:ind w:firstLine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B0E8" w14:textId="77777777" w:rsidR="00025E3B" w:rsidRPr="00722E78" w:rsidRDefault="00025E3B" w:rsidP="000E74C3">
            <w:pPr>
              <w:snapToGrid w:val="0"/>
              <w:ind w:firstLine="0"/>
            </w:pPr>
            <w:r>
              <w:t>Зач</w:t>
            </w:r>
            <w:r w:rsidR="00412967">
              <w:t>е</w:t>
            </w:r>
            <w:r>
              <w:t>т.</w:t>
            </w:r>
          </w:p>
        </w:tc>
      </w:tr>
      <w:tr w:rsidR="004676DF" w:rsidRPr="00F5669E" w14:paraId="65435949" w14:textId="77777777" w:rsidTr="000E74C3">
        <w:trPr>
          <w:trHeight w:val="70"/>
        </w:trPr>
        <w:tc>
          <w:tcPr>
            <w:tcW w:w="58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D03336" w14:textId="77777777" w:rsidR="004676DF" w:rsidRPr="00F5669E" w:rsidRDefault="004676DF" w:rsidP="000E74C3">
            <w:pPr>
              <w:snapToGrid w:val="0"/>
              <w:ind w:firstLine="0"/>
              <w:jc w:val="right"/>
              <w:rPr>
                <w:i/>
              </w:rPr>
            </w:pPr>
            <w:proofErr w:type="gramStart"/>
            <w:r>
              <w:rPr>
                <w:i/>
              </w:rPr>
              <w:t xml:space="preserve">Всего </w:t>
            </w:r>
            <w:r w:rsidRPr="00F5669E">
              <w:rPr>
                <w:i/>
              </w:rPr>
              <w:t xml:space="preserve"> часов</w:t>
            </w:r>
            <w:proofErr w:type="gramEnd"/>
            <w:r w:rsidRPr="00F5669E">
              <w:rPr>
                <w:i/>
              </w:rPr>
              <w:t xml:space="preserve"> по практике: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499693" w14:textId="77777777" w:rsidR="004676DF" w:rsidRPr="00F5669E" w:rsidRDefault="00BA0DD1" w:rsidP="000E74C3">
            <w:pPr>
              <w:snapToGrid w:val="0"/>
              <w:ind w:firstLine="0"/>
              <w:jc w:val="center"/>
            </w:pPr>
            <w: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227E43" w14:textId="77777777" w:rsidR="004676DF" w:rsidRPr="00F5669E" w:rsidRDefault="00BA0DD1" w:rsidP="000E74C3">
            <w:pPr>
              <w:snapToGrid w:val="0"/>
              <w:ind w:firstLine="0"/>
              <w:jc w:val="center"/>
            </w:pPr>
            <w:r>
              <w:t>102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A9A8" w14:textId="77777777" w:rsidR="004676DF" w:rsidRPr="00F5669E" w:rsidRDefault="004676DF" w:rsidP="000E74C3">
            <w:pPr>
              <w:snapToGrid w:val="0"/>
              <w:ind w:firstLine="0"/>
            </w:pPr>
          </w:p>
        </w:tc>
      </w:tr>
      <w:tr w:rsidR="00E405CD" w:rsidRPr="00F5669E" w14:paraId="5455753F" w14:textId="77777777" w:rsidTr="00F27386">
        <w:trPr>
          <w:trHeight w:val="70"/>
        </w:trPr>
        <w:tc>
          <w:tcPr>
            <w:tcW w:w="58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53BC1" w14:textId="77777777" w:rsidR="00E405CD" w:rsidRDefault="002841B5" w:rsidP="000E74C3">
            <w:pPr>
              <w:snapToGrid w:val="0"/>
              <w:ind w:firstLine="0"/>
              <w:jc w:val="right"/>
              <w:rPr>
                <w:i/>
              </w:rPr>
            </w:pPr>
            <w:r>
              <w:rPr>
                <w:i/>
              </w:rPr>
              <w:t>Объем практической подготовки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24D15" w14:textId="77777777" w:rsidR="00E405CD" w:rsidRDefault="002841B5" w:rsidP="000E74C3">
            <w:pPr>
              <w:snapToGrid w:val="0"/>
              <w:ind w:firstLine="0"/>
              <w:jc w:val="center"/>
            </w:pPr>
            <w:r>
              <w:t>50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3DCAC" w14:textId="77777777" w:rsidR="00E405CD" w:rsidRPr="00F5669E" w:rsidRDefault="00E405CD" w:rsidP="000E74C3">
            <w:pPr>
              <w:snapToGrid w:val="0"/>
              <w:ind w:firstLine="0"/>
            </w:pPr>
          </w:p>
        </w:tc>
      </w:tr>
      <w:tr w:rsidR="004676DF" w:rsidRPr="00F5669E" w14:paraId="680105AD" w14:textId="77777777" w:rsidTr="000E74C3">
        <w:trPr>
          <w:trHeight w:val="70"/>
        </w:trPr>
        <w:tc>
          <w:tcPr>
            <w:tcW w:w="58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7FC5A7" w14:textId="77777777" w:rsidR="004676DF" w:rsidRPr="00F5669E" w:rsidRDefault="004676DF" w:rsidP="000E74C3">
            <w:pPr>
              <w:snapToGrid w:val="0"/>
              <w:ind w:firstLine="0"/>
              <w:jc w:val="right"/>
              <w:rPr>
                <w:i/>
              </w:rPr>
            </w:pPr>
            <w:r w:rsidRPr="00F5669E">
              <w:rPr>
                <w:i/>
              </w:rPr>
              <w:t>Итого часов по практике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CE9AB7" w14:textId="77777777" w:rsidR="004676DF" w:rsidRDefault="00BA0DD1" w:rsidP="000E74C3">
            <w:pPr>
              <w:snapToGrid w:val="0"/>
              <w:ind w:firstLine="0"/>
              <w:jc w:val="center"/>
            </w:pPr>
            <w:r>
              <w:t>108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252D8" w14:textId="77777777" w:rsidR="004676DF" w:rsidRPr="00F5669E" w:rsidRDefault="004676DF" w:rsidP="000E74C3">
            <w:pPr>
              <w:snapToGrid w:val="0"/>
              <w:ind w:firstLine="0"/>
            </w:pPr>
          </w:p>
        </w:tc>
      </w:tr>
    </w:tbl>
    <w:p w14:paraId="0A43BC8E" w14:textId="77777777" w:rsidR="00CB5F03" w:rsidRDefault="00CB5F03" w:rsidP="005B7176">
      <w:pPr>
        <w:ind w:firstLine="567"/>
        <w:rPr>
          <w:b/>
          <w:sz w:val="28"/>
          <w:szCs w:val="28"/>
        </w:rPr>
      </w:pPr>
    </w:p>
    <w:p w14:paraId="63A54CFB" w14:textId="77777777" w:rsidR="00634265" w:rsidRPr="00694ACE" w:rsidRDefault="000A44B6" w:rsidP="005B7176">
      <w:pPr>
        <w:ind w:firstLine="567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>7. ФОРМЫ ОТЧЕТНОСТИ ПО ПРАКТИКЕ</w:t>
      </w:r>
    </w:p>
    <w:p w14:paraId="57871844" w14:textId="77777777" w:rsidR="00212E86" w:rsidRDefault="00212E86" w:rsidP="00212E86">
      <w:pPr>
        <w:pStyle w:val="a7"/>
        <w:ind w:firstLine="567"/>
        <w:jc w:val="both"/>
        <w:rPr>
          <w:color w:val="000000"/>
          <w:sz w:val="28"/>
          <w:szCs w:val="28"/>
        </w:rPr>
      </w:pPr>
      <w:r w:rsidRPr="00212E86">
        <w:rPr>
          <w:sz w:val="28"/>
          <w:szCs w:val="28"/>
        </w:rPr>
        <w:t xml:space="preserve">В период прохождения производственной </w:t>
      </w:r>
      <w:r w:rsidR="00CB5F03">
        <w:rPr>
          <w:sz w:val="28"/>
          <w:szCs w:val="28"/>
        </w:rPr>
        <w:t xml:space="preserve">преддипломной </w:t>
      </w:r>
      <w:r w:rsidRPr="00212E86">
        <w:rPr>
          <w:sz w:val="28"/>
          <w:szCs w:val="28"/>
        </w:rPr>
        <w:t xml:space="preserve">практики обучающийся </w:t>
      </w:r>
      <w:r w:rsidRPr="00212E86">
        <w:rPr>
          <w:color w:val="000000"/>
          <w:sz w:val="28"/>
          <w:szCs w:val="28"/>
        </w:rPr>
        <w:t>поэтапно формирует пакет документов, необходимых для промежуточной аттестации по итогам практики. Данные документы в установленные сроки студент предоставляет на выпускающую кафедру.</w:t>
      </w:r>
      <w:r w:rsidRPr="00212E86">
        <w:rPr>
          <w:sz w:val="28"/>
          <w:szCs w:val="28"/>
        </w:rPr>
        <w:t xml:space="preserve"> </w:t>
      </w:r>
      <w:r w:rsidRPr="00212E86">
        <w:rPr>
          <w:color w:val="000000"/>
          <w:sz w:val="28"/>
          <w:szCs w:val="28"/>
        </w:rPr>
        <w:t>Зачет по практике приравнивается к зачетам по теоретическому обучению и учитывается при подведении итогов общей успеваемости обучающихся.</w:t>
      </w:r>
    </w:p>
    <w:p w14:paraId="74BAD5CC" w14:textId="77777777" w:rsidR="00B47512" w:rsidRPr="00E405CD" w:rsidRDefault="00B47512" w:rsidP="00B47512">
      <w:pPr>
        <w:pStyle w:val="a7"/>
        <w:spacing w:after="0"/>
        <w:ind w:firstLine="567"/>
        <w:jc w:val="both"/>
        <w:rPr>
          <w:b/>
          <w:sz w:val="28"/>
          <w:szCs w:val="28"/>
        </w:rPr>
      </w:pPr>
      <w:r w:rsidRPr="00E405CD">
        <w:rPr>
          <w:b/>
          <w:color w:val="000000"/>
          <w:sz w:val="28"/>
          <w:szCs w:val="28"/>
        </w:rPr>
        <w:t xml:space="preserve">Предусмотрены следующие формы отчетности по </w:t>
      </w:r>
      <w:r w:rsidRPr="00E405CD">
        <w:rPr>
          <w:b/>
          <w:sz w:val="28"/>
          <w:szCs w:val="28"/>
        </w:rPr>
        <w:t>практике</w:t>
      </w:r>
      <w:r w:rsidRPr="00E405CD">
        <w:rPr>
          <w:b/>
          <w:color w:val="000000"/>
          <w:sz w:val="28"/>
          <w:szCs w:val="28"/>
        </w:rPr>
        <w:t>:</w:t>
      </w:r>
    </w:p>
    <w:p w14:paraId="3EA8DEEE" w14:textId="77777777" w:rsidR="007A1829" w:rsidRPr="00212590" w:rsidRDefault="007A1829" w:rsidP="007A1829">
      <w:pPr>
        <w:numPr>
          <w:ilvl w:val="0"/>
          <w:numId w:val="6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212590">
        <w:rPr>
          <w:color w:val="000000"/>
          <w:sz w:val="28"/>
          <w:szCs w:val="28"/>
        </w:rPr>
        <w:t>ндивидуальное задание</w:t>
      </w:r>
      <w:r>
        <w:rPr>
          <w:color w:val="000000"/>
          <w:sz w:val="28"/>
          <w:szCs w:val="28"/>
        </w:rPr>
        <w:t xml:space="preserve"> (Приложение 1.1)</w:t>
      </w:r>
    </w:p>
    <w:p w14:paraId="6F7D38FC" w14:textId="77777777" w:rsidR="007A1829" w:rsidRDefault="007A1829" w:rsidP="007A1829">
      <w:pPr>
        <w:numPr>
          <w:ilvl w:val="0"/>
          <w:numId w:val="6"/>
        </w:numPr>
        <w:tabs>
          <w:tab w:val="left" w:pos="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212590">
        <w:rPr>
          <w:color w:val="000000"/>
          <w:sz w:val="28"/>
          <w:szCs w:val="28"/>
        </w:rPr>
        <w:t>тчет</w:t>
      </w:r>
      <w:r>
        <w:rPr>
          <w:color w:val="000000"/>
          <w:sz w:val="28"/>
          <w:szCs w:val="28"/>
        </w:rPr>
        <w:t xml:space="preserve"> (Приложение 1.2)</w:t>
      </w:r>
    </w:p>
    <w:p w14:paraId="3200044C" w14:textId="77777777" w:rsidR="00CB3A4A" w:rsidRDefault="00CB3A4A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 w:rsidRPr="0095061E">
        <w:rPr>
          <w:sz w:val="28"/>
          <w:szCs w:val="28"/>
        </w:rPr>
        <w:t xml:space="preserve">Выступления с докладом на </w:t>
      </w:r>
      <w:r>
        <w:rPr>
          <w:sz w:val="28"/>
          <w:szCs w:val="28"/>
        </w:rPr>
        <w:t>предзащите ВКР</w:t>
      </w:r>
    </w:p>
    <w:p w14:paraId="45B1AF0D" w14:textId="77777777" w:rsidR="007A1829" w:rsidRPr="007A1829" w:rsidRDefault="00CB3A4A" w:rsidP="00DC051B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>Отзыв научного руководителя о прохождении преддипломной практики и готовности пакета документов к защите (Приложение 1.4).</w:t>
        <w:br/>
        <w:t xml:space="preserve"> Пакет документов содержит: </w:t>
      </w:r>
    </w:p>
    <w:p w14:paraId="4C955E96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на ВКР, </w:t>
      </w:r>
    </w:p>
    <w:p w14:paraId="195A8AAB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заявление об утверждении темы, </w:t>
      </w:r>
    </w:p>
    <w:p w14:paraId="4186845C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заявление о смене темы (при необходимости), </w:t>
      </w:r>
    </w:p>
    <w:p w14:paraId="609086C6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текст ВКР, </w:t>
      </w:r>
    </w:p>
    <w:p w14:paraId="238F5377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ВКР, подготовленная для размещения в ЭИОС, </w:t>
      </w:r>
    </w:p>
    <w:p w14:paraId="4C81C788" w14:textId="77777777" w:rsidR="007A1829" w:rsidRPr="007A1829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заявление о проверке на объем заимствований, </w:t>
      </w:r>
    </w:p>
    <w:p w14:paraId="29D09B4D" w14:textId="77777777" w:rsidR="00CB3A4A" w:rsidRDefault="007A1829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="00CB3A4A" w:rsidRPr="007A1829">
        <w:rPr>
          <w:sz w:val="28"/>
          <w:szCs w:val="28"/>
        </w:rPr>
        <w:t>правка о проверке на объ</w:t>
      </w:r>
      <w:r w:rsidR="00412967">
        <w:rPr>
          <w:sz w:val="28"/>
          <w:szCs w:val="28"/>
        </w:rPr>
        <w:t>е</w:t>
      </w:r>
      <w:r w:rsidR="00CB3A4A" w:rsidRPr="007A1829">
        <w:rPr>
          <w:sz w:val="28"/>
          <w:szCs w:val="28"/>
        </w:rPr>
        <w:t>м заимствований</w:t>
      </w:r>
      <w:r>
        <w:rPr>
          <w:sz w:val="28"/>
          <w:szCs w:val="28"/>
        </w:rPr>
        <w:t xml:space="preserve">, </w:t>
      </w:r>
    </w:p>
    <w:p w14:paraId="42E2AC38" w14:textId="77777777" w:rsidR="00412967" w:rsidRPr="007A1829" w:rsidRDefault="00412967" w:rsidP="007A1829">
      <w:pPr>
        <w:numPr>
          <w:ilvl w:val="0"/>
          <w:numId w:val="18"/>
        </w:numPr>
        <w:tabs>
          <w:tab w:val="clear" w:pos="708"/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экспертное заключение к справке о проверке на объем заимствований (при необходимости)</w:t>
      </w:r>
    </w:p>
    <w:p w14:paraId="0CF5B29E" w14:textId="77777777" w:rsidR="00CB3A4A" w:rsidRPr="007658D2" w:rsidRDefault="00CB3A4A" w:rsidP="00CB3A4A">
      <w:pPr>
        <w:tabs>
          <w:tab w:val="left" w:pos="0"/>
          <w:tab w:val="left" w:pos="5190"/>
        </w:tabs>
        <w:ind w:firstLine="0"/>
        <w:jc w:val="left"/>
        <w:rPr>
          <w:sz w:val="28"/>
          <w:szCs w:val="28"/>
          <w:u w:val="single"/>
        </w:rPr>
      </w:pPr>
      <w:r w:rsidRPr="007658D2">
        <w:rPr>
          <w:sz w:val="28"/>
          <w:szCs w:val="28"/>
          <w:u w:val="single"/>
        </w:rPr>
        <w:t>Факультативно</w:t>
      </w:r>
    </w:p>
    <w:p w14:paraId="48D21BCF" w14:textId="77777777" w:rsidR="00CB3A4A" w:rsidRDefault="00CB3A4A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Заявка на выполнение ВКР, заявка на внедрение результатов ВКР или акт внедрения от предприятия (организации) работодателя.</w:t>
      </w:r>
    </w:p>
    <w:p w14:paraId="3F81A7D2" w14:textId="77777777" w:rsidR="007A1829" w:rsidRDefault="007A1829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Список публикаций по установленной форме</w:t>
      </w:r>
      <w:r w:rsidR="00C22F8C">
        <w:rPr>
          <w:sz w:val="28"/>
          <w:szCs w:val="28"/>
        </w:rPr>
        <w:t xml:space="preserve"> за период обучения по теме ВКР</w:t>
      </w:r>
    </w:p>
    <w:p w14:paraId="6C0FF209" w14:textId="77777777" w:rsidR="00CB3A4A" w:rsidRDefault="00CB3A4A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Портфолио (дипломы за участие в конкурсах, сертификаты</w:t>
      </w:r>
      <w:r w:rsidR="00F44E08">
        <w:rPr>
          <w:sz w:val="28"/>
          <w:szCs w:val="28"/>
        </w:rPr>
        <w:t xml:space="preserve"> об участии в конференциях</w:t>
      </w:r>
      <w:r w:rsidR="007F3AE2">
        <w:rPr>
          <w:sz w:val="28"/>
          <w:szCs w:val="28"/>
        </w:rPr>
        <w:t xml:space="preserve"> по теме ВКР</w:t>
      </w:r>
      <w:r>
        <w:rPr>
          <w:sz w:val="28"/>
          <w:szCs w:val="28"/>
        </w:rPr>
        <w:t>)</w:t>
      </w:r>
    </w:p>
    <w:p w14:paraId="3AC53FCD" w14:textId="77777777" w:rsidR="00C22F8C" w:rsidRPr="0095061E" w:rsidRDefault="00C22F8C" w:rsidP="00CB3A4A">
      <w:pPr>
        <w:numPr>
          <w:ilvl w:val="0"/>
          <w:numId w:val="6"/>
        </w:numPr>
        <w:tabs>
          <w:tab w:val="left" w:pos="0"/>
        </w:tabs>
        <w:jc w:val="left"/>
        <w:rPr>
          <w:sz w:val="28"/>
          <w:szCs w:val="28"/>
        </w:rPr>
      </w:pPr>
      <w:r>
        <w:rPr>
          <w:sz w:val="28"/>
          <w:szCs w:val="28"/>
        </w:rPr>
        <w:t>Справка о защите ВКР как стартап (если выполнялась ВКРС).</w:t>
      </w:r>
    </w:p>
    <w:p w14:paraId="3C2D711E" w14:textId="77777777" w:rsidR="00A33621" w:rsidRDefault="00A33621" w:rsidP="00A33621">
      <w:pPr>
        <w:pStyle w:val="a7"/>
        <w:spacing w:after="0"/>
        <w:ind w:firstLine="567"/>
        <w:jc w:val="both"/>
        <w:rPr>
          <w:sz w:val="28"/>
          <w:szCs w:val="28"/>
        </w:rPr>
      </w:pPr>
    </w:p>
    <w:p w14:paraId="365956FA" w14:textId="77777777" w:rsidR="001A768D" w:rsidRDefault="001A768D" w:rsidP="001A768D">
      <w:pPr>
        <w:pStyle w:val="a7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письменных отч</w:t>
      </w:r>
      <w:r w:rsidR="00412967">
        <w:rPr>
          <w:sz w:val="28"/>
          <w:szCs w:val="28"/>
        </w:rPr>
        <w:t>е</w:t>
      </w:r>
      <w:r>
        <w:rPr>
          <w:sz w:val="28"/>
          <w:szCs w:val="28"/>
        </w:rPr>
        <w:t xml:space="preserve">тных документов выставляется </w:t>
      </w:r>
      <w:r w:rsidR="007F3E6B">
        <w:rPr>
          <w:sz w:val="28"/>
          <w:szCs w:val="28"/>
        </w:rPr>
        <w:t>не</w:t>
      </w:r>
      <w:r>
        <w:rPr>
          <w:sz w:val="28"/>
          <w:szCs w:val="28"/>
        </w:rPr>
        <w:t>дифференцированный зач</w:t>
      </w:r>
      <w:r w:rsidR="00412967">
        <w:rPr>
          <w:sz w:val="28"/>
          <w:szCs w:val="28"/>
        </w:rPr>
        <w:t>е</w:t>
      </w:r>
      <w:r>
        <w:rPr>
          <w:sz w:val="28"/>
          <w:szCs w:val="28"/>
        </w:rPr>
        <w:t>т.</w:t>
      </w:r>
    </w:p>
    <w:p w14:paraId="1C6A8ED0" w14:textId="77777777" w:rsidR="00110CD6" w:rsidRDefault="00110CD6" w:rsidP="001A768D">
      <w:pPr>
        <w:ind w:firstLine="567"/>
        <w:rPr>
          <w:sz w:val="28"/>
          <w:szCs w:val="28"/>
        </w:rPr>
      </w:pPr>
    </w:p>
    <w:p w14:paraId="3EF57ACF" w14:textId="77777777" w:rsidR="00110CD6" w:rsidRDefault="00240F28" w:rsidP="001A768D">
      <w:pPr>
        <w:ind w:firstLine="567"/>
        <w:rPr>
          <w:sz w:val="28"/>
          <w:szCs w:val="28"/>
        </w:rPr>
      </w:pPr>
      <w:r w:rsidRPr="00240F28">
        <w:rPr>
          <w:b/>
          <w:sz w:val="28"/>
          <w:szCs w:val="28"/>
        </w:rPr>
        <w:t xml:space="preserve">Индивидуальное задание </w:t>
      </w:r>
      <w:r w:rsidRPr="00240F28">
        <w:rPr>
          <w:sz w:val="28"/>
          <w:szCs w:val="28"/>
        </w:rPr>
        <w:t>для обучающегося</w:t>
      </w:r>
      <w:r w:rsidR="00112E9B">
        <w:rPr>
          <w:sz w:val="28"/>
          <w:szCs w:val="28"/>
        </w:rPr>
        <w:t xml:space="preserve">, которое </w:t>
      </w:r>
      <w:r w:rsidRPr="00240F28">
        <w:rPr>
          <w:sz w:val="28"/>
          <w:szCs w:val="28"/>
        </w:rPr>
        <w:t xml:space="preserve">необходимо выполнить в </w:t>
      </w:r>
      <w:r w:rsidR="00096895">
        <w:rPr>
          <w:sz w:val="28"/>
          <w:szCs w:val="28"/>
        </w:rPr>
        <w:t xml:space="preserve">течение </w:t>
      </w:r>
      <w:r w:rsidR="00CB5F03">
        <w:rPr>
          <w:sz w:val="28"/>
          <w:szCs w:val="28"/>
        </w:rPr>
        <w:t>практики</w:t>
      </w:r>
      <w:r w:rsidRPr="00240F28">
        <w:rPr>
          <w:sz w:val="28"/>
          <w:szCs w:val="28"/>
        </w:rPr>
        <w:t xml:space="preserve">, разрабатывается руководителем </w:t>
      </w:r>
      <w:r w:rsidR="00EC200B">
        <w:rPr>
          <w:sz w:val="28"/>
          <w:szCs w:val="28"/>
        </w:rPr>
        <w:t>ВКР</w:t>
      </w:r>
      <w:r w:rsidRPr="00240F28">
        <w:rPr>
          <w:sz w:val="28"/>
          <w:szCs w:val="28"/>
        </w:rPr>
        <w:t xml:space="preserve"> и выдается студенту </w:t>
      </w:r>
      <w:r w:rsidR="00096895">
        <w:rPr>
          <w:sz w:val="28"/>
          <w:szCs w:val="28"/>
        </w:rPr>
        <w:t xml:space="preserve">в начале </w:t>
      </w:r>
      <w:r w:rsidR="00CB5F03">
        <w:rPr>
          <w:sz w:val="28"/>
          <w:szCs w:val="28"/>
        </w:rPr>
        <w:t>практики</w:t>
      </w:r>
      <w:r w:rsidRPr="00240F28">
        <w:rPr>
          <w:sz w:val="28"/>
          <w:szCs w:val="28"/>
        </w:rPr>
        <w:t xml:space="preserve">. </w:t>
      </w:r>
      <w:r w:rsidR="000B5379" w:rsidRPr="00240F28">
        <w:rPr>
          <w:sz w:val="28"/>
          <w:szCs w:val="28"/>
        </w:rPr>
        <w:t>В индивидуальном задани</w:t>
      </w:r>
      <w:r w:rsidR="000B5379">
        <w:rPr>
          <w:sz w:val="28"/>
          <w:szCs w:val="28"/>
        </w:rPr>
        <w:t>и</w:t>
      </w:r>
      <w:r w:rsidR="000B5379" w:rsidRPr="00240F28">
        <w:rPr>
          <w:i/>
          <w:sz w:val="28"/>
          <w:szCs w:val="28"/>
        </w:rPr>
        <w:t xml:space="preserve"> </w:t>
      </w:r>
      <w:r w:rsidR="000B5379">
        <w:rPr>
          <w:bCs/>
          <w:iCs/>
          <w:sz w:val="28"/>
          <w:szCs w:val="28"/>
        </w:rPr>
        <w:t xml:space="preserve">конкретизируется </w:t>
      </w:r>
      <w:r w:rsidR="000B5379">
        <w:rPr>
          <w:bCs/>
          <w:iCs/>
          <w:sz w:val="28"/>
          <w:szCs w:val="28"/>
        </w:rPr>
        <w:lastRenderedPageBreak/>
        <w:t xml:space="preserve">содержание деятельности обучающегося на различных этапах практики (виды работ и участие в запланированных мероприятиях). </w:t>
      </w:r>
      <w:r w:rsidR="00E9528A">
        <w:rPr>
          <w:sz w:val="28"/>
          <w:szCs w:val="28"/>
        </w:rPr>
        <w:t xml:space="preserve">Образец оформления индивидуального задания содержится в Приложении </w:t>
      </w:r>
      <w:r w:rsidR="0085796C">
        <w:rPr>
          <w:sz w:val="28"/>
          <w:szCs w:val="28"/>
        </w:rPr>
        <w:t>1</w:t>
      </w:r>
      <w:r w:rsidR="00112E9B">
        <w:rPr>
          <w:sz w:val="28"/>
          <w:szCs w:val="28"/>
        </w:rPr>
        <w:t>.</w:t>
      </w:r>
      <w:r w:rsidR="00E9528A">
        <w:rPr>
          <w:sz w:val="28"/>
          <w:szCs w:val="28"/>
        </w:rPr>
        <w:t>1</w:t>
      </w:r>
      <w:r w:rsidR="00CF14D7">
        <w:rPr>
          <w:sz w:val="28"/>
          <w:szCs w:val="28"/>
        </w:rPr>
        <w:t>.</w:t>
      </w:r>
      <w:r w:rsidR="00532C4F">
        <w:rPr>
          <w:sz w:val="28"/>
          <w:szCs w:val="28"/>
        </w:rPr>
        <w:t xml:space="preserve"> Формами отч</w:t>
      </w:r>
      <w:r w:rsidR="00412967">
        <w:rPr>
          <w:sz w:val="28"/>
          <w:szCs w:val="28"/>
        </w:rPr>
        <w:t>е</w:t>
      </w:r>
      <w:r w:rsidR="00532C4F">
        <w:rPr>
          <w:sz w:val="28"/>
          <w:szCs w:val="28"/>
        </w:rPr>
        <w:t>тности о выполнении работ в рамках индивидуального задания обязательно дол</w:t>
      </w:r>
      <w:r w:rsidR="00861B84">
        <w:rPr>
          <w:sz w:val="28"/>
          <w:szCs w:val="28"/>
        </w:rPr>
        <w:t>жны быть собеседование и отч</w:t>
      </w:r>
      <w:r w:rsidR="00412967">
        <w:rPr>
          <w:sz w:val="28"/>
          <w:szCs w:val="28"/>
        </w:rPr>
        <w:t>е</w:t>
      </w:r>
      <w:r w:rsidR="00861B84">
        <w:rPr>
          <w:sz w:val="28"/>
          <w:szCs w:val="28"/>
        </w:rPr>
        <w:t>т.</w:t>
      </w:r>
    </w:p>
    <w:p w14:paraId="6A752858" w14:textId="77777777" w:rsidR="000338AC" w:rsidRDefault="00E9528A" w:rsidP="001A768D">
      <w:pPr>
        <w:ind w:firstLine="567"/>
        <w:rPr>
          <w:sz w:val="28"/>
          <w:szCs w:val="28"/>
        </w:rPr>
      </w:pPr>
      <w:r w:rsidRPr="00E9528A">
        <w:rPr>
          <w:b/>
          <w:color w:val="000000"/>
          <w:sz w:val="28"/>
          <w:szCs w:val="28"/>
        </w:rPr>
        <w:t>Отчет о прохождении практики</w:t>
      </w:r>
      <w:r w:rsidRPr="00E9528A">
        <w:rPr>
          <w:color w:val="000000"/>
          <w:sz w:val="28"/>
          <w:szCs w:val="28"/>
        </w:rPr>
        <w:t xml:space="preserve"> должен содержать </w:t>
      </w:r>
      <w:r w:rsidR="00CF14D7">
        <w:rPr>
          <w:color w:val="000000"/>
          <w:sz w:val="28"/>
          <w:szCs w:val="28"/>
        </w:rPr>
        <w:t xml:space="preserve">краткое </w:t>
      </w:r>
      <w:r w:rsidRPr="00E9528A">
        <w:rPr>
          <w:color w:val="000000"/>
          <w:sz w:val="28"/>
          <w:szCs w:val="28"/>
        </w:rPr>
        <w:t xml:space="preserve">описание проделанной работы в соответствии с </w:t>
      </w:r>
      <w:r>
        <w:rPr>
          <w:color w:val="000000"/>
          <w:sz w:val="28"/>
          <w:szCs w:val="28"/>
        </w:rPr>
        <w:t>индивидуальным рабочим планом</w:t>
      </w:r>
      <w:r w:rsidRPr="00E9528A">
        <w:rPr>
          <w:color w:val="000000"/>
          <w:sz w:val="28"/>
          <w:szCs w:val="28"/>
        </w:rPr>
        <w:t xml:space="preserve"> и индивидуальным задани</w:t>
      </w:r>
      <w:r>
        <w:rPr>
          <w:color w:val="000000"/>
          <w:sz w:val="28"/>
          <w:szCs w:val="28"/>
        </w:rPr>
        <w:t>ем.</w:t>
      </w:r>
      <w:r w:rsidR="00CB5F03">
        <w:rPr>
          <w:color w:val="000000"/>
          <w:sz w:val="28"/>
          <w:szCs w:val="28"/>
        </w:rPr>
        <w:t xml:space="preserve"> Также в тексте отч</w:t>
      </w:r>
      <w:r w:rsidR="00412967">
        <w:rPr>
          <w:color w:val="000000"/>
          <w:sz w:val="28"/>
          <w:szCs w:val="28"/>
        </w:rPr>
        <w:t>е</w:t>
      </w:r>
      <w:r w:rsidR="00CB5F03">
        <w:rPr>
          <w:color w:val="000000"/>
          <w:sz w:val="28"/>
          <w:szCs w:val="28"/>
        </w:rPr>
        <w:t xml:space="preserve">та приводятся актуальность темы </w:t>
      </w:r>
      <w:r w:rsidR="00EC200B">
        <w:rPr>
          <w:color w:val="000000"/>
          <w:sz w:val="28"/>
          <w:szCs w:val="28"/>
        </w:rPr>
        <w:t>ВКР,</w:t>
      </w:r>
      <w:r w:rsidR="00CB5F03">
        <w:rPr>
          <w:color w:val="000000"/>
          <w:sz w:val="28"/>
          <w:szCs w:val="28"/>
        </w:rPr>
        <w:t xml:space="preserve"> структура и содержание работы из введения </w:t>
      </w:r>
      <w:r w:rsidR="00EC200B">
        <w:rPr>
          <w:color w:val="000000"/>
          <w:sz w:val="28"/>
          <w:szCs w:val="28"/>
        </w:rPr>
        <w:t>ВКР</w:t>
      </w:r>
      <w:r w:rsidR="00CB5F03">
        <w:rPr>
          <w:color w:val="000000"/>
          <w:sz w:val="28"/>
          <w:szCs w:val="28"/>
        </w:rPr>
        <w:t>, выводы по главам, заключение, апробация.</w:t>
      </w:r>
      <w:r>
        <w:rPr>
          <w:color w:val="000000"/>
          <w:sz w:val="28"/>
          <w:szCs w:val="28"/>
        </w:rPr>
        <w:t xml:space="preserve"> Текст отч</w:t>
      </w:r>
      <w:r w:rsidR="00412967">
        <w:rPr>
          <w:color w:val="000000"/>
          <w:sz w:val="28"/>
          <w:szCs w:val="28"/>
        </w:rPr>
        <w:t>е</w:t>
      </w:r>
      <w:r>
        <w:rPr>
          <w:color w:val="000000"/>
          <w:sz w:val="28"/>
          <w:szCs w:val="28"/>
        </w:rPr>
        <w:t xml:space="preserve">та должен быть </w:t>
      </w:r>
      <w:r w:rsidR="00CF14D7">
        <w:rPr>
          <w:color w:val="000000"/>
          <w:sz w:val="28"/>
          <w:szCs w:val="28"/>
        </w:rPr>
        <w:t xml:space="preserve">структурирован </w:t>
      </w:r>
      <w:r>
        <w:rPr>
          <w:color w:val="000000"/>
          <w:sz w:val="28"/>
          <w:szCs w:val="28"/>
        </w:rPr>
        <w:t xml:space="preserve">по пунктам, соответствующим пунктам индивидуального задания. </w:t>
      </w:r>
      <w:r w:rsidR="001A768D">
        <w:rPr>
          <w:sz w:val="28"/>
          <w:szCs w:val="28"/>
        </w:rPr>
        <w:t>Образ</w:t>
      </w:r>
      <w:r w:rsidR="00C407F4">
        <w:rPr>
          <w:sz w:val="28"/>
          <w:szCs w:val="28"/>
        </w:rPr>
        <w:t>ец</w:t>
      </w:r>
      <w:r w:rsidR="001A76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оформления </w:t>
      </w:r>
      <w:r w:rsidR="000B5379">
        <w:rPr>
          <w:sz w:val="28"/>
          <w:szCs w:val="28"/>
        </w:rPr>
        <w:t xml:space="preserve">титульного листа </w:t>
      </w:r>
      <w:r w:rsidR="001A768D">
        <w:rPr>
          <w:sz w:val="28"/>
          <w:szCs w:val="28"/>
        </w:rPr>
        <w:t>отч</w:t>
      </w:r>
      <w:r w:rsidR="00412967">
        <w:rPr>
          <w:sz w:val="28"/>
          <w:szCs w:val="28"/>
        </w:rPr>
        <w:t>е</w:t>
      </w:r>
      <w:r w:rsidR="001A768D">
        <w:rPr>
          <w:sz w:val="28"/>
          <w:szCs w:val="28"/>
        </w:rPr>
        <w:t>т</w:t>
      </w:r>
      <w:r w:rsidR="00C407F4">
        <w:rPr>
          <w:sz w:val="28"/>
          <w:szCs w:val="28"/>
        </w:rPr>
        <w:t>а</w:t>
      </w:r>
      <w:r w:rsidR="001A768D">
        <w:rPr>
          <w:sz w:val="28"/>
          <w:szCs w:val="28"/>
        </w:rPr>
        <w:t xml:space="preserve"> представлен в </w:t>
      </w:r>
      <w:r w:rsidR="00110CD6">
        <w:rPr>
          <w:sz w:val="28"/>
          <w:szCs w:val="28"/>
        </w:rPr>
        <w:t>Приложени</w:t>
      </w:r>
      <w:r w:rsidR="00C407F4">
        <w:rPr>
          <w:sz w:val="28"/>
          <w:szCs w:val="28"/>
        </w:rPr>
        <w:t xml:space="preserve">и </w:t>
      </w:r>
      <w:r w:rsidR="0085796C">
        <w:rPr>
          <w:sz w:val="28"/>
          <w:szCs w:val="28"/>
        </w:rPr>
        <w:t>1</w:t>
      </w:r>
      <w:r w:rsidR="00112E9B">
        <w:rPr>
          <w:sz w:val="28"/>
          <w:szCs w:val="28"/>
        </w:rPr>
        <w:t>.</w:t>
      </w:r>
      <w:r w:rsidR="0085796C">
        <w:rPr>
          <w:sz w:val="28"/>
          <w:szCs w:val="28"/>
        </w:rPr>
        <w:t>2</w:t>
      </w:r>
      <w:r w:rsidR="001A768D">
        <w:rPr>
          <w:sz w:val="28"/>
          <w:szCs w:val="28"/>
        </w:rPr>
        <w:t>.</w:t>
      </w:r>
      <w:r w:rsidR="00C407F4">
        <w:rPr>
          <w:sz w:val="28"/>
          <w:szCs w:val="28"/>
        </w:rPr>
        <w:t xml:space="preserve"> </w:t>
      </w:r>
      <w:r w:rsidR="00D5523C">
        <w:rPr>
          <w:sz w:val="28"/>
          <w:szCs w:val="28"/>
        </w:rPr>
        <w:t>Методические указания к соста</w:t>
      </w:r>
      <w:r w:rsidR="000E74C3">
        <w:rPr>
          <w:sz w:val="28"/>
          <w:szCs w:val="28"/>
        </w:rPr>
        <w:t>влению отч</w:t>
      </w:r>
      <w:r w:rsidR="00412967">
        <w:rPr>
          <w:sz w:val="28"/>
          <w:szCs w:val="28"/>
        </w:rPr>
        <w:t>е</w:t>
      </w:r>
      <w:r w:rsidR="000E74C3">
        <w:rPr>
          <w:sz w:val="28"/>
          <w:szCs w:val="28"/>
        </w:rPr>
        <w:t xml:space="preserve">та содержатся в Приложении </w:t>
      </w:r>
      <w:r w:rsidR="000B5379">
        <w:rPr>
          <w:sz w:val="28"/>
          <w:szCs w:val="28"/>
        </w:rPr>
        <w:t>1</w:t>
      </w:r>
      <w:r w:rsidR="000E74C3">
        <w:rPr>
          <w:sz w:val="28"/>
          <w:szCs w:val="28"/>
        </w:rPr>
        <w:t>.3.</w:t>
      </w:r>
    </w:p>
    <w:p w14:paraId="2B99AD4F" w14:textId="77777777" w:rsidR="00737818" w:rsidRPr="00647AA2" w:rsidRDefault="00CB5F03" w:rsidP="00737818">
      <w:pPr>
        <w:ind w:firstLine="540"/>
        <w:rPr>
          <w:sz w:val="28"/>
          <w:szCs w:val="28"/>
        </w:rPr>
      </w:pPr>
      <w:r w:rsidRPr="00CB5F03">
        <w:rPr>
          <w:b/>
          <w:color w:val="000000"/>
          <w:sz w:val="28"/>
          <w:szCs w:val="28"/>
        </w:rPr>
        <w:t>Отзыв научного руководителя о прохождении преддипломной практики</w:t>
      </w:r>
      <w:r>
        <w:rPr>
          <w:color w:val="000000"/>
          <w:sz w:val="28"/>
          <w:szCs w:val="28"/>
        </w:rPr>
        <w:t xml:space="preserve"> должен содержать информацию о </w:t>
      </w:r>
      <w:r w:rsidR="00737818">
        <w:rPr>
          <w:sz w:val="28"/>
          <w:szCs w:val="28"/>
        </w:rPr>
        <w:t xml:space="preserve">качестве оформления </w:t>
      </w:r>
      <w:r w:rsidR="00EC200B">
        <w:rPr>
          <w:sz w:val="28"/>
          <w:szCs w:val="28"/>
        </w:rPr>
        <w:t>ВКР</w:t>
      </w:r>
      <w:r w:rsidR="00737818" w:rsidRPr="00647AA2">
        <w:rPr>
          <w:sz w:val="28"/>
          <w:szCs w:val="28"/>
        </w:rPr>
        <w:t>,</w:t>
      </w:r>
      <w:r w:rsidR="00737818">
        <w:rPr>
          <w:sz w:val="28"/>
          <w:szCs w:val="28"/>
        </w:rPr>
        <w:t xml:space="preserve"> о качестве презентации и доклада на предзащите, о готовности пакета документов к защите </w:t>
      </w:r>
      <w:r w:rsidR="00EC200B">
        <w:rPr>
          <w:sz w:val="28"/>
          <w:szCs w:val="28"/>
        </w:rPr>
        <w:t>ВКР</w:t>
      </w:r>
      <w:r w:rsidR="00737818">
        <w:rPr>
          <w:sz w:val="28"/>
          <w:szCs w:val="28"/>
        </w:rPr>
        <w:t xml:space="preserve">, о степени готовности </w:t>
      </w:r>
      <w:r w:rsidR="00EC200B">
        <w:rPr>
          <w:sz w:val="28"/>
          <w:szCs w:val="28"/>
        </w:rPr>
        <w:t>студента</w:t>
      </w:r>
      <w:r w:rsidR="00737818">
        <w:rPr>
          <w:sz w:val="28"/>
          <w:szCs w:val="28"/>
        </w:rPr>
        <w:t xml:space="preserve"> к защите (см. Приложение </w:t>
      </w:r>
      <w:r w:rsidR="0085796C">
        <w:rPr>
          <w:sz w:val="28"/>
          <w:szCs w:val="28"/>
        </w:rPr>
        <w:t>1</w:t>
      </w:r>
      <w:r w:rsidR="00737818">
        <w:rPr>
          <w:sz w:val="28"/>
          <w:szCs w:val="28"/>
        </w:rPr>
        <w:t>.4).</w:t>
      </w:r>
    </w:p>
    <w:p w14:paraId="419A7469" w14:textId="77777777" w:rsidR="00861B84" w:rsidRDefault="00C407F4" w:rsidP="001A768D">
      <w:pPr>
        <w:ind w:firstLine="567"/>
        <w:rPr>
          <w:sz w:val="28"/>
          <w:szCs w:val="28"/>
        </w:rPr>
      </w:pPr>
      <w:r>
        <w:rPr>
          <w:sz w:val="28"/>
          <w:szCs w:val="28"/>
        </w:rPr>
        <w:t>Дополнительно к отч</w:t>
      </w:r>
      <w:r w:rsidR="00412967">
        <w:rPr>
          <w:sz w:val="28"/>
          <w:szCs w:val="28"/>
        </w:rPr>
        <w:t>е</w:t>
      </w:r>
      <w:r>
        <w:rPr>
          <w:sz w:val="28"/>
          <w:szCs w:val="28"/>
        </w:rPr>
        <w:t xml:space="preserve">ту может быть представлен список публикаций по стандартной форме (Приложение </w:t>
      </w:r>
      <w:r w:rsidR="0085796C">
        <w:rPr>
          <w:sz w:val="28"/>
          <w:szCs w:val="28"/>
        </w:rPr>
        <w:t>1</w:t>
      </w:r>
      <w:r w:rsidR="00112E9B">
        <w:rPr>
          <w:sz w:val="28"/>
          <w:szCs w:val="28"/>
        </w:rPr>
        <w:t>.</w:t>
      </w:r>
      <w:r w:rsidR="000B5379">
        <w:rPr>
          <w:sz w:val="28"/>
          <w:szCs w:val="28"/>
        </w:rPr>
        <w:t>5</w:t>
      </w:r>
      <w:r w:rsidR="00CB5F03">
        <w:rPr>
          <w:sz w:val="28"/>
          <w:szCs w:val="28"/>
        </w:rPr>
        <w:t>).</w:t>
      </w:r>
      <w:r w:rsidR="000338AC">
        <w:rPr>
          <w:sz w:val="28"/>
          <w:szCs w:val="28"/>
        </w:rPr>
        <w:t xml:space="preserve"> </w:t>
      </w:r>
      <w:r w:rsidR="005F2746">
        <w:rPr>
          <w:sz w:val="28"/>
          <w:szCs w:val="28"/>
        </w:rPr>
        <w:t xml:space="preserve">В случае наличия наград и сертификатов </w:t>
      </w:r>
      <w:r w:rsidR="00861B84">
        <w:rPr>
          <w:sz w:val="28"/>
          <w:szCs w:val="28"/>
        </w:rPr>
        <w:t xml:space="preserve">обязательно </w:t>
      </w:r>
      <w:r w:rsidR="005F2746">
        <w:rPr>
          <w:sz w:val="28"/>
          <w:szCs w:val="28"/>
        </w:rPr>
        <w:t>предоставление их электронных копий.</w:t>
      </w:r>
      <w:r w:rsidR="00861B84">
        <w:rPr>
          <w:sz w:val="28"/>
          <w:szCs w:val="28"/>
        </w:rPr>
        <w:t xml:space="preserve"> </w:t>
      </w:r>
    </w:p>
    <w:p w14:paraId="5D70A946" w14:textId="77777777" w:rsidR="003426A4" w:rsidRDefault="003426A4" w:rsidP="003426A4">
      <w:pPr>
        <w:ind w:firstLine="709"/>
        <w:rPr>
          <w:sz w:val="28"/>
          <w:szCs w:val="28"/>
        </w:rPr>
      </w:pPr>
    </w:p>
    <w:p w14:paraId="461AC70F" w14:textId="77777777" w:rsidR="003426A4" w:rsidRPr="00F90696" w:rsidRDefault="003426A4" w:rsidP="003426A4">
      <w:pPr>
        <w:ind w:firstLine="709"/>
        <w:rPr>
          <w:rStyle w:val="22"/>
          <w:b/>
          <w:bCs/>
          <w:sz w:val="28"/>
          <w:szCs w:val="28"/>
        </w:rPr>
      </w:pPr>
      <w:r w:rsidRPr="00F90696">
        <w:rPr>
          <w:sz w:val="28"/>
          <w:szCs w:val="28"/>
        </w:rPr>
        <w:t>По окончании производственной практики (</w:t>
      </w:r>
      <w:r>
        <w:rPr>
          <w:sz w:val="28"/>
          <w:szCs w:val="28"/>
        </w:rPr>
        <w:t>преддипломной практики</w:t>
      </w:r>
      <w:r w:rsidRPr="00F90696">
        <w:rPr>
          <w:sz w:val="28"/>
          <w:szCs w:val="28"/>
        </w:rPr>
        <w:t>) в установленный срок, предусмотренный программой практики, студенты сдают на проверку отчетную документацию руководителю практики не позднее, чем за день до завершения практики</w:t>
      </w:r>
      <w:r w:rsidRPr="00F90696">
        <w:rPr>
          <w:rStyle w:val="22"/>
          <w:sz w:val="28"/>
          <w:szCs w:val="28"/>
        </w:rPr>
        <w:t xml:space="preserve"> и представляют итоги своей работы на заключительной конференции. </w:t>
      </w:r>
    </w:p>
    <w:p w14:paraId="0C53621E" w14:textId="77777777" w:rsidR="003426A4" w:rsidRDefault="003426A4" w:rsidP="003426A4">
      <w:pPr>
        <w:pStyle w:val="210"/>
        <w:shd w:val="clear" w:color="auto" w:fill="auto"/>
        <w:spacing w:before="0" w:line="240" w:lineRule="auto"/>
        <w:ind w:firstLine="709"/>
        <w:rPr>
          <w:rStyle w:val="22"/>
          <w:sz w:val="28"/>
          <w:szCs w:val="28"/>
        </w:rPr>
      </w:pPr>
      <w:r>
        <w:rPr>
          <w:rStyle w:val="22"/>
          <w:sz w:val="28"/>
          <w:szCs w:val="28"/>
        </w:rPr>
        <w:t>Участие в конференции является обязательным этапом прохождения практики. На итоговой конференции должны присутствовать все студенты-практиканты, а также руководители практики. На итоговой конференции студенты выступают с отчетом по итогам практики, который может сопровождаться презентацией.</w:t>
      </w:r>
    </w:p>
    <w:p w14:paraId="75E7E04D" w14:textId="77777777" w:rsidR="003426A4" w:rsidRDefault="003426A4" w:rsidP="003426A4">
      <w:pPr>
        <w:pStyle w:val="210"/>
        <w:shd w:val="clear" w:color="auto" w:fill="auto"/>
        <w:spacing w:before="0" w:line="240" w:lineRule="auto"/>
        <w:ind w:firstLine="709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Проведение промежуточной аттестации предполагает:</w:t>
      </w:r>
    </w:p>
    <w:p w14:paraId="5B94EE25" w14:textId="77777777" w:rsidR="003426A4" w:rsidRDefault="003426A4" w:rsidP="003426A4">
      <w:pPr>
        <w:pStyle w:val="210"/>
        <w:shd w:val="clear" w:color="auto" w:fill="auto"/>
        <w:spacing w:before="0" w:line="240" w:lineRule="auto"/>
        <w:ind w:firstLine="709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1) определение руководителем практики уровня овладения студентом практическими навыками работы и степени применения на практике полученных в период обучения теоретических знаний в соответствии с компетенциями, формирование которых предусмотрено программой практики, как на основе представленного отчета, так и с использованием оценочных материалов, предусмотренных программой практики,</w:t>
      </w:r>
    </w:p>
    <w:p w14:paraId="7B80EB29" w14:textId="77777777" w:rsidR="003426A4" w:rsidRDefault="003426A4" w:rsidP="003426A4">
      <w:pPr>
        <w:pStyle w:val="210"/>
        <w:shd w:val="clear" w:color="auto" w:fill="auto"/>
        <w:spacing w:before="0" w:line="240" w:lineRule="auto"/>
        <w:ind w:firstLine="709"/>
        <w:rPr>
          <w:rStyle w:val="22"/>
          <w:sz w:val="28"/>
          <w:szCs w:val="28"/>
        </w:rPr>
      </w:pPr>
      <w:r>
        <w:rPr>
          <w:rStyle w:val="22"/>
          <w:sz w:val="28"/>
          <w:szCs w:val="28"/>
        </w:rPr>
        <w:t>2) готовность ВКР и сопроводительного пакета документов к процедуре защиты ВКР (ГИА)</w:t>
      </w:r>
    </w:p>
    <w:p w14:paraId="1BCA8F6A" w14:textId="77777777" w:rsidR="003426A4" w:rsidRDefault="003426A4" w:rsidP="003426A4">
      <w:pPr>
        <w:pStyle w:val="21"/>
        <w:spacing w:after="0" w:line="240" w:lineRule="auto"/>
        <w:ind w:left="40" w:right="40" w:firstLine="66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Студент, не выполнивший программу практики по уважительной причине, направляется на практику вторично в свободное от учебы время. В </w:t>
      </w:r>
      <w:r>
        <w:rPr>
          <w:sz w:val="28"/>
          <w:szCs w:val="28"/>
        </w:rPr>
        <w:lastRenderedPageBreak/>
        <w:t>случае невыполнения требований, предъявляемых к практиканту, он может быть отстранен от прохождения практики.</w:t>
      </w:r>
    </w:p>
    <w:p w14:paraId="44EC9160" w14:textId="77777777" w:rsidR="003426A4" w:rsidRDefault="003426A4" w:rsidP="003426A4">
      <w:pPr>
        <w:pStyle w:val="21"/>
        <w:shd w:val="clear" w:color="auto" w:fill="auto"/>
        <w:spacing w:after="0" w:line="240" w:lineRule="auto"/>
        <w:ind w:left="40" w:right="40" w:firstLine="669"/>
        <w:jc w:val="both"/>
        <w:rPr>
          <w:sz w:val="28"/>
          <w:szCs w:val="28"/>
        </w:rPr>
      </w:pPr>
      <w:r>
        <w:rPr>
          <w:sz w:val="28"/>
          <w:szCs w:val="28"/>
        </w:rPr>
        <w:t>Студент, не выполнивший программу практики без уважительной причины и получивший неудовлетворительную оценку, подлежит отчислению, как имеющий академическую задолженность.</w:t>
      </w:r>
    </w:p>
    <w:p w14:paraId="4291EEBC" w14:textId="77777777" w:rsidR="003426A4" w:rsidRDefault="003426A4" w:rsidP="003426A4">
      <w:pPr>
        <w:pStyle w:val="21"/>
        <w:shd w:val="clear" w:color="auto" w:fill="auto"/>
        <w:spacing w:after="0" w:line="240" w:lineRule="auto"/>
        <w:ind w:left="40" w:right="40" w:firstLine="669"/>
        <w:jc w:val="both"/>
        <w:rPr>
          <w:sz w:val="28"/>
          <w:szCs w:val="28"/>
        </w:rPr>
      </w:pPr>
      <w:r>
        <w:rPr>
          <w:sz w:val="28"/>
          <w:szCs w:val="28"/>
        </w:rPr>
        <w:t>Итоговая документация сдается на кафедру математики и хранится в течение пяти лет.</w:t>
      </w:r>
    </w:p>
    <w:p w14:paraId="73807A7C" w14:textId="77777777" w:rsidR="003426A4" w:rsidRDefault="003426A4" w:rsidP="001A768D">
      <w:pPr>
        <w:ind w:firstLine="567"/>
        <w:rPr>
          <w:b/>
          <w:sz w:val="28"/>
          <w:szCs w:val="28"/>
        </w:rPr>
      </w:pPr>
    </w:p>
    <w:p w14:paraId="57871844" w14:textId="77777777" w:rsidR="00212E86" w:rsidRDefault="00212E86" w:rsidP="00212E86">
      <w:pPr>
        <w:pStyle w:val="a7"/>
        <w:ind w:firstLine="567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Оценочные средства для текущего контроля и промежуточной аттестации приведены в отдельном документе «Оценочные средства» по данной практике. Формы отчётности и ссылки на приложения в оценочных средствах соответствуют настоящей программе практики.</w:t>
      </w:r>
    </w:p>
    <w:p w14:paraId="22E7DF3C" w14:textId="77777777" w:rsidR="000244D5" w:rsidRPr="00361E36" w:rsidRDefault="000244D5" w:rsidP="000244D5">
      <w:pPr>
        <w:tabs>
          <w:tab w:val="left" w:pos="0"/>
        </w:tabs>
        <w:ind w:firstLine="567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>8. ПЕРЕЧЕНЬ УЧЕБНОЙ ЛИТЕРАТУРЫ И РЕСУРСОВ СЕТИ «ИНТЕРНЕТ», НЕОБХОДИМЫХ ДЛЯ ПРОВЕДЕНИЯ ПРАКТИКИ</w:t>
      </w:r>
    </w:p>
    <w:p w14:paraId="346BC1C3" w14:textId="77777777" w:rsidR="000B5379" w:rsidRDefault="000B5379" w:rsidP="000B5379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8</w:t>
      </w:r>
      <w:r w:rsidRPr="00E10184">
        <w:rPr>
          <w:b/>
          <w:sz w:val="28"/>
          <w:szCs w:val="28"/>
        </w:rPr>
        <w:t>.1. Основная литература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794"/>
      </w:tblGrid>
      <w:tr w:rsidR="000B5379" w:rsidRPr="006977C7" w14:paraId="3078D577" w14:textId="77777777" w:rsidTr="001A5F9D">
        <w:trPr>
          <w:trHeight w:val="417"/>
        </w:trPr>
        <w:tc>
          <w:tcPr>
            <w:tcW w:w="675" w:type="dxa"/>
            <w:vAlign w:val="center"/>
          </w:tcPr>
          <w:p w14:paraId="24F51BD3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jc w:val="center"/>
            </w:pPr>
            <w:r w:rsidRPr="006977C7">
              <w:t>№ п/п</w:t>
            </w:r>
          </w:p>
        </w:tc>
        <w:tc>
          <w:tcPr>
            <w:tcW w:w="8794" w:type="dxa"/>
            <w:vAlign w:val="center"/>
          </w:tcPr>
          <w:p w14:paraId="6A393A27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jc w:val="center"/>
            </w:pPr>
            <w:r w:rsidRPr="006977C7">
              <w:t>Автор (ы), наименование, место издания и издательство, год</w:t>
            </w:r>
          </w:p>
        </w:tc>
      </w:tr>
      <w:tr w:rsidR="000B5379" w:rsidRPr="006977C7" w14:paraId="47C59EE2" w14:textId="77777777" w:rsidTr="001A5F9D">
        <w:trPr>
          <w:trHeight w:val="90"/>
        </w:trPr>
        <w:tc>
          <w:tcPr>
            <w:tcW w:w="675" w:type="dxa"/>
            <w:vAlign w:val="center"/>
          </w:tcPr>
          <w:p w14:paraId="26A21444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jc w:val="center"/>
              <w:rPr>
                <w:b/>
                <w:i/>
              </w:rPr>
            </w:pPr>
            <w:r w:rsidRPr="006977C7">
              <w:rPr>
                <w:b/>
                <w:i/>
              </w:rPr>
              <w:t>1</w:t>
            </w:r>
          </w:p>
        </w:tc>
        <w:tc>
          <w:tcPr>
            <w:tcW w:w="8794" w:type="dxa"/>
            <w:vAlign w:val="center"/>
          </w:tcPr>
          <w:p w14:paraId="32F04CF8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jc w:val="center"/>
              <w:rPr>
                <w:b/>
                <w:i/>
                <w:lang w:val="en-US"/>
              </w:rPr>
            </w:pPr>
            <w:r w:rsidRPr="006977C7">
              <w:rPr>
                <w:b/>
                <w:i/>
                <w:lang w:val="en-US"/>
              </w:rPr>
              <w:t>2</w:t>
            </w:r>
          </w:p>
        </w:tc>
      </w:tr>
      <w:tr w:rsidR="000B5379" w:rsidRPr="006977C7" w14:paraId="79CCB06D" w14:textId="77777777" w:rsidTr="001A5F9D">
        <w:trPr>
          <w:cantSplit/>
          <w:trHeight w:val="607"/>
        </w:trPr>
        <w:tc>
          <w:tcPr>
            <w:tcW w:w="675" w:type="dxa"/>
            <w:vAlign w:val="center"/>
          </w:tcPr>
          <w:p w14:paraId="036D2750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6977C7">
              <w:t>1.</w:t>
            </w:r>
          </w:p>
        </w:tc>
        <w:tc>
          <w:tcPr>
            <w:tcW w:w="8794" w:type="dxa"/>
          </w:tcPr>
          <w:p w14:paraId="0D89C80F" w14:textId="77777777" w:rsidR="000B5379" w:rsidRPr="006977C7" w:rsidRDefault="000B5379" w:rsidP="001A5F9D">
            <w:pPr>
              <w:pStyle w:val="af4"/>
              <w:tabs>
                <w:tab w:val="left" w:pos="0"/>
              </w:tabs>
              <w:spacing w:before="0" w:after="0"/>
              <w:ind w:firstLine="5"/>
              <w:rPr>
                <w:shd w:val="clear" w:color="auto" w:fill="FFFFFF"/>
              </w:rPr>
            </w:pPr>
            <w:r w:rsidRPr="00583D62">
              <w:rPr>
                <w:b/>
                <w:bCs/>
                <w:spacing w:val="-4"/>
              </w:rPr>
              <w:t>Колемаев</w:t>
            </w:r>
            <w:r w:rsidRPr="00583D62">
              <w:rPr>
                <w:spacing w:val="-4"/>
              </w:rPr>
              <w:t>, В. А. </w:t>
            </w:r>
            <w:r w:rsidRPr="00583D62">
              <w:rPr>
                <w:b/>
                <w:bCs/>
                <w:spacing w:val="-4"/>
              </w:rPr>
              <w:t>Математическая</w:t>
            </w:r>
            <w:r w:rsidRPr="00583D62">
              <w:rPr>
                <w:spacing w:val="-4"/>
              </w:rPr>
              <w:t> </w:t>
            </w:r>
            <w:r w:rsidRPr="00583D62">
              <w:rPr>
                <w:b/>
                <w:bCs/>
                <w:spacing w:val="-4"/>
              </w:rPr>
              <w:t>экономика</w:t>
            </w:r>
            <w:r w:rsidRPr="00583D62">
              <w:rPr>
                <w:spacing w:val="-4"/>
              </w:rPr>
              <w:t> : учебник / В. А. </w:t>
            </w:r>
            <w:r w:rsidRPr="00583D62">
              <w:rPr>
                <w:b/>
                <w:bCs/>
                <w:spacing w:val="-4"/>
              </w:rPr>
              <w:t>Колемаев</w:t>
            </w:r>
            <w:r w:rsidRPr="00583D62">
              <w:rPr>
                <w:spacing w:val="-4"/>
              </w:rPr>
              <w:t xml:space="preserve">. – 3-е изд., стер. – Москва : Юнити-Дана, 2017. – 401 </w:t>
            </w:r>
            <w:proofErr w:type="gramStart"/>
            <w:r w:rsidRPr="00583D62">
              <w:rPr>
                <w:spacing w:val="-4"/>
              </w:rPr>
              <w:t>с. :</w:t>
            </w:r>
            <w:proofErr w:type="gramEnd"/>
            <w:r w:rsidRPr="00583D62">
              <w:rPr>
                <w:spacing w:val="-4"/>
              </w:rPr>
              <w:t xml:space="preserve"> табл., граф., схемы – Режим доступа: по подписке. – URL: </w:t>
            </w:r>
            <w:hyperlink r:id="rId7" w:history="1">
              <w:r w:rsidRPr="00583D62">
                <w:rPr>
                  <w:rStyle w:val="a3"/>
                  <w:spacing w:val="-4"/>
                </w:rPr>
                <w:t>https://biblioclub.ru/index.php?page=book&amp;id=684909</w:t>
              </w:r>
            </w:hyperlink>
            <w:r w:rsidRPr="00583D62">
              <w:rPr>
                <w:spacing w:val="-4"/>
              </w:rPr>
              <w:t> (дата обращения: 13.05.2026). – Библиогр. в кн. – ISBN 5-238-00794-9. – Текст : электронный.</w:t>
            </w:r>
          </w:p>
        </w:tc>
      </w:tr>
      <w:tr w:rsidR="000B5379" w:rsidRPr="006977C7" w14:paraId="101D344C" w14:textId="77777777" w:rsidTr="001A5F9D">
        <w:trPr>
          <w:cantSplit/>
          <w:trHeight w:val="827"/>
        </w:trPr>
        <w:tc>
          <w:tcPr>
            <w:tcW w:w="675" w:type="dxa"/>
            <w:vAlign w:val="center"/>
          </w:tcPr>
          <w:p w14:paraId="3C9942A7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6977C7">
              <w:t>2.</w:t>
            </w:r>
          </w:p>
        </w:tc>
        <w:tc>
          <w:tcPr>
            <w:tcW w:w="8794" w:type="dxa"/>
          </w:tcPr>
          <w:p w14:paraId="5E9EE0A6" w14:textId="77777777" w:rsidR="000B5379" w:rsidRPr="006977C7" w:rsidRDefault="000B5379" w:rsidP="001A5F9D">
            <w:pPr>
              <w:pStyle w:val="af4"/>
              <w:tabs>
                <w:tab w:val="left" w:pos="0"/>
              </w:tabs>
              <w:spacing w:before="0" w:after="0"/>
              <w:ind w:firstLine="5"/>
            </w:pPr>
            <w:r w:rsidRPr="00583D62">
              <w:t xml:space="preserve">Новиков, В. К. Методология и методы научного исследования : [16+] / В. К. Новиков ; Московская государственная академия водного транспорта. – </w:t>
            </w:r>
            <w:proofErr w:type="gramStart"/>
            <w:r w:rsidRPr="00583D62">
              <w:t>Москва :</w:t>
            </w:r>
            <w:proofErr w:type="gramEnd"/>
            <w:r w:rsidRPr="00583D62">
              <w:t xml:space="preserve"> </w:t>
            </w:r>
            <w:proofErr w:type="gramStart"/>
            <w:r w:rsidRPr="00583D62">
              <w:t>Альтаир :</w:t>
            </w:r>
            <w:proofErr w:type="gramEnd"/>
            <w:r w:rsidRPr="00583D62">
              <w:t xml:space="preserve"> МГАВТ, 2015. – 211 </w:t>
            </w:r>
            <w:proofErr w:type="gramStart"/>
            <w:r w:rsidRPr="00583D62">
              <w:t>с. :</w:t>
            </w:r>
            <w:proofErr w:type="gramEnd"/>
            <w:r w:rsidRPr="00583D62">
              <w:t xml:space="preserve"> </w:t>
            </w:r>
            <w:proofErr w:type="gramStart"/>
            <w:r w:rsidRPr="00583D62">
              <w:t>ил.,табл.</w:t>
            </w:r>
            <w:proofErr w:type="gramEnd"/>
            <w:r w:rsidRPr="00583D62">
              <w:t xml:space="preserve"> – Режим доступа: по подписке. – URL: </w:t>
            </w:r>
            <w:hyperlink r:id="rId8" w:history="1">
              <w:r w:rsidRPr="00583D62">
                <w:rPr>
                  <w:rStyle w:val="a3"/>
                </w:rPr>
                <w:t>https://biblioclub.ru/index.php?page=book&amp;id=430107</w:t>
              </w:r>
            </w:hyperlink>
            <w:r w:rsidRPr="00583D62">
              <w:t> (дата обращения: 13.05.2026). – Библиогр. в кн. – Текст : электронный.</w:t>
            </w:r>
          </w:p>
        </w:tc>
      </w:tr>
    </w:tbl>
    <w:p w14:paraId="4B6C01FA" w14:textId="77777777" w:rsidR="000B5379" w:rsidRDefault="000B5379" w:rsidP="000B5379">
      <w:pPr>
        <w:ind w:firstLine="709"/>
        <w:rPr>
          <w:b/>
          <w:sz w:val="28"/>
          <w:szCs w:val="28"/>
        </w:rPr>
      </w:pPr>
    </w:p>
    <w:p w14:paraId="0994C0C5" w14:textId="77777777" w:rsidR="000B5379" w:rsidRDefault="000B5379" w:rsidP="000B5379">
      <w:pPr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8.2. Дополнительная литература</w:t>
      </w:r>
    </w:p>
    <w:tbl>
      <w:tblPr>
        <w:tblW w:w="9536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680"/>
        <w:gridCol w:w="8856"/>
      </w:tblGrid>
      <w:tr w:rsidR="000B5379" w:rsidRPr="006977C7" w14:paraId="050F8B9C" w14:textId="77777777" w:rsidTr="001A5F9D">
        <w:trPr>
          <w:cantSplit/>
          <w:trHeight w:val="211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3FD17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 w:rsidRPr="006977C7">
              <w:t>№ п/п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60125AF" w14:textId="77777777" w:rsidR="000B5379" w:rsidRPr="006977C7" w:rsidRDefault="000B5379" w:rsidP="001A5F9D">
            <w:pPr>
              <w:ind w:firstLine="0"/>
              <w:jc w:val="center"/>
            </w:pPr>
            <w:r w:rsidRPr="006977C7">
              <w:t>Наименование Автор(ы) Год и место издания</w:t>
            </w:r>
          </w:p>
        </w:tc>
      </w:tr>
      <w:tr w:rsidR="000B5379" w:rsidRPr="006977C7" w14:paraId="66E9B522" w14:textId="77777777" w:rsidTr="001A5F9D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6B9BC4" w14:textId="77777777" w:rsidR="000B5379" w:rsidRPr="006977C7" w:rsidRDefault="000B5379" w:rsidP="001A5F9D">
            <w:pPr>
              <w:tabs>
                <w:tab w:val="left" w:pos="0"/>
              </w:tabs>
              <w:autoSpaceDE w:val="0"/>
              <w:ind w:firstLine="5"/>
              <w:contextualSpacing/>
            </w:pPr>
            <w:r w:rsidRPr="006977C7">
              <w:t>1.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37B9A" w14:textId="77777777" w:rsidR="000B5379" w:rsidRPr="006977C7" w:rsidRDefault="000B5379" w:rsidP="001A5F9D">
            <w:pPr>
              <w:pStyle w:val="af4"/>
              <w:spacing w:before="0" w:after="0"/>
              <w:rPr>
                <w:b/>
                <w:bCs/>
              </w:rPr>
            </w:pPr>
            <w:r w:rsidRPr="00583D62">
              <w:t xml:space="preserve">Демченко, З. А. Методология научно-исследовательской деятельности : учебно-методическое пособие / З. А. Демченко, В. Д. Лебедев, Д. Г. Мясищев ; Северный (Арктический) федеральный университет им. М. В. Ломоносова. – </w:t>
            </w:r>
            <w:proofErr w:type="gramStart"/>
            <w:r w:rsidRPr="00583D62">
              <w:t>Архангельск :</w:t>
            </w:r>
            <w:proofErr w:type="gramEnd"/>
            <w:r w:rsidRPr="00583D62">
              <w:t xml:space="preserve"> Северный (Арктический) федеральный университет, 2015. – 84 </w:t>
            </w:r>
            <w:proofErr w:type="gramStart"/>
            <w:r w:rsidRPr="00583D62">
              <w:t>с. :</w:t>
            </w:r>
            <w:proofErr w:type="gramEnd"/>
            <w:r w:rsidRPr="00583D62">
              <w:t xml:space="preserve"> ил. – Режим доступа: по подписке. – URL: </w:t>
            </w:r>
            <w:hyperlink r:id="rId9" w:history="1">
              <w:r w:rsidRPr="00583D62">
                <w:rPr>
                  <w:rStyle w:val="a3"/>
                </w:rPr>
                <w:t>https://biblioclub.ru/index.php?page=book&amp;id=436330</w:t>
              </w:r>
            </w:hyperlink>
            <w:r w:rsidRPr="00583D62">
              <w:t> (дата обращения: 13.05.2026). – Библиогр. в кн. – ISBN 978-5-261-01059-3. – Текст : электронный.</w:t>
            </w:r>
          </w:p>
        </w:tc>
      </w:tr>
      <w:tr w:rsidR="000B5379" w:rsidRPr="006977C7" w14:paraId="30C7256D" w14:textId="77777777" w:rsidTr="001A5F9D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D6D2A9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 w:rsidRPr="006977C7">
              <w:t>2.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C7A29" w14:textId="77777777" w:rsidR="000B5379" w:rsidRPr="006977C7" w:rsidRDefault="000B5379" w:rsidP="001A5F9D">
            <w:pPr>
              <w:pStyle w:val="af4"/>
              <w:spacing w:before="0" w:after="0"/>
            </w:pPr>
            <w:r w:rsidRPr="00583D62">
              <w:rPr>
                <w:i/>
                <w:iCs/>
              </w:rPr>
              <w:t>Дрещинский, В. А. </w:t>
            </w:r>
            <w:r w:rsidRPr="00583D62">
              <w:rPr>
                <w:iCs/>
              </w:rPr>
              <w:t xml:space="preserve"> Методология научных </w:t>
            </w:r>
            <w:proofErr w:type="gramStart"/>
            <w:r w:rsidRPr="00583D62">
              <w:rPr>
                <w:iCs/>
              </w:rPr>
              <w:t>исследований :</w:t>
            </w:r>
            <w:proofErr w:type="gramEnd"/>
            <w:r w:rsidRPr="00583D62">
              <w:rPr>
                <w:iCs/>
              </w:rPr>
              <w:t xml:space="preserve"> учебник для бакалавриата и магистратуры / В. А. Дрещинский. — 2-е изд., перераб. и доп. — Москва : Издательство Юрайт, 2018. — 324 с. — (Бакалавр и магистр. Академический курс). — ISBN 978-5-534-02965-9. — Текст : электронный // Образовательная платформа Юрайт [сайт]. — URL: </w:t>
            </w:r>
            <w:hyperlink r:id="rId10" w:tgtFrame="_blank" w:history="1">
              <w:r w:rsidRPr="00583D62">
                <w:rPr>
                  <w:rStyle w:val="a3"/>
                  <w:iCs/>
                </w:rPr>
                <w:t>https://www.biblio-online.ru/bcode/415550</w:t>
              </w:r>
            </w:hyperlink>
            <w:r w:rsidRPr="00583D62">
              <w:rPr>
                <w:iCs/>
              </w:rPr>
              <w:t> (дата обращения: 13.05.2026).</w:t>
            </w:r>
          </w:p>
        </w:tc>
      </w:tr>
      <w:tr w:rsidR="000B5379" w:rsidRPr="006977C7" w14:paraId="6D3E125E" w14:textId="77777777" w:rsidTr="001A5F9D">
        <w:tc xmlns:w="http://schemas.openxmlformats.org/wordprocessingml/2006/main" xmlns:w14="http://schemas.microsoft.com/office/word/2010/wordml"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F398B8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>
              <w:t xml:space="preserve">3.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6BEAF" w14:textId="77777777" w:rsidR="000B5379" w:rsidRPr="006977C7" w:rsidRDefault="000B5379" w:rsidP="001A5F9D">
            <w:pPr>
              <w:pStyle w:val="af4"/>
              <w:tabs>
                <w:tab w:val="left" w:pos="0"/>
              </w:tabs>
              <w:spacing w:before="0" w:after="0"/>
              <w:ind w:firstLine="5"/>
            </w:pPr>
            <w:r w:rsidRPr="00583D62">
              <w:rPr>
                <w:b/>
                <w:bCs/>
                <w:shd w:val="clear" w:color="auto" w:fill="FFFFFF"/>
              </w:rPr>
              <w:t>Моделирование</w:t>
            </w:r>
            <w:r w:rsidRPr="00583D62">
              <w:rPr>
                <w:shd w:val="clear" w:color="auto" w:fill="FFFFFF"/>
              </w:rPr>
              <w:t> </w:t>
            </w:r>
            <w:r w:rsidRPr="00583D62">
              <w:rPr>
                <w:b/>
                <w:bCs/>
                <w:shd w:val="clear" w:color="auto" w:fill="FFFFFF"/>
              </w:rPr>
              <w:t>экономических</w:t>
            </w:r>
            <w:r w:rsidRPr="00583D62">
              <w:rPr>
                <w:shd w:val="clear" w:color="auto" w:fill="FFFFFF"/>
              </w:rPr>
              <w:t> </w:t>
            </w:r>
            <w:proofErr w:type="gramStart"/>
            <w:r w:rsidRPr="00583D62">
              <w:rPr>
                <w:b/>
                <w:bCs/>
                <w:shd w:val="clear" w:color="auto" w:fill="FFFFFF"/>
              </w:rPr>
              <w:t>процессов</w:t>
            </w:r>
            <w:r w:rsidRPr="00583D62">
              <w:rPr>
                <w:shd w:val="clear" w:color="auto" w:fill="FFFFFF"/>
              </w:rPr>
              <w:t> :</w:t>
            </w:r>
            <w:proofErr w:type="gramEnd"/>
            <w:r w:rsidRPr="00583D62">
              <w:rPr>
                <w:shd w:val="clear" w:color="auto" w:fill="FFFFFF"/>
              </w:rPr>
              <w:t xml:space="preserve"> учебник / Е. Н. Лукаш, В. А. Чахоян, Ю. Н. Черемных [и др.</w:t>
            </w:r>
            <w:proofErr w:type="gramStart"/>
            <w:r w:rsidRPr="00583D62">
              <w:rPr>
                <w:shd w:val="clear" w:color="auto" w:fill="FFFFFF"/>
              </w:rPr>
              <w:t>] ;</w:t>
            </w:r>
            <w:proofErr w:type="gramEnd"/>
            <w:r w:rsidRPr="00583D62">
              <w:rPr>
                <w:shd w:val="clear" w:color="auto" w:fill="FFFFFF"/>
              </w:rPr>
              <w:t xml:space="preserve"> под ред. М. В. Грачевой, Ю. Н. Черемных, Е. А. Тумановой. – 2-е изд., перераб. и доп. – Москва : Юнити-Дана, 2017. – 544 </w:t>
            </w:r>
            <w:proofErr w:type="gramStart"/>
            <w:r w:rsidRPr="00583D62">
              <w:rPr>
                <w:shd w:val="clear" w:color="auto" w:fill="FFFFFF"/>
              </w:rPr>
              <w:t>с. :</w:t>
            </w:r>
            <w:proofErr w:type="gramEnd"/>
            <w:r w:rsidRPr="00583D62">
              <w:rPr>
                <w:shd w:val="clear" w:color="auto" w:fill="FFFFFF"/>
              </w:rPr>
              <w:t xml:space="preserve"> граф. – Режим доступа: по подписке. – URL: </w:t>
            </w:r>
            <w:hyperlink r:id="rId11" w:history="1">
              <w:r w:rsidRPr="00583D62">
                <w:rPr>
                  <w:rStyle w:val="a3"/>
                  <w:shd w:val="clear" w:color="auto" w:fill="FFFFFF"/>
                </w:rPr>
                <w:t>https://biblioclub.ru/index.php?page=book&amp;id=685530</w:t>
              </w:r>
            </w:hyperlink>
            <w:r w:rsidRPr="00583D62">
              <w:rPr>
                <w:shd w:val="clear" w:color="auto" w:fill="FFFFFF"/>
              </w:rPr>
              <w:t> (дата обращения: 13.05.2026). – Библиогр. в кн. – ISBN 978-5-238-02329-8. – Текст : электронный.</w:t>
            </w:r>
          </w:p>
        </w:tc>
      </w:tr>
      <w:tr w:rsidR="000B5379" w:rsidRPr="006977C7" w14:paraId="3097179D" w14:textId="77777777" w:rsidTr="001A5F9D">
        <w:tc xmlns:w="http://schemas.openxmlformats.org/wordprocessingml/2006/main" xmlns:w14="http://schemas.microsoft.com/office/word/2010/wordml"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539557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>
              <w:t xml:space="preserve">4.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4E160" w14:textId="77777777" w:rsidR="000B5379" w:rsidRPr="006977C7" w:rsidRDefault="000B5379" w:rsidP="001A5F9D">
            <w:pPr>
              <w:pStyle w:val="af4"/>
              <w:tabs>
                <w:tab w:val="left" w:pos="0"/>
              </w:tabs>
              <w:spacing w:before="0" w:after="0"/>
              <w:ind w:firstLine="5"/>
            </w:pPr>
            <w:r w:rsidRPr="00583D62">
              <w:t xml:space="preserve">Победаш, П. Н. Модели оптимального управления и операционного исчисления для многокритериального анализа экономических систем / П. Н. Победаш, </w:t>
            </w:r>
            <w:r w:rsidRPr="00583D62">
              <w:lastRenderedPageBreak/>
              <w:t xml:space="preserve">Е. С. Семенкин ; Сибирский федеральный университет. – </w:t>
            </w:r>
            <w:proofErr w:type="gramStart"/>
            <w:r w:rsidRPr="00583D62">
              <w:t>Красноярск :</w:t>
            </w:r>
            <w:proofErr w:type="gramEnd"/>
            <w:r w:rsidRPr="00583D62">
              <w:t xml:space="preserve"> Сибирский федеральный университет (СФУ), 2012. – 260 </w:t>
            </w:r>
            <w:proofErr w:type="gramStart"/>
            <w:r w:rsidRPr="00583D62">
              <w:t>с. :</w:t>
            </w:r>
            <w:proofErr w:type="gramEnd"/>
            <w:r w:rsidRPr="00583D62">
              <w:t xml:space="preserve"> табл., схем. – Режим доступа: по подписке. – URL: </w:t>
            </w:r>
            <w:hyperlink r:id="rId12" w:history="1">
              <w:r w:rsidRPr="00583D62">
                <w:rPr>
                  <w:rStyle w:val="a3"/>
                </w:rPr>
                <w:t>https://biblioclub.ru/index.php?page=book&amp;id=363951</w:t>
              </w:r>
            </w:hyperlink>
            <w:r>
              <w:t xml:space="preserve"> </w:t>
            </w:r>
            <w:r w:rsidRPr="00583D62">
              <w:t>(дата обращения: 13.05.2026). – Библиогр. в кн. – ISBN 978-5-7638-2483-4. – Текст : электронный.</w:t>
            </w:r>
          </w:p>
        </w:tc>
      </w:tr>
      <w:tr w:rsidR="000B5379" w:rsidRPr="006977C7" w14:paraId="1C58C83E" w14:textId="77777777" w:rsidTr="001A5F9D">
        <w:tc xmlns:w="http://schemas.openxmlformats.org/wordprocessingml/2006/main" xmlns:w14="http://schemas.microsoft.com/office/word/2010/wordml"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71AB17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>
              <w:t xml:space="preserve">5.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BD6F04" w14:textId="77777777" w:rsidR="000B5379" w:rsidRPr="006977C7" w:rsidRDefault="000B5379" w:rsidP="001A5F9D">
            <w:pPr>
              <w:pStyle w:val="af4"/>
              <w:widowControl w:val="0"/>
              <w:spacing w:before="0" w:after="0"/>
              <w:rPr>
                <w:rFonts w:eastAsia="Arial Unicode MS"/>
                <w:kern w:val="3"/>
                <w:lang w:eastAsia="zh-CN" w:bidi="hi-IN"/>
              </w:rPr>
            </w:pPr>
            <w:r w:rsidRPr="00583D62">
              <w:rPr>
                <w:rFonts w:eastAsia="Arial Unicode MS"/>
                <w:kern w:val="3"/>
                <w:lang w:eastAsia="zh-CN" w:bidi="hi-IN"/>
              </w:rPr>
              <w:t xml:space="preserve">Федосеев, В. В. Математическое моделирование в экономике и социологии труда : методы, модели, задачи : учебное пособие / В. В. Федосеев. – Москва : Юнити-Дана, 2017. – 168 </w:t>
            </w:r>
            <w:proofErr w:type="gramStart"/>
            <w:r w:rsidRPr="00583D62">
              <w:rPr>
                <w:rFonts w:eastAsia="Arial Unicode MS"/>
                <w:kern w:val="3"/>
                <w:lang w:eastAsia="zh-CN" w:bidi="hi-IN"/>
              </w:rPr>
              <w:t>с. :</w:t>
            </w:r>
            <w:proofErr w:type="gramEnd"/>
            <w:r w:rsidRPr="00583D62">
              <w:rPr>
                <w:rFonts w:eastAsia="Arial Unicode MS"/>
                <w:kern w:val="3"/>
                <w:lang w:eastAsia="zh-CN" w:bidi="hi-IN"/>
              </w:rPr>
              <w:t xml:space="preserve"> табл., граф., схемы – Режим доступа: по подписке. – URL: </w:t>
            </w:r>
            <w:hyperlink r:id="rId13" w:history="1">
              <w:r w:rsidRPr="00583D62">
                <w:rPr>
                  <w:rStyle w:val="a3"/>
                  <w:rFonts w:eastAsia="Arial Unicode MS"/>
                  <w:kern w:val="3"/>
                  <w:lang w:eastAsia="zh-CN" w:bidi="hi-IN"/>
                </w:rPr>
                <w:t>https://biblioclub.ru/index.php?page=book&amp;id=684920</w:t>
              </w:r>
            </w:hyperlink>
            <w:r w:rsidRPr="00583D62">
              <w:rPr>
                <w:rFonts w:eastAsia="Arial Unicode MS"/>
                <w:kern w:val="3"/>
                <w:lang w:eastAsia="zh-CN" w:bidi="hi-IN"/>
              </w:rPr>
              <w:t> (дата обращения: 13.05.2026). – Библиогр. в кн. – ISBN 5-238-01114-8. – Текст : электронный.</w:t>
            </w:r>
          </w:p>
        </w:tc>
      </w:tr>
      <w:tr w:rsidR="000B5379" w:rsidRPr="006977C7" w14:paraId="0864D857" w14:textId="77777777" w:rsidTr="001A5F9D">
        <w:tc xmlns:w="http://schemas.openxmlformats.org/wordprocessingml/2006/main" xmlns:w14="http://schemas.microsoft.com/office/word/2010/wordml"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06B98F" w14:textId="77777777" w:rsidR="000B5379" w:rsidRPr="006977C7" w:rsidRDefault="000B5379" w:rsidP="001A5F9D">
            <w:pPr>
              <w:snapToGrid w:val="0"/>
              <w:ind w:firstLine="0"/>
              <w:jc w:val="center"/>
            </w:pPr>
            <w:r>
              <w:t xml:space="preserve">6.</w:t>
            </w:r>
          </w:p>
        </w:tc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095DEB" w14:textId="77777777" w:rsidR="000B5379" w:rsidRPr="006977C7" w:rsidRDefault="000B5379" w:rsidP="001A5F9D">
            <w:pPr>
              <w:pStyle w:val="af4"/>
              <w:widowControl w:val="0"/>
              <w:spacing w:before="0" w:after="0"/>
              <w:rPr>
                <w:rFonts w:eastAsia="Arial Unicode MS"/>
                <w:kern w:val="3"/>
                <w:lang w:eastAsia="zh-CN" w:bidi="hi-IN"/>
              </w:rPr>
            </w:pPr>
            <w:r w:rsidRPr="00583D62">
              <w:rPr>
                <w:rFonts w:eastAsia="Arial Unicode MS"/>
                <w:kern w:val="3"/>
                <w:lang w:eastAsia="zh-CN" w:bidi="hi-IN"/>
              </w:rPr>
              <w:t>Экономико-математические методы и прикладные модели : учебное пособие / В. В. Федосеев, А. Н. Тармаш, И. В. Орлова, В. А. Половников ; под ред. В. В. Федосеева. – 2-е изд., перераб. и доп. – Москва : Юнити-Дана, 2017. – 302 с. – Режим доступа: по подписке. – URL: </w:t>
            </w:r>
            <w:hyperlink r:id="rId14" w:history="1">
              <w:r w:rsidRPr="00583D62">
                <w:rPr>
                  <w:rStyle w:val="a3"/>
                  <w:rFonts w:eastAsia="Arial Unicode MS"/>
                  <w:kern w:val="3"/>
                  <w:lang w:eastAsia="zh-CN" w:bidi="hi-IN"/>
                </w:rPr>
                <w:t>https://biblioclub.ru/index.php?page=book&amp;id=684640</w:t>
              </w:r>
            </w:hyperlink>
            <w:r>
              <w:rPr>
                <w:rFonts w:eastAsia="Arial Unicode MS"/>
                <w:kern w:val="3"/>
                <w:lang w:eastAsia="zh-CN" w:bidi="hi-IN"/>
              </w:rPr>
              <w:t xml:space="preserve"> </w:t>
            </w:r>
            <w:r w:rsidRPr="00583D62">
              <w:rPr>
                <w:rFonts w:eastAsia="Arial Unicode MS"/>
                <w:kern w:val="3"/>
                <w:lang w:eastAsia="zh-CN" w:bidi="hi-IN"/>
              </w:rPr>
              <w:t>(дата обращения: 13.05.2026). – Библиогр. в кн. – ISBN 5-238-00819-8. – Текст : электронный.</w:t>
            </w:r>
          </w:p>
        </w:tc>
      </w:tr>
    </w:tbl>
    <w:p w14:paraId="1FCC3E86" w14:textId="77777777" w:rsidR="000B5379" w:rsidRDefault="000B5379" w:rsidP="000B5379">
      <w:pPr>
        <w:ind w:firstLine="709"/>
        <w:rPr>
          <w:b/>
          <w:sz w:val="28"/>
          <w:szCs w:val="28"/>
        </w:rPr>
      </w:pPr>
    </w:p>
    <w:p w14:paraId="79876801" w14:textId="77777777" w:rsidR="000B5379" w:rsidRDefault="000B5379" w:rsidP="000B5379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Периодические издания:</w:t>
      </w:r>
    </w:p>
    <w:p w14:paraId="5AADD996" w14:textId="77777777" w:rsidR="000B5379" w:rsidRPr="00862D13" w:rsidRDefault="000B5379" w:rsidP="000B5379">
      <w:pPr>
        <w:ind w:firstLine="567"/>
        <w:rPr>
          <w:sz w:val="28"/>
          <w:szCs w:val="28"/>
          <w:lang w:eastAsia="ar-SA"/>
        </w:rPr>
      </w:pPr>
      <w:r w:rsidRPr="00862D13">
        <w:rPr>
          <w:spacing w:val="-4"/>
          <w:sz w:val="28"/>
          <w:szCs w:val="28"/>
        </w:rPr>
        <w:t xml:space="preserve">1) Экономика и математические методы: научный журнал. </w:t>
      </w:r>
      <w:r w:rsidRPr="00862D13">
        <w:rPr>
          <w:rStyle w:val="FontStyle30"/>
          <w:rFonts w:eastAsia="Courier New"/>
          <w:sz w:val="28"/>
          <w:szCs w:val="28"/>
        </w:rPr>
        <w:t xml:space="preserve">Режим </w:t>
      </w:r>
      <w:proofErr w:type="gramStart"/>
      <w:r w:rsidRPr="00862D13">
        <w:rPr>
          <w:rStyle w:val="FontStyle30"/>
          <w:rFonts w:eastAsia="Courier New"/>
          <w:sz w:val="28"/>
          <w:szCs w:val="28"/>
        </w:rPr>
        <w:t>доступа:</w:t>
      </w:r>
      <w:r w:rsidRPr="00862D13">
        <w:rPr>
          <w:spacing w:val="-4"/>
          <w:sz w:val="28"/>
          <w:szCs w:val="28"/>
        </w:rPr>
        <w:t>:</w:t>
      </w:r>
      <w:proofErr w:type="gramEnd"/>
      <w:r w:rsidRPr="00862D13">
        <w:rPr>
          <w:spacing w:val="-4"/>
          <w:sz w:val="28"/>
          <w:szCs w:val="28"/>
        </w:rPr>
        <w:t xml:space="preserve"> </w:t>
      </w:r>
      <w:hyperlink r:id="rId15" w:history="1">
        <w:r w:rsidRPr="00862D13">
          <w:rPr>
            <w:rStyle w:val="a3"/>
            <w:spacing w:val="-4"/>
            <w:sz w:val="28"/>
            <w:szCs w:val="28"/>
            <w:lang w:val="en-US"/>
          </w:rPr>
          <w:t>https</w:t>
        </w:r>
        <w:r w:rsidRPr="00862D13">
          <w:rPr>
            <w:rStyle w:val="a3"/>
            <w:spacing w:val="-4"/>
            <w:sz w:val="28"/>
            <w:szCs w:val="28"/>
          </w:rPr>
          <w:t>://</w:t>
        </w:r>
        <w:r w:rsidRPr="00862D13">
          <w:rPr>
            <w:rStyle w:val="a3"/>
            <w:spacing w:val="-4"/>
            <w:sz w:val="28"/>
            <w:szCs w:val="28"/>
            <w:lang w:val="en-US"/>
          </w:rPr>
          <w:t>emm</w:t>
        </w:r>
        <w:r w:rsidRPr="00862D13">
          <w:rPr>
            <w:rStyle w:val="a3"/>
            <w:spacing w:val="-4"/>
            <w:sz w:val="28"/>
            <w:szCs w:val="28"/>
          </w:rPr>
          <w:t>.</w:t>
        </w:r>
        <w:r w:rsidRPr="00862D13">
          <w:rPr>
            <w:rStyle w:val="a3"/>
            <w:spacing w:val="-4"/>
            <w:sz w:val="28"/>
            <w:szCs w:val="28"/>
            <w:lang w:val="en-US"/>
          </w:rPr>
          <w:t>jes</w:t>
        </w:r>
        <w:r w:rsidRPr="00862D13">
          <w:rPr>
            <w:rStyle w:val="a3"/>
            <w:spacing w:val="-4"/>
            <w:sz w:val="28"/>
            <w:szCs w:val="28"/>
          </w:rPr>
          <w:t>.</w:t>
        </w:r>
        <w:r w:rsidRPr="00862D13">
          <w:rPr>
            <w:rStyle w:val="a3"/>
            <w:spacing w:val="-4"/>
            <w:sz w:val="28"/>
            <w:szCs w:val="28"/>
            <w:lang w:val="en-US"/>
          </w:rPr>
          <w:t>su</w:t>
        </w:r>
        <w:r w:rsidRPr="00862D13">
          <w:rPr>
            <w:rStyle w:val="a3"/>
            <w:spacing w:val="-4"/>
            <w:sz w:val="28"/>
            <w:szCs w:val="28"/>
          </w:rPr>
          <w:t>/</w:t>
        </w:r>
      </w:hyperlink>
      <w:r w:rsidRPr="00862D13">
        <w:rPr>
          <w:spacing w:val="-4"/>
          <w:sz w:val="28"/>
          <w:szCs w:val="28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Pr="001212BE">
        <w:rPr>
          <w:sz w:val="28"/>
          <w:szCs w:val="28"/>
          <w:shd w:val="clear" w:color="auto" w:fill="FFFFFF"/>
        </w:rPr>
        <w:t>13.05.2026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5A8126A2" w14:textId="77777777" w:rsidR="000B5379" w:rsidRPr="00862D13" w:rsidRDefault="000B5379" w:rsidP="000B5379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2) Экономический журнал высшей школы экономики: научный журнал Режим доступа </w:t>
      </w:r>
      <w:hyperlink r:id="rId16" w:history="1">
        <w:r w:rsidRPr="00862D13">
          <w:rPr>
            <w:rStyle w:val="a3"/>
            <w:sz w:val="28"/>
            <w:szCs w:val="28"/>
            <w:lang w:eastAsia="ar-SA"/>
          </w:rPr>
          <w:t>https://ej.hse.ru/archive.html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Pr="001212BE">
        <w:rPr>
          <w:sz w:val="28"/>
          <w:szCs w:val="28"/>
          <w:shd w:val="clear" w:color="auto" w:fill="FFFFFF"/>
        </w:rPr>
        <w:t>13.05.2026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27B3F835" w14:textId="77777777" w:rsidR="000B5379" w:rsidRPr="00862D13" w:rsidRDefault="000B5379" w:rsidP="000B5379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3) Экономические и социальные перемены: факты, тенденции, </w:t>
      </w:r>
      <w:proofErr w:type="gramStart"/>
      <w:r w:rsidRPr="00862D13">
        <w:rPr>
          <w:sz w:val="28"/>
          <w:szCs w:val="28"/>
          <w:lang w:eastAsia="ar-SA"/>
        </w:rPr>
        <w:t>прогноз :</w:t>
      </w:r>
      <w:proofErr w:type="gramEnd"/>
      <w:r w:rsidRPr="00862D13">
        <w:rPr>
          <w:sz w:val="28"/>
          <w:szCs w:val="28"/>
          <w:lang w:eastAsia="ar-SA"/>
        </w:rPr>
        <w:t xml:space="preserve"> научный журнал. Режим доступа:  </w:t>
      </w:r>
      <w:hyperlink r:id="rId17" w:history="1">
        <w:r w:rsidRPr="00862D13">
          <w:rPr>
            <w:rStyle w:val="a3"/>
            <w:sz w:val="28"/>
            <w:szCs w:val="28"/>
            <w:lang w:eastAsia="ar-SA"/>
          </w:rPr>
          <w:t>http://esc.vscc.ac.ru/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Pr="001212BE">
        <w:rPr>
          <w:sz w:val="28"/>
          <w:szCs w:val="28"/>
          <w:shd w:val="clear" w:color="auto" w:fill="FFFFFF"/>
        </w:rPr>
        <w:t>13.05.2026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3E45DD8C" w14:textId="77777777" w:rsidR="000B5379" w:rsidRPr="00862D13" w:rsidRDefault="000B5379" w:rsidP="000B5379">
      <w:pPr>
        <w:ind w:firstLine="567"/>
        <w:rPr>
          <w:sz w:val="28"/>
          <w:szCs w:val="28"/>
          <w:lang w:eastAsia="ar-SA"/>
        </w:rPr>
      </w:pPr>
      <w:r w:rsidRPr="00862D13">
        <w:rPr>
          <w:sz w:val="28"/>
          <w:szCs w:val="28"/>
          <w:lang w:eastAsia="ar-SA"/>
        </w:rPr>
        <w:t xml:space="preserve">4) Управление большими системами: научный журнал. Режим доступа: </w:t>
      </w:r>
      <w:hyperlink r:id="rId18" w:history="1">
        <w:r w:rsidRPr="00862D13">
          <w:rPr>
            <w:rStyle w:val="a3"/>
            <w:sz w:val="28"/>
            <w:szCs w:val="28"/>
            <w:lang w:eastAsia="ar-SA"/>
          </w:rPr>
          <w:t>http://www.mathnet.ru/php/journal.phtml?jrnid=ubs&amp;option_lang=rus</w:t>
        </w:r>
      </w:hyperlink>
      <w:r w:rsidRPr="00862D13">
        <w:rPr>
          <w:sz w:val="28"/>
          <w:szCs w:val="28"/>
          <w:lang w:eastAsia="ar-SA"/>
        </w:rPr>
        <w:t xml:space="preserve"> свободный </w:t>
      </w:r>
      <w:r w:rsidRPr="00862D13">
        <w:rPr>
          <w:sz w:val="28"/>
          <w:szCs w:val="28"/>
        </w:rPr>
        <w:t xml:space="preserve">(дата обращения: </w:t>
      </w:r>
      <w:r w:rsidRPr="001212BE">
        <w:rPr>
          <w:sz w:val="28"/>
          <w:szCs w:val="28"/>
          <w:shd w:val="clear" w:color="auto" w:fill="FFFFFF"/>
        </w:rPr>
        <w:t>13.05.2026</w:t>
      </w:r>
      <w:r w:rsidRPr="00862D13">
        <w:rPr>
          <w:sz w:val="28"/>
          <w:szCs w:val="28"/>
        </w:rPr>
        <w:t>)</w:t>
      </w:r>
      <w:r w:rsidRPr="00862D13">
        <w:rPr>
          <w:sz w:val="28"/>
          <w:szCs w:val="28"/>
          <w:lang w:eastAsia="ar-SA"/>
        </w:rPr>
        <w:t>.</w:t>
      </w:r>
    </w:p>
    <w:p w14:paraId="19512AF7" w14:textId="77777777" w:rsidR="000B5379" w:rsidRPr="00862D13" w:rsidRDefault="000B5379" w:rsidP="000B5379">
      <w:pPr>
        <w:pStyle w:val="af3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5) Дифференциальные уравнения: научный журнал. Режим доступа: </w:t>
      </w:r>
      <w:hyperlink r:id="rId19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http://www.mathnet.ru/php/journal.phtml?jrnid=de&amp;option_lang=rus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Pr="001212BE">
        <w:rPr>
          <w:rFonts w:ascii="Times New Roman" w:hAnsi="Times New Roman"/>
          <w:sz w:val="28"/>
          <w:szCs w:val="28"/>
          <w:shd w:val="clear" w:color="auto" w:fill="FFFFFF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59E9F6CF" w14:textId="77777777" w:rsidR="000B5379" w:rsidRPr="00862D13" w:rsidRDefault="000B5379" w:rsidP="000B5379">
      <w:pPr>
        <w:pStyle w:val="af3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6) Дифференциальные уравнения и процессы управления: научный журнал. Режим доступа:  </w:t>
      </w:r>
      <w:hyperlink r:id="rId20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https://diffjournal.spbu.ru/RU/about.html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Pr="001212BE">
        <w:rPr>
          <w:rFonts w:ascii="Times New Roman" w:hAnsi="Times New Roman"/>
          <w:sz w:val="28"/>
          <w:szCs w:val="28"/>
          <w:shd w:val="clear" w:color="auto" w:fill="FFFFFF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7FAE3C10" w14:textId="77777777" w:rsidR="000B5379" w:rsidRPr="00862D13" w:rsidRDefault="000B5379" w:rsidP="000B5379">
      <w:pPr>
        <w:pStyle w:val="af3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7) Сибирский математический журнал: научный журнал. Режим доступа:  </w:t>
      </w:r>
      <w:hyperlink r:id="rId21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http://www.mathnet.ru/php/journal.phtml?jrnid=smj&amp;option_lang=rus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Pr="001212BE">
        <w:rPr>
          <w:rFonts w:ascii="Times New Roman" w:hAnsi="Times New Roman"/>
          <w:sz w:val="28"/>
          <w:szCs w:val="28"/>
          <w:shd w:val="clear" w:color="auto" w:fill="FFFFFF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5A431BFC" w14:textId="77777777" w:rsidR="000B5379" w:rsidRPr="00862D13" w:rsidRDefault="000B5379" w:rsidP="000B5379">
      <w:pPr>
        <w:pStyle w:val="af3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8) </w:t>
      </w:r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Итоги науки и техники. Серия «Современная математика и ее приложения. Тематические обзоры</w:t>
      </w:r>
      <w:proofErr w:type="gramStart"/>
      <w:r w:rsidRPr="00862D13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»</w:t>
      </w:r>
      <w:r w:rsidRPr="00862D13"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Pr="00862D13">
        <w:rPr>
          <w:rFonts w:ascii="Times New Roman" w:hAnsi="Times New Roman"/>
          <w:sz w:val="28"/>
          <w:szCs w:val="28"/>
        </w:rPr>
        <w:t xml:space="preserve"> Режим доступа:  </w:t>
      </w:r>
      <w:hyperlink r:id="rId22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http://www.mathnet.ru/php/journal.phtml?jrnid=into&amp;option_lang=rus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Pr="001212BE">
        <w:rPr>
          <w:rFonts w:ascii="Times New Roman" w:hAnsi="Times New Roman"/>
          <w:color w:val="000000"/>
          <w:sz w:val="28"/>
          <w:szCs w:val="28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5B957B38" w14:textId="77777777" w:rsidR="000B5379" w:rsidRPr="00862D13" w:rsidRDefault="000B5379" w:rsidP="000B5379">
      <w:pPr>
        <w:pStyle w:val="af3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862D13">
        <w:rPr>
          <w:rFonts w:ascii="Times New Roman" w:hAnsi="Times New Roman"/>
          <w:sz w:val="28"/>
          <w:szCs w:val="28"/>
        </w:rPr>
        <w:t xml:space="preserve">9) Проблемы управления: научный журнал. Режим доступа:  </w:t>
      </w:r>
      <w:hyperlink r:id="rId23" w:history="1">
        <w:r w:rsidRPr="00862D13">
          <w:rPr>
            <w:rStyle w:val="a3"/>
            <w:rFonts w:ascii="Times New Roman" w:hAnsi="Times New Roman"/>
            <w:sz w:val="28"/>
            <w:szCs w:val="28"/>
          </w:rPr>
          <w:t>http://www.mathnet.ru/php/journal.phtml?jrnid=pu&amp;option_lang=rus</w:t>
        </w:r>
      </w:hyperlink>
      <w:r w:rsidRPr="00862D13">
        <w:rPr>
          <w:rFonts w:ascii="Times New Roman" w:hAnsi="Times New Roman"/>
          <w:sz w:val="28"/>
          <w:szCs w:val="28"/>
        </w:rPr>
        <w:t xml:space="preserve"> свободный (дата обращения: </w:t>
      </w:r>
      <w:r w:rsidRPr="001212BE">
        <w:rPr>
          <w:rFonts w:ascii="Times New Roman" w:hAnsi="Times New Roman"/>
          <w:sz w:val="28"/>
          <w:szCs w:val="28"/>
          <w:shd w:val="clear" w:color="auto" w:fill="FFFFFF"/>
        </w:rPr>
        <w:t>13.05.2026</w:t>
      </w:r>
      <w:r w:rsidRPr="00862D13">
        <w:rPr>
          <w:rFonts w:ascii="Times New Roman" w:hAnsi="Times New Roman"/>
          <w:sz w:val="28"/>
          <w:szCs w:val="28"/>
        </w:rPr>
        <w:t>).</w:t>
      </w:r>
    </w:p>
    <w:p w14:paraId="10A50A09" w14:textId="77777777" w:rsidR="000B5379" w:rsidRDefault="000B5379" w:rsidP="000B5379">
      <w:pPr>
        <w:ind w:firstLine="709"/>
        <w:rPr>
          <w:b/>
          <w:sz w:val="28"/>
          <w:szCs w:val="28"/>
        </w:rPr>
      </w:pPr>
    </w:p>
    <w:p w14:paraId="267EA3F5" w14:textId="77777777" w:rsidR="000B5379" w:rsidRPr="009C38AE" w:rsidRDefault="000B5379" w:rsidP="000B5379">
      <w:pPr>
        <w:pStyle w:val="a7"/>
        <w:tabs>
          <w:tab w:val="left" w:pos="1260"/>
        </w:tabs>
        <w:ind w:firstLine="720"/>
        <w:jc w:val="both"/>
        <w:rPr>
          <w:sz w:val="28"/>
          <w:szCs w:val="28"/>
          <w:lang w:eastAsia="ar-SA"/>
        </w:rPr>
      </w:pPr>
      <w:r>
        <w:rPr>
          <w:b/>
          <w:sz w:val="28"/>
          <w:szCs w:val="28"/>
        </w:rPr>
        <w:t>8.</w:t>
      </w:r>
      <w:r w:rsidRPr="006D0A83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.</w:t>
      </w:r>
      <w:r w:rsidRPr="006D0A83">
        <w:rPr>
          <w:b/>
          <w:sz w:val="28"/>
          <w:szCs w:val="28"/>
        </w:rPr>
        <w:t xml:space="preserve"> </w:t>
      </w:r>
      <w:bookmarkStart w:id="2" w:name="_Hlk171597324"/>
      <w:r>
        <w:rPr>
          <w:b/>
          <w:sz w:val="28"/>
          <w:szCs w:val="28"/>
        </w:rPr>
        <w:t>Профессиональные</w:t>
      </w:r>
      <w:bookmarkEnd w:id="2"/>
      <w:r>
        <w:rPr>
          <w:b/>
          <w:sz w:val="28"/>
          <w:szCs w:val="28"/>
        </w:rPr>
        <w:t xml:space="preserve"> б</w:t>
      </w:r>
      <w:r w:rsidRPr="006D0A83">
        <w:rPr>
          <w:b/>
          <w:sz w:val="28"/>
          <w:szCs w:val="28"/>
        </w:rPr>
        <w:t>азы данных, информационно-справочные и поисковые системы, Интернет-ресурсы</w:t>
      </w:r>
      <w:r w:rsidRPr="006D0A83">
        <w:rPr>
          <w:sz w:val="28"/>
          <w:szCs w:val="28"/>
          <w:lang w:eastAsia="ar-SA"/>
        </w:rPr>
        <w:t xml:space="preserve"> </w:t>
      </w:r>
    </w:p>
    <w:p w14:paraId="6364B9AE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bookmarkStart w:id="3" w:name="_Hlk171597346"/>
      <w:r w:rsidRPr="001212BE">
        <w:rPr>
          <w:bCs/>
          <w:sz w:val="28"/>
          <w:szCs w:val="28"/>
          <w:lang w:eastAsia="en-US"/>
        </w:rPr>
        <w:t xml:space="preserve">Национальная электронная библиотека (НЭБ):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r w:rsidRPr="001212BE">
        <w:rPr>
          <w:bCs/>
          <w:sz w:val="28"/>
          <w:szCs w:val="28"/>
          <w:lang w:val="en-US" w:eastAsia="en-US"/>
        </w:rPr>
        <w:t>rusneb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ru</w:t>
      </w:r>
      <w:r w:rsidRPr="001212BE">
        <w:rPr>
          <w:bCs/>
          <w:sz w:val="28"/>
          <w:szCs w:val="28"/>
          <w:lang w:eastAsia="en-US"/>
        </w:rPr>
        <w:t>/ (дата обращения: 11.05.2026). – Режим доступа: для</w:t>
      </w:r>
      <w:r w:rsidRPr="001212BE">
        <w:rPr>
          <w:bCs/>
          <w:sz w:val="28"/>
          <w:szCs w:val="28"/>
          <w:lang w:val="en-US" w:eastAsia="en-US"/>
        </w:rPr>
        <w:t> </w:t>
      </w:r>
      <w:r w:rsidRPr="001212BE">
        <w:rPr>
          <w:bCs/>
          <w:sz w:val="28"/>
          <w:szCs w:val="28"/>
          <w:lang w:eastAsia="en-US"/>
        </w:rPr>
        <w:t>зарегистрированных пользователей. – Текст электронный.</w:t>
      </w:r>
    </w:p>
    <w:p w14:paraId="2A343396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eastAsia="en-US"/>
        </w:rPr>
        <w:t xml:space="preserve">Научная библиотека РГУ имени С. А. Есенина: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r w:rsidRPr="001212BE">
        <w:rPr>
          <w:bCs/>
          <w:sz w:val="28"/>
          <w:szCs w:val="28"/>
          <w:lang w:val="en-US" w:eastAsia="en-US"/>
        </w:rPr>
        <w:t>library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rsu</w:t>
      </w:r>
      <w:r w:rsidRPr="001212BE">
        <w:rPr>
          <w:bCs/>
          <w:sz w:val="28"/>
          <w:szCs w:val="28"/>
          <w:lang w:eastAsia="en-US"/>
        </w:rPr>
        <w:t>-</w:t>
      </w:r>
      <w:r w:rsidRPr="001212BE">
        <w:rPr>
          <w:bCs/>
          <w:sz w:val="28"/>
          <w:szCs w:val="28"/>
          <w:lang w:val="en-US" w:eastAsia="en-US"/>
        </w:rPr>
        <w:t>rzn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ru</w:t>
      </w:r>
      <w:r w:rsidRPr="001212BE">
        <w:rPr>
          <w:bCs/>
          <w:sz w:val="28"/>
          <w:szCs w:val="28"/>
          <w:lang w:eastAsia="en-US"/>
        </w:rPr>
        <w:t>/</w:t>
      </w:r>
      <w:r w:rsidRPr="001212BE">
        <w:rPr>
          <w:bCs/>
          <w:sz w:val="28"/>
          <w:szCs w:val="28"/>
          <w:lang w:val="en-US" w:eastAsia="en-US"/>
        </w:rPr>
        <w:t>marc</w:t>
      </w:r>
      <w:r w:rsidRPr="001212BE">
        <w:rPr>
          <w:bCs/>
          <w:sz w:val="28"/>
          <w:szCs w:val="28"/>
          <w:lang w:eastAsia="en-US"/>
        </w:rPr>
        <w:t>/</w:t>
      </w:r>
      <w:r w:rsidRPr="001212BE">
        <w:rPr>
          <w:bCs/>
          <w:sz w:val="28"/>
          <w:szCs w:val="28"/>
          <w:lang w:val="en-US" w:eastAsia="en-US"/>
        </w:rPr>
        <w:t>Default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asp</w:t>
      </w:r>
      <w:r w:rsidRPr="001212BE">
        <w:rPr>
          <w:bCs/>
          <w:sz w:val="28"/>
          <w:szCs w:val="28"/>
          <w:lang w:eastAsia="en-US"/>
        </w:rPr>
        <w:t xml:space="preserve"> (дата обращения: 11.05.2026). – Режим доступа: для зарегистрированных пользователей. – Текст электронный.</w:t>
      </w:r>
    </w:p>
    <w:p w14:paraId="2FABC022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proofErr w:type="gramStart"/>
      <w:r w:rsidRPr="001212BE">
        <w:rPr>
          <w:bCs/>
          <w:sz w:val="28"/>
          <w:szCs w:val="28"/>
          <w:lang w:val="en-US" w:eastAsia="en-US"/>
        </w:rPr>
        <w:t>BOOK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ru</w:t>
      </w:r>
      <w:r w:rsidRPr="001212BE">
        <w:rPr>
          <w:bCs/>
          <w:sz w:val="28"/>
          <w:szCs w:val="28"/>
          <w:lang w:eastAsia="en-US"/>
        </w:rPr>
        <w:t xml:space="preserve"> :</w:t>
      </w:r>
      <w:proofErr w:type="gramEnd"/>
      <w:r w:rsidRPr="001212BE">
        <w:rPr>
          <w:bCs/>
          <w:sz w:val="28"/>
          <w:szCs w:val="28"/>
          <w:lang w:eastAsia="en-US"/>
        </w:rPr>
        <w:t xml:space="preserve"> электронная </w:t>
      </w:r>
      <w:proofErr w:type="gramStart"/>
      <w:r w:rsidRPr="001212BE">
        <w:rPr>
          <w:bCs/>
          <w:sz w:val="28"/>
          <w:szCs w:val="28"/>
          <w:lang w:eastAsia="en-US"/>
        </w:rPr>
        <w:t>библиотека :</w:t>
      </w:r>
      <w:proofErr w:type="gramEnd"/>
      <w:r w:rsidRPr="001212BE">
        <w:rPr>
          <w:bCs/>
          <w:sz w:val="28"/>
          <w:szCs w:val="28"/>
          <w:lang w:eastAsia="en-US"/>
        </w:rPr>
        <w:t xml:space="preserve">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r w:rsidRPr="001212BE">
        <w:rPr>
          <w:bCs/>
          <w:sz w:val="28"/>
          <w:szCs w:val="28"/>
          <w:lang w:val="en-US" w:eastAsia="en-US"/>
        </w:rPr>
        <w:t>book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ru</w:t>
      </w:r>
      <w:r w:rsidRPr="001212BE">
        <w:rPr>
          <w:bCs/>
          <w:sz w:val="28"/>
          <w:szCs w:val="28"/>
          <w:lang w:eastAsia="en-US"/>
        </w:rPr>
        <w:t>/ (дата обращения: 11.05.2026). – Режим доступа: для зарегистрированных пользователей. – Текст электронный.</w:t>
      </w:r>
    </w:p>
    <w:p w14:paraId="6AF6AC7E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eastAsia="en-US"/>
        </w:rPr>
        <w:t xml:space="preserve">Консорциум сетевых электронных библиотек на платформе ЭБС «Лань».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hyperlink r:id="rId24" w:history="1">
        <w:r w:rsidRPr="001212BE">
          <w:rPr>
            <w:rStyle w:val="a3"/>
            <w:bCs/>
            <w:sz w:val="28"/>
            <w:szCs w:val="28"/>
            <w:lang w:val="en-US" w:eastAsia="en-US"/>
          </w:rPr>
          <w:t>https</w:t>
        </w:r>
        <w:r w:rsidRPr="001212BE">
          <w:rPr>
            <w:rStyle w:val="a3"/>
            <w:bCs/>
            <w:sz w:val="28"/>
            <w:szCs w:val="28"/>
            <w:lang w:eastAsia="en-US"/>
          </w:rPr>
          <w:t>://</w:t>
        </w:r>
        <w:r w:rsidRPr="001212BE">
          <w:rPr>
            <w:rStyle w:val="a3"/>
            <w:bCs/>
            <w:sz w:val="28"/>
            <w:szCs w:val="28"/>
            <w:lang w:val="en-US" w:eastAsia="en-US"/>
          </w:rPr>
          <w:t>seb</w:t>
        </w:r>
        <w:r w:rsidRPr="001212BE">
          <w:rPr>
            <w:rStyle w:val="a3"/>
            <w:bCs/>
            <w:sz w:val="28"/>
            <w:szCs w:val="28"/>
            <w:lang w:eastAsia="en-US"/>
          </w:rPr>
          <w:t>.</w:t>
        </w:r>
        <w:r w:rsidRPr="001212BE">
          <w:rPr>
            <w:rStyle w:val="a3"/>
            <w:bCs/>
            <w:sz w:val="28"/>
            <w:szCs w:val="28"/>
            <w:lang w:val="en-US" w:eastAsia="en-US"/>
          </w:rPr>
          <w:t>e</w:t>
        </w:r>
        <w:r w:rsidRPr="001212BE">
          <w:rPr>
            <w:rStyle w:val="a3"/>
            <w:bCs/>
            <w:sz w:val="28"/>
            <w:szCs w:val="28"/>
            <w:lang w:eastAsia="en-US"/>
          </w:rPr>
          <w:t>.</w:t>
        </w:r>
        <w:r w:rsidRPr="001212BE">
          <w:rPr>
            <w:rStyle w:val="a3"/>
            <w:bCs/>
            <w:sz w:val="28"/>
            <w:szCs w:val="28"/>
            <w:lang w:val="en-US" w:eastAsia="en-US"/>
          </w:rPr>
          <w:t>lanbook</w:t>
        </w:r>
        <w:r w:rsidRPr="001212BE">
          <w:rPr>
            <w:rStyle w:val="a3"/>
            <w:bCs/>
            <w:sz w:val="28"/>
            <w:szCs w:val="28"/>
            <w:lang w:eastAsia="en-US"/>
          </w:rPr>
          <w:t>.</w:t>
        </w:r>
        <w:r w:rsidRPr="001212BE">
          <w:rPr>
            <w:rStyle w:val="a3"/>
            <w:bCs/>
            <w:sz w:val="28"/>
            <w:szCs w:val="28"/>
            <w:lang w:val="en-US" w:eastAsia="en-US"/>
          </w:rPr>
          <w:t>com</w:t>
        </w:r>
        <w:r w:rsidRPr="001212BE">
          <w:rPr>
            <w:rStyle w:val="a3"/>
            <w:bCs/>
            <w:sz w:val="28"/>
            <w:szCs w:val="28"/>
            <w:lang w:eastAsia="en-US"/>
          </w:rPr>
          <w:t>/</w:t>
        </w:r>
      </w:hyperlink>
      <w:r w:rsidRPr="001212BE">
        <w:rPr>
          <w:bCs/>
          <w:sz w:val="28"/>
          <w:szCs w:val="28"/>
          <w:lang w:eastAsia="en-US"/>
        </w:rPr>
        <w:t xml:space="preserve"> (дата обращения: 11.05.2026). – Режим доступа: для зарегистрированных пользователей. – Текст: электронный.</w:t>
      </w:r>
    </w:p>
    <w:p w14:paraId="14445D4E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proofErr w:type="gramStart"/>
      <w:r w:rsidRPr="001212BE">
        <w:rPr>
          <w:bCs/>
          <w:sz w:val="28"/>
          <w:szCs w:val="28"/>
          <w:lang w:eastAsia="en-US"/>
        </w:rPr>
        <w:t>Лань :</w:t>
      </w:r>
      <w:proofErr w:type="gramEnd"/>
      <w:r w:rsidRPr="001212BE">
        <w:rPr>
          <w:bCs/>
          <w:sz w:val="28"/>
          <w:szCs w:val="28"/>
          <w:lang w:eastAsia="en-US"/>
        </w:rPr>
        <w:t xml:space="preserve"> электронная </w:t>
      </w:r>
      <w:proofErr w:type="gramStart"/>
      <w:r w:rsidRPr="001212BE">
        <w:rPr>
          <w:bCs/>
          <w:sz w:val="28"/>
          <w:szCs w:val="28"/>
          <w:lang w:eastAsia="en-US"/>
        </w:rPr>
        <w:t>библиотека :</w:t>
      </w:r>
      <w:proofErr w:type="gramEnd"/>
      <w:r w:rsidRPr="001212BE">
        <w:rPr>
          <w:bCs/>
          <w:sz w:val="28"/>
          <w:szCs w:val="28"/>
          <w:lang w:eastAsia="en-US"/>
        </w:rPr>
        <w:t xml:space="preserve">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hyperlink r:id="rId25" w:history="1">
        <w:r w:rsidRPr="001212BE">
          <w:rPr>
            <w:rStyle w:val="a3"/>
            <w:bCs/>
            <w:sz w:val="28"/>
            <w:szCs w:val="28"/>
            <w:lang w:val="en-US" w:eastAsia="en-US"/>
          </w:rPr>
          <w:t>https</w:t>
        </w:r>
        <w:r w:rsidRPr="001212BE">
          <w:rPr>
            <w:rStyle w:val="a3"/>
            <w:bCs/>
            <w:sz w:val="28"/>
            <w:szCs w:val="28"/>
            <w:lang w:eastAsia="en-US"/>
          </w:rPr>
          <w:t>://</w:t>
        </w:r>
        <w:r w:rsidRPr="001212BE">
          <w:rPr>
            <w:rStyle w:val="a3"/>
            <w:bCs/>
            <w:sz w:val="28"/>
            <w:szCs w:val="28"/>
            <w:lang w:val="en-US" w:eastAsia="en-US"/>
          </w:rPr>
          <w:t>e</w:t>
        </w:r>
        <w:r w:rsidRPr="001212BE">
          <w:rPr>
            <w:rStyle w:val="a3"/>
            <w:bCs/>
            <w:sz w:val="28"/>
            <w:szCs w:val="28"/>
            <w:lang w:eastAsia="en-US"/>
          </w:rPr>
          <w:t>.</w:t>
        </w:r>
        <w:r w:rsidRPr="001212BE">
          <w:rPr>
            <w:rStyle w:val="a3"/>
            <w:bCs/>
            <w:sz w:val="28"/>
            <w:szCs w:val="28"/>
            <w:lang w:val="en-US" w:eastAsia="en-US"/>
          </w:rPr>
          <w:t>lanbook</w:t>
        </w:r>
        <w:r w:rsidRPr="001212BE">
          <w:rPr>
            <w:rStyle w:val="a3"/>
            <w:bCs/>
            <w:sz w:val="28"/>
            <w:szCs w:val="28"/>
            <w:lang w:eastAsia="en-US"/>
          </w:rPr>
          <w:t>.</w:t>
        </w:r>
        <w:r w:rsidRPr="001212BE">
          <w:rPr>
            <w:rStyle w:val="a3"/>
            <w:bCs/>
            <w:sz w:val="28"/>
            <w:szCs w:val="28"/>
            <w:lang w:val="en-US" w:eastAsia="en-US"/>
          </w:rPr>
          <w:t>com</w:t>
        </w:r>
        <w:r w:rsidRPr="001212BE">
          <w:rPr>
            <w:rStyle w:val="a3"/>
            <w:bCs/>
            <w:sz w:val="28"/>
            <w:szCs w:val="28"/>
            <w:lang w:eastAsia="en-US"/>
          </w:rPr>
          <w:t>/</w:t>
        </w:r>
      </w:hyperlink>
      <w:r w:rsidRPr="001212BE">
        <w:rPr>
          <w:bCs/>
          <w:sz w:val="28"/>
          <w:szCs w:val="28"/>
          <w:lang w:eastAsia="en-US"/>
        </w:rPr>
        <w:t xml:space="preserve"> (дата обращения: 11.05.2026). – Режим доступа: для зарегистрированных пользователей.  – </w:t>
      </w:r>
      <w:proofErr w:type="gramStart"/>
      <w:r w:rsidRPr="001212BE">
        <w:rPr>
          <w:bCs/>
          <w:sz w:val="28"/>
          <w:szCs w:val="28"/>
          <w:lang w:eastAsia="en-US"/>
        </w:rPr>
        <w:t>Текст :</w:t>
      </w:r>
      <w:proofErr w:type="gramEnd"/>
      <w:r w:rsidRPr="001212BE">
        <w:rPr>
          <w:bCs/>
          <w:sz w:val="28"/>
          <w:szCs w:val="28"/>
          <w:lang w:eastAsia="en-US"/>
        </w:rPr>
        <w:t xml:space="preserve"> электронный. </w:t>
      </w:r>
    </w:p>
    <w:p w14:paraId="1DBC32CF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r w:rsidRPr="001212BE">
        <w:rPr>
          <w:bCs/>
          <w:sz w:val="28"/>
          <w:szCs w:val="28"/>
          <w:lang w:eastAsia="en-US"/>
        </w:rPr>
        <w:t xml:space="preserve">Университетская библиотека </w:t>
      </w:r>
      <w:proofErr w:type="gramStart"/>
      <w:r w:rsidRPr="001212BE">
        <w:rPr>
          <w:bCs/>
          <w:sz w:val="28"/>
          <w:szCs w:val="28"/>
          <w:lang w:val="en-US" w:eastAsia="en-US"/>
        </w:rPr>
        <w:t>ONLINE</w:t>
      </w:r>
      <w:r w:rsidRPr="001212BE">
        <w:rPr>
          <w:bCs/>
          <w:sz w:val="28"/>
          <w:szCs w:val="28"/>
          <w:lang w:eastAsia="en-US"/>
        </w:rPr>
        <w:t xml:space="preserve"> :</w:t>
      </w:r>
      <w:proofErr w:type="gramEnd"/>
      <w:r w:rsidRPr="001212BE">
        <w:rPr>
          <w:bCs/>
          <w:sz w:val="28"/>
          <w:szCs w:val="28"/>
          <w:lang w:eastAsia="en-US"/>
        </w:rPr>
        <w:t xml:space="preserve"> электронная </w:t>
      </w:r>
      <w:proofErr w:type="gramStart"/>
      <w:r w:rsidRPr="001212BE">
        <w:rPr>
          <w:bCs/>
          <w:sz w:val="28"/>
          <w:szCs w:val="28"/>
          <w:lang w:eastAsia="en-US"/>
        </w:rPr>
        <w:t>библиотека :</w:t>
      </w:r>
      <w:proofErr w:type="gramEnd"/>
      <w:r w:rsidRPr="001212BE">
        <w:rPr>
          <w:bCs/>
          <w:sz w:val="28"/>
          <w:szCs w:val="28"/>
          <w:lang w:eastAsia="en-US"/>
        </w:rPr>
        <w:t xml:space="preserve">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r w:rsidRPr="001212BE">
        <w:rPr>
          <w:bCs/>
          <w:sz w:val="28"/>
          <w:szCs w:val="28"/>
          <w:lang w:val="en-US" w:eastAsia="en-US"/>
        </w:rPr>
        <w:t>biblioclub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ru</w:t>
      </w:r>
      <w:r w:rsidRPr="001212BE">
        <w:rPr>
          <w:bCs/>
          <w:sz w:val="28"/>
          <w:szCs w:val="28"/>
          <w:lang w:eastAsia="en-US"/>
        </w:rPr>
        <w:t xml:space="preserve"> (дата обращения: 11.05.2026). – Режим доступа: для зарегистрированных пользователей. – </w:t>
      </w:r>
      <w:proofErr w:type="gramStart"/>
      <w:r w:rsidRPr="001212BE">
        <w:rPr>
          <w:bCs/>
          <w:sz w:val="28"/>
          <w:szCs w:val="28"/>
          <w:lang w:eastAsia="en-US"/>
        </w:rPr>
        <w:t>Текст :</w:t>
      </w:r>
      <w:proofErr w:type="gramEnd"/>
      <w:r w:rsidRPr="001212BE">
        <w:rPr>
          <w:bCs/>
          <w:sz w:val="28"/>
          <w:szCs w:val="28"/>
          <w:lang w:eastAsia="en-US"/>
        </w:rPr>
        <w:t xml:space="preserve"> электронный. </w:t>
      </w:r>
    </w:p>
    <w:p w14:paraId="57F5EEE3" w14:textId="77777777" w:rsidR="000B5379" w:rsidRPr="001212BE" w:rsidRDefault="000B5379" w:rsidP="000B5379">
      <w:pPr>
        <w:widowControl/>
        <w:numPr>
          <w:ilvl w:val="0"/>
          <w:numId w:val="19"/>
        </w:numPr>
        <w:tabs>
          <w:tab w:val="clear" w:pos="720"/>
          <w:tab w:val="left" w:pos="708"/>
        </w:tabs>
        <w:rPr>
          <w:bCs/>
          <w:sz w:val="28"/>
          <w:szCs w:val="28"/>
          <w:lang w:eastAsia="en-US"/>
        </w:rPr>
      </w:pPr>
      <w:proofErr w:type="gramStart"/>
      <w:r w:rsidRPr="001212BE">
        <w:rPr>
          <w:bCs/>
          <w:sz w:val="28"/>
          <w:szCs w:val="28"/>
          <w:lang w:eastAsia="en-US"/>
        </w:rPr>
        <w:t>ЮРАЙТ :</w:t>
      </w:r>
      <w:proofErr w:type="gramEnd"/>
      <w:r w:rsidRPr="001212BE">
        <w:rPr>
          <w:bCs/>
          <w:sz w:val="28"/>
          <w:szCs w:val="28"/>
          <w:lang w:eastAsia="en-US"/>
        </w:rPr>
        <w:t xml:space="preserve"> электронная </w:t>
      </w:r>
      <w:proofErr w:type="gramStart"/>
      <w:r w:rsidRPr="001212BE">
        <w:rPr>
          <w:bCs/>
          <w:sz w:val="28"/>
          <w:szCs w:val="28"/>
          <w:lang w:eastAsia="en-US"/>
        </w:rPr>
        <w:t>библиотека :</w:t>
      </w:r>
      <w:proofErr w:type="gramEnd"/>
      <w:r w:rsidRPr="001212BE">
        <w:rPr>
          <w:bCs/>
          <w:sz w:val="28"/>
          <w:szCs w:val="28"/>
          <w:lang w:eastAsia="en-US"/>
        </w:rPr>
        <w:t xml:space="preserve"> сайт. – </w:t>
      </w:r>
      <w:r w:rsidRPr="001212BE">
        <w:rPr>
          <w:bCs/>
          <w:sz w:val="28"/>
          <w:szCs w:val="28"/>
          <w:lang w:val="en-US" w:eastAsia="en-US"/>
        </w:rPr>
        <w:t>URL</w:t>
      </w:r>
      <w:r w:rsidRPr="001212BE">
        <w:rPr>
          <w:bCs/>
          <w:sz w:val="28"/>
          <w:szCs w:val="28"/>
          <w:lang w:eastAsia="en-US"/>
        </w:rPr>
        <w:t xml:space="preserve">: </w:t>
      </w:r>
      <w:r w:rsidRPr="001212BE">
        <w:rPr>
          <w:bCs/>
          <w:sz w:val="28"/>
          <w:szCs w:val="28"/>
          <w:lang w:val="en-US" w:eastAsia="en-US"/>
        </w:rPr>
        <w:t>https</w:t>
      </w:r>
      <w:r w:rsidRPr="001212BE">
        <w:rPr>
          <w:bCs/>
          <w:sz w:val="28"/>
          <w:szCs w:val="28"/>
          <w:lang w:eastAsia="en-US"/>
        </w:rPr>
        <w:t>://</w:t>
      </w:r>
      <w:r w:rsidRPr="001212BE">
        <w:rPr>
          <w:bCs/>
          <w:sz w:val="28"/>
          <w:szCs w:val="28"/>
          <w:lang w:val="en-US" w:eastAsia="en-US"/>
        </w:rPr>
        <w:t>urait</w:t>
      </w:r>
      <w:r w:rsidRPr="001212BE">
        <w:rPr>
          <w:bCs/>
          <w:sz w:val="28"/>
          <w:szCs w:val="28"/>
          <w:lang w:eastAsia="en-US"/>
        </w:rPr>
        <w:t>.</w:t>
      </w:r>
      <w:r w:rsidRPr="001212BE">
        <w:rPr>
          <w:bCs/>
          <w:sz w:val="28"/>
          <w:szCs w:val="28"/>
          <w:lang w:val="en-US" w:eastAsia="en-US"/>
        </w:rPr>
        <w:t>ru</w:t>
      </w:r>
      <w:r w:rsidRPr="001212BE">
        <w:rPr>
          <w:bCs/>
          <w:sz w:val="28"/>
          <w:szCs w:val="28"/>
          <w:lang w:eastAsia="en-US"/>
        </w:rPr>
        <w:t xml:space="preserve">/ (дата обращения: 11.05.2026). – Режим доступа: для зарегистрированных пользователей. – </w:t>
      </w:r>
      <w:proofErr w:type="gramStart"/>
      <w:r w:rsidRPr="001212BE">
        <w:rPr>
          <w:bCs/>
          <w:sz w:val="28"/>
          <w:szCs w:val="28"/>
          <w:lang w:eastAsia="en-US"/>
        </w:rPr>
        <w:t>Текст :</w:t>
      </w:r>
      <w:proofErr w:type="gramEnd"/>
      <w:r w:rsidRPr="001212BE">
        <w:rPr>
          <w:bCs/>
          <w:sz w:val="28"/>
          <w:szCs w:val="28"/>
          <w:lang w:eastAsia="en-US"/>
        </w:rPr>
        <w:t xml:space="preserve"> электронный.</w:t>
      </w:r>
    </w:p>
    <w:p w14:paraId="10DA6371" w14:textId="77777777" w:rsidR="000B5379" w:rsidRPr="005C7038" w:rsidRDefault="000B5379" w:rsidP="000B5379">
      <w:pPr>
        <w:widowControl/>
        <w:ind w:firstLine="360"/>
        <w:rPr>
          <w:b/>
          <w:bCs/>
          <w:sz w:val="28"/>
          <w:szCs w:val="28"/>
          <w:lang w:eastAsia="en-US"/>
        </w:rPr>
      </w:pPr>
    </w:p>
    <w:p w14:paraId="2525ABE3" w14:textId="77777777" w:rsidR="000B5379" w:rsidRPr="006F6607" w:rsidRDefault="000B5379" w:rsidP="000B5379">
      <w:pPr>
        <w:widowControl/>
        <w:ind w:firstLine="360"/>
        <w:rPr>
          <w:sz w:val="28"/>
          <w:szCs w:val="28"/>
          <w:lang w:eastAsia="en-US"/>
        </w:rPr>
      </w:pPr>
      <w:r w:rsidRPr="006F6607">
        <w:rPr>
          <w:sz w:val="28"/>
          <w:szCs w:val="28"/>
          <w:lang w:eastAsia="en-US"/>
        </w:rPr>
        <w:t xml:space="preserve">Перечень ресурсов информационно-телекоммуникационной сети «Интернет» (далее – сеть «Интернет»), необходимых для освоения </w:t>
      </w:r>
      <w:r>
        <w:rPr>
          <w:sz w:val="28"/>
          <w:szCs w:val="28"/>
          <w:lang w:eastAsia="en-US"/>
        </w:rPr>
        <w:t>практики</w:t>
      </w:r>
      <w:r w:rsidRPr="006F6607">
        <w:rPr>
          <w:sz w:val="28"/>
          <w:szCs w:val="28"/>
          <w:lang w:eastAsia="en-US"/>
        </w:rPr>
        <w:t>:</w:t>
      </w:r>
    </w:p>
    <w:bookmarkEnd w:id="3"/>
    <w:p w14:paraId="313FE208" w14:textId="77777777" w:rsidR="000B5379" w:rsidRPr="002301F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en-US"/>
        </w:rPr>
      </w:pPr>
      <w:r w:rsidRPr="002301F7">
        <w:rPr>
          <w:sz w:val="28"/>
          <w:szCs w:val="28"/>
          <w:lang w:eastAsia="en-US"/>
        </w:rPr>
        <w:t xml:space="preserve">Среда электронного обучения: электронный ресурс. – URL: https://e-learn.rsu-rzn.ru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2301F7">
        <w:rPr>
          <w:sz w:val="28"/>
          <w:szCs w:val="28"/>
          <w:lang w:eastAsia="en-US"/>
        </w:rPr>
        <w:t>) – Режим доступа: доступ после регистрации из сети РГУ им. С.А. Есенина.</w:t>
      </w:r>
    </w:p>
    <w:p w14:paraId="7ACF1A14" w14:textId="77777777" w:rsidR="000B5379" w:rsidRPr="002301F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en-US"/>
        </w:rPr>
      </w:pPr>
      <w:proofErr w:type="gramStart"/>
      <w:r w:rsidRPr="002301F7">
        <w:rPr>
          <w:sz w:val="28"/>
          <w:szCs w:val="28"/>
          <w:lang w:val="en-US" w:eastAsia="en-US"/>
        </w:rPr>
        <w:t>eLIBRARY</w:t>
      </w:r>
      <w:r w:rsidRPr="002301F7">
        <w:rPr>
          <w:sz w:val="28"/>
          <w:szCs w:val="28"/>
          <w:lang w:eastAsia="en-US"/>
        </w:rPr>
        <w:t>.</w:t>
      </w:r>
      <w:r w:rsidRPr="002301F7">
        <w:rPr>
          <w:sz w:val="28"/>
          <w:szCs w:val="28"/>
          <w:lang w:val="en-US" w:eastAsia="en-US"/>
        </w:rPr>
        <w:t>RU</w:t>
      </w:r>
      <w:r w:rsidRPr="002301F7">
        <w:rPr>
          <w:sz w:val="28"/>
          <w:szCs w:val="28"/>
          <w:lang w:eastAsia="en-US"/>
        </w:rPr>
        <w:t xml:space="preserve"> :</w:t>
      </w:r>
      <w:proofErr w:type="gramEnd"/>
      <w:r w:rsidRPr="002301F7">
        <w:rPr>
          <w:sz w:val="28"/>
          <w:szCs w:val="28"/>
          <w:lang w:eastAsia="en-US"/>
        </w:rPr>
        <w:t xml:space="preserve"> научная электронная </w:t>
      </w:r>
      <w:proofErr w:type="gramStart"/>
      <w:r w:rsidRPr="002301F7">
        <w:rPr>
          <w:sz w:val="28"/>
          <w:szCs w:val="28"/>
          <w:lang w:eastAsia="en-US"/>
        </w:rPr>
        <w:t>библиотека :</w:t>
      </w:r>
      <w:proofErr w:type="gramEnd"/>
      <w:r w:rsidRPr="002301F7">
        <w:rPr>
          <w:sz w:val="28"/>
          <w:szCs w:val="28"/>
          <w:lang w:eastAsia="en-US"/>
        </w:rPr>
        <w:t xml:space="preserve"> сайт. – Москва, 2000. – </w:t>
      </w:r>
      <w:r w:rsidRPr="002301F7">
        <w:rPr>
          <w:sz w:val="28"/>
          <w:szCs w:val="28"/>
          <w:lang w:val="en-US" w:eastAsia="en-US"/>
        </w:rPr>
        <w:t>URL</w:t>
      </w:r>
      <w:r w:rsidRPr="002301F7">
        <w:rPr>
          <w:sz w:val="28"/>
          <w:szCs w:val="28"/>
          <w:lang w:eastAsia="en-US"/>
        </w:rPr>
        <w:t xml:space="preserve">: </w:t>
      </w:r>
      <w:proofErr w:type="gramStart"/>
      <w:r w:rsidRPr="002301F7">
        <w:rPr>
          <w:sz w:val="28"/>
          <w:szCs w:val="28"/>
          <w:lang w:val="en-US" w:eastAsia="en-US"/>
        </w:rPr>
        <w:t>https</w:t>
      </w:r>
      <w:r w:rsidRPr="002301F7">
        <w:rPr>
          <w:sz w:val="28"/>
          <w:szCs w:val="28"/>
          <w:lang w:eastAsia="en-US"/>
        </w:rPr>
        <w:t>://</w:t>
      </w:r>
      <w:r w:rsidRPr="002301F7">
        <w:rPr>
          <w:sz w:val="28"/>
          <w:szCs w:val="28"/>
          <w:lang w:val="en-US" w:eastAsia="en-US"/>
        </w:rPr>
        <w:t>elibrary</w:t>
      </w:r>
      <w:r w:rsidRPr="002301F7">
        <w:rPr>
          <w:sz w:val="28"/>
          <w:szCs w:val="28"/>
          <w:lang w:eastAsia="en-US"/>
        </w:rPr>
        <w:t>.</w:t>
      </w:r>
      <w:r w:rsidRPr="002301F7">
        <w:rPr>
          <w:sz w:val="28"/>
          <w:szCs w:val="28"/>
          <w:lang w:val="en-US" w:eastAsia="en-US"/>
        </w:rPr>
        <w:t>ru</w:t>
      </w:r>
      <w:r w:rsidRPr="002301F7">
        <w:rPr>
          <w:sz w:val="28"/>
          <w:szCs w:val="28"/>
          <w:lang w:eastAsia="en-US"/>
        </w:rPr>
        <w:t>/  (</w:t>
      </w:r>
      <w:proofErr w:type="gramEnd"/>
      <w:r w:rsidRPr="002301F7">
        <w:rPr>
          <w:sz w:val="28"/>
          <w:szCs w:val="28"/>
          <w:lang w:eastAsia="en-US"/>
        </w:rPr>
        <w:t xml:space="preserve">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2301F7">
        <w:rPr>
          <w:sz w:val="28"/>
          <w:szCs w:val="28"/>
          <w:lang w:eastAsia="en-US"/>
        </w:rPr>
        <w:t xml:space="preserve">). – Режим доступа: для зарегистрированных пользователей. – </w:t>
      </w:r>
      <w:proofErr w:type="gramStart"/>
      <w:r w:rsidRPr="002301F7">
        <w:rPr>
          <w:sz w:val="28"/>
          <w:szCs w:val="28"/>
          <w:lang w:eastAsia="en-US"/>
        </w:rPr>
        <w:t>Текст :</w:t>
      </w:r>
      <w:proofErr w:type="gramEnd"/>
      <w:r w:rsidRPr="002301F7">
        <w:rPr>
          <w:sz w:val="28"/>
          <w:szCs w:val="28"/>
          <w:lang w:eastAsia="en-US"/>
        </w:rPr>
        <w:t xml:space="preserve"> электронный.</w:t>
      </w:r>
    </w:p>
    <w:p w14:paraId="762874E9" w14:textId="77777777" w:rsidR="000B5379" w:rsidRPr="002301F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en-US"/>
        </w:rPr>
      </w:pPr>
      <w:r w:rsidRPr="002301F7">
        <w:rPr>
          <w:sz w:val="28"/>
          <w:szCs w:val="28"/>
          <w:lang w:eastAsia="en-US"/>
        </w:rPr>
        <w:t xml:space="preserve">КиберЛенинка : научная электронная библиотека : сайт. – </w:t>
      </w:r>
      <w:r w:rsidRPr="002301F7">
        <w:rPr>
          <w:sz w:val="28"/>
          <w:szCs w:val="28"/>
          <w:lang w:val="en-US" w:eastAsia="en-US"/>
        </w:rPr>
        <w:t>URL</w:t>
      </w:r>
      <w:r w:rsidRPr="002301F7">
        <w:rPr>
          <w:sz w:val="28"/>
          <w:szCs w:val="28"/>
          <w:lang w:eastAsia="en-US"/>
        </w:rPr>
        <w:t xml:space="preserve">: </w:t>
      </w:r>
      <w:r w:rsidRPr="002301F7">
        <w:rPr>
          <w:sz w:val="28"/>
          <w:szCs w:val="28"/>
          <w:lang w:val="en-US" w:eastAsia="en-US"/>
        </w:rPr>
        <w:t>https</w:t>
      </w:r>
      <w:r w:rsidRPr="002301F7">
        <w:rPr>
          <w:sz w:val="28"/>
          <w:szCs w:val="28"/>
          <w:lang w:eastAsia="en-US"/>
        </w:rPr>
        <w:t>://</w:t>
      </w:r>
      <w:r w:rsidRPr="002301F7">
        <w:rPr>
          <w:sz w:val="28"/>
          <w:szCs w:val="28"/>
          <w:lang w:val="en-US" w:eastAsia="en-US"/>
        </w:rPr>
        <w:t>cyberleninka</w:t>
      </w:r>
      <w:r w:rsidRPr="002301F7">
        <w:rPr>
          <w:sz w:val="28"/>
          <w:szCs w:val="28"/>
          <w:lang w:eastAsia="en-US"/>
        </w:rPr>
        <w:t>.</w:t>
      </w:r>
      <w:r w:rsidRPr="002301F7">
        <w:rPr>
          <w:sz w:val="28"/>
          <w:szCs w:val="28"/>
          <w:lang w:val="en-US" w:eastAsia="en-US"/>
        </w:rPr>
        <w:t>ru</w:t>
      </w:r>
      <w:r w:rsidRPr="002301F7">
        <w:rPr>
          <w:sz w:val="28"/>
          <w:szCs w:val="28"/>
          <w:lang w:eastAsia="en-US"/>
        </w:rPr>
        <w:t xml:space="preserve">/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2301F7">
        <w:rPr>
          <w:sz w:val="28"/>
          <w:szCs w:val="28"/>
          <w:lang w:eastAsia="en-US"/>
        </w:rPr>
        <w:t xml:space="preserve">). – Режим доступа: свободный. – </w:t>
      </w:r>
      <w:proofErr w:type="gramStart"/>
      <w:r w:rsidRPr="002301F7">
        <w:rPr>
          <w:sz w:val="28"/>
          <w:szCs w:val="28"/>
          <w:lang w:eastAsia="en-US"/>
        </w:rPr>
        <w:t>Текст :</w:t>
      </w:r>
      <w:proofErr w:type="gramEnd"/>
      <w:r w:rsidRPr="002301F7">
        <w:rPr>
          <w:sz w:val="28"/>
          <w:szCs w:val="28"/>
          <w:lang w:eastAsia="en-US"/>
        </w:rPr>
        <w:t xml:space="preserve"> электронный.</w:t>
      </w:r>
    </w:p>
    <w:p w14:paraId="091A1465" w14:textId="77777777" w:rsidR="000B5379" w:rsidRPr="002301F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en-US"/>
        </w:rPr>
      </w:pPr>
      <w:r w:rsidRPr="002301F7">
        <w:rPr>
          <w:bCs/>
          <w:sz w:val="28"/>
          <w:szCs w:val="28"/>
          <w:lang w:eastAsia="en-US"/>
        </w:rPr>
        <w:t xml:space="preserve">Московский Центр Непрерывного Математического Образования (МЦНМО) </w:t>
      </w:r>
      <w:r w:rsidRPr="002301F7">
        <w:rPr>
          <w:sz w:val="28"/>
          <w:szCs w:val="28"/>
          <w:lang w:eastAsia="en-US"/>
        </w:rPr>
        <w:t>[Электронный ресурс]. – Режим доступа:</w:t>
      </w:r>
      <w:r w:rsidRPr="002301F7">
        <w:rPr>
          <w:bCs/>
          <w:sz w:val="28"/>
          <w:szCs w:val="28"/>
          <w:lang w:eastAsia="en-US"/>
        </w:rPr>
        <w:t xml:space="preserve"> </w:t>
      </w:r>
      <w:hyperlink r:id="rId26" w:history="1">
        <w:r w:rsidRPr="002301F7">
          <w:rPr>
            <w:rStyle w:val="a3"/>
            <w:sz w:val="28"/>
            <w:szCs w:val="28"/>
            <w:lang w:val="en-US" w:eastAsia="en-US"/>
          </w:rPr>
          <w:t>http</w:t>
        </w:r>
        <w:r w:rsidRPr="002301F7">
          <w:rPr>
            <w:rStyle w:val="a3"/>
            <w:sz w:val="28"/>
            <w:szCs w:val="28"/>
            <w:lang w:eastAsia="en-US"/>
          </w:rPr>
          <w:t>://</w:t>
        </w:r>
        <w:r w:rsidRPr="002301F7">
          <w:rPr>
            <w:rStyle w:val="a3"/>
            <w:sz w:val="28"/>
            <w:szCs w:val="28"/>
            <w:lang w:val="en-US" w:eastAsia="en-US"/>
          </w:rPr>
          <w:t>www</w:t>
        </w:r>
        <w:r w:rsidRPr="002301F7">
          <w:rPr>
            <w:rStyle w:val="a3"/>
            <w:sz w:val="28"/>
            <w:szCs w:val="28"/>
            <w:lang w:eastAsia="en-US"/>
          </w:rPr>
          <w:t>.</w:t>
        </w:r>
        <w:r w:rsidRPr="002301F7">
          <w:rPr>
            <w:rStyle w:val="a3"/>
            <w:sz w:val="28"/>
            <w:szCs w:val="28"/>
            <w:lang w:val="en-US" w:eastAsia="en-US"/>
          </w:rPr>
          <w:t>mccme</w:t>
        </w:r>
        <w:r w:rsidRPr="002301F7">
          <w:rPr>
            <w:rStyle w:val="a3"/>
            <w:sz w:val="28"/>
            <w:szCs w:val="28"/>
            <w:lang w:eastAsia="en-US"/>
          </w:rPr>
          <w:t>.</w:t>
        </w:r>
        <w:r w:rsidRPr="002301F7">
          <w:rPr>
            <w:rStyle w:val="a3"/>
            <w:sz w:val="28"/>
            <w:szCs w:val="28"/>
            <w:lang w:val="en-US" w:eastAsia="en-US"/>
          </w:rPr>
          <w:t>ru</w:t>
        </w:r>
      </w:hyperlink>
      <w:r w:rsidRPr="002301F7">
        <w:rPr>
          <w:sz w:val="28"/>
          <w:szCs w:val="28"/>
          <w:lang w:eastAsia="en-US"/>
        </w:rPr>
        <w:t>, свободный (дата обращения: 11.05.2026).</w:t>
      </w:r>
    </w:p>
    <w:p w14:paraId="488D2302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C93CB7">
        <w:rPr>
          <w:sz w:val="28"/>
          <w:szCs w:val="28"/>
          <w:lang w:eastAsia="en-US"/>
        </w:rPr>
        <w:lastRenderedPageBreak/>
        <w:t xml:space="preserve">Федеральная служба государственной статистики </w:t>
      </w:r>
      <w:r w:rsidRPr="00C93CB7">
        <w:rPr>
          <w:sz w:val="28"/>
          <w:lang w:eastAsia="en-US"/>
        </w:rPr>
        <w:t>[Электронный ресурс</w:t>
      </w:r>
      <w:proofErr w:type="gramStart"/>
      <w:r w:rsidRPr="00C93CB7">
        <w:rPr>
          <w:sz w:val="28"/>
          <w:szCs w:val="28"/>
          <w:lang w:eastAsia="ar-SA"/>
        </w:rPr>
        <w:t>] :</w:t>
      </w:r>
      <w:proofErr w:type="gramEnd"/>
      <w:r w:rsidRPr="00C93CB7">
        <w:rPr>
          <w:sz w:val="28"/>
          <w:szCs w:val="28"/>
          <w:lang w:eastAsia="ar-SA"/>
        </w:rPr>
        <w:t xml:space="preserve"> официальный сайт. – режим доступа </w:t>
      </w:r>
      <w:hyperlink r:id="rId27" w:history="1">
        <w:r w:rsidRPr="00C93CB7">
          <w:rPr>
            <w:color w:val="0000FF"/>
            <w:sz w:val="28"/>
            <w:u w:val="single"/>
            <w:lang w:val="en-US" w:eastAsia="en-US"/>
          </w:rPr>
          <w:t>http</w:t>
        </w:r>
        <w:r w:rsidRPr="00C93CB7">
          <w:rPr>
            <w:color w:val="0000FF"/>
            <w:sz w:val="28"/>
            <w:u w:val="single"/>
            <w:lang w:eastAsia="en-US"/>
          </w:rPr>
          <w:t>://</w:t>
        </w:r>
        <w:r w:rsidRPr="00C93CB7">
          <w:rPr>
            <w:color w:val="0000FF"/>
            <w:sz w:val="28"/>
            <w:u w:val="single"/>
            <w:lang w:val="en-US" w:eastAsia="en-US"/>
          </w:rPr>
          <w:t>www</w:t>
        </w:r>
        <w:r w:rsidRPr="00C93CB7">
          <w:rPr>
            <w:color w:val="0000FF"/>
            <w:sz w:val="28"/>
            <w:u w:val="single"/>
            <w:lang w:eastAsia="en-US"/>
          </w:rPr>
          <w:t>.</w:t>
        </w:r>
        <w:r w:rsidRPr="00C93CB7">
          <w:rPr>
            <w:color w:val="0000FF"/>
            <w:sz w:val="28"/>
            <w:u w:val="single"/>
            <w:lang w:val="en-US" w:eastAsia="en-US"/>
          </w:rPr>
          <w:t>gks</w:t>
        </w:r>
        <w:r w:rsidRPr="00C93CB7">
          <w:rPr>
            <w:color w:val="0000FF"/>
            <w:sz w:val="28"/>
            <w:u w:val="single"/>
            <w:lang w:eastAsia="en-US"/>
          </w:rPr>
          <w:t>.</w:t>
        </w:r>
        <w:r w:rsidRPr="00C93CB7">
          <w:rPr>
            <w:color w:val="0000FF"/>
            <w:sz w:val="28"/>
            <w:u w:val="single"/>
            <w:lang w:val="en-US" w:eastAsia="en-US"/>
          </w:rPr>
          <w:t>ru</w:t>
        </w:r>
      </w:hyperlink>
      <w:r w:rsidRPr="00C93CB7">
        <w:rPr>
          <w:sz w:val="28"/>
          <w:szCs w:val="28"/>
          <w:lang w:eastAsia="en-US"/>
        </w:rPr>
        <w:t xml:space="preserve">, свободный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en-US"/>
        </w:rPr>
        <w:t>).</w:t>
      </w:r>
    </w:p>
    <w:p w14:paraId="6984E608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bookmarkStart w:id="4" w:name="_Hlk171593317"/>
      <w:r w:rsidRPr="00C93CB7">
        <w:rPr>
          <w:sz w:val="28"/>
          <w:szCs w:val="28"/>
          <w:lang w:eastAsia="ar-SA"/>
        </w:rPr>
        <w:t>Центральный банк Российской Федерации [Электронный ресурс</w:t>
      </w:r>
      <w:proofErr w:type="gramStart"/>
      <w:r w:rsidRPr="00C93CB7">
        <w:rPr>
          <w:sz w:val="28"/>
          <w:szCs w:val="28"/>
          <w:lang w:eastAsia="ar-SA"/>
        </w:rPr>
        <w:t>] :</w:t>
      </w:r>
      <w:proofErr w:type="gramEnd"/>
      <w:r w:rsidRPr="00C93CB7">
        <w:rPr>
          <w:sz w:val="28"/>
          <w:szCs w:val="28"/>
          <w:lang w:eastAsia="ar-SA"/>
        </w:rPr>
        <w:t xml:space="preserve"> официальный сайт. – Режим доступа http://www.cbr.ru/ свободный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ar-SA"/>
        </w:rPr>
        <w:t>).</w:t>
      </w:r>
    </w:p>
    <w:p w14:paraId="2A79A6BC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C93CB7">
        <w:rPr>
          <w:sz w:val="28"/>
          <w:szCs w:val="28"/>
          <w:lang w:eastAsia="ar-SA"/>
        </w:rPr>
        <w:t>Корпоративный менеджмент [Электронный ресурс</w:t>
      </w:r>
      <w:proofErr w:type="gramStart"/>
      <w:r w:rsidRPr="00C93CB7">
        <w:rPr>
          <w:sz w:val="28"/>
          <w:szCs w:val="28"/>
          <w:lang w:eastAsia="ar-SA"/>
        </w:rPr>
        <w:t>] :</w:t>
      </w:r>
      <w:proofErr w:type="gramEnd"/>
      <w:r w:rsidRPr="00C93CB7">
        <w:rPr>
          <w:sz w:val="28"/>
          <w:szCs w:val="28"/>
          <w:lang w:eastAsia="ar-SA"/>
        </w:rPr>
        <w:t xml:space="preserve"> официальный сайт. – режим доступа http://www.cfin.ru свободный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ar-SA"/>
        </w:rPr>
        <w:t>).</w:t>
      </w:r>
    </w:p>
    <w:p w14:paraId="17FE4E5F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C93CB7">
        <w:rPr>
          <w:sz w:val="28"/>
          <w:szCs w:val="28"/>
          <w:lang w:eastAsia="ar-SA"/>
        </w:rPr>
        <w:t>The Panel Study of Entrepreneurial Dynamics Федерации [Электронный ресурс</w:t>
      </w:r>
      <w:proofErr w:type="gramStart"/>
      <w:r w:rsidRPr="00C93CB7">
        <w:rPr>
          <w:sz w:val="28"/>
          <w:szCs w:val="28"/>
          <w:lang w:eastAsia="ar-SA"/>
        </w:rPr>
        <w:t>] :</w:t>
      </w:r>
      <w:proofErr w:type="gramEnd"/>
      <w:r w:rsidRPr="00C93CB7">
        <w:rPr>
          <w:sz w:val="28"/>
          <w:szCs w:val="28"/>
          <w:lang w:eastAsia="ar-SA"/>
        </w:rPr>
        <w:t xml:space="preserve"> официальный сайт. – Режим </w:t>
      </w:r>
      <w:proofErr w:type="gramStart"/>
      <w:r w:rsidRPr="00C93CB7">
        <w:rPr>
          <w:sz w:val="28"/>
          <w:szCs w:val="28"/>
          <w:lang w:eastAsia="ar-SA"/>
        </w:rPr>
        <w:t>доступа :</w:t>
      </w:r>
      <w:proofErr w:type="gramEnd"/>
      <w:r w:rsidRPr="00C93CB7">
        <w:rPr>
          <w:sz w:val="28"/>
          <w:szCs w:val="28"/>
          <w:lang w:eastAsia="ar-SA"/>
        </w:rPr>
        <w:t xml:space="preserve"> http://www.psed.isr.umich.edu/psed/home свободный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ar-SA"/>
        </w:rPr>
        <w:t>).</w:t>
      </w:r>
    </w:p>
    <w:p w14:paraId="12113E59" w14:textId="77777777" w:rsidR="000B5379" w:rsidRPr="00C93CB7" w:rsidRDefault="000B5379" w:rsidP="000B5379">
      <w:pPr>
        <w:widowControl/>
        <w:numPr>
          <w:ilvl w:val="0"/>
          <w:numId w:val="20"/>
        </w:numPr>
        <w:shd w:val="clear" w:color="auto" w:fill="FFFFFF"/>
        <w:tabs>
          <w:tab w:val="left" w:pos="567"/>
          <w:tab w:val="left" w:pos="1134"/>
        </w:tabs>
        <w:autoSpaceDN w:val="0"/>
        <w:ind w:right="-1"/>
        <w:contextualSpacing/>
        <w:rPr>
          <w:sz w:val="28"/>
          <w:szCs w:val="28"/>
          <w:lang w:eastAsia="ar-SA"/>
        </w:rPr>
      </w:pPr>
      <w:r w:rsidRPr="00C93CB7">
        <w:rPr>
          <w:sz w:val="28"/>
          <w:szCs w:val="28"/>
          <w:lang w:eastAsia="ar-SA"/>
        </w:rPr>
        <w:t>ЕМИСС. Государственная статистика [Электронный ресурс</w:t>
      </w:r>
      <w:proofErr w:type="gramStart"/>
      <w:r w:rsidRPr="00C93CB7">
        <w:rPr>
          <w:sz w:val="28"/>
          <w:szCs w:val="28"/>
          <w:lang w:eastAsia="ar-SA"/>
        </w:rPr>
        <w:t>] :</w:t>
      </w:r>
      <w:proofErr w:type="gramEnd"/>
      <w:r w:rsidRPr="00C93CB7">
        <w:rPr>
          <w:sz w:val="28"/>
          <w:szCs w:val="28"/>
          <w:lang w:eastAsia="ar-SA"/>
        </w:rPr>
        <w:t xml:space="preserve"> официальный сайт. – Режим доступа:  </w:t>
      </w:r>
      <w:hyperlink r:id="rId28" w:history="1">
        <w:r w:rsidRPr="00C93CB7">
          <w:rPr>
            <w:rStyle w:val="a3"/>
            <w:sz w:val="28"/>
            <w:szCs w:val="28"/>
            <w:lang w:eastAsia="ar-SA"/>
          </w:rPr>
          <w:t>https://www.fedstat.ru/</w:t>
        </w:r>
      </w:hyperlink>
      <w:r w:rsidRPr="00C93CB7">
        <w:rPr>
          <w:sz w:val="28"/>
          <w:szCs w:val="28"/>
          <w:lang w:eastAsia="ar-SA"/>
        </w:rPr>
        <w:t xml:space="preserve">  (дата обращения: </w:t>
      </w:r>
      <w:r w:rsidRPr="002301F7">
        <w:rPr>
          <w:bCs/>
          <w:sz w:val="28"/>
          <w:szCs w:val="28"/>
          <w:lang w:eastAsia="en-US"/>
        </w:rPr>
        <w:t>11.05.2026</w:t>
      </w:r>
      <w:r w:rsidRPr="00C93CB7">
        <w:rPr>
          <w:sz w:val="28"/>
          <w:szCs w:val="28"/>
          <w:lang w:eastAsia="ar-SA"/>
        </w:rPr>
        <w:t>).</w:t>
      </w:r>
      <w:bookmarkEnd w:id="4"/>
    </w:p>
    <w:p w14:paraId="3A9199C6" w14:textId="77777777" w:rsidR="000B5379" w:rsidRPr="008C26C5" w:rsidRDefault="000B5379" w:rsidP="000B5379">
      <w:pPr>
        <w:ind w:firstLine="567"/>
        <w:rPr>
          <w:b/>
          <w:sz w:val="28"/>
          <w:szCs w:val="28"/>
        </w:rPr>
      </w:pPr>
    </w:p>
    <w:p w14:paraId="7EC518AB" w14:textId="77777777" w:rsidR="000244D5" w:rsidRPr="00422FCA" w:rsidRDefault="000244D5" w:rsidP="000244D5">
      <w:pPr>
        <w:ind w:firstLine="567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9. </w:t>
      </w:r>
      <w:r w:rsidRPr="00F5669E">
        <w:rPr>
          <w:b/>
          <w:sz w:val="28"/>
          <w:szCs w:val="28"/>
        </w:rPr>
        <w:t>ПЕРЕЧЕНЬ ИНФОРМАЦИ</w:t>
      </w:r>
      <w:r>
        <w:rPr>
          <w:b/>
          <w:sz w:val="28"/>
          <w:szCs w:val="28"/>
        </w:rPr>
        <w:t>ОННЫХ ТЕХНОЛОГИЙ И</w:t>
      </w:r>
      <w:r>
        <w:rPr>
          <w:b/>
          <w:sz w:val="28"/>
          <w:szCs w:val="28"/>
          <w:lang w:val="en-US"/>
        </w:rPr>
        <w:t> </w:t>
      </w:r>
      <w:r w:rsidRPr="00F5669E">
        <w:rPr>
          <w:b/>
          <w:sz w:val="28"/>
          <w:szCs w:val="28"/>
        </w:rPr>
        <w:t xml:space="preserve">ПРОГРАММНОГО ОБЕСПЕЧЕНИЯ, ИСПОЛЬЗУЕМЫХ ПРИ </w:t>
      </w:r>
      <w:proofErr w:type="gramStart"/>
      <w:r w:rsidRPr="00F5669E">
        <w:rPr>
          <w:b/>
          <w:sz w:val="28"/>
          <w:szCs w:val="28"/>
        </w:rPr>
        <w:t>ПРОВЕДЕНИИ  ПРАКТИКИ</w:t>
      </w:r>
      <w:proofErr w:type="gramEnd"/>
    </w:p>
    <w:p w14:paraId="6A504CDB" w14:textId="77777777" w:rsidR="000244D5" w:rsidRPr="00DE3C82" w:rsidRDefault="000244D5" w:rsidP="000244D5">
      <w:pPr>
        <w:pStyle w:val="a7"/>
        <w:spacing w:after="0"/>
        <w:ind w:firstLine="720"/>
        <w:jc w:val="both"/>
        <w:rPr>
          <w:b/>
          <w:sz w:val="28"/>
          <w:szCs w:val="28"/>
        </w:rPr>
      </w:pPr>
      <w:r w:rsidRPr="00DE3C82">
        <w:rPr>
          <w:b/>
          <w:sz w:val="28"/>
          <w:szCs w:val="28"/>
        </w:rPr>
        <w:t>9.1. Информационные технологии:</w:t>
      </w:r>
    </w:p>
    <w:p w14:paraId="25A16DC3" w14:textId="77777777" w:rsidR="000244D5" w:rsidRPr="00CF3BA0" w:rsidRDefault="000B5379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сервисов электронной почты</w:t>
      </w:r>
      <w:r>
        <w:rPr>
          <w:sz w:val="28"/>
          <w:szCs w:val="28"/>
        </w:rPr>
        <w:t>, социальных сетей и национального мессенджера</w:t>
      </w:r>
      <w:r w:rsidRPr="00CF3BA0">
        <w:rPr>
          <w:sz w:val="28"/>
          <w:szCs w:val="28"/>
        </w:rPr>
        <w:t xml:space="preserve"> для обмена оперативной </w:t>
      </w:r>
      <w:r w:rsidR="000244D5" w:rsidRPr="00CF3BA0">
        <w:rPr>
          <w:sz w:val="28"/>
          <w:szCs w:val="28"/>
        </w:rPr>
        <w:t>информацией;</w:t>
      </w:r>
    </w:p>
    <w:p w14:paraId="3CFCA383" w14:textId="77777777" w:rsidR="000244D5" w:rsidRPr="00CF3BA0" w:rsidRDefault="000244D5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 xml:space="preserve">проведение установочной и итоговой </w:t>
      </w:r>
      <w:r w:rsidR="001F372B">
        <w:rPr>
          <w:sz w:val="28"/>
          <w:szCs w:val="28"/>
        </w:rPr>
        <w:t>видео</w:t>
      </w:r>
      <w:r w:rsidRPr="00CF3BA0">
        <w:rPr>
          <w:sz w:val="28"/>
          <w:szCs w:val="28"/>
        </w:rPr>
        <w:t>конференций;</w:t>
      </w:r>
    </w:p>
    <w:p w14:paraId="4319B1FB" w14:textId="77777777" w:rsidR="000244D5" w:rsidRPr="00CF3BA0" w:rsidRDefault="000244D5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специализированных программных средств для решения научно-исследовательских задач в период прохождения практики;</w:t>
      </w:r>
    </w:p>
    <w:p w14:paraId="4BCDB869" w14:textId="77777777" w:rsidR="000244D5" w:rsidRPr="00CF3BA0" w:rsidRDefault="000244D5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  <w:tab w:val="left" w:pos="1043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 xml:space="preserve">работа в электронных библиотечных системах; </w:t>
      </w:r>
    </w:p>
    <w:p w14:paraId="2E285FE6" w14:textId="77777777" w:rsidR="000244D5" w:rsidRPr="00CF3BA0" w:rsidRDefault="000244D5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мультимедийные презентации проектов, отчетов по практике</w:t>
      </w:r>
    </w:p>
    <w:p w14:paraId="5DF3C688" w14:textId="77777777" w:rsidR="000244D5" w:rsidRDefault="000244D5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 w:rsidRPr="00CF3BA0">
        <w:rPr>
          <w:sz w:val="28"/>
          <w:szCs w:val="28"/>
        </w:rPr>
        <w:t>использование специализированных текстовых редакторов и редакторов формул для грамотной в</w:t>
      </w:r>
      <w:r w:rsidR="00412967">
        <w:rPr>
          <w:sz w:val="28"/>
          <w:szCs w:val="28"/>
        </w:rPr>
        <w:t>е</w:t>
      </w:r>
      <w:r w:rsidRPr="00CF3BA0">
        <w:rPr>
          <w:sz w:val="28"/>
          <w:szCs w:val="28"/>
        </w:rPr>
        <w:t>рстки математического текста,</w:t>
      </w:r>
    </w:p>
    <w:p w14:paraId="6C143049" w14:textId="77777777" w:rsidR="000244D5" w:rsidRDefault="000244D5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 актуальной научной </w:t>
      </w:r>
      <w:proofErr w:type="gramStart"/>
      <w:r>
        <w:rPr>
          <w:sz w:val="28"/>
          <w:szCs w:val="28"/>
        </w:rPr>
        <w:t>информации  с</w:t>
      </w:r>
      <w:proofErr w:type="gramEnd"/>
      <w:r>
        <w:rPr>
          <w:sz w:val="28"/>
          <w:szCs w:val="28"/>
        </w:rPr>
        <w:t xml:space="preserve"> использованием сети Интернет</w:t>
      </w:r>
    </w:p>
    <w:p w14:paraId="5D8D5B67" w14:textId="77777777" w:rsidR="00CB3A4A" w:rsidRDefault="00CB3A4A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открытых источников данных</w:t>
      </w:r>
      <w:r w:rsidR="000B5379">
        <w:rPr>
          <w:sz w:val="28"/>
          <w:szCs w:val="28"/>
        </w:rPr>
        <w:t>,</w:t>
      </w:r>
    </w:p>
    <w:p w14:paraId="12F85410" w14:textId="77777777" w:rsidR="000B5379" w:rsidRPr="00CF3BA0" w:rsidRDefault="000B5379" w:rsidP="008971A5">
      <w:pPr>
        <w:pStyle w:val="a7"/>
        <w:numPr>
          <w:ilvl w:val="0"/>
          <w:numId w:val="4"/>
        </w:numPr>
        <w:tabs>
          <w:tab w:val="clear" w:pos="1800"/>
          <w:tab w:val="left" w:pos="567"/>
        </w:tabs>
        <w:spacing w:after="0"/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инструментов ИИ для написания программного кода и визуализации результатов исследований.</w:t>
      </w:r>
    </w:p>
    <w:p w14:paraId="5BBDB4E4" w14:textId="77777777" w:rsidR="000244D5" w:rsidRDefault="000244D5" w:rsidP="000244D5">
      <w:pPr>
        <w:pStyle w:val="a7"/>
        <w:tabs>
          <w:tab w:val="left" w:pos="567"/>
        </w:tabs>
        <w:spacing w:after="0"/>
        <w:ind w:left="426" w:firstLine="720"/>
        <w:jc w:val="both"/>
        <w:rPr>
          <w:sz w:val="24"/>
          <w:szCs w:val="24"/>
        </w:rPr>
      </w:pPr>
    </w:p>
    <w:p w14:paraId="17D168D2" w14:textId="77777777" w:rsidR="00CB3A4A" w:rsidRPr="00CF3BA0" w:rsidRDefault="00CB3A4A" w:rsidP="00CB3A4A">
      <w:pPr>
        <w:pStyle w:val="a7"/>
        <w:ind w:firstLine="720"/>
        <w:jc w:val="both"/>
        <w:rPr>
          <w:b/>
          <w:sz w:val="28"/>
          <w:szCs w:val="28"/>
        </w:rPr>
      </w:pPr>
      <w:r w:rsidRPr="00CF3BA0">
        <w:rPr>
          <w:b/>
          <w:sz w:val="28"/>
          <w:szCs w:val="28"/>
        </w:rPr>
        <w:t>9.2 Требования к программному обеспечению</w:t>
      </w:r>
    </w:p>
    <w:bookmarkStart xmlns:w="http://schemas.openxmlformats.org/wordprocessingml/2006/main" w:id="5" w:name="_Hlk163485998"/>
    <w:bookmarkEnd xmlns:w="http://schemas.openxmlformats.org/wordprocessingml/2006/main" w:id="5"/>
    <w:p xmlns:w="http://schemas.openxmlformats.org/wordprocessingml/2006/main" xmlns:w14="http://schemas.microsoft.com/office/word/2010/wordml" w14:paraId="57AEF988" w14:textId="77777777" w:rsidR="000B5379" w:rsidRPr="00B00E3E" w:rsidRDefault="000B5379" w:rsidP="000B5379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6"/>
        <w:gridCol w:w="4014"/>
      </w:tblGrid>
      <w:tr w:rsidR="000B5379" w:rsidRPr="00930F24" w14:paraId="53893E31" w14:textId="77777777" w:rsidTr="001A5F9D">
        <w:trPr>
          <w:tblHeader/>
        </w:trPr>
        <w:tc>
          <w:tcPr>
            <w:tcW w:w="2903" w:type="pct"/>
            <w:vAlign w:val="center"/>
          </w:tcPr>
          <w:p w14:paraId="6EA7CDEA" w14:textId="77777777" w:rsidR="000B5379" w:rsidRPr="00930F24" w:rsidRDefault="000B5379" w:rsidP="001A5F9D">
            <w:pPr>
              <w:ind w:firstLine="0"/>
            </w:pPr>
            <w:r>
              <w:rPr>
                <w:b/>
              </w:rPr>
              <w:t xml:space="preserve">Название ПО</w:t>
            </w:r>
          </w:p>
        </w:tc>
        <w:tc>
          <w:tcPr>
            <w:tcW w:w="2097" w:type="pct"/>
            <w:vAlign w:val="center"/>
          </w:tcPr>
          <w:p w14:paraId="36937F59" w14:textId="77777777" w:rsidR="000B5379" w:rsidRPr="00930F24" w:rsidRDefault="000B5379" w:rsidP="001A5F9D">
            <w:pPr>
              <w:ind w:firstLine="0"/>
            </w:pPr>
            <w:r>
              <w:rPr>
                <w:b/>
              </w:rPr>
              <w:t xml:space="preserve">Основание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Соглашение №93/03-22У от 11.03.2022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Офисный пакет Р7-Офис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Соглашение б/н от 19.01.2026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Офисный пакет Libre Office 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Свободно распространяемое ПО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Архиватор: </w:t>
              <w:br/>
              <w:t xml:space="preserve">Engrampa – Archive Manager 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Свободно распространяемое ПО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Свободно распространяемое ПО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Свободно распространяемое ПО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Программа для просмотра и редактирования графических файлов Pix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Свободно распространяемое ПО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Свободно распространяемое ПО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Медиа-плеер VLC media player 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57AEF988" w14:textId="77777777" w:rsidR="000B5379" w:rsidRPr="00B00E3E" w:rsidRDefault="000B5379" w:rsidP="000B5379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6"/>
        <w:gridCol w:w="4014"/>
      </w:tblGrid>
      <w:tr w:rsidR="000B5379" w:rsidRPr="00930F24" w14:paraId="53893E31" w14:textId="77777777" w:rsidTr="001A5F9D">
        <w:trPr>
          <w:tblHeader/>
        </w:trPr>
        <w:tc>
          <w:tcPr>
            <w:tcW w:w="2903" w:type="pct"/>
            <w:vAlign w:val="center"/>
          </w:tcPr>
          <w:p w14:paraId="6EA7CDEA" w14:textId="77777777" w:rsidR="000B5379" w:rsidRPr="00930F24" w:rsidRDefault="000B5379" w:rsidP="001A5F9D">
            <w:pPr>
              <w:ind w:firstLine="0"/>
            </w:pPr>
            <w:r>
              <w:rPr>
                <w:b/>
              </w:rPr>
              <w:t xml:space="preserve">Название ПО</w:t>
            </w:r>
          </w:p>
        </w:tc>
        <w:tc>
          <w:tcPr>
            <w:tcW w:w="2097" w:type="pct"/>
            <w:vAlign w:val="center"/>
          </w:tcPr>
          <w:p w14:paraId="36937F59" w14:textId="77777777" w:rsidR="000B5379" w:rsidRPr="00930F24" w:rsidRDefault="000B5379" w:rsidP="001A5F9D">
            <w:pPr>
              <w:ind w:firstLine="0"/>
            </w:pPr>
            <w:r>
              <w:rPr>
                <w:b/>
              </w:rPr>
              <w:t xml:space="preserve">Основание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Python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Maxima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Указано в перечне дополнительного ПО (категория «Математические и естественные науки»).</w:t>
            </w:r>
          </w:p>
        </w:tc>
      </w:tr>
      <w:tr w:rsidR="000B5379" w:rsidRPr="00930F24" w14:paraId="42A282AF" w14:textId="77777777" w:rsidTr="001A5F9D">
        <w:trPr/>
        <w:tc>
          <w:tcPr>
            <w:tcW w:w="2903" w:type="pct"/>
          </w:tcPr>
          <w:p w14:paraId="5323B4DE" w14:textId="77777777" w:rsidR="000B5379" w:rsidRPr="00930F24" w:rsidRDefault="000B5379" w:rsidP="001A5F9D">
            <w:pPr>
              <w:ind w:firstLine="0"/>
            </w:pPr>
            <w:r>
              <w:t xml:space="preserve">TeXstudio</w:t>
            </w:r>
          </w:p>
        </w:tc>
        <w:tc>
          <w:tcPr>
            <w:tcW w:w="2097" w:type="pct"/>
          </w:tcPr>
          <w:p w14:paraId="1BDE850A" w14:textId="77777777" w:rsidR="000B5379" w:rsidRPr="00930F24" w:rsidRDefault="000B5379" w:rsidP="001A5F9D">
            <w:pPr>
              <w:ind w:firstLine="0"/>
            </w:pPr>
            <w:r>
              <w:t xml:space="preserve">Указано в перечне дополнительного ПО (категория «Полиграфия и предпечатная подготовка»).</w:t>
            </w:r>
          </w:p>
        </w:tc>
      </w:tr>
    </w:tbl>
    <w:p xmlns:w="http://schemas.openxmlformats.org/wordprocessingml/2006/main" xmlns:w14="http://schemas.microsoft.com/office/word/2010/wordml" w14:paraId="57AEF988" w14:textId="77777777" w:rsidR="000B5379" w:rsidRPr="00B00E3E" w:rsidRDefault="000B5379" w:rsidP="000B5379">
      <w:pPr>
        <w:ind w:firstLine="567"/>
        <w:rPr>
          <w:b/>
          <w:sz w:val="28"/>
          <w:szCs w:val="28"/>
        </w:rPr>
        <w:spacing w:before="0" w:after="0" w:line="20" w:lineRule="exact"/>
      </w:pPr>
      <w:r>
        <w:rPr>
          <w:b/>
          <w:sz w:val="28"/>
          <w:szCs w:val="28"/>
        </w:rPr>
        <w:t xml:space="preserve"/>
      </w:r>
    </w:p>
    <w:p w14:paraId="5BE53D2E" w14:textId="77777777" w:rsidR="000244D5" w:rsidRDefault="000244D5" w:rsidP="000244D5">
      <w:pPr>
        <w:spacing w:line="360" w:lineRule="auto"/>
        <w:ind w:firstLine="0"/>
        <w:rPr>
          <w:b/>
          <w:sz w:val="28"/>
          <w:szCs w:val="28"/>
        </w:rPr>
      </w:pPr>
      <w:r w:rsidRPr="000B5379">
        <w:rPr>
          <w:b/>
          <w:sz w:val="28"/>
          <w:szCs w:val="28"/>
        </w:rPr>
        <w:t>10. МАТЕРИАЛЬНО-ТЕХНИЧЕСКОЕ ОБЕСПЕЧЕНИЕ ПРАКТИКИ</w:t>
      </w:r>
    </w:p>
    <w:p w14:paraId="0468EF1F" w14:textId="77777777" w:rsidR="000244D5" w:rsidRDefault="000244D5" w:rsidP="000244D5">
      <w:pPr>
        <w:ind w:firstLine="709"/>
        <w:rPr>
          <w:sz w:val="28"/>
          <w:szCs w:val="28"/>
        </w:rPr>
      </w:pPr>
      <w:r>
        <w:rPr>
          <w:sz w:val="28"/>
          <w:szCs w:val="28"/>
        </w:rPr>
        <w:t>Материально-техническое обеспечение практики предоставляется РГУ имени С.А. Есенина. Помещения, в которых проводятся занятия и консультации с</w:t>
      </w:r>
      <w:r w:rsidR="00412967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412967">
        <w:rPr>
          <w:sz w:val="28"/>
          <w:szCs w:val="28"/>
        </w:rPr>
        <w:t>студентами</w:t>
      </w:r>
      <w:r>
        <w:rPr>
          <w:sz w:val="28"/>
          <w:szCs w:val="28"/>
        </w:rPr>
        <w:t xml:space="preserve">, </w:t>
      </w:r>
      <w:r w:rsidRPr="0016337A">
        <w:rPr>
          <w:sz w:val="28"/>
          <w:szCs w:val="28"/>
        </w:rPr>
        <w:t>соответствующие действующим санитарным и противопожарным нормам, а также требованиям техники безопасности при проведении практики.</w:t>
      </w:r>
    </w:p>
    <w:p w14:paraId="48AA30D5" w14:textId="77777777" w:rsidR="000244D5" w:rsidRDefault="000244D5" w:rsidP="000244D5">
      <w:pPr>
        <w:ind w:firstLine="426"/>
        <w:rPr>
          <w:sz w:val="28"/>
          <w:szCs w:val="28"/>
        </w:rPr>
      </w:pPr>
    </w:p>
    <w:p w14:paraId="64793E38" w14:textId="77777777" w:rsidR="002746C4" w:rsidRDefault="002746C4" w:rsidP="002746C4">
      <w:pPr>
        <w:ind w:firstLine="426"/>
        <w:rPr>
          <w:sz w:val="28"/>
          <w:szCs w:val="28"/>
        </w:rPr>
      </w:pPr>
      <w:r>
        <w:rPr>
          <w:sz w:val="28"/>
          <w:szCs w:val="28"/>
        </w:rPr>
        <w:t>Аудитория для проведения консультаций с преподавателями:</w:t>
      </w:r>
    </w:p>
    <w:p w14:paraId="1A54E83A" w14:textId="77777777" w:rsidR="002746C4" w:rsidRPr="00B912A7" w:rsidRDefault="002746C4" w:rsidP="002746C4">
      <w:pPr>
        <w:ind w:firstLine="426"/>
        <w:rPr>
          <w:sz w:val="28"/>
          <w:szCs w:val="28"/>
        </w:rPr>
      </w:pPr>
      <w:r w:rsidRPr="00B912A7">
        <w:rPr>
          <w:sz w:val="28"/>
          <w:szCs w:val="28"/>
        </w:rPr>
        <w:t>Аудитория № 28 (учебный корпус № 1: г. Рязань, ул. Свободы, 46, лит. А)</w:t>
      </w:r>
    </w:p>
    <w:p w14:paraId="465DB28A" w14:textId="77777777" w:rsidR="002746C4" w:rsidRPr="00B912A7" w:rsidRDefault="002746C4" w:rsidP="002746C4">
      <w:pPr>
        <w:rPr>
          <w:sz w:val="28"/>
          <w:szCs w:val="28"/>
        </w:rPr>
      </w:pPr>
      <w:r w:rsidRPr="00B912A7">
        <w:rPr>
          <w:sz w:val="28"/>
          <w:szCs w:val="28"/>
        </w:rPr>
        <w:t xml:space="preserve">Учебная аудитория № 28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аттестации; </w:t>
      </w:r>
    </w:p>
    <w:p w14:paraId="13973E30" w14:textId="77777777" w:rsidR="002746C4" w:rsidRPr="00B912A7" w:rsidRDefault="002746C4" w:rsidP="002746C4">
      <w:pPr>
        <w:rPr>
          <w:sz w:val="28"/>
          <w:szCs w:val="28"/>
        </w:rPr>
      </w:pPr>
      <w:r w:rsidRPr="00B912A7">
        <w:rPr>
          <w:sz w:val="28"/>
          <w:szCs w:val="28"/>
        </w:rPr>
        <w:t xml:space="preserve">перечень основного оборудования: комплект учебной мебели, доска меловая, стационарный экран, стационарный мультимедиа проектор, переносной ноутбук, персональный компьютер - 2 шт., возможность подключения к </w:t>
      </w:r>
      <w:r w:rsidRPr="00B912A7">
        <w:rPr>
          <w:sz w:val="28"/>
          <w:szCs w:val="28"/>
        </w:rPr>
        <w:lastRenderedPageBreak/>
        <w:t>сети «Интернет»</w:t>
      </w:r>
    </w:p>
    <w:p w14:paraId="2C397A0D" w14:textId="77777777" w:rsidR="002746C4" w:rsidRDefault="002746C4" w:rsidP="002746C4">
      <w:pPr>
        <w:rPr>
          <w:sz w:val="28"/>
          <w:szCs w:val="28"/>
        </w:rPr>
      </w:pPr>
    </w:p>
    <w:p w14:paraId="340C0A8F" w14:textId="77777777" w:rsidR="002746C4" w:rsidRDefault="002746C4" w:rsidP="002746C4">
      <w:pPr>
        <w:rPr>
          <w:sz w:val="28"/>
          <w:szCs w:val="28"/>
        </w:rPr>
      </w:pPr>
      <w:r>
        <w:rPr>
          <w:sz w:val="28"/>
          <w:szCs w:val="28"/>
        </w:rPr>
        <w:t>Аудитория для проведения заседаний научного семинара:</w:t>
      </w:r>
    </w:p>
    <w:p w14:paraId="4CFDCE84" w14:textId="77777777" w:rsidR="002746C4" w:rsidRPr="00B912A7" w:rsidRDefault="002746C4" w:rsidP="002746C4">
      <w:pPr>
        <w:rPr>
          <w:sz w:val="28"/>
          <w:szCs w:val="28"/>
        </w:rPr>
      </w:pPr>
      <w:r w:rsidRPr="00B912A7">
        <w:rPr>
          <w:sz w:val="28"/>
          <w:szCs w:val="28"/>
        </w:rPr>
        <w:t>Аудитория № 68 (учебный корпус № 2: г. Рязань, ул. Свободы, 46, лит. А)</w:t>
      </w:r>
    </w:p>
    <w:p w14:paraId="3FE86B21" w14:textId="77777777" w:rsidR="002746C4" w:rsidRPr="00B912A7" w:rsidRDefault="002746C4" w:rsidP="002746C4">
      <w:pPr>
        <w:rPr>
          <w:sz w:val="28"/>
          <w:szCs w:val="28"/>
        </w:rPr>
      </w:pPr>
      <w:r w:rsidRPr="00B912A7">
        <w:rPr>
          <w:sz w:val="28"/>
          <w:szCs w:val="28"/>
        </w:rPr>
        <w:t xml:space="preserve">Учебная аудитория № 68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аттестации; </w:t>
      </w:r>
    </w:p>
    <w:p w14:paraId="5262AE46" w14:textId="77777777" w:rsidR="002746C4" w:rsidRPr="00B912A7" w:rsidRDefault="002746C4" w:rsidP="002746C4">
      <w:pPr>
        <w:rPr>
          <w:sz w:val="28"/>
          <w:szCs w:val="28"/>
        </w:rPr>
      </w:pPr>
      <w:r w:rsidRPr="00B912A7">
        <w:rPr>
          <w:sz w:val="28"/>
          <w:szCs w:val="28"/>
        </w:rPr>
        <w:t>перечень основного оборудования: комплект учебной мебели, доска меловая, стационарный экран, стационарный мультимедиа проектор, переносной ноутбук; учебные пособия; возможность подключения к сети «Интернет»</w:t>
      </w:r>
    </w:p>
    <w:p w14:paraId="2EC492BD" w14:textId="77777777" w:rsidR="002746C4" w:rsidRDefault="002746C4" w:rsidP="002746C4">
      <w:pPr>
        <w:rPr>
          <w:sz w:val="28"/>
          <w:szCs w:val="28"/>
        </w:rPr>
      </w:pPr>
    </w:p>
    <w:p w14:paraId="463E384C" w14:textId="77777777" w:rsidR="002746C4" w:rsidRDefault="002746C4" w:rsidP="002746C4">
      <w:pPr>
        <w:rPr>
          <w:sz w:val="28"/>
          <w:szCs w:val="28"/>
        </w:rPr>
      </w:pPr>
      <w:r>
        <w:rPr>
          <w:sz w:val="28"/>
          <w:szCs w:val="28"/>
        </w:rPr>
        <w:t>Помещения для самостоятельной работы:</w:t>
      </w:r>
    </w:p>
    <w:p w14:paraId="5C029B11" w14:textId="77777777" w:rsidR="002746C4" w:rsidRPr="00B912A7" w:rsidRDefault="002746C4" w:rsidP="002746C4">
      <w:pPr>
        <w:pStyle w:val="af4"/>
        <w:spacing w:before="0" w:after="0"/>
        <w:rPr>
          <w:sz w:val="28"/>
          <w:szCs w:val="28"/>
          <w:lang w:eastAsia="zh-CN"/>
        </w:rPr>
      </w:pPr>
      <w:r w:rsidRPr="00B912A7">
        <w:rPr>
          <w:sz w:val="28"/>
          <w:szCs w:val="28"/>
          <w:lang w:eastAsia="zh-CN"/>
        </w:rPr>
        <w:t>1) Аудитория для самостоятельной работы студентов.</w:t>
      </w:r>
    </w:p>
    <w:p w14:paraId="6B03C4BF" w14:textId="13AEE65C" w:rsidR="002746C4" w:rsidRPr="00B912A7" w:rsidRDefault="002746C4" w:rsidP="002746C4">
      <w:pPr>
        <w:rPr>
          <w:sz w:val="28"/>
          <w:szCs w:val="28"/>
        </w:rPr>
      </w:pPr>
      <w:r w:rsidRPr="00B912A7">
        <w:rPr>
          <w:sz w:val="28"/>
          <w:szCs w:val="28"/>
        </w:rPr>
        <w:t>Аудитория № 77б (учебный корпус № 1: г. Рязань, ул. Свободы, 46, лит. А)</w:t>
      </w:r>
    </w:p>
    <w:p w14:paraId="0A9FD0F8" w14:textId="77777777" w:rsidR="002746C4" w:rsidRPr="00B912A7" w:rsidRDefault="002746C4" w:rsidP="002746C4">
      <w:pPr>
        <w:rPr>
          <w:sz w:val="28"/>
          <w:szCs w:val="28"/>
        </w:rPr>
      </w:pPr>
      <w:r w:rsidRPr="00B912A7">
        <w:rPr>
          <w:sz w:val="28"/>
          <w:szCs w:val="28"/>
        </w:rPr>
        <w:t>Помещение № 77б для самостоятельной работы обучающихся (зал каталогов Научной библиотеки РГУ имени С.А. Есенина); перечень основного оборудования: комплект учебной мебели, компьютеры; имеется доступ к сети «Интернет» и в электронную информационно-образовательную среду РГУ имени С.А. Есенина.</w:t>
      </w:r>
    </w:p>
    <w:p w14:paraId="30207E0E" w14:textId="77777777" w:rsidR="002746C4" w:rsidRPr="00B912A7" w:rsidRDefault="002746C4" w:rsidP="002746C4">
      <w:pPr>
        <w:rPr>
          <w:sz w:val="28"/>
          <w:szCs w:val="28"/>
        </w:rPr>
      </w:pPr>
    </w:p>
    <w:p w14:paraId="6990AF42" w14:textId="77777777" w:rsidR="002746C4" w:rsidRPr="00B912A7" w:rsidRDefault="002746C4" w:rsidP="002746C4">
      <w:pPr>
        <w:pStyle w:val="af4"/>
        <w:spacing w:before="0" w:after="0"/>
        <w:rPr>
          <w:sz w:val="28"/>
          <w:szCs w:val="28"/>
          <w:lang w:eastAsia="zh-CN"/>
        </w:rPr>
      </w:pPr>
      <w:r w:rsidRPr="00B912A7">
        <w:rPr>
          <w:sz w:val="28"/>
          <w:szCs w:val="28"/>
          <w:lang w:eastAsia="zh-CN"/>
        </w:rPr>
        <w:t>2) Аудитория для самостоятельной работы студентов.</w:t>
      </w:r>
    </w:p>
    <w:p w14:paraId="6EA05E73" w14:textId="77777777" w:rsidR="002746C4" w:rsidRPr="00B912A7" w:rsidRDefault="002746C4" w:rsidP="002746C4">
      <w:pPr>
        <w:rPr>
          <w:sz w:val="28"/>
          <w:szCs w:val="28"/>
        </w:rPr>
      </w:pPr>
      <w:r w:rsidRPr="00B912A7">
        <w:rPr>
          <w:sz w:val="28"/>
          <w:szCs w:val="28"/>
        </w:rPr>
        <w:t>Помещение № 62б для самостоятельной работы обучающихся (комплексный читальный зал документов и электронной информации научной библиотеки РГУ имени С.А. Есенина); перечень основного оборудования: комплект учебной мебели, компьютеры; экран (переносной), ноутбук (переносной), переносной мультимедиапроектор; имеется доступ к сети «Интернет» и в электронную информационно-образовательную среду РГУ имени С.А. Есенина.</w:t>
      </w:r>
    </w:p>
    <w:p w14:paraId="38533B23" w14:textId="77777777" w:rsidR="000244D5" w:rsidRPr="00423BEB" w:rsidRDefault="000244D5" w:rsidP="000244D5">
      <w:pPr>
        <w:rPr>
          <w:sz w:val="28"/>
          <w:szCs w:val="28"/>
        </w:rPr>
      </w:pPr>
    </w:p>
    <w:p w14:paraId="6C1080BC" w14:textId="77777777" w:rsidR="000244D5" w:rsidRPr="006F1B47" w:rsidRDefault="000244D5" w:rsidP="000244D5">
      <w:pPr>
        <w:pStyle w:val="a7"/>
        <w:jc w:val="both"/>
        <w:rPr>
          <w:b/>
          <w:sz w:val="28"/>
          <w:szCs w:val="28"/>
        </w:rPr>
      </w:pPr>
      <w:r w:rsidRPr="006F1B47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1</w:t>
      </w:r>
      <w:r w:rsidRPr="006F1B47">
        <w:rPr>
          <w:b/>
          <w:sz w:val="28"/>
          <w:szCs w:val="28"/>
        </w:rPr>
        <w:t xml:space="preserve">. ОСОБЕННОСТИ ОРГАНИЗАЦИИ ПРАКТИКИ ДЛЯ ИНВАЛИДОВ И ЛИЦ С ОГРАНИЧЕННЫМИ ВОЗМОЖНОСТЯМИ ЗДОРОВЬЯ </w:t>
      </w:r>
    </w:p>
    <w:p w14:paraId="50279007" w14:textId="77777777" w:rsidR="000244D5" w:rsidRPr="00A97FE0" w:rsidRDefault="000244D5" w:rsidP="000244D5">
      <w:pPr>
        <w:pStyle w:val="a7"/>
        <w:spacing w:after="0"/>
        <w:ind w:firstLine="709"/>
        <w:jc w:val="both"/>
        <w:rPr>
          <w:sz w:val="28"/>
          <w:szCs w:val="28"/>
        </w:rPr>
      </w:pPr>
      <w:r w:rsidRPr="00A97FE0">
        <w:rPr>
          <w:sz w:val="28"/>
          <w:szCs w:val="28"/>
        </w:rPr>
        <w:t xml:space="preserve">Практика для инвалидов и лиц с ограниченными возможностями здоровья проводится с учетом особенностей их психофизического развития, индивидуальных возможностей и состояния здоровья. </w:t>
      </w:r>
    </w:p>
    <w:p w14:paraId="18CD2D65" w14:textId="77777777" w:rsidR="000244D5" w:rsidRPr="00A97FE0" w:rsidRDefault="000244D5" w:rsidP="000244D5">
      <w:pPr>
        <w:pStyle w:val="a7"/>
        <w:spacing w:after="0"/>
        <w:ind w:firstLine="709"/>
        <w:jc w:val="both"/>
        <w:rPr>
          <w:sz w:val="28"/>
          <w:szCs w:val="28"/>
        </w:rPr>
      </w:pPr>
      <w:r w:rsidRPr="00A97FE0">
        <w:rPr>
          <w:sz w:val="28"/>
          <w:szCs w:val="28"/>
        </w:rPr>
        <w:t>Выбор мест прохождения практики для инвалидов и лиц с ОВЗ осуществляется с учетом их доступности для данной категории обучающихся.</w:t>
      </w:r>
    </w:p>
    <w:p w14:paraId="12532ECC" w14:textId="77777777" w:rsidR="000244D5" w:rsidRPr="00A97FE0" w:rsidRDefault="000244D5" w:rsidP="000244D5">
      <w:pPr>
        <w:rPr>
          <w:sz w:val="28"/>
          <w:szCs w:val="28"/>
        </w:rPr>
      </w:pPr>
    </w:p>
    <w:p w14:paraId="1C36F6F1" w14:textId="77777777" w:rsidR="000244D5" w:rsidRDefault="000244D5" w:rsidP="000244D5"/>
    <w:p w14:paraId="03AC4330" w14:textId="77777777" w:rsidR="000244D5" w:rsidRPr="00422FCA" w:rsidRDefault="000244D5" w:rsidP="000244D5">
      <w:pPr>
        <w:pStyle w:val="a7"/>
        <w:jc w:val="both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12. ИНЫЕ СВЕДЕНИЯ И МАТЕРИАЛЫ</w:t>
      </w:r>
    </w:p>
    <w:p w14:paraId="029A2E6E" w14:textId="77777777" w:rsidR="00212E86" w:rsidRDefault="003D6379" w:rsidP="00E10184">
      <w:pPr>
        <w:pStyle w:val="a7"/>
        <w:spacing w:after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оформления текста </w:t>
      </w:r>
      <w:r w:rsidR="00EC200B">
        <w:rPr>
          <w:sz w:val="28"/>
          <w:szCs w:val="28"/>
        </w:rPr>
        <w:t>ВКР</w:t>
      </w:r>
      <w:r>
        <w:rPr>
          <w:sz w:val="28"/>
          <w:szCs w:val="28"/>
        </w:rPr>
        <w:t xml:space="preserve"> следует пользоваться методическими рекомендациями кафедры математики, составленными на основе Положения о ВКР.</w:t>
      </w:r>
    </w:p>
    <w:p w14:paraId="6FF3E8F5" w14:textId="77777777" w:rsidR="00F27386" w:rsidRDefault="00F27386" w:rsidP="00F27386"/>
    <w:p w14:paraId="7B3CE548" w14:textId="77777777" w:rsidR="003A07F4" w:rsidRPr="0030551E" w:rsidRDefault="001362B7" w:rsidP="00DD6F52">
      <w:pPr>
        <w:jc w:val="right"/>
        <w:rPr>
          <w:b/>
        </w:rPr>
      </w:pPr>
      <w:r>
        <w:rPr>
          <w:b/>
        </w:rPr>
        <w:br w:type="page"/>
      </w:r>
      <w:r w:rsidR="003A07F4">
        <w:rPr>
          <w:b/>
        </w:rPr>
        <w:lastRenderedPageBreak/>
        <w:t xml:space="preserve">Приложение </w:t>
      </w:r>
      <w:r>
        <w:rPr>
          <w:b/>
        </w:rPr>
        <w:t>1</w:t>
      </w:r>
    </w:p>
    <w:p w14:paraId="6A34E9AC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0AF568B1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03BE15C9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2E567E70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73D4DED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15E362A1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F4B72AF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1C7B8642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49DA4DEB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56EC1633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3A1C7699" w14:textId="77777777" w:rsidR="003A07F4" w:rsidRDefault="003A07F4" w:rsidP="003A07F4">
      <w:pPr>
        <w:spacing w:before="22"/>
        <w:ind w:left="1208"/>
        <w:jc w:val="center"/>
        <w:rPr>
          <w:b/>
          <w:bCs/>
          <w:caps/>
          <w:sz w:val="28"/>
          <w:szCs w:val="28"/>
        </w:rPr>
      </w:pPr>
    </w:p>
    <w:p w14:paraId="70FE9DC7" w14:textId="77777777" w:rsidR="003A07F4" w:rsidRPr="006D18DA" w:rsidRDefault="003A07F4" w:rsidP="000B5379">
      <w:pPr>
        <w:spacing w:before="22"/>
        <w:ind w:left="1208" w:hanging="1208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 xml:space="preserve">ФОРМЫ ОТЧЕТНОСТИ ПО ПРАКТИКЕ </w:t>
      </w:r>
    </w:p>
    <w:p w14:paraId="72F7BF18" w14:textId="77777777" w:rsidR="003A07F4" w:rsidRPr="0030551E" w:rsidRDefault="003A07F4" w:rsidP="003A07F4">
      <w:pPr>
        <w:pStyle w:val="a7"/>
        <w:spacing w:line="300" w:lineRule="auto"/>
        <w:ind w:left="124" w:right="371"/>
        <w:jc w:val="center"/>
        <w:rPr>
          <w:sz w:val="28"/>
          <w:szCs w:val="28"/>
        </w:rPr>
      </w:pPr>
    </w:p>
    <w:p w14:paraId="256AF9D3" w14:textId="77777777" w:rsidR="002D2D34" w:rsidRPr="00151743" w:rsidRDefault="002D2D34" w:rsidP="002D2D34">
      <w:pPr>
        <w:rPr>
          <w:sz w:val="28"/>
          <w:szCs w:val="28"/>
        </w:rPr>
      </w:pPr>
    </w:p>
    <w:p w14:paraId="13FEE21B" w14:textId="77777777" w:rsidR="00DC1BF2" w:rsidRPr="007878BE" w:rsidRDefault="002D2D34" w:rsidP="00DC1BF2">
      <w:pPr>
        <w:pStyle w:val="Standard"/>
        <w:jc w:val="right"/>
        <w:rPr>
          <w:b/>
          <w:i/>
        </w:rPr>
      </w:pPr>
      <w:r>
        <w:rPr>
          <w:b/>
          <w:i/>
        </w:rPr>
        <w:br w:type="page"/>
      </w:r>
      <w:r w:rsidR="00DC1BF2" w:rsidRPr="007878BE">
        <w:rPr>
          <w:b/>
          <w:i/>
        </w:rPr>
        <w:lastRenderedPageBreak/>
        <w:t xml:space="preserve">Приложение </w:t>
      </w:r>
      <w:r w:rsidR="001362B7">
        <w:rPr>
          <w:b/>
          <w:i/>
        </w:rPr>
        <w:t>1</w:t>
      </w:r>
      <w:r w:rsidR="00112E9B">
        <w:rPr>
          <w:b/>
          <w:i/>
        </w:rPr>
        <w:t>.</w:t>
      </w:r>
      <w:r w:rsidR="00DC1BF2" w:rsidRPr="007878BE">
        <w:rPr>
          <w:b/>
          <w:i/>
        </w:rPr>
        <w:t>1</w:t>
      </w:r>
    </w:p>
    <w:p w14:paraId="3434E01B" w14:textId="77777777" w:rsidR="00CC7250" w:rsidRDefault="00CC7250" w:rsidP="00CC7250">
      <w:pPr>
        <w:jc w:val="center"/>
        <w:rPr>
          <w:i/>
        </w:rPr>
      </w:pPr>
      <w:r>
        <w:rPr>
          <w:i/>
        </w:rPr>
        <w:t xml:space="preserve">Образец индивидуального задания </w:t>
      </w:r>
    </w:p>
    <w:p w14:paraId="6B862B6C" w14:textId="77777777" w:rsidR="00CC7250" w:rsidRPr="002730C6" w:rsidRDefault="00CC7250" w:rsidP="00CC7250">
      <w:pPr>
        <w:jc w:val="center"/>
        <w:rPr>
          <w:i/>
        </w:rPr>
      </w:pPr>
    </w:p>
    <w:p w14:paraId="153CB03E" w14:textId="77777777" w:rsidR="00CC7250" w:rsidRPr="002730C6" w:rsidRDefault="00CC7250" w:rsidP="00CC7250">
      <w:pPr>
        <w:jc w:val="center"/>
        <w:rPr>
          <w:sz w:val="22"/>
        </w:rPr>
      </w:pPr>
      <w:r w:rsidRPr="002730C6">
        <w:rPr>
          <w:sz w:val="22"/>
        </w:rPr>
        <w:t xml:space="preserve">МИНИСТЕРСТВО </w:t>
      </w:r>
      <w:r w:rsidR="00863922">
        <w:rPr>
          <w:sz w:val="22"/>
        </w:rPr>
        <w:t>НАУКИ И ВЫСШЕГО ОБРАЗОВАНИЯ</w:t>
      </w:r>
      <w:r w:rsidR="00863922" w:rsidRPr="008534B2">
        <w:rPr>
          <w:sz w:val="22"/>
        </w:rPr>
        <w:t xml:space="preserve"> </w:t>
      </w:r>
      <w:r w:rsidRPr="002730C6">
        <w:rPr>
          <w:sz w:val="22"/>
        </w:rPr>
        <w:t>РОССИЙСКОЙ ФЕДЕРАЦИИ</w:t>
      </w:r>
    </w:p>
    <w:p w14:paraId="5442047A" w14:textId="77777777" w:rsidR="00CC7250" w:rsidRPr="002730C6" w:rsidRDefault="00CC7250" w:rsidP="00CC7250">
      <w:pPr>
        <w:jc w:val="center"/>
        <w:rPr>
          <w:sz w:val="22"/>
        </w:rPr>
      </w:pPr>
      <w:r w:rsidRPr="002730C6">
        <w:rPr>
          <w:sz w:val="22"/>
        </w:rPr>
        <w:t>ФЕДЕРАЛЬНОЕ ГОСУДАРСТВЕННОЕ БЮДЖЕТНОЕ ОБРАЗОВАТЕЛЬНОЕ</w:t>
      </w:r>
    </w:p>
    <w:p w14:paraId="03B2A0E1" w14:textId="77777777" w:rsidR="00CC7250" w:rsidRPr="002730C6" w:rsidRDefault="00CC7250" w:rsidP="00CC7250">
      <w:pPr>
        <w:jc w:val="center"/>
        <w:rPr>
          <w:sz w:val="22"/>
        </w:rPr>
      </w:pPr>
      <w:r w:rsidRPr="002730C6">
        <w:rPr>
          <w:sz w:val="22"/>
        </w:rPr>
        <w:t>УЧРЕЖДЕНИЕ ВЫСШЕГО ОБРАЗОВАНИЯ</w:t>
      </w:r>
    </w:p>
    <w:p w14:paraId="76D28212" w14:textId="77777777" w:rsidR="00CC7250" w:rsidRPr="002730C6" w:rsidRDefault="00CC7250" w:rsidP="00CC7250">
      <w:pPr>
        <w:jc w:val="center"/>
        <w:rPr>
          <w:sz w:val="22"/>
        </w:rPr>
      </w:pPr>
      <w:r w:rsidRPr="002730C6">
        <w:rPr>
          <w:sz w:val="22"/>
        </w:rPr>
        <w:t>«РЯЗАНСКИЙ ГОСУДАРСТВЕННЫЙ УНИВЕРСИТЕТ ИМЕНИ С.А. ЕСЕНИНА»</w:t>
      </w:r>
    </w:p>
    <w:p w14:paraId="04D4DE6F" w14:textId="77777777" w:rsidR="00CC7250" w:rsidRDefault="00CC7250" w:rsidP="00CC7250">
      <w:pPr>
        <w:rPr>
          <w:b/>
          <w:u w:val="single"/>
        </w:rPr>
      </w:pPr>
    </w:p>
    <w:p w14:paraId="7565FF65" w14:textId="77777777" w:rsidR="00CB3A4A" w:rsidRDefault="00CB3A4A" w:rsidP="00CB3A4A">
      <w:r>
        <w:t>Институт физико-математических и компьютерных наук</w:t>
      </w:r>
      <w:r w:rsidRPr="008A5DDA">
        <w:t xml:space="preserve"> </w:t>
      </w:r>
    </w:p>
    <w:p w14:paraId="6503B2EF" w14:textId="77777777" w:rsidR="00CB3A4A" w:rsidRPr="008A5DDA" w:rsidRDefault="00CB3A4A" w:rsidP="00CB3A4A">
      <w:r w:rsidRPr="008A5DDA">
        <w:t xml:space="preserve">Кафедра </w:t>
      </w:r>
      <w:r>
        <w:t xml:space="preserve">математики </w:t>
      </w:r>
    </w:p>
    <w:p w14:paraId="59F474BB" w14:textId="77777777" w:rsidR="00CC7250" w:rsidRDefault="00CC7250" w:rsidP="00CC7250">
      <w:r>
        <w:t>Специ</w:t>
      </w:r>
      <w:r w:rsidRPr="008A5DDA">
        <w:t>альн</w:t>
      </w:r>
      <w:r>
        <w:t>ость: 01.0</w:t>
      </w:r>
      <w:r w:rsidR="00EC200B">
        <w:t>5</w:t>
      </w:r>
      <w:r>
        <w:t>.01</w:t>
      </w:r>
      <w:r w:rsidR="00FB71C0" w:rsidRPr="00FB71C0">
        <w:t xml:space="preserve"> </w:t>
      </w:r>
      <w:r>
        <w:t>Фундаментальные математика и механика</w:t>
      </w:r>
    </w:p>
    <w:p w14:paraId="122F1815" w14:textId="77777777" w:rsidR="00CC7250" w:rsidRPr="008A5DDA" w:rsidRDefault="00CC7250" w:rsidP="00CC7250">
      <w:r>
        <w:t>Направленность (профиль)</w:t>
      </w:r>
      <w:r w:rsidR="00FB71C0" w:rsidRPr="00FB71C0">
        <w:t xml:space="preserve"> </w:t>
      </w:r>
      <w:r>
        <w:t>Математическ</w:t>
      </w:r>
      <w:r w:rsidR="00EC200B">
        <w:t>о</w:t>
      </w:r>
      <w:r>
        <w:t xml:space="preserve">е </w:t>
      </w:r>
      <w:r w:rsidR="00EC200B">
        <w:t>моделирование и искусственный интеллект</w:t>
      </w:r>
    </w:p>
    <w:p w14:paraId="33BB918E" w14:textId="77777777" w:rsidR="00CC7250" w:rsidRDefault="00CC7250" w:rsidP="00CC7250">
      <w:pPr>
        <w:jc w:val="center"/>
      </w:pPr>
    </w:p>
    <w:p w14:paraId="3DCBC9B4" w14:textId="77777777" w:rsidR="00CC7250" w:rsidRDefault="00CC7250" w:rsidP="00CC725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ИНДИВИДУАЛЬНОЕ </w:t>
      </w:r>
      <w:r w:rsidRPr="00F22764">
        <w:rPr>
          <w:b/>
          <w:sz w:val="28"/>
          <w:szCs w:val="28"/>
        </w:rPr>
        <w:t>ЗАДАНИЕ</w:t>
      </w:r>
    </w:p>
    <w:p w14:paraId="4E05E56B" w14:textId="77777777" w:rsidR="00CC7250" w:rsidRPr="00F22764" w:rsidRDefault="003D6379" w:rsidP="003D6379">
      <w:pPr>
        <w:ind w:firstLine="0"/>
        <w:jc w:val="center"/>
        <w:rPr>
          <w:b/>
          <w:sz w:val="28"/>
        </w:rPr>
      </w:pPr>
      <w:r>
        <w:rPr>
          <w:b/>
          <w:sz w:val="28"/>
        </w:rPr>
        <w:t>НА ПРОИЗВОДСТВЕННУЮ ПРЕДДИПЛОМНУЮ ПРАКТИКУ</w:t>
      </w:r>
    </w:p>
    <w:p w14:paraId="533F0A58" w14:textId="77777777" w:rsidR="00CC7250" w:rsidRDefault="001362B7" w:rsidP="00CC7250">
      <w:r>
        <w:t xml:space="preserve">обучающегося </w:t>
      </w:r>
      <w:r w:rsidR="00CC7250">
        <w:t>_____________________________________________</w:t>
      </w:r>
      <w:r w:rsidR="000F2E05">
        <w:t>________</w:t>
      </w:r>
    </w:p>
    <w:p w14:paraId="347CAEF5" w14:textId="77777777" w:rsidR="00CC7250" w:rsidRPr="004925FD" w:rsidRDefault="00CC7250" w:rsidP="00CC7250">
      <w:pPr>
        <w:jc w:val="center"/>
        <w:rPr>
          <w:sz w:val="16"/>
          <w:szCs w:val="16"/>
        </w:rPr>
      </w:pPr>
      <w:r w:rsidRPr="002672D9">
        <w:rPr>
          <w:sz w:val="16"/>
          <w:szCs w:val="16"/>
        </w:rPr>
        <w:t>(фамилия, имя, отчество)</w:t>
      </w:r>
    </w:p>
    <w:p w14:paraId="2E50B071" w14:textId="77777777" w:rsidR="000244D5" w:rsidRPr="007878BE" w:rsidRDefault="000244D5" w:rsidP="000244D5">
      <w:r>
        <w:t>Курс_</w:t>
      </w:r>
      <w:r w:rsidR="00EC200B">
        <w:t>5</w:t>
      </w:r>
      <w:r>
        <w:t>_, семестр_</w:t>
      </w:r>
      <w:r w:rsidR="00EC200B">
        <w:t>10</w:t>
      </w:r>
      <w:r>
        <w:t xml:space="preserve">_, </w:t>
      </w:r>
      <w:r w:rsidRPr="007878BE">
        <w:t>группа</w:t>
      </w:r>
      <w:r>
        <w:t xml:space="preserve">___________ </w:t>
      </w:r>
      <w:r w:rsidRPr="007878BE">
        <w:t>очной формы обуче</w:t>
      </w:r>
      <w:r>
        <w:t>ния</w:t>
      </w:r>
    </w:p>
    <w:p w14:paraId="688DA4CF" w14:textId="77777777" w:rsidR="001362B7" w:rsidRDefault="001362B7" w:rsidP="001362B7">
      <w:pPr>
        <w:ind w:firstLine="0"/>
      </w:pPr>
      <w:r>
        <w:t xml:space="preserve">1. Срок практики с «___» ___________ 20____ г. </w:t>
      </w:r>
      <w:r w:rsidRPr="008A5DDA">
        <w:t xml:space="preserve"> по </w:t>
      </w:r>
      <w:r>
        <w:t>«____» __________ 20___г.</w:t>
      </w:r>
    </w:p>
    <w:p xmlns:w="http://schemas.openxmlformats.org/wordprocessingml/2006/main" xmlns:w14="http://schemas.microsoft.com/office/word/2010/wordml" w14:paraId="1CF87729" w14:textId="77777777" w:rsidR="001362B7" w:rsidRPr="008A5DDA" w:rsidRDefault="001362B7" w:rsidP="001362B7">
      <w:pPr>
        <w:ind w:left="0" w:right="0" w:firstLine="0"/>
        <w:jc w:val="left"/>
      </w:pPr>
      <w:r>
        <w:t xml:space="preserve">Срок сдачи студентом отчета «___» ___________ 20____ г.</w:t>
      </w:r>
    </w:p>
    <w:p w14:paraId="03003132" w14:textId="77777777" w:rsidR="001362B7" w:rsidRDefault="001362B7" w:rsidP="001362B7">
      <w:pPr>
        <w:ind w:firstLine="0"/>
      </w:pPr>
      <w:r>
        <w:t>2</w:t>
      </w:r>
      <w:r w:rsidRPr="008A5DDA">
        <w:t>. Место прохождения практики</w:t>
      </w:r>
      <w:r>
        <w:t xml:space="preserve"> </w:t>
      </w:r>
      <w:r w:rsidRPr="00862D13">
        <w:rPr>
          <w:u w:val="single"/>
        </w:rPr>
        <w:t>кафедра математики,</w:t>
      </w:r>
      <w:r>
        <w:t xml:space="preserve"> </w:t>
      </w:r>
      <w:r w:rsidRPr="00D5523C">
        <w:rPr>
          <w:u w:val="single"/>
        </w:rPr>
        <w:t>РГУ имени С.А. Есенина</w:t>
      </w:r>
    </w:p>
    <w:p w14:paraId="396C01B6" w14:textId="77777777" w:rsidR="001362B7" w:rsidRDefault="001362B7" w:rsidP="001362B7">
      <w:pPr>
        <w:ind w:firstLine="0"/>
      </w:pPr>
    </w:p>
    <w:p w14:paraId="7F8A85F2" w14:textId="77777777" w:rsidR="001362B7" w:rsidRPr="009B590F" w:rsidRDefault="001362B7" w:rsidP="001362B7">
      <w:pPr>
        <w:ind w:firstLine="0"/>
        <w:rPr>
          <w:b/>
        </w:rPr>
      </w:pPr>
      <w:r w:rsidRPr="009B590F">
        <w:t xml:space="preserve">3. </w:t>
      </w:r>
      <w:r w:rsidRPr="009B590F">
        <w:rPr>
          <w:b/>
        </w:rPr>
        <w:t>Календарный план прохождения практики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6"/>
        <w:gridCol w:w="456"/>
        <w:gridCol w:w="3682"/>
        <w:gridCol w:w="1464"/>
        <w:gridCol w:w="1799"/>
      </w:tblGrid>
      <w:tr w:rsidR="001362B7" w:rsidRPr="009B590F" w14:paraId="30216A40" w14:textId="77777777" w:rsidTr="003079B8">
        <w:tc>
          <w:tcPr>
            <w:tcW w:w="2096" w:type="dxa"/>
          </w:tcPr>
          <w:p w14:paraId="00419C2A" w14:textId="77777777" w:rsidR="001362B7" w:rsidRPr="009B590F" w:rsidRDefault="001362B7" w:rsidP="00DC051B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Этапы практики</w:t>
            </w:r>
          </w:p>
        </w:tc>
        <w:tc>
          <w:tcPr>
            <w:tcW w:w="4138" w:type="dxa"/>
            <w:gridSpan w:val="2"/>
          </w:tcPr>
          <w:p w14:paraId="7010A57C" w14:textId="77777777" w:rsidR="001362B7" w:rsidRPr="009B590F" w:rsidRDefault="001362B7" w:rsidP="00DC051B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 xml:space="preserve">Содержание выполняемых работ и заданий </w:t>
            </w:r>
          </w:p>
        </w:tc>
        <w:tc>
          <w:tcPr>
            <w:tcW w:w="1464" w:type="dxa"/>
          </w:tcPr>
          <w:p w14:paraId="49A98906" w14:textId="77777777" w:rsidR="001362B7" w:rsidRPr="009B590F" w:rsidRDefault="001362B7" w:rsidP="00DC051B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Сроки выполнения</w:t>
            </w:r>
          </w:p>
        </w:tc>
        <w:tc>
          <w:tcPr>
            <w:tcW w:w="1799" w:type="dxa"/>
          </w:tcPr>
          <w:p w14:paraId="07FA8087" w14:textId="77777777" w:rsidR="001362B7" w:rsidRPr="009B590F" w:rsidRDefault="001362B7" w:rsidP="00DC051B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9B590F">
              <w:rPr>
                <w:b/>
                <w:sz w:val="22"/>
                <w:szCs w:val="22"/>
              </w:rPr>
              <w:t>Форма отчетности</w:t>
            </w:r>
          </w:p>
        </w:tc>
      </w:tr>
      <w:tr w:rsidR="003079B8" w:rsidRPr="009B590F" w14:paraId="0862DA40" w14:textId="77777777" w:rsidTr="003079B8">
        <w:tc>
          <w:tcPr>
            <w:tcW w:w="2096" w:type="dxa"/>
            <w:vMerge w:val="restart"/>
            <w:vAlign w:val="center"/>
          </w:tcPr>
          <w:p w14:paraId="0CF5DD5D" w14:textId="77777777" w:rsidR="003079B8" w:rsidRPr="009B590F" w:rsidRDefault="003079B8" w:rsidP="003079B8">
            <w:pPr>
              <w:ind w:firstLine="0"/>
              <w:jc w:val="center"/>
            </w:pPr>
            <w:r w:rsidRPr="00F11174">
              <w:t>Организационный</w:t>
            </w:r>
          </w:p>
        </w:tc>
        <w:tc>
          <w:tcPr>
            <w:tcW w:w="456" w:type="dxa"/>
          </w:tcPr>
          <w:p w14:paraId="4F39F088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1</w:t>
            </w:r>
          </w:p>
        </w:tc>
        <w:tc>
          <w:tcPr>
            <w:tcW w:w="3682" w:type="dxa"/>
          </w:tcPr>
          <w:p w14:paraId="7CCD70A3" w14:textId="77777777" w:rsidR="003079B8" w:rsidRPr="009B590F" w:rsidRDefault="003079B8" w:rsidP="003079B8">
            <w:pPr>
              <w:ind w:firstLine="0"/>
            </w:pPr>
            <w:r w:rsidRPr="00E9564A">
              <w:rPr>
                <w:i/>
                <w:sz w:val="22"/>
                <w:szCs w:val="22"/>
              </w:rPr>
              <w:t>Прохождение инструктажа по охране труда и технике безопасности</w:t>
            </w:r>
          </w:p>
        </w:tc>
        <w:tc>
          <w:tcPr>
            <w:tcW w:w="1464" w:type="dxa"/>
          </w:tcPr>
          <w:p w14:paraId="7067183F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3E1A0C9E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Ведомость по охране труда</w:t>
            </w:r>
          </w:p>
        </w:tc>
      </w:tr>
      <w:tr w:rsidR="003079B8" w:rsidRPr="009B590F" w14:paraId="4F13B6AB" w14:textId="77777777" w:rsidTr="003079B8">
        <w:tc>
          <w:tcPr>
            <w:tcW w:w="2096" w:type="dxa"/>
            <w:vMerge/>
          </w:tcPr>
          <w:p w14:paraId="535B7C5A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77BE5DE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2</w:t>
            </w:r>
          </w:p>
        </w:tc>
        <w:tc>
          <w:tcPr>
            <w:tcW w:w="3682" w:type="dxa"/>
          </w:tcPr>
          <w:p w14:paraId="5D24BB75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Установочная конференция</w:t>
            </w:r>
          </w:p>
        </w:tc>
        <w:tc>
          <w:tcPr>
            <w:tcW w:w="1464" w:type="dxa"/>
          </w:tcPr>
          <w:p w14:paraId="65386A38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404FC3B4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Собеседование</w:t>
            </w:r>
          </w:p>
        </w:tc>
      </w:tr>
      <w:tr w:rsidR="003079B8" w:rsidRPr="009B590F" w14:paraId="232D1185" w14:textId="77777777" w:rsidTr="003079B8">
        <w:tc>
          <w:tcPr>
            <w:tcW w:w="2096" w:type="dxa"/>
            <w:vMerge/>
            <w:vAlign w:val="center"/>
          </w:tcPr>
          <w:p w14:paraId="425395A3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1BA06E0D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3</w:t>
            </w:r>
          </w:p>
        </w:tc>
        <w:tc>
          <w:tcPr>
            <w:tcW w:w="3682" w:type="dxa"/>
          </w:tcPr>
          <w:p w14:paraId="74AAA869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Составление индивидуального задания практики</w:t>
            </w:r>
          </w:p>
        </w:tc>
        <w:tc>
          <w:tcPr>
            <w:tcW w:w="1464" w:type="dxa"/>
          </w:tcPr>
          <w:p w14:paraId="520BAD1E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24FD442C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Индивидуальное задание</w:t>
            </w:r>
          </w:p>
        </w:tc>
      </w:tr>
      <w:tr w:rsidR="003079B8" w:rsidRPr="009B590F" w14:paraId="499EBFFE" w14:textId="77777777" w:rsidTr="003079B8">
        <w:tc>
          <w:tcPr>
            <w:tcW w:w="2096" w:type="dxa"/>
            <w:vMerge w:val="restart"/>
            <w:vAlign w:val="center"/>
          </w:tcPr>
          <w:p w14:paraId="1305E460" w14:textId="77777777" w:rsidR="003079B8" w:rsidRPr="009B590F" w:rsidRDefault="003079B8" w:rsidP="003079B8">
            <w:pPr>
              <w:ind w:firstLine="0"/>
              <w:jc w:val="center"/>
            </w:pPr>
            <w:r w:rsidRPr="00F11174">
              <w:t>Основной</w:t>
            </w:r>
          </w:p>
        </w:tc>
        <w:tc>
          <w:tcPr>
            <w:tcW w:w="456" w:type="dxa"/>
          </w:tcPr>
          <w:p w14:paraId="6416EE2C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1</w:t>
            </w:r>
          </w:p>
        </w:tc>
        <w:tc>
          <w:tcPr>
            <w:tcW w:w="3682" w:type="dxa"/>
          </w:tcPr>
          <w:p w14:paraId="5EBBE9C5" w14:textId="77777777" w:rsidR="003079B8" w:rsidRPr="009B590F" w:rsidRDefault="003079B8" w:rsidP="003079B8">
            <w:pPr>
              <w:ind w:firstLine="0"/>
            </w:pPr>
            <w:r w:rsidRPr="00E9564A">
              <w:rPr>
                <w:i/>
                <w:sz w:val="22"/>
                <w:szCs w:val="22"/>
              </w:rPr>
              <w:t>Консультации руководител</w:t>
            </w:r>
            <w:r>
              <w:rPr>
                <w:i/>
                <w:sz w:val="22"/>
                <w:szCs w:val="22"/>
              </w:rPr>
              <w:t>я</w:t>
            </w:r>
            <w:r w:rsidRPr="00E9564A">
              <w:rPr>
                <w:i/>
                <w:sz w:val="22"/>
                <w:szCs w:val="22"/>
              </w:rPr>
              <w:t xml:space="preserve"> практики от университета</w:t>
            </w:r>
          </w:p>
        </w:tc>
        <w:tc>
          <w:tcPr>
            <w:tcW w:w="1464" w:type="dxa"/>
          </w:tcPr>
          <w:p w14:paraId="6A0417F6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3A1819B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Собеседование</w:t>
            </w:r>
          </w:p>
        </w:tc>
      </w:tr>
      <w:tr w:rsidR="003079B8" w:rsidRPr="009B590F" w14:paraId="0A44936A" w14:textId="77777777" w:rsidTr="003079B8">
        <w:tc>
          <w:tcPr>
            <w:tcW w:w="2096" w:type="dxa"/>
            <w:vMerge/>
          </w:tcPr>
          <w:p w14:paraId="6A38568D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0E5D52EA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2</w:t>
            </w:r>
          </w:p>
        </w:tc>
        <w:tc>
          <w:tcPr>
            <w:tcW w:w="3682" w:type="dxa"/>
          </w:tcPr>
          <w:p w14:paraId="2D429FDE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Обработка и анализ результатов собственных исследований в соответствии с индивидуальным заданием</w:t>
            </w:r>
          </w:p>
        </w:tc>
        <w:tc>
          <w:tcPr>
            <w:tcW w:w="1464" w:type="dxa"/>
          </w:tcPr>
          <w:p w14:paraId="6FFBDEB6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2C9BEEDE" w14:textId="77777777" w:rsidR="003079B8" w:rsidRPr="0024270F" w:rsidRDefault="003079B8" w:rsidP="003079B8">
            <w:pPr>
              <w:ind w:firstLine="0"/>
              <w:rPr>
                <w:sz w:val="22"/>
                <w:szCs w:val="22"/>
              </w:rPr>
            </w:pPr>
            <w:r w:rsidRPr="0024270F">
              <w:rPr>
                <w:sz w:val="22"/>
                <w:szCs w:val="22"/>
              </w:rPr>
              <w:t>Собеседование</w:t>
            </w:r>
          </w:p>
          <w:p w14:paraId="7527932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Текст ВКР</w:t>
            </w:r>
          </w:p>
        </w:tc>
      </w:tr>
      <w:tr w:rsidR="003079B8" w:rsidRPr="009B590F" w14:paraId="0D28568D" w14:textId="77777777" w:rsidTr="003079B8">
        <w:tc>
          <w:tcPr>
            <w:tcW w:w="2096" w:type="dxa"/>
            <w:vMerge/>
          </w:tcPr>
          <w:p w14:paraId="03D7F9FE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0F9E2665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3</w:t>
            </w:r>
          </w:p>
        </w:tc>
        <w:tc>
          <w:tcPr>
            <w:tcW w:w="3682" w:type="dxa"/>
          </w:tcPr>
          <w:p w14:paraId="4133AF1B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Оформление результатов исследований.</w:t>
            </w:r>
          </w:p>
        </w:tc>
        <w:tc>
          <w:tcPr>
            <w:tcW w:w="1464" w:type="dxa"/>
          </w:tcPr>
          <w:p w14:paraId="76D18469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5ED195AC" w14:textId="77777777" w:rsidR="003079B8" w:rsidRPr="0024270F" w:rsidRDefault="003079B8" w:rsidP="003079B8">
            <w:pPr>
              <w:ind w:firstLine="0"/>
              <w:rPr>
                <w:sz w:val="22"/>
                <w:szCs w:val="22"/>
              </w:rPr>
            </w:pPr>
            <w:r w:rsidRPr="0024270F">
              <w:rPr>
                <w:sz w:val="22"/>
                <w:szCs w:val="22"/>
              </w:rPr>
              <w:t>Собеседование</w:t>
            </w:r>
          </w:p>
          <w:p w14:paraId="2967C61F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Текст ВКР</w:t>
            </w:r>
          </w:p>
        </w:tc>
      </w:tr>
      <w:tr w:rsidR="003079B8" w:rsidRPr="009B590F" w14:paraId="3A0D8856" w14:textId="77777777" w:rsidTr="003079B8">
        <w:tc>
          <w:tcPr>
            <w:tcW w:w="2096" w:type="dxa"/>
            <w:vMerge/>
          </w:tcPr>
          <w:p w14:paraId="5F8D170B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42B9E73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4</w:t>
            </w:r>
          </w:p>
        </w:tc>
        <w:tc>
          <w:tcPr>
            <w:tcW w:w="3682" w:type="dxa"/>
          </w:tcPr>
          <w:p w14:paraId="70E76013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Определение сферы применения результатов научно-исследовательской работы.</w:t>
            </w:r>
          </w:p>
        </w:tc>
        <w:tc>
          <w:tcPr>
            <w:tcW w:w="1464" w:type="dxa"/>
          </w:tcPr>
          <w:p w14:paraId="775D9CDB" w14:textId="77777777" w:rsidR="003079B8" w:rsidRPr="009B590F" w:rsidRDefault="003079B8" w:rsidP="003079B8">
            <w:pPr>
              <w:ind w:firstLine="0"/>
            </w:pPr>
          </w:p>
        </w:tc>
        <w:tc xmlns:w="http://schemas.openxmlformats.org/wordprocessingml/2006/main" xmlns:w14="http://schemas.microsoft.com/office/word/2010/wordml">
          <w:tcPr>
            <w:tcW w:w="1799" w:type="dxa"/>
          </w:tcPr>
          <w:p w14:paraId="5D576362" w14:textId="77777777" w:rsidR="003079B8" w:rsidRPr="0024270F" w:rsidRDefault="003079B8" w:rsidP="003079B8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Собеседование</w:t>
              <w:br/>
              <w:t xml:space="preserve">Описание сферы применения результатов; акты внешней экспертизы или внедрения (при наличии)</w:t>
            </w:r>
          </w:p>
        </w:tc>
      </w:tr>
      <w:tr w:rsidR="003079B8" w:rsidRPr="009B590F" w14:paraId="26189DF7" w14:textId="77777777" w:rsidTr="003079B8">
        <w:tc>
          <w:tcPr>
            <w:tcW w:w="2096" w:type="dxa"/>
            <w:vMerge/>
          </w:tcPr>
          <w:p w14:paraId="34342B14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50655DF4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5</w:t>
            </w:r>
          </w:p>
        </w:tc>
        <w:tc>
          <w:tcPr>
            <w:tcW w:w="3682" w:type="dxa"/>
          </w:tcPr>
          <w:p w14:paraId="5BD2429D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Подготовка материалов о личном вкладе и результатах для отзыва</w:t>
            </w:r>
            <w:r w:rsidRPr="0051015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руководителя</w:t>
            </w:r>
          </w:p>
        </w:tc>
        <w:tc>
          <w:tcPr>
            <w:tcW w:w="1464" w:type="dxa"/>
          </w:tcPr>
          <w:p w14:paraId="2C526D3C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7135555C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Материалы о результатах работы</w:t>
            </w:r>
          </w:p>
        </w:tc>
      </w:tr>
      <w:tr w:rsidR="003079B8" w:rsidRPr="009B590F" w14:paraId="64175DA7" w14:textId="77777777" w:rsidTr="003079B8">
        <w:tc>
          <w:tcPr>
            <w:tcW w:w="2096" w:type="dxa"/>
            <w:vMerge/>
          </w:tcPr>
          <w:p w14:paraId="1970C3CE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16147CB9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6</w:t>
            </w:r>
          </w:p>
        </w:tc>
        <w:tc>
          <w:tcPr>
            <w:tcW w:w="3682" w:type="dxa"/>
          </w:tcPr>
          <w:p w14:paraId="2B01723E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Подготовка доклада и презентации к предзащите и защите.</w:t>
            </w:r>
          </w:p>
        </w:tc>
        <w:tc>
          <w:tcPr>
            <w:tcW w:w="1464" w:type="dxa"/>
          </w:tcPr>
          <w:p w14:paraId="71886E5E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19FEEEAF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Текст доклада, презентация. Собеседование</w:t>
            </w:r>
          </w:p>
        </w:tc>
      </w:tr>
      <w:tr w:rsidR="003079B8" w:rsidRPr="009B590F" w14:paraId="29CD899A" w14:textId="77777777" w:rsidTr="003079B8">
        <w:tc>
          <w:tcPr>
            <w:tcW w:w="2096" w:type="dxa"/>
            <w:vMerge/>
          </w:tcPr>
          <w:p w14:paraId="6F70C4B4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543722F4" w14:textId="77777777" w:rsidR="003079B8" w:rsidRPr="009B590F" w:rsidRDefault="003079B8" w:rsidP="003079B8">
            <w:pPr>
              <w:ind w:firstLine="0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682" w:type="dxa"/>
          </w:tcPr>
          <w:p w14:paraId="6244C454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Подготовка текста ВКР и сопроводительных документов к проверке на объём заимствований</w:t>
            </w:r>
            <w:r w:rsidR="005F2183">
              <w:rPr>
                <w:sz w:val="22"/>
                <w:szCs w:val="22"/>
              </w:rPr>
              <w:t xml:space="preserve">. Проверка </w:t>
            </w:r>
            <w:r w:rsidR="005F2183">
              <w:rPr>
                <w:sz w:val="22"/>
                <w:szCs w:val="22"/>
              </w:rPr>
              <w:lastRenderedPageBreak/>
              <w:t>на объем заимствований</w:t>
            </w:r>
          </w:p>
        </w:tc>
        <w:tc>
          <w:tcPr>
            <w:tcW w:w="1464" w:type="dxa"/>
          </w:tcPr>
          <w:p w14:paraId="032CB49E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6519CCAA" w14:textId="77777777" w:rsidR="005F2183" w:rsidRPr="009B590F" w:rsidRDefault="005F2183" w:rsidP="003079B8">
            <w:pPr>
              <w:ind w:firstLine="0"/>
            </w:pPr>
            <w:r w:rsidRPr="00E9564A">
              <w:rPr>
                <w:sz w:val="22"/>
                <w:szCs w:val="22"/>
              </w:rPr>
              <w:t>Заключение об объёме заимствований</w:t>
            </w:r>
          </w:p>
        </w:tc>
      </w:tr>
      <w:tr w:rsidR="005F2183" w:rsidRPr="009B590F" w14:paraId="39CEF010" w14:textId="77777777" w:rsidTr="003079B8">
        <w:tc>
          <w:tcPr>
            <w:tcW w:w="2096" w:type="dxa"/>
            <w:vMerge/>
          </w:tcPr>
          <w:p w14:paraId="4D249C61" w14:textId="77777777" w:rsidR="005F2183" w:rsidRPr="009B590F" w:rsidRDefault="005F2183" w:rsidP="005F2183">
            <w:pPr>
              <w:ind w:firstLine="0"/>
              <w:jc w:val="center"/>
            </w:pPr>
          </w:p>
        </w:tc>
        <w:tc>
          <w:tcPr>
            <w:tcW w:w="456" w:type="dxa"/>
          </w:tcPr>
          <w:p w14:paraId="1090215D" w14:textId="77777777" w:rsidR="005F2183" w:rsidRPr="009B590F" w:rsidRDefault="005F2183" w:rsidP="005F2183">
            <w:pPr>
              <w:ind w:firstLine="0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682" w:type="dxa"/>
          </w:tcPr>
          <w:p w14:paraId="045CA463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Предзащита ВКР</w:t>
            </w:r>
          </w:p>
        </w:tc>
        <w:tc>
          <w:tcPr>
            <w:tcW w:w="1464" w:type="dxa"/>
          </w:tcPr>
          <w:p w14:paraId="711B14E5" w14:textId="77777777" w:rsidR="005F2183" w:rsidRPr="009B590F" w:rsidRDefault="005F2183" w:rsidP="005F2183">
            <w:pPr>
              <w:ind w:firstLine="0"/>
            </w:pPr>
          </w:p>
        </w:tc>
        <w:tc>
          <w:tcPr>
            <w:tcW w:w="1799" w:type="dxa"/>
          </w:tcPr>
          <w:p w14:paraId="36FD9877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Отчет, отзыв</w:t>
            </w:r>
          </w:p>
        </w:tc>
      </w:tr>
      <w:tr w:rsidR="005F2183" w:rsidRPr="009B590F" w14:paraId="02DD2B6A" w14:textId="77777777" w:rsidTr="003079B8">
        <w:tc>
          <w:tcPr>
            <w:tcW w:w="2096" w:type="dxa"/>
            <w:vMerge/>
          </w:tcPr>
          <w:p w14:paraId="52DC5FB1" w14:textId="77777777" w:rsidR="005F2183" w:rsidRPr="009B590F" w:rsidRDefault="005F2183" w:rsidP="005F2183">
            <w:pPr>
              <w:ind w:firstLine="0"/>
              <w:jc w:val="center"/>
            </w:pPr>
          </w:p>
        </w:tc>
        <w:tc>
          <w:tcPr>
            <w:tcW w:w="456" w:type="dxa"/>
          </w:tcPr>
          <w:p w14:paraId="6B4FE6E2" w14:textId="77777777" w:rsidR="005F2183" w:rsidRPr="009B590F" w:rsidRDefault="005F2183" w:rsidP="005F2183">
            <w:pPr>
              <w:ind w:firstLine="0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682" w:type="dxa"/>
          </w:tcPr>
          <w:p w14:paraId="73596748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Подготовка электронной версии ВКР для размещения в ЭИОС РГУ имени С.А. Есенина</w:t>
            </w:r>
          </w:p>
        </w:tc>
        <w:tc>
          <w:tcPr>
            <w:tcW w:w="1464" w:type="dxa"/>
          </w:tcPr>
          <w:p w14:paraId="47DC26AC" w14:textId="77777777" w:rsidR="005F2183" w:rsidRPr="009B590F" w:rsidRDefault="005F2183" w:rsidP="005F2183">
            <w:pPr>
              <w:ind w:firstLine="0"/>
            </w:pPr>
          </w:p>
        </w:tc>
        <w:tc>
          <w:tcPr>
            <w:tcW w:w="1799" w:type="dxa"/>
          </w:tcPr>
          <w:p w14:paraId="63C47584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Заявление, электронный документ</w:t>
            </w:r>
          </w:p>
        </w:tc>
      </w:tr>
      <w:tr w:rsidR="005F2183" w:rsidRPr="009B590F" w14:paraId="394A2E49" w14:textId="77777777" w:rsidTr="005F2183">
        <w:trPr>
          <w:trHeight w:val="503"/>
        </w:trPr>
        <w:tc>
          <w:tcPr>
            <w:tcW w:w="2096" w:type="dxa"/>
            <w:vMerge/>
          </w:tcPr>
          <w:p w14:paraId="79D7288B" w14:textId="77777777" w:rsidR="005F2183" w:rsidRPr="009B590F" w:rsidRDefault="005F2183" w:rsidP="005F2183">
            <w:pPr>
              <w:ind w:firstLine="0"/>
              <w:jc w:val="center"/>
            </w:pPr>
          </w:p>
        </w:tc>
        <w:tc>
          <w:tcPr>
            <w:tcW w:w="456" w:type="dxa"/>
          </w:tcPr>
          <w:p w14:paraId="4E3B4EB0" w14:textId="77777777" w:rsidR="005F2183" w:rsidRPr="009B590F" w:rsidRDefault="005F2183" w:rsidP="005F2183">
            <w:pPr>
              <w:ind w:firstLine="0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682" w:type="dxa"/>
          </w:tcPr>
          <w:p w14:paraId="54469FF6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Подготовка документов к защите ВКР</w:t>
            </w:r>
          </w:p>
        </w:tc>
        <w:tc>
          <w:tcPr>
            <w:tcW w:w="1464" w:type="dxa"/>
          </w:tcPr>
          <w:p w14:paraId="34737B08" w14:textId="77777777" w:rsidR="005F2183" w:rsidRPr="009B590F" w:rsidRDefault="005F2183" w:rsidP="005F2183">
            <w:pPr>
              <w:ind w:firstLine="0"/>
            </w:pPr>
          </w:p>
        </w:tc>
        <w:tc>
          <w:tcPr>
            <w:tcW w:w="1799" w:type="dxa"/>
          </w:tcPr>
          <w:p w14:paraId="4D43B381" w14:textId="77777777" w:rsidR="005F2183" w:rsidRPr="009B590F" w:rsidRDefault="005F2183" w:rsidP="005F2183">
            <w:pPr>
              <w:ind w:firstLine="0"/>
            </w:pPr>
            <w:r w:rsidRPr="00E9564A">
              <w:rPr>
                <w:sz w:val="22"/>
                <w:szCs w:val="22"/>
              </w:rPr>
              <w:t>Пакет документов</w:t>
            </w:r>
            <w:r>
              <w:rPr>
                <w:sz w:val="22"/>
                <w:szCs w:val="22"/>
              </w:rPr>
              <w:t>, отзыв</w:t>
            </w:r>
          </w:p>
        </w:tc>
      </w:tr>
      <w:tr w:rsidR="003079B8" w:rsidRPr="009B590F" w14:paraId="53CAD7F0" w14:textId="77777777" w:rsidTr="003079B8">
        <w:tc>
          <w:tcPr>
            <w:tcW w:w="2096" w:type="dxa"/>
            <w:vMerge w:val="restart"/>
            <w:vAlign w:val="center"/>
          </w:tcPr>
          <w:p w14:paraId="6DDE78DD" w14:textId="77777777" w:rsidR="003079B8" w:rsidRPr="009B590F" w:rsidRDefault="003079B8" w:rsidP="003079B8">
            <w:pPr>
              <w:ind w:firstLine="0"/>
              <w:jc w:val="center"/>
            </w:pPr>
            <w:r w:rsidRPr="00F11174">
              <w:t>Заключительный</w:t>
            </w:r>
          </w:p>
        </w:tc>
        <w:tc>
          <w:tcPr>
            <w:tcW w:w="456" w:type="dxa"/>
          </w:tcPr>
          <w:p w14:paraId="0ACFA808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1</w:t>
            </w:r>
          </w:p>
        </w:tc>
        <w:tc>
          <w:tcPr>
            <w:tcW w:w="3682" w:type="dxa"/>
          </w:tcPr>
          <w:p w14:paraId="5B6DE431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Подготовка отчета об итогах практики</w:t>
            </w:r>
          </w:p>
        </w:tc>
        <w:tc>
          <w:tcPr>
            <w:tcW w:w="1464" w:type="dxa"/>
          </w:tcPr>
          <w:p w14:paraId="21D808DD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77D8D0B0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Отчет</w:t>
            </w:r>
          </w:p>
        </w:tc>
      </w:tr>
      <w:tr w:rsidR="003079B8" w:rsidRPr="009B590F" w14:paraId="654749DF" w14:textId="77777777" w:rsidTr="003079B8">
        <w:tc>
          <w:tcPr>
            <w:tcW w:w="2096" w:type="dxa"/>
            <w:vMerge/>
          </w:tcPr>
          <w:p w14:paraId="27CAF086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2F7A1275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2</w:t>
            </w:r>
          </w:p>
        </w:tc>
        <w:tc>
          <w:tcPr>
            <w:tcW w:w="3682" w:type="dxa"/>
          </w:tcPr>
          <w:p w14:paraId="7922DACE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Получение отзыва научного руководителя о прохождении практики</w:t>
            </w:r>
          </w:p>
        </w:tc>
        <w:tc>
          <w:tcPr>
            <w:tcW w:w="1464" w:type="dxa"/>
          </w:tcPr>
          <w:p w14:paraId="49311BE7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7C084B8D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Отзыв</w:t>
            </w:r>
          </w:p>
        </w:tc>
      </w:tr>
      <w:tr w:rsidR="003079B8" w:rsidRPr="009B590F" w14:paraId="510AA482" w14:textId="77777777" w:rsidTr="003079B8">
        <w:tc>
          <w:tcPr>
            <w:tcW w:w="2096" w:type="dxa"/>
            <w:vMerge/>
          </w:tcPr>
          <w:p w14:paraId="7AE9CE58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769DFA1B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3</w:t>
            </w:r>
          </w:p>
        </w:tc>
        <w:tc>
          <w:tcPr>
            <w:tcW w:w="3682" w:type="dxa"/>
          </w:tcPr>
          <w:p w14:paraId="2590CCA1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Итоговая конференция</w:t>
            </w:r>
          </w:p>
        </w:tc>
        <w:tc>
          <w:tcPr>
            <w:tcW w:w="1464" w:type="dxa"/>
          </w:tcPr>
          <w:p w14:paraId="3F0708D7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0BEAFD78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Защита отчета</w:t>
            </w:r>
          </w:p>
        </w:tc>
      </w:tr>
      <w:tr w:rsidR="003079B8" w:rsidRPr="009B590F" w14:paraId="5A391BA4" w14:textId="77777777" w:rsidTr="003079B8">
        <w:tc>
          <w:tcPr>
            <w:tcW w:w="2096" w:type="dxa"/>
            <w:vMerge/>
          </w:tcPr>
          <w:p w14:paraId="2055E6BF" w14:textId="77777777" w:rsidR="003079B8" w:rsidRPr="009B590F" w:rsidRDefault="003079B8" w:rsidP="003079B8">
            <w:pPr>
              <w:ind w:firstLine="0"/>
              <w:jc w:val="center"/>
            </w:pPr>
          </w:p>
        </w:tc>
        <w:tc>
          <w:tcPr>
            <w:tcW w:w="456" w:type="dxa"/>
          </w:tcPr>
          <w:p w14:paraId="1A81E6DC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4</w:t>
            </w:r>
          </w:p>
        </w:tc>
        <w:tc>
          <w:tcPr>
            <w:tcW w:w="3682" w:type="dxa"/>
          </w:tcPr>
          <w:p w14:paraId="0482459D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Прохождение промежуточной аттестации</w:t>
            </w:r>
          </w:p>
        </w:tc>
        <w:tc>
          <w:tcPr>
            <w:tcW w:w="1464" w:type="dxa"/>
          </w:tcPr>
          <w:p w14:paraId="14B55AA6" w14:textId="77777777" w:rsidR="003079B8" w:rsidRPr="009B590F" w:rsidRDefault="003079B8" w:rsidP="003079B8">
            <w:pPr>
              <w:ind w:firstLine="0"/>
            </w:pPr>
          </w:p>
        </w:tc>
        <w:tc>
          <w:tcPr>
            <w:tcW w:w="1799" w:type="dxa"/>
          </w:tcPr>
          <w:p w14:paraId="0C635824" w14:textId="77777777" w:rsidR="003079B8" w:rsidRPr="009B590F" w:rsidRDefault="003079B8" w:rsidP="003079B8">
            <w:pPr>
              <w:ind w:firstLine="0"/>
            </w:pPr>
            <w:r w:rsidRPr="00E9564A">
              <w:rPr>
                <w:sz w:val="22"/>
                <w:szCs w:val="22"/>
              </w:rPr>
              <w:t>Зачет</w:t>
            </w:r>
          </w:p>
        </w:tc>
      </w:tr>
    </w:tbl>
    <w:p w14:paraId="5BE6561E" w14:textId="77777777" w:rsidR="001362B7" w:rsidRPr="009B590F" w:rsidRDefault="001362B7" w:rsidP="001362B7">
      <w:pPr>
        <w:ind w:firstLine="0"/>
        <w:rPr>
          <w:b/>
          <w:u w:val="single"/>
        </w:rPr>
      </w:pPr>
    </w:p>
    <w:p w14:paraId="2E829A30" w14:textId="77777777" w:rsidR="00CC7250" w:rsidRPr="00776B97" w:rsidRDefault="00CC7250" w:rsidP="00CC7250">
      <w:pPr>
        <w:pStyle w:val="18"/>
        <w:rPr>
          <w:rFonts w:ascii="Times New Roman" w:hAnsi="Times New Roman"/>
          <w:sz w:val="24"/>
          <w:szCs w:val="24"/>
          <w:lang w:eastAsia="ru-RU"/>
        </w:rPr>
      </w:pPr>
      <w:r w:rsidRPr="00776B97">
        <w:rPr>
          <w:rFonts w:ascii="Times New Roman" w:hAnsi="Times New Roman"/>
          <w:sz w:val="24"/>
          <w:szCs w:val="24"/>
          <w:lang w:eastAsia="ru-RU"/>
        </w:rPr>
        <w:t xml:space="preserve">Руководитель практики </w:t>
      </w:r>
    </w:p>
    <w:p w14:paraId="6361DC62" w14:textId="77777777" w:rsidR="00CC7250" w:rsidRPr="001E6964" w:rsidRDefault="00CC7250" w:rsidP="00CC7250">
      <w:pPr>
        <w:pStyle w:val="18"/>
        <w:rPr>
          <w:rFonts w:ascii="Times New Roman" w:hAnsi="Times New Roman"/>
          <w:lang w:eastAsia="ru-RU"/>
        </w:rPr>
      </w:pPr>
      <w:r w:rsidRPr="00776B97">
        <w:rPr>
          <w:rFonts w:ascii="Times New Roman" w:hAnsi="Times New Roman"/>
          <w:sz w:val="24"/>
          <w:szCs w:val="24"/>
          <w:lang w:eastAsia="ru-RU"/>
        </w:rPr>
        <w:t>от РГУ имени С.А.Есенина</w:t>
      </w:r>
      <w:r w:rsidRPr="001E6964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_________________________          _____________________________</w:t>
      </w:r>
    </w:p>
    <w:p w14:paraId="3C50773D" w14:textId="77777777" w:rsidR="00CC7250" w:rsidRPr="001E6964" w:rsidRDefault="00CC7250" w:rsidP="00CC7250">
      <w:pPr>
        <w:pStyle w:val="18"/>
        <w:rPr>
          <w:rFonts w:ascii="Times New Roman" w:hAnsi="Times New Roman"/>
          <w:vertAlign w:val="superscript"/>
        </w:rPr>
      </w:pPr>
      <w:r w:rsidRPr="001E6964">
        <w:rPr>
          <w:rFonts w:ascii="Times New Roman" w:hAnsi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</w:t>
      </w:r>
      <w:r w:rsidRPr="001E6964">
        <w:rPr>
          <w:rFonts w:ascii="Times New Roman" w:hAnsi="Times New Roman"/>
          <w:vertAlign w:val="superscript"/>
          <w:lang w:eastAsia="ru-RU"/>
        </w:rPr>
        <w:t>Подпись                                                                                     расшифровка подписи</w:t>
      </w:r>
    </w:p>
    <w:p w14:paraId="75FB3E9E" w14:textId="77777777" w:rsidR="00FB71C0" w:rsidRDefault="00FB71C0" w:rsidP="00CC7250">
      <w:pPr>
        <w:pStyle w:val="18"/>
        <w:rPr>
          <w:rFonts w:ascii="Times New Roman" w:hAnsi="Times New Roman"/>
          <w:lang w:eastAsia="ru-RU"/>
        </w:rPr>
      </w:pPr>
    </w:p>
    <w:p w14:paraId="429E1CF9" w14:textId="77777777" w:rsidR="00CC7250" w:rsidRPr="001E6964" w:rsidRDefault="00CC7250" w:rsidP="00CC7250">
      <w:pPr>
        <w:pStyle w:val="18"/>
        <w:rPr>
          <w:rFonts w:ascii="Times New Roman" w:hAnsi="Times New Roman"/>
          <w:sz w:val="28"/>
          <w:szCs w:val="28"/>
          <w:lang w:eastAsia="ru-RU"/>
        </w:rPr>
      </w:pPr>
      <w:r w:rsidRPr="001E6964">
        <w:rPr>
          <w:rFonts w:ascii="Times New Roman" w:hAnsi="Times New Roman"/>
          <w:lang w:eastAsia="ru-RU"/>
        </w:rPr>
        <w:t>Задание принял к исполнению(студент)</w:t>
      </w:r>
      <w:r w:rsidRPr="001E6964">
        <w:rPr>
          <w:rFonts w:ascii="Times New Roman" w:hAnsi="Times New Roman"/>
          <w:sz w:val="28"/>
          <w:szCs w:val="28"/>
          <w:lang w:eastAsia="ru-RU"/>
        </w:rPr>
        <w:t>___________</w:t>
      </w:r>
      <w:r>
        <w:rPr>
          <w:rFonts w:ascii="Times New Roman" w:hAnsi="Times New Roman"/>
          <w:sz w:val="28"/>
          <w:szCs w:val="28"/>
          <w:lang w:eastAsia="ru-RU"/>
        </w:rPr>
        <w:t>__</w:t>
      </w:r>
      <w:r w:rsidRPr="001E6964">
        <w:rPr>
          <w:rFonts w:ascii="Times New Roman" w:hAnsi="Times New Roman"/>
          <w:sz w:val="28"/>
          <w:szCs w:val="28"/>
          <w:lang w:eastAsia="ru-RU"/>
        </w:rPr>
        <w:t xml:space="preserve">    </w:t>
      </w:r>
      <w:r>
        <w:rPr>
          <w:rFonts w:ascii="Times New Roman" w:hAnsi="Times New Roman"/>
          <w:sz w:val="28"/>
          <w:szCs w:val="28"/>
          <w:lang w:eastAsia="ru-RU"/>
        </w:rPr>
        <w:t xml:space="preserve">     ______________________</w:t>
      </w:r>
    </w:p>
    <w:p w14:paraId="46CA53C0" w14:textId="77777777" w:rsidR="00CC7250" w:rsidRPr="002730C6" w:rsidRDefault="00CC7250" w:rsidP="00CC7250">
      <w:pPr>
        <w:pStyle w:val="18"/>
        <w:rPr>
          <w:rFonts w:ascii="Times New Roman" w:hAnsi="Times New Roman"/>
          <w:vertAlign w:val="superscript"/>
          <w:lang w:eastAsia="ru-RU"/>
        </w:rPr>
      </w:pPr>
      <w:r w:rsidRPr="001E6964">
        <w:rPr>
          <w:rFonts w:ascii="Times New Roman" w:hAnsi="Times New Roman"/>
          <w:sz w:val="16"/>
          <w:szCs w:val="28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</w:t>
      </w:r>
      <w:r w:rsidRPr="001E6964">
        <w:rPr>
          <w:rFonts w:ascii="Times New Roman" w:hAnsi="Times New Roman"/>
          <w:vertAlign w:val="superscript"/>
          <w:lang w:eastAsia="ru-RU"/>
        </w:rPr>
        <w:t>Подпись                                                                                     расшифровка подписи</w:t>
      </w:r>
    </w:p>
    <w:p w14:paraId="5AFBB7AD" w14:textId="77777777" w:rsidR="00CC7250" w:rsidRDefault="00CC7250" w:rsidP="00CC7250"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__________ 20___г.</w:t>
      </w:r>
    </w:p>
    <w:p w14:paraId="05C25A44" w14:textId="77777777" w:rsidR="007878BE" w:rsidRDefault="00D5523C" w:rsidP="007878BE">
      <w:pPr>
        <w:jc w:val="right"/>
        <w:rPr>
          <w:b/>
          <w:i/>
        </w:rPr>
      </w:pPr>
      <w:r>
        <w:rPr>
          <w:b/>
          <w:i/>
        </w:rPr>
        <w:br w:type="page"/>
      </w:r>
      <w:r w:rsidR="007878BE">
        <w:rPr>
          <w:b/>
          <w:i/>
        </w:rPr>
        <w:lastRenderedPageBreak/>
        <w:t xml:space="preserve">Приложение </w:t>
      </w:r>
      <w:r w:rsidR="001362B7">
        <w:rPr>
          <w:b/>
          <w:i/>
        </w:rPr>
        <w:t>1</w:t>
      </w:r>
      <w:r w:rsidR="00112E9B">
        <w:rPr>
          <w:b/>
          <w:i/>
        </w:rPr>
        <w:t>.</w:t>
      </w:r>
      <w:r w:rsidR="007878BE">
        <w:rPr>
          <w:b/>
          <w:i/>
        </w:rPr>
        <w:t>2</w:t>
      </w:r>
    </w:p>
    <w:p w14:paraId="0C0DA432" w14:textId="77777777" w:rsidR="00483923" w:rsidRPr="003C1E7E" w:rsidRDefault="00483923" w:rsidP="00483923">
      <w:pPr>
        <w:jc w:val="center"/>
        <w:outlineLvl w:val="0"/>
        <w:rPr>
          <w:i/>
          <w:sz w:val="22"/>
        </w:rPr>
      </w:pPr>
      <w:r>
        <w:rPr>
          <w:i/>
          <w:sz w:val="22"/>
        </w:rPr>
        <w:t>Образец титульного листа отчета по практике</w:t>
      </w:r>
    </w:p>
    <w:p w14:paraId="0260BC34" w14:textId="77777777" w:rsidR="00483923" w:rsidRDefault="00483923" w:rsidP="00483923">
      <w:pPr>
        <w:jc w:val="center"/>
        <w:outlineLvl w:val="0"/>
        <w:rPr>
          <w:sz w:val="22"/>
        </w:rPr>
      </w:pPr>
    </w:p>
    <w:p w14:paraId="5420C68B" w14:textId="77777777" w:rsidR="00483923" w:rsidRPr="001701AA" w:rsidRDefault="00483923" w:rsidP="00483923">
      <w:pPr>
        <w:jc w:val="center"/>
        <w:outlineLvl w:val="0"/>
        <w:rPr>
          <w:sz w:val="22"/>
        </w:rPr>
      </w:pPr>
      <w:r w:rsidRPr="001701AA">
        <w:rPr>
          <w:sz w:val="22"/>
        </w:rPr>
        <w:t xml:space="preserve">МИНИСТЕРСТВО </w:t>
      </w:r>
      <w:r w:rsidR="00863922">
        <w:rPr>
          <w:sz w:val="22"/>
        </w:rPr>
        <w:t>НАУКИ И ВЫСШЕГО ОБРАЗОВАНИЯ</w:t>
      </w:r>
      <w:r w:rsidRPr="001701AA">
        <w:rPr>
          <w:sz w:val="22"/>
        </w:rPr>
        <w:t xml:space="preserve"> РОССИЙСКОЙ ФЕДЕРАЦИИ</w:t>
      </w:r>
    </w:p>
    <w:p w14:paraId="086DB06C" w14:textId="77777777" w:rsidR="00483923" w:rsidRPr="001701AA" w:rsidRDefault="00483923" w:rsidP="00483923">
      <w:pPr>
        <w:jc w:val="center"/>
        <w:outlineLvl w:val="0"/>
        <w:rPr>
          <w:iCs/>
          <w:sz w:val="22"/>
        </w:rPr>
      </w:pPr>
      <w:r w:rsidRPr="001701AA">
        <w:rPr>
          <w:iCs/>
          <w:sz w:val="22"/>
        </w:rPr>
        <w:t xml:space="preserve">ФЕДЕРАЛЬНОЕ ГОСУДАРСТВЕННОЕ БЮДЖЕТНОЕ ОБРАЗОВАТЕЛЬНОЕ </w:t>
      </w:r>
    </w:p>
    <w:p w14:paraId="7315D541" w14:textId="77777777" w:rsidR="00483923" w:rsidRPr="001701AA" w:rsidRDefault="00483923" w:rsidP="00483923">
      <w:pPr>
        <w:jc w:val="center"/>
        <w:outlineLvl w:val="0"/>
        <w:rPr>
          <w:sz w:val="22"/>
        </w:rPr>
      </w:pPr>
      <w:r w:rsidRPr="001701AA">
        <w:rPr>
          <w:iCs/>
          <w:sz w:val="22"/>
        </w:rPr>
        <w:t>УЧРЕЖДЕНИЕ ВЫСШЕГО ОБРАЗОВАНИЯ</w:t>
      </w:r>
    </w:p>
    <w:p w14:paraId="27A31D65" w14:textId="77777777" w:rsidR="00483923" w:rsidRPr="001701AA" w:rsidRDefault="00483923" w:rsidP="00483923">
      <w:pPr>
        <w:jc w:val="center"/>
        <w:outlineLvl w:val="0"/>
        <w:rPr>
          <w:sz w:val="22"/>
        </w:rPr>
      </w:pPr>
      <w:r w:rsidRPr="001701AA">
        <w:rPr>
          <w:sz w:val="22"/>
        </w:rPr>
        <w:t>«РЯЗАНСКИЙ ГОСУДАРСТВЕННЫЙ УНИВЕРСИТЕТ ИМЕНИ С.А. ЕСЕНИНА»</w:t>
      </w:r>
    </w:p>
    <w:p w14:paraId="37AB6C0E" w14:textId="77777777" w:rsidR="00483923" w:rsidRDefault="00483923" w:rsidP="00483923">
      <w:pPr>
        <w:jc w:val="center"/>
        <w:rPr>
          <w:sz w:val="28"/>
          <w:szCs w:val="28"/>
        </w:rPr>
      </w:pPr>
    </w:p>
    <w:p w14:paraId="465D300C" w14:textId="77777777" w:rsidR="00483923" w:rsidRDefault="00CB3A4A" w:rsidP="003079B8">
      <w:pPr>
        <w:jc w:val="center"/>
      </w:pPr>
      <w:r>
        <w:t>Институт физико-математических и компьютерных наук</w:t>
      </w:r>
    </w:p>
    <w:p w14:paraId="000929D5" w14:textId="77777777" w:rsidR="00483923" w:rsidRPr="008A5DDA" w:rsidRDefault="00483923" w:rsidP="003079B8">
      <w:pPr>
        <w:jc w:val="center"/>
      </w:pPr>
      <w:r w:rsidRPr="008A5DDA">
        <w:t xml:space="preserve">Кафедра </w:t>
      </w:r>
      <w:r>
        <w:t>математики</w:t>
      </w:r>
    </w:p>
    <w:p w14:paraId="7A969250" w14:textId="77777777" w:rsidR="00483923" w:rsidRDefault="00483923" w:rsidP="00D5523C">
      <w:pPr>
        <w:spacing w:line="360" w:lineRule="auto"/>
        <w:ind w:firstLine="0"/>
        <w:jc w:val="center"/>
        <w:rPr>
          <w:b/>
          <w:sz w:val="32"/>
          <w:szCs w:val="32"/>
        </w:rPr>
      </w:pPr>
    </w:p>
    <w:p w14:paraId="7D780145" w14:textId="77777777" w:rsidR="00483923" w:rsidRDefault="00483923" w:rsidP="00D5523C">
      <w:pPr>
        <w:spacing w:line="360" w:lineRule="auto"/>
        <w:ind w:firstLine="0"/>
        <w:jc w:val="center"/>
        <w:rPr>
          <w:b/>
          <w:sz w:val="32"/>
          <w:szCs w:val="32"/>
        </w:rPr>
      </w:pPr>
      <w:r w:rsidRPr="00674AF0">
        <w:rPr>
          <w:b/>
          <w:sz w:val="32"/>
          <w:szCs w:val="32"/>
        </w:rPr>
        <w:t xml:space="preserve">ОТЧЕТ </w:t>
      </w:r>
      <w:r w:rsidR="003079B8">
        <w:rPr>
          <w:b/>
          <w:sz w:val="32"/>
          <w:szCs w:val="32"/>
        </w:rPr>
        <w:br/>
      </w:r>
      <w:r w:rsidR="003079B8" w:rsidRPr="00674AF0">
        <w:rPr>
          <w:b/>
          <w:sz w:val="32"/>
          <w:szCs w:val="32"/>
        </w:rPr>
        <w:t xml:space="preserve">по </w:t>
      </w:r>
      <w:r w:rsidR="003079B8">
        <w:rPr>
          <w:b/>
          <w:sz w:val="32"/>
          <w:szCs w:val="32"/>
        </w:rPr>
        <w:t>производственной</w:t>
      </w:r>
      <w:r w:rsidR="003079B8" w:rsidRPr="00674AF0">
        <w:rPr>
          <w:b/>
          <w:sz w:val="32"/>
          <w:szCs w:val="32"/>
        </w:rPr>
        <w:t xml:space="preserve"> </w:t>
      </w:r>
      <w:r w:rsidR="003079B8">
        <w:rPr>
          <w:b/>
          <w:sz w:val="32"/>
          <w:szCs w:val="32"/>
        </w:rPr>
        <w:t>практике</w:t>
      </w:r>
      <w:r w:rsidR="00C86B43">
        <w:rPr>
          <w:b/>
          <w:sz w:val="32"/>
          <w:szCs w:val="32"/>
        </w:rPr>
        <w:br/>
      </w:r>
      <w:r w:rsidR="003079B8">
        <w:rPr>
          <w:b/>
          <w:sz w:val="32"/>
          <w:szCs w:val="32"/>
        </w:rPr>
        <w:t xml:space="preserve">(преддипломной </w:t>
      </w:r>
      <w:r w:rsidR="003079B8" w:rsidRPr="00674AF0">
        <w:rPr>
          <w:b/>
          <w:sz w:val="32"/>
          <w:szCs w:val="32"/>
        </w:rPr>
        <w:t>практике</w:t>
      </w:r>
      <w:r w:rsidR="003079B8">
        <w:rPr>
          <w:b/>
          <w:sz w:val="32"/>
          <w:szCs w:val="32"/>
        </w:rPr>
        <w:t>)</w:t>
      </w:r>
    </w:p>
    <w:p w14:paraId="7FD5A56E" w14:textId="77777777" w:rsidR="00483923" w:rsidRPr="003079B8" w:rsidRDefault="00483923" w:rsidP="00483923">
      <w:pPr>
        <w:jc w:val="center"/>
        <w:rPr>
          <w:sz w:val="28"/>
          <w:szCs w:val="28"/>
        </w:rPr>
      </w:pPr>
    </w:p>
    <w:p w14:paraId="4238666B" w14:textId="77777777" w:rsidR="001362B7" w:rsidRPr="003079B8" w:rsidRDefault="001362B7" w:rsidP="001362B7">
      <w:pPr>
        <w:rPr>
          <w:sz w:val="28"/>
          <w:szCs w:val="28"/>
        </w:rPr>
      </w:pPr>
      <w:bookmarkStart w:id="6" w:name="_Hlk95265902"/>
      <w:r w:rsidRPr="003079B8">
        <w:rPr>
          <w:sz w:val="28"/>
          <w:szCs w:val="28"/>
        </w:rPr>
        <w:t>Обучающийся</w:t>
      </w:r>
      <w:bookmarkEnd w:id="6"/>
      <w:r w:rsidRPr="003079B8">
        <w:rPr>
          <w:sz w:val="28"/>
          <w:szCs w:val="28"/>
        </w:rPr>
        <w:t xml:space="preserve"> ______________________________________________________</w:t>
      </w:r>
      <w:r w:rsidRPr="003079B8">
        <w:rPr>
          <w:rStyle w:val="a5"/>
          <w:sz w:val="28"/>
          <w:szCs w:val="28"/>
        </w:rPr>
        <w:t>____</w:t>
      </w:r>
    </w:p>
    <w:p w14:paraId="08BE01A6" w14:textId="77777777" w:rsidR="001362B7" w:rsidRPr="003079B8" w:rsidRDefault="001362B7" w:rsidP="001362B7">
      <w:pPr>
        <w:jc w:val="center"/>
        <w:rPr>
          <w:sz w:val="28"/>
          <w:szCs w:val="28"/>
        </w:rPr>
      </w:pPr>
      <w:r w:rsidRPr="003079B8">
        <w:rPr>
          <w:sz w:val="28"/>
          <w:szCs w:val="28"/>
        </w:rPr>
        <w:t>(фамилия, имя, отчество)</w:t>
      </w:r>
    </w:p>
    <w:p w14:paraId="7C51EA8F" w14:textId="77777777" w:rsidR="00176401" w:rsidRPr="003079B8" w:rsidRDefault="00176401" w:rsidP="00176401">
      <w:pPr>
        <w:rPr>
          <w:sz w:val="28"/>
          <w:szCs w:val="28"/>
        </w:rPr>
      </w:pPr>
      <w:r w:rsidRPr="003079B8">
        <w:rPr>
          <w:sz w:val="28"/>
          <w:szCs w:val="28"/>
        </w:rPr>
        <w:t>Курс_</w:t>
      </w:r>
      <w:r w:rsidR="00CB3A4A" w:rsidRPr="003079B8">
        <w:rPr>
          <w:sz w:val="28"/>
          <w:szCs w:val="28"/>
        </w:rPr>
        <w:t>5</w:t>
      </w:r>
      <w:r w:rsidRPr="003079B8">
        <w:rPr>
          <w:sz w:val="28"/>
          <w:szCs w:val="28"/>
        </w:rPr>
        <w:t>_, семестр_</w:t>
      </w:r>
      <w:r w:rsidR="00CB3A4A" w:rsidRPr="003079B8">
        <w:rPr>
          <w:sz w:val="28"/>
          <w:szCs w:val="28"/>
        </w:rPr>
        <w:t>10</w:t>
      </w:r>
      <w:r w:rsidRPr="003079B8">
        <w:rPr>
          <w:sz w:val="28"/>
          <w:szCs w:val="28"/>
        </w:rPr>
        <w:t>, группа___________ очной формы обучения</w:t>
      </w:r>
    </w:p>
    <w:p w14:paraId="6DA0650F" w14:textId="77777777" w:rsidR="00483923" w:rsidRPr="003079B8" w:rsidRDefault="00483923" w:rsidP="00483923">
      <w:pPr>
        <w:rPr>
          <w:sz w:val="28"/>
          <w:szCs w:val="28"/>
        </w:rPr>
      </w:pPr>
      <w:r w:rsidRPr="003079B8">
        <w:rPr>
          <w:sz w:val="28"/>
          <w:szCs w:val="28"/>
        </w:rPr>
        <w:t>Специальность: 01.0</w:t>
      </w:r>
      <w:r w:rsidR="00CB3A4A" w:rsidRPr="003079B8">
        <w:rPr>
          <w:sz w:val="28"/>
          <w:szCs w:val="28"/>
        </w:rPr>
        <w:t>5</w:t>
      </w:r>
      <w:r w:rsidRPr="003079B8">
        <w:rPr>
          <w:sz w:val="28"/>
          <w:szCs w:val="28"/>
        </w:rPr>
        <w:t>.01 «Фундаментальные математика и механика»</w:t>
      </w:r>
    </w:p>
    <w:p w14:paraId="3D51ED0E" w14:textId="77777777" w:rsidR="00483923" w:rsidRPr="003079B8" w:rsidRDefault="00483923" w:rsidP="00CB3A4A">
      <w:pPr>
        <w:rPr>
          <w:sz w:val="28"/>
          <w:szCs w:val="28"/>
        </w:rPr>
      </w:pPr>
      <w:r w:rsidRPr="003079B8">
        <w:rPr>
          <w:sz w:val="28"/>
          <w:szCs w:val="28"/>
        </w:rPr>
        <w:t>Направленность (профиль) подготовки: «</w:t>
      </w:r>
      <w:r w:rsidR="00CB3A4A" w:rsidRPr="003079B8">
        <w:rPr>
          <w:sz w:val="28"/>
          <w:szCs w:val="28"/>
        </w:rPr>
        <w:t>Математическое моделирование и искусственный интеллект»</w:t>
      </w:r>
    </w:p>
    <w:p w14:paraId="0B000EA0" w14:textId="77777777" w:rsidR="00483923" w:rsidRPr="003079B8" w:rsidRDefault="00483923" w:rsidP="00483923">
      <w:pPr>
        <w:tabs>
          <w:tab w:val="left" w:leader="underscore" w:pos="9072"/>
        </w:tabs>
        <w:spacing w:line="360" w:lineRule="auto"/>
        <w:rPr>
          <w:b/>
          <w:sz w:val="28"/>
          <w:szCs w:val="28"/>
        </w:rPr>
      </w:pPr>
      <w:r w:rsidRPr="003079B8">
        <w:rPr>
          <w:b/>
          <w:sz w:val="28"/>
          <w:szCs w:val="28"/>
        </w:rPr>
        <w:t xml:space="preserve">Место прохождения практики </w:t>
      </w:r>
      <w:r w:rsidR="003079B8" w:rsidRPr="003079B8">
        <w:rPr>
          <w:bCs/>
          <w:sz w:val="28"/>
          <w:szCs w:val="28"/>
          <w:u w:val="single"/>
        </w:rPr>
        <w:t>кафедра математики</w:t>
      </w:r>
      <w:r w:rsidR="003079B8">
        <w:rPr>
          <w:b/>
          <w:sz w:val="28"/>
          <w:szCs w:val="28"/>
        </w:rPr>
        <w:t xml:space="preserve"> </w:t>
      </w:r>
      <w:r w:rsidRPr="003079B8">
        <w:rPr>
          <w:sz w:val="28"/>
          <w:szCs w:val="28"/>
          <w:u w:val="single"/>
        </w:rPr>
        <w:t xml:space="preserve">РГУ имени </w:t>
      </w:r>
      <w:proofErr w:type="gramStart"/>
      <w:r w:rsidRPr="003079B8">
        <w:rPr>
          <w:sz w:val="28"/>
          <w:szCs w:val="28"/>
          <w:u w:val="single"/>
        </w:rPr>
        <w:t>С.А</w:t>
      </w:r>
      <w:proofErr w:type="gramEnd"/>
      <w:r w:rsidR="003079B8">
        <w:rPr>
          <w:sz w:val="28"/>
          <w:szCs w:val="28"/>
          <w:u w:val="single"/>
        </w:rPr>
        <w:t> </w:t>
      </w:r>
      <w:r w:rsidRPr="003079B8">
        <w:rPr>
          <w:sz w:val="28"/>
          <w:szCs w:val="28"/>
          <w:u w:val="single"/>
        </w:rPr>
        <w:t>Есенина</w:t>
      </w:r>
    </w:p>
    <w:p w14:paraId="1C3DD01E" w14:textId="77777777" w:rsidR="00483923" w:rsidRPr="003C1E7E" w:rsidRDefault="00483923" w:rsidP="00483923">
      <w:pPr>
        <w:tabs>
          <w:tab w:val="left" w:leader="underscore" w:pos="9072"/>
        </w:tabs>
        <w:spacing w:line="360" w:lineRule="auto"/>
        <w:rPr>
          <w:sz w:val="26"/>
          <w:szCs w:val="28"/>
        </w:rPr>
      </w:pPr>
    </w:p>
    <w:p w14:paraId="0A65C706" w14:textId="77777777" w:rsidR="00483923" w:rsidRPr="003C1E7E" w:rsidRDefault="00483923" w:rsidP="00483923">
      <w:pPr>
        <w:spacing w:line="360" w:lineRule="auto"/>
        <w:rPr>
          <w:spacing w:val="-5"/>
          <w:sz w:val="26"/>
          <w:szCs w:val="28"/>
        </w:rPr>
      </w:pPr>
      <w:r w:rsidRPr="003C1E7E">
        <w:rPr>
          <w:b/>
          <w:spacing w:val="-5"/>
          <w:sz w:val="26"/>
          <w:szCs w:val="28"/>
        </w:rPr>
        <w:t xml:space="preserve">Сроки прохождения практики </w:t>
      </w:r>
      <w:r w:rsidRPr="003C1E7E">
        <w:rPr>
          <w:spacing w:val="-5"/>
          <w:sz w:val="26"/>
          <w:szCs w:val="28"/>
        </w:rPr>
        <w:t xml:space="preserve"> </w:t>
      </w:r>
    </w:p>
    <w:p w14:paraId="7D90E686" w14:textId="77777777" w:rsidR="00483923" w:rsidRPr="003C1E7E" w:rsidRDefault="00483923" w:rsidP="00483923">
      <w:pPr>
        <w:spacing w:line="360" w:lineRule="auto"/>
        <w:rPr>
          <w:spacing w:val="-5"/>
          <w:sz w:val="26"/>
          <w:szCs w:val="28"/>
        </w:rPr>
      </w:pPr>
      <w:r w:rsidRPr="003C1E7E">
        <w:rPr>
          <w:spacing w:val="-5"/>
          <w:sz w:val="26"/>
          <w:szCs w:val="28"/>
        </w:rPr>
        <w:t>с «__</w:t>
      </w:r>
      <w:proofErr w:type="gramStart"/>
      <w:r w:rsidRPr="003C1E7E">
        <w:rPr>
          <w:spacing w:val="-5"/>
          <w:sz w:val="26"/>
          <w:szCs w:val="28"/>
        </w:rPr>
        <w:t>_»_</w:t>
      </w:r>
      <w:proofErr w:type="gramEnd"/>
      <w:r w:rsidRPr="003C1E7E">
        <w:rPr>
          <w:spacing w:val="-5"/>
          <w:sz w:val="26"/>
          <w:szCs w:val="28"/>
        </w:rPr>
        <w:t xml:space="preserve">______________20__ г.  </w:t>
      </w:r>
      <w:proofErr w:type="gramStart"/>
      <w:r w:rsidRPr="003C1E7E">
        <w:rPr>
          <w:spacing w:val="-5"/>
          <w:sz w:val="26"/>
          <w:szCs w:val="28"/>
        </w:rPr>
        <w:t>по  «</w:t>
      </w:r>
      <w:proofErr w:type="gramEnd"/>
      <w:r w:rsidRPr="003C1E7E">
        <w:rPr>
          <w:spacing w:val="-5"/>
          <w:sz w:val="26"/>
          <w:szCs w:val="28"/>
        </w:rPr>
        <w:t>__</w:t>
      </w:r>
      <w:proofErr w:type="gramStart"/>
      <w:r w:rsidRPr="003C1E7E">
        <w:rPr>
          <w:spacing w:val="-5"/>
          <w:sz w:val="26"/>
          <w:szCs w:val="28"/>
        </w:rPr>
        <w:t>_»_</w:t>
      </w:r>
      <w:proofErr w:type="gramEnd"/>
      <w:r w:rsidRPr="003C1E7E">
        <w:rPr>
          <w:spacing w:val="-5"/>
          <w:sz w:val="26"/>
          <w:szCs w:val="28"/>
        </w:rPr>
        <w:t>_____________20__ г.</w:t>
      </w:r>
    </w:p>
    <w:p w14:paraId="3AE8AF78" w14:textId="77777777" w:rsidR="00483923" w:rsidRPr="003C1E7E" w:rsidRDefault="00483923" w:rsidP="00483923">
      <w:pPr>
        <w:autoSpaceDN w:val="0"/>
        <w:adjustRightInd w:val="0"/>
        <w:rPr>
          <w:sz w:val="26"/>
          <w:szCs w:val="28"/>
        </w:rPr>
      </w:pPr>
    </w:p>
    <w:p w14:paraId="0BA07420" w14:textId="77777777" w:rsidR="00483923" w:rsidRPr="003C1E7E" w:rsidRDefault="00483923" w:rsidP="00483923">
      <w:pPr>
        <w:autoSpaceDN w:val="0"/>
        <w:adjustRightInd w:val="0"/>
        <w:rPr>
          <w:sz w:val="26"/>
          <w:szCs w:val="28"/>
        </w:rPr>
      </w:pPr>
    </w:p>
    <w:p w14:paraId="2593A7D3" w14:textId="77777777" w:rsidR="00483923" w:rsidRPr="003C1E7E" w:rsidRDefault="00483923" w:rsidP="00483923">
      <w:pPr>
        <w:rPr>
          <w:b/>
          <w:sz w:val="26"/>
          <w:szCs w:val="28"/>
        </w:rPr>
      </w:pPr>
      <w:r w:rsidRPr="003C1E7E">
        <w:rPr>
          <w:b/>
          <w:sz w:val="26"/>
          <w:szCs w:val="28"/>
        </w:rPr>
        <w:t>Руководитель практики</w:t>
      </w:r>
    </w:p>
    <w:p w14:paraId="2C9A05F9" w14:textId="77777777" w:rsidR="00483923" w:rsidRPr="003C1E7E" w:rsidRDefault="00483923" w:rsidP="00483923">
      <w:pPr>
        <w:spacing w:before="120"/>
        <w:jc w:val="center"/>
        <w:rPr>
          <w:sz w:val="26"/>
          <w:szCs w:val="28"/>
        </w:rPr>
      </w:pPr>
      <w:r w:rsidRPr="003C1E7E">
        <w:rPr>
          <w:sz w:val="26"/>
          <w:szCs w:val="28"/>
        </w:rPr>
        <w:t>_________________________________________________</w:t>
      </w:r>
    </w:p>
    <w:p w14:paraId="2BE3DD67" w14:textId="77777777" w:rsidR="00483923" w:rsidRPr="003C1E7E" w:rsidRDefault="00483923" w:rsidP="00483923">
      <w:pPr>
        <w:jc w:val="center"/>
        <w:rPr>
          <w:sz w:val="26"/>
        </w:rPr>
      </w:pPr>
      <w:r w:rsidRPr="003C1E7E">
        <w:rPr>
          <w:sz w:val="26"/>
        </w:rPr>
        <w:t>(Ф.И.О.  подпись)</w:t>
      </w:r>
    </w:p>
    <w:p w14:paraId="5FB177E1" w14:textId="77777777" w:rsidR="00483923" w:rsidRPr="003C1E7E" w:rsidRDefault="00483923" w:rsidP="00483923">
      <w:pPr>
        <w:jc w:val="center"/>
        <w:rPr>
          <w:sz w:val="26"/>
        </w:rPr>
      </w:pPr>
    </w:p>
    <w:p w14:paraId="3650ED2C" w14:textId="77777777" w:rsidR="00483923" w:rsidRPr="003C1E7E" w:rsidRDefault="00483923" w:rsidP="00483923">
      <w:pPr>
        <w:jc w:val="center"/>
        <w:rPr>
          <w:sz w:val="26"/>
        </w:rPr>
      </w:pPr>
    </w:p>
    <w:p w14:paraId="59A7832E" w14:textId="77777777" w:rsidR="00483923" w:rsidRPr="003C1E7E" w:rsidRDefault="00483923" w:rsidP="00483923">
      <w:pPr>
        <w:rPr>
          <w:sz w:val="26"/>
        </w:rPr>
      </w:pPr>
    </w:p>
    <w:p w14:paraId="0A605F85" w14:textId="77777777" w:rsidR="00483923" w:rsidRPr="003C1E7E" w:rsidRDefault="00483923" w:rsidP="00483923">
      <w:pPr>
        <w:jc w:val="center"/>
        <w:rPr>
          <w:sz w:val="26"/>
        </w:rPr>
      </w:pPr>
      <w:r>
        <w:rPr>
          <w:sz w:val="26"/>
        </w:rPr>
        <w:t>Рязань</w:t>
      </w:r>
      <w:r w:rsidR="00863922">
        <w:rPr>
          <w:sz w:val="26"/>
        </w:rPr>
        <w:t xml:space="preserve"> </w:t>
      </w:r>
      <w:r w:rsidR="00637CB0">
        <w:rPr>
          <w:sz w:val="26"/>
        </w:rPr>
        <w:t>20</w:t>
      </w:r>
      <w:r w:rsidR="00C22F8C">
        <w:rPr>
          <w:sz w:val="26"/>
        </w:rPr>
        <w:t>__</w:t>
      </w:r>
    </w:p>
    <w:p w14:paraId="2E3D22B2" w14:textId="77777777" w:rsidR="003079B8" w:rsidRDefault="004E6C72" w:rsidP="003079B8">
      <w:pPr>
        <w:jc w:val="right"/>
        <w:rPr>
          <w:b/>
          <w:i/>
        </w:rPr>
      </w:pPr>
      <w:r>
        <w:rPr>
          <w:b/>
          <w:sz w:val="28"/>
          <w:szCs w:val="28"/>
        </w:rPr>
        <w:br w:type="page"/>
      </w:r>
      <w:r w:rsidR="003079B8">
        <w:rPr>
          <w:b/>
          <w:i/>
        </w:rPr>
        <w:lastRenderedPageBreak/>
        <w:t>Приложение 1.3</w:t>
      </w:r>
    </w:p>
    <w:p w14:paraId="7A68D509" w14:textId="77777777" w:rsidR="00C22F8C" w:rsidRDefault="001362B7" w:rsidP="00C22F8C">
      <w:pPr>
        <w:pStyle w:val="Standard"/>
        <w:ind w:firstLine="567"/>
        <w:rPr>
          <w:i/>
          <w:sz w:val="28"/>
          <w:szCs w:val="28"/>
        </w:rPr>
      </w:pPr>
      <w:r>
        <w:rPr>
          <w:i/>
          <w:sz w:val="28"/>
          <w:szCs w:val="28"/>
        </w:rPr>
        <w:t>Отчет оформляется по пунктам, в соответствии с пунктами индивидуального задания</w:t>
      </w:r>
    </w:p>
    <w:p w14:paraId="22C1BA53" w14:textId="77777777" w:rsidR="003079B8" w:rsidRPr="00A2631C" w:rsidRDefault="003079B8" w:rsidP="003079B8">
      <w:pPr>
        <w:ind w:firstLine="426"/>
        <w:rPr>
          <w:b/>
          <w:iCs/>
          <w:sz w:val="28"/>
          <w:szCs w:val="28"/>
        </w:rPr>
      </w:pPr>
      <w:r>
        <w:rPr>
          <w:b/>
          <w:sz w:val="28"/>
          <w:szCs w:val="28"/>
        </w:rPr>
        <w:t>1</w:t>
      </w:r>
      <w:r w:rsidRPr="00C51A9A">
        <w:rPr>
          <w:b/>
          <w:sz w:val="28"/>
          <w:szCs w:val="28"/>
        </w:rPr>
        <w:t xml:space="preserve">. </w:t>
      </w:r>
      <w:r w:rsidRPr="00A2631C">
        <w:rPr>
          <w:b/>
          <w:iCs/>
          <w:sz w:val="28"/>
          <w:szCs w:val="28"/>
        </w:rPr>
        <w:t>Консультации руководителя практики от университета</w:t>
      </w:r>
    </w:p>
    <w:p w14:paraId="7D15C5F6" w14:textId="77777777" w:rsidR="003079B8" w:rsidRDefault="003079B8" w:rsidP="003079B8">
      <w:pPr>
        <w:ind w:firstLine="426"/>
        <w:rPr>
          <w:sz w:val="28"/>
          <w:szCs w:val="28"/>
        </w:rPr>
      </w:pPr>
      <w:r>
        <w:rPr>
          <w:sz w:val="28"/>
          <w:szCs w:val="28"/>
        </w:rPr>
        <w:t>Здесь нужно привести время и тематику консультаций с руководителем практики от университета.</w:t>
      </w: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9"/>
        <w:gridCol w:w="8026"/>
      </w:tblGrid>
      <w:tr w:rsidR="003079B8" w:rsidRPr="00EB431C" w14:paraId="4C2EDBF3" w14:textId="77777777" w:rsidTr="003079B8">
        <w:tc>
          <w:tcPr>
            <w:tcW w:w="1339" w:type="dxa"/>
          </w:tcPr>
          <w:p w14:paraId="475856F8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  <w:r w:rsidRPr="00EB431C">
              <w:rPr>
                <w:sz w:val="26"/>
                <w:szCs w:val="26"/>
              </w:rPr>
              <w:t>Дата</w:t>
            </w:r>
          </w:p>
        </w:tc>
        <w:tc>
          <w:tcPr>
            <w:tcW w:w="8026" w:type="dxa"/>
          </w:tcPr>
          <w:p w14:paraId="230D3173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  <w:r w:rsidRPr="00EB431C">
              <w:rPr>
                <w:sz w:val="26"/>
                <w:szCs w:val="26"/>
              </w:rPr>
              <w:t>Содержание</w:t>
            </w:r>
            <w:r>
              <w:rPr>
                <w:sz w:val="26"/>
                <w:szCs w:val="26"/>
              </w:rPr>
              <w:t xml:space="preserve"> консультации</w:t>
            </w:r>
          </w:p>
        </w:tc>
      </w:tr>
      <w:tr w:rsidR="003079B8" w:rsidRPr="00EB431C" w14:paraId="7ED536A3" w14:textId="77777777" w:rsidTr="003079B8">
        <w:tc>
          <w:tcPr>
            <w:tcW w:w="1339" w:type="dxa"/>
          </w:tcPr>
          <w:p w14:paraId="3CB8C495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8026" w:type="dxa"/>
          </w:tcPr>
          <w:p w14:paraId="175A50AA" w14:textId="77777777" w:rsidR="003079B8" w:rsidRPr="00EB431C" w:rsidRDefault="003079B8" w:rsidP="001A5F9D">
            <w:pPr>
              <w:ind w:firstLine="0"/>
              <w:rPr>
                <w:i/>
                <w:sz w:val="26"/>
                <w:szCs w:val="26"/>
              </w:rPr>
            </w:pPr>
          </w:p>
        </w:tc>
      </w:tr>
      <w:tr w:rsidR="003079B8" w:rsidRPr="00EB431C" w14:paraId="0E6C7BAC" w14:textId="77777777" w:rsidTr="003079B8">
        <w:trPr>
          <w:trHeight w:val="307"/>
        </w:trPr>
        <w:tc>
          <w:tcPr>
            <w:tcW w:w="1339" w:type="dxa"/>
          </w:tcPr>
          <w:p w14:paraId="549E03D9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8026" w:type="dxa"/>
          </w:tcPr>
          <w:p w14:paraId="4D0686C1" w14:textId="77777777" w:rsidR="003079B8" w:rsidRPr="00EB431C" w:rsidRDefault="003079B8" w:rsidP="001A5F9D">
            <w:pPr>
              <w:ind w:firstLine="0"/>
              <w:rPr>
                <w:sz w:val="26"/>
                <w:szCs w:val="26"/>
              </w:rPr>
            </w:pPr>
          </w:p>
        </w:tc>
      </w:tr>
    </w:tbl>
    <w:p w14:paraId="72D13BFD" w14:textId="77777777" w:rsidR="003079B8" w:rsidRDefault="003079B8" w:rsidP="00C22F8C">
      <w:pPr>
        <w:pStyle w:val="Standard"/>
        <w:ind w:firstLine="567"/>
        <w:rPr>
          <w:b/>
          <w:iCs/>
          <w:sz w:val="28"/>
          <w:szCs w:val="28"/>
        </w:rPr>
      </w:pPr>
    </w:p>
    <w:p w14:paraId="5FF75630" w14:textId="77777777" w:rsidR="00C22F8C" w:rsidRPr="00E9564A" w:rsidRDefault="003079B8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2</w:t>
      </w:r>
      <w:r w:rsidR="00C22F8C">
        <w:rPr>
          <w:b/>
          <w:iCs/>
          <w:sz w:val="28"/>
          <w:szCs w:val="28"/>
        </w:rPr>
        <w:t xml:space="preserve">. </w:t>
      </w:r>
      <w:r w:rsidR="00C22F8C" w:rsidRPr="00E9564A">
        <w:rPr>
          <w:b/>
          <w:iCs/>
          <w:sz w:val="28"/>
          <w:szCs w:val="28"/>
        </w:rPr>
        <w:t>Обработка и анализ результатов собственных исследований в соответствии с индивидуальным заданием</w:t>
      </w:r>
    </w:p>
    <w:p w14:paraId="2EB26441" w14:textId="77777777" w:rsidR="00C22F8C" w:rsidRPr="00C22F8C" w:rsidRDefault="00C22F8C" w:rsidP="00C22F8C">
      <w:pPr>
        <w:pStyle w:val="Standard"/>
        <w:ind w:firstLine="567"/>
        <w:rPr>
          <w:bCs/>
          <w:i/>
          <w:sz w:val="28"/>
          <w:szCs w:val="28"/>
        </w:rPr>
      </w:pPr>
      <w:r w:rsidRPr="00C22F8C">
        <w:rPr>
          <w:bCs/>
          <w:i/>
          <w:sz w:val="28"/>
          <w:szCs w:val="28"/>
        </w:rPr>
        <w:t>Скопировать из ВКР выводы по главам, отформатировать шрифт 12, междустрочный - одинарный</w:t>
      </w:r>
    </w:p>
    <w:p w14:paraId="0CBCCBE9" w14:textId="77777777" w:rsidR="00C22F8C" w:rsidRPr="00E9564A" w:rsidRDefault="003079B8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3</w:t>
      </w:r>
      <w:r w:rsidR="00C22F8C" w:rsidRPr="00E9564A">
        <w:rPr>
          <w:b/>
          <w:iCs/>
          <w:sz w:val="28"/>
          <w:szCs w:val="28"/>
        </w:rPr>
        <w:t>.</w:t>
      </w:r>
      <w:r w:rsidR="00C22F8C">
        <w:rPr>
          <w:b/>
          <w:iCs/>
          <w:sz w:val="28"/>
          <w:szCs w:val="28"/>
        </w:rPr>
        <w:t xml:space="preserve"> </w:t>
      </w:r>
      <w:r w:rsidR="00C22F8C" w:rsidRPr="00E9564A">
        <w:rPr>
          <w:b/>
          <w:iCs/>
          <w:sz w:val="28"/>
          <w:szCs w:val="28"/>
        </w:rPr>
        <w:t>Оформление результатов исследований.</w:t>
      </w:r>
    </w:p>
    <w:p w14:paraId="41E76942" w14:textId="77777777" w:rsidR="00C22F8C" w:rsidRPr="00C22F8C" w:rsidRDefault="00C22F8C" w:rsidP="00C22F8C">
      <w:pPr>
        <w:pStyle w:val="Standard"/>
        <w:ind w:firstLine="567"/>
        <w:rPr>
          <w:bCs/>
          <w:i/>
          <w:sz w:val="28"/>
          <w:szCs w:val="28"/>
        </w:rPr>
      </w:pPr>
      <w:r w:rsidRPr="00C22F8C">
        <w:rPr>
          <w:bCs/>
          <w:i/>
          <w:sz w:val="28"/>
          <w:szCs w:val="28"/>
        </w:rPr>
        <w:t>Скопировать из введения ВКР структуру и краткое содержание работы, отформатировать шрифт 12, междустрочный - одинарный</w:t>
      </w:r>
    </w:p>
    <w:p w14:paraId="65BDEAFB" w14:textId="77777777" w:rsidR="00C22F8C" w:rsidRPr="00C22F8C" w:rsidRDefault="003079B8" w:rsidP="00C22F8C">
      <w:pPr>
        <w:pStyle w:val="Standard"/>
        <w:ind w:firstLine="567"/>
        <w:rPr>
          <w:b/>
          <w:sz w:val="28"/>
          <w:szCs w:val="28"/>
        </w:rPr>
      </w:pPr>
      <w:r>
        <w:rPr>
          <w:b/>
          <w:iCs/>
          <w:sz w:val="28"/>
          <w:szCs w:val="28"/>
        </w:rPr>
        <w:t>4</w:t>
      </w:r>
      <w:r w:rsidR="00C22F8C" w:rsidRPr="00C22F8C">
        <w:rPr>
          <w:b/>
          <w:iCs/>
          <w:sz w:val="28"/>
          <w:szCs w:val="28"/>
        </w:rPr>
        <w:t xml:space="preserve">. </w:t>
      </w:r>
      <w:r w:rsidR="00C22F8C" w:rsidRPr="00C22F8C">
        <w:rPr>
          <w:b/>
          <w:sz w:val="28"/>
          <w:szCs w:val="28"/>
        </w:rPr>
        <w:t>Определение сферы применения результатов научно-исследовательской работы.</w:t>
      </w:r>
    </w:p>
    <w:p w14:paraId="41EC8F80" w14:textId="77777777" w:rsidR="00C22F8C" w:rsidRPr="00C22F8C" w:rsidRDefault="00C22F8C" w:rsidP="00C22F8C">
      <w:pPr>
        <w:pStyle w:val="Standard"/>
        <w:ind w:firstLine="567"/>
        <w:rPr>
          <w:bCs/>
          <w:i/>
          <w:iCs/>
          <w:sz w:val="28"/>
          <w:szCs w:val="28"/>
        </w:rPr>
      </w:pPr>
      <w:r w:rsidRPr="00C22F8C">
        <w:rPr>
          <w:bCs/>
          <w:i/>
          <w:iCs/>
          <w:sz w:val="28"/>
          <w:szCs w:val="28"/>
        </w:rPr>
        <w:t>Сфера применения результатов должна быть сформулирована либо отдельным параграфом в ВКР, либо в заключении. Скопировать этот текст из ВКР.</w:t>
      </w:r>
    </w:p>
    <w:p w14:paraId="2B4A060E" w14:textId="77777777" w:rsidR="00C22F8C" w:rsidRPr="00C22F8C" w:rsidRDefault="00C22F8C" w:rsidP="00C22F8C">
      <w:pPr>
        <w:pStyle w:val="Standard"/>
        <w:ind w:firstLine="567"/>
        <w:rPr>
          <w:b/>
          <w:i/>
          <w:iCs/>
          <w:sz w:val="28"/>
          <w:szCs w:val="28"/>
        </w:rPr>
      </w:pPr>
      <w:r w:rsidRPr="00C22F8C">
        <w:rPr>
          <w:bCs/>
          <w:i/>
          <w:iCs/>
          <w:sz w:val="28"/>
          <w:szCs w:val="28"/>
        </w:rPr>
        <w:t xml:space="preserve">Если есть возможность, то получить экспертные заключения с места работы о том, что результаты ВКР могут внедрены по месту работы. </w:t>
      </w:r>
    </w:p>
    <w:p w14:paraId="51D717C8" w14:textId="77777777" w:rsidR="003079B8" w:rsidRDefault="003079B8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5</w:t>
      </w:r>
      <w:r w:rsidR="00C22F8C" w:rsidRPr="00C22F8C">
        <w:rPr>
          <w:b/>
          <w:iCs/>
          <w:sz w:val="28"/>
          <w:szCs w:val="28"/>
        </w:rPr>
        <w:t xml:space="preserve">. </w:t>
      </w:r>
      <w:r w:rsidR="005F2183" w:rsidRPr="005F2183">
        <w:rPr>
          <w:b/>
          <w:iCs/>
          <w:sz w:val="28"/>
          <w:szCs w:val="28"/>
        </w:rPr>
        <w:t>Подготовка материалов о личном вкладе и результатах для отзыва руководителя</w:t>
      </w:r>
    </w:p>
    <w:p w14:paraId="43B8458C" w14:textId="77777777" w:rsidR="003079B8" w:rsidRPr="005F2183" w:rsidRDefault="005F2183" w:rsidP="00C22F8C">
      <w:pPr>
        <w:pStyle w:val="Standard"/>
        <w:ind w:firstLine="567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 xml:space="preserve">Приводятся материалы о выполненных работах, личном вкладе и проверке результатов для подготовки </w:t>
      </w:r>
      <w:r w:rsidRPr="005F2183">
        <w:rPr>
          <w:b/>
          <w:i/>
          <w:sz w:val="28"/>
          <w:szCs w:val="28"/>
        </w:rPr>
        <w:t>отзыва руководит</w:t>
      </w:r>
      <w:r>
        <w:rPr>
          <w:b/>
          <w:i/>
          <w:sz w:val="28"/>
          <w:szCs w:val="28"/>
        </w:rPr>
        <w:t>елем.</w:t>
      </w:r>
    </w:p>
    <w:p w14:paraId="0F50E94C" w14:textId="77777777" w:rsidR="005F2183" w:rsidRDefault="005F2183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6. </w:t>
      </w:r>
      <w:r w:rsidRPr="005F2183">
        <w:rPr>
          <w:b/>
          <w:iCs/>
          <w:sz w:val="28"/>
          <w:szCs w:val="28"/>
        </w:rPr>
        <w:t>Подготовка доклада и презентации к предзащите и защите.</w:t>
      </w:r>
    </w:p>
    <w:p w14:paraId="2E12CF7E" w14:textId="77777777" w:rsidR="005F2183" w:rsidRDefault="005F2183" w:rsidP="00C22F8C">
      <w:pPr>
        <w:pStyle w:val="Standard"/>
        <w:ind w:firstLine="567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Описание структуры и краткого содержания презентации послайдно.</w:t>
      </w:r>
    </w:p>
    <w:p w14:paraId="22AEE82C" w14:textId="77777777" w:rsidR="005F2183" w:rsidRDefault="005F2183" w:rsidP="005F2183">
      <w:pPr>
        <w:pStyle w:val="Standard"/>
        <w:rPr>
          <w:bCs/>
          <w:i/>
          <w:sz w:val="28"/>
          <w:szCs w:val="28"/>
        </w:rPr>
      </w:pPr>
      <w:r>
        <w:rPr>
          <w:b/>
          <w:iCs/>
          <w:sz w:val="28"/>
          <w:szCs w:val="28"/>
        </w:rPr>
        <w:t xml:space="preserve">7. </w:t>
      </w:r>
      <w:r w:rsidRPr="005F2183">
        <w:rPr>
          <w:b/>
          <w:iCs/>
          <w:sz w:val="28"/>
          <w:szCs w:val="28"/>
        </w:rPr>
        <w:t>Подготовка текста ВКР и сопроводительных документов к проверке на объём заимствований</w:t>
      </w:r>
      <w:r>
        <w:rPr>
          <w:b/>
          <w:iCs/>
          <w:sz w:val="28"/>
          <w:szCs w:val="28"/>
        </w:rPr>
        <w:t xml:space="preserve">. </w:t>
      </w:r>
      <w:r>
        <w:rPr>
          <w:bCs/>
          <w:i/>
          <w:sz w:val="28"/>
          <w:szCs w:val="28"/>
        </w:rPr>
        <w:t xml:space="preserve"> </w:t>
      </w:r>
      <w:r w:rsidRPr="005F2183">
        <w:rPr>
          <w:b/>
          <w:iCs/>
          <w:sz w:val="28"/>
          <w:szCs w:val="28"/>
        </w:rPr>
        <w:t>Проверка на объем заимствований</w:t>
      </w:r>
    </w:p>
    <w:p w14:paraId="2B0D99D5" w14:textId="77777777" w:rsidR="005F2183" w:rsidRDefault="005F2183" w:rsidP="00C22F8C">
      <w:pPr>
        <w:pStyle w:val="Standard"/>
        <w:ind w:firstLine="567"/>
        <w:rPr>
          <w:b/>
          <w:iCs/>
          <w:sz w:val="28"/>
          <w:szCs w:val="28"/>
        </w:rPr>
      </w:pPr>
      <w:r w:rsidRPr="000A5519">
        <w:rPr>
          <w:bCs/>
          <w:i/>
          <w:sz w:val="28"/>
          <w:szCs w:val="28"/>
        </w:rPr>
        <w:t>скриншот 1 страницы протокола</w:t>
      </w:r>
      <w:r>
        <w:rPr>
          <w:bCs/>
          <w:i/>
          <w:sz w:val="28"/>
          <w:szCs w:val="28"/>
        </w:rPr>
        <w:t xml:space="preserve"> проверки на объем заимствований</w:t>
      </w:r>
    </w:p>
    <w:p w14:paraId="43D33C8C" w14:textId="77777777" w:rsidR="00C22F8C" w:rsidRPr="00C22F8C" w:rsidRDefault="005F2183" w:rsidP="00C22F8C">
      <w:pPr>
        <w:pStyle w:val="Standard"/>
        <w:ind w:firstLine="567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8. </w:t>
      </w:r>
      <w:r w:rsidR="00C22F8C" w:rsidRPr="00C22F8C">
        <w:rPr>
          <w:b/>
          <w:iCs/>
          <w:sz w:val="28"/>
          <w:szCs w:val="28"/>
        </w:rPr>
        <w:t>Предзащита ВКР</w:t>
      </w:r>
    </w:p>
    <w:p w14:paraId="19C69B3B" w14:textId="77777777" w:rsidR="005F2183" w:rsidRPr="000A5519" w:rsidRDefault="005F2183" w:rsidP="005F2183">
      <w:pPr>
        <w:pStyle w:val="Standard"/>
        <w:ind w:firstLine="567"/>
        <w:rPr>
          <w:bCs/>
          <w:i/>
          <w:sz w:val="28"/>
          <w:szCs w:val="28"/>
        </w:rPr>
      </w:pPr>
      <w:r w:rsidRPr="000A5519">
        <w:rPr>
          <w:bCs/>
          <w:i/>
          <w:sz w:val="28"/>
          <w:szCs w:val="28"/>
        </w:rPr>
        <w:t>Перечислить выступления (мероприятия, место, даты, результаты) – можно скопировать из введения к ВКР</w:t>
      </w:r>
    </w:p>
    <w:p w14:paraId="733DEE23" w14:textId="77777777" w:rsidR="00C22F8C" w:rsidRPr="000A5519" w:rsidRDefault="005F2183" w:rsidP="00C22F8C">
      <w:pPr>
        <w:pStyle w:val="Standard"/>
        <w:ind w:firstLine="567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Список вопросов, заданных во время предзащиты на кафедре,</w:t>
      </w:r>
      <w:r w:rsidR="00C22F8C" w:rsidRPr="000A5519">
        <w:rPr>
          <w:bCs/>
          <w:i/>
          <w:sz w:val="28"/>
          <w:szCs w:val="28"/>
        </w:rPr>
        <w:t xml:space="preserve"> рекомендации</w:t>
      </w:r>
      <w:r>
        <w:rPr>
          <w:bCs/>
          <w:i/>
          <w:sz w:val="28"/>
          <w:szCs w:val="28"/>
        </w:rPr>
        <w:t xml:space="preserve"> с предзащиты</w:t>
      </w:r>
    </w:p>
    <w:p w14:paraId="29E5AE66" w14:textId="77777777" w:rsidR="005F2183" w:rsidRDefault="005F2183" w:rsidP="00C22F8C">
      <w:pPr>
        <w:pStyle w:val="Standard"/>
        <w:ind w:firstLine="567"/>
        <w:rPr>
          <w:b/>
          <w:bCs/>
          <w:i/>
          <w:iCs/>
          <w:sz w:val="28"/>
          <w:szCs w:val="28"/>
        </w:rPr>
      </w:pPr>
      <w:r>
        <w:rPr>
          <w:b/>
          <w:iCs/>
          <w:sz w:val="28"/>
          <w:szCs w:val="28"/>
        </w:rPr>
        <w:t>9</w:t>
      </w:r>
      <w:r w:rsidR="00C22F8C" w:rsidRPr="00C22F8C">
        <w:rPr>
          <w:b/>
          <w:iCs/>
          <w:sz w:val="28"/>
          <w:szCs w:val="28"/>
        </w:rPr>
        <w:t xml:space="preserve">. </w:t>
      </w:r>
      <w:r w:rsidRPr="005F2183">
        <w:rPr>
          <w:b/>
          <w:iCs/>
          <w:sz w:val="28"/>
          <w:szCs w:val="28"/>
        </w:rPr>
        <w:t>Подготовка электронной версии ВКР для размещения в ЭИОС РГУ имени С.А. Есенина</w:t>
      </w:r>
      <w:r w:rsidRPr="005F2183">
        <w:rPr>
          <w:b/>
          <w:bCs/>
          <w:i/>
          <w:iCs/>
          <w:sz w:val="28"/>
          <w:szCs w:val="28"/>
        </w:rPr>
        <w:t xml:space="preserve"> </w:t>
      </w:r>
    </w:p>
    <w:p w14:paraId="6B60584B" w14:textId="77777777" w:rsidR="00C22F8C" w:rsidRPr="000A5519" w:rsidRDefault="005F2183" w:rsidP="00C22F8C">
      <w:pPr>
        <w:pStyle w:val="Standard"/>
        <w:ind w:firstLine="567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Указать номера изымаемых страниц</w:t>
      </w:r>
    </w:p>
    <w:p w14:paraId="6A281BE5" w14:textId="77777777" w:rsidR="00C22F8C" w:rsidRPr="000A5519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/>
          <w:iCs/>
          <w:sz w:val="28"/>
          <w:szCs w:val="28"/>
        </w:rPr>
        <w:t xml:space="preserve">7. ВКР как стартап (факультативно) </w:t>
      </w:r>
      <w:r w:rsidRPr="000A5519">
        <w:rPr>
          <w:bCs/>
          <w:iCs/>
          <w:sz w:val="28"/>
          <w:szCs w:val="28"/>
        </w:rPr>
        <w:t xml:space="preserve">если этого нет, то </w:t>
      </w:r>
      <w:r w:rsidR="000A5519">
        <w:rPr>
          <w:bCs/>
          <w:iCs/>
          <w:sz w:val="28"/>
          <w:szCs w:val="28"/>
        </w:rPr>
        <w:t>написать, что «не выполнялось»</w:t>
      </w:r>
    </w:p>
    <w:p w14:paraId="1FC31AB4" w14:textId="77777777" w:rsidR="00C22F8C" w:rsidRPr="000A5519" w:rsidRDefault="00C22F8C" w:rsidP="00C22F8C">
      <w:pPr>
        <w:pStyle w:val="Standard"/>
        <w:ind w:firstLine="567"/>
        <w:rPr>
          <w:bCs/>
          <w:i/>
          <w:sz w:val="28"/>
          <w:szCs w:val="28"/>
        </w:rPr>
      </w:pPr>
      <w:r w:rsidRPr="000A5519">
        <w:rPr>
          <w:bCs/>
          <w:i/>
          <w:sz w:val="28"/>
          <w:szCs w:val="28"/>
        </w:rPr>
        <w:lastRenderedPageBreak/>
        <w:t>Итоги выполнения (согласовать текст)</w:t>
      </w:r>
    </w:p>
    <w:p w14:paraId="1AE41E32" w14:textId="77777777" w:rsidR="00C22F8C" w:rsidRPr="00C22F8C" w:rsidRDefault="00C22F8C" w:rsidP="00C22F8C">
      <w:pPr>
        <w:pStyle w:val="Standard"/>
        <w:ind w:firstLine="567"/>
        <w:rPr>
          <w:b/>
          <w:iCs/>
          <w:sz w:val="28"/>
          <w:szCs w:val="28"/>
        </w:rPr>
      </w:pPr>
      <w:r w:rsidRPr="00C22F8C">
        <w:rPr>
          <w:b/>
          <w:iCs/>
          <w:sz w:val="28"/>
          <w:szCs w:val="28"/>
        </w:rPr>
        <w:t>8. Приложения</w:t>
      </w:r>
    </w:p>
    <w:p w14:paraId="3C671D7C" w14:textId="77777777" w:rsidR="00C22F8C" w:rsidRPr="00C22F8C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Cs/>
          <w:iCs/>
          <w:sz w:val="28"/>
          <w:szCs w:val="28"/>
        </w:rPr>
        <w:t xml:space="preserve">1. Отзыв руководителя ВКР о </w:t>
      </w:r>
      <w:r w:rsidRPr="00C22F8C">
        <w:rPr>
          <w:b/>
          <w:iCs/>
          <w:sz w:val="28"/>
          <w:szCs w:val="28"/>
        </w:rPr>
        <w:t>прохождении преддипломной</w:t>
      </w:r>
      <w:r w:rsidRPr="00C22F8C">
        <w:rPr>
          <w:bCs/>
          <w:iCs/>
          <w:sz w:val="28"/>
          <w:szCs w:val="28"/>
        </w:rPr>
        <w:t xml:space="preserve"> практики</w:t>
      </w:r>
    </w:p>
    <w:p w14:paraId="5AE2F629" w14:textId="77777777" w:rsidR="00C22F8C" w:rsidRPr="00C22F8C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Cs/>
          <w:iCs/>
          <w:sz w:val="28"/>
          <w:szCs w:val="28"/>
        </w:rPr>
        <w:t xml:space="preserve">2. Список опубликованных работ </w:t>
      </w:r>
      <w:r w:rsidRPr="00C22F8C">
        <w:rPr>
          <w:b/>
          <w:iCs/>
          <w:sz w:val="28"/>
          <w:szCs w:val="28"/>
        </w:rPr>
        <w:t>по теме ВКР</w:t>
      </w:r>
      <w:r w:rsidRPr="00C22F8C">
        <w:rPr>
          <w:bCs/>
          <w:iCs/>
          <w:sz w:val="28"/>
          <w:szCs w:val="28"/>
        </w:rPr>
        <w:t xml:space="preserve"> </w:t>
      </w:r>
      <w:r w:rsidRPr="000A5519">
        <w:rPr>
          <w:sz w:val="28"/>
          <w:szCs w:val="28"/>
        </w:rPr>
        <w:t>(за весь период обучения)</w:t>
      </w:r>
      <w:r w:rsidRPr="00C22F8C">
        <w:rPr>
          <w:bCs/>
          <w:iCs/>
          <w:sz w:val="28"/>
          <w:szCs w:val="28"/>
        </w:rPr>
        <w:t xml:space="preserve"> (факультативно)</w:t>
      </w:r>
    </w:p>
    <w:p w14:paraId="500A741C" w14:textId="77777777" w:rsidR="00C22F8C" w:rsidRPr="00C22F8C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Cs/>
          <w:iCs/>
          <w:sz w:val="28"/>
          <w:szCs w:val="28"/>
        </w:rPr>
        <w:t>3. Список документов, подтверждающих апробацию (согласовать) (факультативно)</w:t>
      </w:r>
    </w:p>
    <w:p w14:paraId="3C15419F" w14:textId="77777777" w:rsidR="00C22F8C" w:rsidRPr="00C22F8C" w:rsidRDefault="00C22F8C" w:rsidP="00C22F8C">
      <w:pPr>
        <w:pStyle w:val="Standard"/>
        <w:ind w:firstLine="567"/>
        <w:rPr>
          <w:bCs/>
          <w:iCs/>
          <w:sz w:val="28"/>
          <w:szCs w:val="28"/>
        </w:rPr>
      </w:pPr>
      <w:r w:rsidRPr="00C22F8C">
        <w:rPr>
          <w:bCs/>
          <w:iCs/>
          <w:sz w:val="28"/>
          <w:szCs w:val="28"/>
        </w:rPr>
        <w:t>4. Заключение о возможности внедрения (факультативно)</w:t>
      </w:r>
    </w:p>
    <w:p w14:paraId="1683365F" w14:textId="77777777" w:rsidR="00C86B43" w:rsidRPr="00C22F8C" w:rsidRDefault="00C86B43" w:rsidP="001362B7">
      <w:pPr>
        <w:ind w:firstLine="0"/>
        <w:jc w:val="left"/>
        <w:rPr>
          <w:sz w:val="28"/>
          <w:szCs w:val="28"/>
        </w:rPr>
      </w:pPr>
    </w:p>
    <w:p w14:paraId="42C9AA89" w14:textId="77777777" w:rsidR="00DB26E8" w:rsidRPr="00D5523C" w:rsidRDefault="000F1FAB" w:rsidP="004E6C72">
      <w:pPr>
        <w:pStyle w:val="Standard"/>
        <w:ind w:firstLine="0"/>
        <w:jc w:val="right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  <w:r w:rsidR="00DB26E8" w:rsidRPr="00D5523C">
        <w:rPr>
          <w:b/>
          <w:i/>
          <w:sz w:val="28"/>
          <w:szCs w:val="28"/>
        </w:rPr>
        <w:lastRenderedPageBreak/>
        <w:t xml:space="preserve">Приложение </w:t>
      </w:r>
      <w:r w:rsidR="00EC3260">
        <w:rPr>
          <w:b/>
          <w:i/>
          <w:sz w:val="28"/>
          <w:szCs w:val="28"/>
        </w:rPr>
        <w:t>1</w:t>
      </w:r>
      <w:r w:rsidR="00112E9B"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4</w:t>
      </w:r>
    </w:p>
    <w:p w14:paraId="4DA0234F" w14:textId="77777777" w:rsidR="00EC3260" w:rsidRPr="00C505F2" w:rsidRDefault="00EC3260" w:rsidP="00EC3260">
      <w:pPr>
        <w:jc w:val="center"/>
        <w:rPr>
          <w:rFonts w:eastAsia="Calibri"/>
          <w:b/>
          <w:lang w:eastAsia="en-US"/>
        </w:rPr>
      </w:pPr>
      <w:r w:rsidRPr="00C505F2">
        <w:rPr>
          <w:rFonts w:eastAsia="Calibri"/>
          <w:b/>
          <w:lang w:eastAsia="en-US"/>
        </w:rPr>
        <w:t>ОТЗЫВ</w:t>
      </w:r>
    </w:p>
    <w:p w14:paraId="137769DD" w14:textId="77777777" w:rsidR="00EC3260" w:rsidRPr="00C505F2" w:rsidRDefault="00EC3260" w:rsidP="00EC3260">
      <w:pPr>
        <w:jc w:val="center"/>
        <w:rPr>
          <w:rFonts w:eastAsia="Calibri"/>
          <w:b/>
          <w:lang w:eastAsia="en-US"/>
        </w:rPr>
      </w:pPr>
      <w:r w:rsidRPr="00C505F2">
        <w:rPr>
          <w:rFonts w:eastAsia="Calibri"/>
          <w:b/>
          <w:lang w:eastAsia="en-US"/>
        </w:rPr>
        <w:t xml:space="preserve">о прохождении </w:t>
      </w:r>
      <w:r>
        <w:rPr>
          <w:rFonts w:eastAsia="Calibri"/>
          <w:b/>
          <w:lang w:eastAsia="en-US"/>
        </w:rPr>
        <w:t>производственной</w:t>
      </w:r>
      <w:r w:rsidRPr="00C505F2">
        <w:rPr>
          <w:rFonts w:eastAsia="Calibri"/>
          <w:b/>
          <w:lang w:eastAsia="en-US"/>
        </w:rPr>
        <w:t xml:space="preserve"> </w:t>
      </w:r>
      <w:r w:rsidR="00047649">
        <w:rPr>
          <w:rFonts w:eastAsia="Calibri"/>
          <w:b/>
          <w:lang w:eastAsia="en-US"/>
        </w:rPr>
        <w:t xml:space="preserve">(преддипломной) </w:t>
      </w:r>
      <w:r w:rsidRPr="00C505F2">
        <w:rPr>
          <w:rFonts w:eastAsia="Calibri"/>
          <w:b/>
          <w:lang w:eastAsia="en-US"/>
        </w:rPr>
        <w:t>практики</w:t>
      </w:r>
      <w:r>
        <w:rPr>
          <w:rFonts w:eastAsia="Calibri"/>
          <w:b/>
          <w:lang w:eastAsia="en-US"/>
        </w:rPr>
        <w:t xml:space="preserve"> </w:t>
      </w:r>
    </w:p>
    <w:p w14:paraId="672506CB" w14:textId="77777777" w:rsidR="00EC3260" w:rsidRDefault="00EC3260" w:rsidP="00EC3260">
      <w:pPr>
        <w:rPr>
          <w:rFonts w:eastAsia="Calibri"/>
          <w:szCs w:val="22"/>
          <w:lang w:eastAsia="en-US"/>
        </w:rPr>
      </w:pPr>
    </w:p>
    <w:p w14:paraId="12828CD7" w14:textId="77777777" w:rsidR="00EC3260" w:rsidRPr="005B55AD" w:rsidRDefault="00EC3260" w:rsidP="00EC3260">
      <w:pPr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 xml:space="preserve">Обучающийся </w:t>
      </w:r>
      <w:r w:rsidRPr="005B55AD">
        <w:rPr>
          <w:rFonts w:eastAsia="Calibri"/>
          <w:szCs w:val="22"/>
          <w:lang w:eastAsia="en-US"/>
        </w:rPr>
        <w:t>____________________________________________________</w:t>
      </w:r>
    </w:p>
    <w:p w14:paraId="3561C795" w14:textId="77777777" w:rsidR="00EC3260" w:rsidRPr="004A7252" w:rsidRDefault="00EC3260" w:rsidP="00EC3260">
      <w:pPr>
        <w:jc w:val="center"/>
        <w:rPr>
          <w:rFonts w:eastAsia="Calibri"/>
          <w:vertAlign w:val="superscript"/>
          <w:lang w:eastAsia="en-US"/>
        </w:rPr>
      </w:pPr>
      <w:r w:rsidRPr="004A7252">
        <w:rPr>
          <w:rFonts w:eastAsia="Calibri"/>
          <w:vertAlign w:val="superscript"/>
          <w:lang w:eastAsia="en-US"/>
        </w:rPr>
        <w:t>(Ф.И.О. студента)</w:t>
      </w:r>
    </w:p>
    <w:p w14:paraId="033270CE" w14:textId="77777777" w:rsidR="00EC3260" w:rsidRPr="00C505F2" w:rsidRDefault="00EC3260" w:rsidP="00EC3260">
      <w:pPr>
        <w:spacing w:line="0" w:lineRule="atLeast"/>
        <w:ind w:firstLine="0"/>
        <w:rPr>
          <w:rFonts w:eastAsia="Calibri"/>
          <w:sz w:val="28"/>
          <w:szCs w:val="28"/>
          <w:lang w:eastAsia="en-US"/>
        </w:rPr>
      </w:pPr>
      <w:r w:rsidRPr="00C505F2">
        <w:rPr>
          <w:rFonts w:eastAsia="Calibri"/>
          <w:lang w:eastAsia="en-US"/>
        </w:rPr>
        <w:t>в период с _______________</w:t>
      </w:r>
      <w:r>
        <w:rPr>
          <w:rFonts w:eastAsia="Calibri"/>
          <w:lang w:eastAsia="en-US"/>
        </w:rPr>
        <w:t xml:space="preserve">_____ </w:t>
      </w:r>
      <w:r w:rsidRPr="00C505F2">
        <w:rPr>
          <w:rFonts w:eastAsia="Calibri"/>
          <w:lang w:eastAsia="en-US"/>
        </w:rPr>
        <w:t>по ____________</w:t>
      </w:r>
      <w:r>
        <w:rPr>
          <w:rFonts w:eastAsia="Calibri"/>
          <w:lang w:eastAsia="en-US"/>
        </w:rPr>
        <w:t xml:space="preserve">_________ </w:t>
      </w:r>
      <w:r w:rsidRPr="001F2987">
        <w:rPr>
          <w:rFonts w:eastAsia="Calibri"/>
          <w:lang w:eastAsia="en-US"/>
        </w:rPr>
        <w:t>проходил производственную практику (преддипломн</w:t>
      </w:r>
      <w:r>
        <w:rPr>
          <w:rFonts w:eastAsia="Calibri"/>
          <w:lang w:eastAsia="en-US"/>
        </w:rPr>
        <w:t>ую</w:t>
      </w:r>
      <w:r w:rsidRPr="001F2987">
        <w:rPr>
          <w:rFonts w:eastAsia="Calibri"/>
          <w:lang w:eastAsia="en-US"/>
        </w:rPr>
        <w:t xml:space="preserve"> практ</w:t>
      </w:r>
      <w:r>
        <w:rPr>
          <w:rFonts w:eastAsia="Calibri"/>
          <w:lang w:eastAsia="en-US"/>
        </w:rPr>
        <w:t>ику</w:t>
      </w:r>
      <w:r w:rsidRPr="001F2987">
        <w:rPr>
          <w:rFonts w:eastAsia="Calibri"/>
          <w:lang w:eastAsia="en-US"/>
        </w:rPr>
        <w:t>)</w:t>
      </w:r>
      <w:r w:rsidRPr="00C505F2">
        <w:rPr>
          <w:rFonts w:eastAsia="Calibri"/>
          <w:lang w:eastAsia="en-US"/>
        </w:rPr>
        <w:t xml:space="preserve"> в </w:t>
      </w:r>
      <w:r w:rsidRPr="00C505F2">
        <w:rPr>
          <w:rFonts w:eastAsia="Calibri"/>
          <w:sz w:val="28"/>
          <w:szCs w:val="28"/>
          <w:lang w:eastAsia="en-US"/>
        </w:rPr>
        <w:t>___________________________________________</w:t>
      </w:r>
    </w:p>
    <w:p w14:paraId="411E41DD" w14:textId="77777777" w:rsidR="00EC3260" w:rsidRPr="001F2987" w:rsidRDefault="00EC3260" w:rsidP="00EC3260">
      <w:pPr>
        <w:spacing w:line="0" w:lineRule="atLeast"/>
        <w:jc w:val="center"/>
        <w:rPr>
          <w:rFonts w:eastAsia="Calibri"/>
          <w:vertAlign w:val="superscript"/>
          <w:lang w:eastAsia="en-US"/>
        </w:rPr>
      </w:pPr>
      <w:r w:rsidRPr="001F2987">
        <w:rPr>
          <w:rFonts w:eastAsia="Calibri"/>
          <w:sz w:val="22"/>
          <w:szCs w:val="22"/>
          <w:vertAlign w:val="superscript"/>
          <w:lang w:eastAsia="en-US"/>
        </w:rPr>
        <w:t xml:space="preserve"> </w:t>
      </w:r>
      <w:r w:rsidRPr="001F2987">
        <w:rPr>
          <w:rFonts w:eastAsia="Calibri"/>
          <w:vertAlign w:val="superscript"/>
          <w:lang w:eastAsia="en-US"/>
        </w:rPr>
        <w:t>(название организации)</w:t>
      </w:r>
    </w:p>
    <w:p w14:paraId="40D18983" w14:textId="77777777" w:rsidR="00737818" w:rsidRPr="00647AA2" w:rsidRDefault="00737818" w:rsidP="00737818">
      <w:pPr>
        <w:ind w:firstLine="540"/>
        <w:rPr>
          <w:sz w:val="28"/>
          <w:szCs w:val="28"/>
        </w:rPr>
      </w:pPr>
      <w:r w:rsidRPr="00647AA2">
        <w:rPr>
          <w:sz w:val="28"/>
          <w:szCs w:val="28"/>
        </w:rPr>
        <w:t xml:space="preserve">За время прохождения преддипломной практики студент Фамилия И.О. </w:t>
      </w:r>
    </w:p>
    <w:p w14:paraId="41954958" w14:textId="77777777" w:rsidR="00737818" w:rsidRPr="00647AA2" w:rsidRDefault="00737818" w:rsidP="00737818">
      <w:pPr>
        <w:ind w:firstLine="540"/>
        <w:rPr>
          <w:sz w:val="28"/>
          <w:szCs w:val="28"/>
        </w:rPr>
      </w:pPr>
      <w:r w:rsidRPr="00647AA2">
        <w:rPr>
          <w:sz w:val="28"/>
          <w:szCs w:val="28"/>
        </w:rPr>
        <w:t xml:space="preserve">1) оформил </w:t>
      </w:r>
      <w:r w:rsidR="007B3FA7">
        <w:rPr>
          <w:sz w:val="28"/>
          <w:szCs w:val="28"/>
        </w:rPr>
        <w:t>ВКР</w:t>
      </w:r>
      <w:r w:rsidRPr="00647AA2">
        <w:rPr>
          <w:sz w:val="28"/>
          <w:szCs w:val="28"/>
        </w:rPr>
        <w:t xml:space="preserve"> в требуемый срок в соответствии с методическими рекомендациями </w:t>
      </w:r>
      <w:r w:rsidRPr="00737818">
        <w:rPr>
          <w:i/>
          <w:sz w:val="28"/>
          <w:szCs w:val="28"/>
        </w:rPr>
        <w:t>(указать степень соответствия рекомендациям, степень самостоятельности работы, уровень грамотности, аккуратности, логичности изложения текста)</w:t>
      </w:r>
      <w:r w:rsidRPr="00647AA2">
        <w:rPr>
          <w:sz w:val="28"/>
          <w:szCs w:val="28"/>
        </w:rPr>
        <w:t>,</w:t>
      </w:r>
    </w:p>
    <w:p w14:paraId="172B9E3F" w14:textId="77777777" w:rsidR="00737818" w:rsidRPr="00647AA2" w:rsidRDefault="00737818" w:rsidP="00737818">
      <w:pPr>
        <w:ind w:firstLine="540"/>
        <w:rPr>
          <w:sz w:val="28"/>
          <w:szCs w:val="28"/>
        </w:rPr>
      </w:pPr>
      <w:r w:rsidRPr="00647AA2">
        <w:rPr>
          <w:sz w:val="28"/>
          <w:szCs w:val="28"/>
        </w:rPr>
        <w:t xml:space="preserve">2) подготовил к предзащите презентацию и доклад </w:t>
      </w:r>
      <w:r w:rsidRPr="00737818">
        <w:rPr>
          <w:i/>
          <w:sz w:val="28"/>
          <w:szCs w:val="28"/>
        </w:rPr>
        <w:t>(описать качество презентации и доклада, представленных на предзащиту, отметить, требовалась ли доработка после предзащиты, указать степень доработки – незначительная, значительная, полная)</w:t>
      </w:r>
      <w:r w:rsidRPr="00647AA2">
        <w:rPr>
          <w:sz w:val="28"/>
          <w:szCs w:val="28"/>
        </w:rPr>
        <w:t>,</w:t>
      </w:r>
    </w:p>
    <w:p w14:paraId="7F62923A" w14:textId="77777777" w:rsidR="00737818" w:rsidRPr="00647AA2" w:rsidRDefault="00737818" w:rsidP="00737818">
      <w:pPr>
        <w:ind w:firstLine="540"/>
        <w:rPr>
          <w:sz w:val="28"/>
          <w:szCs w:val="28"/>
        </w:rPr>
      </w:pPr>
      <w:r w:rsidRPr="00647AA2">
        <w:rPr>
          <w:sz w:val="28"/>
          <w:szCs w:val="28"/>
        </w:rPr>
        <w:t xml:space="preserve">3) подготовил пакет документов к защите </w:t>
      </w:r>
      <w:r w:rsidR="007B3FA7">
        <w:rPr>
          <w:sz w:val="28"/>
          <w:szCs w:val="28"/>
        </w:rPr>
        <w:t>ВКР</w:t>
      </w:r>
      <w:r w:rsidRPr="00647AA2">
        <w:rPr>
          <w:sz w:val="28"/>
          <w:szCs w:val="28"/>
        </w:rPr>
        <w:t xml:space="preserve"> </w:t>
      </w:r>
      <w:r w:rsidRPr="00737818">
        <w:rPr>
          <w:i/>
          <w:sz w:val="28"/>
          <w:szCs w:val="28"/>
        </w:rPr>
        <w:t>(указать степень готовности к моменту сдачи ВКР на объ</w:t>
      </w:r>
      <w:r w:rsidR="00412967">
        <w:rPr>
          <w:i/>
          <w:sz w:val="28"/>
          <w:szCs w:val="28"/>
        </w:rPr>
        <w:t>е</w:t>
      </w:r>
      <w:r w:rsidRPr="00737818">
        <w:rPr>
          <w:i/>
          <w:sz w:val="28"/>
          <w:szCs w:val="28"/>
        </w:rPr>
        <w:t>м заимствований)</w:t>
      </w:r>
      <w:r w:rsidRPr="00647AA2">
        <w:rPr>
          <w:sz w:val="28"/>
          <w:szCs w:val="28"/>
        </w:rPr>
        <w:t>.</w:t>
      </w:r>
    </w:p>
    <w:p w14:paraId="0390B5E2" w14:textId="77777777" w:rsidR="00737818" w:rsidRPr="00647AA2" w:rsidRDefault="00737818" w:rsidP="00737818">
      <w:pPr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В целом студент Фамилия И.О. показал </w:t>
      </w:r>
      <w:r w:rsidRPr="00737818">
        <w:rPr>
          <w:i/>
          <w:sz w:val="28"/>
          <w:szCs w:val="28"/>
        </w:rPr>
        <w:t>(указать степень готовности)</w:t>
      </w:r>
      <w:r>
        <w:rPr>
          <w:sz w:val="28"/>
          <w:szCs w:val="28"/>
        </w:rPr>
        <w:t xml:space="preserve"> готовность к защите </w:t>
      </w:r>
      <w:r w:rsidR="007B3FA7">
        <w:rPr>
          <w:sz w:val="28"/>
          <w:szCs w:val="28"/>
        </w:rPr>
        <w:t>ВКР</w:t>
      </w:r>
      <w:r>
        <w:rPr>
          <w:sz w:val="28"/>
          <w:szCs w:val="28"/>
        </w:rPr>
        <w:t>.</w:t>
      </w:r>
    </w:p>
    <w:p w14:paraId="619E477C" w14:textId="77777777" w:rsidR="00737818" w:rsidRDefault="00737818" w:rsidP="00737818">
      <w:pPr>
        <w:ind w:firstLine="540"/>
        <w:rPr>
          <w:sz w:val="28"/>
          <w:szCs w:val="28"/>
        </w:rPr>
      </w:pPr>
    </w:p>
    <w:p w14:paraId="10295C95" w14:textId="77777777" w:rsidR="00737818" w:rsidRDefault="00737818" w:rsidP="00737818">
      <w:pPr>
        <w:ind w:firstLine="540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1DD16F43" w14:textId="77777777" w:rsidR="00737818" w:rsidRPr="00737818" w:rsidRDefault="00737818" w:rsidP="00737818">
      <w:pPr>
        <w:ind w:firstLine="0"/>
        <w:jc w:val="left"/>
        <w:rPr>
          <w:i/>
          <w:sz w:val="28"/>
          <w:szCs w:val="28"/>
        </w:rPr>
      </w:pPr>
      <w:r w:rsidRPr="00737818">
        <w:rPr>
          <w:i/>
          <w:sz w:val="28"/>
          <w:szCs w:val="28"/>
        </w:rPr>
        <w:t>ученая степень, звание (при наличии)</w:t>
      </w:r>
      <w:r w:rsidRPr="00737818">
        <w:rPr>
          <w:i/>
          <w:sz w:val="28"/>
          <w:szCs w:val="28"/>
        </w:rPr>
        <w:br/>
        <w:t>должность                                                       _____________(И.О. Фамилия)</w:t>
      </w:r>
    </w:p>
    <w:p w14:paraId="06A61A7C" w14:textId="77777777" w:rsidR="00737818" w:rsidRPr="00737818" w:rsidRDefault="00737818" w:rsidP="00737818">
      <w:pPr>
        <w:ind w:firstLine="0"/>
        <w:jc w:val="left"/>
        <w:rPr>
          <w:i/>
          <w:sz w:val="28"/>
          <w:szCs w:val="28"/>
        </w:rPr>
      </w:pPr>
    </w:p>
    <w:p w14:paraId="2D52C2EB" w14:textId="77777777" w:rsidR="00737818" w:rsidRDefault="00737818" w:rsidP="00737818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Дата</w:t>
      </w:r>
    </w:p>
    <w:p w14:paraId="5B0C69DE" w14:textId="77777777" w:rsidR="003079B8" w:rsidRPr="00F71B95" w:rsidRDefault="003079B8" w:rsidP="00737818">
      <w:pPr>
        <w:ind w:firstLine="0"/>
        <w:jc w:val="left"/>
        <w:rPr>
          <w:sz w:val="28"/>
          <w:szCs w:val="28"/>
        </w:rPr>
      </w:pPr>
    </w:p>
    <w:p w14:paraId="064641D8" w14:textId="77777777" w:rsidR="00737818" w:rsidRPr="00737818" w:rsidRDefault="00737818" w:rsidP="00737818">
      <w:pPr>
        <w:jc w:val="right"/>
        <w:outlineLvl w:val="0"/>
        <w:rPr>
          <w:b/>
          <w:i/>
          <w:sz w:val="22"/>
        </w:rPr>
      </w:pPr>
      <w:r>
        <w:rPr>
          <w:i/>
          <w:sz w:val="22"/>
        </w:rPr>
        <w:br w:type="page"/>
      </w:r>
      <w:r>
        <w:rPr>
          <w:b/>
          <w:i/>
          <w:sz w:val="22"/>
        </w:rPr>
        <w:lastRenderedPageBreak/>
        <w:t>Приложение 1.5.</w:t>
      </w:r>
    </w:p>
    <w:p w14:paraId="5058A6ED" w14:textId="77777777" w:rsidR="00D5523C" w:rsidRPr="003C1E7E" w:rsidRDefault="00D5523C" w:rsidP="00D5523C">
      <w:pPr>
        <w:jc w:val="center"/>
        <w:outlineLvl w:val="0"/>
        <w:rPr>
          <w:i/>
          <w:sz w:val="22"/>
        </w:rPr>
      </w:pPr>
      <w:r>
        <w:rPr>
          <w:i/>
          <w:sz w:val="22"/>
        </w:rPr>
        <w:t>Образец списка опубликованных научных работ</w:t>
      </w:r>
    </w:p>
    <w:p w14:paraId="7408B96C" w14:textId="77777777" w:rsidR="00D5523C" w:rsidRDefault="00D5523C" w:rsidP="00B8041E">
      <w:pPr>
        <w:ind w:firstLine="0"/>
        <w:jc w:val="center"/>
        <w:rPr>
          <w:b/>
        </w:rPr>
      </w:pPr>
    </w:p>
    <w:p w14:paraId="0DBE5096" w14:textId="77777777" w:rsidR="00B8041E" w:rsidRDefault="00B8041E" w:rsidP="00B8041E">
      <w:pPr>
        <w:ind w:firstLine="0"/>
        <w:jc w:val="center"/>
        <w:rPr>
          <w:b/>
        </w:rPr>
      </w:pPr>
      <w:r>
        <w:rPr>
          <w:b/>
        </w:rPr>
        <w:t>СПИСОК</w:t>
      </w:r>
    </w:p>
    <w:p w14:paraId="592630C8" w14:textId="77777777" w:rsidR="00B8041E" w:rsidRDefault="00B8041E" w:rsidP="00B8041E">
      <w:pPr>
        <w:ind w:firstLine="0"/>
        <w:jc w:val="center"/>
      </w:pPr>
      <w:r>
        <w:t>опубликованных и приравненных к ним</w:t>
      </w:r>
      <w:r w:rsidR="00D5523C">
        <w:t xml:space="preserve"> </w:t>
      </w:r>
      <w:r>
        <w:t>научных трудов</w:t>
      </w:r>
    </w:p>
    <w:p w14:paraId="292A3B87" w14:textId="77777777" w:rsidR="00B8041E" w:rsidRDefault="00B8041E" w:rsidP="00B8041E">
      <w:pPr>
        <w:ind w:firstLine="0"/>
        <w:jc w:val="center"/>
      </w:pPr>
      <w:r>
        <w:t>Ивановой Натальи Сергеевны</w:t>
      </w:r>
    </w:p>
    <w:p w14:paraId="543A7FD6" w14:textId="77777777" w:rsidR="00B8041E" w:rsidRDefault="00B8041E" w:rsidP="00B8041E">
      <w:pPr>
        <w:jc w:val="center"/>
      </w:pPr>
    </w:p>
    <w:tbl>
      <w:tblPr>
        <w:tblW w:w="94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"/>
        <w:gridCol w:w="2552"/>
        <w:gridCol w:w="850"/>
        <w:gridCol w:w="2835"/>
        <w:gridCol w:w="1417"/>
        <w:gridCol w:w="1197"/>
      </w:tblGrid>
      <w:tr w:rsidR="00B8041E" w:rsidRPr="00452457" w14:paraId="1F21431A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470DC1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№ п/п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E79D39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 xml:space="preserve">Наименование </w:t>
            </w:r>
            <w:r>
              <w:br/>
            </w:r>
            <w:r w:rsidRPr="00452457">
              <w:t>работы, ее вид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77410" w14:textId="77777777" w:rsidR="00B8041E" w:rsidRPr="00452457" w:rsidRDefault="00B8041E" w:rsidP="00B8041E">
            <w:pPr>
              <w:snapToGrid w:val="0"/>
              <w:ind w:firstLine="0"/>
              <w:jc w:val="center"/>
              <w:rPr>
                <w:spacing w:val="-4"/>
              </w:rPr>
            </w:pPr>
            <w:r w:rsidRPr="00452457">
              <w:t xml:space="preserve">Форма </w:t>
            </w:r>
            <w:r w:rsidRPr="00452457">
              <w:rPr>
                <w:spacing w:val="-4"/>
              </w:rPr>
              <w:t>работы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7C7A48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Выходные данные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6BE849" w14:textId="77777777" w:rsidR="00B8041E" w:rsidRPr="00452457" w:rsidRDefault="00B8041E" w:rsidP="00B8041E">
            <w:pPr>
              <w:snapToGrid w:val="0"/>
              <w:ind w:firstLine="0"/>
              <w:jc w:val="center"/>
              <w:rPr>
                <w:spacing w:val="-10"/>
              </w:rPr>
            </w:pPr>
            <w:r w:rsidRPr="00452457">
              <w:t xml:space="preserve">Объем в </w:t>
            </w:r>
            <w:r w:rsidRPr="00452457">
              <w:rPr>
                <w:spacing w:val="-10"/>
              </w:rPr>
              <w:t>п.</w:t>
            </w:r>
            <w:r w:rsidRPr="00452457">
              <w:rPr>
                <w:spacing w:val="-10"/>
                <w:lang w:val="en-US"/>
              </w:rPr>
              <w:t> </w:t>
            </w:r>
            <w:r w:rsidRPr="00452457">
              <w:rPr>
                <w:spacing w:val="-10"/>
              </w:rPr>
              <w:t>л. или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B00FA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Соавторы</w:t>
            </w:r>
          </w:p>
        </w:tc>
      </w:tr>
      <w:tr w:rsidR="00B8041E" w:rsidRPr="00452457" w14:paraId="02FAAF3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7EC79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D7C85A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E2234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2E1E3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06F66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5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E5CCB" w14:textId="77777777" w:rsidR="00B8041E" w:rsidRPr="00452457" w:rsidRDefault="00B8041E" w:rsidP="00B8041E">
            <w:pPr>
              <w:snapToGrid w:val="0"/>
              <w:ind w:firstLine="0"/>
              <w:jc w:val="center"/>
            </w:pPr>
            <w:r w:rsidRPr="00452457">
              <w:t>6</w:t>
            </w:r>
          </w:p>
        </w:tc>
      </w:tr>
      <w:tr w:rsidR="00243584" w14:paraId="5252FB1F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F9D4D" w14:textId="77777777" w:rsidR="00243584" w:rsidRDefault="00243584" w:rsidP="00B8041E">
            <w:pPr>
              <w:widowControl/>
              <w:numPr>
                <w:ilvl w:val="0"/>
                <w:numId w:val="1"/>
              </w:numPr>
              <w:tabs>
                <w:tab w:val="clear" w:pos="432"/>
                <w:tab w:val="clear" w:pos="708"/>
                <w:tab w:val="left" w:pos="360"/>
                <w:tab w:val="num" w:pos="720"/>
              </w:tabs>
              <w:snapToGrid w:val="0"/>
              <w:ind w:left="0" w:firstLine="0"/>
              <w:jc w:val="left"/>
            </w:pPr>
            <w:r>
              <w:t>1.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E27D25" w14:textId="77777777" w:rsidR="00243584" w:rsidRDefault="00243584" w:rsidP="00243584">
            <w:pPr>
              <w:snapToGrid w:val="0"/>
              <w:ind w:firstLine="0"/>
            </w:pPr>
            <w:r>
              <w:t>Тр</w:t>
            </w:r>
            <w:r w:rsidR="00412967">
              <w:t>е</w:t>
            </w:r>
            <w:r>
              <w:t>хфакторная динамическая модель экономики региона (тезисы)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7F40B" w14:textId="77777777" w:rsidR="00243584" w:rsidRDefault="00243584" w:rsidP="00243584">
            <w:pPr>
              <w:snapToGrid w:val="0"/>
              <w:ind w:firstLine="0"/>
              <w:jc w:val="center"/>
            </w:pPr>
            <w:r>
              <w:t>Печ.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A30A6" w14:textId="77777777" w:rsidR="00243584" w:rsidRPr="002C0B8F" w:rsidRDefault="00243584" w:rsidP="00243584">
            <w:pPr>
              <w:snapToGrid w:val="0"/>
              <w:ind w:firstLine="0"/>
            </w:pPr>
            <w:r>
              <w:t>Тезисы докладов Междунар. конф. «</w:t>
            </w:r>
            <w:r w:rsidRPr="00387F2A">
              <w:t>Геометрические методы в теории управления и математической физике: дифференциальные уравнения, интегрируемость, качественная теория»</w:t>
            </w:r>
            <w:r>
              <w:t>, посвященной 110-летию И.П. Макарова (15–18 сентября 2016 г.).</w:t>
            </w:r>
            <w:r w:rsidRPr="00173195">
              <w:t xml:space="preserve"> </w:t>
            </w:r>
            <w:r>
              <w:t>Рязань</w:t>
            </w:r>
            <w:r w:rsidRPr="00173195">
              <w:t xml:space="preserve">: Изд-во </w:t>
            </w:r>
            <w:r>
              <w:t>РГУ имени С.А. Есенина</w:t>
            </w:r>
            <w:r w:rsidRPr="00173195">
              <w:t xml:space="preserve">, </w:t>
            </w:r>
            <w:r>
              <w:t>2016</w:t>
            </w:r>
            <w:r w:rsidRPr="00173195">
              <w:t>.</w:t>
            </w:r>
            <w:r>
              <w:t xml:space="preserve"> – 48 с. – С. 22</w:t>
            </w:r>
            <w:r w:rsidRPr="002C0B8F">
              <w:t>.</w:t>
            </w:r>
          </w:p>
          <w:p w14:paraId="3579244D" w14:textId="77777777" w:rsidR="00243584" w:rsidRPr="00243584" w:rsidRDefault="00243584" w:rsidP="00243584">
            <w:pPr>
              <w:snapToGrid w:val="0"/>
              <w:ind w:firstLine="0"/>
            </w:pPr>
            <w:r>
              <w:rPr>
                <w:lang w:val="en-US"/>
              </w:rPr>
              <w:t>ISBN 978-5-88006-954-5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26934" w14:textId="77777777" w:rsidR="00243584" w:rsidRDefault="00243584" w:rsidP="00243584">
            <w:pPr>
              <w:snapToGrid w:val="0"/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48 с.</w:t>
            </w:r>
          </w:p>
          <w:p w14:paraId="573AB174" w14:textId="77777777" w:rsidR="00243584" w:rsidRDefault="00243584" w:rsidP="00243584">
            <w:pPr>
              <w:snapToGrid w:val="0"/>
              <w:ind w:firstLine="0"/>
              <w:jc w:val="center"/>
              <w:rPr>
                <w:u w:val="single"/>
              </w:rPr>
            </w:pPr>
            <w:r>
              <w:t>1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8683" w14:textId="77777777" w:rsidR="00243584" w:rsidRDefault="00243584" w:rsidP="00B8041E">
            <w:pPr>
              <w:snapToGrid w:val="0"/>
              <w:ind w:firstLine="0"/>
            </w:pPr>
          </w:p>
        </w:tc>
      </w:tr>
      <w:tr w:rsidR="00243584" w14:paraId="686E097F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78C28F" w14:textId="77777777" w:rsidR="00243584" w:rsidRDefault="00243584" w:rsidP="00B8041E">
            <w:pPr>
              <w:widowControl/>
              <w:numPr>
                <w:ilvl w:val="0"/>
                <w:numId w:val="1"/>
              </w:numPr>
              <w:tabs>
                <w:tab w:val="clear" w:pos="432"/>
                <w:tab w:val="clear" w:pos="708"/>
                <w:tab w:val="left" w:pos="360"/>
                <w:tab w:val="num" w:pos="720"/>
              </w:tabs>
              <w:snapToGrid w:val="0"/>
              <w:ind w:left="0" w:firstLine="0"/>
              <w:jc w:val="left"/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CCC0D1" w14:textId="77777777" w:rsidR="00243584" w:rsidRPr="00FA360A" w:rsidRDefault="00243584" w:rsidP="00243584">
            <w:pPr>
              <w:snapToGrid w:val="0"/>
              <w:ind w:firstLine="0"/>
            </w:pPr>
            <w:r w:rsidRPr="00FA360A">
              <w:t>Эконометрический анализ зависимости предпринимательской активности населения России от объема инвестиций в основной капитал малых предприятий</w:t>
            </w:r>
            <w:r>
              <w:t xml:space="preserve"> (статья)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0DD5BC" w14:textId="77777777" w:rsidR="00243584" w:rsidRDefault="00243584" w:rsidP="00243584">
            <w:pPr>
              <w:snapToGrid w:val="0"/>
              <w:ind w:firstLine="0"/>
              <w:jc w:val="center"/>
            </w:pPr>
            <w:r>
              <w:t>Электр.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D75E6" w14:textId="77777777" w:rsidR="00243584" w:rsidRPr="00FA360A" w:rsidRDefault="00243584" w:rsidP="00243584">
            <w:pPr>
              <w:snapToGrid w:val="0"/>
              <w:ind w:firstLine="0"/>
            </w:pPr>
            <w:r w:rsidRPr="00FA360A">
              <w:t xml:space="preserve">Математика и естественные науки. Теория и практика : Межвуз. сб. науч. тр. Вып. 11. - Ярославль : Издат. дом. </w:t>
            </w:r>
            <w:r>
              <w:t xml:space="preserve"> </w:t>
            </w:r>
            <w:r w:rsidRPr="00FA360A">
              <w:t>ЯГТУ, 2016. - 370 с. - С. 224-230.</w:t>
            </w:r>
          </w:p>
          <w:p w14:paraId="6B30C1E8" w14:textId="77777777" w:rsidR="00243584" w:rsidRDefault="00243584" w:rsidP="00243584">
            <w:pPr>
              <w:snapToGrid w:val="0"/>
              <w:ind w:firstLine="0"/>
            </w:pPr>
            <w:r w:rsidRPr="00FA360A">
              <w:t xml:space="preserve">ISBN 978-5-9914-0560-7 </w:t>
            </w:r>
          </w:p>
          <w:p w14:paraId="488BDAD1" w14:textId="77777777" w:rsidR="00243584" w:rsidRPr="00FA360A" w:rsidRDefault="00243584" w:rsidP="00243584">
            <w:pPr>
              <w:snapToGrid w:val="0"/>
              <w:ind w:firstLine="0"/>
            </w:pPr>
            <w:r w:rsidRPr="00FA360A">
              <w:t xml:space="preserve">Режим доступа: </w:t>
            </w:r>
            <w:hyperlink r:id="rId34" w:history="1">
              <w:r w:rsidRPr="00156A46">
                <w:rPr>
                  <w:rStyle w:val="a3"/>
                </w:rPr>
                <w:t>http://www.ystu.ru/download/MiMO/math_11.pdf</w:t>
              </w:r>
            </w:hyperlink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64F61" w14:textId="77777777" w:rsidR="00243584" w:rsidRPr="005F333A" w:rsidRDefault="00243584" w:rsidP="00243584">
            <w:pPr>
              <w:snapToGrid w:val="0"/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370</w:t>
            </w:r>
            <w:r w:rsidRPr="005F333A">
              <w:rPr>
                <w:u w:val="single"/>
              </w:rPr>
              <w:t xml:space="preserve"> с.</w:t>
            </w:r>
          </w:p>
          <w:p w14:paraId="623012B4" w14:textId="77777777" w:rsidR="00243584" w:rsidRDefault="00243584" w:rsidP="00243584">
            <w:pPr>
              <w:snapToGrid w:val="0"/>
              <w:ind w:firstLine="0"/>
              <w:jc w:val="center"/>
              <w:rPr>
                <w:u w:val="single"/>
              </w:rPr>
            </w:pPr>
            <w:r>
              <w:t>7</w:t>
            </w:r>
            <w:r w:rsidRPr="005F333A">
              <w:t xml:space="preserve"> с.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74C1" w14:textId="77777777" w:rsidR="00243584" w:rsidRPr="00243584" w:rsidRDefault="00243584" w:rsidP="00243584">
            <w:pPr>
              <w:snapToGrid w:val="0"/>
              <w:ind w:firstLine="0"/>
            </w:pPr>
            <w:r>
              <w:rPr>
                <w:lang w:val="en-US"/>
              </w:rPr>
              <w:t>Павлов И.И.</w:t>
            </w:r>
          </w:p>
        </w:tc>
      </w:tr>
    </w:tbl>
    <w:p w14:paraId="606F30DD" w14:textId="77777777" w:rsidR="00B8041E" w:rsidRDefault="00B8041E" w:rsidP="003C7BF1">
      <w:pPr>
        <w:pStyle w:val="Standard"/>
        <w:ind w:firstLine="0"/>
        <w:jc w:val="left"/>
        <w:rPr>
          <w:sz w:val="28"/>
          <w:szCs w:val="28"/>
          <w:lang w:val="en-US"/>
        </w:rPr>
      </w:pPr>
    </w:p>
    <w:p w14:paraId="24B2856C" w14:textId="77777777" w:rsidR="00243584" w:rsidRDefault="00243584" w:rsidP="003C7BF1">
      <w:pPr>
        <w:pStyle w:val="Standard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Список верен</w:t>
      </w:r>
    </w:p>
    <w:p w14:paraId="6FB552BA" w14:textId="77777777" w:rsidR="00243584" w:rsidRDefault="00243584" w:rsidP="003C7BF1">
      <w:pPr>
        <w:pStyle w:val="Standard"/>
        <w:ind w:firstLine="0"/>
        <w:jc w:val="left"/>
        <w:rPr>
          <w:sz w:val="28"/>
          <w:szCs w:val="28"/>
        </w:rPr>
      </w:pPr>
    </w:p>
    <w:p w14:paraId="1A33A940" w14:textId="77777777" w:rsidR="00243584" w:rsidRPr="00243584" w:rsidRDefault="00CB3A4A" w:rsidP="003C7BF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243584">
        <w:rPr>
          <w:sz w:val="28"/>
          <w:szCs w:val="28"/>
        </w:rPr>
        <w:t xml:space="preserve">               _______________________ (________________)</w:t>
      </w:r>
    </w:p>
    <w:p w14:paraId="4AF0C382" w14:textId="77777777" w:rsidR="00243584" w:rsidRPr="00243584" w:rsidRDefault="00243584" w:rsidP="003C7BF1">
      <w:pPr>
        <w:pStyle w:val="Standard"/>
        <w:ind w:firstLine="0"/>
        <w:jc w:val="left"/>
        <w:rPr>
          <w:sz w:val="28"/>
          <w:szCs w:val="28"/>
        </w:rPr>
      </w:pPr>
    </w:p>
    <w:p w14:paraId="1189221A" w14:textId="77777777" w:rsidR="00243584" w:rsidRDefault="00243584" w:rsidP="003C7BF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54EE0B0C" w14:textId="77777777" w:rsidR="00243584" w:rsidRPr="00243584" w:rsidRDefault="00243584" w:rsidP="003C7BF1">
      <w:pPr>
        <w:pStyle w:val="Standard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Ученая степень, звание, должность _____________ (_____________)</w:t>
      </w:r>
    </w:p>
    <w:p w14:paraId="4B2AAFC3" w14:textId="77777777" w:rsidR="00243584" w:rsidRDefault="00243584" w:rsidP="00243584">
      <w:pPr>
        <w:pStyle w:val="Standard"/>
        <w:jc w:val="left"/>
        <w:rPr>
          <w:rStyle w:val="FontStyle20"/>
          <w:lang w:eastAsia="ru-RU"/>
        </w:rPr>
      </w:pPr>
    </w:p>
    <w:p w14:paraId="3FA5B4F7" w14:textId="77777777" w:rsidR="00243584" w:rsidRDefault="00243584" w:rsidP="00243584">
      <w:pPr>
        <w:pStyle w:val="Standard"/>
        <w:jc w:val="left"/>
        <w:rPr>
          <w:rStyle w:val="FontStyle24"/>
          <w:lang w:eastAsia="ru-RU"/>
        </w:rPr>
      </w:pPr>
      <w:r>
        <w:rPr>
          <w:rStyle w:val="FontStyle20"/>
          <w:lang w:eastAsia="ru-RU"/>
        </w:rPr>
        <w:t>«___</w:t>
      </w:r>
      <w:proofErr w:type="gramStart"/>
      <w:r>
        <w:rPr>
          <w:rStyle w:val="FontStyle20"/>
          <w:lang w:eastAsia="ru-RU"/>
        </w:rPr>
        <w:t>_»_</w:t>
      </w:r>
      <w:proofErr w:type="gramEnd"/>
      <w:r>
        <w:rPr>
          <w:rStyle w:val="FontStyle20"/>
          <w:lang w:eastAsia="ru-RU"/>
        </w:rPr>
        <w:t>__________</w:t>
      </w:r>
      <w:r>
        <w:rPr>
          <w:rStyle w:val="FontStyle24"/>
          <w:lang w:eastAsia="ru-RU"/>
        </w:rPr>
        <w:t>20_____г.</w:t>
      </w:r>
    </w:p>
    <w:p w14:paraId="531C3B80" w14:textId="77777777" w:rsidR="00243584" w:rsidRDefault="00243584" w:rsidP="00926248">
      <w:pPr>
        <w:ind w:firstLine="0"/>
        <w:rPr>
          <w:b/>
          <w:sz w:val="20"/>
          <w:szCs w:val="20"/>
        </w:rPr>
      </w:pPr>
    </w:p>
    <w:p w14:paraId="7D237A2F" w14:textId="77777777" w:rsidR="00E1514F" w:rsidRPr="00243584" w:rsidRDefault="00243584" w:rsidP="00926248">
      <w:pPr>
        <w:ind w:firstLine="0"/>
        <w:rPr>
          <w:sz w:val="20"/>
          <w:szCs w:val="20"/>
        </w:rPr>
      </w:pPr>
      <w:r w:rsidRPr="00243584">
        <w:rPr>
          <w:b/>
          <w:sz w:val="20"/>
          <w:szCs w:val="20"/>
        </w:rPr>
        <w:t xml:space="preserve">Замечание: </w:t>
      </w:r>
      <w:r w:rsidRPr="00243584">
        <w:rPr>
          <w:sz w:val="20"/>
          <w:szCs w:val="20"/>
        </w:rPr>
        <w:t>для журналов надо указывать ISSN</w:t>
      </w:r>
    </w:p>
    <w:sectPr w:rsidR="00E1514F" w:rsidRPr="00243584" w:rsidSect="007F3AE2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134" w:right="851" w:bottom="1134" w:left="1701" w:header="1134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9AA5" w14:textId="77777777" w:rsidR="006B1DB3" w:rsidRDefault="006B1DB3">
      <w:r>
        <w:separator/>
      </w:r>
    </w:p>
  </w:endnote>
  <w:endnote w:type="continuationSeparator" w:id="0">
    <w:p w14:paraId="08C028C8" w14:textId="77777777" w:rsidR="006B1DB3" w:rsidRDefault="006B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43F4E" w14:textId="77777777" w:rsidR="004364EF" w:rsidRDefault="004364EF" w:rsidP="005C1812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A5D8A9F" w14:textId="77777777" w:rsidR="004364EF" w:rsidRDefault="004364EF" w:rsidP="00DC6D3D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50D3C" w14:textId="77777777" w:rsidR="004364EF" w:rsidRDefault="004364EF" w:rsidP="005C1812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F372B">
      <w:rPr>
        <w:rStyle w:val="a5"/>
        <w:noProof/>
      </w:rPr>
      <w:t>21</w:t>
    </w:r>
    <w:r>
      <w:rPr>
        <w:rStyle w:val="a5"/>
      </w:rPr>
      <w:fldChar w:fldCharType="end"/>
    </w:r>
  </w:p>
  <w:p w14:paraId="0F89A52B" w14:textId="77777777" w:rsidR="004364EF" w:rsidRDefault="004364EF" w:rsidP="00DC6D3D">
    <w:pPr>
      <w:pStyle w:val="af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7CC14" w14:textId="77777777" w:rsidR="004364EF" w:rsidRDefault="004364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51E59" w14:textId="77777777" w:rsidR="006B1DB3" w:rsidRDefault="006B1DB3">
      <w:r>
        <w:separator/>
      </w:r>
    </w:p>
  </w:footnote>
  <w:footnote w:type="continuationSeparator" w:id="0">
    <w:p w14:paraId="382131BF" w14:textId="77777777" w:rsidR="006B1DB3" w:rsidRDefault="006B1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44BAA" w14:textId="77777777" w:rsidR="004364EF" w:rsidRDefault="004364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8F17" w14:textId="77777777" w:rsidR="004364EF" w:rsidRDefault="004364EF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A9C4" w14:textId="77777777" w:rsidR="004364EF" w:rsidRDefault="004364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color w:val="000000"/>
        <w:sz w:val="28"/>
        <w:szCs w:val="28"/>
      </w:rPr>
    </w:lvl>
  </w:abstractNum>
  <w:abstractNum w:abstractNumId="2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4"/>
    <w:multiLevelType w:val="singleLevel"/>
    <w:tmpl w:val="00000004"/>
    <w:name w:val="WW8Num13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</w:abstractNum>
  <w:abstractNum w:abstractNumId="4" w15:restartNumberingAfterBreak="0">
    <w:nsid w:val="00000007"/>
    <w:multiLevelType w:val="singleLevel"/>
    <w:tmpl w:val="00000007"/>
    <w:name w:val="WW8Num17"/>
    <w:lvl w:ilvl="0">
      <w:start w:val="1"/>
      <w:numFmt w:val="decimal"/>
      <w:lvlText w:val="%1."/>
      <w:lvlJc w:val="left"/>
      <w:pPr>
        <w:tabs>
          <w:tab w:val="num" w:pos="1200"/>
        </w:tabs>
        <w:ind w:left="1920" w:hanging="360"/>
      </w:pPr>
    </w:lvl>
  </w:abstractNum>
  <w:abstractNum w:abstractNumId="5" w15:restartNumberingAfterBreak="0">
    <w:nsid w:val="0BC8214C"/>
    <w:multiLevelType w:val="hybridMultilevel"/>
    <w:tmpl w:val="36CA33C4"/>
    <w:lvl w:ilvl="0" w:tplc="49B4CB56">
      <w:start w:val="1"/>
      <w:numFmt w:val="bullet"/>
      <w:pStyle w:val="10"/>
      <w:lvlText w:val="­"/>
      <w:lvlJc w:val="left"/>
      <w:pPr>
        <w:tabs>
          <w:tab w:val="num" w:pos="1080"/>
        </w:tabs>
        <w:ind w:left="4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23B89"/>
    <w:multiLevelType w:val="multilevel"/>
    <w:tmpl w:val="4D4498E2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77571D"/>
    <w:multiLevelType w:val="hybridMultilevel"/>
    <w:tmpl w:val="59523594"/>
    <w:lvl w:ilvl="0" w:tplc="DFE260E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641C7"/>
    <w:multiLevelType w:val="hybridMultilevel"/>
    <w:tmpl w:val="86DC0F6C"/>
    <w:lvl w:ilvl="0" w:tplc="D4E61E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5791124D"/>
    <w:multiLevelType w:val="hybridMultilevel"/>
    <w:tmpl w:val="9266BBB2"/>
    <w:lvl w:ilvl="0" w:tplc="994693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A437D3"/>
    <w:multiLevelType w:val="hybridMultilevel"/>
    <w:tmpl w:val="9996B6D4"/>
    <w:lvl w:ilvl="0" w:tplc="671C3D8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8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701CD6"/>
    <w:multiLevelType w:val="multilevel"/>
    <w:tmpl w:val="E4B6B470"/>
    <w:styleLink w:val="WW8Num1"/>
    <w:lvl w:ilvl="0">
      <w:numFmt w:val="bullet"/>
      <w:lvlText w:val="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802CB7"/>
    <w:multiLevelType w:val="hybridMultilevel"/>
    <w:tmpl w:val="34CE1E84"/>
    <w:lvl w:ilvl="0" w:tplc="994693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4F4119A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66E2120"/>
    <w:multiLevelType w:val="hybridMultilevel"/>
    <w:tmpl w:val="22DCA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B74364"/>
    <w:multiLevelType w:val="hybridMultilevel"/>
    <w:tmpl w:val="36223F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1531872">
    <w:abstractNumId w:val="0"/>
  </w:num>
  <w:num w:numId="2" w16cid:durableId="1217744294">
    <w:abstractNumId w:val="5"/>
  </w:num>
  <w:num w:numId="3" w16cid:durableId="247740265">
    <w:abstractNumId w:val="15"/>
  </w:num>
  <w:num w:numId="4" w16cid:durableId="130442048">
    <w:abstractNumId w:val="9"/>
  </w:num>
  <w:num w:numId="5" w16cid:durableId="1229652149">
    <w:abstractNumId w:val="13"/>
  </w:num>
  <w:num w:numId="6" w16cid:durableId="1384258234">
    <w:abstractNumId w:val="21"/>
  </w:num>
  <w:num w:numId="7" w16cid:durableId="249898402">
    <w:abstractNumId w:val="8"/>
  </w:num>
  <w:num w:numId="8" w16cid:durableId="2042510533">
    <w:abstractNumId w:val="20"/>
  </w:num>
  <w:num w:numId="9" w16cid:durableId="537477993">
    <w:abstractNumId w:val="18"/>
  </w:num>
  <w:num w:numId="10" w16cid:durableId="1719622313">
    <w:abstractNumId w:val="11"/>
  </w:num>
  <w:num w:numId="11" w16cid:durableId="1172716784">
    <w:abstractNumId w:val="17"/>
  </w:num>
  <w:num w:numId="12" w16cid:durableId="321662524">
    <w:abstractNumId w:val="6"/>
  </w:num>
  <w:num w:numId="13" w16cid:durableId="2121756366">
    <w:abstractNumId w:val="12"/>
  </w:num>
  <w:num w:numId="14" w16cid:durableId="654337762">
    <w:abstractNumId w:val="19"/>
  </w:num>
  <w:num w:numId="15" w16cid:durableId="8072875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06887491">
    <w:abstractNumId w:val="7"/>
  </w:num>
  <w:num w:numId="17" w16cid:durableId="2099865222">
    <w:abstractNumId w:val="24"/>
  </w:num>
  <w:num w:numId="18" w16cid:durableId="2040230848">
    <w:abstractNumId w:val="23"/>
  </w:num>
  <w:num w:numId="19" w16cid:durableId="1275481013">
    <w:abstractNumId w:val="10"/>
  </w:num>
  <w:num w:numId="20" w16cid:durableId="776099337">
    <w:abstractNumId w:val="22"/>
  </w:num>
  <w:num w:numId="21" w16cid:durableId="1865901090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autoHyphenation/>
  <w:hyphenationZone w:val="357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D8D"/>
    <w:rsid w:val="000029BE"/>
    <w:rsid w:val="000068AE"/>
    <w:rsid w:val="00007B0B"/>
    <w:rsid w:val="000105C6"/>
    <w:rsid w:val="00011DFF"/>
    <w:rsid w:val="00017CC4"/>
    <w:rsid w:val="00022D8D"/>
    <w:rsid w:val="000244D5"/>
    <w:rsid w:val="00025E3B"/>
    <w:rsid w:val="00030FB5"/>
    <w:rsid w:val="000338AC"/>
    <w:rsid w:val="0003648E"/>
    <w:rsid w:val="00040429"/>
    <w:rsid w:val="00042191"/>
    <w:rsid w:val="00047649"/>
    <w:rsid w:val="00056BB9"/>
    <w:rsid w:val="000652AE"/>
    <w:rsid w:val="00067A4D"/>
    <w:rsid w:val="00067B2A"/>
    <w:rsid w:val="00067FF0"/>
    <w:rsid w:val="00073D2E"/>
    <w:rsid w:val="0007441F"/>
    <w:rsid w:val="00075E69"/>
    <w:rsid w:val="0007779E"/>
    <w:rsid w:val="0008149E"/>
    <w:rsid w:val="00082329"/>
    <w:rsid w:val="000825A9"/>
    <w:rsid w:val="000867D6"/>
    <w:rsid w:val="00091241"/>
    <w:rsid w:val="00093FD7"/>
    <w:rsid w:val="00096895"/>
    <w:rsid w:val="000A44B6"/>
    <w:rsid w:val="000A5519"/>
    <w:rsid w:val="000B5379"/>
    <w:rsid w:val="000C323B"/>
    <w:rsid w:val="000C4D0A"/>
    <w:rsid w:val="000C59F6"/>
    <w:rsid w:val="000D5650"/>
    <w:rsid w:val="000E6593"/>
    <w:rsid w:val="000E74C3"/>
    <w:rsid w:val="000F1FAB"/>
    <w:rsid w:val="000F2E05"/>
    <w:rsid w:val="000F5737"/>
    <w:rsid w:val="00102C0F"/>
    <w:rsid w:val="001052C6"/>
    <w:rsid w:val="001072D1"/>
    <w:rsid w:val="00110CD6"/>
    <w:rsid w:val="00112E9B"/>
    <w:rsid w:val="001139CA"/>
    <w:rsid w:val="001153E6"/>
    <w:rsid w:val="00116312"/>
    <w:rsid w:val="00117B61"/>
    <w:rsid w:val="00121806"/>
    <w:rsid w:val="001227D9"/>
    <w:rsid w:val="00123F02"/>
    <w:rsid w:val="00133D36"/>
    <w:rsid w:val="001362B7"/>
    <w:rsid w:val="00142E1A"/>
    <w:rsid w:val="0014744E"/>
    <w:rsid w:val="001509BA"/>
    <w:rsid w:val="00153283"/>
    <w:rsid w:val="00153AE0"/>
    <w:rsid w:val="00155244"/>
    <w:rsid w:val="00155828"/>
    <w:rsid w:val="00161511"/>
    <w:rsid w:val="0016297C"/>
    <w:rsid w:val="00163147"/>
    <w:rsid w:val="001648F6"/>
    <w:rsid w:val="00166894"/>
    <w:rsid w:val="0016737D"/>
    <w:rsid w:val="00176401"/>
    <w:rsid w:val="00176AB3"/>
    <w:rsid w:val="00182936"/>
    <w:rsid w:val="0019207C"/>
    <w:rsid w:val="001936DD"/>
    <w:rsid w:val="0019795A"/>
    <w:rsid w:val="001A13C0"/>
    <w:rsid w:val="001A4C1E"/>
    <w:rsid w:val="001A5F9D"/>
    <w:rsid w:val="001A7111"/>
    <w:rsid w:val="001A768D"/>
    <w:rsid w:val="001B31E5"/>
    <w:rsid w:val="001B4341"/>
    <w:rsid w:val="001B5929"/>
    <w:rsid w:val="001C3217"/>
    <w:rsid w:val="001D1406"/>
    <w:rsid w:val="001D52BF"/>
    <w:rsid w:val="001D6A26"/>
    <w:rsid w:val="001D70CD"/>
    <w:rsid w:val="001D7859"/>
    <w:rsid w:val="001E3275"/>
    <w:rsid w:val="001E6A2C"/>
    <w:rsid w:val="001E6A3E"/>
    <w:rsid w:val="001F05E1"/>
    <w:rsid w:val="001F0ADC"/>
    <w:rsid w:val="001F0B70"/>
    <w:rsid w:val="001F372B"/>
    <w:rsid w:val="001F4C1E"/>
    <w:rsid w:val="001F6057"/>
    <w:rsid w:val="0020198A"/>
    <w:rsid w:val="002034BC"/>
    <w:rsid w:val="00204127"/>
    <w:rsid w:val="00207343"/>
    <w:rsid w:val="00207A41"/>
    <w:rsid w:val="00210710"/>
    <w:rsid w:val="00212E86"/>
    <w:rsid w:val="00213055"/>
    <w:rsid w:val="00216C05"/>
    <w:rsid w:val="002173D3"/>
    <w:rsid w:val="0022225C"/>
    <w:rsid w:val="002236A8"/>
    <w:rsid w:val="002247C8"/>
    <w:rsid w:val="00227BF2"/>
    <w:rsid w:val="0023758A"/>
    <w:rsid w:val="00240F28"/>
    <w:rsid w:val="00243584"/>
    <w:rsid w:val="00243DE5"/>
    <w:rsid w:val="00244233"/>
    <w:rsid w:val="00255B0A"/>
    <w:rsid w:val="00273B49"/>
    <w:rsid w:val="002746C4"/>
    <w:rsid w:val="00277C75"/>
    <w:rsid w:val="00282825"/>
    <w:rsid w:val="002841B5"/>
    <w:rsid w:val="002861E1"/>
    <w:rsid w:val="00286A48"/>
    <w:rsid w:val="00291392"/>
    <w:rsid w:val="0029665F"/>
    <w:rsid w:val="002A166F"/>
    <w:rsid w:val="002A6074"/>
    <w:rsid w:val="002B18EB"/>
    <w:rsid w:val="002B245B"/>
    <w:rsid w:val="002B5465"/>
    <w:rsid w:val="002B65AA"/>
    <w:rsid w:val="002B7BFE"/>
    <w:rsid w:val="002C0289"/>
    <w:rsid w:val="002C16E9"/>
    <w:rsid w:val="002C538C"/>
    <w:rsid w:val="002C6513"/>
    <w:rsid w:val="002D03DB"/>
    <w:rsid w:val="002D2D34"/>
    <w:rsid w:val="002D517D"/>
    <w:rsid w:val="002D583E"/>
    <w:rsid w:val="002E22F0"/>
    <w:rsid w:val="002E6DEA"/>
    <w:rsid w:val="002E6F99"/>
    <w:rsid w:val="002E7B37"/>
    <w:rsid w:val="002F043B"/>
    <w:rsid w:val="002F51E2"/>
    <w:rsid w:val="0030457E"/>
    <w:rsid w:val="00306F1D"/>
    <w:rsid w:val="003079B8"/>
    <w:rsid w:val="003079E9"/>
    <w:rsid w:val="00307D15"/>
    <w:rsid w:val="003105A2"/>
    <w:rsid w:val="003211D9"/>
    <w:rsid w:val="0032134E"/>
    <w:rsid w:val="00321CA7"/>
    <w:rsid w:val="00323382"/>
    <w:rsid w:val="00323A10"/>
    <w:rsid w:val="0032461F"/>
    <w:rsid w:val="00325858"/>
    <w:rsid w:val="00326C41"/>
    <w:rsid w:val="00332A6D"/>
    <w:rsid w:val="00333DF3"/>
    <w:rsid w:val="00333E43"/>
    <w:rsid w:val="00334800"/>
    <w:rsid w:val="003426A4"/>
    <w:rsid w:val="00344527"/>
    <w:rsid w:val="00345B6C"/>
    <w:rsid w:val="0035394F"/>
    <w:rsid w:val="00353A66"/>
    <w:rsid w:val="00355C4B"/>
    <w:rsid w:val="00361E36"/>
    <w:rsid w:val="00370DE1"/>
    <w:rsid w:val="00371C1E"/>
    <w:rsid w:val="00373918"/>
    <w:rsid w:val="0037790D"/>
    <w:rsid w:val="003851E8"/>
    <w:rsid w:val="00386CBC"/>
    <w:rsid w:val="00386F26"/>
    <w:rsid w:val="00387258"/>
    <w:rsid w:val="00390FAC"/>
    <w:rsid w:val="00397D28"/>
    <w:rsid w:val="003A07F4"/>
    <w:rsid w:val="003A0C57"/>
    <w:rsid w:val="003A16D6"/>
    <w:rsid w:val="003A3EC8"/>
    <w:rsid w:val="003B31D8"/>
    <w:rsid w:val="003B3B5C"/>
    <w:rsid w:val="003B3E11"/>
    <w:rsid w:val="003B67CB"/>
    <w:rsid w:val="003C0107"/>
    <w:rsid w:val="003C4895"/>
    <w:rsid w:val="003C7BF1"/>
    <w:rsid w:val="003D4DFC"/>
    <w:rsid w:val="003D6379"/>
    <w:rsid w:val="003E2620"/>
    <w:rsid w:val="003E48A6"/>
    <w:rsid w:val="003E7454"/>
    <w:rsid w:val="003E7F92"/>
    <w:rsid w:val="003F67C8"/>
    <w:rsid w:val="00400A88"/>
    <w:rsid w:val="00401197"/>
    <w:rsid w:val="00405291"/>
    <w:rsid w:val="0040588A"/>
    <w:rsid w:val="00411160"/>
    <w:rsid w:val="00411CA3"/>
    <w:rsid w:val="00412967"/>
    <w:rsid w:val="0041318C"/>
    <w:rsid w:val="00413C7B"/>
    <w:rsid w:val="0041740C"/>
    <w:rsid w:val="00421A0E"/>
    <w:rsid w:val="004228EA"/>
    <w:rsid w:val="00422FCA"/>
    <w:rsid w:val="00423BEB"/>
    <w:rsid w:val="00424384"/>
    <w:rsid w:val="00425739"/>
    <w:rsid w:val="00425D0C"/>
    <w:rsid w:val="00427784"/>
    <w:rsid w:val="004277C1"/>
    <w:rsid w:val="00430750"/>
    <w:rsid w:val="0043184B"/>
    <w:rsid w:val="004364EF"/>
    <w:rsid w:val="0044039A"/>
    <w:rsid w:val="00445E30"/>
    <w:rsid w:val="00451882"/>
    <w:rsid w:val="00455E21"/>
    <w:rsid w:val="004628E1"/>
    <w:rsid w:val="00464DF3"/>
    <w:rsid w:val="00465AEE"/>
    <w:rsid w:val="004676DF"/>
    <w:rsid w:val="00470EBA"/>
    <w:rsid w:val="00481541"/>
    <w:rsid w:val="0048370F"/>
    <w:rsid w:val="00483923"/>
    <w:rsid w:val="00484C10"/>
    <w:rsid w:val="004903C4"/>
    <w:rsid w:val="00491BF2"/>
    <w:rsid w:val="0049331B"/>
    <w:rsid w:val="004947BF"/>
    <w:rsid w:val="00495C56"/>
    <w:rsid w:val="00495CAF"/>
    <w:rsid w:val="004A220A"/>
    <w:rsid w:val="004B1588"/>
    <w:rsid w:val="004B480E"/>
    <w:rsid w:val="004C2120"/>
    <w:rsid w:val="004C35EE"/>
    <w:rsid w:val="004C566B"/>
    <w:rsid w:val="004C7962"/>
    <w:rsid w:val="004D2919"/>
    <w:rsid w:val="004D4BC2"/>
    <w:rsid w:val="004D6D02"/>
    <w:rsid w:val="004D6FC0"/>
    <w:rsid w:val="004D7E2B"/>
    <w:rsid w:val="004E44FA"/>
    <w:rsid w:val="004E52E4"/>
    <w:rsid w:val="004E6C72"/>
    <w:rsid w:val="004E7FB1"/>
    <w:rsid w:val="004F004D"/>
    <w:rsid w:val="004F4DA7"/>
    <w:rsid w:val="00504B9C"/>
    <w:rsid w:val="00504D95"/>
    <w:rsid w:val="0050547A"/>
    <w:rsid w:val="005077E9"/>
    <w:rsid w:val="0051110E"/>
    <w:rsid w:val="00523BD0"/>
    <w:rsid w:val="00524F0B"/>
    <w:rsid w:val="00530329"/>
    <w:rsid w:val="00531B29"/>
    <w:rsid w:val="00531E20"/>
    <w:rsid w:val="00532B93"/>
    <w:rsid w:val="00532C4F"/>
    <w:rsid w:val="005336B9"/>
    <w:rsid w:val="00542738"/>
    <w:rsid w:val="00542D54"/>
    <w:rsid w:val="00544104"/>
    <w:rsid w:val="00546032"/>
    <w:rsid w:val="00553017"/>
    <w:rsid w:val="005533F0"/>
    <w:rsid w:val="00554639"/>
    <w:rsid w:val="00562096"/>
    <w:rsid w:val="00570E40"/>
    <w:rsid w:val="00571023"/>
    <w:rsid w:val="005714F5"/>
    <w:rsid w:val="00576EE1"/>
    <w:rsid w:val="00581154"/>
    <w:rsid w:val="00582ED1"/>
    <w:rsid w:val="00582FE0"/>
    <w:rsid w:val="0058351C"/>
    <w:rsid w:val="00583CAB"/>
    <w:rsid w:val="00585327"/>
    <w:rsid w:val="0058729A"/>
    <w:rsid w:val="00587696"/>
    <w:rsid w:val="00596707"/>
    <w:rsid w:val="005B0157"/>
    <w:rsid w:val="005B365C"/>
    <w:rsid w:val="005B5101"/>
    <w:rsid w:val="005B7176"/>
    <w:rsid w:val="005B7AF9"/>
    <w:rsid w:val="005B7BDE"/>
    <w:rsid w:val="005C1812"/>
    <w:rsid w:val="005C1948"/>
    <w:rsid w:val="005D070E"/>
    <w:rsid w:val="005D248E"/>
    <w:rsid w:val="005D277A"/>
    <w:rsid w:val="005D329F"/>
    <w:rsid w:val="005D5294"/>
    <w:rsid w:val="005D61BD"/>
    <w:rsid w:val="005D6A6C"/>
    <w:rsid w:val="005D6D78"/>
    <w:rsid w:val="005E1DFD"/>
    <w:rsid w:val="005E20AB"/>
    <w:rsid w:val="005E4DF2"/>
    <w:rsid w:val="005F0DA4"/>
    <w:rsid w:val="005F2183"/>
    <w:rsid w:val="005F2746"/>
    <w:rsid w:val="005F4B0A"/>
    <w:rsid w:val="005F59FB"/>
    <w:rsid w:val="005F5AB9"/>
    <w:rsid w:val="005F7ACE"/>
    <w:rsid w:val="00614ED8"/>
    <w:rsid w:val="006222E7"/>
    <w:rsid w:val="00623055"/>
    <w:rsid w:val="00624913"/>
    <w:rsid w:val="00627556"/>
    <w:rsid w:val="00632FD9"/>
    <w:rsid w:val="00634265"/>
    <w:rsid w:val="00637CB0"/>
    <w:rsid w:val="006451ED"/>
    <w:rsid w:val="00646D6C"/>
    <w:rsid w:val="00650429"/>
    <w:rsid w:val="00655116"/>
    <w:rsid w:val="00655D49"/>
    <w:rsid w:val="0066094B"/>
    <w:rsid w:val="00662356"/>
    <w:rsid w:val="00662446"/>
    <w:rsid w:val="006629AA"/>
    <w:rsid w:val="00665653"/>
    <w:rsid w:val="006726D7"/>
    <w:rsid w:val="00674CD6"/>
    <w:rsid w:val="00676F8F"/>
    <w:rsid w:val="006832A8"/>
    <w:rsid w:val="00694ACE"/>
    <w:rsid w:val="00695078"/>
    <w:rsid w:val="00696C2D"/>
    <w:rsid w:val="00696FD4"/>
    <w:rsid w:val="006A0115"/>
    <w:rsid w:val="006A0CF4"/>
    <w:rsid w:val="006A1F3F"/>
    <w:rsid w:val="006A1F5E"/>
    <w:rsid w:val="006A5C0C"/>
    <w:rsid w:val="006B1267"/>
    <w:rsid w:val="006B132A"/>
    <w:rsid w:val="006B1398"/>
    <w:rsid w:val="006B1DB3"/>
    <w:rsid w:val="006B4274"/>
    <w:rsid w:val="006B55DC"/>
    <w:rsid w:val="006B7B6C"/>
    <w:rsid w:val="006C35C0"/>
    <w:rsid w:val="006C707D"/>
    <w:rsid w:val="006D0A83"/>
    <w:rsid w:val="006D18DA"/>
    <w:rsid w:val="006D77FA"/>
    <w:rsid w:val="006E153D"/>
    <w:rsid w:val="006E3B47"/>
    <w:rsid w:val="006E4AF3"/>
    <w:rsid w:val="006E5EE1"/>
    <w:rsid w:val="006F1B47"/>
    <w:rsid w:val="006F3895"/>
    <w:rsid w:val="006F46A1"/>
    <w:rsid w:val="006F51C2"/>
    <w:rsid w:val="00701BD7"/>
    <w:rsid w:val="00721BD2"/>
    <w:rsid w:val="0072375F"/>
    <w:rsid w:val="00723C0D"/>
    <w:rsid w:val="007246BD"/>
    <w:rsid w:val="007316B9"/>
    <w:rsid w:val="00737818"/>
    <w:rsid w:val="007410C4"/>
    <w:rsid w:val="0074123D"/>
    <w:rsid w:val="00743217"/>
    <w:rsid w:val="00746B4B"/>
    <w:rsid w:val="007511A0"/>
    <w:rsid w:val="00754BE8"/>
    <w:rsid w:val="00757A6E"/>
    <w:rsid w:val="0076192F"/>
    <w:rsid w:val="00761A9E"/>
    <w:rsid w:val="007658D2"/>
    <w:rsid w:val="0076725B"/>
    <w:rsid w:val="007708F1"/>
    <w:rsid w:val="00775006"/>
    <w:rsid w:val="007838D1"/>
    <w:rsid w:val="00783A4D"/>
    <w:rsid w:val="00785A28"/>
    <w:rsid w:val="007878BE"/>
    <w:rsid w:val="00787DF3"/>
    <w:rsid w:val="00793F83"/>
    <w:rsid w:val="007943E9"/>
    <w:rsid w:val="007A1829"/>
    <w:rsid w:val="007B3FA7"/>
    <w:rsid w:val="007C32B2"/>
    <w:rsid w:val="007C443F"/>
    <w:rsid w:val="007D1011"/>
    <w:rsid w:val="007D2943"/>
    <w:rsid w:val="007D2959"/>
    <w:rsid w:val="007D2E5E"/>
    <w:rsid w:val="007D3975"/>
    <w:rsid w:val="007E100D"/>
    <w:rsid w:val="007E2C3F"/>
    <w:rsid w:val="007E44B4"/>
    <w:rsid w:val="007E7038"/>
    <w:rsid w:val="007E7E9B"/>
    <w:rsid w:val="007F05CC"/>
    <w:rsid w:val="007F3AE2"/>
    <w:rsid w:val="007F3E6B"/>
    <w:rsid w:val="007F53AC"/>
    <w:rsid w:val="007F704A"/>
    <w:rsid w:val="00801567"/>
    <w:rsid w:val="008060BC"/>
    <w:rsid w:val="0080754E"/>
    <w:rsid w:val="00807CF7"/>
    <w:rsid w:val="0081475D"/>
    <w:rsid w:val="00815432"/>
    <w:rsid w:val="0081630F"/>
    <w:rsid w:val="008168D3"/>
    <w:rsid w:val="00817ECB"/>
    <w:rsid w:val="008222EC"/>
    <w:rsid w:val="008227B3"/>
    <w:rsid w:val="00825806"/>
    <w:rsid w:val="008259B3"/>
    <w:rsid w:val="0083338E"/>
    <w:rsid w:val="00833A57"/>
    <w:rsid w:val="00840E42"/>
    <w:rsid w:val="00852947"/>
    <w:rsid w:val="0085341E"/>
    <w:rsid w:val="00855F0A"/>
    <w:rsid w:val="0085796C"/>
    <w:rsid w:val="00861B84"/>
    <w:rsid w:val="00862CC3"/>
    <w:rsid w:val="00863922"/>
    <w:rsid w:val="00865AD9"/>
    <w:rsid w:val="00870702"/>
    <w:rsid w:val="00871043"/>
    <w:rsid w:val="0087297D"/>
    <w:rsid w:val="008737B4"/>
    <w:rsid w:val="0087394E"/>
    <w:rsid w:val="00875D50"/>
    <w:rsid w:val="00876350"/>
    <w:rsid w:val="0087678C"/>
    <w:rsid w:val="00876A98"/>
    <w:rsid w:val="00877FF7"/>
    <w:rsid w:val="008800EC"/>
    <w:rsid w:val="00883AE9"/>
    <w:rsid w:val="008875B3"/>
    <w:rsid w:val="0088797B"/>
    <w:rsid w:val="00890A71"/>
    <w:rsid w:val="00891C36"/>
    <w:rsid w:val="00894C8F"/>
    <w:rsid w:val="00895A6A"/>
    <w:rsid w:val="008971A5"/>
    <w:rsid w:val="00897426"/>
    <w:rsid w:val="008B01B7"/>
    <w:rsid w:val="008B2688"/>
    <w:rsid w:val="008B5D4D"/>
    <w:rsid w:val="008B6B0C"/>
    <w:rsid w:val="008C0F71"/>
    <w:rsid w:val="008C26C5"/>
    <w:rsid w:val="008C5BAC"/>
    <w:rsid w:val="008C5E8D"/>
    <w:rsid w:val="008C5F88"/>
    <w:rsid w:val="008D4AD5"/>
    <w:rsid w:val="008D4D96"/>
    <w:rsid w:val="008D65AA"/>
    <w:rsid w:val="008D6B3E"/>
    <w:rsid w:val="008D7995"/>
    <w:rsid w:val="008E1017"/>
    <w:rsid w:val="008E2B25"/>
    <w:rsid w:val="008E3C45"/>
    <w:rsid w:val="008E409C"/>
    <w:rsid w:val="008E46AD"/>
    <w:rsid w:val="008F1859"/>
    <w:rsid w:val="008F23E9"/>
    <w:rsid w:val="008F3DAF"/>
    <w:rsid w:val="008F437B"/>
    <w:rsid w:val="008F484F"/>
    <w:rsid w:val="008F4BE1"/>
    <w:rsid w:val="008F738B"/>
    <w:rsid w:val="009018AF"/>
    <w:rsid w:val="00904F27"/>
    <w:rsid w:val="00905366"/>
    <w:rsid w:val="0091454A"/>
    <w:rsid w:val="00914EAB"/>
    <w:rsid w:val="00915A73"/>
    <w:rsid w:val="00922165"/>
    <w:rsid w:val="00923E90"/>
    <w:rsid w:val="009243D4"/>
    <w:rsid w:val="00926248"/>
    <w:rsid w:val="00935BD9"/>
    <w:rsid w:val="00935DAD"/>
    <w:rsid w:val="00942EF1"/>
    <w:rsid w:val="0095061E"/>
    <w:rsid w:val="0095128E"/>
    <w:rsid w:val="00952D0D"/>
    <w:rsid w:val="00952EDC"/>
    <w:rsid w:val="00956540"/>
    <w:rsid w:val="009566FC"/>
    <w:rsid w:val="0095782F"/>
    <w:rsid w:val="00962530"/>
    <w:rsid w:val="00964A96"/>
    <w:rsid w:val="009660E5"/>
    <w:rsid w:val="00966B30"/>
    <w:rsid w:val="0097237F"/>
    <w:rsid w:val="00972CB0"/>
    <w:rsid w:val="009736FB"/>
    <w:rsid w:val="0098130B"/>
    <w:rsid w:val="00983F6F"/>
    <w:rsid w:val="00984DDA"/>
    <w:rsid w:val="00990CC1"/>
    <w:rsid w:val="009A0563"/>
    <w:rsid w:val="009A0910"/>
    <w:rsid w:val="009A3CFD"/>
    <w:rsid w:val="009B0F8B"/>
    <w:rsid w:val="009B60DA"/>
    <w:rsid w:val="009C1CDE"/>
    <w:rsid w:val="009C38AE"/>
    <w:rsid w:val="009D503F"/>
    <w:rsid w:val="009E394C"/>
    <w:rsid w:val="009E3BD4"/>
    <w:rsid w:val="009E3F63"/>
    <w:rsid w:val="009E79C4"/>
    <w:rsid w:val="009F35E1"/>
    <w:rsid w:val="00A04655"/>
    <w:rsid w:val="00A05CAF"/>
    <w:rsid w:val="00A20661"/>
    <w:rsid w:val="00A22AA8"/>
    <w:rsid w:val="00A23F13"/>
    <w:rsid w:val="00A33621"/>
    <w:rsid w:val="00A34712"/>
    <w:rsid w:val="00A45559"/>
    <w:rsid w:val="00A6082F"/>
    <w:rsid w:val="00A621A0"/>
    <w:rsid w:val="00A63211"/>
    <w:rsid w:val="00A64528"/>
    <w:rsid w:val="00A6464A"/>
    <w:rsid w:val="00A65748"/>
    <w:rsid w:val="00A6766B"/>
    <w:rsid w:val="00A72B20"/>
    <w:rsid w:val="00A76E78"/>
    <w:rsid w:val="00A77E7D"/>
    <w:rsid w:val="00A85922"/>
    <w:rsid w:val="00A85F60"/>
    <w:rsid w:val="00A93530"/>
    <w:rsid w:val="00A97FE0"/>
    <w:rsid w:val="00AA1113"/>
    <w:rsid w:val="00AA1F8C"/>
    <w:rsid w:val="00AA2760"/>
    <w:rsid w:val="00AB0A32"/>
    <w:rsid w:val="00AC00F2"/>
    <w:rsid w:val="00AC3F2B"/>
    <w:rsid w:val="00AC6F10"/>
    <w:rsid w:val="00AC79DF"/>
    <w:rsid w:val="00AD52B9"/>
    <w:rsid w:val="00AE4259"/>
    <w:rsid w:val="00B05EF6"/>
    <w:rsid w:val="00B06DBC"/>
    <w:rsid w:val="00B070E4"/>
    <w:rsid w:val="00B076EF"/>
    <w:rsid w:val="00B115D1"/>
    <w:rsid w:val="00B1506C"/>
    <w:rsid w:val="00B16069"/>
    <w:rsid w:val="00B16495"/>
    <w:rsid w:val="00B21FC2"/>
    <w:rsid w:val="00B245E2"/>
    <w:rsid w:val="00B3146D"/>
    <w:rsid w:val="00B32005"/>
    <w:rsid w:val="00B33351"/>
    <w:rsid w:val="00B43294"/>
    <w:rsid w:val="00B440DF"/>
    <w:rsid w:val="00B45D70"/>
    <w:rsid w:val="00B47512"/>
    <w:rsid w:val="00B5075F"/>
    <w:rsid w:val="00B537D1"/>
    <w:rsid w:val="00B55C75"/>
    <w:rsid w:val="00B6074B"/>
    <w:rsid w:val="00B61E8F"/>
    <w:rsid w:val="00B631D5"/>
    <w:rsid w:val="00B67432"/>
    <w:rsid w:val="00B70A75"/>
    <w:rsid w:val="00B7164E"/>
    <w:rsid w:val="00B74683"/>
    <w:rsid w:val="00B76977"/>
    <w:rsid w:val="00B8041E"/>
    <w:rsid w:val="00B804B1"/>
    <w:rsid w:val="00B81C3D"/>
    <w:rsid w:val="00B85C0E"/>
    <w:rsid w:val="00B87670"/>
    <w:rsid w:val="00B90B9F"/>
    <w:rsid w:val="00B912A7"/>
    <w:rsid w:val="00B92600"/>
    <w:rsid w:val="00B926A1"/>
    <w:rsid w:val="00B92A4D"/>
    <w:rsid w:val="00B93224"/>
    <w:rsid w:val="00B96848"/>
    <w:rsid w:val="00B97876"/>
    <w:rsid w:val="00BA0DD1"/>
    <w:rsid w:val="00BA2123"/>
    <w:rsid w:val="00BA6F6E"/>
    <w:rsid w:val="00BB4025"/>
    <w:rsid w:val="00BC041B"/>
    <w:rsid w:val="00BC232D"/>
    <w:rsid w:val="00BC38EB"/>
    <w:rsid w:val="00BC40F8"/>
    <w:rsid w:val="00BC5125"/>
    <w:rsid w:val="00BC6795"/>
    <w:rsid w:val="00BC7A1D"/>
    <w:rsid w:val="00BD4E8D"/>
    <w:rsid w:val="00BD5024"/>
    <w:rsid w:val="00BD5406"/>
    <w:rsid w:val="00BE2B43"/>
    <w:rsid w:val="00BF226F"/>
    <w:rsid w:val="00BF3054"/>
    <w:rsid w:val="00BF41C5"/>
    <w:rsid w:val="00BF4D56"/>
    <w:rsid w:val="00BF4E80"/>
    <w:rsid w:val="00C020BF"/>
    <w:rsid w:val="00C02BB3"/>
    <w:rsid w:val="00C04D5D"/>
    <w:rsid w:val="00C118FE"/>
    <w:rsid w:val="00C12FA7"/>
    <w:rsid w:val="00C218F6"/>
    <w:rsid w:val="00C22DDC"/>
    <w:rsid w:val="00C22F8C"/>
    <w:rsid w:val="00C24E05"/>
    <w:rsid w:val="00C25D71"/>
    <w:rsid w:val="00C30184"/>
    <w:rsid w:val="00C306C1"/>
    <w:rsid w:val="00C32EC6"/>
    <w:rsid w:val="00C353C4"/>
    <w:rsid w:val="00C36BFC"/>
    <w:rsid w:val="00C407F4"/>
    <w:rsid w:val="00C40A5F"/>
    <w:rsid w:val="00C44FC2"/>
    <w:rsid w:val="00C51DF4"/>
    <w:rsid w:val="00C534F4"/>
    <w:rsid w:val="00C5438D"/>
    <w:rsid w:val="00C66FFB"/>
    <w:rsid w:val="00C678F1"/>
    <w:rsid w:val="00C74D10"/>
    <w:rsid w:val="00C84078"/>
    <w:rsid w:val="00C84803"/>
    <w:rsid w:val="00C84BAF"/>
    <w:rsid w:val="00C86259"/>
    <w:rsid w:val="00C86B43"/>
    <w:rsid w:val="00C87B82"/>
    <w:rsid w:val="00C96BE2"/>
    <w:rsid w:val="00CA6BF5"/>
    <w:rsid w:val="00CA7A5B"/>
    <w:rsid w:val="00CB2F98"/>
    <w:rsid w:val="00CB3350"/>
    <w:rsid w:val="00CB388E"/>
    <w:rsid w:val="00CB3A4A"/>
    <w:rsid w:val="00CB5F03"/>
    <w:rsid w:val="00CB6D5C"/>
    <w:rsid w:val="00CC7250"/>
    <w:rsid w:val="00CC7F03"/>
    <w:rsid w:val="00CD151F"/>
    <w:rsid w:val="00CD5DDE"/>
    <w:rsid w:val="00CD7450"/>
    <w:rsid w:val="00CE0452"/>
    <w:rsid w:val="00CE1F83"/>
    <w:rsid w:val="00CE4520"/>
    <w:rsid w:val="00CE6CB6"/>
    <w:rsid w:val="00CF14D7"/>
    <w:rsid w:val="00CF7CBC"/>
    <w:rsid w:val="00D0132F"/>
    <w:rsid w:val="00D018E2"/>
    <w:rsid w:val="00D1106E"/>
    <w:rsid w:val="00D121CE"/>
    <w:rsid w:val="00D12D5F"/>
    <w:rsid w:val="00D13879"/>
    <w:rsid w:val="00D212B0"/>
    <w:rsid w:val="00D2473A"/>
    <w:rsid w:val="00D26B5B"/>
    <w:rsid w:val="00D3033C"/>
    <w:rsid w:val="00D30646"/>
    <w:rsid w:val="00D30E15"/>
    <w:rsid w:val="00D31F70"/>
    <w:rsid w:val="00D31FBB"/>
    <w:rsid w:val="00D31FD9"/>
    <w:rsid w:val="00D3222B"/>
    <w:rsid w:val="00D332E0"/>
    <w:rsid w:val="00D3543E"/>
    <w:rsid w:val="00D35A82"/>
    <w:rsid w:val="00D373CF"/>
    <w:rsid w:val="00D40CD1"/>
    <w:rsid w:val="00D47B97"/>
    <w:rsid w:val="00D47CB0"/>
    <w:rsid w:val="00D50DC2"/>
    <w:rsid w:val="00D50EFF"/>
    <w:rsid w:val="00D51A1C"/>
    <w:rsid w:val="00D533C4"/>
    <w:rsid w:val="00D5523C"/>
    <w:rsid w:val="00D6217C"/>
    <w:rsid w:val="00D64DFB"/>
    <w:rsid w:val="00D66684"/>
    <w:rsid w:val="00D7437B"/>
    <w:rsid w:val="00D76F6B"/>
    <w:rsid w:val="00D81FF6"/>
    <w:rsid w:val="00D84E51"/>
    <w:rsid w:val="00D86B21"/>
    <w:rsid w:val="00D8722F"/>
    <w:rsid w:val="00D93282"/>
    <w:rsid w:val="00D95601"/>
    <w:rsid w:val="00D95A34"/>
    <w:rsid w:val="00D979A5"/>
    <w:rsid w:val="00D97E0F"/>
    <w:rsid w:val="00DA006D"/>
    <w:rsid w:val="00DA75C6"/>
    <w:rsid w:val="00DB09EB"/>
    <w:rsid w:val="00DB2415"/>
    <w:rsid w:val="00DB26E8"/>
    <w:rsid w:val="00DC051B"/>
    <w:rsid w:val="00DC1BF2"/>
    <w:rsid w:val="00DC3BA5"/>
    <w:rsid w:val="00DC519B"/>
    <w:rsid w:val="00DC6D3D"/>
    <w:rsid w:val="00DD0688"/>
    <w:rsid w:val="00DD0CC8"/>
    <w:rsid w:val="00DD12A4"/>
    <w:rsid w:val="00DD14D1"/>
    <w:rsid w:val="00DD153F"/>
    <w:rsid w:val="00DD5ACD"/>
    <w:rsid w:val="00DD6F52"/>
    <w:rsid w:val="00DE189E"/>
    <w:rsid w:val="00DE2139"/>
    <w:rsid w:val="00DF58D3"/>
    <w:rsid w:val="00E061EB"/>
    <w:rsid w:val="00E07B79"/>
    <w:rsid w:val="00E10184"/>
    <w:rsid w:val="00E1104E"/>
    <w:rsid w:val="00E1514F"/>
    <w:rsid w:val="00E1729F"/>
    <w:rsid w:val="00E20A27"/>
    <w:rsid w:val="00E20C9A"/>
    <w:rsid w:val="00E211D3"/>
    <w:rsid w:val="00E22960"/>
    <w:rsid w:val="00E22E62"/>
    <w:rsid w:val="00E30EEB"/>
    <w:rsid w:val="00E315F3"/>
    <w:rsid w:val="00E324E4"/>
    <w:rsid w:val="00E33D14"/>
    <w:rsid w:val="00E37B3F"/>
    <w:rsid w:val="00E37B59"/>
    <w:rsid w:val="00E405CD"/>
    <w:rsid w:val="00E44F35"/>
    <w:rsid w:val="00E45575"/>
    <w:rsid w:val="00E45BB6"/>
    <w:rsid w:val="00E4696A"/>
    <w:rsid w:val="00E50C99"/>
    <w:rsid w:val="00E52398"/>
    <w:rsid w:val="00E54BA2"/>
    <w:rsid w:val="00E56213"/>
    <w:rsid w:val="00E602AB"/>
    <w:rsid w:val="00E60714"/>
    <w:rsid w:val="00E60C3E"/>
    <w:rsid w:val="00E612B2"/>
    <w:rsid w:val="00E62A3B"/>
    <w:rsid w:val="00E64E8C"/>
    <w:rsid w:val="00E702FD"/>
    <w:rsid w:val="00E7553C"/>
    <w:rsid w:val="00E90D28"/>
    <w:rsid w:val="00E92287"/>
    <w:rsid w:val="00E93D3A"/>
    <w:rsid w:val="00E9528A"/>
    <w:rsid w:val="00E952EC"/>
    <w:rsid w:val="00E97B2F"/>
    <w:rsid w:val="00EA490A"/>
    <w:rsid w:val="00EA668F"/>
    <w:rsid w:val="00EB0F2A"/>
    <w:rsid w:val="00EB1F3D"/>
    <w:rsid w:val="00EB23BC"/>
    <w:rsid w:val="00EB4772"/>
    <w:rsid w:val="00EB73DB"/>
    <w:rsid w:val="00EC0056"/>
    <w:rsid w:val="00EC1F6C"/>
    <w:rsid w:val="00EC200B"/>
    <w:rsid w:val="00EC25C6"/>
    <w:rsid w:val="00EC3260"/>
    <w:rsid w:val="00EF455D"/>
    <w:rsid w:val="00F03F05"/>
    <w:rsid w:val="00F05F81"/>
    <w:rsid w:val="00F11411"/>
    <w:rsid w:val="00F140E8"/>
    <w:rsid w:val="00F15E26"/>
    <w:rsid w:val="00F165CB"/>
    <w:rsid w:val="00F1727D"/>
    <w:rsid w:val="00F22E92"/>
    <w:rsid w:val="00F27386"/>
    <w:rsid w:val="00F34BBE"/>
    <w:rsid w:val="00F366D7"/>
    <w:rsid w:val="00F40317"/>
    <w:rsid w:val="00F4179C"/>
    <w:rsid w:val="00F4248E"/>
    <w:rsid w:val="00F42DFE"/>
    <w:rsid w:val="00F43377"/>
    <w:rsid w:val="00F44E08"/>
    <w:rsid w:val="00F47626"/>
    <w:rsid w:val="00F5388C"/>
    <w:rsid w:val="00F6088E"/>
    <w:rsid w:val="00F62526"/>
    <w:rsid w:val="00F65F9C"/>
    <w:rsid w:val="00F71305"/>
    <w:rsid w:val="00F73F5D"/>
    <w:rsid w:val="00F94407"/>
    <w:rsid w:val="00F94AB6"/>
    <w:rsid w:val="00FA1275"/>
    <w:rsid w:val="00FA6244"/>
    <w:rsid w:val="00FA6500"/>
    <w:rsid w:val="00FA693D"/>
    <w:rsid w:val="00FA70BA"/>
    <w:rsid w:val="00FA73A6"/>
    <w:rsid w:val="00FB0445"/>
    <w:rsid w:val="00FB70D7"/>
    <w:rsid w:val="00FB71C0"/>
    <w:rsid w:val="00FC09A4"/>
    <w:rsid w:val="00FC32F8"/>
    <w:rsid w:val="00FC7364"/>
    <w:rsid w:val="00FD4F2F"/>
    <w:rsid w:val="00FD7D78"/>
    <w:rsid w:val="00FD7E92"/>
    <w:rsid w:val="00FE1FFA"/>
    <w:rsid w:val="00FE43B9"/>
    <w:rsid w:val="00FE45F3"/>
    <w:rsid w:val="00FE48BE"/>
    <w:rsid w:val="00FE4CD3"/>
    <w:rsid w:val="00FE5090"/>
    <w:rsid w:val="00FE57AC"/>
    <w:rsid w:val="00FF56BA"/>
    <w:rsid w:val="00FF6B9B"/>
    <w:rsid w:val="00FF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EA2CEA3"/>
  <w15:chartTrackingRefBased/>
  <w15:docId w15:val="{DB17F277-EF6D-452C-8EBD-C587AD7B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abs>
        <w:tab w:val="left" w:pos="708"/>
      </w:tabs>
      <w:ind w:firstLine="400"/>
      <w:jc w:val="both"/>
    </w:pPr>
    <w:rPr>
      <w:sz w:val="24"/>
      <w:szCs w:val="24"/>
      <w:lang w:eastAsia="zh-CN"/>
    </w:rPr>
  </w:style>
  <w:style w:type="paragraph" w:styleId="1">
    <w:name w:val="heading 1"/>
    <w:basedOn w:val="a"/>
    <w:next w:val="a"/>
    <w:link w:val="11"/>
    <w:qFormat/>
    <w:pPr>
      <w:keepNext/>
      <w:widowControl/>
      <w:numPr>
        <w:numId w:val="1"/>
      </w:numPr>
      <w:tabs>
        <w:tab w:val="clear" w:pos="708"/>
      </w:tabs>
      <w:ind w:left="0" w:firstLine="0"/>
      <w:jc w:val="center"/>
      <w:outlineLvl w:val="0"/>
    </w:pPr>
    <w:rPr>
      <w:b/>
      <w:caps/>
      <w:w w:val="90"/>
      <w:szCs w:val="20"/>
    </w:rPr>
  </w:style>
  <w:style w:type="paragraph" w:styleId="2">
    <w:name w:val="heading 2"/>
    <w:basedOn w:val="a"/>
    <w:next w:val="a"/>
    <w:qFormat/>
    <w:rsid w:val="006D77F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widowControl/>
      <w:numPr>
        <w:ilvl w:val="2"/>
        <w:numId w:val="1"/>
      </w:numPr>
      <w:tabs>
        <w:tab w:val="clear" w:pos="720"/>
      </w:tabs>
      <w:ind w:left="0" w:firstLine="0"/>
      <w:jc w:val="center"/>
      <w:outlineLvl w:val="2"/>
    </w:pPr>
    <w:rPr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9E79C4"/>
    <w:rPr>
      <w:sz w:val="36"/>
      <w:lang w:val="ru-RU" w:eastAsia="zh-CN" w:bidi="ar-SA"/>
    </w:rPr>
  </w:style>
  <w:style w:type="paragraph" w:customStyle="1" w:styleId="20">
    <w:name w:val="Знак Знак2"/>
    <w:basedOn w:val="a"/>
    <w:rsid w:val="007C443F"/>
    <w:pPr>
      <w:widowControl/>
      <w:tabs>
        <w:tab w:val="clear" w:pos="708"/>
      </w:tabs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12">
    <w:name w:val="Основной шрифт абзаца1"/>
  </w:style>
  <w:style w:type="character" w:styleId="a3">
    <w:name w:val="Hyperlink"/>
    <w:rPr>
      <w:color w:val="0000FF"/>
      <w:u w:val="single"/>
    </w:rPr>
  </w:style>
  <w:style w:type="character" w:customStyle="1" w:styleId="a4">
    <w:name w:val="Символ сноски"/>
    <w:rPr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styleId="a5">
    <w:name w:val="page number"/>
    <w:basedOn w:val="12"/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7">
    <w:name w:val="Body Text"/>
    <w:basedOn w:val="a"/>
    <w:link w:val="a8"/>
    <w:uiPriority w:val="1"/>
    <w:qFormat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character" w:customStyle="1" w:styleId="a8">
    <w:name w:val="Основной текст Знак"/>
    <w:link w:val="a7"/>
    <w:uiPriority w:val="1"/>
    <w:rsid w:val="002D2D34"/>
    <w:rPr>
      <w:lang w:val="ru-RU" w:eastAsia="zh-CN" w:bidi="ar-SA"/>
    </w:rPr>
  </w:style>
  <w:style w:type="paragraph" w:styleId="a9">
    <w:name w:val="Subtitle"/>
    <w:basedOn w:val="a6"/>
    <w:next w:val="a7"/>
    <w:qFormat/>
    <w:pPr>
      <w:jc w:val="center"/>
    </w:pPr>
    <w:rPr>
      <w:i/>
      <w:iCs/>
    </w:rPr>
  </w:style>
  <w:style w:type="paragraph" w:styleId="aa">
    <w:name w:val="List"/>
    <w:basedOn w:val="a7"/>
    <w:rPr>
      <w:rFonts w:ascii="Arial" w:hAnsi="Arial" w:cs="Mang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3">
    <w:name w:val="Указатель1"/>
    <w:basedOn w:val="a"/>
    <w:pPr>
      <w:suppressLineNumbers/>
    </w:pPr>
    <w:rPr>
      <w:rFonts w:ascii="Arial" w:hAnsi="Arial" w:cs="Mangal"/>
    </w:rPr>
  </w:style>
  <w:style w:type="paragraph" w:customStyle="1" w:styleId="6">
    <w:name w:val="6"/>
    <w:basedOn w:val="a"/>
  </w:style>
  <w:style w:type="paragraph" w:customStyle="1" w:styleId="14">
    <w:name w:val="Обычный1"/>
    <w:pPr>
      <w:suppressAutoHyphens/>
      <w:autoSpaceDE w:val="0"/>
    </w:pPr>
    <w:rPr>
      <w:rFonts w:eastAsia="Arial"/>
      <w:color w:val="000000"/>
      <w:sz w:val="24"/>
      <w:szCs w:val="24"/>
      <w:lang w:eastAsia="zh-CN"/>
    </w:rPr>
  </w:style>
  <w:style w:type="paragraph" w:styleId="ac">
    <w:name w:val="footnote text"/>
    <w:basedOn w:val="a"/>
    <w:link w:val="a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a"/>
    <w:pPr>
      <w:tabs>
        <w:tab w:val="clear" w:pos="708"/>
      </w:tabs>
      <w:autoSpaceDE w:val="0"/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a"/>
    <w:pPr>
      <w:tabs>
        <w:tab w:val="clear" w:pos="708"/>
      </w:tabs>
      <w:autoSpaceDE w:val="0"/>
      <w:ind w:firstLine="0"/>
      <w:jc w:val="left"/>
    </w:pPr>
    <w:rPr>
      <w:rFonts w:ascii="Sylfaen" w:hAnsi="Sylfaen" w:cs="Sylfaen"/>
    </w:rPr>
  </w:style>
  <w:style w:type="paragraph" w:customStyle="1" w:styleId="15">
    <w:name w:val="Обычный отступ1"/>
    <w:basedOn w:val="a"/>
    <w:next w:val="a"/>
    <w:pPr>
      <w:widowControl/>
      <w:tabs>
        <w:tab w:val="clear" w:pos="708"/>
      </w:tabs>
      <w:autoSpaceDE w:val="0"/>
      <w:ind w:firstLine="0"/>
      <w:jc w:val="left"/>
    </w:pPr>
  </w:style>
  <w:style w:type="paragraph" w:styleId="ae">
    <w:name w:val="header"/>
    <w:basedOn w:val="a"/>
    <w:pPr>
      <w:tabs>
        <w:tab w:val="clear" w:pos="708"/>
        <w:tab w:val="center" w:pos="4677"/>
        <w:tab w:val="right" w:pos="9355"/>
      </w:tabs>
    </w:pPr>
  </w:style>
  <w:style w:type="paragraph" w:styleId="af">
    <w:name w:val="footer"/>
    <w:basedOn w:val="a"/>
    <w:pPr>
      <w:tabs>
        <w:tab w:val="clear" w:pos="708"/>
        <w:tab w:val="center" w:pos="4677"/>
        <w:tab w:val="right" w:pos="9355"/>
      </w:tabs>
    </w:pPr>
  </w:style>
  <w:style w:type="paragraph" w:customStyle="1" w:styleId="af0">
    <w:name w:val="Содержимое таблицы"/>
    <w:basedOn w:val="a"/>
    <w:pPr>
      <w:suppressLineNumbers/>
    </w:pPr>
  </w:style>
  <w:style w:type="paragraph" w:customStyle="1" w:styleId="af1">
    <w:name w:val="Заголовок таблицы"/>
    <w:basedOn w:val="af0"/>
    <w:pPr>
      <w:jc w:val="center"/>
    </w:pPr>
    <w:rPr>
      <w:b/>
      <w:bCs/>
    </w:rPr>
  </w:style>
  <w:style w:type="paragraph" w:customStyle="1" w:styleId="af2">
    <w:name w:val="Содержимое врезки"/>
    <w:basedOn w:val="a7"/>
  </w:style>
  <w:style w:type="paragraph" w:styleId="af3">
    <w:name w:val="List Paragraph"/>
    <w:basedOn w:val="a"/>
    <w:uiPriority w:val="34"/>
    <w:qFormat/>
    <w:rsid w:val="00A04655"/>
    <w:pPr>
      <w:widowControl/>
      <w:tabs>
        <w:tab w:val="clear" w:pos="708"/>
      </w:tabs>
      <w:spacing w:after="200" w:line="276" w:lineRule="auto"/>
      <w:ind w:left="720" w:firstLine="0"/>
      <w:jc w:val="left"/>
    </w:pPr>
    <w:rPr>
      <w:rFonts w:ascii="Calibri" w:hAnsi="Calibri"/>
      <w:sz w:val="22"/>
      <w:szCs w:val="22"/>
      <w:lang w:eastAsia="ar-SA"/>
    </w:rPr>
  </w:style>
  <w:style w:type="character" w:customStyle="1" w:styleId="apple-style-span">
    <w:name w:val="apple-style-span"/>
    <w:basedOn w:val="a0"/>
    <w:rsid w:val="00C84078"/>
  </w:style>
  <w:style w:type="paragraph" w:customStyle="1" w:styleId="ew1">
    <w:name w:val="ew1"/>
    <w:basedOn w:val="a"/>
    <w:rsid w:val="00C84078"/>
    <w:pPr>
      <w:tabs>
        <w:tab w:val="clear" w:pos="708"/>
      </w:tabs>
      <w:suppressAutoHyphens/>
      <w:ind w:firstLine="0"/>
      <w:jc w:val="left"/>
      <w:textAlignment w:val="baseline"/>
    </w:pPr>
    <w:rPr>
      <w:rFonts w:ascii="Arial" w:eastAsia="Lucida Sans Unicode" w:hAnsi="Arial" w:cs="Tahoma"/>
      <w:kern w:val="1"/>
      <w:sz w:val="21"/>
      <w:lang w:eastAsia="ar-SA"/>
    </w:rPr>
  </w:style>
  <w:style w:type="paragraph" w:styleId="af4">
    <w:name w:val="Normal (Web)"/>
    <w:basedOn w:val="a"/>
    <w:rsid w:val="00EA490A"/>
    <w:pPr>
      <w:widowControl/>
      <w:tabs>
        <w:tab w:val="clear" w:pos="708"/>
        <w:tab w:val="left" w:pos="720"/>
      </w:tabs>
      <w:spacing w:before="280" w:after="280"/>
      <w:ind w:firstLine="0"/>
      <w:jc w:val="left"/>
    </w:pPr>
    <w:rPr>
      <w:lang w:eastAsia="ar-SA"/>
    </w:rPr>
  </w:style>
  <w:style w:type="paragraph" w:customStyle="1" w:styleId="Standard">
    <w:name w:val="Standard"/>
    <w:rsid w:val="00481541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kern w:val="3"/>
      <w:sz w:val="24"/>
      <w:szCs w:val="24"/>
      <w:lang w:eastAsia="zh-CN"/>
    </w:rPr>
  </w:style>
  <w:style w:type="character" w:styleId="af5">
    <w:name w:val="Emphasis"/>
    <w:qFormat/>
    <w:rsid w:val="00481541"/>
    <w:rPr>
      <w:i/>
      <w:iCs/>
    </w:rPr>
  </w:style>
  <w:style w:type="paragraph" w:customStyle="1" w:styleId="Style16">
    <w:name w:val="Style16"/>
    <w:basedOn w:val="a"/>
    <w:rsid w:val="00481541"/>
    <w:pPr>
      <w:tabs>
        <w:tab w:val="clear" w:pos="708"/>
      </w:tabs>
      <w:autoSpaceDE w:val="0"/>
      <w:autoSpaceDN w:val="0"/>
      <w:adjustRightInd w:val="0"/>
      <w:spacing w:line="478" w:lineRule="exact"/>
      <w:ind w:firstLine="706"/>
    </w:pPr>
    <w:rPr>
      <w:lang w:eastAsia="ru-RU"/>
    </w:rPr>
  </w:style>
  <w:style w:type="table" w:styleId="af6">
    <w:name w:val="Table Grid"/>
    <w:basedOn w:val="a1"/>
    <w:uiPriority w:val="59"/>
    <w:rsid w:val="00CB388E"/>
    <w:pPr>
      <w:widowControl w:val="0"/>
      <w:tabs>
        <w:tab w:val="left" w:pos="708"/>
      </w:tabs>
      <w:ind w:firstLine="4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 Indent"/>
    <w:basedOn w:val="a"/>
    <w:rsid w:val="009E79C4"/>
    <w:pPr>
      <w:widowControl/>
      <w:tabs>
        <w:tab w:val="clear" w:pos="708"/>
      </w:tabs>
      <w:spacing w:line="360" w:lineRule="auto"/>
      <w:ind w:left="360" w:firstLine="0"/>
    </w:pPr>
    <w:rPr>
      <w:sz w:val="28"/>
      <w:lang w:eastAsia="ru-RU"/>
    </w:rPr>
  </w:style>
  <w:style w:type="paragraph" w:customStyle="1" w:styleId="10">
    <w:name w:val="Список_1 Знак"/>
    <w:basedOn w:val="a"/>
    <w:link w:val="16"/>
    <w:rsid w:val="009E79C4"/>
    <w:pPr>
      <w:widowControl/>
      <w:numPr>
        <w:numId w:val="2"/>
      </w:numPr>
      <w:shd w:val="clear" w:color="auto" w:fill="FFFFFF"/>
      <w:tabs>
        <w:tab w:val="clear" w:pos="708"/>
        <w:tab w:val="num" w:pos="1040"/>
      </w:tabs>
    </w:pPr>
    <w:rPr>
      <w:sz w:val="28"/>
      <w:lang w:eastAsia="ru-RU"/>
    </w:rPr>
  </w:style>
  <w:style w:type="character" w:customStyle="1" w:styleId="16">
    <w:name w:val="Список_1 Знак Знак"/>
    <w:link w:val="10"/>
    <w:rsid w:val="009E79C4"/>
    <w:rPr>
      <w:sz w:val="28"/>
      <w:szCs w:val="24"/>
      <w:lang w:val="ru-RU" w:eastAsia="ru-RU" w:bidi="ar-SA"/>
    </w:rPr>
  </w:style>
  <w:style w:type="paragraph" w:customStyle="1" w:styleId="31">
    <w:name w:val="Заг_3"/>
    <w:basedOn w:val="a"/>
    <w:rsid w:val="009E79C4"/>
    <w:pPr>
      <w:keepNext/>
      <w:widowControl/>
      <w:tabs>
        <w:tab w:val="clear" w:pos="708"/>
      </w:tabs>
      <w:suppressAutoHyphens/>
      <w:spacing w:before="120" w:after="120"/>
      <w:ind w:firstLine="0"/>
      <w:jc w:val="center"/>
      <w:outlineLvl w:val="0"/>
    </w:pPr>
    <w:rPr>
      <w:rFonts w:cs="Arial"/>
      <w:b/>
      <w:kern w:val="32"/>
      <w:sz w:val="28"/>
      <w:szCs w:val="28"/>
      <w:lang w:eastAsia="ru-RU"/>
    </w:rPr>
  </w:style>
  <w:style w:type="character" w:customStyle="1" w:styleId="WW8Num2z0">
    <w:name w:val="WW8Num2z0"/>
    <w:rsid w:val="009E79C4"/>
    <w:rPr>
      <w:rFonts w:ascii="Courier New" w:hAnsi="Courier New"/>
      <w:sz w:val="24"/>
    </w:rPr>
  </w:style>
  <w:style w:type="character" w:customStyle="1" w:styleId="WW8Num2z1">
    <w:name w:val="WW8Num2z1"/>
    <w:rsid w:val="009E79C4"/>
    <w:rPr>
      <w:rFonts w:ascii="Courier New" w:hAnsi="Courier New"/>
    </w:rPr>
  </w:style>
  <w:style w:type="character" w:customStyle="1" w:styleId="WW8Num2z2">
    <w:name w:val="WW8Num2z2"/>
    <w:rsid w:val="009E79C4"/>
    <w:rPr>
      <w:rFonts w:ascii="Wingdings" w:hAnsi="Wingdings"/>
    </w:rPr>
  </w:style>
  <w:style w:type="character" w:customStyle="1" w:styleId="WW8Num2z3">
    <w:name w:val="WW8Num2z3"/>
    <w:rsid w:val="009E79C4"/>
    <w:rPr>
      <w:rFonts w:ascii="Symbol" w:hAnsi="Symbol"/>
    </w:rPr>
  </w:style>
  <w:style w:type="character" w:customStyle="1" w:styleId="WW8Num4z0">
    <w:name w:val="WW8Num4z0"/>
    <w:rsid w:val="009E79C4"/>
    <w:rPr>
      <w:b w:val="0"/>
    </w:rPr>
  </w:style>
  <w:style w:type="paragraph" w:customStyle="1" w:styleId="17">
    <w:name w:val="Название1"/>
    <w:basedOn w:val="a"/>
    <w:rsid w:val="009E79C4"/>
    <w:pPr>
      <w:widowControl/>
      <w:suppressLineNumbers/>
      <w:tabs>
        <w:tab w:val="clear" w:pos="708"/>
      </w:tabs>
      <w:spacing w:before="120" w:after="120"/>
      <w:ind w:firstLine="0"/>
      <w:jc w:val="left"/>
    </w:pPr>
    <w:rPr>
      <w:rFonts w:cs="Tahoma"/>
      <w:i/>
      <w:iCs/>
      <w:lang w:eastAsia="ar-SA"/>
    </w:rPr>
  </w:style>
  <w:style w:type="character" w:customStyle="1" w:styleId="apple-converted-space">
    <w:name w:val="apple-converted-space"/>
    <w:basedOn w:val="a0"/>
    <w:rsid w:val="00BC6795"/>
  </w:style>
  <w:style w:type="paragraph" w:customStyle="1" w:styleId="Style6">
    <w:name w:val="Style6"/>
    <w:basedOn w:val="a"/>
    <w:rsid w:val="00DC1BF2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paragraph" w:customStyle="1" w:styleId="Style8">
    <w:name w:val="Style8"/>
    <w:basedOn w:val="a"/>
    <w:rsid w:val="00DC1BF2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paragraph" w:customStyle="1" w:styleId="Style11">
    <w:name w:val="Style11"/>
    <w:basedOn w:val="a"/>
    <w:rsid w:val="00DC1BF2"/>
    <w:pPr>
      <w:tabs>
        <w:tab w:val="clear" w:pos="708"/>
      </w:tabs>
      <w:autoSpaceDE w:val="0"/>
      <w:autoSpaceDN w:val="0"/>
      <w:adjustRightInd w:val="0"/>
      <w:ind w:firstLine="0"/>
      <w:jc w:val="left"/>
    </w:pPr>
    <w:rPr>
      <w:lang w:val="en-US" w:eastAsia="en-US"/>
    </w:rPr>
  </w:style>
  <w:style w:type="character" w:customStyle="1" w:styleId="FontStyle20">
    <w:name w:val="Font Style20"/>
    <w:rsid w:val="00DC1BF2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4">
    <w:name w:val="Font Style24"/>
    <w:rsid w:val="00DC1BF2"/>
    <w:rPr>
      <w:rFonts w:ascii="Times New Roman" w:hAnsi="Times New Roman" w:cs="Times New Roman"/>
      <w:sz w:val="26"/>
      <w:szCs w:val="26"/>
    </w:rPr>
  </w:style>
  <w:style w:type="character" w:customStyle="1" w:styleId="FontStyle29">
    <w:name w:val="Font Style29"/>
    <w:rsid w:val="00DC1BF2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0">
    <w:name w:val="Font Style30"/>
    <w:rsid w:val="00DC1BF2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rsid w:val="00DC1BF2"/>
    <w:rPr>
      <w:rFonts w:ascii="Times New Roman" w:hAnsi="Times New Roman" w:cs="Times New Roman"/>
      <w:sz w:val="22"/>
      <w:szCs w:val="22"/>
    </w:rPr>
  </w:style>
  <w:style w:type="character" w:customStyle="1" w:styleId="FontStyle31">
    <w:name w:val="Font Style31"/>
    <w:rsid w:val="009C38AE"/>
    <w:rPr>
      <w:rFonts w:ascii="Times New Roman" w:hAnsi="Times New Roman" w:cs="Times New Roman" w:hint="default"/>
      <w:b/>
      <w:bCs/>
      <w:sz w:val="22"/>
      <w:szCs w:val="22"/>
    </w:rPr>
  </w:style>
  <w:style w:type="paragraph" w:styleId="af8">
    <w:name w:val="No Spacing"/>
    <w:qFormat/>
    <w:rsid w:val="009C38AE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status">
    <w:name w:val="status"/>
    <w:basedOn w:val="a"/>
    <w:rsid w:val="006D77FA"/>
    <w:pPr>
      <w:widowControl/>
      <w:tabs>
        <w:tab w:val="clear" w:pos="708"/>
      </w:tabs>
      <w:spacing w:before="100" w:beforeAutospacing="1" w:after="100" w:afterAutospacing="1"/>
      <w:ind w:firstLine="0"/>
      <w:jc w:val="left"/>
    </w:pPr>
    <w:rPr>
      <w:lang w:eastAsia="ru-RU"/>
    </w:rPr>
  </w:style>
  <w:style w:type="paragraph" w:customStyle="1" w:styleId="18">
    <w:name w:val="Без интервала1"/>
    <w:rsid w:val="00CC7250"/>
    <w:rPr>
      <w:rFonts w:ascii="Calibri" w:hAnsi="Calibri"/>
      <w:sz w:val="22"/>
      <w:szCs w:val="22"/>
      <w:lang w:eastAsia="en-US"/>
    </w:rPr>
  </w:style>
  <w:style w:type="character" w:customStyle="1" w:styleId="bigtext">
    <w:name w:val="bigtext"/>
    <w:basedOn w:val="a0"/>
    <w:rsid w:val="007C443F"/>
  </w:style>
  <w:style w:type="paragraph" w:customStyle="1" w:styleId="TableParagraph">
    <w:name w:val="Table Paragraph"/>
    <w:basedOn w:val="a"/>
    <w:rsid w:val="002D2D34"/>
    <w:pPr>
      <w:tabs>
        <w:tab w:val="clear" w:pos="708"/>
      </w:tabs>
      <w:autoSpaceDE w:val="0"/>
      <w:autoSpaceDN w:val="0"/>
      <w:ind w:firstLine="0"/>
      <w:jc w:val="left"/>
    </w:pPr>
    <w:rPr>
      <w:sz w:val="22"/>
      <w:szCs w:val="22"/>
      <w:lang w:val="en-US" w:eastAsia="en-US"/>
    </w:rPr>
  </w:style>
  <w:style w:type="paragraph" w:customStyle="1" w:styleId="Default">
    <w:name w:val="Default"/>
    <w:rsid w:val="002D2D3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1">
    <w:name w:val="Заголовок 1 Знак"/>
    <w:link w:val="1"/>
    <w:rsid w:val="003B3E11"/>
    <w:rPr>
      <w:b/>
      <w:caps/>
      <w:w w:val="90"/>
      <w:sz w:val="24"/>
      <w:lang w:val="ru-RU" w:eastAsia="zh-CN" w:bidi="ar-SA"/>
    </w:rPr>
  </w:style>
  <w:style w:type="paragraph" w:styleId="af9">
    <w:name w:val="Balloon Text"/>
    <w:basedOn w:val="a"/>
    <w:link w:val="afa"/>
    <w:uiPriority w:val="99"/>
    <w:semiHidden/>
    <w:unhideWhenUsed/>
    <w:rsid w:val="00627556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semiHidden/>
    <w:rsid w:val="00627556"/>
    <w:rPr>
      <w:rFonts w:ascii="Tahoma" w:hAnsi="Tahoma" w:cs="Tahoma"/>
      <w:sz w:val="16"/>
      <w:szCs w:val="16"/>
      <w:lang w:eastAsia="zh-CN"/>
    </w:rPr>
  </w:style>
  <w:style w:type="paragraph" w:customStyle="1" w:styleId="msolistparagraph0">
    <w:name w:val="msolistparagraph"/>
    <w:basedOn w:val="a"/>
    <w:rsid w:val="0041318C"/>
    <w:pPr>
      <w:widowControl/>
      <w:tabs>
        <w:tab w:val="clear" w:pos="708"/>
      </w:tabs>
      <w:ind w:left="720" w:firstLine="0"/>
      <w:contextualSpacing/>
      <w:jc w:val="left"/>
    </w:pPr>
    <w:rPr>
      <w:lang w:eastAsia="ru-RU"/>
    </w:rPr>
  </w:style>
  <w:style w:type="character" w:styleId="afb">
    <w:name w:val="annotation reference"/>
    <w:rsid w:val="006F1B47"/>
    <w:rPr>
      <w:sz w:val="16"/>
      <w:szCs w:val="16"/>
    </w:rPr>
  </w:style>
  <w:style w:type="paragraph" w:styleId="afc">
    <w:name w:val="annotation text"/>
    <w:basedOn w:val="a"/>
    <w:link w:val="afd"/>
    <w:rsid w:val="006F1B47"/>
    <w:pPr>
      <w:tabs>
        <w:tab w:val="clear" w:pos="708"/>
      </w:tabs>
      <w:suppressAutoHyphens/>
      <w:autoSpaceDE w:val="0"/>
      <w:ind w:firstLine="0"/>
      <w:jc w:val="left"/>
    </w:pPr>
    <w:rPr>
      <w:b/>
      <w:sz w:val="20"/>
      <w:szCs w:val="20"/>
    </w:rPr>
  </w:style>
  <w:style w:type="character" w:customStyle="1" w:styleId="afd">
    <w:name w:val="Текст примечания Знак"/>
    <w:link w:val="afc"/>
    <w:rsid w:val="006F1B47"/>
    <w:rPr>
      <w:b/>
      <w:lang w:eastAsia="zh-CN"/>
    </w:rPr>
  </w:style>
  <w:style w:type="paragraph" w:customStyle="1" w:styleId="xmsonormal">
    <w:name w:val="x_msonormal"/>
    <w:basedOn w:val="a"/>
    <w:rsid w:val="000244D5"/>
    <w:pPr>
      <w:widowControl/>
      <w:tabs>
        <w:tab w:val="clear" w:pos="708"/>
      </w:tabs>
      <w:spacing w:before="100" w:beforeAutospacing="1" w:after="100" w:afterAutospacing="1"/>
      <w:ind w:firstLine="0"/>
      <w:jc w:val="left"/>
    </w:pPr>
    <w:rPr>
      <w:lang w:eastAsia="ru-RU"/>
    </w:rPr>
  </w:style>
  <w:style w:type="character" w:styleId="afe">
    <w:name w:val="Strong"/>
    <w:qFormat/>
    <w:rsid w:val="000244D5"/>
    <w:rPr>
      <w:b/>
      <w:bCs/>
    </w:rPr>
  </w:style>
  <w:style w:type="paragraph" w:customStyle="1" w:styleId="19">
    <w:name w:val="Знак Знак1 Знак Знак"/>
    <w:basedOn w:val="a"/>
    <w:rsid w:val="007658D2"/>
    <w:pPr>
      <w:widowControl/>
      <w:tabs>
        <w:tab w:val="clear" w:pos="708"/>
      </w:tabs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numbering" w:customStyle="1" w:styleId="WW8Num1">
    <w:name w:val="WW8Num1"/>
    <w:basedOn w:val="a2"/>
    <w:rsid w:val="00F27386"/>
    <w:pPr>
      <w:numPr>
        <w:numId w:val="14"/>
      </w:numPr>
    </w:pPr>
  </w:style>
  <w:style w:type="character" w:customStyle="1" w:styleId="8">
    <w:name w:val="Знак Знак8"/>
    <w:rsid w:val="00F27386"/>
    <w:rPr>
      <w:b/>
      <w:caps/>
      <w:w w:val="90"/>
      <w:sz w:val="24"/>
      <w:lang w:val="ru-RU" w:eastAsia="zh-CN" w:bidi="ar-SA"/>
    </w:rPr>
  </w:style>
  <w:style w:type="character" w:customStyle="1" w:styleId="ad">
    <w:name w:val="Текст сноски Знак"/>
    <w:link w:val="ac"/>
    <w:rsid w:val="001362B7"/>
    <w:rPr>
      <w:lang w:eastAsia="zh-CN"/>
    </w:rPr>
  </w:style>
  <w:style w:type="character" w:styleId="aff">
    <w:name w:val="footnote reference"/>
    <w:unhideWhenUsed/>
    <w:rsid w:val="001362B7"/>
    <w:rPr>
      <w:vertAlign w:val="superscript"/>
    </w:rPr>
  </w:style>
  <w:style w:type="character" w:customStyle="1" w:styleId="aff0">
    <w:name w:val="Основной текст_"/>
    <w:link w:val="21"/>
    <w:rsid w:val="003426A4"/>
    <w:rPr>
      <w:sz w:val="24"/>
      <w:szCs w:val="24"/>
      <w:shd w:val="clear" w:color="auto" w:fill="FFFFFF"/>
    </w:rPr>
  </w:style>
  <w:style w:type="paragraph" w:customStyle="1" w:styleId="21">
    <w:name w:val="Основной текст2"/>
    <w:basedOn w:val="a"/>
    <w:link w:val="aff0"/>
    <w:rsid w:val="003426A4"/>
    <w:pPr>
      <w:widowControl/>
      <w:shd w:val="clear" w:color="auto" w:fill="FFFFFF"/>
      <w:tabs>
        <w:tab w:val="clear" w:pos="708"/>
      </w:tabs>
      <w:spacing w:after="60" w:line="0" w:lineRule="atLeast"/>
      <w:ind w:hanging="400"/>
      <w:jc w:val="left"/>
    </w:pPr>
    <w:rPr>
      <w:lang w:eastAsia="ru-RU"/>
    </w:rPr>
  </w:style>
  <w:style w:type="character" w:customStyle="1" w:styleId="22">
    <w:name w:val="Основной текст (2)_"/>
    <w:link w:val="23"/>
    <w:uiPriority w:val="99"/>
    <w:rsid w:val="003426A4"/>
    <w:rPr>
      <w:sz w:val="21"/>
      <w:szCs w:val="21"/>
      <w:shd w:val="clear" w:color="auto" w:fill="FFFFFF"/>
    </w:rPr>
  </w:style>
  <w:style w:type="paragraph" w:customStyle="1" w:styleId="23">
    <w:name w:val="Основной текст (2)"/>
    <w:basedOn w:val="a"/>
    <w:link w:val="22"/>
    <w:uiPriority w:val="99"/>
    <w:rsid w:val="003426A4"/>
    <w:pPr>
      <w:widowControl/>
      <w:shd w:val="clear" w:color="auto" w:fill="FFFFFF"/>
      <w:tabs>
        <w:tab w:val="clear" w:pos="708"/>
      </w:tabs>
      <w:spacing w:after="600" w:line="264" w:lineRule="exact"/>
      <w:ind w:firstLine="0"/>
      <w:jc w:val="center"/>
    </w:pPr>
    <w:rPr>
      <w:sz w:val="21"/>
      <w:szCs w:val="21"/>
      <w:lang w:eastAsia="ru-RU"/>
    </w:rPr>
  </w:style>
  <w:style w:type="paragraph" w:customStyle="1" w:styleId="210">
    <w:name w:val="Основной текст (2)1"/>
    <w:basedOn w:val="a"/>
    <w:uiPriority w:val="99"/>
    <w:rsid w:val="003426A4"/>
    <w:pPr>
      <w:shd w:val="clear" w:color="auto" w:fill="FFFFFF"/>
      <w:tabs>
        <w:tab w:val="clear" w:pos="708"/>
      </w:tabs>
      <w:spacing w:before="240" w:line="235" w:lineRule="exact"/>
      <w:ind w:firstLine="0"/>
    </w:pPr>
    <w:rPr>
      <w:sz w:val="19"/>
      <w:szCs w:val="19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biblioclub.ru/index.php?page=book_red&amp;id=684920" TargetMode="External"/><Relationship Id="rId18" Type="http://schemas.openxmlformats.org/officeDocument/2006/relationships/hyperlink" Target="http://www.mathnet.ru/php/journal.phtml?jrnid=ubs&amp;option_lang=rus" TargetMode="External"/><Relationship Id="rId26" Type="http://schemas.openxmlformats.org/officeDocument/2006/relationships/hyperlink" Target="http://www.mccme.ru/" TargetMode="External"/><Relationship Id="rId39" Type="http://schemas.openxmlformats.org/officeDocument/2006/relationships/header" Target="header3.xml"/><Relationship Id="rId21" Type="http://schemas.openxmlformats.org/officeDocument/2006/relationships/hyperlink" Target="http://www.mathnet.ru/php/journal.phtml?jrnid=smj&amp;option_lang=rus" TargetMode="External"/><Relationship Id="rId34" Type="http://schemas.openxmlformats.org/officeDocument/2006/relationships/hyperlink" Target="http://www.ystu.ru/download/MiMO/math_11.pdf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biblioclub.ru/index.php?page=book_red&amp;id=684909" TargetMode="External"/><Relationship Id="rId2" Type="http://schemas.openxmlformats.org/officeDocument/2006/relationships/styles" Target="styles.xml"/><Relationship Id="rId16" Type="http://schemas.openxmlformats.org/officeDocument/2006/relationships/hyperlink" Target="https://ej.hse.ru/archive.html" TargetMode="External"/><Relationship Id="rId20" Type="http://schemas.openxmlformats.org/officeDocument/2006/relationships/hyperlink" Target="https://diffjournal.spbu.ru/RU/about.html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blioclub.ru/index.php?page=book_red&amp;id=685530" TargetMode="External"/><Relationship Id="rId24" Type="http://schemas.openxmlformats.org/officeDocument/2006/relationships/hyperlink" Target="https://seb.e.lanbook.com/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emm.jes.su/" TargetMode="External"/><Relationship Id="rId23" Type="http://schemas.openxmlformats.org/officeDocument/2006/relationships/hyperlink" Target="http://www.mathnet.ru/php/journal.phtml?jrnid=pu&amp;option_lang=rus" TargetMode="External"/><Relationship Id="rId28" Type="http://schemas.openxmlformats.org/officeDocument/2006/relationships/hyperlink" Target="https://www.fedstat.ru/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www.biblio-online.ru/bcode/415550" TargetMode="External"/><Relationship Id="rId19" Type="http://schemas.openxmlformats.org/officeDocument/2006/relationships/hyperlink" Target="http://www.mathnet.ru/php/journal.phtml?jrnid=de&amp;option_lang=r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436330" TargetMode="External"/><Relationship Id="rId14" Type="http://schemas.openxmlformats.org/officeDocument/2006/relationships/hyperlink" Target="https://biblioclub.ru/index.php?page=book_red&amp;id=684640" TargetMode="External"/><Relationship Id="rId22" Type="http://schemas.openxmlformats.org/officeDocument/2006/relationships/hyperlink" Target="http://www.mathnet.ru/php/journal.phtml?jrnid=into&amp;option_lang=rus" TargetMode="External"/><Relationship Id="rId27" Type="http://schemas.openxmlformats.org/officeDocument/2006/relationships/hyperlink" Target="http://www.gks.ru" TargetMode="External"/><Relationship Id="rId35" Type="http://schemas.openxmlformats.org/officeDocument/2006/relationships/header" Target="header1.xml"/><Relationship Id="rId8" Type="http://schemas.openxmlformats.org/officeDocument/2006/relationships/hyperlink" Target="https://biblioclub.ru/index.php?page=book&amp;id=430107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iblioclub.ru/index.php?page=book&amp;id=363951" TargetMode="External"/><Relationship Id="rId17" Type="http://schemas.openxmlformats.org/officeDocument/2006/relationships/hyperlink" Target="http://esc.vscc.ac.ru/" TargetMode="External"/><Relationship Id="rId25" Type="http://schemas.openxmlformats.org/officeDocument/2006/relationships/hyperlink" Target="https://e.lanbook.com/" TargetMode="External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5816</Words>
  <Characters>33154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none</Company>
  <LinksUpToDate>false</LinksUpToDate>
  <CharactersWithSpaces>38893</CharactersWithSpaces>
  <SharedDoc>false</SharedDoc>
  <HLinks>
    <vt:vector size="168" baseType="variant">
      <vt:variant>
        <vt:i4>2818140</vt:i4>
      </vt:variant>
      <vt:variant>
        <vt:i4>81</vt:i4>
      </vt:variant>
      <vt:variant>
        <vt:i4>0</vt:i4>
      </vt:variant>
      <vt:variant>
        <vt:i4>5</vt:i4>
      </vt:variant>
      <vt:variant>
        <vt:lpwstr>http://www.ystu.ru/download/MiMO/math_11.pdf</vt:lpwstr>
      </vt:variant>
      <vt:variant>
        <vt:lpwstr/>
      </vt:variant>
      <vt:variant>
        <vt:i4>1245189</vt:i4>
      </vt:variant>
      <vt:variant>
        <vt:i4>78</vt:i4>
      </vt:variant>
      <vt:variant>
        <vt:i4>0</vt:i4>
      </vt:variant>
      <vt:variant>
        <vt:i4>5</vt:i4>
      </vt:variant>
      <vt:variant>
        <vt:lpwstr>https://www.anylogic.ru/</vt:lpwstr>
      </vt:variant>
      <vt:variant>
        <vt:lpwstr/>
      </vt:variant>
      <vt:variant>
        <vt:i4>3080235</vt:i4>
      </vt:variant>
      <vt:variant>
        <vt:i4>75</vt:i4>
      </vt:variant>
      <vt:variant>
        <vt:i4>0</vt:i4>
      </vt:variant>
      <vt:variant>
        <vt:i4>5</vt:i4>
      </vt:variant>
      <vt:variant>
        <vt:lpwstr>https://maxima.sourceforge.io/ru/index.html</vt:lpwstr>
      </vt:variant>
      <vt:variant>
        <vt:lpwstr/>
      </vt:variant>
      <vt:variant>
        <vt:i4>6815803</vt:i4>
      </vt:variant>
      <vt:variant>
        <vt:i4>72</vt:i4>
      </vt:variant>
      <vt:variant>
        <vt:i4>0</vt:i4>
      </vt:variant>
      <vt:variant>
        <vt:i4>5</vt:i4>
      </vt:variant>
      <vt:variant>
        <vt:lpwstr>https://texstudio.org/</vt:lpwstr>
      </vt:variant>
      <vt:variant>
        <vt:lpwstr/>
      </vt:variant>
      <vt:variant>
        <vt:i4>8126591</vt:i4>
      </vt:variant>
      <vt:variant>
        <vt:i4>69</vt:i4>
      </vt:variant>
      <vt:variant>
        <vt:i4>0</vt:i4>
      </vt:variant>
      <vt:variant>
        <vt:i4>5</vt:i4>
      </vt:variant>
      <vt:variant>
        <vt:lpwstr>https://miktex.org/</vt:lpwstr>
      </vt:variant>
      <vt:variant>
        <vt:lpwstr/>
      </vt:variant>
      <vt:variant>
        <vt:i4>2556013</vt:i4>
      </vt:variant>
      <vt:variant>
        <vt:i4>66</vt:i4>
      </vt:variant>
      <vt:variant>
        <vt:i4>0</vt:i4>
      </vt:variant>
      <vt:variant>
        <vt:i4>5</vt:i4>
      </vt:variant>
      <vt:variant>
        <vt:lpwstr>https://www.jamovi.org/</vt:lpwstr>
      </vt:variant>
      <vt:variant>
        <vt:lpwstr/>
      </vt:variant>
      <vt:variant>
        <vt:i4>6553648</vt:i4>
      </vt:variant>
      <vt:variant>
        <vt:i4>63</vt:i4>
      </vt:variant>
      <vt:variant>
        <vt:i4>0</vt:i4>
      </vt:variant>
      <vt:variant>
        <vt:i4>5</vt:i4>
      </vt:variant>
      <vt:variant>
        <vt:lpwstr>https://www.fedstat.ru/</vt:lpwstr>
      </vt:variant>
      <vt:variant>
        <vt:lpwstr/>
      </vt:variant>
      <vt:variant>
        <vt:i4>6422624</vt:i4>
      </vt:variant>
      <vt:variant>
        <vt:i4>60</vt:i4>
      </vt:variant>
      <vt:variant>
        <vt:i4>0</vt:i4>
      </vt:variant>
      <vt:variant>
        <vt:i4>5</vt:i4>
      </vt:variant>
      <vt:variant>
        <vt:lpwstr>http://www.gks.ru/</vt:lpwstr>
      </vt:variant>
      <vt:variant>
        <vt:lpwstr/>
      </vt:variant>
      <vt:variant>
        <vt:i4>1900549</vt:i4>
      </vt:variant>
      <vt:variant>
        <vt:i4>57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3997741</vt:i4>
      </vt:variant>
      <vt:variant>
        <vt:i4>54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7733308</vt:i4>
      </vt:variant>
      <vt:variant>
        <vt:i4>51</vt:i4>
      </vt:variant>
      <vt:variant>
        <vt:i4>0</vt:i4>
      </vt:variant>
      <vt:variant>
        <vt:i4>5</vt:i4>
      </vt:variant>
      <vt:variant>
        <vt:lpwstr>https://seb.e.lanbook.com/</vt:lpwstr>
      </vt:variant>
      <vt:variant>
        <vt:lpwstr/>
      </vt:variant>
      <vt:variant>
        <vt:i4>2424857</vt:i4>
      </vt:variant>
      <vt:variant>
        <vt:i4>48</vt:i4>
      </vt:variant>
      <vt:variant>
        <vt:i4>0</vt:i4>
      </vt:variant>
      <vt:variant>
        <vt:i4>5</vt:i4>
      </vt:variant>
      <vt:variant>
        <vt:lpwstr>http://www.mathnet.ru/php/journal.phtml?jrnid=pu&amp;option_lang=rus</vt:lpwstr>
      </vt:variant>
      <vt:variant>
        <vt:lpwstr/>
      </vt:variant>
      <vt:variant>
        <vt:i4>5308532</vt:i4>
      </vt:variant>
      <vt:variant>
        <vt:i4>45</vt:i4>
      </vt:variant>
      <vt:variant>
        <vt:i4>0</vt:i4>
      </vt:variant>
      <vt:variant>
        <vt:i4>5</vt:i4>
      </vt:variant>
      <vt:variant>
        <vt:lpwstr>http://www.mathnet.ru/php/journal.phtml?jrnid=into&amp;option_lang=rus</vt:lpwstr>
      </vt:variant>
      <vt:variant>
        <vt:lpwstr/>
      </vt:variant>
      <vt:variant>
        <vt:i4>655412</vt:i4>
      </vt:variant>
      <vt:variant>
        <vt:i4>42</vt:i4>
      </vt:variant>
      <vt:variant>
        <vt:i4>0</vt:i4>
      </vt:variant>
      <vt:variant>
        <vt:i4>5</vt:i4>
      </vt:variant>
      <vt:variant>
        <vt:lpwstr>http://www.mathnet.ru/php/journal.phtml?jrnid=smj&amp;option_lang=rus</vt:lpwstr>
      </vt:variant>
      <vt:variant>
        <vt:lpwstr/>
      </vt:variant>
      <vt:variant>
        <vt:i4>1966085</vt:i4>
      </vt:variant>
      <vt:variant>
        <vt:i4>39</vt:i4>
      </vt:variant>
      <vt:variant>
        <vt:i4>0</vt:i4>
      </vt:variant>
      <vt:variant>
        <vt:i4>5</vt:i4>
      </vt:variant>
      <vt:variant>
        <vt:lpwstr>https://diffjournal.spbu.ru/RU/about.html</vt:lpwstr>
      </vt:variant>
      <vt:variant>
        <vt:lpwstr/>
      </vt:variant>
      <vt:variant>
        <vt:i4>3473421</vt:i4>
      </vt:variant>
      <vt:variant>
        <vt:i4>36</vt:i4>
      </vt:variant>
      <vt:variant>
        <vt:i4>0</vt:i4>
      </vt:variant>
      <vt:variant>
        <vt:i4>5</vt:i4>
      </vt:variant>
      <vt:variant>
        <vt:lpwstr>http://www.mathnet.ru/php/journal.phtml?jrnid=de&amp;option_lang=rus</vt:lpwstr>
      </vt:variant>
      <vt:variant>
        <vt:lpwstr/>
      </vt:variant>
      <vt:variant>
        <vt:i4>327723</vt:i4>
      </vt:variant>
      <vt:variant>
        <vt:i4>33</vt:i4>
      </vt:variant>
      <vt:variant>
        <vt:i4>0</vt:i4>
      </vt:variant>
      <vt:variant>
        <vt:i4>5</vt:i4>
      </vt:variant>
      <vt:variant>
        <vt:lpwstr>http://www.mathnet.ru/php/journal.phtml?jrnid=ubs&amp;option_lang=rus</vt:lpwstr>
      </vt:variant>
      <vt:variant>
        <vt:lpwstr/>
      </vt:variant>
      <vt:variant>
        <vt:i4>2621566</vt:i4>
      </vt:variant>
      <vt:variant>
        <vt:i4>30</vt:i4>
      </vt:variant>
      <vt:variant>
        <vt:i4>0</vt:i4>
      </vt:variant>
      <vt:variant>
        <vt:i4>5</vt:i4>
      </vt:variant>
      <vt:variant>
        <vt:lpwstr>http://esc.vscc.ac.ru/</vt:lpwstr>
      </vt:variant>
      <vt:variant>
        <vt:lpwstr/>
      </vt:variant>
      <vt:variant>
        <vt:i4>7405608</vt:i4>
      </vt:variant>
      <vt:variant>
        <vt:i4>27</vt:i4>
      </vt:variant>
      <vt:variant>
        <vt:i4>0</vt:i4>
      </vt:variant>
      <vt:variant>
        <vt:i4>5</vt:i4>
      </vt:variant>
      <vt:variant>
        <vt:lpwstr>https://ej.hse.ru/archive.html</vt:lpwstr>
      </vt:variant>
      <vt:variant>
        <vt:lpwstr/>
      </vt:variant>
      <vt:variant>
        <vt:i4>7077922</vt:i4>
      </vt:variant>
      <vt:variant>
        <vt:i4>24</vt:i4>
      </vt:variant>
      <vt:variant>
        <vt:i4>0</vt:i4>
      </vt:variant>
      <vt:variant>
        <vt:i4>5</vt:i4>
      </vt:variant>
      <vt:variant>
        <vt:lpwstr>https://emm.jes.su/</vt:lpwstr>
      </vt:variant>
      <vt:variant>
        <vt:lpwstr/>
      </vt:variant>
      <vt:variant>
        <vt:i4>1900659</vt:i4>
      </vt:variant>
      <vt:variant>
        <vt:i4>21</vt:i4>
      </vt:variant>
      <vt:variant>
        <vt:i4>0</vt:i4>
      </vt:variant>
      <vt:variant>
        <vt:i4>5</vt:i4>
      </vt:variant>
      <vt:variant>
        <vt:lpwstr>https://biblioclub.ru/index.php?page=book_red&amp;id=684640</vt:lpwstr>
      </vt:variant>
      <vt:variant>
        <vt:lpwstr/>
      </vt:variant>
      <vt:variant>
        <vt:i4>1769596</vt:i4>
      </vt:variant>
      <vt:variant>
        <vt:i4>18</vt:i4>
      </vt:variant>
      <vt:variant>
        <vt:i4>0</vt:i4>
      </vt:variant>
      <vt:variant>
        <vt:i4>5</vt:i4>
      </vt:variant>
      <vt:variant>
        <vt:lpwstr>https://biblioclub.ru/index.php?page=book_red&amp;id=684920</vt:lpwstr>
      </vt:variant>
      <vt:variant>
        <vt:lpwstr/>
      </vt:variant>
      <vt:variant>
        <vt:i4>2359396</vt:i4>
      </vt:variant>
      <vt:variant>
        <vt:i4>15</vt:i4>
      </vt:variant>
      <vt:variant>
        <vt:i4>0</vt:i4>
      </vt:variant>
      <vt:variant>
        <vt:i4>5</vt:i4>
      </vt:variant>
      <vt:variant>
        <vt:lpwstr>https://biblioclub.ru/index.php?page=book&amp;id=363951</vt:lpwstr>
      </vt:variant>
      <vt:variant>
        <vt:lpwstr/>
      </vt:variant>
      <vt:variant>
        <vt:i4>1769584</vt:i4>
      </vt:variant>
      <vt:variant>
        <vt:i4>12</vt:i4>
      </vt:variant>
      <vt:variant>
        <vt:i4>0</vt:i4>
      </vt:variant>
      <vt:variant>
        <vt:i4>5</vt:i4>
      </vt:variant>
      <vt:variant>
        <vt:lpwstr>https://biblioclub.ru/index.php?page=book_red&amp;id=685530</vt:lpwstr>
      </vt:variant>
      <vt:variant>
        <vt:lpwstr/>
      </vt:variant>
      <vt:variant>
        <vt:i4>4718615</vt:i4>
      </vt:variant>
      <vt:variant>
        <vt:i4>9</vt:i4>
      </vt:variant>
      <vt:variant>
        <vt:i4>0</vt:i4>
      </vt:variant>
      <vt:variant>
        <vt:i4>5</vt:i4>
      </vt:variant>
      <vt:variant>
        <vt:lpwstr>https://www.biblio-online.ru/bcode/415550</vt:lpwstr>
      </vt:variant>
      <vt:variant>
        <vt:lpwstr/>
      </vt:variant>
      <vt:variant>
        <vt:i4>2097259</vt:i4>
      </vt:variant>
      <vt:variant>
        <vt:i4>6</vt:i4>
      </vt:variant>
      <vt:variant>
        <vt:i4>0</vt:i4>
      </vt:variant>
      <vt:variant>
        <vt:i4>5</vt:i4>
      </vt:variant>
      <vt:variant>
        <vt:lpwstr>https://biblioclub.ru/index.php?page=book&amp;id=436330</vt:lpwstr>
      </vt:variant>
      <vt:variant>
        <vt:lpwstr/>
      </vt:variant>
      <vt:variant>
        <vt:i4>2424937</vt:i4>
      </vt:variant>
      <vt:variant>
        <vt:i4>3</vt:i4>
      </vt:variant>
      <vt:variant>
        <vt:i4>0</vt:i4>
      </vt:variant>
      <vt:variant>
        <vt:i4>5</vt:i4>
      </vt:variant>
      <vt:variant>
        <vt:lpwstr>https://biblioclub.ru/index.php?page=book&amp;id=430107</vt:lpwstr>
      </vt:variant>
      <vt:variant>
        <vt:lpwstr/>
      </vt:variant>
      <vt:variant>
        <vt:i4>1638524</vt:i4>
      </vt:variant>
      <vt:variant>
        <vt:i4>0</vt:i4>
      </vt:variant>
      <vt:variant>
        <vt:i4>0</vt:i4>
      </vt:variant>
      <vt:variant>
        <vt:i4>5</vt:i4>
      </vt:variant>
      <vt:variant>
        <vt:lpwstr>https://biblioclub.ru/index.php?page=book_red&amp;id=684909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ОРД</dc:creator>
  <cp:keywords/>
  <dc:description/>
  <cp:lastModifiedBy>Анастасия Харламова</cp:lastModifiedBy>
  <cp:revision>5</cp:revision>
  <cp:lastPrinted>2026-10-24T09:19:00Z</cp:lastPrinted>
  <dcterms:created xsi:type="dcterms:W3CDTF">2026-10-24T09:19:00Z</dcterms:created>
  <dcterms:modified xsi:type="dcterms:W3CDTF">2026-10-25T16:12:00Z</dcterms:modified>
</cp:coreProperties>
</file>