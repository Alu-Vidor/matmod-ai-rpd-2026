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A6B3DE" w14:textId="77777777" w:rsidR="00C2528F" w:rsidRDefault="007071EA" w:rsidP="007071EA">
      <w:pPr>
        <w:pStyle w:val="Standard"/>
        <w:tabs>
          <w:tab w:val="left" w:pos="8222"/>
        </w:tabs>
        <w:ind w:firstLine="0"/>
        <w:jc w:val="center"/>
        <w:outlineLvl w:val="0"/>
      </w:pPr>
      <w:r w:rsidRPr="00DD2E6A">
        <w:t xml:space="preserve">МИНИСТЕРСТВО НАУКИ И ВЫСШЕГО ОБРАЗОВАНИЯ </w:t>
      </w:r>
    </w:p>
    <w:p w14:paraId="054F26D7" w14:textId="77777777" w:rsidR="007071EA" w:rsidRPr="000A5CCC" w:rsidRDefault="007071EA" w:rsidP="007071EA">
      <w:pPr>
        <w:pStyle w:val="Standard"/>
        <w:tabs>
          <w:tab w:val="left" w:pos="8222"/>
        </w:tabs>
        <w:ind w:firstLine="0"/>
        <w:jc w:val="center"/>
        <w:outlineLvl w:val="0"/>
      </w:pPr>
      <w:r w:rsidRPr="00DD2E6A">
        <w:t>РОССИЙСКОЙ ФЕДЕРАЦИИ</w:t>
      </w:r>
    </w:p>
    <w:p w14:paraId="4891BBC1" w14:textId="77777777" w:rsidR="00CB2F98" w:rsidRDefault="00CB2F98" w:rsidP="007071EA">
      <w:pPr>
        <w:ind w:firstLine="0"/>
        <w:jc w:val="center"/>
        <w:rPr>
          <w:iCs/>
        </w:rPr>
      </w:pPr>
      <w:r>
        <w:rPr>
          <w:iCs/>
        </w:rPr>
        <w:t xml:space="preserve">ФЕДЕРАЛЬНОЕ ГОСУДАРСТВЕННОЕ БЮДЖЕТНОЕ ОБРАЗОВАТЕЛЬНОЕ </w:t>
      </w:r>
    </w:p>
    <w:p w14:paraId="19DCB70E" w14:textId="77777777" w:rsidR="00CB2F98" w:rsidRDefault="00CB2F98" w:rsidP="007071EA">
      <w:pPr>
        <w:ind w:firstLine="0"/>
        <w:jc w:val="center"/>
      </w:pPr>
      <w:r>
        <w:rPr>
          <w:iCs/>
        </w:rPr>
        <w:t>УЧРЕЖДЕНИЕ ВЫСШЕГО ОБРАЗОВАНИЯ</w:t>
      </w:r>
    </w:p>
    <w:p w14:paraId="436742B1" w14:textId="77777777" w:rsidR="00CB2F98" w:rsidRDefault="00CB2F98" w:rsidP="007071EA">
      <w:pPr>
        <w:ind w:firstLine="0"/>
        <w:jc w:val="center"/>
      </w:pPr>
      <w:r>
        <w:t>«РЯЗАНСКИЙ ГОСУДАРСТВЕННЫЙ УНИВЕРСИТЕТ ИМЕНИ С.А. ЕСЕНИНА»</w:t>
      </w:r>
    </w:p>
    <w:p w14:paraId="6B765963" w14:textId="77777777" w:rsidR="00CB2F98" w:rsidRDefault="00CB2F98" w:rsidP="00CB2F98">
      <w:pPr>
        <w:ind w:left="5940"/>
        <w:jc w:val="center"/>
        <w:rPr>
          <w:sz w:val="28"/>
          <w:szCs w:val="28"/>
        </w:rPr>
      </w:pPr>
    </w:p>
    <w:p w14:paraId="36502A0B" w14:textId="77777777" w:rsidR="00CB2F98" w:rsidRPr="00D1075E" w:rsidRDefault="00CB2F98" w:rsidP="00CB2F98">
      <w:pPr>
        <w:ind w:left="5940"/>
        <w:jc w:val="center"/>
        <w:rPr>
          <w:sz w:val="32"/>
          <w:szCs w:val="32"/>
        </w:rPr>
      </w:pPr>
    </w:p>
    <w:p w14:paraId="3C69C43C" w14:textId="77777777" w:rsidR="00D55D91" w:rsidRDefault="00D55D91" w:rsidP="00E32A27">
      <w:pPr>
        <w:jc w:val="right"/>
        <w:rPr>
          <w:sz w:val="28"/>
          <w:szCs w:val="28"/>
        </w:rPr>
      </w:pPr>
    </w:p>
    <w:p w14:paraId="4099FC47" w14:textId="77777777" w:rsidR="00AD5A02" w:rsidRDefault="00AD5A02" w:rsidP="00E32A27">
      <w:pPr>
        <w:jc w:val="right"/>
        <w:rPr>
          <w:sz w:val="28"/>
          <w:szCs w:val="28"/>
        </w:rPr>
      </w:pPr>
    </w:p>
    <w:p w14:paraId="6E6FF865" w14:textId="77777777" w:rsidR="00AD5A02" w:rsidRDefault="00AD5A02" w:rsidP="00E32A27">
      <w:pPr>
        <w:jc w:val="right"/>
        <w:rPr>
          <w:sz w:val="28"/>
          <w:szCs w:val="28"/>
        </w:rPr>
      </w:pPr>
    </w:p>
    <w:p w14:paraId="58993B44" w14:textId="77777777" w:rsidR="00AD5A02" w:rsidRDefault="00AD5A02" w:rsidP="00E32A27">
      <w:pPr>
        <w:jc w:val="right"/>
        <w:rPr>
          <w:sz w:val="28"/>
          <w:szCs w:val="28"/>
        </w:rPr>
      </w:pPr>
    </w:p>
    <w:p w14:paraId="09839438" w14:textId="77777777" w:rsidR="00D55D91" w:rsidRPr="000A5CCC" w:rsidRDefault="00D55D91" w:rsidP="00E32A27">
      <w:pPr>
        <w:jc w:val="right"/>
        <w:rPr>
          <w:sz w:val="28"/>
          <w:szCs w:val="28"/>
        </w:rPr>
      </w:pPr>
    </w:p>
    <w:p w14:paraId="17D9ED21" w14:textId="77777777" w:rsidR="00CB2F98" w:rsidRPr="002A521D" w:rsidRDefault="00CB2F98" w:rsidP="0008149E">
      <w:pPr>
        <w:tabs>
          <w:tab w:val="left" w:pos="4035"/>
        </w:tabs>
        <w:ind w:firstLine="0"/>
        <w:jc w:val="center"/>
        <w:rPr>
          <w:b/>
          <w:sz w:val="32"/>
          <w:szCs w:val="32"/>
        </w:rPr>
      </w:pPr>
      <w:bookmarkStart w:id="0" w:name="_Hlk199409576"/>
      <w:r w:rsidRPr="002A521D">
        <w:rPr>
          <w:b/>
          <w:sz w:val="32"/>
          <w:szCs w:val="32"/>
        </w:rPr>
        <w:t xml:space="preserve">ПРОГРАММА </w:t>
      </w:r>
      <w:r w:rsidR="00665653" w:rsidRPr="002A521D">
        <w:rPr>
          <w:b/>
          <w:sz w:val="32"/>
          <w:szCs w:val="32"/>
        </w:rPr>
        <w:t>ПРАКТИКИ</w:t>
      </w:r>
    </w:p>
    <w:p w14:paraId="1E6ADB17" w14:textId="77777777" w:rsidR="00E1514F" w:rsidRPr="002D583E" w:rsidRDefault="00E1514F" w:rsidP="0008149E">
      <w:pPr>
        <w:ind w:firstLine="0"/>
        <w:jc w:val="center"/>
        <w:rPr>
          <w:b/>
          <w:caps/>
          <w:sz w:val="28"/>
          <w:szCs w:val="28"/>
        </w:rPr>
      </w:pPr>
    </w:p>
    <w:tbl>
      <w:tblPr>
        <w:tblW w:w="0" w:type="auto"/>
        <w:tblLook w:val="04A0" w:firstRow="1" w:lastRow="0" w:firstColumn="1" w:lastColumn="0" w:noHBand="0" w:noVBand="1"/>
      </w:tblPr>
      <w:tblGrid>
        <w:gridCol w:w="9570"/>
      </w:tblGrid>
      <w:tr w:rsidR="00AD5A02" w:rsidRPr="00DE63E9" w14:paraId="011CF58B" w14:textId="77777777" w:rsidTr="00395CB4">
        <w:tc>
          <w:tcPr>
            <w:tcW w:w="9570" w:type="dxa"/>
          </w:tcPr>
          <w:p w14:paraId="0463BB81" w14:textId="77777777" w:rsidR="00AD5A02" w:rsidRPr="00DE63E9" w:rsidRDefault="00AD5A02" w:rsidP="00395CB4">
            <w:pPr>
              <w:pStyle w:val="Standard"/>
              <w:jc w:val="center"/>
              <w:rPr>
                <w:bCs/>
              </w:rPr>
            </w:pPr>
          </w:p>
        </w:tc>
      </w:tr>
      <w:tr w:rsidR="00AD5A02" w:rsidRPr="00DE63E9" w14:paraId="7E7D0DCE" w14:textId="77777777" w:rsidTr="00395CB4">
        <w:trPr>
          <w:trHeight w:val="214"/>
        </w:trPr>
        <w:tc>
          <w:tcPr>
            <w:tcW w:w="9570" w:type="dxa"/>
            <w:tcBorders>
              <w:bottom w:val="single" w:sz="4" w:space="0" w:color="auto"/>
            </w:tcBorders>
            <w:vAlign w:val="bottom"/>
          </w:tcPr>
          <w:p w14:paraId="4F049961" w14:textId="77777777" w:rsidR="00AD5A02" w:rsidRPr="00DE63E9" w:rsidRDefault="00AD5A02" w:rsidP="00395CB4">
            <w:pPr>
              <w:pStyle w:val="Standard"/>
              <w:jc w:val="center"/>
              <w:rPr>
                <w:bCs/>
                <w:sz w:val="28"/>
                <w:szCs w:val="28"/>
              </w:rPr>
            </w:pPr>
            <w:r>
              <w:rPr>
                <w:bCs/>
                <w:sz w:val="28"/>
                <w:szCs w:val="28"/>
              </w:rPr>
              <w:t>Производственная</w:t>
            </w:r>
            <w:r w:rsidRPr="00DE63E9">
              <w:rPr>
                <w:bCs/>
                <w:sz w:val="28"/>
                <w:szCs w:val="28"/>
              </w:rPr>
              <w:t xml:space="preserve"> практика</w:t>
            </w:r>
          </w:p>
        </w:tc>
      </w:tr>
      <w:tr w:rsidR="00AD5A02" w:rsidRPr="00DE63E9" w14:paraId="7D74B7EF" w14:textId="77777777" w:rsidTr="00395CB4">
        <w:tc>
          <w:tcPr>
            <w:tcW w:w="9570" w:type="dxa"/>
            <w:tcBorders>
              <w:top w:val="single" w:sz="4" w:space="0" w:color="auto"/>
            </w:tcBorders>
          </w:tcPr>
          <w:p w14:paraId="1E878EE6" w14:textId="77777777" w:rsidR="00AD5A02" w:rsidRPr="00DE63E9" w:rsidRDefault="00AD5A02" w:rsidP="00395CB4">
            <w:pPr>
              <w:pStyle w:val="Standard"/>
              <w:tabs>
                <w:tab w:val="left" w:pos="4035"/>
              </w:tabs>
              <w:jc w:val="center"/>
              <w:rPr>
                <w:bCs/>
              </w:rPr>
            </w:pPr>
          </w:p>
          <w:p w14:paraId="5181D928" w14:textId="77777777" w:rsidR="00AD5A02" w:rsidRPr="00DE63E9" w:rsidRDefault="00AD5A02" w:rsidP="00395CB4">
            <w:pPr>
              <w:pStyle w:val="Standard"/>
              <w:tabs>
                <w:tab w:val="left" w:pos="4035"/>
              </w:tabs>
              <w:jc w:val="center"/>
              <w:rPr>
                <w:bCs/>
              </w:rPr>
            </w:pPr>
          </w:p>
        </w:tc>
      </w:tr>
      <w:tr w:rsidR="00AD5A02" w:rsidRPr="00DE63E9" w14:paraId="6C19221F" w14:textId="77777777" w:rsidTr="00395CB4">
        <w:trPr>
          <w:trHeight w:val="268"/>
        </w:trPr>
        <w:tc>
          <w:tcPr>
            <w:tcW w:w="9570" w:type="dxa"/>
            <w:tcBorders>
              <w:bottom w:val="single" w:sz="4" w:space="0" w:color="auto"/>
            </w:tcBorders>
            <w:vAlign w:val="bottom"/>
          </w:tcPr>
          <w:p w14:paraId="01C134F4" w14:textId="77777777" w:rsidR="00AD5A02" w:rsidRPr="00DE63E9" w:rsidRDefault="00AD5A02" w:rsidP="00395CB4">
            <w:pPr>
              <w:pStyle w:val="Standard"/>
              <w:tabs>
                <w:tab w:val="left" w:pos="4035"/>
              </w:tabs>
              <w:jc w:val="center"/>
              <w:rPr>
                <w:bCs/>
                <w:i/>
                <w:iCs/>
                <w:color w:val="C00000"/>
                <w:sz w:val="28"/>
                <w:szCs w:val="28"/>
              </w:rPr>
            </w:pPr>
            <w:r w:rsidRPr="00DE63E9">
              <w:rPr>
                <w:bCs/>
                <w:iCs/>
                <w:sz w:val="28"/>
                <w:szCs w:val="28"/>
              </w:rPr>
              <w:t xml:space="preserve">Научно-исследовательская работа </w:t>
            </w:r>
          </w:p>
        </w:tc>
      </w:tr>
    </w:tbl>
    <w:p w14:paraId="1B3EE2EC" w14:textId="77777777" w:rsidR="00AD5A02" w:rsidRPr="00DE63E9" w:rsidRDefault="00AD5A02" w:rsidP="00AD5A02">
      <w:pPr>
        <w:ind w:firstLine="0"/>
        <w:jc w:val="center"/>
        <w:rPr>
          <w:bCs/>
          <w:caps/>
          <w:sz w:val="28"/>
          <w:szCs w:val="28"/>
        </w:rPr>
      </w:pPr>
    </w:p>
    <w:tbl>
      <w:tblPr>
        <w:tblW w:w="9356" w:type="dxa"/>
        <w:tblInd w:w="108" w:type="dxa"/>
        <w:tblLook w:val="04A0" w:firstRow="1" w:lastRow="0" w:firstColumn="1" w:lastColumn="0" w:noHBand="0" w:noVBand="1"/>
      </w:tblPr>
      <w:tblGrid>
        <w:gridCol w:w="1560"/>
        <w:gridCol w:w="2124"/>
        <w:gridCol w:w="6"/>
        <w:gridCol w:w="5666"/>
      </w:tblGrid>
      <w:tr w:rsidR="00AD5A02" w:rsidRPr="00C17095" w14:paraId="0E58BC23" w14:textId="77777777" w:rsidTr="00395CB4">
        <w:trPr>
          <w:trHeight w:val="89"/>
        </w:trPr>
        <w:tc>
          <w:tcPr>
            <w:tcW w:w="9356" w:type="dxa"/>
            <w:gridSpan w:val="4"/>
            <w:vAlign w:val="bottom"/>
          </w:tcPr>
          <w:p w14:paraId="56943241" w14:textId="77777777" w:rsidR="00AD5A02" w:rsidRPr="00DE63E9" w:rsidRDefault="00AD5A02" w:rsidP="00395CB4">
            <w:pPr>
              <w:pStyle w:val="a7"/>
              <w:spacing w:after="0"/>
              <w:jc w:val="center"/>
              <w:rPr>
                <w:sz w:val="28"/>
                <w:szCs w:val="28"/>
              </w:rPr>
            </w:pPr>
            <w:r w:rsidRPr="00DE63E9">
              <w:rPr>
                <w:sz w:val="28"/>
                <w:szCs w:val="28"/>
              </w:rPr>
              <w:t>Уровень основной профессиональной образовательной программы</w:t>
            </w:r>
          </w:p>
        </w:tc>
      </w:tr>
      <w:tr w:rsidR="00AD5A02" w:rsidRPr="00C17095" w14:paraId="245BB6B8" w14:textId="77777777" w:rsidTr="00395CB4">
        <w:trPr>
          <w:trHeight w:val="110"/>
        </w:trPr>
        <w:tc>
          <w:tcPr>
            <w:tcW w:w="9356" w:type="dxa"/>
            <w:gridSpan w:val="4"/>
            <w:tcBorders>
              <w:bottom w:val="single" w:sz="4" w:space="0" w:color="auto"/>
            </w:tcBorders>
            <w:vAlign w:val="bottom"/>
          </w:tcPr>
          <w:p w14:paraId="7D3639FE" w14:textId="77777777" w:rsidR="00AD5A02" w:rsidRPr="00DE63E9" w:rsidRDefault="00AD5A02" w:rsidP="00395CB4">
            <w:pPr>
              <w:pStyle w:val="a7"/>
              <w:spacing w:after="0"/>
              <w:jc w:val="center"/>
              <w:rPr>
                <w:sz w:val="28"/>
                <w:szCs w:val="28"/>
              </w:rPr>
            </w:pPr>
            <w:r w:rsidRPr="00DE63E9">
              <w:rPr>
                <w:sz w:val="28"/>
                <w:szCs w:val="28"/>
              </w:rPr>
              <w:t>специалитет</w:t>
            </w:r>
          </w:p>
        </w:tc>
      </w:tr>
      <w:tr w:rsidR="00AD5A02" w:rsidRPr="00C17095" w14:paraId="7E89EEF1" w14:textId="77777777" w:rsidTr="00395CB4">
        <w:trPr>
          <w:trHeight w:val="79"/>
        </w:trPr>
        <w:tc>
          <w:tcPr>
            <w:tcW w:w="9356" w:type="dxa"/>
            <w:gridSpan w:val="4"/>
            <w:tcBorders>
              <w:top w:val="single" w:sz="4" w:space="0" w:color="auto"/>
            </w:tcBorders>
          </w:tcPr>
          <w:p w14:paraId="6D7D649E" w14:textId="77777777" w:rsidR="00AD5A02" w:rsidRPr="00DE63E9" w:rsidRDefault="00AD5A02" w:rsidP="00395CB4">
            <w:pPr>
              <w:pStyle w:val="a7"/>
              <w:spacing w:after="0"/>
              <w:ind w:right="-2"/>
              <w:jc w:val="center"/>
              <w:rPr>
                <w:sz w:val="16"/>
              </w:rPr>
            </w:pPr>
          </w:p>
        </w:tc>
      </w:tr>
      <w:tr w:rsidR="00AD5A02" w:rsidRPr="00C17095" w14:paraId="516344C5" w14:textId="77777777" w:rsidTr="00395CB4">
        <w:trPr>
          <w:trHeight w:val="351"/>
        </w:trPr>
        <w:tc>
          <w:tcPr>
            <w:tcW w:w="3684" w:type="dxa"/>
            <w:gridSpan w:val="2"/>
            <w:vMerge w:val="restart"/>
          </w:tcPr>
          <w:p w14:paraId="0CA082F9" w14:textId="77777777" w:rsidR="00AD5A02" w:rsidRPr="00DE63E9" w:rsidRDefault="00AD5A02" w:rsidP="00395CB4">
            <w:pPr>
              <w:pStyle w:val="a7"/>
              <w:spacing w:after="0"/>
              <w:rPr>
                <w:sz w:val="28"/>
                <w:szCs w:val="28"/>
              </w:rPr>
            </w:pPr>
            <w:r w:rsidRPr="00DE63E9">
              <w:rPr>
                <w:sz w:val="28"/>
                <w:szCs w:val="28"/>
              </w:rPr>
              <w:t>Специальность</w:t>
            </w:r>
          </w:p>
        </w:tc>
        <w:tc>
          <w:tcPr>
            <w:tcW w:w="5672" w:type="dxa"/>
            <w:gridSpan w:val="2"/>
            <w:tcBorders>
              <w:bottom w:val="single" w:sz="4" w:space="0" w:color="auto"/>
            </w:tcBorders>
          </w:tcPr>
          <w:p w14:paraId="04CD41D5" w14:textId="77777777" w:rsidR="00AD5A02" w:rsidRPr="00DE63E9" w:rsidRDefault="00AD5A02" w:rsidP="00395CB4">
            <w:pPr>
              <w:pStyle w:val="a7"/>
              <w:spacing w:after="0"/>
              <w:rPr>
                <w:sz w:val="28"/>
                <w:szCs w:val="28"/>
              </w:rPr>
            </w:pPr>
            <w:r w:rsidRPr="00DE63E9">
              <w:rPr>
                <w:sz w:val="28"/>
                <w:szCs w:val="28"/>
              </w:rPr>
              <w:t>01.0</w:t>
            </w:r>
            <w:r w:rsidRPr="00DE63E9">
              <w:rPr>
                <w:sz w:val="28"/>
                <w:szCs w:val="28"/>
                <w:lang w:val="en-US"/>
              </w:rPr>
              <w:t>5</w:t>
            </w:r>
            <w:r w:rsidRPr="00DE63E9">
              <w:rPr>
                <w:sz w:val="28"/>
                <w:szCs w:val="28"/>
              </w:rPr>
              <w:t>.01 Фундаментальные математика и механика</w:t>
            </w:r>
          </w:p>
        </w:tc>
      </w:tr>
      <w:tr w:rsidR="00AD5A02" w:rsidRPr="00C17095" w14:paraId="15DAC702" w14:textId="77777777" w:rsidTr="00395CB4">
        <w:trPr>
          <w:trHeight w:val="288"/>
        </w:trPr>
        <w:tc>
          <w:tcPr>
            <w:tcW w:w="3684" w:type="dxa"/>
            <w:gridSpan w:val="2"/>
            <w:vMerge/>
          </w:tcPr>
          <w:p w14:paraId="685222D7" w14:textId="77777777" w:rsidR="00AD5A02" w:rsidRPr="00DE63E9" w:rsidRDefault="00AD5A02" w:rsidP="00395CB4">
            <w:pPr>
              <w:pStyle w:val="a7"/>
              <w:spacing w:after="0"/>
              <w:rPr>
                <w:sz w:val="28"/>
                <w:szCs w:val="28"/>
              </w:rPr>
            </w:pPr>
          </w:p>
        </w:tc>
        <w:tc>
          <w:tcPr>
            <w:tcW w:w="5672" w:type="dxa"/>
            <w:gridSpan w:val="2"/>
            <w:tcBorders>
              <w:top w:val="single" w:sz="4" w:space="0" w:color="auto"/>
              <w:bottom w:val="single" w:sz="4" w:space="0" w:color="auto"/>
            </w:tcBorders>
          </w:tcPr>
          <w:p w14:paraId="320F73D0" w14:textId="77777777" w:rsidR="00AD5A02" w:rsidRPr="00DE63E9" w:rsidRDefault="00AD5A02" w:rsidP="00395CB4">
            <w:pPr>
              <w:pStyle w:val="a7"/>
              <w:spacing w:after="0"/>
              <w:rPr>
                <w:sz w:val="28"/>
                <w:szCs w:val="28"/>
              </w:rPr>
            </w:pPr>
          </w:p>
        </w:tc>
      </w:tr>
      <w:tr w:rsidR="00AD5A02" w:rsidRPr="00C17095" w14:paraId="12922304" w14:textId="77777777" w:rsidTr="00395CB4">
        <w:trPr>
          <w:trHeight w:val="118"/>
        </w:trPr>
        <w:tc>
          <w:tcPr>
            <w:tcW w:w="3684" w:type="dxa"/>
            <w:gridSpan w:val="2"/>
          </w:tcPr>
          <w:p w14:paraId="05116668" w14:textId="77777777" w:rsidR="00AD5A02" w:rsidRPr="00DE63E9" w:rsidRDefault="00AD5A02" w:rsidP="00395CB4">
            <w:pPr>
              <w:pStyle w:val="a7"/>
              <w:spacing w:after="0"/>
              <w:ind w:right="-2" w:firstLine="2727"/>
              <w:rPr>
                <w:sz w:val="16"/>
                <w:szCs w:val="16"/>
              </w:rPr>
            </w:pPr>
          </w:p>
        </w:tc>
        <w:tc>
          <w:tcPr>
            <w:tcW w:w="5672" w:type="dxa"/>
            <w:gridSpan w:val="2"/>
            <w:tcBorders>
              <w:left w:val="nil"/>
            </w:tcBorders>
          </w:tcPr>
          <w:p w14:paraId="07924C9F" w14:textId="77777777" w:rsidR="00AD5A02" w:rsidRPr="00DE63E9" w:rsidRDefault="00AD5A02" w:rsidP="00395CB4">
            <w:pPr>
              <w:pStyle w:val="a7"/>
              <w:spacing w:after="0"/>
              <w:ind w:right="-2" w:firstLine="2727"/>
              <w:rPr>
                <w:sz w:val="16"/>
                <w:szCs w:val="16"/>
              </w:rPr>
            </w:pPr>
          </w:p>
        </w:tc>
      </w:tr>
      <w:tr w:rsidR="00AD5A02" w:rsidRPr="00C17095" w14:paraId="3BF1A32F" w14:textId="77777777" w:rsidTr="00395CB4">
        <w:trPr>
          <w:trHeight w:val="348"/>
        </w:trPr>
        <w:tc>
          <w:tcPr>
            <w:tcW w:w="3684" w:type="dxa"/>
            <w:gridSpan w:val="2"/>
            <w:vMerge w:val="restart"/>
          </w:tcPr>
          <w:p w14:paraId="0B560D39" w14:textId="77777777" w:rsidR="00AD5A02" w:rsidRPr="00DE63E9" w:rsidRDefault="00AD5A02" w:rsidP="00395CB4">
            <w:pPr>
              <w:pStyle w:val="a7"/>
              <w:spacing w:after="0"/>
              <w:ind w:right="-249"/>
              <w:rPr>
                <w:sz w:val="28"/>
                <w:szCs w:val="28"/>
              </w:rPr>
            </w:pPr>
            <w:r w:rsidRPr="00DE63E9">
              <w:rPr>
                <w:sz w:val="28"/>
                <w:szCs w:val="28"/>
              </w:rPr>
              <w:t>Направленность (профиль</w:t>
            </w:r>
            <w:r w:rsidR="006B10DE">
              <w:rPr>
                <w:sz w:val="28"/>
                <w:szCs w:val="28"/>
              </w:rPr>
              <w:t>)</w:t>
            </w:r>
            <w:r w:rsidRPr="00DE63E9">
              <w:rPr>
                <w:sz w:val="28"/>
                <w:szCs w:val="28"/>
              </w:rPr>
              <w:t xml:space="preserve"> </w:t>
            </w:r>
          </w:p>
        </w:tc>
        <w:tc>
          <w:tcPr>
            <w:tcW w:w="5672" w:type="dxa"/>
            <w:gridSpan w:val="2"/>
            <w:tcBorders>
              <w:left w:val="nil"/>
              <w:bottom w:val="single" w:sz="4" w:space="0" w:color="auto"/>
            </w:tcBorders>
          </w:tcPr>
          <w:p w14:paraId="7F460318" w14:textId="77777777" w:rsidR="00AD5A02" w:rsidRPr="00DE63E9" w:rsidRDefault="00AD5A02" w:rsidP="00395CB4">
            <w:pPr>
              <w:pStyle w:val="a7"/>
              <w:spacing w:after="0"/>
              <w:rPr>
                <w:sz w:val="28"/>
                <w:szCs w:val="28"/>
              </w:rPr>
            </w:pPr>
            <w:r w:rsidRPr="00DE63E9">
              <w:rPr>
                <w:sz w:val="28"/>
                <w:szCs w:val="28"/>
              </w:rPr>
              <w:t xml:space="preserve">Математическое моделирование </w:t>
            </w:r>
          </w:p>
        </w:tc>
      </w:tr>
      <w:tr w:rsidR="00AD5A02" w:rsidRPr="00C17095" w14:paraId="207332A2" w14:textId="77777777" w:rsidTr="00395CB4">
        <w:trPr>
          <w:trHeight w:val="318"/>
        </w:trPr>
        <w:tc>
          <w:tcPr>
            <w:tcW w:w="3684" w:type="dxa"/>
            <w:gridSpan w:val="2"/>
            <w:vMerge/>
          </w:tcPr>
          <w:p w14:paraId="400E1878" w14:textId="77777777" w:rsidR="00AD5A02" w:rsidRPr="00DE63E9" w:rsidRDefault="00AD5A02" w:rsidP="00395CB4">
            <w:pPr>
              <w:pStyle w:val="a7"/>
              <w:spacing w:after="0"/>
              <w:ind w:right="-249"/>
              <w:rPr>
                <w:sz w:val="28"/>
                <w:szCs w:val="28"/>
              </w:rPr>
            </w:pPr>
          </w:p>
        </w:tc>
        <w:tc>
          <w:tcPr>
            <w:tcW w:w="5672" w:type="dxa"/>
            <w:gridSpan w:val="2"/>
            <w:tcBorders>
              <w:top w:val="single" w:sz="4" w:space="0" w:color="auto"/>
              <w:left w:val="nil"/>
              <w:bottom w:val="single" w:sz="4" w:space="0" w:color="auto"/>
            </w:tcBorders>
          </w:tcPr>
          <w:p w14:paraId="77CD77A0" w14:textId="77777777" w:rsidR="00AD5A02" w:rsidRPr="00DE63E9" w:rsidRDefault="00AD5A02" w:rsidP="00395CB4">
            <w:pPr>
              <w:pStyle w:val="a7"/>
              <w:spacing w:after="0"/>
              <w:rPr>
                <w:sz w:val="28"/>
                <w:szCs w:val="28"/>
              </w:rPr>
            </w:pPr>
            <w:r w:rsidRPr="00DE63E9">
              <w:rPr>
                <w:sz w:val="28"/>
                <w:szCs w:val="28"/>
              </w:rPr>
              <w:t>и искусственный интеллект</w:t>
            </w:r>
          </w:p>
        </w:tc>
      </w:tr>
      <w:tr w:rsidR="00AD5A02" w:rsidRPr="00C17095" w14:paraId="55DE08FB" w14:textId="77777777" w:rsidTr="00395CB4">
        <w:tc>
          <w:tcPr>
            <w:tcW w:w="3684" w:type="dxa"/>
            <w:gridSpan w:val="2"/>
            <w:vAlign w:val="bottom"/>
          </w:tcPr>
          <w:p w14:paraId="7E6A2DEA" w14:textId="77777777" w:rsidR="00AD5A02" w:rsidRPr="00DE63E9" w:rsidRDefault="00AD5A02" w:rsidP="00395CB4">
            <w:pPr>
              <w:pStyle w:val="a7"/>
              <w:spacing w:after="0"/>
              <w:ind w:right="-2"/>
              <w:rPr>
                <w:sz w:val="16"/>
                <w:szCs w:val="16"/>
              </w:rPr>
            </w:pPr>
          </w:p>
        </w:tc>
        <w:tc>
          <w:tcPr>
            <w:tcW w:w="5672" w:type="dxa"/>
            <w:gridSpan w:val="2"/>
            <w:tcBorders>
              <w:top w:val="single" w:sz="4" w:space="0" w:color="auto"/>
              <w:left w:val="nil"/>
            </w:tcBorders>
            <w:vAlign w:val="bottom"/>
          </w:tcPr>
          <w:p w14:paraId="4A706BA2" w14:textId="77777777" w:rsidR="00AD5A02" w:rsidRPr="00DE63E9" w:rsidRDefault="00AD5A02" w:rsidP="00395CB4">
            <w:pPr>
              <w:pStyle w:val="a7"/>
              <w:spacing w:after="0"/>
              <w:ind w:right="-2"/>
              <w:rPr>
                <w:sz w:val="16"/>
                <w:szCs w:val="16"/>
              </w:rPr>
            </w:pPr>
          </w:p>
        </w:tc>
      </w:tr>
      <w:tr w:rsidR="00AD5A02" w:rsidRPr="00C17095" w14:paraId="171F5B34" w14:textId="77777777" w:rsidTr="00395CB4">
        <w:trPr>
          <w:trHeight w:val="344"/>
        </w:trPr>
        <w:tc>
          <w:tcPr>
            <w:tcW w:w="3684" w:type="dxa"/>
            <w:gridSpan w:val="2"/>
          </w:tcPr>
          <w:p w14:paraId="420B6AF0" w14:textId="77777777" w:rsidR="00AD5A02" w:rsidRPr="00DE63E9" w:rsidRDefault="00AD5A02" w:rsidP="00395CB4">
            <w:pPr>
              <w:pStyle w:val="a7"/>
              <w:spacing w:after="0"/>
              <w:rPr>
                <w:sz w:val="28"/>
                <w:szCs w:val="28"/>
              </w:rPr>
            </w:pPr>
            <w:r w:rsidRPr="00DE63E9">
              <w:rPr>
                <w:sz w:val="28"/>
                <w:szCs w:val="28"/>
              </w:rPr>
              <w:t>Форма обучения</w:t>
            </w:r>
          </w:p>
        </w:tc>
        <w:tc>
          <w:tcPr>
            <w:tcW w:w="5672" w:type="dxa"/>
            <w:gridSpan w:val="2"/>
            <w:tcBorders>
              <w:left w:val="nil"/>
              <w:bottom w:val="single" w:sz="4" w:space="0" w:color="auto"/>
            </w:tcBorders>
          </w:tcPr>
          <w:p w14:paraId="4B12464A" w14:textId="77777777" w:rsidR="00AD5A02" w:rsidRPr="00DE63E9" w:rsidRDefault="00AD5A02" w:rsidP="00395CB4">
            <w:pPr>
              <w:pStyle w:val="a7"/>
              <w:spacing w:after="0"/>
              <w:rPr>
                <w:sz w:val="28"/>
                <w:szCs w:val="28"/>
              </w:rPr>
            </w:pPr>
            <w:r w:rsidRPr="00DE63E9">
              <w:rPr>
                <w:sz w:val="28"/>
                <w:szCs w:val="28"/>
              </w:rPr>
              <w:t>очная</w:t>
            </w:r>
          </w:p>
        </w:tc>
      </w:tr>
      <w:tr w:rsidR="00AD5A02" w:rsidRPr="00C17095" w14:paraId="307E1045" w14:textId="77777777" w:rsidTr="00395CB4">
        <w:trPr>
          <w:trHeight w:val="92"/>
        </w:trPr>
        <w:tc>
          <w:tcPr>
            <w:tcW w:w="9356" w:type="dxa"/>
            <w:gridSpan w:val="4"/>
          </w:tcPr>
          <w:p w14:paraId="28FA96F5" w14:textId="77777777" w:rsidR="00AD5A02" w:rsidRPr="00DE63E9" w:rsidRDefault="00AD5A02" w:rsidP="00395CB4">
            <w:pPr>
              <w:pStyle w:val="a7"/>
              <w:spacing w:after="0"/>
              <w:ind w:right="-2"/>
              <w:jc w:val="center"/>
            </w:pPr>
          </w:p>
        </w:tc>
      </w:tr>
      <w:tr w:rsidR="00AD5A02" w:rsidRPr="00C17095" w14:paraId="5EEE39AB" w14:textId="77777777" w:rsidTr="00395CB4">
        <w:trPr>
          <w:trHeight w:val="256"/>
        </w:trPr>
        <w:tc>
          <w:tcPr>
            <w:tcW w:w="3690" w:type="dxa"/>
            <w:gridSpan w:val="3"/>
          </w:tcPr>
          <w:p w14:paraId="6F42E3AE" w14:textId="77777777" w:rsidR="00AD5A02" w:rsidRPr="00DE63E9" w:rsidRDefault="00AD5A02" w:rsidP="00395CB4">
            <w:pPr>
              <w:pStyle w:val="a7"/>
              <w:spacing w:after="0"/>
            </w:pPr>
            <w:r w:rsidRPr="00DE63E9">
              <w:rPr>
                <w:sz w:val="28"/>
                <w:szCs w:val="28"/>
              </w:rPr>
              <w:t>Курс, семестр</w:t>
            </w:r>
          </w:p>
        </w:tc>
        <w:tc>
          <w:tcPr>
            <w:tcW w:w="5666" w:type="dxa"/>
            <w:tcBorders>
              <w:left w:val="nil"/>
              <w:bottom w:val="single" w:sz="4" w:space="0" w:color="auto"/>
            </w:tcBorders>
          </w:tcPr>
          <w:p w14:paraId="74258863" w14:textId="77777777" w:rsidR="00AD5A02" w:rsidRPr="00DE63E9" w:rsidRDefault="00217EA9" w:rsidP="00395CB4">
            <w:pPr>
              <w:pStyle w:val="a7"/>
              <w:spacing w:after="0"/>
              <w:rPr>
                <w:sz w:val="28"/>
                <w:szCs w:val="28"/>
              </w:rPr>
            </w:pPr>
            <w:r>
              <w:rPr>
                <w:sz w:val="28"/>
                <w:szCs w:val="28"/>
              </w:rPr>
              <w:t>5</w:t>
            </w:r>
            <w:r w:rsidR="00AD5A02" w:rsidRPr="00DE63E9">
              <w:rPr>
                <w:sz w:val="28"/>
                <w:szCs w:val="28"/>
              </w:rPr>
              <w:t xml:space="preserve"> курс, </w:t>
            </w:r>
            <w:r>
              <w:rPr>
                <w:sz w:val="28"/>
                <w:szCs w:val="28"/>
              </w:rPr>
              <w:t>9 и 10</w:t>
            </w:r>
            <w:r w:rsidR="00AD5A02" w:rsidRPr="00DE63E9">
              <w:rPr>
                <w:sz w:val="28"/>
                <w:szCs w:val="28"/>
              </w:rPr>
              <w:t xml:space="preserve"> семестры</w:t>
            </w:r>
          </w:p>
        </w:tc>
      </w:tr>
      <w:tr w:rsidR="00AD5A02" w:rsidRPr="00C17095" w14:paraId="3B3AA851" w14:textId="77777777" w:rsidTr="00395CB4">
        <w:trPr>
          <w:trHeight w:val="79"/>
        </w:trPr>
        <w:tc>
          <w:tcPr>
            <w:tcW w:w="3690" w:type="dxa"/>
            <w:gridSpan w:val="3"/>
          </w:tcPr>
          <w:p w14:paraId="74275120" w14:textId="77777777" w:rsidR="00AD5A02" w:rsidRPr="00DE63E9" w:rsidRDefault="00AD5A02" w:rsidP="00395CB4">
            <w:pPr>
              <w:pStyle w:val="a7"/>
              <w:spacing w:after="0"/>
              <w:ind w:right="-2"/>
              <w:jc w:val="center"/>
              <w:rPr>
                <w:sz w:val="16"/>
                <w:szCs w:val="16"/>
              </w:rPr>
            </w:pPr>
          </w:p>
        </w:tc>
        <w:tc>
          <w:tcPr>
            <w:tcW w:w="5666" w:type="dxa"/>
            <w:tcBorders>
              <w:left w:val="nil"/>
            </w:tcBorders>
          </w:tcPr>
          <w:p w14:paraId="23602A12" w14:textId="77777777" w:rsidR="00AD5A02" w:rsidRPr="00DE63E9" w:rsidRDefault="00AD5A02" w:rsidP="00395CB4">
            <w:pPr>
              <w:pStyle w:val="a7"/>
              <w:spacing w:after="0"/>
              <w:rPr>
                <w:sz w:val="16"/>
                <w:szCs w:val="16"/>
              </w:rPr>
            </w:pPr>
          </w:p>
        </w:tc>
      </w:tr>
      <w:tr w:rsidR="00AD5A02" w:rsidRPr="00C17095" w14:paraId="0A12E47E" w14:textId="77777777" w:rsidTr="00395CB4">
        <w:tc>
          <w:tcPr>
            <w:tcW w:w="3684" w:type="dxa"/>
            <w:gridSpan w:val="2"/>
          </w:tcPr>
          <w:p w14:paraId="5457F29B" w14:textId="77777777" w:rsidR="00AD5A02" w:rsidRPr="00DE63E9" w:rsidRDefault="00AD5A02" w:rsidP="00395CB4">
            <w:pPr>
              <w:pStyle w:val="a7"/>
              <w:spacing w:after="0"/>
              <w:rPr>
                <w:sz w:val="28"/>
                <w:szCs w:val="28"/>
              </w:rPr>
            </w:pPr>
            <w:r w:rsidRPr="00DE63E9">
              <w:rPr>
                <w:sz w:val="28"/>
                <w:szCs w:val="28"/>
              </w:rPr>
              <w:t>Сроки освоения ОПОП</w:t>
            </w:r>
          </w:p>
        </w:tc>
        <w:tc>
          <w:tcPr>
            <w:tcW w:w="5672" w:type="dxa"/>
            <w:gridSpan w:val="2"/>
            <w:tcBorders>
              <w:bottom w:val="single" w:sz="4" w:space="0" w:color="auto"/>
            </w:tcBorders>
          </w:tcPr>
          <w:p w14:paraId="4D031394" w14:textId="77777777" w:rsidR="00AD5A02" w:rsidRPr="00DE63E9" w:rsidRDefault="00AD5A02" w:rsidP="00395CB4">
            <w:pPr>
              <w:pStyle w:val="a7"/>
              <w:spacing w:after="0"/>
              <w:rPr>
                <w:sz w:val="28"/>
                <w:szCs w:val="28"/>
              </w:rPr>
            </w:pPr>
            <w:r w:rsidRPr="00DE63E9">
              <w:rPr>
                <w:sz w:val="28"/>
                <w:szCs w:val="28"/>
              </w:rPr>
              <w:t>5 лет</w:t>
            </w:r>
          </w:p>
        </w:tc>
      </w:tr>
      <w:tr w:rsidR="00AD5A02" w:rsidRPr="00C17095" w14:paraId="1E5D7C56" w14:textId="77777777" w:rsidTr="00395CB4">
        <w:tc>
          <w:tcPr>
            <w:tcW w:w="9356" w:type="dxa"/>
            <w:gridSpan w:val="4"/>
          </w:tcPr>
          <w:p w14:paraId="11D47371" w14:textId="77777777" w:rsidR="00AD5A02" w:rsidRPr="00DE63E9" w:rsidRDefault="00AD5A02" w:rsidP="00395CB4">
            <w:pPr>
              <w:pStyle w:val="a7"/>
              <w:spacing w:after="0"/>
              <w:ind w:right="-2"/>
              <w:jc w:val="center"/>
              <w:rPr>
                <w:sz w:val="16"/>
                <w:szCs w:val="16"/>
              </w:rPr>
            </w:pPr>
          </w:p>
        </w:tc>
      </w:tr>
      <w:tr w:rsidR="00AD5A02" w:rsidRPr="00C17095" w14:paraId="72896621" w14:textId="77777777" w:rsidTr="00395CB4">
        <w:tc>
          <w:tcPr>
            <w:tcW w:w="1560" w:type="dxa"/>
          </w:tcPr>
          <w:p w14:paraId="0377B142" w14:textId="77777777" w:rsidR="00AD5A02" w:rsidRPr="00DE63E9" w:rsidRDefault="003E42FB" w:rsidP="003E42FB">
            <w:pPr>
              <w:pStyle w:val="a7"/>
              <w:spacing w:after="0"/>
              <w:ind w:right="-318"/>
              <w:rPr>
                <w:sz w:val="28"/>
                <w:szCs w:val="28"/>
              </w:rPr>
            </w:pPr>
            <w:r>
              <w:rPr>
                <w:sz w:val="28"/>
                <w:szCs w:val="28"/>
              </w:rPr>
              <w:t>Институт</w:t>
            </w:r>
          </w:p>
        </w:tc>
        <w:tc>
          <w:tcPr>
            <w:tcW w:w="7796" w:type="dxa"/>
            <w:gridSpan w:val="3"/>
            <w:tcBorders>
              <w:bottom w:val="single" w:sz="4" w:space="0" w:color="auto"/>
            </w:tcBorders>
          </w:tcPr>
          <w:p w14:paraId="21D7E56E" w14:textId="77777777" w:rsidR="00AD5A02" w:rsidRPr="00DE63E9" w:rsidRDefault="00AD5A02" w:rsidP="00395CB4">
            <w:pPr>
              <w:pStyle w:val="a7"/>
              <w:tabs>
                <w:tab w:val="left" w:pos="317"/>
              </w:tabs>
              <w:spacing w:after="0"/>
              <w:rPr>
                <w:sz w:val="28"/>
                <w:szCs w:val="28"/>
              </w:rPr>
            </w:pPr>
            <w:r w:rsidRPr="00DE63E9">
              <w:rPr>
                <w:sz w:val="28"/>
                <w:szCs w:val="28"/>
              </w:rPr>
              <w:t>физико-математических и компьютерных наук</w:t>
            </w:r>
          </w:p>
        </w:tc>
      </w:tr>
      <w:tr w:rsidR="00AD5A02" w:rsidRPr="00C17095" w14:paraId="1D312CF1" w14:textId="77777777" w:rsidTr="00395CB4">
        <w:tc>
          <w:tcPr>
            <w:tcW w:w="1560" w:type="dxa"/>
            <w:vAlign w:val="bottom"/>
          </w:tcPr>
          <w:p w14:paraId="1C1FF088" w14:textId="77777777" w:rsidR="00AD5A02" w:rsidRPr="00DE63E9" w:rsidRDefault="00AD5A02" w:rsidP="00395CB4">
            <w:pPr>
              <w:pStyle w:val="a7"/>
              <w:spacing w:after="0"/>
              <w:ind w:right="-318"/>
              <w:rPr>
                <w:sz w:val="16"/>
                <w:szCs w:val="16"/>
              </w:rPr>
            </w:pPr>
          </w:p>
        </w:tc>
        <w:tc>
          <w:tcPr>
            <w:tcW w:w="7796" w:type="dxa"/>
            <w:gridSpan w:val="3"/>
            <w:vAlign w:val="bottom"/>
          </w:tcPr>
          <w:p w14:paraId="105B64A8" w14:textId="77777777" w:rsidR="00AD5A02" w:rsidRPr="00DE63E9" w:rsidRDefault="00AD5A02" w:rsidP="00395CB4">
            <w:pPr>
              <w:pStyle w:val="a7"/>
              <w:spacing w:after="0"/>
              <w:rPr>
                <w:sz w:val="16"/>
                <w:szCs w:val="16"/>
              </w:rPr>
            </w:pPr>
          </w:p>
        </w:tc>
      </w:tr>
      <w:tr w:rsidR="00AD5A02" w:rsidRPr="00C17095" w14:paraId="6B332DA9" w14:textId="77777777" w:rsidTr="00395CB4">
        <w:trPr>
          <w:trHeight w:val="226"/>
        </w:trPr>
        <w:tc>
          <w:tcPr>
            <w:tcW w:w="1560" w:type="dxa"/>
          </w:tcPr>
          <w:p w14:paraId="0295DDF7" w14:textId="77777777" w:rsidR="00AD5A02" w:rsidRPr="00DE63E9" w:rsidRDefault="00AD5A02" w:rsidP="00395CB4">
            <w:pPr>
              <w:pStyle w:val="a7"/>
              <w:spacing w:after="0"/>
              <w:ind w:right="-635"/>
              <w:rPr>
                <w:sz w:val="28"/>
                <w:szCs w:val="28"/>
              </w:rPr>
            </w:pPr>
            <w:r w:rsidRPr="00DE63E9">
              <w:rPr>
                <w:sz w:val="28"/>
                <w:szCs w:val="28"/>
              </w:rPr>
              <w:t>Кафедра</w:t>
            </w:r>
          </w:p>
        </w:tc>
        <w:tc>
          <w:tcPr>
            <w:tcW w:w="7796" w:type="dxa"/>
            <w:gridSpan w:val="3"/>
            <w:tcBorders>
              <w:bottom w:val="single" w:sz="4" w:space="0" w:color="auto"/>
            </w:tcBorders>
          </w:tcPr>
          <w:p w14:paraId="4A70F9FD" w14:textId="77777777" w:rsidR="00AD5A02" w:rsidRPr="00DE63E9" w:rsidRDefault="00AD5A02" w:rsidP="00395CB4">
            <w:pPr>
              <w:pStyle w:val="a7"/>
              <w:spacing w:after="0"/>
              <w:rPr>
                <w:sz w:val="28"/>
                <w:szCs w:val="28"/>
              </w:rPr>
            </w:pPr>
            <w:r w:rsidRPr="00DE63E9">
              <w:rPr>
                <w:sz w:val="28"/>
                <w:szCs w:val="28"/>
              </w:rPr>
              <w:t>Кафедра математики</w:t>
            </w:r>
          </w:p>
        </w:tc>
      </w:tr>
    </w:tbl>
    <w:p w14:paraId="256B9991" w14:textId="77777777" w:rsidR="00AD5A02" w:rsidRDefault="00AD5A02" w:rsidP="00AD5A02"/>
    <w:p w14:paraId="2BEF1C2E" w14:textId="77777777" w:rsidR="0008149E" w:rsidRPr="000A5CCC" w:rsidRDefault="0008149E" w:rsidP="0008149E">
      <w:pPr>
        <w:pStyle w:val="Standard"/>
        <w:ind w:firstLine="0"/>
        <w:rPr>
          <w:sz w:val="28"/>
          <w:szCs w:val="28"/>
        </w:rPr>
      </w:pPr>
    </w:p>
    <w:bookmarkEnd w:id="0"/>
    <w:p w14:paraId="0F18D5A6" w14:textId="77777777" w:rsidR="0008149E" w:rsidRPr="000A5CCC" w:rsidRDefault="0008149E" w:rsidP="0008149E">
      <w:pPr>
        <w:pStyle w:val="Standard"/>
        <w:ind w:firstLine="0"/>
        <w:rPr>
          <w:sz w:val="28"/>
          <w:szCs w:val="28"/>
        </w:rPr>
      </w:pPr>
    </w:p>
    <w:p w14:paraId="46C8F8FA" w14:textId="4E79BBEA" w:rsidR="00A04A9E" w:rsidRDefault="0008149E" w:rsidP="0008149E">
      <w:pPr>
        <w:pStyle w:val="Standard"/>
        <w:jc w:val="center"/>
        <w:rPr>
          <w:sz w:val="28"/>
          <w:szCs w:val="28"/>
        </w:rPr>
      </w:pPr>
      <w:r w:rsidRPr="000A5CCC">
        <w:rPr>
          <w:sz w:val="28"/>
          <w:szCs w:val="28"/>
        </w:rPr>
        <w:t xml:space="preserve">Рязань </w:t>
      </w:r>
      <w:r w:rsidR="00AD5A02">
        <w:rPr>
          <w:sz w:val="28"/>
          <w:szCs w:val="28"/>
        </w:rPr>
        <w:t>202</w:t>
      </w:r>
      <w:r w:rsidR="006B10DE">
        <w:rPr>
          <w:sz w:val="28"/>
          <w:szCs w:val="28"/>
        </w:rPr>
        <w:t>6</w:t>
      </w:r>
    </w:p>
    <w:p w14:paraId="2F2AD3EE" w14:textId="77777777" w:rsidR="00A04A9E" w:rsidRPr="003E455F" w:rsidRDefault="00A04A9E" w:rsidP="00A04A9E">
      <w:pPr>
        <w:pStyle w:val="a7"/>
        <w:ind w:right="-143"/>
        <w:rPr>
          <w:sz w:val="24"/>
          <w:szCs w:val="24"/>
        </w:rPr>
      </w:pPr>
      <w:r>
        <w:rPr>
          <w:sz w:val="28"/>
          <w:szCs w:val="28"/>
        </w:rPr>
        <w:br w:type="page"/>
      </w:r>
      <w:r w:rsidRPr="003E455F">
        <w:rPr>
          <w:sz w:val="24"/>
          <w:szCs w:val="24"/>
        </w:rPr>
        <w:lastRenderedPageBreak/>
        <w:t>При разработке программы практики в основу положены:</w:t>
      </w:r>
    </w:p>
    <w:p w14:paraId="191115B9" w14:textId="77777777" w:rsidR="00A04A9E" w:rsidRDefault="00A04A9E" w:rsidP="00A04A9E">
      <w:pPr>
        <w:ind w:right="-2" w:firstLine="0"/>
      </w:pPr>
      <w:r w:rsidRPr="00E87E3E">
        <w:t>ФГОС ВО по направлению подготовки 01.05.01 Фундаментальные математика и механика, направленность (профиль) Математическое моделирование и искусственный интеллект, утвержденный приказом Минобрнауки России от «10» января 2018 г., Приказ № 16 (зарегистрирован в Минюсте России «06» февраля 2018 г., № 49943)</w:t>
      </w:r>
    </w:p>
    <w:p w14:paraId="3F7B1FE4" w14:textId="77777777" w:rsidR="00A04A9E" w:rsidRPr="003E455F" w:rsidRDefault="00A04A9E" w:rsidP="00A04A9E">
      <w:pPr>
        <w:ind w:right="-2" w:firstLine="0"/>
        <w:rPr>
          <w:color w:val="C00000"/>
        </w:rPr>
      </w:pPr>
    </w:p>
    <w:p w14:paraId="718344D1" w14:textId="77777777" w:rsidR="00A04A9E" w:rsidRPr="00186CCE" w:rsidRDefault="00A04A9E" w:rsidP="00A04A9E">
      <w:pPr>
        <w:ind w:right="-2"/>
      </w:pPr>
      <w:r w:rsidRPr="00B556DC">
        <w:t xml:space="preserve">Учебный план направления подготовки/специальности </w:t>
      </w:r>
      <w:r w:rsidRPr="00B41846">
        <w:t>01.05.01 Фундаментальные математика и механика, направленность (профиль) Математическое моделирование и искусственный интеллект</w:t>
      </w:r>
      <w:r>
        <w:rPr>
          <w:color w:val="C00000"/>
        </w:rPr>
        <w:t xml:space="preserve"> </w:t>
      </w:r>
      <w:r w:rsidRPr="00B556DC">
        <w:t xml:space="preserve">одобрен </w:t>
      </w:r>
      <w:r>
        <w:t>у</w:t>
      </w:r>
      <w:r w:rsidRPr="00B556DC">
        <w:t xml:space="preserve">ченым </w:t>
      </w:r>
      <w:r w:rsidRPr="00186CCE">
        <w:t xml:space="preserve">советом РГУ имени С.А. Есенина </w:t>
      </w:r>
      <w:r w:rsidRPr="00B41846">
        <w:rPr>
          <w:highlight w:val="yellow"/>
        </w:rPr>
        <w:t>от «27» октября 2026 г.</w:t>
      </w:r>
    </w:p>
    <w:p w14:paraId="53F401B5" w14:textId="77777777" w:rsidR="00A04A9E" w:rsidRPr="003D5A28" w:rsidRDefault="00A04A9E" w:rsidP="00A04A9E">
      <w:pPr>
        <w:ind w:right="-2"/>
      </w:pPr>
    </w:p>
    <w:p w14:paraId="52F2594A" w14:textId="77777777" w:rsidR="00A04A9E" w:rsidRPr="00B556DC" w:rsidRDefault="00A04A9E" w:rsidP="00A04A9E">
      <w:pPr>
        <w:pStyle w:val="a7"/>
        <w:spacing w:before="87"/>
        <w:jc w:val="both"/>
        <w:rPr>
          <w:color w:val="C00000"/>
          <w:sz w:val="24"/>
          <w:szCs w:val="24"/>
        </w:rPr>
      </w:pPr>
      <w:r w:rsidRPr="003E455F">
        <w:rPr>
          <w:sz w:val="24"/>
          <w:szCs w:val="24"/>
        </w:rPr>
        <w:t xml:space="preserve">Программа практики утверждена на </w:t>
      </w:r>
      <w:r w:rsidRPr="00B556DC">
        <w:rPr>
          <w:sz w:val="24"/>
          <w:szCs w:val="24"/>
        </w:rPr>
        <w:t xml:space="preserve">заседании кафедры </w:t>
      </w:r>
      <w:r>
        <w:rPr>
          <w:sz w:val="24"/>
          <w:szCs w:val="24"/>
        </w:rPr>
        <w:t>математики</w:t>
      </w:r>
      <w:r w:rsidRPr="00B556DC">
        <w:rPr>
          <w:sz w:val="24"/>
          <w:szCs w:val="24"/>
        </w:rPr>
        <w:t xml:space="preserve"> </w:t>
      </w:r>
      <w:r w:rsidRPr="00B41846">
        <w:rPr>
          <w:sz w:val="24"/>
          <w:szCs w:val="24"/>
          <w:highlight w:val="yellow"/>
        </w:rPr>
        <w:t xml:space="preserve">от «27» октября </w:t>
      </w:r>
      <w:r>
        <w:rPr>
          <w:sz w:val="24"/>
          <w:szCs w:val="24"/>
          <w:highlight w:val="yellow"/>
        </w:rPr>
        <w:br/>
      </w:r>
      <w:r w:rsidRPr="00B41846">
        <w:rPr>
          <w:sz w:val="24"/>
          <w:szCs w:val="24"/>
          <w:highlight w:val="yellow"/>
        </w:rPr>
        <w:t>2026 г.</w:t>
      </w:r>
      <w:r w:rsidRPr="00B556DC">
        <w:rPr>
          <w:color w:val="C00000"/>
          <w:sz w:val="24"/>
          <w:szCs w:val="24"/>
        </w:rPr>
        <w:t xml:space="preserve">, </w:t>
      </w:r>
      <w:proofErr w:type="gramStart"/>
      <w:r w:rsidRPr="00B41846">
        <w:rPr>
          <w:color w:val="C00000"/>
          <w:sz w:val="24"/>
          <w:szCs w:val="24"/>
          <w:highlight w:val="yellow"/>
        </w:rPr>
        <w:t>протокол  №</w:t>
      </w:r>
      <w:proofErr w:type="gramEnd"/>
      <w:r w:rsidRPr="00B41846">
        <w:rPr>
          <w:color w:val="C00000"/>
          <w:sz w:val="24"/>
          <w:szCs w:val="24"/>
          <w:highlight w:val="yellow"/>
        </w:rPr>
        <w:t xml:space="preserve"> 3</w:t>
      </w:r>
    </w:p>
    <w:p w14:paraId="3658523C" w14:textId="77777777" w:rsidR="00A04A9E" w:rsidRPr="003E455F" w:rsidRDefault="00A04A9E" w:rsidP="00A04A9E">
      <w:pPr>
        <w:pStyle w:val="a7"/>
        <w:spacing w:after="0"/>
        <w:jc w:val="both"/>
        <w:rPr>
          <w:color w:val="C00000"/>
          <w:sz w:val="24"/>
          <w:szCs w:val="24"/>
        </w:rPr>
      </w:pPr>
    </w:p>
    <w:p w14:paraId="7557A647" w14:textId="77777777" w:rsidR="00A04A9E" w:rsidRPr="00B556DC" w:rsidRDefault="00A04A9E" w:rsidP="00A04A9E">
      <w:pPr>
        <w:ind w:right="-2"/>
        <w:rPr>
          <w:i/>
          <w:color w:val="C00000"/>
        </w:rPr>
      </w:pPr>
      <w:r>
        <w:t>И.о. з</w:t>
      </w:r>
      <w:r w:rsidRPr="00B556DC">
        <w:t>аведующ</w:t>
      </w:r>
      <w:r>
        <w:t>его</w:t>
      </w:r>
      <w:r w:rsidRPr="00B556DC">
        <w:t xml:space="preserve"> кафедрой </w:t>
      </w:r>
      <w:r>
        <w:t xml:space="preserve">математики, канд. физ.-мат. наук, доцент  </w:t>
      </w:r>
      <w:proofErr w:type="spellStart"/>
      <w:r>
        <w:t>Лискина</w:t>
      </w:r>
      <w:proofErr w:type="spellEnd"/>
      <w:r>
        <w:t xml:space="preserve"> Е.Ю.</w:t>
      </w:r>
      <w:r w:rsidRPr="00B556DC">
        <w:t xml:space="preserve"> </w:t>
      </w:r>
    </w:p>
    <w:p w14:paraId="3E92F3DE" w14:textId="77777777" w:rsidR="00A04A9E" w:rsidRPr="003E455F" w:rsidRDefault="00A04A9E" w:rsidP="00A04A9E">
      <w:pPr>
        <w:pStyle w:val="a7"/>
        <w:spacing w:after="0"/>
        <w:ind w:right="-2"/>
        <w:rPr>
          <w:i/>
          <w:color w:val="C00000"/>
          <w:sz w:val="24"/>
          <w:szCs w:val="24"/>
        </w:rPr>
      </w:pPr>
    </w:p>
    <w:p w14:paraId="26A27214" w14:textId="77777777" w:rsidR="00A04A9E" w:rsidRPr="00B556DC" w:rsidRDefault="00A04A9E" w:rsidP="00A04A9E">
      <w:pPr>
        <w:pStyle w:val="a7"/>
        <w:tabs>
          <w:tab w:val="left" w:pos="9356"/>
        </w:tabs>
        <w:spacing w:before="87"/>
        <w:jc w:val="both"/>
        <w:rPr>
          <w:color w:val="C00000"/>
          <w:sz w:val="24"/>
          <w:szCs w:val="24"/>
        </w:rPr>
      </w:pPr>
      <w:r w:rsidRPr="003E455F">
        <w:rPr>
          <w:sz w:val="24"/>
          <w:szCs w:val="24"/>
        </w:rPr>
        <w:t xml:space="preserve">Программа практики </w:t>
      </w:r>
      <w:r w:rsidRPr="00B556DC">
        <w:rPr>
          <w:sz w:val="24"/>
          <w:szCs w:val="24"/>
        </w:rPr>
        <w:t xml:space="preserve">одобрена </w:t>
      </w:r>
      <w:r>
        <w:rPr>
          <w:sz w:val="24"/>
          <w:szCs w:val="24"/>
        </w:rPr>
        <w:t>у</w:t>
      </w:r>
      <w:r w:rsidRPr="00B556DC">
        <w:rPr>
          <w:sz w:val="24"/>
          <w:szCs w:val="24"/>
        </w:rPr>
        <w:t>чебно-методическим советом института</w:t>
      </w:r>
      <w:r>
        <w:rPr>
          <w:sz w:val="24"/>
          <w:szCs w:val="24"/>
        </w:rPr>
        <w:t xml:space="preserve"> физико-математических и компьютерных наук </w:t>
      </w:r>
      <w:r w:rsidRPr="00AD2B11">
        <w:rPr>
          <w:color w:val="C00000"/>
          <w:sz w:val="24"/>
          <w:szCs w:val="24"/>
          <w:highlight w:val="yellow"/>
        </w:rPr>
        <w:t>от «27» октября 2026 г.,</w:t>
      </w:r>
      <w:r w:rsidRPr="00B556DC">
        <w:rPr>
          <w:color w:val="C00000"/>
          <w:sz w:val="24"/>
          <w:szCs w:val="24"/>
        </w:rPr>
        <w:t xml:space="preserve"> </w:t>
      </w:r>
      <w:r w:rsidRPr="00AD2B11">
        <w:rPr>
          <w:color w:val="C00000"/>
          <w:sz w:val="24"/>
          <w:szCs w:val="24"/>
          <w:highlight w:val="yellow"/>
        </w:rPr>
        <w:t>протокол № 3</w:t>
      </w:r>
    </w:p>
    <w:p w14:paraId="40FF285B" w14:textId="77777777" w:rsidR="00A04A9E" w:rsidRPr="00D123B8" w:rsidRDefault="00A04A9E" w:rsidP="00A04A9E">
      <w:pPr>
        <w:pStyle w:val="a7"/>
        <w:tabs>
          <w:tab w:val="left" w:pos="5103"/>
        </w:tabs>
        <w:spacing w:before="87"/>
        <w:jc w:val="both"/>
        <w:rPr>
          <w:sz w:val="24"/>
          <w:szCs w:val="24"/>
        </w:rPr>
      </w:pPr>
      <w:r>
        <w:rPr>
          <w:sz w:val="24"/>
          <w:szCs w:val="24"/>
        </w:rPr>
        <w:t>Председатель</w:t>
      </w:r>
      <w:r w:rsidRPr="00B556DC">
        <w:rPr>
          <w:sz w:val="24"/>
          <w:szCs w:val="24"/>
        </w:rPr>
        <w:t xml:space="preserve"> </w:t>
      </w:r>
      <w:r>
        <w:rPr>
          <w:sz w:val="24"/>
          <w:szCs w:val="24"/>
        </w:rPr>
        <w:t>у</w:t>
      </w:r>
      <w:r w:rsidRPr="00B556DC">
        <w:rPr>
          <w:sz w:val="24"/>
          <w:szCs w:val="24"/>
        </w:rPr>
        <w:t>чебно-методическ</w:t>
      </w:r>
      <w:r>
        <w:rPr>
          <w:sz w:val="24"/>
          <w:szCs w:val="24"/>
        </w:rPr>
        <w:t>ого</w:t>
      </w:r>
      <w:r w:rsidRPr="00B556DC">
        <w:rPr>
          <w:sz w:val="24"/>
          <w:szCs w:val="24"/>
        </w:rPr>
        <w:t xml:space="preserve"> совет</w:t>
      </w:r>
      <w:r>
        <w:rPr>
          <w:sz w:val="24"/>
          <w:szCs w:val="24"/>
        </w:rPr>
        <w:t>а</w:t>
      </w:r>
      <w:r w:rsidRPr="00B556DC">
        <w:rPr>
          <w:sz w:val="24"/>
          <w:szCs w:val="24"/>
        </w:rPr>
        <w:t xml:space="preserve"> института</w:t>
      </w:r>
      <w:r>
        <w:rPr>
          <w:sz w:val="24"/>
          <w:szCs w:val="24"/>
        </w:rPr>
        <w:t xml:space="preserve"> физико-математических и компьютерных наук</w:t>
      </w:r>
      <w:r w:rsidRPr="00AD2B11">
        <w:rPr>
          <w:sz w:val="24"/>
        </w:rPr>
        <w:t xml:space="preserve"> канд. </w:t>
      </w:r>
      <w:r>
        <w:rPr>
          <w:sz w:val="24"/>
        </w:rPr>
        <w:t>пед</w:t>
      </w:r>
      <w:r w:rsidRPr="00AD2B11">
        <w:rPr>
          <w:sz w:val="24"/>
        </w:rPr>
        <w:t>. наук, доцент</w:t>
      </w:r>
      <w:r>
        <w:rPr>
          <w:sz w:val="24"/>
        </w:rPr>
        <w:t>, доцент</w:t>
      </w:r>
      <w:r>
        <w:rPr>
          <w:sz w:val="24"/>
          <w:szCs w:val="24"/>
        </w:rPr>
        <w:t xml:space="preserve"> Кузнецова О.В.</w:t>
      </w:r>
      <w:r w:rsidRPr="00D123B8">
        <w:rPr>
          <w:sz w:val="24"/>
          <w:szCs w:val="24"/>
        </w:rPr>
        <w:tab/>
      </w:r>
    </w:p>
    <w:p w14:paraId="17BC02A7" w14:textId="77777777" w:rsidR="00A04A9E" w:rsidRDefault="00A04A9E" w:rsidP="00A04A9E">
      <w:pPr>
        <w:pStyle w:val="a7"/>
        <w:tabs>
          <w:tab w:val="left" w:pos="9356"/>
        </w:tabs>
        <w:spacing w:after="0"/>
        <w:jc w:val="both"/>
        <w:rPr>
          <w:color w:val="C00000"/>
          <w:sz w:val="24"/>
          <w:szCs w:val="24"/>
        </w:rPr>
      </w:pPr>
    </w:p>
    <w:p w14:paraId="22BE811C" w14:textId="77777777" w:rsidR="00A04A9E" w:rsidRPr="003E455F" w:rsidRDefault="00A04A9E" w:rsidP="00A04A9E">
      <w:pPr>
        <w:pStyle w:val="a7"/>
        <w:tabs>
          <w:tab w:val="left" w:pos="9356"/>
        </w:tabs>
        <w:spacing w:after="0"/>
        <w:jc w:val="both"/>
        <w:rPr>
          <w:color w:val="C00000"/>
          <w:sz w:val="24"/>
          <w:szCs w:val="24"/>
        </w:rPr>
      </w:pPr>
    </w:p>
    <w:p w14:paraId="016BCABE" w14:textId="77777777" w:rsidR="00A04A9E" w:rsidRPr="0019783F" w:rsidRDefault="00A04A9E" w:rsidP="00A04A9E">
      <w:pPr>
        <w:pStyle w:val="a7"/>
        <w:spacing w:line="276" w:lineRule="auto"/>
        <w:ind w:right="-2"/>
        <w:contextualSpacing/>
        <w:jc w:val="both"/>
        <w:rPr>
          <w:color w:val="C00000"/>
          <w:sz w:val="24"/>
          <w:szCs w:val="24"/>
        </w:rPr>
      </w:pPr>
      <w:r w:rsidRPr="00E87E3E">
        <w:rPr>
          <w:sz w:val="24"/>
          <w:szCs w:val="24"/>
        </w:rPr>
        <w:t>Программа практики</w:t>
      </w:r>
      <w:r>
        <w:rPr>
          <w:color w:val="C00000"/>
          <w:sz w:val="24"/>
          <w:szCs w:val="24"/>
        </w:rPr>
        <w:t xml:space="preserve"> </w:t>
      </w:r>
      <w:r w:rsidRPr="00C042D9">
        <w:rPr>
          <w:sz w:val="24"/>
          <w:szCs w:val="24"/>
        </w:rPr>
        <w:t xml:space="preserve">утверждена директором института </w:t>
      </w:r>
      <w:r>
        <w:rPr>
          <w:sz w:val="24"/>
          <w:szCs w:val="24"/>
        </w:rPr>
        <w:t>физико-математических и компьютерных наук Чихачевой О.А.</w:t>
      </w:r>
    </w:p>
    <w:p w14:paraId="1F4D9E03" w14:textId="77777777" w:rsidR="00A04A9E" w:rsidRPr="003E455F" w:rsidRDefault="00A04A9E" w:rsidP="00A04A9E">
      <w:pPr>
        <w:pStyle w:val="a7"/>
        <w:spacing w:after="0"/>
        <w:ind w:right="-2"/>
        <w:rPr>
          <w:color w:val="C00000"/>
          <w:sz w:val="24"/>
          <w:szCs w:val="24"/>
        </w:rPr>
      </w:pPr>
    </w:p>
    <w:p w14:paraId="7FB39B66" w14:textId="77777777" w:rsidR="00A04A9E" w:rsidRPr="00B556DC" w:rsidRDefault="00A04A9E" w:rsidP="00A04A9E">
      <w:pPr>
        <w:ind w:right="-2"/>
        <w:rPr>
          <w:i/>
          <w:color w:val="C00000"/>
        </w:rPr>
      </w:pPr>
      <w:r w:rsidRPr="00AD2B11">
        <w:rPr>
          <w:szCs w:val="28"/>
        </w:rPr>
        <w:t xml:space="preserve">Разработчик </w:t>
      </w:r>
      <w:r>
        <w:rPr>
          <w:szCs w:val="28"/>
        </w:rPr>
        <w:t>и</w:t>
      </w:r>
      <w:r w:rsidRPr="00C042D9">
        <w:rPr>
          <w:szCs w:val="28"/>
        </w:rPr>
        <w:t>.о. заведующего кафедрой математики</w:t>
      </w:r>
      <w:r>
        <w:rPr>
          <w:szCs w:val="28"/>
        </w:rPr>
        <w:t xml:space="preserve">, </w:t>
      </w:r>
      <w:r>
        <w:t xml:space="preserve">канд. физ.-мат. наук, доцент  </w:t>
      </w:r>
      <w:r>
        <w:rPr>
          <w:szCs w:val="28"/>
        </w:rPr>
        <w:t xml:space="preserve"> </w:t>
      </w:r>
      <w:proofErr w:type="spellStart"/>
      <w:r>
        <w:t>Лискина</w:t>
      </w:r>
      <w:proofErr w:type="spellEnd"/>
      <w:r>
        <w:t xml:space="preserve"> Е.Ю.</w:t>
      </w:r>
      <w:r w:rsidRPr="00B556DC">
        <w:t xml:space="preserve"> </w:t>
      </w:r>
    </w:p>
    <w:p w14:paraId="285D9A3F" w14:textId="77777777" w:rsidR="00A04A9E" w:rsidRPr="000A5CCC" w:rsidRDefault="00A04A9E" w:rsidP="00A04A9E">
      <w:pPr>
        <w:pStyle w:val="Standard"/>
        <w:jc w:val="center"/>
      </w:pPr>
    </w:p>
    <w:p w14:paraId="30FBFF31" w14:textId="5580050D" w:rsidR="0008149E" w:rsidRPr="000A5CCC" w:rsidRDefault="0008149E" w:rsidP="00A04A9E">
      <w:pPr>
        <w:pStyle w:val="Standard"/>
        <w:ind w:firstLine="0"/>
      </w:pPr>
    </w:p>
    <w:p w14:paraId="27046716" w14:textId="77777777" w:rsidR="008728E4" w:rsidRPr="00F475A2" w:rsidRDefault="00CB2F98" w:rsidP="008728E4">
      <w:pPr>
        <w:tabs>
          <w:tab w:val="clear" w:pos="708"/>
          <w:tab w:val="left" w:pos="720"/>
        </w:tabs>
        <w:ind w:firstLine="0"/>
        <w:rPr>
          <w:b/>
          <w:sz w:val="28"/>
          <w:szCs w:val="28"/>
        </w:rPr>
      </w:pPr>
      <w:r>
        <w:rPr>
          <w:sz w:val="28"/>
          <w:szCs w:val="28"/>
        </w:rPr>
        <w:br w:type="page"/>
      </w:r>
      <w:r w:rsidR="008728E4">
        <w:rPr>
          <w:b/>
          <w:sz w:val="28"/>
          <w:szCs w:val="28"/>
        </w:rPr>
        <w:lastRenderedPageBreak/>
        <w:t xml:space="preserve">1. </w:t>
      </w:r>
      <w:r w:rsidR="008728E4" w:rsidRPr="00F475A2">
        <w:rPr>
          <w:b/>
          <w:sz w:val="28"/>
          <w:szCs w:val="28"/>
        </w:rPr>
        <w:t xml:space="preserve">ВИД </w:t>
      </w:r>
      <w:r w:rsidR="008728E4">
        <w:rPr>
          <w:b/>
          <w:sz w:val="28"/>
          <w:szCs w:val="28"/>
        </w:rPr>
        <w:t xml:space="preserve">(ТИП) </w:t>
      </w:r>
      <w:r w:rsidR="008728E4" w:rsidRPr="00F475A2">
        <w:rPr>
          <w:b/>
          <w:sz w:val="28"/>
          <w:szCs w:val="28"/>
        </w:rPr>
        <w:t>ПРАКТИКИ:</w:t>
      </w:r>
    </w:p>
    <w:p w14:paraId="6EF38FC8" w14:textId="77777777" w:rsidR="008728E4" w:rsidRDefault="008728E4" w:rsidP="008728E4">
      <w:pPr>
        <w:rPr>
          <w:sz w:val="28"/>
          <w:szCs w:val="28"/>
        </w:rPr>
      </w:pPr>
      <w:r>
        <w:rPr>
          <w:b/>
          <w:sz w:val="28"/>
          <w:szCs w:val="28"/>
        </w:rPr>
        <w:t>ВИД</w:t>
      </w:r>
      <w:r w:rsidR="00E1764E">
        <w:rPr>
          <w:b/>
          <w:sz w:val="28"/>
          <w:szCs w:val="28"/>
        </w:rPr>
        <w:t xml:space="preserve"> </w:t>
      </w:r>
      <w:r w:rsidR="00E1764E" w:rsidRPr="00F475A2">
        <w:rPr>
          <w:b/>
          <w:sz w:val="28"/>
          <w:szCs w:val="28"/>
        </w:rPr>
        <w:t>ПРАКТИКИ</w:t>
      </w:r>
      <w:r>
        <w:rPr>
          <w:b/>
          <w:sz w:val="28"/>
          <w:szCs w:val="28"/>
        </w:rPr>
        <w:t xml:space="preserve">: </w:t>
      </w:r>
      <w:r w:rsidR="00054431">
        <w:rPr>
          <w:sz w:val="28"/>
          <w:szCs w:val="28"/>
        </w:rPr>
        <w:t>производственная</w:t>
      </w:r>
      <w:r w:rsidRPr="00F475A2">
        <w:rPr>
          <w:sz w:val="28"/>
          <w:szCs w:val="28"/>
        </w:rPr>
        <w:t xml:space="preserve"> практика</w:t>
      </w:r>
    </w:p>
    <w:p w14:paraId="10DFCEDD" w14:textId="77777777" w:rsidR="008728E4" w:rsidRPr="00295E89" w:rsidRDefault="008728E4" w:rsidP="008728E4">
      <w:pPr>
        <w:rPr>
          <w:sz w:val="28"/>
          <w:szCs w:val="28"/>
        </w:rPr>
      </w:pPr>
      <w:r w:rsidRPr="00F11174">
        <w:rPr>
          <w:b/>
          <w:sz w:val="28"/>
          <w:szCs w:val="28"/>
        </w:rPr>
        <w:t>ТИП</w:t>
      </w:r>
      <w:r w:rsidR="00E1764E" w:rsidRPr="00E1764E">
        <w:rPr>
          <w:b/>
          <w:sz w:val="28"/>
          <w:szCs w:val="28"/>
        </w:rPr>
        <w:t xml:space="preserve"> </w:t>
      </w:r>
      <w:r w:rsidR="00E1764E" w:rsidRPr="00F475A2">
        <w:rPr>
          <w:b/>
          <w:sz w:val="28"/>
          <w:szCs w:val="28"/>
        </w:rPr>
        <w:t>ПРАКТИКИ</w:t>
      </w:r>
      <w:r w:rsidR="00295E89">
        <w:rPr>
          <w:b/>
          <w:sz w:val="28"/>
          <w:szCs w:val="28"/>
        </w:rPr>
        <w:t>:</w:t>
      </w:r>
      <w:r w:rsidR="00E1764E">
        <w:rPr>
          <w:sz w:val="28"/>
          <w:szCs w:val="28"/>
        </w:rPr>
        <w:t xml:space="preserve"> </w:t>
      </w:r>
      <w:r w:rsidR="00295E89">
        <w:rPr>
          <w:bCs/>
          <w:iCs/>
          <w:sz w:val="28"/>
          <w:szCs w:val="28"/>
        </w:rPr>
        <w:t>н</w:t>
      </w:r>
      <w:r w:rsidR="00295E89" w:rsidRPr="00295E89">
        <w:rPr>
          <w:bCs/>
          <w:iCs/>
          <w:sz w:val="28"/>
          <w:szCs w:val="28"/>
        </w:rPr>
        <w:t>аучно-исследовательская работа. Индекс по учебному плану: Б2.О.02.01(П).</w:t>
      </w:r>
    </w:p>
    <w:p w14:paraId="750FBAA4" w14:textId="77777777" w:rsidR="008728E4" w:rsidRPr="00054431" w:rsidRDefault="008728E4" w:rsidP="008728E4">
      <w:pPr>
        <w:tabs>
          <w:tab w:val="clear" w:pos="708"/>
          <w:tab w:val="left" w:pos="720"/>
        </w:tabs>
        <w:ind w:firstLine="0"/>
        <w:rPr>
          <w:b/>
          <w:sz w:val="28"/>
          <w:szCs w:val="28"/>
        </w:rPr>
      </w:pPr>
    </w:p>
    <w:p w14:paraId="777814EB" w14:textId="77777777" w:rsidR="00E1514F" w:rsidRPr="002D583E" w:rsidRDefault="008728E4" w:rsidP="008728E4">
      <w:pPr>
        <w:tabs>
          <w:tab w:val="clear" w:pos="708"/>
          <w:tab w:val="left" w:pos="720"/>
        </w:tabs>
        <w:ind w:firstLine="0"/>
        <w:rPr>
          <w:b/>
          <w:sz w:val="28"/>
          <w:szCs w:val="28"/>
        </w:rPr>
      </w:pPr>
      <w:r>
        <w:rPr>
          <w:b/>
          <w:sz w:val="28"/>
          <w:szCs w:val="28"/>
        </w:rPr>
        <w:t xml:space="preserve">2. </w:t>
      </w:r>
      <w:r w:rsidR="00E1514F" w:rsidRPr="002D583E">
        <w:rPr>
          <w:b/>
          <w:sz w:val="28"/>
          <w:szCs w:val="28"/>
        </w:rPr>
        <w:t>ЦЕЛ</w:t>
      </w:r>
      <w:r w:rsidR="006B10DE">
        <w:rPr>
          <w:b/>
          <w:sz w:val="28"/>
          <w:szCs w:val="28"/>
        </w:rPr>
        <w:t>Ь</w:t>
      </w:r>
      <w:r w:rsidR="00E1514F" w:rsidRPr="002D583E">
        <w:rPr>
          <w:b/>
          <w:sz w:val="28"/>
          <w:szCs w:val="28"/>
        </w:rPr>
        <w:t xml:space="preserve"> </w:t>
      </w:r>
      <w:r w:rsidR="007F05CC">
        <w:rPr>
          <w:b/>
          <w:sz w:val="28"/>
          <w:szCs w:val="28"/>
        </w:rPr>
        <w:t>ПРОВЕДЕНИЯ ПРАКТИКИ</w:t>
      </w:r>
    </w:p>
    <w:p w14:paraId="54C77893" w14:textId="77777777" w:rsidR="008A78BF" w:rsidRDefault="008728E4" w:rsidP="008F484F">
      <w:pPr>
        <w:widowControl/>
        <w:tabs>
          <w:tab w:val="clear" w:pos="708"/>
        </w:tabs>
        <w:autoSpaceDE w:val="0"/>
        <w:autoSpaceDN w:val="0"/>
        <w:adjustRightInd w:val="0"/>
        <w:ind w:firstLine="567"/>
        <w:rPr>
          <w:sz w:val="28"/>
          <w:szCs w:val="28"/>
          <w:lang w:eastAsia="ru-RU"/>
        </w:rPr>
      </w:pPr>
      <w:r w:rsidRPr="00F11174">
        <w:rPr>
          <w:sz w:val="28"/>
          <w:szCs w:val="28"/>
        </w:rPr>
        <w:t xml:space="preserve">Целью проведения </w:t>
      </w:r>
      <w:r w:rsidR="00054431">
        <w:rPr>
          <w:bCs/>
          <w:sz w:val="28"/>
          <w:szCs w:val="28"/>
        </w:rPr>
        <w:t>производственной</w:t>
      </w:r>
      <w:r w:rsidRPr="00F11174">
        <w:rPr>
          <w:bCs/>
          <w:i/>
          <w:sz w:val="28"/>
          <w:szCs w:val="28"/>
        </w:rPr>
        <w:t xml:space="preserve"> </w:t>
      </w:r>
      <w:r w:rsidRPr="00F11174">
        <w:rPr>
          <w:sz w:val="28"/>
          <w:szCs w:val="28"/>
        </w:rPr>
        <w:t xml:space="preserve">практики является </w:t>
      </w:r>
      <w:r w:rsidR="00295E89" w:rsidRPr="006B1398">
        <w:rPr>
          <w:sz w:val="28"/>
          <w:szCs w:val="28"/>
        </w:rPr>
        <w:t>закрепление и углубление теоретической подготовки обучающегося и развит</w:t>
      </w:r>
      <w:r w:rsidR="00295E89">
        <w:rPr>
          <w:sz w:val="28"/>
          <w:szCs w:val="28"/>
        </w:rPr>
        <w:t>ие практических навыков самостоятельного исследования задач фундаментальной математики, математического</w:t>
      </w:r>
      <w:r w:rsidR="00054431">
        <w:rPr>
          <w:sz w:val="28"/>
          <w:szCs w:val="28"/>
        </w:rPr>
        <w:t xml:space="preserve"> моделирования и искусственного интеллекта, получения и проверки научных результатов.</w:t>
      </w:r>
    </w:p>
    <w:p w14:paraId="03698D53" w14:textId="77777777" w:rsidR="008F484F" w:rsidRPr="00054431" w:rsidRDefault="008F484F" w:rsidP="00905366">
      <w:pPr>
        <w:ind w:firstLine="567"/>
        <w:rPr>
          <w:b/>
          <w:caps/>
          <w:spacing w:val="-4"/>
          <w:sz w:val="28"/>
          <w:szCs w:val="28"/>
        </w:rPr>
      </w:pPr>
    </w:p>
    <w:p w14:paraId="035F6E8A" w14:textId="77777777" w:rsidR="00501F7B" w:rsidRPr="00BC232D" w:rsidRDefault="00501F7B" w:rsidP="00501F7B">
      <w:pPr>
        <w:ind w:firstLine="567"/>
        <w:rPr>
          <w:b/>
          <w:caps/>
          <w:spacing w:val="-4"/>
          <w:sz w:val="28"/>
          <w:szCs w:val="28"/>
        </w:rPr>
      </w:pPr>
      <w:r>
        <w:rPr>
          <w:b/>
          <w:caps/>
          <w:spacing w:val="-4"/>
          <w:sz w:val="28"/>
          <w:szCs w:val="28"/>
        </w:rPr>
        <w:t>3</w:t>
      </w:r>
      <w:r w:rsidRPr="00BC232D">
        <w:rPr>
          <w:b/>
          <w:caps/>
          <w:spacing w:val="-4"/>
          <w:sz w:val="28"/>
          <w:szCs w:val="28"/>
        </w:rPr>
        <w:t xml:space="preserve">. </w:t>
      </w:r>
      <w:r>
        <w:rPr>
          <w:b/>
          <w:caps/>
          <w:spacing w:val="-4"/>
          <w:sz w:val="28"/>
          <w:szCs w:val="28"/>
        </w:rPr>
        <w:t xml:space="preserve">ФОРМЫ И СПОСОБЫ </w:t>
      </w:r>
      <w:r>
        <w:rPr>
          <w:b/>
          <w:sz w:val="28"/>
          <w:szCs w:val="28"/>
        </w:rPr>
        <w:t>ПРОВЕДЕНИЯ</w:t>
      </w:r>
      <w:r>
        <w:rPr>
          <w:b/>
          <w:caps/>
          <w:spacing w:val="-4"/>
          <w:sz w:val="28"/>
          <w:szCs w:val="28"/>
        </w:rPr>
        <w:t xml:space="preserve"> ПРАКТИКИ</w:t>
      </w:r>
    </w:p>
    <w:p w14:paraId="7F205F3F" w14:textId="77777777" w:rsidR="00905366" w:rsidRPr="00BC232D" w:rsidRDefault="00501F7B" w:rsidP="00905366">
      <w:pPr>
        <w:ind w:firstLine="567"/>
        <w:rPr>
          <w:b/>
          <w:caps/>
          <w:spacing w:val="-4"/>
          <w:sz w:val="28"/>
          <w:szCs w:val="28"/>
        </w:rPr>
      </w:pPr>
      <w:r>
        <w:rPr>
          <w:b/>
          <w:caps/>
          <w:spacing w:val="-4"/>
          <w:sz w:val="28"/>
          <w:szCs w:val="28"/>
        </w:rPr>
        <w:t>ФОРМА</w:t>
      </w:r>
      <w:r w:rsidR="00E1764E">
        <w:rPr>
          <w:b/>
          <w:caps/>
          <w:spacing w:val="-4"/>
          <w:sz w:val="28"/>
          <w:szCs w:val="28"/>
        </w:rPr>
        <w:t xml:space="preserve"> </w:t>
      </w:r>
      <w:r w:rsidR="00E1764E" w:rsidRPr="00E22382">
        <w:rPr>
          <w:b/>
          <w:sz w:val="28"/>
          <w:szCs w:val="28"/>
        </w:rPr>
        <w:t>ПРОВЕДЕНИЯ</w:t>
      </w:r>
      <w:r>
        <w:rPr>
          <w:b/>
          <w:caps/>
          <w:spacing w:val="-4"/>
          <w:sz w:val="28"/>
          <w:szCs w:val="28"/>
        </w:rPr>
        <w:t xml:space="preserve">: </w:t>
      </w:r>
      <w:r w:rsidR="009427DB">
        <w:rPr>
          <w:spacing w:val="-4"/>
          <w:sz w:val="28"/>
          <w:szCs w:val="28"/>
        </w:rPr>
        <w:t>д</w:t>
      </w:r>
      <w:r>
        <w:rPr>
          <w:spacing w:val="-4"/>
          <w:sz w:val="28"/>
          <w:szCs w:val="28"/>
        </w:rPr>
        <w:t xml:space="preserve">искретно, </w:t>
      </w:r>
      <w:r w:rsidR="009427DB">
        <w:rPr>
          <w:spacing w:val="-4"/>
          <w:sz w:val="28"/>
          <w:szCs w:val="28"/>
        </w:rPr>
        <w:t>в 9 и 10 семестрах. Календарные сроки и распределение работы определяются рабочим планом в пределах трудоёмкости учебного плана.</w:t>
      </w:r>
    </w:p>
    <w:p w14:paraId="17F30028" w14:textId="77777777" w:rsidR="00054431" w:rsidRDefault="00054431" w:rsidP="00054431">
      <w:pPr>
        <w:widowControl/>
        <w:tabs>
          <w:tab w:val="clear" w:pos="708"/>
        </w:tabs>
        <w:autoSpaceDE w:val="0"/>
        <w:autoSpaceDN w:val="0"/>
        <w:adjustRightInd w:val="0"/>
        <w:ind w:firstLine="567"/>
        <w:rPr>
          <w:sz w:val="28"/>
          <w:szCs w:val="28"/>
        </w:rPr>
      </w:pPr>
      <w:r w:rsidRPr="00E22382">
        <w:rPr>
          <w:b/>
          <w:caps/>
          <w:sz w:val="28"/>
          <w:szCs w:val="28"/>
        </w:rPr>
        <w:t>Способ</w:t>
      </w:r>
      <w:r>
        <w:rPr>
          <w:b/>
          <w:sz w:val="28"/>
          <w:szCs w:val="28"/>
        </w:rPr>
        <w:t xml:space="preserve"> ПРОВЕДЕНИЯ: </w:t>
      </w:r>
      <w:r>
        <w:rPr>
          <w:sz w:val="28"/>
          <w:szCs w:val="28"/>
        </w:rPr>
        <w:t>стационарная</w:t>
      </w:r>
      <w:r w:rsidR="00C2528F">
        <w:rPr>
          <w:sz w:val="28"/>
          <w:szCs w:val="28"/>
        </w:rPr>
        <w:t xml:space="preserve"> (может быть выездной)</w:t>
      </w:r>
    </w:p>
    <w:p w14:paraId="6059B334" w14:textId="77777777" w:rsidR="00E1764E" w:rsidRPr="00E22382" w:rsidRDefault="00E1764E" w:rsidP="00E1764E">
      <w:pPr>
        <w:widowControl/>
        <w:tabs>
          <w:tab w:val="clear" w:pos="708"/>
        </w:tabs>
        <w:autoSpaceDE w:val="0"/>
        <w:autoSpaceDN w:val="0"/>
        <w:adjustRightInd w:val="0"/>
        <w:ind w:firstLine="567"/>
        <w:rPr>
          <w:sz w:val="28"/>
          <w:szCs w:val="28"/>
        </w:rPr>
      </w:pPr>
      <w:r w:rsidRPr="00E22382">
        <w:rPr>
          <w:sz w:val="28"/>
          <w:szCs w:val="28"/>
        </w:rPr>
        <w:t>Практика проводится с частичным применением электронного обучения и дистанционных образовательных технологий</w:t>
      </w:r>
    </w:p>
    <w:p w14:paraId="6C3CC654" w14:textId="77777777" w:rsidR="00054431" w:rsidRDefault="00295E89" w:rsidP="00054431">
      <w:pPr>
        <w:widowControl/>
        <w:tabs>
          <w:tab w:val="clear" w:pos="708"/>
        </w:tabs>
        <w:autoSpaceDE w:val="0"/>
        <w:autoSpaceDN w:val="0"/>
        <w:adjustRightInd w:val="0"/>
        <w:ind w:firstLine="567"/>
        <w:rPr>
          <w:sz w:val="28"/>
          <w:szCs w:val="28"/>
        </w:rPr>
      </w:pPr>
      <w:r>
        <w:rPr>
          <w:b/>
          <w:sz w:val="28"/>
          <w:szCs w:val="28"/>
        </w:rPr>
        <w:t>МЕСТО ПРОВЕДЕНИЯ:</w:t>
      </w:r>
      <w:r>
        <w:rPr>
          <w:sz w:val="28"/>
          <w:szCs w:val="28"/>
        </w:rPr>
        <w:t xml:space="preserve"> </w:t>
      </w:r>
    </w:p>
    <w:p w14:paraId="729168B1" w14:textId="77777777" w:rsidR="00295E89" w:rsidRDefault="00295E89" w:rsidP="00054431">
      <w:pPr>
        <w:widowControl/>
        <w:tabs>
          <w:tab w:val="clear" w:pos="708"/>
        </w:tabs>
        <w:autoSpaceDE w:val="0"/>
        <w:autoSpaceDN w:val="0"/>
        <w:adjustRightInd w:val="0"/>
        <w:ind w:firstLine="567"/>
        <w:rPr>
          <w:sz w:val="28"/>
          <w:szCs w:val="28"/>
        </w:rPr>
      </w:pPr>
      <w:r>
        <w:rPr>
          <w:sz w:val="28"/>
          <w:szCs w:val="28"/>
        </w:rPr>
        <w:t>кафедра математики, РГУ имени С.А. Есенина, г. Рязань</w:t>
      </w:r>
    </w:p>
    <w:p w14:paraId="4F6A48F5" w14:textId="77777777" w:rsidR="00022A47" w:rsidRDefault="00022A47" w:rsidP="00022A47">
      <w:pPr>
        <w:widowControl/>
        <w:tabs>
          <w:tab w:val="clear" w:pos="708"/>
        </w:tabs>
        <w:autoSpaceDE w:val="0"/>
        <w:autoSpaceDN w:val="0"/>
        <w:adjustRightInd w:val="0"/>
        <w:ind w:firstLine="567"/>
        <w:rPr>
          <w:sz w:val="28"/>
          <w:szCs w:val="28"/>
        </w:rPr>
      </w:pPr>
      <w:r w:rsidRPr="00022A47">
        <w:rPr>
          <w:sz w:val="28"/>
          <w:szCs w:val="28"/>
        </w:rPr>
        <w:t>Территориальн</w:t>
      </w:r>
      <w:r>
        <w:rPr>
          <w:sz w:val="28"/>
          <w:szCs w:val="28"/>
        </w:rPr>
        <w:t>ый</w:t>
      </w:r>
      <w:r w:rsidRPr="00022A47">
        <w:rPr>
          <w:sz w:val="28"/>
          <w:szCs w:val="28"/>
        </w:rPr>
        <w:t xml:space="preserve"> орган</w:t>
      </w:r>
      <w:r>
        <w:rPr>
          <w:sz w:val="28"/>
          <w:szCs w:val="28"/>
        </w:rPr>
        <w:t xml:space="preserve"> </w:t>
      </w:r>
      <w:r w:rsidRPr="00022A47">
        <w:rPr>
          <w:sz w:val="28"/>
          <w:szCs w:val="28"/>
        </w:rPr>
        <w:t>Федеральной службы государственной статистики по Рязанской области</w:t>
      </w:r>
      <w:r>
        <w:rPr>
          <w:sz w:val="28"/>
          <w:szCs w:val="28"/>
        </w:rPr>
        <w:t xml:space="preserve"> (</w:t>
      </w:r>
      <w:proofErr w:type="spellStart"/>
      <w:r>
        <w:rPr>
          <w:sz w:val="28"/>
          <w:szCs w:val="28"/>
        </w:rPr>
        <w:t>Рязаньстат</w:t>
      </w:r>
      <w:proofErr w:type="spellEnd"/>
      <w:r>
        <w:rPr>
          <w:sz w:val="28"/>
          <w:szCs w:val="28"/>
        </w:rPr>
        <w:t>)</w:t>
      </w:r>
    </w:p>
    <w:p w14:paraId="3B7DC62E" w14:textId="77777777" w:rsidR="00054431" w:rsidRPr="00023391" w:rsidRDefault="00054431" w:rsidP="00054431">
      <w:pPr>
        <w:widowControl/>
        <w:tabs>
          <w:tab w:val="clear" w:pos="708"/>
        </w:tabs>
        <w:autoSpaceDE w:val="0"/>
        <w:autoSpaceDN w:val="0"/>
        <w:adjustRightInd w:val="0"/>
        <w:ind w:firstLine="567"/>
        <w:rPr>
          <w:sz w:val="28"/>
          <w:szCs w:val="28"/>
        </w:rPr>
      </w:pPr>
      <w:r>
        <w:rPr>
          <w:sz w:val="28"/>
          <w:szCs w:val="28"/>
        </w:rPr>
        <w:t>Другие предприятия и организации г. Рязани</w:t>
      </w:r>
      <w:r w:rsidR="00C2528F">
        <w:rPr>
          <w:sz w:val="28"/>
          <w:szCs w:val="28"/>
        </w:rPr>
        <w:t xml:space="preserve"> и других </w:t>
      </w:r>
      <w:r w:rsidR="00023391">
        <w:rPr>
          <w:sz w:val="28"/>
          <w:szCs w:val="28"/>
        </w:rPr>
        <w:t>городов.</w:t>
      </w:r>
    </w:p>
    <w:p w14:paraId="6328B11E" w14:textId="77777777" w:rsidR="00E1764E" w:rsidRPr="00054431" w:rsidRDefault="00E1764E" w:rsidP="005F59FB">
      <w:pPr>
        <w:widowControl/>
        <w:tabs>
          <w:tab w:val="clear" w:pos="708"/>
        </w:tabs>
        <w:autoSpaceDE w:val="0"/>
        <w:autoSpaceDN w:val="0"/>
        <w:adjustRightInd w:val="0"/>
        <w:ind w:firstLine="567"/>
        <w:rPr>
          <w:sz w:val="28"/>
          <w:szCs w:val="28"/>
        </w:rPr>
      </w:pPr>
    </w:p>
    <w:p w14:paraId="2B1FC702" w14:textId="77777777" w:rsidR="00E1514F" w:rsidRPr="00BC232D" w:rsidRDefault="008F484F" w:rsidP="00BC232D">
      <w:pPr>
        <w:ind w:firstLine="567"/>
        <w:rPr>
          <w:b/>
          <w:caps/>
          <w:spacing w:val="-4"/>
          <w:sz w:val="28"/>
          <w:szCs w:val="28"/>
        </w:rPr>
      </w:pPr>
      <w:r>
        <w:rPr>
          <w:b/>
          <w:caps/>
          <w:spacing w:val="-4"/>
          <w:sz w:val="28"/>
          <w:szCs w:val="28"/>
        </w:rPr>
        <w:t xml:space="preserve">4. </w:t>
      </w:r>
      <w:r w:rsidR="00E1514F" w:rsidRPr="00BC232D">
        <w:rPr>
          <w:b/>
          <w:caps/>
          <w:spacing w:val="-4"/>
          <w:sz w:val="28"/>
          <w:szCs w:val="28"/>
        </w:rPr>
        <w:t xml:space="preserve">МЕСТО </w:t>
      </w:r>
      <w:r w:rsidR="00914EAB">
        <w:rPr>
          <w:b/>
          <w:caps/>
          <w:spacing w:val="-4"/>
          <w:sz w:val="28"/>
          <w:szCs w:val="28"/>
        </w:rPr>
        <w:t>ПРАКТИКИ</w:t>
      </w:r>
      <w:r w:rsidR="00E1514F" w:rsidRPr="00BC232D">
        <w:rPr>
          <w:b/>
          <w:caps/>
          <w:spacing w:val="-4"/>
          <w:sz w:val="28"/>
          <w:szCs w:val="28"/>
        </w:rPr>
        <w:t xml:space="preserve"> В СТРУКТУРЕ О</w:t>
      </w:r>
      <w:r w:rsidR="00E52398">
        <w:rPr>
          <w:b/>
          <w:caps/>
          <w:spacing w:val="-4"/>
          <w:sz w:val="28"/>
          <w:szCs w:val="28"/>
        </w:rPr>
        <w:t>П</w:t>
      </w:r>
      <w:r w:rsidR="00E1514F" w:rsidRPr="00BC232D">
        <w:rPr>
          <w:b/>
          <w:caps/>
          <w:spacing w:val="-4"/>
          <w:sz w:val="28"/>
          <w:szCs w:val="28"/>
        </w:rPr>
        <w:t xml:space="preserve">ОП </w:t>
      </w:r>
      <w:r w:rsidR="000C323B" w:rsidRPr="00BC232D">
        <w:rPr>
          <w:b/>
          <w:caps/>
          <w:spacing w:val="-4"/>
          <w:sz w:val="28"/>
          <w:szCs w:val="28"/>
        </w:rPr>
        <w:t>СПЕЦИАЛИТЕТА</w:t>
      </w:r>
    </w:p>
    <w:p w14:paraId="7D225BE8" w14:textId="77777777" w:rsidR="00E1514F" w:rsidRDefault="00C2528F" w:rsidP="00BC232D">
      <w:pPr>
        <w:widowControl/>
        <w:tabs>
          <w:tab w:val="clear" w:pos="708"/>
        </w:tabs>
        <w:autoSpaceDE w:val="0"/>
        <w:autoSpaceDN w:val="0"/>
        <w:adjustRightInd w:val="0"/>
        <w:ind w:firstLine="567"/>
        <w:rPr>
          <w:bCs/>
          <w:sz w:val="28"/>
          <w:szCs w:val="28"/>
        </w:rPr>
      </w:pPr>
      <w:r w:rsidRPr="00C2528F">
        <w:rPr>
          <w:b/>
          <w:sz w:val="28"/>
          <w:szCs w:val="28"/>
        </w:rPr>
        <w:t>4.1.</w:t>
      </w:r>
      <w:r>
        <w:rPr>
          <w:bCs/>
          <w:sz w:val="28"/>
          <w:szCs w:val="28"/>
        </w:rPr>
        <w:t xml:space="preserve"> </w:t>
      </w:r>
      <w:r w:rsidR="009B0332">
        <w:rPr>
          <w:bCs/>
          <w:sz w:val="28"/>
          <w:szCs w:val="28"/>
        </w:rPr>
        <w:t xml:space="preserve">Производственная </w:t>
      </w:r>
      <w:r w:rsidR="00914EAB">
        <w:rPr>
          <w:bCs/>
          <w:sz w:val="28"/>
          <w:szCs w:val="28"/>
        </w:rPr>
        <w:t>практика</w:t>
      </w:r>
      <w:r w:rsidR="00E1514F" w:rsidRPr="00E92287">
        <w:rPr>
          <w:bCs/>
          <w:sz w:val="28"/>
          <w:szCs w:val="28"/>
        </w:rPr>
        <w:t xml:space="preserve"> </w:t>
      </w:r>
      <w:r>
        <w:rPr>
          <w:bCs/>
          <w:sz w:val="28"/>
          <w:szCs w:val="28"/>
        </w:rPr>
        <w:t>(</w:t>
      </w:r>
      <w:r>
        <w:rPr>
          <w:bCs/>
          <w:iCs/>
          <w:sz w:val="28"/>
          <w:szCs w:val="28"/>
        </w:rPr>
        <w:t>н</w:t>
      </w:r>
      <w:r w:rsidRPr="00295E89">
        <w:rPr>
          <w:bCs/>
          <w:iCs/>
          <w:sz w:val="28"/>
          <w:szCs w:val="28"/>
        </w:rPr>
        <w:t>аучно-исследовательская работа</w:t>
      </w:r>
      <w:r>
        <w:rPr>
          <w:bCs/>
          <w:iCs/>
          <w:sz w:val="28"/>
          <w:szCs w:val="28"/>
        </w:rPr>
        <w:t xml:space="preserve">) </w:t>
      </w:r>
      <w:r w:rsidR="00E52398">
        <w:rPr>
          <w:bCs/>
          <w:sz w:val="28"/>
          <w:szCs w:val="28"/>
        </w:rPr>
        <w:t xml:space="preserve">реализуется в </w:t>
      </w:r>
      <w:r w:rsidR="00295E89">
        <w:rPr>
          <w:bCs/>
          <w:sz w:val="28"/>
          <w:szCs w:val="28"/>
        </w:rPr>
        <w:t xml:space="preserve">обязательной </w:t>
      </w:r>
      <w:r w:rsidR="00E52398">
        <w:rPr>
          <w:bCs/>
          <w:sz w:val="28"/>
          <w:szCs w:val="28"/>
        </w:rPr>
        <w:t>части Блока 2</w:t>
      </w:r>
      <w:r w:rsidR="00AD5A02">
        <w:rPr>
          <w:bCs/>
          <w:sz w:val="28"/>
          <w:szCs w:val="28"/>
        </w:rPr>
        <w:t xml:space="preserve"> (5 курс, 9 и 10 семестры).</w:t>
      </w:r>
    </w:p>
    <w:p w14:paraId="2A2CDEB9" w14:textId="77777777" w:rsidR="00E1514F" w:rsidRPr="002D583E" w:rsidRDefault="00C2528F" w:rsidP="00BC232D">
      <w:pPr>
        <w:ind w:firstLine="567"/>
        <w:rPr>
          <w:b/>
          <w:sz w:val="28"/>
          <w:szCs w:val="28"/>
        </w:rPr>
      </w:pPr>
      <w:r>
        <w:rPr>
          <w:b/>
          <w:sz w:val="28"/>
          <w:szCs w:val="28"/>
        </w:rPr>
        <w:t xml:space="preserve">4.2. </w:t>
      </w:r>
      <w:r w:rsidR="00E1514F" w:rsidRPr="002D583E">
        <w:rPr>
          <w:b/>
          <w:sz w:val="28"/>
          <w:szCs w:val="28"/>
        </w:rPr>
        <w:t xml:space="preserve">Для </w:t>
      </w:r>
      <w:r w:rsidR="008E409C">
        <w:rPr>
          <w:b/>
          <w:sz w:val="28"/>
          <w:szCs w:val="28"/>
        </w:rPr>
        <w:t>прохождения</w:t>
      </w:r>
      <w:r w:rsidR="00E1514F" w:rsidRPr="002D583E">
        <w:rPr>
          <w:b/>
          <w:sz w:val="28"/>
          <w:szCs w:val="28"/>
        </w:rPr>
        <w:t xml:space="preserve"> </w:t>
      </w:r>
      <w:r w:rsidR="008E409C">
        <w:rPr>
          <w:b/>
          <w:sz w:val="28"/>
          <w:szCs w:val="28"/>
        </w:rPr>
        <w:t>практики</w:t>
      </w:r>
      <w:r w:rsidR="00E1514F" w:rsidRPr="002D583E">
        <w:rPr>
          <w:b/>
          <w:sz w:val="28"/>
          <w:szCs w:val="28"/>
        </w:rPr>
        <w:t xml:space="preserve"> необходимы следующие знания, умения и владения, формируемые предшествующими дисциплинами</w:t>
      </w:r>
      <w:r>
        <w:rPr>
          <w:b/>
          <w:sz w:val="28"/>
          <w:szCs w:val="28"/>
        </w:rPr>
        <w:t xml:space="preserve"> и практиками</w:t>
      </w:r>
      <w:r w:rsidR="00E1514F" w:rsidRPr="002D583E">
        <w:rPr>
          <w:b/>
          <w:sz w:val="28"/>
          <w:szCs w:val="28"/>
        </w:rPr>
        <w:t>:</w:t>
      </w:r>
    </w:p>
    <w:p w14:paraId="16693A66" w14:textId="77777777" w:rsidR="00054431" w:rsidRDefault="00054431" w:rsidP="00054431">
      <w:pPr>
        <w:pStyle w:val="Standard"/>
        <w:tabs>
          <w:tab w:val="clear" w:pos="708"/>
        </w:tabs>
        <w:ind w:firstLine="539"/>
        <w:rPr>
          <w:sz w:val="28"/>
          <w:szCs w:val="28"/>
        </w:rPr>
      </w:pPr>
      <w:r>
        <w:rPr>
          <w:sz w:val="28"/>
          <w:szCs w:val="28"/>
        </w:rPr>
        <w:t>– Введение в профессиональную деятельность;</w:t>
      </w:r>
    </w:p>
    <w:p w14:paraId="5DF210B4" w14:textId="77777777" w:rsidR="00054431" w:rsidRDefault="00054431" w:rsidP="00054431">
      <w:pPr>
        <w:pStyle w:val="Standard"/>
        <w:tabs>
          <w:tab w:val="clear" w:pos="708"/>
        </w:tabs>
        <w:ind w:firstLine="539"/>
        <w:rPr>
          <w:sz w:val="28"/>
          <w:szCs w:val="28"/>
        </w:rPr>
      </w:pPr>
      <w:r>
        <w:rPr>
          <w:sz w:val="28"/>
          <w:szCs w:val="28"/>
        </w:rPr>
        <w:t>– Математический анализ;</w:t>
      </w:r>
    </w:p>
    <w:p w14:paraId="2A77A554" w14:textId="77777777" w:rsidR="00054431" w:rsidRDefault="00054431" w:rsidP="00054431">
      <w:pPr>
        <w:pStyle w:val="Standard"/>
        <w:tabs>
          <w:tab w:val="clear" w:pos="708"/>
        </w:tabs>
        <w:ind w:firstLine="539"/>
        <w:rPr>
          <w:sz w:val="28"/>
          <w:szCs w:val="28"/>
        </w:rPr>
      </w:pPr>
      <w:r>
        <w:rPr>
          <w:sz w:val="28"/>
          <w:szCs w:val="28"/>
        </w:rPr>
        <w:t>– Алгебра и теория чисел;</w:t>
      </w:r>
    </w:p>
    <w:p w14:paraId="4B0E5C7C" w14:textId="77777777" w:rsidR="00054431" w:rsidRDefault="00054431" w:rsidP="00054431">
      <w:pPr>
        <w:pStyle w:val="Standard"/>
        <w:tabs>
          <w:tab w:val="clear" w:pos="708"/>
        </w:tabs>
        <w:ind w:firstLine="539"/>
        <w:rPr>
          <w:sz w:val="28"/>
          <w:szCs w:val="28"/>
        </w:rPr>
      </w:pPr>
      <w:r>
        <w:rPr>
          <w:sz w:val="28"/>
          <w:szCs w:val="28"/>
        </w:rPr>
        <w:t>– Аналитическая геометрия;</w:t>
      </w:r>
    </w:p>
    <w:p w14:paraId="00FEDA24" w14:textId="77777777" w:rsidR="00054431" w:rsidRDefault="00054431" w:rsidP="00054431">
      <w:pPr>
        <w:pStyle w:val="Standard"/>
        <w:tabs>
          <w:tab w:val="clear" w:pos="708"/>
        </w:tabs>
        <w:ind w:firstLine="539"/>
        <w:rPr>
          <w:sz w:val="28"/>
          <w:szCs w:val="28"/>
        </w:rPr>
      </w:pPr>
      <w:r>
        <w:rPr>
          <w:sz w:val="28"/>
          <w:szCs w:val="28"/>
        </w:rPr>
        <w:t>– Дифференциальные уравнения и Численные методы;</w:t>
      </w:r>
    </w:p>
    <w:p w14:paraId="4C03496E" w14:textId="77777777" w:rsidR="00054431" w:rsidRDefault="00054431" w:rsidP="00054431">
      <w:pPr>
        <w:pStyle w:val="Standard"/>
        <w:tabs>
          <w:tab w:val="clear" w:pos="708"/>
        </w:tabs>
        <w:ind w:firstLine="539"/>
        <w:rPr>
          <w:sz w:val="28"/>
          <w:szCs w:val="28"/>
        </w:rPr>
      </w:pPr>
      <w:r>
        <w:rPr>
          <w:sz w:val="28"/>
          <w:szCs w:val="28"/>
        </w:rPr>
        <w:t>– Теория вероятностей и случайные функции; Математическая статистика;</w:t>
      </w:r>
    </w:p>
    <w:p w14:paraId="3524DD33" w14:textId="77777777" w:rsidR="00054431" w:rsidRDefault="00054431" w:rsidP="00054431">
      <w:pPr>
        <w:pStyle w:val="Standard"/>
        <w:tabs>
          <w:tab w:val="clear" w:pos="708"/>
        </w:tabs>
        <w:ind w:firstLine="539"/>
        <w:rPr>
          <w:sz w:val="28"/>
          <w:szCs w:val="28"/>
        </w:rPr>
      </w:pPr>
      <w:r>
        <w:rPr>
          <w:sz w:val="28"/>
          <w:szCs w:val="28"/>
        </w:rPr>
        <w:t>– Методы оптимизации;</w:t>
      </w:r>
    </w:p>
    <w:p w14:paraId="6246C378" w14:textId="77777777" w:rsidR="00054431" w:rsidRDefault="00054431" w:rsidP="00054431">
      <w:pPr>
        <w:pStyle w:val="Standard"/>
        <w:tabs>
          <w:tab w:val="clear" w:pos="708"/>
        </w:tabs>
        <w:ind w:firstLine="539"/>
        <w:rPr>
          <w:sz w:val="28"/>
          <w:szCs w:val="28"/>
        </w:rPr>
      </w:pPr>
      <w:r>
        <w:rPr>
          <w:sz w:val="28"/>
          <w:szCs w:val="28"/>
        </w:rPr>
        <w:t>– К</w:t>
      </w:r>
      <w:r w:rsidRPr="00295E89">
        <w:rPr>
          <w:sz w:val="28"/>
          <w:szCs w:val="28"/>
        </w:rPr>
        <w:t>омпьютерные технологии в математике</w:t>
      </w:r>
      <w:r>
        <w:rPr>
          <w:sz w:val="28"/>
          <w:szCs w:val="28"/>
        </w:rPr>
        <w:t>;</w:t>
      </w:r>
    </w:p>
    <w:p w14:paraId="4FC5B98B" w14:textId="77777777" w:rsidR="00054431" w:rsidRDefault="00054431" w:rsidP="00054431">
      <w:pPr>
        <w:pStyle w:val="Standard"/>
        <w:tabs>
          <w:tab w:val="clear" w:pos="708"/>
        </w:tabs>
        <w:ind w:firstLine="539"/>
        <w:rPr>
          <w:sz w:val="28"/>
          <w:szCs w:val="28"/>
        </w:rPr>
      </w:pPr>
      <w:r>
        <w:rPr>
          <w:sz w:val="28"/>
          <w:szCs w:val="28"/>
        </w:rPr>
        <w:t xml:space="preserve">– </w:t>
      </w:r>
      <w:r w:rsidRPr="00295E89">
        <w:rPr>
          <w:sz w:val="28"/>
          <w:szCs w:val="28"/>
        </w:rPr>
        <w:t>Программирование и прикладная математика; Алгоритмы и структуры данных;</w:t>
      </w:r>
    </w:p>
    <w:p w14:paraId="6F6BF95D" w14:textId="77777777" w:rsidR="00054431" w:rsidRDefault="00054431" w:rsidP="00054431">
      <w:pPr>
        <w:pStyle w:val="Standard"/>
        <w:tabs>
          <w:tab w:val="clear" w:pos="708"/>
        </w:tabs>
        <w:ind w:firstLine="539"/>
        <w:rPr>
          <w:sz w:val="28"/>
          <w:szCs w:val="28"/>
        </w:rPr>
      </w:pPr>
      <w:r>
        <w:rPr>
          <w:sz w:val="28"/>
          <w:szCs w:val="28"/>
        </w:rPr>
        <w:t>– Машинное обучение;</w:t>
      </w:r>
    </w:p>
    <w:p w14:paraId="1C4A45E5" w14:textId="77777777" w:rsidR="00054431" w:rsidRDefault="00054431" w:rsidP="00054431">
      <w:pPr>
        <w:pStyle w:val="Standard"/>
        <w:tabs>
          <w:tab w:val="clear" w:pos="708"/>
        </w:tabs>
        <w:ind w:firstLine="539"/>
        <w:rPr>
          <w:sz w:val="28"/>
          <w:szCs w:val="28"/>
        </w:rPr>
      </w:pPr>
      <w:r>
        <w:rPr>
          <w:sz w:val="28"/>
          <w:szCs w:val="28"/>
        </w:rPr>
        <w:lastRenderedPageBreak/>
        <w:t xml:space="preserve">– </w:t>
      </w:r>
      <w:r w:rsidRPr="00295E89">
        <w:rPr>
          <w:sz w:val="28"/>
          <w:szCs w:val="28"/>
        </w:rPr>
        <w:t>Анализ временных рядов;</w:t>
      </w:r>
    </w:p>
    <w:p w14:paraId="68682540" w14:textId="77777777" w:rsidR="00054431" w:rsidRDefault="00054431" w:rsidP="00054431">
      <w:pPr>
        <w:pStyle w:val="Standard"/>
        <w:tabs>
          <w:tab w:val="clear" w:pos="708"/>
        </w:tabs>
        <w:ind w:firstLine="539"/>
        <w:rPr>
          <w:sz w:val="28"/>
          <w:szCs w:val="28"/>
        </w:rPr>
      </w:pPr>
      <w:r>
        <w:rPr>
          <w:sz w:val="28"/>
          <w:szCs w:val="28"/>
        </w:rPr>
        <w:t>– Распределенные системы и параллельные вычисления;</w:t>
      </w:r>
    </w:p>
    <w:p w14:paraId="7E69F7E4" w14:textId="77777777" w:rsidR="00054431" w:rsidRDefault="00054431" w:rsidP="00054431">
      <w:pPr>
        <w:pStyle w:val="Standard"/>
        <w:ind w:firstLine="709"/>
        <w:rPr>
          <w:sz w:val="28"/>
          <w:szCs w:val="28"/>
        </w:rPr>
      </w:pPr>
      <w:r w:rsidRPr="00992981">
        <w:rPr>
          <w:sz w:val="28"/>
          <w:szCs w:val="28"/>
        </w:rPr>
        <w:t xml:space="preserve">– </w:t>
      </w:r>
      <w:r>
        <w:rPr>
          <w:sz w:val="28"/>
          <w:szCs w:val="28"/>
        </w:rPr>
        <w:t>Интеллектуальный анализ данных, Глубокое обучение, Программная инженерия, Теоретическая механика изучаются параллельно в 9 семестре; Динамические системы и Математическая физика — в 10 семестре. Методы применяются по мере освоения соответствующих тем;</w:t>
      </w:r>
    </w:p>
    <w:p w14:paraId="4257D865" w14:textId="77777777" w:rsidR="00C2528F" w:rsidRDefault="00C2528F" w:rsidP="00054431">
      <w:pPr>
        <w:pStyle w:val="Standard"/>
        <w:ind w:firstLine="709"/>
        <w:rPr>
          <w:sz w:val="28"/>
          <w:szCs w:val="28"/>
        </w:rPr>
      </w:pPr>
      <w:r>
        <w:rPr>
          <w:sz w:val="28"/>
          <w:szCs w:val="28"/>
        </w:rPr>
        <w:t>– Учебная практика (научно-исследовательская работа), 5 и 7 семестры; производственная практика (проектно-технологическая), 6 семестр.</w:t>
      </w:r>
    </w:p>
    <w:p w14:paraId="3F156A31" w14:textId="77777777" w:rsidR="00054431" w:rsidRDefault="00054431" w:rsidP="00054431">
      <w:pPr>
        <w:pStyle w:val="Standard"/>
        <w:ind w:firstLine="426"/>
        <w:rPr>
          <w:b/>
          <w:sz w:val="28"/>
          <w:szCs w:val="28"/>
        </w:rPr>
      </w:pPr>
    </w:p>
    <w:p w14:paraId="3397A8ED" w14:textId="77777777" w:rsidR="00C2528F" w:rsidRPr="00A71C08" w:rsidRDefault="00C2528F" w:rsidP="00C2528F">
      <w:pPr>
        <w:pStyle w:val="Standard"/>
        <w:ind w:firstLine="426"/>
        <w:rPr>
          <w:b/>
        </w:rPr>
      </w:pPr>
      <w:r>
        <w:rPr>
          <w:b/>
          <w:sz w:val="28"/>
          <w:szCs w:val="28"/>
        </w:rPr>
        <w:t xml:space="preserve">4.3. </w:t>
      </w:r>
      <w:r>
        <w:rPr>
          <w:bCs/>
          <w:sz w:val="28"/>
          <w:szCs w:val="28"/>
        </w:rPr>
        <w:t>Производственная практика (научно-исследовательская работа)</w:t>
      </w:r>
      <w:r w:rsidRPr="00E92287">
        <w:rPr>
          <w:bCs/>
          <w:sz w:val="28"/>
          <w:szCs w:val="28"/>
        </w:rPr>
        <w:t xml:space="preserve"> </w:t>
      </w:r>
      <w:r>
        <w:rPr>
          <w:sz w:val="28"/>
          <w:szCs w:val="28"/>
        </w:rPr>
        <w:t>формирует необходимую базу для последующего освоения дисциплин</w:t>
      </w:r>
      <w:r w:rsidR="00836767">
        <w:rPr>
          <w:sz w:val="28"/>
          <w:szCs w:val="28"/>
        </w:rPr>
        <w:t>, практик и выполнения выпускной квалификационной работы:</w:t>
      </w:r>
    </w:p>
    <w:p w14:paraId="5C385EBE" w14:textId="77777777" w:rsidR="00054431" w:rsidRDefault="00054431" w:rsidP="00054431">
      <w:pPr>
        <w:pStyle w:val="Standard"/>
        <w:ind w:firstLine="709"/>
        <w:rPr>
          <w:sz w:val="28"/>
          <w:szCs w:val="28"/>
        </w:rPr>
      </w:pPr>
      <w:r>
        <w:rPr>
          <w:sz w:val="28"/>
          <w:szCs w:val="28"/>
        </w:rPr>
        <w:t xml:space="preserve">– </w:t>
      </w:r>
      <w:r w:rsidRPr="00992981">
        <w:rPr>
          <w:sz w:val="28"/>
          <w:szCs w:val="28"/>
        </w:rPr>
        <w:t>продолжение самостоятельного исследования в 10 семестре после первого этапа 9 семестра;</w:t>
      </w:r>
    </w:p>
    <w:p w14:paraId="79978645" w14:textId="77777777" w:rsidR="00054431" w:rsidRPr="00992981" w:rsidRDefault="00054431" w:rsidP="00054431">
      <w:pPr>
        <w:pStyle w:val="Standard"/>
        <w:ind w:firstLine="709"/>
        <w:rPr>
          <w:sz w:val="28"/>
          <w:szCs w:val="28"/>
        </w:rPr>
      </w:pPr>
      <w:r>
        <w:rPr>
          <w:sz w:val="28"/>
          <w:szCs w:val="28"/>
        </w:rPr>
        <w:t>– выполнение и защита выпускной квалификационной работы;</w:t>
      </w:r>
    </w:p>
    <w:p w14:paraId="450710CF" w14:textId="77777777" w:rsidR="00054431" w:rsidRPr="00992981" w:rsidRDefault="00054431" w:rsidP="00054431">
      <w:pPr>
        <w:pStyle w:val="Standard"/>
        <w:ind w:firstLine="709"/>
        <w:rPr>
          <w:sz w:val="28"/>
          <w:szCs w:val="28"/>
        </w:rPr>
      </w:pPr>
      <w:r w:rsidRPr="00992981">
        <w:rPr>
          <w:sz w:val="28"/>
          <w:szCs w:val="28"/>
        </w:rPr>
        <w:t>– Производственная практика (</w:t>
      </w:r>
      <w:r w:rsidR="004B1EE5">
        <w:rPr>
          <w:sz w:val="28"/>
          <w:szCs w:val="28"/>
        </w:rPr>
        <w:t>п</w:t>
      </w:r>
      <w:r w:rsidRPr="00992981">
        <w:rPr>
          <w:sz w:val="28"/>
          <w:szCs w:val="28"/>
        </w:rPr>
        <w:t>реддипломная практика)</w:t>
      </w:r>
      <w:r w:rsidR="00836767">
        <w:rPr>
          <w:sz w:val="28"/>
          <w:szCs w:val="28"/>
        </w:rPr>
        <w:t>, 10 семестр.</w:t>
      </w:r>
    </w:p>
    <w:p w14:paraId="3B1CA5E6" w14:textId="77777777" w:rsidR="007A05AD" w:rsidRDefault="007A05AD" w:rsidP="00581154">
      <w:pPr>
        <w:ind w:firstLine="0"/>
        <w:rPr>
          <w:b/>
          <w:sz w:val="28"/>
          <w:szCs w:val="28"/>
        </w:rPr>
      </w:pPr>
    </w:p>
    <w:p w14:paraId="55153415" w14:textId="77777777" w:rsidR="00581154" w:rsidRDefault="00581154" w:rsidP="00581154">
      <w:pPr>
        <w:ind w:firstLine="0"/>
        <w:rPr>
          <w:b/>
          <w:sz w:val="28"/>
          <w:szCs w:val="28"/>
        </w:rPr>
      </w:pPr>
      <w:r>
        <w:rPr>
          <w:b/>
          <w:sz w:val="28"/>
          <w:szCs w:val="28"/>
        </w:rPr>
        <w:t>4</w:t>
      </w:r>
      <w:r w:rsidR="00897426" w:rsidRPr="00897426">
        <w:rPr>
          <w:b/>
          <w:sz w:val="28"/>
          <w:szCs w:val="28"/>
        </w:rPr>
        <w:t>.</w:t>
      </w:r>
      <w:r>
        <w:rPr>
          <w:b/>
          <w:sz w:val="28"/>
          <w:szCs w:val="28"/>
        </w:rPr>
        <w:t>4.</w:t>
      </w:r>
      <w:r w:rsidR="00897426" w:rsidRPr="00897426">
        <w:rPr>
          <w:b/>
          <w:sz w:val="28"/>
          <w:szCs w:val="28"/>
        </w:rPr>
        <w:t xml:space="preserve"> </w:t>
      </w:r>
      <w:r>
        <w:rPr>
          <w:b/>
          <w:sz w:val="28"/>
          <w:szCs w:val="28"/>
        </w:rPr>
        <w:t>Перечень планируемых результатов обучения при прохождении практики, соотнесённых с планируемыми результатами освоения основной профессиональной образовательной программы</w:t>
      </w:r>
    </w:p>
    <w:p w14:paraId="297BE711" w14:textId="77777777" w:rsidR="00E1514F" w:rsidRDefault="001B5929" w:rsidP="00581154">
      <w:pPr>
        <w:ind w:firstLine="0"/>
        <w:rPr>
          <w:sz w:val="28"/>
          <w:szCs w:val="28"/>
        </w:rPr>
      </w:pPr>
      <w:r>
        <w:rPr>
          <w:sz w:val="28"/>
          <w:szCs w:val="28"/>
        </w:rPr>
        <w:t xml:space="preserve">Прохождение производственной практики (научно-исследовательской работы) направлено на формирование у обучающихся следующих </w:t>
      </w:r>
      <w:r w:rsidR="00E1514F" w:rsidRPr="002D583E">
        <w:rPr>
          <w:sz w:val="28"/>
          <w:szCs w:val="28"/>
        </w:rPr>
        <w:t>компетенций:</w:t>
      </w:r>
    </w:p>
    <w:tbl>
      <w:tblPr>
        <w:tblW w:w="1006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1701"/>
        <w:gridCol w:w="2410"/>
        <w:gridCol w:w="2126"/>
        <w:gridCol w:w="1701"/>
        <w:gridCol w:w="1701"/>
      </w:tblGrid>
      <w:tr w:rsidR="00054431" w:rsidRPr="00022A47" w14:paraId="42F9C661" w14:textId="77777777" w:rsidTr="007A05AD">
        <w:trPr>
          <w:trHeight w:val="633"/>
        </w:trPr>
        <w:tc>
          <w:tcPr>
            <w:tcW w:w="426" w:type="dxa"/>
            <w:vMerge w:val="restart"/>
            <w:vAlign w:val="center"/>
          </w:tcPr>
          <w:p w14:paraId="115C3E10"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 п/п</w:t>
            </w:r>
          </w:p>
        </w:tc>
        <w:tc>
          <w:tcPr>
            <w:tcW w:w="1701" w:type="dxa"/>
            <w:vMerge w:val="restart"/>
            <w:tcBorders>
              <w:top w:val="single" w:sz="4" w:space="0" w:color="auto"/>
              <w:right w:val="single" w:sz="4" w:space="0" w:color="auto"/>
            </w:tcBorders>
            <w:vAlign w:val="center"/>
          </w:tcPr>
          <w:p w14:paraId="1AC598D9" w14:textId="77777777" w:rsidR="00054431" w:rsidRPr="00022A47" w:rsidRDefault="00054431" w:rsidP="001B0570">
            <w:pPr>
              <w:pStyle w:val="TableParagraph"/>
              <w:ind w:right="84" w:firstLine="141"/>
              <w:jc w:val="center"/>
              <w:rPr>
                <w:rFonts w:eastAsia="Calibri"/>
                <w:sz w:val="24"/>
                <w:szCs w:val="24"/>
                <w:lang w:val="ru-RU"/>
              </w:rPr>
            </w:pPr>
            <w:r w:rsidRPr="00022A47">
              <w:rPr>
                <w:rFonts w:eastAsia="Calibri"/>
                <w:sz w:val="24"/>
                <w:szCs w:val="24"/>
                <w:lang w:val="ru-RU"/>
              </w:rPr>
              <w:t>Код и содержание</w:t>
            </w:r>
            <w:r w:rsidRPr="00022A47">
              <w:rPr>
                <w:rFonts w:eastAsia="Calibri"/>
                <w:sz w:val="24"/>
                <w:szCs w:val="24"/>
                <w:lang w:val="ru-RU"/>
              </w:rPr>
              <w:br/>
              <w:t xml:space="preserve">компетенции </w:t>
            </w:r>
          </w:p>
        </w:tc>
        <w:tc>
          <w:tcPr>
            <w:tcW w:w="2410" w:type="dxa"/>
            <w:vMerge w:val="restart"/>
            <w:tcBorders>
              <w:top w:val="single" w:sz="4" w:space="0" w:color="auto"/>
              <w:left w:val="single" w:sz="4" w:space="0" w:color="auto"/>
            </w:tcBorders>
            <w:vAlign w:val="center"/>
          </w:tcPr>
          <w:p w14:paraId="298576AE" w14:textId="77777777" w:rsidR="00054431" w:rsidRPr="00022A47" w:rsidRDefault="00054431" w:rsidP="001B0570">
            <w:pPr>
              <w:pStyle w:val="TableParagraph"/>
              <w:jc w:val="center"/>
              <w:rPr>
                <w:rFonts w:eastAsia="Calibri"/>
                <w:sz w:val="24"/>
                <w:szCs w:val="24"/>
                <w:lang w:val="ru-RU"/>
              </w:rPr>
            </w:pPr>
            <w:r w:rsidRPr="00022A47">
              <w:rPr>
                <w:rFonts w:eastAsia="Calibri"/>
                <w:sz w:val="24"/>
                <w:szCs w:val="24"/>
                <w:lang w:val="ru-RU"/>
              </w:rPr>
              <w:t>Код и наименование индикатора достижения компетенции</w:t>
            </w:r>
          </w:p>
        </w:tc>
        <w:tc>
          <w:tcPr>
            <w:tcW w:w="5528" w:type="dxa"/>
            <w:gridSpan w:val="3"/>
            <w:vAlign w:val="center"/>
          </w:tcPr>
          <w:p w14:paraId="0026AD62" w14:textId="77777777" w:rsidR="00054431" w:rsidRPr="00022A47" w:rsidRDefault="00054431" w:rsidP="001B0570">
            <w:pPr>
              <w:pStyle w:val="TableParagraph"/>
              <w:ind w:left="102"/>
              <w:jc w:val="center"/>
              <w:rPr>
                <w:rFonts w:eastAsia="Calibri"/>
                <w:sz w:val="24"/>
                <w:szCs w:val="24"/>
                <w:lang w:val="ru-RU"/>
              </w:rPr>
            </w:pPr>
            <w:r w:rsidRPr="00022A47">
              <w:rPr>
                <w:rFonts w:eastAsia="Calibri"/>
                <w:sz w:val="24"/>
                <w:szCs w:val="24"/>
                <w:lang w:val="ru-RU"/>
              </w:rPr>
              <w:t>Перечень планируемых результатов обучения по практике</w:t>
            </w:r>
          </w:p>
          <w:p w14:paraId="66D6369B" w14:textId="77777777" w:rsidR="00054431" w:rsidRPr="00022A47" w:rsidRDefault="00054431" w:rsidP="001B0570">
            <w:pPr>
              <w:pStyle w:val="TableParagraph"/>
              <w:ind w:left="102"/>
              <w:jc w:val="center"/>
              <w:rPr>
                <w:rFonts w:eastAsia="Calibri"/>
                <w:sz w:val="24"/>
                <w:szCs w:val="24"/>
                <w:lang w:val="ru-RU"/>
              </w:rPr>
            </w:pPr>
            <w:r w:rsidRPr="00022A47">
              <w:rPr>
                <w:rFonts w:eastAsia="Calibri"/>
                <w:sz w:val="24"/>
                <w:szCs w:val="24"/>
                <w:lang w:val="ru-RU"/>
              </w:rPr>
              <w:t>В результате прохождения практики обучающиеся должны:</w:t>
            </w:r>
          </w:p>
        </w:tc>
      </w:tr>
      <w:tr w:rsidR="00054431" w:rsidRPr="00022A47" w14:paraId="7E0231AA" w14:textId="77777777" w:rsidTr="007A05AD">
        <w:trPr>
          <w:trHeight w:val="253"/>
        </w:trPr>
        <w:tc>
          <w:tcPr>
            <w:tcW w:w="426" w:type="dxa"/>
            <w:vMerge/>
            <w:tcBorders>
              <w:top w:val="nil"/>
            </w:tcBorders>
          </w:tcPr>
          <w:p w14:paraId="033C58F3" w14:textId="77777777" w:rsidR="00054431" w:rsidRPr="00022A47" w:rsidRDefault="00054431" w:rsidP="001B0570">
            <w:pPr>
              <w:autoSpaceDE w:val="0"/>
              <w:autoSpaceDN w:val="0"/>
              <w:rPr>
                <w:rFonts w:eastAsia="Calibri"/>
              </w:rPr>
            </w:pPr>
          </w:p>
        </w:tc>
        <w:tc>
          <w:tcPr>
            <w:tcW w:w="1701" w:type="dxa"/>
            <w:vMerge/>
            <w:tcBorders>
              <w:right w:val="single" w:sz="4" w:space="0" w:color="auto"/>
            </w:tcBorders>
          </w:tcPr>
          <w:p w14:paraId="3D2D105C" w14:textId="77777777" w:rsidR="00054431" w:rsidRPr="00022A47" w:rsidRDefault="00054431" w:rsidP="001B0570">
            <w:pPr>
              <w:autoSpaceDE w:val="0"/>
              <w:autoSpaceDN w:val="0"/>
              <w:ind w:right="84" w:firstLine="141"/>
              <w:rPr>
                <w:rFonts w:eastAsia="Calibri"/>
              </w:rPr>
            </w:pPr>
          </w:p>
        </w:tc>
        <w:tc>
          <w:tcPr>
            <w:tcW w:w="2410" w:type="dxa"/>
            <w:vMerge/>
            <w:tcBorders>
              <w:left w:val="single" w:sz="4" w:space="0" w:color="auto"/>
            </w:tcBorders>
          </w:tcPr>
          <w:p w14:paraId="04D9681A" w14:textId="77777777" w:rsidR="00054431" w:rsidRPr="00022A47" w:rsidRDefault="00054431" w:rsidP="001B0570">
            <w:pPr>
              <w:autoSpaceDE w:val="0"/>
              <w:autoSpaceDN w:val="0"/>
              <w:rPr>
                <w:rFonts w:eastAsia="Calibri"/>
              </w:rPr>
            </w:pPr>
          </w:p>
        </w:tc>
        <w:tc>
          <w:tcPr>
            <w:tcW w:w="2126" w:type="dxa"/>
            <w:vAlign w:val="center"/>
          </w:tcPr>
          <w:p w14:paraId="237B6D49" w14:textId="77777777" w:rsidR="00054431" w:rsidRPr="00022A47" w:rsidRDefault="00054431" w:rsidP="001B0570">
            <w:pPr>
              <w:pStyle w:val="TableParagraph"/>
              <w:ind w:left="733" w:right="730"/>
              <w:jc w:val="center"/>
              <w:rPr>
                <w:rFonts w:eastAsia="Calibri"/>
                <w:sz w:val="24"/>
                <w:szCs w:val="24"/>
                <w:lang w:val="ru-RU"/>
              </w:rPr>
            </w:pPr>
            <w:r w:rsidRPr="00022A47">
              <w:rPr>
                <w:rFonts w:eastAsia="Calibri"/>
                <w:sz w:val="24"/>
                <w:szCs w:val="24"/>
                <w:lang w:val="ru-RU"/>
              </w:rPr>
              <w:t>Знать</w:t>
            </w:r>
          </w:p>
        </w:tc>
        <w:tc>
          <w:tcPr>
            <w:tcW w:w="1701" w:type="dxa"/>
            <w:vAlign w:val="center"/>
          </w:tcPr>
          <w:p w14:paraId="511C5A11" w14:textId="77777777" w:rsidR="00054431" w:rsidRPr="00022A47" w:rsidRDefault="00054431" w:rsidP="001B0570">
            <w:pPr>
              <w:pStyle w:val="TableParagraph"/>
              <w:ind w:left="142" w:right="769"/>
              <w:jc w:val="center"/>
              <w:rPr>
                <w:rFonts w:eastAsia="Calibri"/>
                <w:sz w:val="24"/>
                <w:szCs w:val="24"/>
                <w:lang w:val="ru-RU"/>
              </w:rPr>
            </w:pPr>
            <w:r w:rsidRPr="00022A47">
              <w:rPr>
                <w:rFonts w:eastAsia="Calibri"/>
                <w:sz w:val="24"/>
                <w:szCs w:val="24"/>
                <w:lang w:val="ru-RU"/>
              </w:rPr>
              <w:t>Уметь</w:t>
            </w:r>
          </w:p>
        </w:tc>
        <w:tc>
          <w:tcPr>
            <w:tcW w:w="1701" w:type="dxa"/>
            <w:vAlign w:val="center"/>
          </w:tcPr>
          <w:p w14:paraId="47B82221" w14:textId="77777777" w:rsidR="00054431" w:rsidRPr="00022A47" w:rsidRDefault="00054431" w:rsidP="001B0570">
            <w:pPr>
              <w:pStyle w:val="TableParagraph"/>
              <w:ind w:left="142" w:right="353"/>
              <w:jc w:val="center"/>
              <w:rPr>
                <w:rFonts w:eastAsia="Calibri"/>
                <w:sz w:val="24"/>
                <w:szCs w:val="24"/>
              </w:rPr>
            </w:pPr>
            <w:proofErr w:type="spellStart"/>
            <w:r w:rsidRPr="00022A47">
              <w:rPr>
                <w:rFonts w:eastAsia="Calibri"/>
                <w:sz w:val="24"/>
                <w:szCs w:val="24"/>
                <w:lang w:val="ru-RU"/>
              </w:rPr>
              <w:t>Вл</w:t>
            </w:r>
            <w:r w:rsidRPr="00022A47">
              <w:rPr>
                <w:rFonts w:eastAsia="Calibri"/>
                <w:sz w:val="24"/>
                <w:szCs w:val="24"/>
              </w:rPr>
              <w:t>адеть</w:t>
            </w:r>
            <w:proofErr w:type="spellEnd"/>
            <w:r w:rsidRPr="00022A47">
              <w:rPr>
                <w:rFonts w:eastAsia="Calibri"/>
                <w:sz w:val="24"/>
                <w:szCs w:val="24"/>
                <w:lang w:val="ru-RU"/>
              </w:rPr>
              <w:t xml:space="preserve"> </w:t>
            </w:r>
            <w:r w:rsidRPr="00022A47">
              <w:rPr>
                <w:rFonts w:eastAsia="Calibri"/>
                <w:sz w:val="24"/>
                <w:szCs w:val="24"/>
              </w:rPr>
              <w:t>(</w:t>
            </w:r>
            <w:proofErr w:type="spellStart"/>
            <w:r w:rsidRPr="00022A47">
              <w:rPr>
                <w:rFonts w:eastAsia="Calibri"/>
                <w:sz w:val="24"/>
                <w:szCs w:val="24"/>
              </w:rPr>
              <w:t>навыками</w:t>
            </w:r>
            <w:proofErr w:type="spellEnd"/>
            <w:r w:rsidRPr="00022A47">
              <w:rPr>
                <w:rFonts w:eastAsia="Calibri"/>
                <w:sz w:val="24"/>
                <w:szCs w:val="24"/>
              </w:rPr>
              <w:t>)</w:t>
            </w:r>
          </w:p>
        </w:tc>
      </w:tr>
      <w:tr w:rsidR="00054431" w:rsidRPr="00022A47" w14:paraId="0B766DA6" w14:textId="77777777" w:rsidTr="007A05AD">
        <w:trPr>
          <w:trHeight w:val="73"/>
        </w:trPr>
        <w:tc>
          <w:tcPr>
            <w:tcW w:w="426" w:type="dxa"/>
          </w:tcPr>
          <w:p w14:paraId="35383341" w14:textId="77777777" w:rsidR="00054431" w:rsidRPr="00022A47" w:rsidRDefault="00054431" w:rsidP="001B0570">
            <w:pPr>
              <w:pStyle w:val="TableParagraph"/>
              <w:ind w:left="9"/>
              <w:jc w:val="center"/>
              <w:rPr>
                <w:rFonts w:eastAsia="Calibri"/>
                <w:sz w:val="24"/>
                <w:szCs w:val="24"/>
              </w:rPr>
            </w:pPr>
            <w:r w:rsidRPr="00022A47">
              <w:rPr>
                <w:rFonts w:eastAsia="Calibri"/>
                <w:sz w:val="24"/>
                <w:szCs w:val="24"/>
              </w:rPr>
              <w:t>1</w:t>
            </w:r>
          </w:p>
        </w:tc>
        <w:tc>
          <w:tcPr>
            <w:tcW w:w="1701" w:type="dxa"/>
            <w:tcBorders>
              <w:right w:val="single" w:sz="4" w:space="0" w:color="auto"/>
            </w:tcBorders>
          </w:tcPr>
          <w:p w14:paraId="48131F0D" w14:textId="77777777" w:rsidR="00054431" w:rsidRPr="00022A47" w:rsidRDefault="00054431" w:rsidP="001B0570">
            <w:pPr>
              <w:pStyle w:val="TableParagraph"/>
              <w:ind w:right="84" w:firstLine="141"/>
              <w:jc w:val="center"/>
              <w:rPr>
                <w:rFonts w:eastAsia="Calibri"/>
                <w:sz w:val="24"/>
                <w:szCs w:val="24"/>
                <w:lang w:val="ru-RU"/>
              </w:rPr>
            </w:pPr>
            <w:r w:rsidRPr="00022A47">
              <w:rPr>
                <w:rFonts w:eastAsia="Calibri"/>
                <w:sz w:val="24"/>
                <w:szCs w:val="24"/>
              </w:rPr>
              <w:t>2</w:t>
            </w:r>
          </w:p>
        </w:tc>
        <w:tc>
          <w:tcPr>
            <w:tcW w:w="2410" w:type="dxa"/>
            <w:tcBorders>
              <w:left w:val="single" w:sz="4" w:space="0" w:color="auto"/>
            </w:tcBorders>
          </w:tcPr>
          <w:p w14:paraId="209B18C8" w14:textId="77777777" w:rsidR="00054431" w:rsidRPr="00022A47" w:rsidRDefault="00054431" w:rsidP="001B0570">
            <w:pPr>
              <w:pStyle w:val="TableParagraph"/>
              <w:jc w:val="center"/>
              <w:rPr>
                <w:rFonts w:eastAsia="Calibri"/>
                <w:sz w:val="24"/>
                <w:szCs w:val="24"/>
                <w:lang w:val="ru-RU"/>
              </w:rPr>
            </w:pPr>
            <w:r w:rsidRPr="00022A47">
              <w:rPr>
                <w:rFonts w:eastAsia="Calibri"/>
                <w:sz w:val="24"/>
                <w:szCs w:val="24"/>
                <w:lang w:val="ru-RU"/>
              </w:rPr>
              <w:t>3</w:t>
            </w:r>
          </w:p>
        </w:tc>
        <w:tc>
          <w:tcPr>
            <w:tcW w:w="2126" w:type="dxa"/>
          </w:tcPr>
          <w:p w14:paraId="79126913"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4</w:t>
            </w:r>
          </w:p>
        </w:tc>
        <w:tc>
          <w:tcPr>
            <w:tcW w:w="1701" w:type="dxa"/>
          </w:tcPr>
          <w:p w14:paraId="5255F57D" w14:textId="77777777" w:rsidR="00054431" w:rsidRPr="00022A47" w:rsidRDefault="00054431" w:rsidP="001B0570">
            <w:pPr>
              <w:pStyle w:val="TableParagraph"/>
              <w:ind w:left="7"/>
              <w:jc w:val="center"/>
              <w:rPr>
                <w:rFonts w:eastAsia="Calibri"/>
                <w:sz w:val="24"/>
                <w:szCs w:val="24"/>
              </w:rPr>
            </w:pPr>
            <w:r w:rsidRPr="00022A47">
              <w:rPr>
                <w:rFonts w:eastAsia="Calibri"/>
                <w:sz w:val="24"/>
                <w:szCs w:val="24"/>
              </w:rPr>
              <w:t>5</w:t>
            </w:r>
          </w:p>
        </w:tc>
        <w:tc>
          <w:tcPr>
            <w:tcW w:w="1701" w:type="dxa"/>
          </w:tcPr>
          <w:p w14:paraId="46B7925A"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6</w:t>
            </w:r>
          </w:p>
        </w:tc>
      </w:tr>
      <w:tr w:rsidR="00054431" w:rsidRPr="00022A47" w14:paraId="57A79530" w14:textId="77777777" w:rsidTr="007A05AD">
        <w:trPr>
          <w:trHeight w:val="253"/>
        </w:trPr>
        <w:tc>
          <w:tcPr>
            <w:tcW w:w="426" w:type="dxa"/>
            <w:vMerge w:val="restart"/>
          </w:tcPr>
          <w:p w14:paraId="595942CF"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1.</w:t>
            </w:r>
          </w:p>
        </w:tc>
        <w:tc>
          <w:tcPr>
            <w:tcW w:w="1701" w:type="dxa"/>
            <w:vMerge w:val="restart"/>
            <w:tcBorders>
              <w:right w:val="single" w:sz="4" w:space="0" w:color="auto"/>
            </w:tcBorders>
          </w:tcPr>
          <w:p w14:paraId="5064E04E" w14:textId="77777777" w:rsidR="00054431" w:rsidRPr="00022A47" w:rsidRDefault="00054431" w:rsidP="001B0570">
            <w:pPr>
              <w:ind w:right="84" w:firstLine="141"/>
            </w:pPr>
            <w:r w:rsidRPr="00022A47">
              <w:rPr>
                <w:b/>
                <w:bCs/>
              </w:rPr>
              <w:t>ОПК-1.</w:t>
            </w:r>
            <w:r w:rsidRPr="00022A47">
              <w:rPr>
                <w:bCs/>
              </w:rPr>
              <w:t xml:space="preserve"> </w:t>
            </w:r>
            <w:r w:rsidRPr="00022A47">
              <w:t>Способен находить, формулировать и решать актуальные и значимые проблемы фундаментальной математики и механики</w:t>
            </w:r>
          </w:p>
        </w:tc>
        <w:tc>
          <w:tcPr>
            <w:tcW w:w="2410" w:type="dxa"/>
            <w:tcBorders>
              <w:left w:val="single" w:sz="4" w:space="0" w:color="auto"/>
            </w:tcBorders>
          </w:tcPr>
          <w:p w14:paraId="48FDF9C3" w14:textId="77777777" w:rsidR="00C8187E" w:rsidRPr="00022A47" w:rsidRDefault="00054431" w:rsidP="006B10DE">
            <w:pPr>
              <w:tabs>
                <w:tab w:val="left" w:pos="1359"/>
              </w:tabs>
              <w:ind w:firstLine="49"/>
            </w:pPr>
            <w:r w:rsidRPr="006B10DE">
              <w:t xml:space="preserve">ОПК-1.1. </w:t>
            </w:r>
            <w:r w:rsidR="006B10DE" w:rsidRPr="006B10DE">
              <w:t>Обладает обширным диапазоном знаний, полученным в области фундаментальной математики и ее актуальных</w:t>
            </w:r>
            <w:r w:rsidRPr="006B10DE">
              <w:t xml:space="preserve"> проблем</w:t>
            </w:r>
            <w:r w:rsidRPr="00022A47">
              <w:t>.</w:t>
            </w:r>
          </w:p>
        </w:tc>
        <w:tc>
          <w:tcPr>
            <w:tcW w:w="2126" w:type="dxa"/>
          </w:tcPr>
          <w:p w14:paraId="5263771E" w14:textId="77777777" w:rsidR="00054431" w:rsidRPr="00022A47" w:rsidRDefault="00054431" w:rsidP="001B0570">
            <w:pPr>
              <w:pStyle w:val="TableParagraph"/>
              <w:rPr>
                <w:sz w:val="24"/>
                <w:szCs w:val="24"/>
                <w:lang w:val="ru-RU"/>
              </w:rPr>
            </w:pPr>
            <w:r w:rsidRPr="00022A47">
              <w:rPr>
                <w:sz w:val="24"/>
                <w:szCs w:val="24"/>
                <w:lang w:val="ru-RU"/>
              </w:rPr>
              <w:t>Теоретические основания исследуемой задачи и содержание известных результатов по выбранной теме.</w:t>
            </w:r>
          </w:p>
        </w:tc>
        <w:tc>
          <w:tcPr>
            <w:tcW w:w="1701" w:type="dxa"/>
          </w:tcPr>
          <w:p w14:paraId="4CDDAC77" w14:textId="77777777" w:rsidR="00054431" w:rsidRPr="00022A47" w:rsidRDefault="00054431" w:rsidP="001B0570">
            <w:pPr>
              <w:pStyle w:val="TableParagraph"/>
              <w:ind w:left="7"/>
              <w:rPr>
                <w:sz w:val="24"/>
                <w:szCs w:val="24"/>
                <w:lang w:val="ru-RU"/>
              </w:rPr>
            </w:pPr>
            <w:r w:rsidRPr="00022A47">
              <w:rPr>
                <w:sz w:val="24"/>
                <w:szCs w:val="24"/>
                <w:lang w:val="ru-RU"/>
              </w:rPr>
              <w:t>Восстанавливать предпосылки опубликованного результата и выделять исследовательский пробел.</w:t>
            </w:r>
          </w:p>
        </w:tc>
        <w:tc>
          <w:tcPr>
            <w:tcW w:w="1701" w:type="dxa"/>
          </w:tcPr>
          <w:p w14:paraId="6F2E20A7" w14:textId="77777777" w:rsidR="00054431" w:rsidRPr="00022A47" w:rsidRDefault="00054431" w:rsidP="001B0570">
            <w:pPr>
              <w:pStyle w:val="TableParagraph"/>
              <w:rPr>
                <w:sz w:val="24"/>
                <w:szCs w:val="24"/>
                <w:lang w:val="ru-RU"/>
              </w:rPr>
            </w:pPr>
            <w:r w:rsidRPr="00022A47">
              <w:rPr>
                <w:sz w:val="24"/>
                <w:szCs w:val="24"/>
                <w:lang w:val="ru-RU"/>
              </w:rPr>
              <w:t>Составлением обзора, в котором методы сопоставлены по постановке и ограничениям.</w:t>
            </w:r>
          </w:p>
        </w:tc>
      </w:tr>
      <w:tr w:rsidR="00054431" w:rsidRPr="00022A47" w14:paraId="662D70F1" w14:textId="77777777" w:rsidTr="007A05AD">
        <w:trPr>
          <w:trHeight w:val="249"/>
        </w:trPr>
        <w:tc>
          <w:tcPr>
            <w:tcW w:w="426" w:type="dxa"/>
            <w:vMerge/>
          </w:tcPr>
          <w:p w14:paraId="53132947"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212376A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688B2FFE" w14:textId="77777777" w:rsidR="00054431" w:rsidRPr="00022A47" w:rsidRDefault="00054431" w:rsidP="001B0570">
            <w:pPr>
              <w:ind w:firstLine="49"/>
            </w:pPr>
            <w:r w:rsidRPr="00022A47">
              <w:t>ОПК-1.2. Осуществляет выбор методов решения задач фундаментальной математики.</w:t>
            </w:r>
          </w:p>
        </w:tc>
        <w:tc>
          <w:tcPr>
            <w:tcW w:w="2126" w:type="dxa"/>
          </w:tcPr>
          <w:p w14:paraId="3EBD08E0" w14:textId="77777777" w:rsidR="00054431" w:rsidRPr="00022A47" w:rsidRDefault="00054431" w:rsidP="001B0570">
            <w:pPr>
              <w:pStyle w:val="TableParagraph"/>
              <w:rPr>
                <w:sz w:val="24"/>
                <w:szCs w:val="24"/>
                <w:lang w:val="ru-RU"/>
              </w:rPr>
            </w:pPr>
            <w:r w:rsidRPr="00022A47">
              <w:rPr>
                <w:sz w:val="24"/>
                <w:szCs w:val="24"/>
                <w:lang w:val="ru-RU"/>
              </w:rPr>
              <w:t>Условия применимости альтернативных методов и математические свойства выбранного подхода.</w:t>
            </w:r>
          </w:p>
          <w:p w14:paraId="750A5EE6" w14:textId="77777777" w:rsidR="00054431" w:rsidRPr="00022A47" w:rsidRDefault="00054431" w:rsidP="001B0570">
            <w:pPr>
              <w:pStyle w:val="TableParagraph"/>
              <w:rPr>
                <w:sz w:val="24"/>
                <w:szCs w:val="24"/>
                <w:lang w:val="ru-RU"/>
              </w:rPr>
            </w:pPr>
          </w:p>
          <w:p w14:paraId="29E7A27B" w14:textId="77777777" w:rsidR="00054431" w:rsidRPr="00022A47" w:rsidRDefault="00054431" w:rsidP="001B0570">
            <w:pPr>
              <w:pStyle w:val="TableParagraph"/>
              <w:rPr>
                <w:sz w:val="24"/>
                <w:szCs w:val="24"/>
                <w:lang w:val="ru-RU"/>
              </w:rPr>
            </w:pPr>
          </w:p>
        </w:tc>
        <w:tc>
          <w:tcPr>
            <w:tcW w:w="1701" w:type="dxa"/>
          </w:tcPr>
          <w:p w14:paraId="36510527" w14:textId="77777777" w:rsidR="00054431" w:rsidRPr="00022A47" w:rsidRDefault="00054431" w:rsidP="001B0570">
            <w:pPr>
              <w:pStyle w:val="TableParagraph"/>
              <w:ind w:left="7"/>
              <w:rPr>
                <w:sz w:val="24"/>
                <w:szCs w:val="24"/>
                <w:lang w:val="ru-RU"/>
              </w:rPr>
            </w:pPr>
            <w:r w:rsidRPr="00022A47">
              <w:rPr>
                <w:sz w:val="24"/>
                <w:szCs w:val="24"/>
                <w:lang w:val="ru-RU"/>
              </w:rPr>
              <w:t>Выбирать базовый и исследуемый методы по характеру задачи и проверяемой гипотезе.</w:t>
            </w:r>
          </w:p>
        </w:tc>
        <w:tc>
          <w:tcPr>
            <w:tcW w:w="1701" w:type="dxa"/>
          </w:tcPr>
          <w:p w14:paraId="5D3F730C" w14:textId="77777777" w:rsidR="00054431" w:rsidRPr="00022A47" w:rsidRDefault="00054431" w:rsidP="001B0570">
            <w:pPr>
              <w:pStyle w:val="TableParagraph"/>
              <w:rPr>
                <w:sz w:val="24"/>
                <w:szCs w:val="24"/>
                <w:lang w:val="ru-RU"/>
              </w:rPr>
            </w:pPr>
            <w:r w:rsidRPr="00022A47">
              <w:rPr>
                <w:sz w:val="24"/>
                <w:szCs w:val="24"/>
                <w:lang w:val="ru-RU"/>
              </w:rPr>
              <w:t>Обоснованием выбора и анализом альтернатив.</w:t>
            </w:r>
          </w:p>
        </w:tc>
      </w:tr>
      <w:tr w:rsidR="00054431" w:rsidRPr="00022A47" w14:paraId="79997E5F" w14:textId="77777777" w:rsidTr="007A05AD">
        <w:trPr>
          <w:trHeight w:val="253"/>
        </w:trPr>
        <w:tc>
          <w:tcPr>
            <w:tcW w:w="426" w:type="dxa"/>
            <w:vMerge/>
          </w:tcPr>
          <w:p w14:paraId="7852C8BB"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1AEB9F7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5C50DFCF" w14:textId="77777777" w:rsidR="00054431" w:rsidRPr="00022A47" w:rsidRDefault="00054431" w:rsidP="001B0570">
            <w:pPr>
              <w:ind w:firstLine="49"/>
            </w:pPr>
            <w:r w:rsidRPr="00022A47">
              <w:t>ОПК-1.3. Формализу</w:t>
            </w:r>
            <w:r w:rsidRPr="00022A47">
              <w:lastRenderedPageBreak/>
              <w:t>ет актуальные задачи фундаментальной математики, подбирает и применяет подходящие методы их решения.</w:t>
            </w:r>
          </w:p>
        </w:tc>
        <w:tc>
          <w:tcPr>
            <w:tcW w:w="2126" w:type="dxa"/>
          </w:tcPr>
          <w:p w14:paraId="25A6EAA8" w14:textId="77777777" w:rsidR="00054431" w:rsidRPr="00022A47" w:rsidRDefault="00054431" w:rsidP="001B0570">
            <w:pPr>
              <w:pStyle w:val="TableParagraph"/>
              <w:rPr>
                <w:sz w:val="24"/>
                <w:szCs w:val="24"/>
                <w:lang w:val="ru-RU"/>
              </w:rPr>
            </w:pPr>
            <w:r w:rsidRPr="00022A47">
              <w:rPr>
                <w:sz w:val="24"/>
                <w:szCs w:val="24"/>
                <w:lang w:val="ru-RU"/>
              </w:rPr>
              <w:lastRenderedPageBreak/>
              <w:t>Требования к стро</w:t>
            </w:r>
            <w:r w:rsidRPr="00022A47">
              <w:rPr>
                <w:sz w:val="24"/>
                <w:szCs w:val="24"/>
                <w:lang w:val="ru-RU"/>
              </w:rPr>
              <w:lastRenderedPageBreak/>
              <w:t>гой постановке исследовательской задачи и проверке её решения.</w:t>
            </w:r>
          </w:p>
          <w:p w14:paraId="0F84FC6F" w14:textId="77777777" w:rsidR="00054431" w:rsidRPr="00022A47" w:rsidRDefault="00054431" w:rsidP="001B0570">
            <w:pPr>
              <w:pStyle w:val="TableParagraph"/>
              <w:rPr>
                <w:sz w:val="24"/>
                <w:szCs w:val="24"/>
                <w:lang w:val="ru-RU"/>
              </w:rPr>
            </w:pPr>
          </w:p>
          <w:p w14:paraId="7BD4FA26" w14:textId="77777777" w:rsidR="00054431" w:rsidRPr="00022A47" w:rsidRDefault="00054431" w:rsidP="001B0570">
            <w:pPr>
              <w:pStyle w:val="TableParagraph"/>
              <w:rPr>
                <w:sz w:val="24"/>
                <w:szCs w:val="24"/>
                <w:lang w:val="ru-RU"/>
              </w:rPr>
            </w:pPr>
          </w:p>
        </w:tc>
        <w:tc>
          <w:tcPr>
            <w:tcW w:w="1701" w:type="dxa"/>
          </w:tcPr>
          <w:p w14:paraId="348D7D1D" w14:textId="77777777" w:rsidR="00054431" w:rsidRPr="00022A47" w:rsidRDefault="00054431" w:rsidP="001B0570">
            <w:pPr>
              <w:pStyle w:val="TableParagraph"/>
              <w:ind w:left="7"/>
              <w:rPr>
                <w:sz w:val="24"/>
                <w:szCs w:val="24"/>
                <w:lang w:val="ru-RU"/>
              </w:rPr>
            </w:pPr>
            <w:r w:rsidRPr="00022A47">
              <w:rPr>
                <w:sz w:val="24"/>
                <w:szCs w:val="24"/>
                <w:lang w:val="ru-RU"/>
              </w:rPr>
              <w:lastRenderedPageBreak/>
              <w:t xml:space="preserve">Формализовать </w:t>
            </w:r>
            <w:r w:rsidRPr="00022A47">
              <w:rPr>
                <w:sz w:val="24"/>
                <w:szCs w:val="24"/>
                <w:lang w:val="ru-RU"/>
              </w:rPr>
              <w:lastRenderedPageBreak/>
              <w:t>гипотезу, ограничения и критерий проверки; решать выделенную математическую подзадачу.</w:t>
            </w:r>
          </w:p>
        </w:tc>
        <w:tc>
          <w:tcPr>
            <w:tcW w:w="1701" w:type="dxa"/>
          </w:tcPr>
          <w:p w14:paraId="33059E5F" w14:textId="77777777" w:rsidR="00054431" w:rsidRPr="00022A47" w:rsidRDefault="00054431" w:rsidP="001B0570">
            <w:pPr>
              <w:pStyle w:val="TableParagraph"/>
              <w:rPr>
                <w:sz w:val="24"/>
                <w:szCs w:val="24"/>
                <w:lang w:val="ru-RU"/>
              </w:rPr>
            </w:pPr>
            <w:r w:rsidRPr="00022A47">
              <w:rPr>
                <w:sz w:val="24"/>
                <w:szCs w:val="24"/>
                <w:lang w:val="ru-RU"/>
              </w:rPr>
              <w:lastRenderedPageBreak/>
              <w:t>Выводом фор</w:t>
            </w:r>
            <w:r w:rsidRPr="00022A47">
              <w:rPr>
                <w:sz w:val="24"/>
                <w:szCs w:val="24"/>
                <w:lang w:val="ru-RU"/>
              </w:rPr>
              <w:lastRenderedPageBreak/>
              <w:t>мул, доказательством частного утверждения либо проверкой численного результата независимым способом.</w:t>
            </w:r>
          </w:p>
        </w:tc>
      </w:tr>
      <w:tr w:rsidR="00054431" w:rsidRPr="00022A47" w14:paraId="2F607BC0" w14:textId="77777777" w:rsidTr="007A05AD">
        <w:trPr>
          <w:trHeight w:val="253"/>
        </w:trPr>
        <w:tc>
          <w:tcPr>
            <w:tcW w:w="426" w:type="dxa"/>
            <w:vMerge w:val="restart"/>
          </w:tcPr>
          <w:p w14:paraId="0FB669A1"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lastRenderedPageBreak/>
              <w:t>2.</w:t>
            </w:r>
          </w:p>
        </w:tc>
        <w:tc>
          <w:tcPr>
            <w:tcW w:w="1701" w:type="dxa"/>
            <w:vMerge w:val="restart"/>
            <w:tcBorders>
              <w:right w:val="single" w:sz="4" w:space="0" w:color="auto"/>
            </w:tcBorders>
          </w:tcPr>
          <w:p w14:paraId="63FEF1B2" w14:textId="77777777" w:rsidR="00054431" w:rsidRPr="00022A47" w:rsidRDefault="00054431" w:rsidP="001B0570">
            <w:pPr>
              <w:ind w:right="84" w:firstLine="141"/>
            </w:pPr>
            <w:r w:rsidRPr="00022A47">
              <w:rPr>
                <w:b/>
                <w:bCs/>
              </w:rPr>
              <w:t>ОПК-2.</w:t>
            </w:r>
            <w:r w:rsidRPr="00022A47">
              <w:rPr>
                <w:bCs/>
              </w:rPr>
              <w:t xml:space="preserve"> </w:t>
            </w:r>
            <w:r w:rsidRPr="00022A47">
              <w:t>Способен создавать, анализировать и реализовывать новые математические модели в современном естествознании, технике, экономике и управлении</w:t>
            </w:r>
          </w:p>
        </w:tc>
        <w:tc>
          <w:tcPr>
            <w:tcW w:w="2410" w:type="dxa"/>
            <w:tcBorders>
              <w:left w:val="single" w:sz="4" w:space="0" w:color="auto"/>
            </w:tcBorders>
          </w:tcPr>
          <w:p w14:paraId="468B19F2" w14:textId="77777777" w:rsidR="00C8187E" w:rsidRPr="00022A47" w:rsidRDefault="00054431" w:rsidP="006B10DE">
            <w:pPr>
              <w:tabs>
                <w:tab w:val="left" w:pos="1359"/>
              </w:tabs>
              <w:ind w:firstLine="49"/>
            </w:pPr>
            <w:r w:rsidRPr="006B10DE">
              <w:t xml:space="preserve">ОПК-2.1. </w:t>
            </w:r>
            <w:r w:rsidR="006B10DE" w:rsidRPr="006B10DE">
              <w:t>Строит различные математические модели в</w:t>
            </w:r>
            <w:r w:rsidRPr="006B10DE">
              <w:t xml:space="preserve"> профессиональной деятельности</w:t>
            </w:r>
            <w:r w:rsidRPr="00022A47">
              <w:t xml:space="preserve"> на основе имеющихся теоретических знаний и опыта решения математических задач.</w:t>
            </w:r>
          </w:p>
        </w:tc>
        <w:tc>
          <w:tcPr>
            <w:tcW w:w="2126" w:type="dxa"/>
          </w:tcPr>
          <w:p w14:paraId="616F4269" w14:textId="77777777" w:rsidR="00054431" w:rsidRPr="00022A47" w:rsidRDefault="00054431" w:rsidP="001B0570">
            <w:pPr>
              <w:pStyle w:val="TableParagraph"/>
              <w:rPr>
                <w:sz w:val="24"/>
                <w:szCs w:val="24"/>
                <w:lang w:val="ru-RU"/>
              </w:rPr>
            </w:pPr>
            <w:r w:rsidRPr="00022A47">
              <w:rPr>
                <w:sz w:val="24"/>
                <w:szCs w:val="24"/>
                <w:lang w:val="ru-RU"/>
              </w:rPr>
              <w:t>Принципы построения модели исследуемого объекта и связи её параметров с наблюдаемыми величинами.</w:t>
            </w:r>
          </w:p>
        </w:tc>
        <w:tc>
          <w:tcPr>
            <w:tcW w:w="1701" w:type="dxa"/>
          </w:tcPr>
          <w:p w14:paraId="0453ACC3" w14:textId="77777777" w:rsidR="00054431" w:rsidRPr="00022A47" w:rsidRDefault="00054431" w:rsidP="001B0570">
            <w:pPr>
              <w:pStyle w:val="TableParagraph"/>
              <w:ind w:left="7"/>
              <w:rPr>
                <w:sz w:val="24"/>
                <w:szCs w:val="24"/>
                <w:lang w:val="ru-RU"/>
              </w:rPr>
            </w:pPr>
            <w:r w:rsidRPr="00022A47">
              <w:rPr>
                <w:sz w:val="24"/>
                <w:szCs w:val="24"/>
                <w:lang w:val="ru-RU"/>
              </w:rPr>
              <w:t>Создавать или уточнять модель, записывать допущения, входные воздействия и наблюдаемые выходы.</w:t>
            </w:r>
          </w:p>
        </w:tc>
        <w:tc>
          <w:tcPr>
            <w:tcW w:w="1701" w:type="dxa"/>
          </w:tcPr>
          <w:p w14:paraId="1917568F" w14:textId="77777777" w:rsidR="00054431" w:rsidRPr="00022A47" w:rsidRDefault="00054431" w:rsidP="001B0570">
            <w:pPr>
              <w:pStyle w:val="TableParagraph"/>
              <w:rPr>
                <w:sz w:val="24"/>
                <w:szCs w:val="24"/>
                <w:lang w:val="ru-RU"/>
              </w:rPr>
            </w:pPr>
            <w:r w:rsidRPr="00022A47">
              <w:rPr>
                <w:sz w:val="24"/>
                <w:szCs w:val="24"/>
                <w:lang w:val="ru-RU"/>
              </w:rPr>
              <w:t>Разработкой модели, пригодной для реализации эксперимента.</w:t>
            </w:r>
          </w:p>
        </w:tc>
      </w:tr>
      <w:tr w:rsidR="00054431" w:rsidRPr="00022A47" w14:paraId="5A16FAA5" w14:textId="77777777" w:rsidTr="007A05AD">
        <w:trPr>
          <w:trHeight w:val="249"/>
        </w:trPr>
        <w:tc>
          <w:tcPr>
            <w:tcW w:w="426" w:type="dxa"/>
            <w:vMerge/>
          </w:tcPr>
          <w:p w14:paraId="23783963"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563E4D20"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2F21AD60" w14:textId="77777777" w:rsidR="00054431" w:rsidRPr="00022A47" w:rsidRDefault="00054431" w:rsidP="001B0570">
            <w:pPr>
              <w:ind w:firstLine="49"/>
            </w:pPr>
            <w:r w:rsidRPr="00022A47">
              <w:t>ОПК-2.2. Выбирает необходимые методы исследования, модифицирует существующие, разрабатывает новые с учетом особенностей решаемой задачи.</w:t>
            </w:r>
          </w:p>
        </w:tc>
        <w:tc>
          <w:tcPr>
            <w:tcW w:w="2126" w:type="dxa"/>
          </w:tcPr>
          <w:p w14:paraId="3A05132B" w14:textId="77777777" w:rsidR="00054431" w:rsidRPr="00022A47" w:rsidRDefault="00054431" w:rsidP="001B0570">
            <w:pPr>
              <w:pStyle w:val="TableParagraph"/>
              <w:rPr>
                <w:sz w:val="24"/>
                <w:szCs w:val="24"/>
                <w:lang w:val="ru-RU"/>
              </w:rPr>
            </w:pPr>
            <w:r w:rsidRPr="00022A47">
              <w:rPr>
                <w:sz w:val="24"/>
                <w:szCs w:val="24"/>
                <w:lang w:val="ru-RU"/>
              </w:rPr>
              <w:t>Способы изменения модели, дискретизации, метода оптимизации или процедуры обучения под условия задачи.</w:t>
            </w:r>
          </w:p>
          <w:p w14:paraId="6FBD238C" w14:textId="77777777" w:rsidR="00054431" w:rsidRPr="00022A47" w:rsidRDefault="00054431" w:rsidP="001B0570">
            <w:pPr>
              <w:pStyle w:val="TableParagraph"/>
              <w:rPr>
                <w:sz w:val="24"/>
                <w:szCs w:val="24"/>
                <w:lang w:val="ru-RU"/>
              </w:rPr>
            </w:pPr>
          </w:p>
          <w:p w14:paraId="4609A446" w14:textId="77777777" w:rsidR="00054431" w:rsidRPr="00022A47" w:rsidRDefault="00054431" w:rsidP="001B0570">
            <w:pPr>
              <w:pStyle w:val="TableParagraph"/>
              <w:rPr>
                <w:sz w:val="24"/>
                <w:szCs w:val="24"/>
                <w:lang w:val="ru-RU"/>
              </w:rPr>
            </w:pPr>
          </w:p>
        </w:tc>
        <w:tc>
          <w:tcPr>
            <w:tcW w:w="1701" w:type="dxa"/>
          </w:tcPr>
          <w:p w14:paraId="7AEFF95A" w14:textId="77777777" w:rsidR="00054431" w:rsidRPr="00022A47" w:rsidRDefault="00054431" w:rsidP="001B0570">
            <w:pPr>
              <w:pStyle w:val="TableParagraph"/>
              <w:ind w:left="7"/>
              <w:rPr>
                <w:sz w:val="24"/>
                <w:szCs w:val="24"/>
                <w:lang w:val="ru-RU"/>
              </w:rPr>
            </w:pPr>
            <w:r w:rsidRPr="00022A47">
              <w:rPr>
                <w:sz w:val="24"/>
                <w:szCs w:val="24"/>
                <w:lang w:val="ru-RU"/>
              </w:rPr>
              <w:t>Модифицировать выбранный метод и выстраивать эксперимент, отделяющий эффект изменения от остальных факторов.</w:t>
            </w:r>
          </w:p>
        </w:tc>
        <w:tc>
          <w:tcPr>
            <w:tcW w:w="1701" w:type="dxa"/>
          </w:tcPr>
          <w:p w14:paraId="633DEF6C" w14:textId="77777777" w:rsidR="00054431" w:rsidRPr="00022A47" w:rsidRDefault="00054431" w:rsidP="001B0570">
            <w:pPr>
              <w:pStyle w:val="TableParagraph"/>
              <w:rPr>
                <w:sz w:val="24"/>
                <w:szCs w:val="24"/>
                <w:lang w:val="ru-RU"/>
              </w:rPr>
            </w:pPr>
            <w:r w:rsidRPr="00022A47">
              <w:rPr>
                <w:sz w:val="24"/>
                <w:szCs w:val="24"/>
                <w:lang w:val="ru-RU"/>
              </w:rPr>
              <w:t>Сравнением базового и изменённого вариантов при одинаковых ресурсах и данных.</w:t>
            </w:r>
          </w:p>
        </w:tc>
      </w:tr>
      <w:tr w:rsidR="00054431" w:rsidRPr="00022A47" w14:paraId="28F2CB4B" w14:textId="77777777" w:rsidTr="007A05AD">
        <w:trPr>
          <w:trHeight w:val="253"/>
        </w:trPr>
        <w:tc>
          <w:tcPr>
            <w:tcW w:w="426" w:type="dxa"/>
            <w:vMerge/>
          </w:tcPr>
          <w:p w14:paraId="3E9A61CF"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43A7222F"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7DD732B2" w14:textId="77777777" w:rsidR="00054431" w:rsidRPr="00022A47" w:rsidRDefault="00054431" w:rsidP="001B0570">
            <w:pPr>
              <w:ind w:firstLine="49"/>
            </w:pPr>
            <w:r w:rsidRPr="00022A47">
              <w:t>ОПК-2.3. Анализирует и интерпретирует результаты математического моделирования, оценивает их обоснованность и использует их в решении профессиональных задач.</w:t>
            </w:r>
          </w:p>
        </w:tc>
        <w:tc>
          <w:tcPr>
            <w:tcW w:w="2126" w:type="dxa"/>
          </w:tcPr>
          <w:p w14:paraId="43C0DDC3" w14:textId="77777777" w:rsidR="00054431" w:rsidRPr="00022A47" w:rsidRDefault="00054431" w:rsidP="001B0570">
            <w:pPr>
              <w:pStyle w:val="TableParagraph"/>
              <w:rPr>
                <w:sz w:val="24"/>
                <w:szCs w:val="24"/>
                <w:lang w:val="ru-RU"/>
              </w:rPr>
            </w:pPr>
            <w:r w:rsidRPr="00022A47">
              <w:rPr>
                <w:sz w:val="24"/>
                <w:szCs w:val="24"/>
                <w:lang w:val="ru-RU"/>
              </w:rPr>
              <w:t>Методы оценки ошибки, устойчивости и неопределённости результатов моделирования.</w:t>
            </w:r>
          </w:p>
          <w:p w14:paraId="5908487F" w14:textId="77777777" w:rsidR="00054431" w:rsidRPr="00022A47" w:rsidRDefault="00054431" w:rsidP="001B0570">
            <w:pPr>
              <w:pStyle w:val="TableParagraph"/>
              <w:rPr>
                <w:sz w:val="24"/>
                <w:szCs w:val="24"/>
                <w:lang w:val="ru-RU"/>
              </w:rPr>
            </w:pPr>
          </w:p>
          <w:p w14:paraId="2DD214FE" w14:textId="77777777" w:rsidR="00054431" w:rsidRPr="00022A47" w:rsidRDefault="00054431" w:rsidP="001B0570">
            <w:pPr>
              <w:pStyle w:val="TableParagraph"/>
              <w:rPr>
                <w:sz w:val="24"/>
                <w:szCs w:val="24"/>
                <w:lang w:val="ru-RU"/>
              </w:rPr>
            </w:pPr>
          </w:p>
        </w:tc>
        <w:tc>
          <w:tcPr>
            <w:tcW w:w="1701" w:type="dxa"/>
          </w:tcPr>
          <w:p w14:paraId="6F7C1A7B" w14:textId="77777777" w:rsidR="00054431" w:rsidRPr="00022A47" w:rsidRDefault="00054431" w:rsidP="001B0570">
            <w:pPr>
              <w:pStyle w:val="TableParagraph"/>
              <w:ind w:left="7"/>
              <w:rPr>
                <w:sz w:val="24"/>
                <w:szCs w:val="24"/>
                <w:lang w:val="ru-RU"/>
              </w:rPr>
            </w:pPr>
            <w:r w:rsidRPr="00022A47">
              <w:rPr>
                <w:sz w:val="24"/>
                <w:szCs w:val="24"/>
                <w:lang w:val="ru-RU"/>
              </w:rPr>
              <w:t>Интерпретировать показатели с учётом разброса, ограничений данных и допустимых режимов модели.</w:t>
            </w:r>
          </w:p>
        </w:tc>
        <w:tc>
          <w:tcPr>
            <w:tcW w:w="1701" w:type="dxa"/>
          </w:tcPr>
          <w:p w14:paraId="0710C218" w14:textId="77777777" w:rsidR="00054431" w:rsidRPr="00022A47" w:rsidRDefault="00054431" w:rsidP="001B0570">
            <w:pPr>
              <w:pStyle w:val="TableParagraph"/>
              <w:rPr>
                <w:sz w:val="24"/>
                <w:szCs w:val="24"/>
                <w:lang w:val="ru-RU"/>
              </w:rPr>
            </w:pPr>
            <w:r w:rsidRPr="00022A47">
              <w:rPr>
                <w:sz w:val="24"/>
                <w:szCs w:val="24"/>
                <w:lang w:val="ru-RU"/>
              </w:rPr>
              <w:t>Проверкой практической значимости различий и формулированием ограниченных выводов.</w:t>
            </w:r>
          </w:p>
        </w:tc>
      </w:tr>
      <w:tr w:rsidR="00054431" w:rsidRPr="00022A47" w14:paraId="2C2DCC48" w14:textId="77777777" w:rsidTr="007A05AD">
        <w:trPr>
          <w:trHeight w:val="253"/>
        </w:trPr>
        <w:tc>
          <w:tcPr>
            <w:tcW w:w="426" w:type="dxa"/>
            <w:vMerge w:val="restart"/>
          </w:tcPr>
          <w:p w14:paraId="056DB50C"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3.</w:t>
            </w:r>
          </w:p>
        </w:tc>
        <w:tc>
          <w:tcPr>
            <w:tcW w:w="1701" w:type="dxa"/>
            <w:vMerge w:val="restart"/>
            <w:tcBorders>
              <w:right w:val="single" w:sz="4" w:space="0" w:color="auto"/>
            </w:tcBorders>
          </w:tcPr>
          <w:p w14:paraId="5CC734B2" w14:textId="77777777" w:rsidR="00054431" w:rsidRPr="00022A47" w:rsidRDefault="00054431" w:rsidP="001B0570">
            <w:pPr>
              <w:ind w:right="84" w:firstLine="141"/>
            </w:pPr>
            <w:r w:rsidRPr="00022A47">
              <w:rPr>
                <w:b/>
                <w:bCs/>
              </w:rPr>
              <w:t>ОПК-3.</w:t>
            </w:r>
            <w:r w:rsidRPr="00022A47">
              <w:rPr>
                <w:bCs/>
              </w:rPr>
              <w:t xml:space="preserve"> </w:t>
            </w:r>
            <w:r w:rsidRPr="00022A47">
              <w:t>Способен понимать принципы работы современных информационных технологий и использовать их для решения задач профессиональной деятельности</w:t>
            </w:r>
          </w:p>
        </w:tc>
        <w:tc>
          <w:tcPr>
            <w:tcW w:w="2410" w:type="dxa"/>
            <w:tcBorders>
              <w:left w:val="single" w:sz="4" w:space="0" w:color="auto"/>
            </w:tcBorders>
          </w:tcPr>
          <w:p w14:paraId="613D785D" w14:textId="77777777" w:rsidR="00C8187E" w:rsidRPr="00022A47" w:rsidRDefault="00054431" w:rsidP="006B10DE">
            <w:pPr>
              <w:tabs>
                <w:tab w:val="left" w:pos="1359"/>
              </w:tabs>
              <w:ind w:firstLine="49"/>
            </w:pPr>
            <w:r w:rsidRPr="006B10DE">
              <w:t xml:space="preserve">ОПК-3.1. </w:t>
            </w:r>
            <w:r w:rsidR="006B10DE" w:rsidRPr="006B10DE">
              <w:t>Обладает</w:t>
            </w:r>
            <w:r w:rsidRPr="00022A47">
              <w:t xml:space="preserve"> знанием принципов работы современных информационных технологий и их возможностей.</w:t>
            </w:r>
          </w:p>
        </w:tc>
        <w:tc>
          <w:tcPr>
            <w:tcW w:w="2126" w:type="dxa"/>
          </w:tcPr>
          <w:p w14:paraId="0E3F709D" w14:textId="77777777" w:rsidR="00054431" w:rsidRPr="00022A47" w:rsidRDefault="00054431" w:rsidP="001B0570">
            <w:pPr>
              <w:pStyle w:val="TableParagraph"/>
              <w:rPr>
                <w:sz w:val="24"/>
                <w:szCs w:val="24"/>
                <w:lang w:val="ru-RU"/>
              </w:rPr>
            </w:pPr>
            <w:r w:rsidRPr="00022A47">
              <w:rPr>
                <w:sz w:val="24"/>
                <w:szCs w:val="24"/>
                <w:lang w:val="ru-RU"/>
              </w:rPr>
              <w:t>Принципы работы используемых численных, статистических и вычислительных средств.</w:t>
            </w:r>
          </w:p>
        </w:tc>
        <w:tc>
          <w:tcPr>
            <w:tcW w:w="1701" w:type="dxa"/>
          </w:tcPr>
          <w:p w14:paraId="32CFEEEF" w14:textId="77777777" w:rsidR="00054431" w:rsidRPr="00022A47" w:rsidRDefault="00054431" w:rsidP="001B0570">
            <w:pPr>
              <w:pStyle w:val="TableParagraph"/>
              <w:ind w:left="7"/>
              <w:rPr>
                <w:sz w:val="24"/>
                <w:szCs w:val="24"/>
                <w:lang w:val="ru-RU"/>
              </w:rPr>
            </w:pPr>
            <w:r w:rsidRPr="00022A47">
              <w:rPr>
                <w:sz w:val="24"/>
                <w:szCs w:val="24"/>
                <w:lang w:val="ru-RU"/>
              </w:rPr>
              <w:t>Выбирать вычислительную среду с учётом размеров задачи, памяти и времени.</w:t>
            </w:r>
          </w:p>
        </w:tc>
        <w:tc>
          <w:tcPr>
            <w:tcW w:w="1701" w:type="dxa"/>
          </w:tcPr>
          <w:p w14:paraId="6E0E0DA1" w14:textId="77777777" w:rsidR="00054431" w:rsidRPr="00022A47" w:rsidRDefault="00054431" w:rsidP="001B0570">
            <w:pPr>
              <w:pStyle w:val="TableParagraph"/>
              <w:rPr>
                <w:sz w:val="24"/>
                <w:szCs w:val="24"/>
                <w:lang w:val="ru-RU"/>
              </w:rPr>
            </w:pPr>
            <w:r w:rsidRPr="00022A47">
              <w:rPr>
                <w:sz w:val="24"/>
                <w:szCs w:val="24"/>
                <w:lang w:val="ru-RU"/>
              </w:rPr>
              <w:t>Обоснованием состава среды и фиксацией конфигурации.</w:t>
            </w:r>
          </w:p>
        </w:tc>
      </w:tr>
      <w:tr w:rsidR="00054431" w:rsidRPr="00022A47" w14:paraId="72D8EE0C" w14:textId="77777777" w:rsidTr="007A05AD">
        <w:trPr>
          <w:trHeight w:val="249"/>
        </w:trPr>
        <w:tc>
          <w:tcPr>
            <w:tcW w:w="426" w:type="dxa"/>
            <w:vMerge/>
          </w:tcPr>
          <w:p w14:paraId="7402A41E"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245F1B6B"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6FABAFE9" w14:textId="77777777" w:rsidR="00054431" w:rsidRPr="00022A47" w:rsidRDefault="00054431" w:rsidP="001B0570">
            <w:pPr>
              <w:ind w:firstLine="49"/>
            </w:pPr>
            <w:r w:rsidRPr="00022A47">
              <w:t>ОПК-3.2. Выбирает и применяет современные информационные технологии для исследования математических моделей и решения задач профессиональной деятельности.</w:t>
            </w:r>
          </w:p>
        </w:tc>
        <w:tc>
          <w:tcPr>
            <w:tcW w:w="2126" w:type="dxa"/>
          </w:tcPr>
          <w:p w14:paraId="288867E5" w14:textId="77777777" w:rsidR="00054431" w:rsidRPr="00022A47" w:rsidRDefault="00054431" w:rsidP="001B0570">
            <w:pPr>
              <w:pStyle w:val="TableParagraph"/>
              <w:rPr>
                <w:sz w:val="24"/>
                <w:szCs w:val="24"/>
                <w:lang w:val="ru-RU"/>
              </w:rPr>
            </w:pPr>
            <w:r w:rsidRPr="00022A47">
              <w:rPr>
                <w:sz w:val="24"/>
                <w:szCs w:val="24"/>
                <w:lang w:val="ru-RU"/>
              </w:rPr>
              <w:t>Принципы организации воспроизводимого вычислительного исследования.</w:t>
            </w:r>
          </w:p>
          <w:p w14:paraId="1406858D" w14:textId="77777777" w:rsidR="00054431" w:rsidRPr="00022A47" w:rsidRDefault="00054431" w:rsidP="001B0570">
            <w:pPr>
              <w:pStyle w:val="TableParagraph"/>
              <w:rPr>
                <w:sz w:val="24"/>
                <w:szCs w:val="24"/>
                <w:lang w:val="ru-RU"/>
              </w:rPr>
            </w:pPr>
          </w:p>
          <w:p w14:paraId="593E1F07" w14:textId="77777777" w:rsidR="00054431" w:rsidRPr="00022A47" w:rsidRDefault="00054431" w:rsidP="001B0570">
            <w:pPr>
              <w:pStyle w:val="TableParagraph"/>
              <w:rPr>
                <w:sz w:val="24"/>
                <w:szCs w:val="24"/>
                <w:lang w:val="ru-RU"/>
              </w:rPr>
            </w:pPr>
          </w:p>
        </w:tc>
        <w:tc>
          <w:tcPr>
            <w:tcW w:w="1701" w:type="dxa"/>
          </w:tcPr>
          <w:p w14:paraId="3F394136" w14:textId="77777777" w:rsidR="00054431" w:rsidRPr="00022A47" w:rsidRDefault="00054431" w:rsidP="001B0570">
            <w:pPr>
              <w:pStyle w:val="TableParagraph"/>
              <w:ind w:left="7"/>
              <w:rPr>
                <w:sz w:val="24"/>
                <w:szCs w:val="24"/>
                <w:lang w:val="ru-RU"/>
              </w:rPr>
            </w:pPr>
            <w:r w:rsidRPr="00022A47">
              <w:rPr>
                <w:sz w:val="24"/>
                <w:szCs w:val="24"/>
                <w:lang w:val="ru-RU"/>
              </w:rPr>
              <w:t>Автоматизировать подготовку данных, запуск серий экспериментов, сбор показателей и построение итоговых таблиц.</w:t>
            </w:r>
          </w:p>
        </w:tc>
        <w:tc>
          <w:tcPr>
            <w:tcW w:w="1701" w:type="dxa"/>
          </w:tcPr>
          <w:p w14:paraId="12877D27" w14:textId="77777777" w:rsidR="00054431" w:rsidRPr="00022A47" w:rsidRDefault="00054431" w:rsidP="001B0570">
            <w:pPr>
              <w:pStyle w:val="TableParagraph"/>
              <w:rPr>
                <w:sz w:val="24"/>
                <w:szCs w:val="24"/>
                <w:lang w:val="ru-RU"/>
              </w:rPr>
            </w:pPr>
            <w:r w:rsidRPr="00022A47">
              <w:rPr>
                <w:sz w:val="24"/>
                <w:szCs w:val="24"/>
                <w:lang w:val="ru-RU"/>
              </w:rPr>
              <w:t>Версионированием кода, конфигураций и результатов.</w:t>
            </w:r>
          </w:p>
        </w:tc>
      </w:tr>
      <w:tr w:rsidR="00054431" w:rsidRPr="00022A47" w14:paraId="11BD90FF" w14:textId="77777777" w:rsidTr="007A05AD">
        <w:trPr>
          <w:trHeight w:val="253"/>
        </w:trPr>
        <w:tc>
          <w:tcPr>
            <w:tcW w:w="426" w:type="dxa"/>
            <w:vMerge/>
          </w:tcPr>
          <w:p w14:paraId="07313AFF"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06B10D33"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515418B8" w14:textId="77777777" w:rsidR="00054431" w:rsidRPr="00022A47" w:rsidRDefault="00054431" w:rsidP="001B0570">
            <w:pPr>
              <w:ind w:firstLine="49"/>
            </w:pPr>
            <w:r w:rsidRPr="00022A47">
              <w:t>ОПК-3.3. Использует современные инфор</w:t>
            </w:r>
            <w:r w:rsidRPr="00022A47">
              <w:lastRenderedPageBreak/>
              <w:t>мационные технологии при разработке методов искусственного интеллекта</w:t>
            </w:r>
          </w:p>
        </w:tc>
        <w:tc>
          <w:tcPr>
            <w:tcW w:w="2126" w:type="dxa"/>
          </w:tcPr>
          <w:p w14:paraId="224537B7" w14:textId="77777777" w:rsidR="00054431" w:rsidRPr="00022A47" w:rsidRDefault="00054431" w:rsidP="001B0570">
            <w:pPr>
              <w:pStyle w:val="TableParagraph"/>
              <w:rPr>
                <w:sz w:val="24"/>
                <w:szCs w:val="24"/>
                <w:lang w:val="ru-RU"/>
              </w:rPr>
            </w:pPr>
            <w:r w:rsidRPr="00022A47">
              <w:rPr>
                <w:sz w:val="24"/>
                <w:szCs w:val="24"/>
                <w:lang w:val="ru-RU"/>
              </w:rPr>
              <w:lastRenderedPageBreak/>
              <w:t>Возможности программных библио</w:t>
            </w:r>
            <w:r w:rsidRPr="00022A47">
              <w:rPr>
                <w:sz w:val="24"/>
                <w:szCs w:val="24"/>
                <w:lang w:val="ru-RU"/>
              </w:rPr>
              <w:lastRenderedPageBreak/>
              <w:t>тек для выбранного метода искусственного интеллекта и риски некорректной оценки качества.</w:t>
            </w:r>
          </w:p>
          <w:p w14:paraId="54773E65" w14:textId="77777777" w:rsidR="00054431" w:rsidRPr="00022A47" w:rsidRDefault="00054431" w:rsidP="001B0570">
            <w:pPr>
              <w:pStyle w:val="TableParagraph"/>
              <w:rPr>
                <w:sz w:val="24"/>
                <w:szCs w:val="24"/>
                <w:lang w:val="ru-RU"/>
              </w:rPr>
            </w:pPr>
          </w:p>
          <w:p w14:paraId="7DA19D80" w14:textId="77777777" w:rsidR="00054431" w:rsidRPr="00022A47" w:rsidRDefault="00054431" w:rsidP="001B0570">
            <w:pPr>
              <w:pStyle w:val="TableParagraph"/>
              <w:rPr>
                <w:sz w:val="24"/>
                <w:szCs w:val="24"/>
                <w:lang w:val="ru-RU"/>
              </w:rPr>
            </w:pPr>
          </w:p>
        </w:tc>
        <w:tc>
          <w:tcPr>
            <w:tcW w:w="1701" w:type="dxa"/>
          </w:tcPr>
          <w:p w14:paraId="3C243E85" w14:textId="77777777" w:rsidR="00054431" w:rsidRPr="00022A47" w:rsidRDefault="00054431" w:rsidP="001B0570">
            <w:pPr>
              <w:pStyle w:val="TableParagraph"/>
              <w:ind w:left="7"/>
              <w:rPr>
                <w:sz w:val="24"/>
                <w:szCs w:val="24"/>
                <w:lang w:val="ru-RU"/>
              </w:rPr>
            </w:pPr>
            <w:r w:rsidRPr="00022A47">
              <w:rPr>
                <w:sz w:val="24"/>
                <w:szCs w:val="24"/>
                <w:lang w:val="ru-RU"/>
              </w:rPr>
              <w:lastRenderedPageBreak/>
              <w:t>Использовать средства обуче</w:t>
            </w:r>
            <w:r w:rsidRPr="00022A47">
              <w:rPr>
                <w:sz w:val="24"/>
                <w:szCs w:val="24"/>
                <w:lang w:val="ru-RU"/>
              </w:rPr>
              <w:lastRenderedPageBreak/>
              <w:t>ния, проверки и анализа модели; разграничивать данные для настройки и итоговой проверки.</w:t>
            </w:r>
          </w:p>
        </w:tc>
        <w:tc>
          <w:tcPr>
            <w:tcW w:w="1701" w:type="dxa"/>
          </w:tcPr>
          <w:p w14:paraId="557F5A71" w14:textId="77777777" w:rsidR="00054431" w:rsidRPr="00022A47" w:rsidRDefault="00054431" w:rsidP="001B0570">
            <w:pPr>
              <w:pStyle w:val="TableParagraph"/>
              <w:rPr>
                <w:sz w:val="24"/>
                <w:szCs w:val="24"/>
                <w:lang w:val="ru-RU"/>
              </w:rPr>
            </w:pPr>
            <w:r w:rsidRPr="00022A47">
              <w:rPr>
                <w:sz w:val="24"/>
                <w:szCs w:val="24"/>
                <w:lang w:val="ru-RU"/>
              </w:rPr>
              <w:lastRenderedPageBreak/>
              <w:t xml:space="preserve">Регистрацией параметров </w:t>
            </w:r>
            <w:r w:rsidRPr="00022A47">
              <w:rPr>
                <w:sz w:val="24"/>
                <w:szCs w:val="24"/>
                <w:lang w:val="ru-RU"/>
              </w:rPr>
              <w:lastRenderedPageBreak/>
              <w:t>обучения и контролем происхождения данных.</w:t>
            </w:r>
          </w:p>
        </w:tc>
      </w:tr>
      <w:tr w:rsidR="00054431" w:rsidRPr="00022A47" w14:paraId="1904B635" w14:textId="77777777" w:rsidTr="007A05AD">
        <w:trPr>
          <w:trHeight w:val="253"/>
        </w:trPr>
        <w:tc>
          <w:tcPr>
            <w:tcW w:w="426" w:type="dxa"/>
            <w:vMerge w:val="restart"/>
          </w:tcPr>
          <w:p w14:paraId="3070485A"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lastRenderedPageBreak/>
              <w:t>4.</w:t>
            </w:r>
          </w:p>
        </w:tc>
        <w:tc>
          <w:tcPr>
            <w:tcW w:w="1701" w:type="dxa"/>
            <w:vMerge w:val="restart"/>
            <w:tcBorders>
              <w:right w:val="single" w:sz="4" w:space="0" w:color="auto"/>
            </w:tcBorders>
          </w:tcPr>
          <w:p w14:paraId="5E9463A2" w14:textId="77777777" w:rsidR="00054431" w:rsidRPr="00022A47" w:rsidRDefault="00054431" w:rsidP="001B0570">
            <w:pPr>
              <w:ind w:right="84" w:firstLine="141"/>
            </w:pPr>
            <w:r w:rsidRPr="00022A47">
              <w:rPr>
                <w:b/>
                <w:bCs/>
              </w:rPr>
              <w:t>ОПК-5.</w:t>
            </w:r>
            <w:r w:rsidRPr="00022A47">
              <w:rPr>
                <w:bCs/>
              </w:rPr>
              <w:t xml:space="preserve"> </w:t>
            </w:r>
            <w:r w:rsidRPr="00022A47">
              <w:t>Способен разрабатывать алгоритмы и компьютерные программы, пригодные для практического применения</w:t>
            </w:r>
          </w:p>
        </w:tc>
        <w:tc>
          <w:tcPr>
            <w:tcW w:w="2410" w:type="dxa"/>
            <w:tcBorders>
              <w:left w:val="single" w:sz="4" w:space="0" w:color="auto"/>
            </w:tcBorders>
          </w:tcPr>
          <w:p w14:paraId="7DBF2DDE" w14:textId="77777777" w:rsidR="00C8187E" w:rsidRPr="00022A47" w:rsidRDefault="00054431" w:rsidP="006B10DE">
            <w:pPr>
              <w:tabs>
                <w:tab w:val="left" w:pos="1359"/>
              </w:tabs>
              <w:ind w:firstLine="49"/>
            </w:pPr>
            <w:r w:rsidRPr="006B10DE">
              <w:t xml:space="preserve">ОПК-5.1. </w:t>
            </w:r>
            <w:r w:rsidR="006B10DE" w:rsidRPr="006B10DE">
              <w:t>Разрабатывает алгоритмы решения задач</w:t>
            </w:r>
            <w:r w:rsidRPr="006B10DE">
              <w:t xml:space="preserve"> профессио</w:t>
            </w:r>
            <w:r w:rsidRPr="00022A47">
              <w:t>нальной деятельности с использованием математических методов.</w:t>
            </w:r>
          </w:p>
        </w:tc>
        <w:tc>
          <w:tcPr>
            <w:tcW w:w="2126" w:type="dxa"/>
          </w:tcPr>
          <w:p w14:paraId="2A4F8CB2" w14:textId="77777777" w:rsidR="00054431" w:rsidRPr="00022A47" w:rsidRDefault="00054431" w:rsidP="001B0570">
            <w:pPr>
              <w:pStyle w:val="TableParagraph"/>
              <w:rPr>
                <w:sz w:val="24"/>
                <w:szCs w:val="24"/>
                <w:lang w:val="ru-RU"/>
              </w:rPr>
            </w:pPr>
            <w:r w:rsidRPr="00022A47">
              <w:rPr>
                <w:sz w:val="24"/>
                <w:szCs w:val="24"/>
                <w:lang w:val="ru-RU"/>
              </w:rPr>
              <w:t>Алгоритмическую структуру базового и исследуемого методов, критерии остановки и оценки сложности.</w:t>
            </w:r>
          </w:p>
        </w:tc>
        <w:tc>
          <w:tcPr>
            <w:tcW w:w="1701" w:type="dxa"/>
          </w:tcPr>
          <w:p w14:paraId="48D543A2" w14:textId="77777777" w:rsidR="00054431" w:rsidRPr="00022A47" w:rsidRDefault="00054431" w:rsidP="001B0570">
            <w:pPr>
              <w:pStyle w:val="TableParagraph"/>
              <w:ind w:left="7"/>
              <w:rPr>
                <w:sz w:val="24"/>
                <w:szCs w:val="24"/>
                <w:lang w:val="ru-RU"/>
              </w:rPr>
            </w:pPr>
            <w:r w:rsidRPr="00022A47">
              <w:rPr>
                <w:sz w:val="24"/>
                <w:szCs w:val="24"/>
                <w:lang w:val="ru-RU"/>
              </w:rPr>
              <w:t>Разрабатывать алгоритм с проверяемыми входными условиями и обосновывать исследуемое изменение.</w:t>
            </w:r>
          </w:p>
        </w:tc>
        <w:tc>
          <w:tcPr>
            <w:tcW w:w="1701" w:type="dxa"/>
          </w:tcPr>
          <w:p w14:paraId="389075D1" w14:textId="77777777" w:rsidR="00054431" w:rsidRPr="00022A47" w:rsidRDefault="00054431" w:rsidP="001B0570">
            <w:pPr>
              <w:pStyle w:val="TableParagraph"/>
              <w:rPr>
                <w:sz w:val="24"/>
                <w:szCs w:val="24"/>
                <w:lang w:val="ru-RU"/>
              </w:rPr>
            </w:pPr>
            <w:r w:rsidRPr="00022A47">
              <w:rPr>
                <w:sz w:val="24"/>
                <w:szCs w:val="24"/>
                <w:lang w:val="ru-RU"/>
              </w:rPr>
              <w:t>Связью между математическим выводом и алгоритмическим решением.</w:t>
            </w:r>
          </w:p>
        </w:tc>
      </w:tr>
      <w:tr w:rsidR="00054431" w:rsidRPr="00022A47" w14:paraId="06623A19" w14:textId="77777777" w:rsidTr="007A05AD">
        <w:trPr>
          <w:trHeight w:val="249"/>
        </w:trPr>
        <w:tc>
          <w:tcPr>
            <w:tcW w:w="426" w:type="dxa"/>
            <w:vMerge/>
          </w:tcPr>
          <w:p w14:paraId="64CEDC94"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6EF104FC"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2F5934FA" w14:textId="77777777" w:rsidR="00054431" w:rsidRPr="00022A47" w:rsidRDefault="00054431" w:rsidP="001B0570">
            <w:pPr>
              <w:ind w:firstLine="49"/>
            </w:pPr>
            <w:r w:rsidRPr="00022A47">
              <w:t>ОПК-5.2. Разрабатывает компьютерные программы для реализации алгоритмов с использованием современных средств программирования.</w:t>
            </w:r>
          </w:p>
        </w:tc>
        <w:tc>
          <w:tcPr>
            <w:tcW w:w="2126" w:type="dxa"/>
          </w:tcPr>
          <w:p w14:paraId="0C52375C" w14:textId="77777777" w:rsidR="00054431" w:rsidRPr="00022A47" w:rsidRDefault="00054431" w:rsidP="001B0570">
            <w:pPr>
              <w:pStyle w:val="TableParagraph"/>
              <w:rPr>
                <w:sz w:val="24"/>
                <w:szCs w:val="24"/>
                <w:lang w:val="ru-RU"/>
              </w:rPr>
            </w:pPr>
            <w:r w:rsidRPr="00022A47">
              <w:rPr>
                <w:sz w:val="24"/>
                <w:szCs w:val="24"/>
                <w:lang w:val="ru-RU"/>
              </w:rPr>
              <w:t>Средства модульной реализации, конфигурирования и регистрации вычислительных экспериментов.</w:t>
            </w:r>
          </w:p>
          <w:p w14:paraId="49228469" w14:textId="77777777" w:rsidR="00054431" w:rsidRPr="00022A47" w:rsidRDefault="00054431" w:rsidP="001B0570">
            <w:pPr>
              <w:pStyle w:val="TableParagraph"/>
              <w:rPr>
                <w:sz w:val="24"/>
                <w:szCs w:val="24"/>
                <w:lang w:val="ru-RU"/>
              </w:rPr>
            </w:pPr>
          </w:p>
          <w:p w14:paraId="4C3E8EA1" w14:textId="77777777" w:rsidR="00054431" w:rsidRPr="00022A47" w:rsidRDefault="00054431" w:rsidP="001B0570">
            <w:pPr>
              <w:pStyle w:val="TableParagraph"/>
              <w:rPr>
                <w:sz w:val="24"/>
                <w:szCs w:val="24"/>
                <w:lang w:val="ru-RU"/>
              </w:rPr>
            </w:pPr>
          </w:p>
        </w:tc>
        <w:tc>
          <w:tcPr>
            <w:tcW w:w="1701" w:type="dxa"/>
          </w:tcPr>
          <w:p w14:paraId="16F29234" w14:textId="77777777" w:rsidR="00054431" w:rsidRPr="00022A47" w:rsidRDefault="00054431" w:rsidP="001B0570">
            <w:pPr>
              <w:pStyle w:val="TableParagraph"/>
              <w:ind w:left="7"/>
              <w:rPr>
                <w:sz w:val="24"/>
                <w:szCs w:val="24"/>
                <w:lang w:val="ru-RU"/>
              </w:rPr>
            </w:pPr>
            <w:r w:rsidRPr="00022A47">
              <w:rPr>
                <w:sz w:val="24"/>
                <w:szCs w:val="24"/>
                <w:lang w:val="ru-RU"/>
              </w:rPr>
              <w:t>Создавать реализацию методов и автоматический сценарий сравнительного исследования.</w:t>
            </w:r>
          </w:p>
        </w:tc>
        <w:tc>
          <w:tcPr>
            <w:tcW w:w="1701" w:type="dxa"/>
          </w:tcPr>
          <w:p w14:paraId="72DF94F4" w14:textId="77777777" w:rsidR="00054431" w:rsidRPr="00022A47" w:rsidRDefault="00054431" w:rsidP="001B0570">
            <w:pPr>
              <w:pStyle w:val="TableParagraph"/>
              <w:rPr>
                <w:sz w:val="24"/>
                <w:szCs w:val="24"/>
                <w:lang w:val="ru-RU"/>
              </w:rPr>
            </w:pPr>
            <w:r w:rsidRPr="00022A47">
              <w:rPr>
                <w:sz w:val="24"/>
                <w:szCs w:val="24"/>
                <w:lang w:val="ru-RU"/>
              </w:rPr>
              <w:t>Подготовкой исследовательского программного комплекса с документированными параметрами.</w:t>
            </w:r>
          </w:p>
        </w:tc>
      </w:tr>
      <w:tr w:rsidR="00054431" w:rsidRPr="00022A47" w14:paraId="6B433E76" w14:textId="77777777" w:rsidTr="007A05AD">
        <w:trPr>
          <w:trHeight w:val="253"/>
        </w:trPr>
        <w:tc>
          <w:tcPr>
            <w:tcW w:w="426" w:type="dxa"/>
            <w:vMerge/>
          </w:tcPr>
          <w:p w14:paraId="015B8277"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2EA8B73E"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198A9F37" w14:textId="77777777" w:rsidR="00054431" w:rsidRPr="00022A47" w:rsidRDefault="00054431" w:rsidP="001B0570">
            <w:pPr>
              <w:ind w:firstLine="49"/>
            </w:pPr>
            <w:r w:rsidRPr="00022A47">
              <w:t>ОПК-5.3. Проверяет работоспособность и корректность разработанных программ при решении задач профессиональной деятельности.</w:t>
            </w:r>
          </w:p>
        </w:tc>
        <w:tc>
          <w:tcPr>
            <w:tcW w:w="2126" w:type="dxa"/>
          </w:tcPr>
          <w:p w14:paraId="760AD037" w14:textId="77777777" w:rsidR="00054431" w:rsidRPr="00022A47" w:rsidRDefault="00054431" w:rsidP="001B0570">
            <w:pPr>
              <w:pStyle w:val="TableParagraph"/>
              <w:rPr>
                <w:sz w:val="24"/>
                <w:szCs w:val="24"/>
                <w:lang w:val="ru-RU"/>
              </w:rPr>
            </w:pPr>
            <w:r w:rsidRPr="00022A47">
              <w:rPr>
                <w:sz w:val="24"/>
                <w:szCs w:val="24"/>
                <w:lang w:val="ru-RU"/>
              </w:rPr>
              <w:t>Методы проверки численной корректности, градиентов, предельных режимов и согласованности данных.</w:t>
            </w:r>
          </w:p>
          <w:p w14:paraId="17E2BE43" w14:textId="77777777" w:rsidR="00054431" w:rsidRPr="00022A47" w:rsidRDefault="00054431" w:rsidP="001B0570">
            <w:pPr>
              <w:pStyle w:val="TableParagraph"/>
              <w:rPr>
                <w:sz w:val="24"/>
                <w:szCs w:val="24"/>
                <w:lang w:val="ru-RU"/>
              </w:rPr>
            </w:pPr>
          </w:p>
          <w:p w14:paraId="70A9DE56" w14:textId="77777777" w:rsidR="00054431" w:rsidRPr="00022A47" w:rsidRDefault="00054431" w:rsidP="001B0570">
            <w:pPr>
              <w:pStyle w:val="TableParagraph"/>
              <w:rPr>
                <w:sz w:val="24"/>
                <w:szCs w:val="24"/>
                <w:lang w:val="ru-RU"/>
              </w:rPr>
            </w:pPr>
          </w:p>
        </w:tc>
        <w:tc>
          <w:tcPr>
            <w:tcW w:w="1701" w:type="dxa"/>
          </w:tcPr>
          <w:p w14:paraId="3FC38CD1" w14:textId="77777777" w:rsidR="00054431" w:rsidRPr="00022A47" w:rsidRDefault="00054431" w:rsidP="001B0570">
            <w:pPr>
              <w:pStyle w:val="TableParagraph"/>
              <w:ind w:left="7"/>
              <w:rPr>
                <w:sz w:val="24"/>
                <w:szCs w:val="24"/>
                <w:lang w:val="ru-RU"/>
              </w:rPr>
            </w:pPr>
            <w:r w:rsidRPr="00022A47">
              <w:rPr>
                <w:sz w:val="24"/>
                <w:szCs w:val="24"/>
                <w:lang w:val="ru-RU"/>
              </w:rPr>
              <w:t>Проводить содержательные проверки алгоритма, локализовать расхождение и проверять исправленный вариант.</w:t>
            </w:r>
          </w:p>
        </w:tc>
        <w:tc>
          <w:tcPr>
            <w:tcW w:w="1701" w:type="dxa"/>
          </w:tcPr>
          <w:p w14:paraId="4BFE0644" w14:textId="77777777" w:rsidR="00054431" w:rsidRPr="00022A47" w:rsidRDefault="00054431" w:rsidP="001B0570">
            <w:pPr>
              <w:pStyle w:val="TableParagraph"/>
              <w:rPr>
                <w:sz w:val="24"/>
                <w:szCs w:val="24"/>
                <w:lang w:val="ru-RU"/>
              </w:rPr>
            </w:pPr>
            <w:r w:rsidRPr="00022A47">
              <w:rPr>
                <w:sz w:val="24"/>
                <w:szCs w:val="24"/>
                <w:lang w:val="ru-RU"/>
              </w:rPr>
              <w:t>Составлением протокола проверок, включая эталон, независимый расчёт и неудачные случаи.</w:t>
            </w:r>
          </w:p>
        </w:tc>
      </w:tr>
    </w:tbl>
    <w:p w14:paraId="1A7B2732" w14:textId="77777777" w:rsidR="00054431" w:rsidRDefault="00054431" w:rsidP="00581154">
      <w:pPr>
        <w:ind w:firstLine="0"/>
        <w:rPr>
          <w:sz w:val="28"/>
          <w:szCs w:val="28"/>
        </w:rPr>
      </w:pPr>
    </w:p>
    <w:p w14:paraId="019B5800" w14:textId="77777777" w:rsidR="000825A9" w:rsidRDefault="007F3E6B" w:rsidP="000825A9">
      <w:pPr>
        <w:rPr>
          <w:b/>
          <w:sz w:val="28"/>
          <w:szCs w:val="28"/>
        </w:rPr>
      </w:pPr>
      <w:r>
        <w:rPr>
          <w:b/>
          <w:sz w:val="28"/>
          <w:szCs w:val="28"/>
        </w:rPr>
        <w:t xml:space="preserve">5. </w:t>
      </w:r>
      <w:r w:rsidR="000825A9">
        <w:rPr>
          <w:b/>
          <w:sz w:val="28"/>
          <w:szCs w:val="28"/>
        </w:rPr>
        <w:t xml:space="preserve">ОБЪЕМ ПРАКТИКИ В ЗАЧЕТНЫХ ЕДИНИЦАХ </w:t>
      </w:r>
    </w:p>
    <w:p w14:paraId="3F8B9945" w14:textId="77777777" w:rsidR="00DD14D1" w:rsidRDefault="00DD14D1">
      <w:pPr>
        <w:rPr>
          <w:b/>
          <w:sz w:val="28"/>
          <w:szCs w:val="28"/>
        </w:rPr>
      </w:pPr>
    </w:p>
    <w:p w14:paraId="6983B86B" w14:textId="77777777" w:rsidR="000825A9" w:rsidRDefault="007071EA" w:rsidP="0097757B">
      <w:pPr>
        <w:rPr>
          <w:sz w:val="28"/>
          <w:szCs w:val="28"/>
        </w:rPr>
      </w:pPr>
      <w:r w:rsidRPr="007071EA">
        <w:rPr>
          <w:sz w:val="28"/>
          <w:szCs w:val="28"/>
        </w:rPr>
        <w:t>Общая трудоёмкость практики составляет</w:t>
      </w:r>
      <w:r w:rsidR="0097757B">
        <w:rPr>
          <w:sz w:val="28"/>
          <w:szCs w:val="28"/>
        </w:rPr>
        <w:t xml:space="preserve"> </w:t>
      </w:r>
      <w:r w:rsidR="00DF60A6" w:rsidRPr="0097757B">
        <w:rPr>
          <w:sz w:val="28"/>
          <w:szCs w:val="28"/>
          <w:u w:val="single"/>
        </w:rPr>
        <w:t>10</w:t>
      </w:r>
      <w:r w:rsidRPr="0097757B">
        <w:rPr>
          <w:sz w:val="28"/>
          <w:szCs w:val="28"/>
          <w:u w:val="single"/>
        </w:rPr>
        <w:t xml:space="preserve"> зач</w:t>
      </w:r>
      <w:r w:rsidR="00217EA9" w:rsidRPr="0097757B">
        <w:rPr>
          <w:sz w:val="28"/>
          <w:szCs w:val="28"/>
          <w:u w:val="single"/>
        </w:rPr>
        <w:t>ё</w:t>
      </w:r>
      <w:r w:rsidRPr="0097757B">
        <w:rPr>
          <w:sz w:val="28"/>
          <w:szCs w:val="28"/>
          <w:u w:val="single"/>
        </w:rPr>
        <w:t>тных единиц</w:t>
      </w:r>
      <w:r w:rsidRPr="007071EA">
        <w:rPr>
          <w:sz w:val="28"/>
          <w:szCs w:val="28"/>
        </w:rPr>
        <w:t>, 360 академических часов: в 9 семестре — 5 з.е., 180 часов (6 часов контактной и 174 часа самостоятельной работы), зачёт; в 10 семестре — 5 з.е., 180 часов (6 часов контактной и 174 часа самостоятельной работы), зачёт с оценкой. Отдельные непрерывные блоки НИР в календарном графике не выделены. В таблице раздела 6 указаны суммарные часы двух этапов; на каждый семестр приходится половина часов соответствующей строки. Практическая подготовка — 312 часов в составе общей трудоёмкости.</w:t>
      </w:r>
    </w:p>
    <w:p w14:paraId="7D46C9B1" w14:textId="77777777" w:rsidR="007071EA" w:rsidRPr="007071EA" w:rsidRDefault="007071EA" w:rsidP="000825A9">
      <w:pPr>
        <w:ind w:firstLine="709"/>
        <w:rPr>
          <w:sz w:val="28"/>
          <w:szCs w:val="28"/>
        </w:rPr>
      </w:pPr>
    </w:p>
    <w:p w14:paraId="1FB48FED" w14:textId="77777777" w:rsidR="00825806" w:rsidRPr="007071EA" w:rsidRDefault="00825806" w:rsidP="00825806">
      <w:pPr>
        <w:rPr>
          <w:b/>
          <w:sz w:val="28"/>
          <w:szCs w:val="28"/>
        </w:rPr>
      </w:pPr>
      <w:r w:rsidRPr="00321BA4">
        <w:rPr>
          <w:b/>
          <w:sz w:val="28"/>
          <w:szCs w:val="28"/>
        </w:rPr>
        <w:t>6. СТРУКТУРА И СОДЕРЖАНИЕ ПРАКТИКИ</w:t>
      </w:r>
    </w:p>
    <w:tbl>
      <w:tblPr>
        <w:tblW w:w="9790" w:type="dxa"/>
        <w:jc w:val="center"/>
        <w:tblLayout w:type="fixed"/>
        <w:tblCellMar>
          <w:left w:w="10" w:type="dxa"/>
          <w:right w:w="10" w:type="dxa"/>
        </w:tblCellMar>
        <w:tblLook w:val="0000" w:firstRow="0" w:lastRow="0" w:firstColumn="0" w:lastColumn="0" w:noHBand="0" w:noVBand="0"/>
      </w:tblPr>
      <w:tblGrid>
        <w:gridCol w:w="544"/>
        <w:gridCol w:w="924"/>
        <w:gridCol w:w="4460"/>
        <w:gridCol w:w="992"/>
        <w:gridCol w:w="992"/>
        <w:gridCol w:w="1878"/>
      </w:tblGrid>
      <w:tr w:rsidR="00501F7B" w:rsidRPr="00F11174" w14:paraId="05C2780D" w14:textId="77777777" w:rsidTr="00822731">
        <w:trPr>
          <w:trHeight w:val="638"/>
          <w:jc w:val="center"/>
        </w:trPr>
        <w:tc>
          <w:tcPr>
            <w:tcW w:w="544" w:type="dxa"/>
            <w:vMerge w:val="restart"/>
            <w:tcBorders>
              <w:top w:val="single" w:sz="4" w:space="0" w:color="000000"/>
              <w:left w:val="single" w:sz="4" w:space="0" w:color="000000"/>
            </w:tcBorders>
            <w:vAlign w:val="center"/>
          </w:tcPr>
          <w:p w14:paraId="6D023E0D" w14:textId="77777777" w:rsidR="00501F7B" w:rsidRPr="00F11174" w:rsidRDefault="00501F7B" w:rsidP="00365335">
            <w:pPr>
              <w:snapToGrid w:val="0"/>
              <w:ind w:firstLine="0"/>
              <w:jc w:val="center"/>
              <w:rPr>
                <w:b/>
              </w:rPr>
            </w:pPr>
            <w:r w:rsidRPr="00F11174">
              <w:rPr>
                <w:b/>
              </w:rPr>
              <w:t>№</w:t>
            </w:r>
          </w:p>
          <w:p w14:paraId="0A137974" w14:textId="77777777" w:rsidR="00501F7B" w:rsidRPr="00F11174" w:rsidRDefault="00501F7B" w:rsidP="00365335">
            <w:pPr>
              <w:snapToGrid w:val="0"/>
              <w:ind w:firstLine="0"/>
              <w:jc w:val="center"/>
              <w:rPr>
                <w:b/>
              </w:rPr>
            </w:pPr>
            <w:r w:rsidRPr="00F11174">
              <w:rPr>
                <w:b/>
              </w:rPr>
              <w:t>п/п</w:t>
            </w:r>
          </w:p>
        </w:tc>
        <w:tc>
          <w:tcPr>
            <w:tcW w:w="924" w:type="dxa"/>
            <w:vMerge w:val="restart"/>
            <w:tcBorders>
              <w:top w:val="single" w:sz="4" w:space="0" w:color="000000"/>
              <w:left w:val="single" w:sz="4" w:space="0" w:color="000000"/>
            </w:tcBorders>
            <w:vAlign w:val="center"/>
          </w:tcPr>
          <w:p w14:paraId="28270D04" w14:textId="77777777" w:rsidR="00501F7B" w:rsidRPr="00F11174" w:rsidRDefault="00501F7B" w:rsidP="00365335">
            <w:pPr>
              <w:snapToGrid w:val="0"/>
              <w:ind w:firstLine="0"/>
              <w:jc w:val="center"/>
              <w:rPr>
                <w:b/>
              </w:rPr>
            </w:pPr>
            <w:r w:rsidRPr="00F11174">
              <w:rPr>
                <w:b/>
              </w:rPr>
              <w:t>Этапы прак</w:t>
            </w:r>
            <w:r w:rsidRPr="00F11174">
              <w:rPr>
                <w:b/>
              </w:rPr>
              <w:lastRenderedPageBreak/>
              <w:t>тики</w:t>
            </w:r>
          </w:p>
        </w:tc>
        <w:tc>
          <w:tcPr>
            <w:tcW w:w="4460" w:type="dxa"/>
            <w:vMerge w:val="restart"/>
            <w:tcBorders>
              <w:top w:val="single" w:sz="4" w:space="0" w:color="000000"/>
              <w:left w:val="single" w:sz="4" w:space="0" w:color="000000"/>
            </w:tcBorders>
            <w:vAlign w:val="center"/>
          </w:tcPr>
          <w:p w14:paraId="7D2B1CEE" w14:textId="77777777" w:rsidR="00501F7B" w:rsidRPr="00F11174" w:rsidRDefault="00501F7B" w:rsidP="00365335">
            <w:pPr>
              <w:snapToGrid w:val="0"/>
              <w:ind w:firstLine="0"/>
              <w:jc w:val="center"/>
              <w:rPr>
                <w:b/>
              </w:rPr>
            </w:pPr>
            <w:r w:rsidRPr="00F11174">
              <w:rPr>
                <w:b/>
              </w:rPr>
              <w:lastRenderedPageBreak/>
              <w:t>Содержание деятельности обучающихся</w:t>
            </w:r>
          </w:p>
        </w:tc>
        <w:tc>
          <w:tcPr>
            <w:tcW w:w="1984" w:type="dxa"/>
            <w:gridSpan w:val="2"/>
            <w:tcBorders>
              <w:top w:val="single" w:sz="4" w:space="0" w:color="000000"/>
              <w:left w:val="single" w:sz="4" w:space="0" w:color="000000"/>
              <w:bottom w:val="single" w:sz="4" w:space="0" w:color="auto"/>
            </w:tcBorders>
            <w:vAlign w:val="center"/>
          </w:tcPr>
          <w:p w14:paraId="7A01C56D" w14:textId="77777777" w:rsidR="00501F7B" w:rsidRPr="00F11174" w:rsidRDefault="00501F7B" w:rsidP="00365335">
            <w:pPr>
              <w:snapToGrid w:val="0"/>
              <w:ind w:firstLine="0"/>
              <w:jc w:val="center"/>
              <w:rPr>
                <w:b/>
              </w:rPr>
            </w:pPr>
            <w:r w:rsidRPr="00F11174">
              <w:rPr>
                <w:b/>
              </w:rPr>
              <w:t>Трудоемкость</w:t>
            </w:r>
          </w:p>
          <w:p w14:paraId="30FFE740" w14:textId="77777777" w:rsidR="00501F7B" w:rsidRPr="00F11174" w:rsidRDefault="00501F7B" w:rsidP="00365335">
            <w:pPr>
              <w:snapToGrid w:val="0"/>
              <w:ind w:firstLine="0"/>
              <w:jc w:val="center"/>
              <w:rPr>
                <w:b/>
              </w:rPr>
            </w:pPr>
            <w:r w:rsidRPr="00F11174">
              <w:rPr>
                <w:b/>
              </w:rPr>
              <w:t>(в часах)</w:t>
            </w:r>
          </w:p>
        </w:tc>
        <w:tc>
          <w:tcPr>
            <w:tcW w:w="1878" w:type="dxa"/>
            <w:vMerge w:val="restart"/>
            <w:tcBorders>
              <w:top w:val="single" w:sz="4" w:space="0" w:color="000000"/>
              <w:left w:val="single" w:sz="4" w:space="0" w:color="000000"/>
              <w:right w:val="single" w:sz="4" w:space="0" w:color="000000"/>
            </w:tcBorders>
            <w:vAlign w:val="center"/>
          </w:tcPr>
          <w:p w14:paraId="64575771" w14:textId="77777777" w:rsidR="00501F7B" w:rsidRPr="00F11174" w:rsidRDefault="00501F7B" w:rsidP="00365335">
            <w:pPr>
              <w:snapToGrid w:val="0"/>
              <w:ind w:firstLine="0"/>
              <w:jc w:val="center"/>
              <w:rPr>
                <w:b/>
              </w:rPr>
            </w:pPr>
            <w:r w:rsidRPr="00F11174">
              <w:rPr>
                <w:b/>
              </w:rPr>
              <w:t>Формы текущего контроля</w:t>
            </w:r>
          </w:p>
        </w:tc>
      </w:tr>
      <w:tr w:rsidR="00501F7B" w:rsidRPr="00F11174" w14:paraId="252E6F6D" w14:textId="77777777" w:rsidTr="00822731">
        <w:trPr>
          <w:trHeight w:val="462"/>
          <w:jc w:val="center"/>
        </w:trPr>
        <w:tc>
          <w:tcPr>
            <w:tcW w:w="544" w:type="dxa"/>
            <w:vMerge/>
            <w:tcBorders>
              <w:left w:val="single" w:sz="4" w:space="0" w:color="000000"/>
              <w:bottom w:val="single" w:sz="4" w:space="0" w:color="000000"/>
            </w:tcBorders>
            <w:vAlign w:val="center"/>
          </w:tcPr>
          <w:p w14:paraId="108430B7" w14:textId="77777777" w:rsidR="00501F7B" w:rsidRPr="00F11174" w:rsidRDefault="00501F7B" w:rsidP="00365335">
            <w:pPr>
              <w:snapToGrid w:val="0"/>
              <w:ind w:firstLine="0"/>
              <w:jc w:val="center"/>
              <w:rPr>
                <w:b/>
              </w:rPr>
            </w:pPr>
          </w:p>
        </w:tc>
        <w:tc>
          <w:tcPr>
            <w:tcW w:w="924" w:type="dxa"/>
            <w:vMerge/>
            <w:tcBorders>
              <w:left w:val="single" w:sz="4" w:space="0" w:color="000000"/>
              <w:bottom w:val="single" w:sz="4" w:space="0" w:color="000000"/>
            </w:tcBorders>
            <w:vAlign w:val="center"/>
          </w:tcPr>
          <w:p w14:paraId="3A4D937A" w14:textId="77777777" w:rsidR="00501F7B" w:rsidRPr="00F11174" w:rsidRDefault="00501F7B" w:rsidP="00365335">
            <w:pPr>
              <w:snapToGrid w:val="0"/>
              <w:ind w:firstLine="0"/>
              <w:jc w:val="center"/>
              <w:rPr>
                <w:b/>
              </w:rPr>
            </w:pPr>
          </w:p>
        </w:tc>
        <w:tc>
          <w:tcPr>
            <w:tcW w:w="4460" w:type="dxa"/>
            <w:vMerge/>
            <w:tcBorders>
              <w:left w:val="single" w:sz="4" w:space="0" w:color="000000"/>
              <w:bottom w:val="single" w:sz="4" w:space="0" w:color="auto"/>
            </w:tcBorders>
            <w:vAlign w:val="center"/>
          </w:tcPr>
          <w:p w14:paraId="4D1F9599" w14:textId="77777777" w:rsidR="00501F7B" w:rsidRPr="00F11174" w:rsidRDefault="00501F7B" w:rsidP="00365335">
            <w:pPr>
              <w:snapToGrid w:val="0"/>
              <w:ind w:firstLine="0"/>
              <w:jc w:val="center"/>
              <w:rPr>
                <w:b/>
              </w:rPr>
            </w:pPr>
          </w:p>
        </w:tc>
        <w:tc>
          <w:tcPr>
            <w:tcW w:w="992" w:type="dxa"/>
            <w:tcBorders>
              <w:top w:val="single" w:sz="4" w:space="0" w:color="auto"/>
              <w:left w:val="single" w:sz="4" w:space="0" w:color="000000"/>
              <w:bottom w:val="single" w:sz="4" w:space="0" w:color="auto"/>
              <w:right w:val="single" w:sz="4" w:space="0" w:color="auto"/>
            </w:tcBorders>
            <w:vAlign w:val="center"/>
          </w:tcPr>
          <w:p w14:paraId="4FBAE619" w14:textId="77777777" w:rsidR="00501F7B" w:rsidRPr="00F11174" w:rsidRDefault="00501F7B" w:rsidP="00365335">
            <w:pPr>
              <w:ind w:firstLine="0"/>
              <w:jc w:val="center"/>
              <w:rPr>
                <w:b/>
              </w:rPr>
            </w:pPr>
            <w:r w:rsidRPr="00F11174">
              <w:rPr>
                <w:b/>
              </w:rPr>
              <w:t>Контактная работа</w:t>
            </w:r>
          </w:p>
        </w:tc>
        <w:tc>
          <w:tcPr>
            <w:tcW w:w="992" w:type="dxa"/>
            <w:tcBorders>
              <w:top w:val="single" w:sz="4" w:space="0" w:color="auto"/>
              <w:left w:val="single" w:sz="4" w:space="0" w:color="auto"/>
              <w:bottom w:val="single" w:sz="4" w:space="0" w:color="auto"/>
            </w:tcBorders>
            <w:vAlign w:val="center"/>
          </w:tcPr>
          <w:p w14:paraId="501A2CEA" w14:textId="77777777" w:rsidR="00501F7B" w:rsidRPr="00F11174" w:rsidRDefault="00501F7B" w:rsidP="00365335">
            <w:pPr>
              <w:snapToGrid w:val="0"/>
              <w:ind w:firstLine="0"/>
              <w:jc w:val="center"/>
              <w:rPr>
                <w:b/>
              </w:rPr>
            </w:pPr>
            <w:r w:rsidRPr="00F11174">
              <w:rPr>
                <w:b/>
              </w:rPr>
              <w:t>Иные формы</w:t>
            </w:r>
          </w:p>
        </w:tc>
        <w:tc>
          <w:tcPr>
            <w:tcW w:w="1878" w:type="dxa"/>
            <w:vMerge/>
            <w:tcBorders>
              <w:left w:val="single" w:sz="4" w:space="0" w:color="000000"/>
              <w:right w:val="single" w:sz="4" w:space="0" w:color="000000"/>
            </w:tcBorders>
            <w:vAlign w:val="center"/>
          </w:tcPr>
          <w:p w14:paraId="1739F310" w14:textId="77777777" w:rsidR="00501F7B" w:rsidRPr="00F11174" w:rsidRDefault="00501F7B" w:rsidP="00365335">
            <w:pPr>
              <w:snapToGrid w:val="0"/>
              <w:ind w:firstLine="0"/>
              <w:jc w:val="center"/>
              <w:rPr>
                <w:b/>
              </w:rPr>
            </w:pPr>
          </w:p>
        </w:tc>
      </w:tr>
      <w:tr w:rsidR="00501F7B" w:rsidRPr="00F11174" w14:paraId="6138A803" w14:textId="77777777" w:rsidTr="00822731">
        <w:trPr>
          <w:trHeight w:val="191"/>
          <w:jc w:val="center"/>
        </w:trPr>
        <w:tc>
          <w:tcPr>
            <w:tcW w:w="544" w:type="dxa"/>
            <w:vMerge w:val="restart"/>
            <w:tcBorders>
              <w:top w:val="single" w:sz="4" w:space="0" w:color="000000"/>
              <w:left w:val="single" w:sz="4" w:space="0" w:color="000000"/>
            </w:tcBorders>
            <w:vAlign w:val="center"/>
          </w:tcPr>
          <w:p w14:paraId="01756E6F" w14:textId="77777777" w:rsidR="00501F7B" w:rsidRPr="00F11174" w:rsidRDefault="00501F7B" w:rsidP="00365335">
            <w:pPr>
              <w:snapToGrid w:val="0"/>
              <w:ind w:firstLine="0"/>
              <w:jc w:val="center"/>
            </w:pPr>
            <w:r w:rsidRPr="00F11174">
              <w:t>1</w:t>
            </w:r>
          </w:p>
        </w:tc>
        <w:tc>
          <w:tcPr>
            <w:tcW w:w="924" w:type="dxa"/>
            <w:vMerge w:val="restart"/>
            <w:tcBorders>
              <w:top w:val="single" w:sz="4" w:space="0" w:color="000000"/>
              <w:left w:val="single" w:sz="4" w:space="0" w:color="000000"/>
            </w:tcBorders>
            <w:vAlign w:val="center"/>
          </w:tcPr>
          <w:p w14:paraId="111A56E4" w14:textId="77777777" w:rsidR="00501F7B" w:rsidRPr="00F11174" w:rsidRDefault="00501F7B" w:rsidP="00365335">
            <w:pPr>
              <w:snapToGrid w:val="0"/>
              <w:ind w:firstLine="0"/>
              <w:jc w:val="center"/>
            </w:pPr>
            <w:r w:rsidRPr="00F11174">
              <w:t>Организационный</w:t>
            </w:r>
          </w:p>
        </w:tc>
        <w:tc>
          <w:tcPr>
            <w:tcW w:w="4460" w:type="dxa"/>
            <w:tcBorders>
              <w:top w:val="single" w:sz="4" w:space="0" w:color="000000"/>
              <w:left w:val="single" w:sz="4" w:space="0" w:color="000000"/>
              <w:bottom w:val="single" w:sz="4" w:space="0" w:color="000000"/>
            </w:tcBorders>
            <w:vAlign w:val="center"/>
          </w:tcPr>
          <w:p w14:paraId="3A843602" w14:textId="77777777" w:rsidR="00501F7B" w:rsidRPr="00F11174" w:rsidRDefault="00501F7B" w:rsidP="00365335">
            <w:pPr>
              <w:snapToGrid w:val="0"/>
              <w:ind w:firstLine="0"/>
              <w:rPr>
                <w:i/>
              </w:rPr>
            </w:pPr>
            <w:r w:rsidRPr="00F11174">
              <w:rPr>
                <w:i/>
              </w:rPr>
              <w:t>1.1. Участие в установочной конференции</w:t>
            </w:r>
          </w:p>
        </w:tc>
        <w:tc>
          <w:tcPr>
            <w:tcW w:w="992" w:type="dxa"/>
            <w:tcBorders>
              <w:top w:val="single" w:sz="4" w:space="0" w:color="000000"/>
              <w:left w:val="single" w:sz="4" w:space="0" w:color="000000"/>
              <w:bottom w:val="single" w:sz="4" w:space="0" w:color="auto"/>
              <w:right w:val="single" w:sz="4" w:space="0" w:color="auto"/>
            </w:tcBorders>
            <w:vAlign w:val="center"/>
          </w:tcPr>
          <w:p w14:paraId="7D18AD26" w14:textId="77777777" w:rsidR="00501F7B" w:rsidRPr="00F11174" w:rsidRDefault="00501F7B" w:rsidP="00365335">
            <w:pPr>
              <w:snapToGrid w:val="0"/>
              <w:ind w:firstLine="0"/>
              <w:jc w:val="center"/>
            </w:pPr>
            <w:r w:rsidRPr="00F11174">
              <w:t>1</w:t>
            </w:r>
          </w:p>
        </w:tc>
        <w:tc>
          <w:tcPr>
            <w:tcW w:w="992" w:type="dxa"/>
            <w:tcBorders>
              <w:top w:val="single" w:sz="4" w:space="0" w:color="000000"/>
              <w:left w:val="single" w:sz="4" w:space="0" w:color="auto"/>
              <w:bottom w:val="single" w:sz="4" w:space="0" w:color="auto"/>
            </w:tcBorders>
            <w:vAlign w:val="center"/>
          </w:tcPr>
          <w:p w14:paraId="36B778CD" w14:textId="77777777" w:rsidR="00501F7B" w:rsidRPr="00F11174" w:rsidRDefault="00501F7B" w:rsidP="00365335">
            <w:pPr>
              <w:snapToGrid w:val="0"/>
              <w:ind w:firstLine="0"/>
              <w:jc w:val="center"/>
            </w:pPr>
          </w:p>
        </w:tc>
        <w:tc>
          <w:tcPr>
            <w:tcW w:w="1878" w:type="dxa"/>
            <w:vMerge w:val="restart"/>
            <w:tcBorders>
              <w:top w:val="single" w:sz="4" w:space="0" w:color="000000"/>
              <w:left w:val="single" w:sz="4" w:space="0" w:color="000000"/>
              <w:right w:val="single" w:sz="4" w:space="0" w:color="000000"/>
            </w:tcBorders>
            <w:vAlign w:val="center"/>
          </w:tcPr>
          <w:p w14:paraId="37A21CD3" w14:textId="77777777" w:rsidR="00501F7B" w:rsidRPr="00F11174" w:rsidRDefault="00501F7B" w:rsidP="00365335">
            <w:pPr>
              <w:snapToGrid w:val="0"/>
              <w:ind w:firstLine="0"/>
            </w:pPr>
            <w:r w:rsidRPr="00F11174">
              <w:t>Ведомость по охране труда</w:t>
            </w:r>
          </w:p>
        </w:tc>
      </w:tr>
      <w:tr w:rsidR="00501F7B" w:rsidRPr="00F11174" w14:paraId="06859D56" w14:textId="77777777" w:rsidTr="00822731">
        <w:trPr>
          <w:trHeight w:val="493"/>
          <w:jc w:val="center"/>
        </w:trPr>
        <w:tc>
          <w:tcPr>
            <w:tcW w:w="544" w:type="dxa"/>
            <w:vMerge/>
            <w:tcBorders>
              <w:left w:val="single" w:sz="4" w:space="0" w:color="000000"/>
            </w:tcBorders>
            <w:vAlign w:val="center"/>
          </w:tcPr>
          <w:p w14:paraId="5592615E" w14:textId="77777777" w:rsidR="00501F7B" w:rsidRPr="00F11174" w:rsidRDefault="00501F7B" w:rsidP="00365335">
            <w:pPr>
              <w:snapToGrid w:val="0"/>
              <w:ind w:firstLine="0"/>
              <w:jc w:val="center"/>
            </w:pPr>
          </w:p>
        </w:tc>
        <w:tc>
          <w:tcPr>
            <w:tcW w:w="924" w:type="dxa"/>
            <w:vMerge/>
            <w:tcBorders>
              <w:left w:val="single" w:sz="4" w:space="0" w:color="000000"/>
            </w:tcBorders>
          </w:tcPr>
          <w:p w14:paraId="6BAE2AAA" w14:textId="77777777" w:rsidR="00501F7B" w:rsidRPr="00F11174" w:rsidRDefault="00501F7B" w:rsidP="00365335">
            <w:pPr>
              <w:snapToGrid w:val="0"/>
              <w:ind w:firstLine="0"/>
            </w:pPr>
          </w:p>
        </w:tc>
        <w:tc>
          <w:tcPr>
            <w:tcW w:w="4460" w:type="dxa"/>
            <w:tcBorders>
              <w:top w:val="single" w:sz="4" w:space="0" w:color="000000"/>
              <w:left w:val="single" w:sz="4" w:space="0" w:color="000000"/>
            </w:tcBorders>
          </w:tcPr>
          <w:p w14:paraId="13A79B98" w14:textId="77777777" w:rsidR="00501F7B" w:rsidRPr="00F11174" w:rsidRDefault="00501F7B" w:rsidP="00365335">
            <w:pPr>
              <w:snapToGrid w:val="0"/>
              <w:ind w:firstLine="0"/>
              <w:rPr>
                <w:i/>
              </w:rPr>
            </w:pPr>
            <w:r w:rsidRPr="00F11174">
              <w:rPr>
                <w:i/>
              </w:rPr>
              <w:t>1.2. Прохождение инструктажа по охране труда и технике безопасности</w:t>
            </w:r>
          </w:p>
        </w:tc>
        <w:tc>
          <w:tcPr>
            <w:tcW w:w="992" w:type="dxa"/>
            <w:tcBorders>
              <w:top w:val="single" w:sz="4" w:space="0" w:color="auto"/>
              <w:left w:val="single" w:sz="4" w:space="0" w:color="000000"/>
              <w:right w:val="single" w:sz="4" w:space="0" w:color="auto"/>
            </w:tcBorders>
            <w:vAlign w:val="center"/>
          </w:tcPr>
          <w:p w14:paraId="2008D5FC" w14:textId="77777777" w:rsidR="00501F7B" w:rsidRPr="00F11174" w:rsidRDefault="00501F7B" w:rsidP="00365335">
            <w:pPr>
              <w:snapToGrid w:val="0"/>
              <w:ind w:firstLine="0"/>
              <w:jc w:val="center"/>
            </w:pPr>
            <w:r w:rsidRPr="00F11174">
              <w:t>1</w:t>
            </w:r>
          </w:p>
        </w:tc>
        <w:tc>
          <w:tcPr>
            <w:tcW w:w="992" w:type="dxa"/>
            <w:tcBorders>
              <w:top w:val="single" w:sz="4" w:space="0" w:color="auto"/>
              <w:left w:val="single" w:sz="4" w:space="0" w:color="auto"/>
            </w:tcBorders>
            <w:vAlign w:val="center"/>
          </w:tcPr>
          <w:p w14:paraId="0E05EE21" w14:textId="77777777" w:rsidR="00501F7B" w:rsidRPr="00F11174" w:rsidRDefault="00501F7B" w:rsidP="00365335">
            <w:pPr>
              <w:snapToGrid w:val="0"/>
              <w:ind w:firstLine="0"/>
              <w:jc w:val="center"/>
            </w:pPr>
          </w:p>
        </w:tc>
        <w:tc>
          <w:tcPr>
            <w:tcW w:w="1878" w:type="dxa"/>
            <w:vMerge/>
            <w:tcBorders>
              <w:left w:val="single" w:sz="4" w:space="0" w:color="000000"/>
              <w:right w:val="single" w:sz="4" w:space="0" w:color="000000"/>
            </w:tcBorders>
          </w:tcPr>
          <w:p w14:paraId="148D29B4" w14:textId="77777777" w:rsidR="00501F7B" w:rsidRPr="00F11174" w:rsidRDefault="00501F7B" w:rsidP="00365335">
            <w:pPr>
              <w:snapToGrid w:val="0"/>
              <w:ind w:firstLine="0"/>
            </w:pPr>
          </w:p>
        </w:tc>
      </w:tr>
      <w:tr w:rsidR="00501F7B" w:rsidRPr="00F11174" w14:paraId="7446FFD9" w14:textId="77777777" w:rsidTr="00822731">
        <w:trPr>
          <w:trHeight w:val="70"/>
          <w:jc w:val="center"/>
        </w:trPr>
        <w:tc>
          <w:tcPr>
            <w:tcW w:w="544" w:type="dxa"/>
            <w:vMerge w:val="restart"/>
            <w:tcBorders>
              <w:top w:val="single" w:sz="4" w:space="0" w:color="000000"/>
              <w:left w:val="single" w:sz="4" w:space="0" w:color="000000"/>
            </w:tcBorders>
            <w:vAlign w:val="center"/>
          </w:tcPr>
          <w:p w14:paraId="4EF18F88" w14:textId="77777777" w:rsidR="00501F7B" w:rsidRPr="00F11174" w:rsidRDefault="00501F7B" w:rsidP="00365335">
            <w:pPr>
              <w:snapToGrid w:val="0"/>
              <w:ind w:firstLine="0"/>
              <w:jc w:val="center"/>
            </w:pPr>
            <w:r w:rsidRPr="00F11174">
              <w:t>2</w:t>
            </w:r>
          </w:p>
        </w:tc>
        <w:tc>
          <w:tcPr>
            <w:tcW w:w="924" w:type="dxa"/>
            <w:vMerge w:val="restart"/>
            <w:tcBorders>
              <w:top w:val="single" w:sz="4" w:space="0" w:color="000000"/>
              <w:left w:val="single" w:sz="4" w:space="0" w:color="000000"/>
            </w:tcBorders>
            <w:vAlign w:val="center"/>
          </w:tcPr>
          <w:p w14:paraId="241C4374" w14:textId="77777777" w:rsidR="00501F7B" w:rsidRPr="00F11174" w:rsidRDefault="00501F7B" w:rsidP="00365335">
            <w:pPr>
              <w:snapToGrid w:val="0"/>
              <w:ind w:firstLine="0"/>
              <w:jc w:val="center"/>
            </w:pPr>
            <w:r w:rsidRPr="00F11174">
              <w:t>Основной</w:t>
            </w:r>
          </w:p>
        </w:tc>
        <w:tc>
          <w:tcPr>
            <w:tcW w:w="4460" w:type="dxa"/>
            <w:tcBorders>
              <w:top w:val="single" w:sz="4" w:space="0" w:color="000000"/>
              <w:left w:val="single" w:sz="4" w:space="0" w:color="000000"/>
              <w:bottom w:val="single" w:sz="4" w:space="0" w:color="auto"/>
            </w:tcBorders>
          </w:tcPr>
          <w:p w14:paraId="6B5473F5" w14:textId="77777777" w:rsidR="00501F7B" w:rsidRPr="00F11174" w:rsidRDefault="00501F7B" w:rsidP="00365335">
            <w:pPr>
              <w:snapToGrid w:val="0"/>
              <w:ind w:firstLine="0"/>
            </w:pPr>
            <w:r w:rsidRPr="00F11174">
              <w:rPr>
                <w:i/>
              </w:rPr>
              <w:t xml:space="preserve">2.1. Консультации руководителей практики от университета </w:t>
            </w:r>
          </w:p>
        </w:tc>
        <w:tc>
          <w:tcPr>
            <w:tcW w:w="992" w:type="dxa"/>
            <w:tcBorders>
              <w:top w:val="single" w:sz="4" w:space="0" w:color="000000"/>
              <w:left w:val="single" w:sz="4" w:space="0" w:color="000000"/>
              <w:bottom w:val="single" w:sz="4" w:space="0" w:color="auto"/>
              <w:right w:val="single" w:sz="4" w:space="0" w:color="auto"/>
            </w:tcBorders>
            <w:vAlign w:val="center"/>
          </w:tcPr>
          <w:p w14:paraId="21F16E66" w14:textId="77777777" w:rsidR="00501F7B" w:rsidRPr="00F11174" w:rsidRDefault="00501F7B" w:rsidP="00365335">
            <w:pPr>
              <w:snapToGrid w:val="0"/>
              <w:ind w:firstLine="0"/>
              <w:jc w:val="center"/>
            </w:pPr>
            <w:r w:rsidRPr="00F11174">
              <w:t>4</w:t>
            </w:r>
          </w:p>
        </w:tc>
        <w:tc>
          <w:tcPr>
            <w:tcW w:w="992" w:type="dxa"/>
            <w:tcBorders>
              <w:top w:val="single" w:sz="4" w:space="0" w:color="000000"/>
              <w:left w:val="single" w:sz="4" w:space="0" w:color="auto"/>
              <w:bottom w:val="single" w:sz="4" w:space="0" w:color="auto"/>
            </w:tcBorders>
            <w:vAlign w:val="center"/>
          </w:tcPr>
          <w:p w14:paraId="46250437" w14:textId="77777777" w:rsidR="00501F7B" w:rsidRPr="00F11174" w:rsidRDefault="00501F7B" w:rsidP="00365335">
            <w:pPr>
              <w:ind w:firstLine="0"/>
              <w:jc w:val="center"/>
            </w:pPr>
          </w:p>
        </w:tc>
        <w:tc>
          <w:tcPr>
            <w:tcW w:w="1878" w:type="dxa"/>
            <w:tcBorders>
              <w:top w:val="single" w:sz="4" w:space="0" w:color="000000"/>
              <w:left w:val="single" w:sz="4" w:space="0" w:color="000000"/>
              <w:bottom w:val="single" w:sz="4" w:space="0" w:color="auto"/>
              <w:right w:val="single" w:sz="4" w:space="0" w:color="000000"/>
            </w:tcBorders>
          </w:tcPr>
          <w:p w14:paraId="151F7E8F" w14:textId="77777777" w:rsidR="00501F7B" w:rsidRPr="00F11174" w:rsidRDefault="00501F7B" w:rsidP="00365335">
            <w:pPr>
              <w:snapToGrid w:val="0"/>
              <w:ind w:firstLine="0"/>
            </w:pPr>
            <w:r w:rsidRPr="00F11174">
              <w:t>Собеседование</w:t>
            </w:r>
          </w:p>
        </w:tc>
      </w:tr>
      <w:tr w:rsidR="00C73321" w:rsidRPr="00F11174" w14:paraId="06A20148" w14:textId="77777777" w:rsidTr="00822731">
        <w:trPr>
          <w:trHeight w:val="70"/>
          <w:jc w:val="center"/>
        </w:trPr>
        <w:tc>
          <w:tcPr>
            <w:tcW w:w="544" w:type="dxa"/>
            <w:vMerge/>
            <w:tcBorders>
              <w:left w:val="single" w:sz="4" w:space="0" w:color="000000"/>
            </w:tcBorders>
            <w:vAlign w:val="center"/>
          </w:tcPr>
          <w:p w14:paraId="62D2281C" w14:textId="77777777" w:rsidR="00C73321" w:rsidRPr="00F11174" w:rsidRDefault="00C73321" w:rsidP="00365335">
            <w:pPr>
              <w:snapToGrid w:val="0"/>
              <w:ind w:firstLine="0"/>
              <w:jc w:val="center"/>
            </w:pPr>
          </w:p>
        </w:tc>
        <w:tc>
          <w:tcPr>
            <w:tcW w:w="924" w:type="dxa"/>
            <w:vMerge/>
            <w:tcBorders>
              <w:left w:val="single" w:sz="4" w:space="0" w:color="000000"/>
            </w:tcBorders>
            <w:vAlign w:val="center"/>
          </w:tcPr>
          <w:p w14:paraId="335992D0" w14:textId="77777777" w:rsidR="00C73321" w:rsidRPr="00F11174" w:rsidRDefault="00C73321" w:rsidP="00365335">
            <w:pPr>
              <w:snapToGrid w:val="0"/>
              <w:ind w:firstLine="0"/>
              <w:jc w:val="center"/>
            </w:pPr>
          </w:p>
        </w:tc>
        <w:tc>
          <w:tcPr>
            <w:tcW w:w="4460" w:type="dxa"/>
            <w:tcBorders>
              <w:top w:val="single" w:sz="4" w:space="0" w:color="000000"/>
              <w:left w:val="single" w:sz="4" w:space="0" w:color="000000"/>
              <w:bottom w:val="single" w:sz="4" w:space="0" w:color="auto"/>
            </w:tcBorders>
          </w:tcPr>
          <w:p w14:paraId="0E620AD6" w14:textId="77777777" w:rsidR="00C73321" w:rsidRPr="00F5669E" w:rsidRDefault="00C73321" w:rsidP="00C73321">
            <w:pPr>
              <w:snapToGrid w:val="0"/>
              <w:ind w:firstLine="0"/>
            </w:pPr>
            <w:r w:rsidRPr="00895A6A">
              <w:t>2.</w:t>
            </w:r>
            <w:r>
              <w:t>2</w:t>
            </w:r>
            <w:r w:rsidRPr="00895A6A">
              <w:t>. Изучение научных источников, постановка задачи, выбор модели и протокола исследования.</w:t>
            </w:r>
          </w:p>
        </w:tc>
        <w:tc>
          <w:tcPr>
            <w:tcW w:w="992" w:type="dxa"/>
            <w:tcBorders>
              <w:top w:val="single" w:sz="4" w:space="0" w:color="000000"/>
              <w:left w:val="single" w:sz="4" w:space="0" w:color="000000"/>
              <w:bottom w:val="single" w:sz="4" w:space="0" w:color="auto"/>
              <w:right w:val="single" w:sz="4" w:space="0" w:color="auto"/>
            </w:tcBorders>
            <w:vAlign w:val="center"/>
          </w:tcPr>
          <w:p w14:paraId="62465BFA" w14:textId="77777777" w:rsidR="00C73321" w:rsidRPr="00F11174" w:rsidRDefault="00C73321" w:rsidP="00365335">
            <w:pPr>
              <w:snapToGrid w:val="0"/>
              <w:ind w:firstLine="0"/>
              <w:jc w:val="center"/>
            </w:pPr>
          </w:p>
        </w:tc>
        <w:tc>
          <w:tcPr>
            <w:tcW w:w="992" w:type="dxa"/>
            <w:tcBorders>
              <w:top w:val="single" w:sz="4" w:space="0" w:color="000000"/>
              <w:left w:val="single" w:sz="4" w:space="0" w:color="auto"/>
              <w:bottom w:val="single" w:sz="4" w:space="0" w:color="auto"/>
            </w:tcBorders>
            <w:vAlign w:val="center"/>
          </w:tcPr>
          <w:p w14:paraId="4043746A" w14:textId="77777777" w:rsidR="00C73321" w:rsidRPr="00F11174" w:rsidRDefault="00DF60A6" w:rsidP="00365335">
            <w:pPr>
              <w:ind w:firstLine="0"/>
              <w:jc w:val="center"/>
            </w:pPr>
            <w:r>
              <w:t>64</w:t>
            </w:r>
          </w:p>
        </w:tc>
        <w:tc>
          <w:tcPr>
            <w:tcW w:w="1878" w:type="dxa"/>
            <w:tcBorders>
              <w:top w:val="single" w:sz="4" w:space="0" w:color="000000"/>
              <w:left w:val="single" w:sz="4" w:space="0" w:color="000000"/>
              <w:bottom w:val="single" w:sz="4" w:space="0" w:color="auto"/>
              <w:right w:val="single" w:sz="4" w:space="0" w:color="000000"/>
            </w:tcBorders>
          </w:tcPr>
          <w:p w14:paraId="76D5E43D" w14:textId="77777777" w:rsidR="00C73321" w:rsidRPr="00F11174" w:rsidRDefault="00C73321" w:rsidP="00365335">
            <w:pPr>
              <w:snapToGrid w:val="0"/>
              <w:ind w:firstLine="0"/>
            </w:pPr>
            <w:r w:rsidRPr="00F11174">
              <w:t>Собеседование</w:t>
            </w:r>
            <w:r>
              <w:t>, отч</w:t>
            </w:r>
            <w:r w:rsidR="00217EA9">
              <w:t>е</w:t>
            </w:r>
            <w:r>
              <w:t>т</w:t>
            </w:r>
          </w:p>
        </w:tc>
      </w:tr>
      <w:tr w:rsidR="00C73321" w:rsidRPr="00F11174" w14:paraId="252CD55B" w14:textId="77777777" w:rsidTr="00822731">
        <w:trPr>
          <w:trHeight w:val="70"/>
          <w:jc w:val="center"/>
        </w:trPr>
        <w:tc>
          <w:tcPr>
            <w:tcW w:w="544" w:type="dxa"/>
            <w:vMerge/>
            <w:tcBorders>
              <w:left w:val="single" w:sz="4" w:space="0" w:color="000000"/>
            </w:tcBorders>
            <w:vAlign w:val="center"/>
          </w:tcPr>
          <w:p w14:paraId="1017EA38" w14:textId="77777777" w:rsidR="00C73321" w:rsidRPr="00F11174" w:rsidRDefault="00C73321" w:rsidP="00365335">
            <w:pPr>
              <w:snapToGrid w:val="0"/>
              <w:ind w:firstLine="0"/>
              <w:jc w:val="center"/>
            </w:pPr>
          </w:p>
        </w:tc>
        <w:tc>
          <w:tcPr>
            <w:tcW w:w="924" w:type="dxa"/>
            <w:vMerge/>
            <w:tcBorders>
              <w:left w:val="single" w:sz="4" w:space="0" w:color="000000"/>
            </w:tcBorders>
          </w:tcPr>
          <w:p w14:paraId="00812FA1" w14:textId="77777777" w:rsidR="00C73321" w:rsidRPr="00F11174" w:rsidRDefault="00C73321" w:rsidP="00365335">
            <w:pPr>
              <w:snapToGrid w:val="0"/>
              <w:ind w:firstLine="0"/>
            </w:pPr>
          </w:p>
        </w:tc>
        <w:tc>
          <w:tcPr>
            <w:tcW w:w="4460" w:type="dxa"/>
            <w:tcBorders>
              <w:top w:val="single" w:sz="4" w:space="0" w:color="auto"/>
              <w:left w:val="single" w:sz="4" w:space="0" w:color="000000"/>
              <w:bottom w:val="single" w:sz="4" w:space="0" w:color="auto"/>
            </w:tcBorders>
          </w:tcPr>
          <w:p w14:paraId="770CD953" w14:textId="77777777" w:rsidR="00C73321" w:rsidRPr="00F5669E" w:rsidRDefault="00C73321" w:rsidP="00C73321">
            <w:pPr>
              <w:snapToGrid w:val="0"/>
              <w:ind w:firstLine="0"/>
            </w:pPr>
            <w:r w:rsidRPr="00895A6A">
              <w:t>2.</w:t>
            </w:r>
            <w:r>
              <w:t>3</w:t>
            </w:r>
            <w:r w:rsidRPr="00895A6A">
              <w:t>. Исследовательская работа по заданию руководителя ВКР: базовое исследование в 9 семестре; уточнение модели или метода и проверка его вклада в 10 семестре.</w:t>
            </w:r>
          </w:p>
        </w:tc>
        <w:tc>
          <w:tcPr>
            <w:tcW w:w="992" w:type="dxa"/>
            <w:tcBorders>
              <w:top w:val="single" w:sz="4" w:space="0" w:color="auto"/>
              <w:left w:val="single" w:sz="4" w:space="0" w:color="000000"/>
              <w:bottom w:val="single" w:sz="4" w:space="0" w:color="auto"/>
              <w:right w:val="single" w:sz="4" w:space="0" w:color="auto"/>
            </w:tcBorders>
            <w:vAlign w:val="center"/>
          </w:tcPr>
          <w:p w14:paraId="42FA3AF1" w14:textId="77777777" w:rsidR="00C73321" w:rsidRPr="00F11174" w:rsidRDefault="00C73321"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14B40340" w14:textId="77777777" w:rsidR="00C73321" w:rsidRPr="00F11174" w:rsidRDefault="00DF60A6" w:rsidP="00365335">
            <w:pPr>
              <w:ind w:firstLine="0"/>
              <w:jc w:val="center"/>
            </w:pPr>
            <w:r>
              <w:t>1</w:t>
            </w:r>
            <w:r w:rsidR="001B0570">
              <w:t>84</w:t>
            </w:r>
          </w:p>
        </w:tc>
        <w:tc>
          <w:tcPr>
            <w:tcW w:w="1878" w:type="dxa"/>
            <w:tcBorders>
              <w:top w:val="single" w:sz="4" w:space="0" w:color="auto"/>
              <w:left w:val="single" w:sz="4" w:space="0" w:color="000000"/>
              <w:bottom w:val="single" w:sz="4" w:space="0" w:color="auto"/>
              <w:right w:val="single" w:sz="4" w:space="0" w:color="000000"/>
            </w:tcBorders>
          </w:tcPr>
          <w:p w14:paraId="58ED5D9A" w14:textId="77777777" w:rsidR="00C73321" w:rsidRPr="00F11174" w:rsidRDefault="00C73321" w:rsidP="00365335">
            <w:pPr>
              <w:snapToGrid w:val="0"/>
              <w:ind w:firstLine="0"/>
            </w:pPr>
            <w:r w:rsidRPr="00F11174">
              <w:t>Собеседование</w:t>
            </w:r>
            <w:r>
              <w:t>, отч</w:t>
            </w:r>
            <w:r w:rsidR="00217EA9">
              <w:t>е</w:t>
            </w:r>
            <w:r>
              <w:t>т</w:t>
            </w:r>
          </w:p>
        </w:tc>
      </w:tr>
      <w:tr w:rsidR="001B0570" w:rsidRPr="00F11174" w14:paraId="697ECB85" w14:textId="77777777" w:rsidTr="00822731">
        <w:trPr>
          <w:trHeight w:val="70"/>
          <w:jc w:val="center"/>
        </w:trPr>
        <w:tc>
          <w:tcPr>
            <w:tcW w:w="544" w:type="dxa"/>
            <w:vMerge/>
            <w:tcBorders>
              <w:left w:val="single" w:sz="4" w:space="0" w:color="000000"/>
            </w:tcBorders>
            <w:vAlign w:val="center"/>
          </w:tcPr>
          <w:p w14:paraId="4401D9ED" w14:textId="77777777" w:rsidR="001B0570" w:rsidRPr="00F11174" w:rsidRDefault="001B0570" w:rsidP="00365335">
            <w:pPr>
              <w:snapToGrid w:val="0"/>
              <w:ind w:firstLine="0"/>
              <w:jc w:val="center"/>
            </w:pPr>
          </w:p>
        </w:tc>
        <w:tc>
          <w:tcPr>
            <w:tcW w:w="924" w:type="dxa"/>
            <w:vMerge/>
            <w:tcBorders>
              <w:left w:val="single" w:sz="4" w:space="0" w:color="000000"/>
            </w:tcBorders>
          </w:tcPr>
          <w:p w14:paraId="16123915" w14:textId="77777777" w:rsidR="001B0570" w:rsidRPr="00F11174" w:rsidRDefault="001B0570" w:rsidP="00365335">
            <w:pPr>
              <w:snapToGrid w:val="0"/>
              <w:ind w:firstLine="0"/>
            </w:pPr>
          </w:p>
        </w:tc>
        <w:tc>
          <w:tcPr>
            <w:tcW w:w="4460" w:type="dxa"/>
            <w:tcBorders>
              <w:top w:val="single" w:sz="4" w:space="0" w:color="auto"/>
              <w:left w:val="single" w:sz="4" w:space="0" w:color="000000"/>
              <w:bottom w:val="single" w:sz="4" w:space="0" w:color="auto"/>
            </w:tcBorders>
          </w:tcPr>
          <w:p w14:paraId="5424A841" w14:textId="77777777" w:rsidR="001B0570" w:rsidRPr="00895A6A" w:rsidRDefault="001B0570" w:rsidP="00C73321">
            <w:pPr>
              <w:snapToGrid w:val="0"/>
              <w:ind w:firstLine="0"/>
            </w:pPr>
            <w:r>
              <w:t xml:space="preserve">2.4. Анализ результатов, независимые проверки, исследование ограничений </w:t>
            </w:r>
            <w:r w:rsidRPr="00895A6A">
              <w:t>и подготовка научного текста.</w:t>
            </w:r>
          </w:p>
        </w:tc>
        <w:tc>
          <w:tcPr>
            <w:tcW w:w="992" w:type="dxa"/>
            <w:tcBorders>
              <w:top w:val="single" w:sz="4" w:space="0" w:color="auto"/>
              <w:left w:val="single" w:sz="4" w:space="0" w:color="000000"/>
              <w:bottom w:val="single" w:sz="4" w:space="0" w:color="auto"/>
              <w:right w:val="single" w:sz="4" w:space="0" w:color="auto"/>
            </w:tcBorders>
            <w:vAlign w:val="center"/>
          </w:tcPr>
          <w:p w14:paraId="1D57A659" w14:textId="77777777" w:rsidR="001B0570" w:rsidRPr="00F11174" w:rsidRDefault="001B0570"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46956AEA" w14:textId="77777777" w:rsidR="001B0570" w:rsidRPr="00F11174" w:rsidRDefault="001B0570" w:rsidP="001B0570">
            <w:pPr>
              <w:ind w:firstLine="0"/>
              <w:jc w:val="center"/>
            </w:pPr>
            <w:r>
              <w:t>40</w:t>
            </w:r>
          </w:p>
        </w:tc>
        <w:tc>
          <w:tcPr>
            <w:tcW w:w="1878" w:type="dxa"/>
            <w:tcBorders>
              <w:top w:val="single" w:sz="4" w:space="0" w:color="auto"/>
              <w:left w:val="single" w:sz="4" w:space="0" w:color="000000"/>
              <w:bottom w:val="single" w:sz="4" w:space="0" w:color="auto"/>
              <w:right w:val="single" w:sz="4" w:space="0" w:color="000000"/>
            </w:tcBorders>
          </w:tcPr>
          <w:p w14:paraId="6D3370E4" w14:textId="77777777" w:rsidR="001B0570" w:rsidRPr="00F11174" w:rsidRDefault="001B0570" w:rsidP="001B0570">
            <w:pPr>
              <w:snapToGrid w:val="0"/>
              <w:ind w:firstLine="0"/>
            </w:pPr>
            <w:r w:rsidRPr="00F11174">
              <w:t>Собеседование</w:t>
            </w:r>
            <w:r>
              <w:t>, отч</w:t>
            </w:r>
            <w:r w:rsidR="00217EA9">
              <w:t>е</w:t>
            </w:r>
            <w:r>
              <w:t>т</w:t>
            </w:r>
          </w:p>
        </w:tc>
      </w:tr>
      <w:tr w:rsidR="00022A47" w:rsidRPr="00F11174" w14:paraId="4142C9FB" w14:textId="77777777" w:rsidTr="00822731">
        <w:trPr>
          <w:trHeight w:val="70"/>
          <w:jc w:val="center"/>
        </w:trPr>
        <w:tc>
          <w:tcPr>
            <w:tcW w:w="544" w:type="dxa"/>
            <w:vMerge/>
            <w:tcBorders>
              <w:left w:val="single" w:sz="4" w:space="0" w:color="000000"/>
            </w:tcBorders>
            <w:vAlign w:val="center"/>
          </w:tcPr>
          <w:p w14:paraId="40528E59" w14:textId="77777777" w:rsidR="00022A47" w:rsidRPr="00F11174" w:rsidRDefault="00022A47" w:rsidP="00365335">
            <w:pPr>
              <w:snapToGrid w:val="0"/>
              <w:ind w:firstLine="0"/>
              <w:jc w:val="center"/>
            </w:pPr>
          </w:p>
        </w:tc>
        <w:tc>
          <w:tcPr>
            <w:tcW w:w="924" w:type="dxa"/>
            <w:vMerge/>
            <w:tcBorders>
              <w:left w:val="single" w:sz="4" w:space="0" w:color="000000"/>
            </w:tcBorders>
          </w:tcPr>
          <w:p w14:paraId="3A2BCECA" w14:textId="77777777" w:rsidR="00022A47" w:rsidRPr="00F11174" w:rsidRDefault="00022A47" w:rsidP="00365335">
            <w:pPr>
              <w:snapToGrid w:val="0"/>
              <w:ind w:firstLine="0"/>
            </w:pPr>
          </w:p>
        </w:tc>
        <w:tc>
          <w:tcPr>
            <w:tcW w:w="4460" w:type="dxa"/>
            <w:tcBorders>
              <w:top w:val="single" w:sz="4" w:space="0" w:color="auto"/>
              <w:left w:val="single" w:sz="4" w:space="0" w:color="000000"/>
              <w:bottom w:val="single" w:sz="4" w:space="0" w:color="auto"/>
            </w:tcBorders>
          </w:tcPr>
          <w:p w14:paraId="3DA8E8C9" w14:textId="77777777" w:rsidR="00022A47" w:rsidRDefault="00022A47" w:rsidP="00C73321">
            <w:pPr>
              <w:snapToGrid w:val="0"/>
              <w:ind w:firstLine="0"/>
            </w:pPr>
            <w:r>
              <w:t>2.5. Представление результатов исследования на семинаре или консультации.</w:t>
            </w:r>
          </w:p>
        </w:tc>
        <w:tc>
          <w:tcPr>
            <w:tcW w:w="992" w:type="dxa"/>
            <w:tcBorders>
              <w:top w:val="single" w:sz="4" w:space="0" w:color="auto"/>
              <w:left w:val="single" w:sz="4" w:space="0" w:color="000000"/>
              <w:bottom w:val="single" w:sz="4" w:space="0" w:color="auto"/>
              <w:right w:val="single" w:sz="4" w:space="0" w:color="auto"/>
            </w:tcBorders>
            <w:vAlign w:val="center"/>
          </w:tcPr>
          <w:p w14:paraId="13F732DA" w14:textId="77777777" w:rsidR="00022A47" w:rsidRPr="00F11174" w:rsidRDefault="00022A47"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0D6681C8" w14:textId="77777777" w:rsidR="00022A47" w:rsidRDefault="00022A47" w:rsidP="001B0570">
            <w:pPr>
              <w:ind w:firstLine="0"/>
              <w:jc w:val="center"/>
            </w:pPr>
            <w:r>
              <w:t>12</w:t>
            </w:r>
          </w:p>
        </w:tc>
        <w:tc>
          <w:tcPr>
            <w:tcW w:w="1878" w:type="dxa"/>
            <w:tcBorders>
              <w:top w:val="single" w:sz="4" w:space="0" w:color="auto"/>
              <w:left w:val="single" w:sz="4" w:space="0" w:color="000000"/>
              <w:bottom w:val="single" w:sz="4" w:space="0" w:color="auto"/>
              <w:right w:val="single" w:sz="4" w:space="0" w:color="000000"/>
            </w:tcBorders>
          </w:tcPr>
          <w:p w14:paraId="308D8C0E" w14:textId="77777777" w:rsidR="00022A47" w:rsidRPr="00F11174" w:rsidRDefault="00022A47" w:rsidP="001B0570">
            <w:pPr>
              <w:snapToGrid w:val="0"/>
              <w:ind w:firstLine="0"/>
            </w:pPr>
            <w:r>
              <w:t>Доклад, собеседование, отчет</w:t>
            </w:r>
          </w:p>
        </w:tc>
      </w:tr>
      <w:tr w:rsidR="001B0570" w:rsidRPr="00F11174" w14:paraId="405D2F6D" w14:textId="77777777" w:rsidTr="00822731">
        <w:trPr>
          <w:trHeight w:val="70"/>
          <w:jc w:val="center"/>
        </w:trPr>
        <w:tc>
          <w:tcPr>
            <w:tcW w:w="544" w:type="dxa"/>
            <w:vMerge/>
            <w:tcBorders>
              <w:left w:val="single" w:sz="4" w:space="0" w:color="000000"/>
            </w:tcBorders>
            <w:vAlign w:val="center"/>
          </w:tcPr>
          <w:p w14:paraId="3A4B744E" w14:textId="77777777" w:rsidR="001B0570" w:rsidRPr="00F11174" w:rsidRDefault="001B0570" w:rsidP="00365335">
            <w:pPr>
              <w:snapToGrid w:val="0"/>
              <w:ind w:firstLine="0"/>
              <w:jc w:val="center"/>
            </w:pPr>
          </w:p>
        </w:tc>
        <w:tc>
          <w:tcPr>
            <w:tcW w:w="924" w:type="dxa"/>
            <w:vMerge/>
            <w:tcBorders>
              <w:left w:val="single" w:sz="4" w:space="0" w:color="000000"/>
            </w:tcBorders>
          </w:tcPr>
          <w:p w14:paraId="7BB9B12B" w14:textId="77777777" w:rsidR="001B0570" w:rsidRPr="00F11174" w:rsidRDefault="001B0570" w:rsidP="00365335">
            <w:pPr>
              <w:snapToGrid w:val="0"/>
              <w:ind w:firstLine="0"/>
            </w:pPr>
          </w:p>
        </w:tc>
        <w:tc>
          <w:tcPr>
            <w:tcW w:w="4460" w:type="dxa"/>
            <w:tcBorders>
              <w:top w:val="single" w:sz="4" w:space="0" w:color="auto"/>
              <w:left w:val="single" w:sz="4" w:space="0" w:color="000000"/>
              <w:bottom w:val="single" w:sz="4" w:space="0" w:color="auto"/>
            </w:tcBorders>
          </w:tcPr>
          <w:p w14:paraId="1DCEC0D9" w14:textId="77777777" w:rsidR="001B0570" w:rsidRPr="00895A6A" w:rsidRDefault="001B0570" w:rsidP="001B0570">
            <w:pPr>
              <w:snapToGrid w:val="0"/>
              <w:ind w:firstLine="0"/>
            </w:pPr>
            <w:r>
              <w:t>2.</w:t>
            </w:r>
            <w:r w:rsidR="00022A47">
              <w:t>6</w:t>
            </w:r>
            <w:r>
              <w:t>. Участие в научных мероприятиях (при наличии, в пределах индивидуального плана).</w:t>
            </w:r>
          </w:p>
        </w:tc>
        <w:tc>
          <w:tcPr>
            <w:tcW w:w="992" w:type="dxa"/>
            <w:tcBorders>
              <w:top w:val="single" w:sz="4" w:space="0" w:color="auto"/>
              <w:left w:val="single" w:sz="4" w:space="0" w:color="000000"/>
              <w:bottom w:val="single" w:sz="4" w:space="0" w:color="auto"/>
              <w:right w:val="single" w:sz="4" w:space="0" w:color="auto"/>
            </w:tcBorders>
            <w:vAlign w:val="center"/>
          </w:tcPr>
          <w:p w14:paraId="1FC912FC" w14:textId="77777777" w:rsidR="001B0570" w:rsidRPr="00F11174" w:rsidRDefault="001B0570" w:rsidP="001B0570">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7FEA1254" w14:textId="77777777" w:rsidR="001B0570" w:rsidRDefault="00022A47" w:rsidP="001B0570">
            <w:pPr>
              <w:ind w:firstLine="0"/>
              <w:jc w:val="center"/>
            </w:pPr>
            <w:r>
              <w:t>0</w:t>
            </w:r>
          </w:p>
        </w:tc>
        <w:tc>
          <w:tcPr>
            <w:tcW w:w="1878" w:type="dxa"/>
            <w:tcBorders>
              <w:top w:val="single" w:sz="4" w:space="0" w:color="auto"/>
              <w:left w:val="single" w:sz="4" w:space="0" w:color="000000"/>
              <w:bottom w:val="single" w:sz="4" w:space="0" w:color="auto"/>
              <w:right w:val="single" w:sz="4" w:space="0" w:color="000000"/>
            </w:tcBorders>
          </w:tcPr>
          <w:p w14:paraId="51CE16FA" w14:textId="77777777" w:rsidR="001B0570" w:rsidRDefault="001B0570" w:rsidP="001B0570">
            <w:pPr>
              <w:snapToGrid w:val="0"/>
              <w:ind w:firstLine="0"/>
            </w:pPr>
            <w:r>
              <w:t>Портфолио (факультативно)</w:t>
            </w:r>
          </w:p>
          <w:p w14:paraId="6A545567" w14:textId="77777777" w:rsidR="001B0570" w:rsidRPr="00F11174" w:rsidRDefault="001B0570" w:rsidP="001B0570">
            <w:pPr>
              <w:snapToGrid w:val="0"/>
              <w:ind w:firstLine="0"/>
            </w:pPr>
            <w:r>
              <w:t>Отзыв научного руководителя</w:t>
            </w:r>
          </w:p>
        </w:tc>
      </w:tr>
      <w:tr w:rsidR="001B0570" w:rsidRPr="00F11174" w14:paraId="4FD89E83" w14:textId="77777777" w:rsidTr="00822731">
        <w:trPr>
          <w:trHeight w:val="835"/>
          <w:jc w:val="center"/>
        </w:trPr>
        <w:tc>
          <w:tcPr>
            <w:tcW w:w="544" w:type="dxa"/>
            <w:vMerge/>
            <w:tcBorders>
              <w:left w:val="single" w:sz="4" w:space="0" w:color="000000"/>
            </w:tcBorders>
            <w:vAlign w:val="center"/>
          </w:tcPr>
          <w:p w14:paraId="51F14EB9" w14:textId="77777777" w:rsidR="001B0570" w:rsidRPr="00F11174" w:rsidRDefault="001B0570" w:rsidP="00365335">
            <w:pPr>
              <w:snapToGrid w:val="0"/>
              <w:ind w:firstLine="0"/>
              <w:jc w:val="center"/>
            </w:pPr>
          </w:p>
        </w:tc>
        <w:tc>
          <w:tcPr>
            <w:tcW w:w="924" w:type="dxa"/>
            <w:vMerge/>
            <w:tcBorders>
              <w:left w:val="single" w:sz="4" w:space="0" w:color="000000"/>
            </w:tcBorders>
          </w:tcPr>
          <w:p w14:paraId="3165FF27" w14:textId="77777777" w:rsidR="001B0570" w:rsidRPr="00F11174" w:rsidRDefault="001B0570" w:rsidP="00365335">
            <w:pPr>
              <w:snapToGrid w:val="0"/>
              <w:ind w:firstLine="0"/>
            </w:pPr>
          </w:p>
        </w:tc>
        <w:tc>
          <w:tcPr>
            <w:tcW w:w="4460" w:type="dxa"/>
            <w:tcBorders>
              <w:top w:val="single" w:sz="4" w:space="0" w:color="000000"/>
              <w:left w:val="single" w:sz="4" w:space="0" w:color="000000"/>
            </w:tcBorders>
          </w:tcPr>
          <w:p w14:paraId="30FA3CE2" w14:textId="77777777" w:rsidR="001B0570" w:rsidRPr="00F11174" w:rsidRDefault="001B0570" w:rsidP="001B0570">
            <w:pPr>
              <w:snapToGrid w:val="0"/>
              <w:ind w:firstLine="0"/>
            </w:pPr>
            <w:r>
              <w:t>2.</w:t>
            </w:r>
            <w:r w:rsidR="00022A47">
              <w:t>7</w:t>
            </w:r>
            <w:r>
              <w:t>. Ведение документации</w:t>
            </w:r>
          </w:p>
        </w:tc>
        <w:tc>
          <w:tcPr>
            <w:tcW w:w="992" w:type="dxa"/>
            <w:tcBorders>
              <w:top w:val="single" w:sz="4" w:space="0" w:color="auto"/>
              <w:left w:val="single" w:sz="4" w:space="0" w:color="000000"/>
              <w:right w:val="single" w:sz="4" w:space="0" w:color="auto"/>
            </w:tcBorders>
            <w:vAlign w:val="center"/>
          </w:tcPr>
          <w:p w14:paraId="0AFE690B" w14:textId="77777777" w:rsidR="001B0570" w:rsidRPr="00F11174" w:rsidRDefault="001B0570" w:rsidP="001B0570">
            <w:pPr>
              <w:snapToGrid w:val="0"/>
              <w:ind w:firstLine="0"/>
              <w:jc w:val="center"/>
            </w:pPr>
          </w:p>
        </w:tc>
        <w:tc>
          <w:tcPr>
            <w:tcW w:w="992" w:type="dxa"/>
            <w:tcBorders>
              <w:top w:val="single" w:sz="4" w:space="0" w:color="auto"/>
              <w:left w:val="single" w:sz="4" w:space="0" w:color="auto"/>
            </w:tcBorders>
            <w:vAlign w:val="center"/>
          </w:tcPr>
          <w:p w14:paraId="5D1094A6" w14:textId="77777777" w:rsidR="001B0570" w:rsidRPr="00F11174" w:rsidRDefault="001B0570" w:rsidP="001B0570">
            <w:pPr>
              <w:snapToGrid w:val="0"/>
              <w:ind w:firstLine="0"/>
              <w:jc w:val="center"/>
            </w:pPr>
            <w:r>
              <w:t>20</w:t>
            </w:r>
          </w:p>
        </w:tc>
        <w:tc>
          <w:tcPr>
            <w:tcW w:w="1878" w:type="dxa"/>
            <w:tcBorders>
              <w:top w:val="single" w:sz="4" w:space="0" w:color="auto"/>
              <w:left w:val="single" w:sz="4" w:space="0" w:color="000000"/>
              <w:right w:val="single" w:sz="4" w:space="0" w:color="000000"/>
            </w:tcBorders>
          </w:tcPr>
          <w:p w14:paraId="60239359" w14:textId="77777777" w:rsidR="001B0570" w:rsidRPr="00F11174" w:rsidRDefault="001B0570" w:rsidP="001B0570">
            <w:pPr>
              <w:snapToGrid w:val="0"/>
              <w:ind w:firstLine="0"/>
            </w:pPr>
            <w:r w:rsidRPr="00F11174">
              <w:t>Собеседование</w:t>
            </w:r>
            <w:r>
              <w:t>, отч</w:t>
            </w:r>
            <w:r w:rsidR="00217EA9">
              <w:t>е</w:t>
            </w:r>
            <w:r>
              <w:t>т</w:t>
            </w:r>
          </w:p>
        </w:tc>
      </w:tr>
      <w:tr w:rsidR="001B0570" w:rsidRPr="00F11174" w14:paraId="1B5B5A8F" w14:textId="77777777" w:rsidTr="00822731">
        <w:trPr>
          <w:trHeight w:val="70"/>
          <w:jc w:val="center"/>
        </w:trPr>
        <w:tc>
          <w:tcPr>
            <w:tcW w:w="544" w:type="dxa"/>
            <w:vMerge w:val="restart"/>
            <w:tcBorders>
              <w:top w:val="single" w:sz="4" w:space="0" w:color="000000"/>
              <w:left w:val="single" w:sz="4" w:space="0" w:color="000000"/>
            </w:tcBorders>
            <w:vAlign w:val="center"/>
          </w:tcPr>
          <w:p w14:paraId="4445F7FB" w14:textId="77777777" w:rsidR="001B0570" w:rsidRPr="00F11174" w:rsidRDefault="001B0570" w:rsidP="00365335">
            <w:pPr>
              <w:snapToGrid w:val="0"/>
              <w:ind w:firstLine="0"/>
              <w:jc w:val="center"/>
            </w:pPr>
            <w:r w:rsidRPr="00F11174">
              <w:t>3.</w:t>
            </w:r>
          </w:p>
        </w:tc>
        <w:tc>
          <w:tcPr>
            <w:tcW w:w="924" w:type="dxa"/>
            <w:vMerge w:val="restart"/>
            <w:tcBorders>
              <w:top w:val="single" w:sz="4" w:space="0" w:color="000000"/>
              <w:left w:val="single" w:sz="4" w:space="0" w:color="000000"/>
            </w:tcBorders>
            <w:vAlign w:val="center"/>
          </w:tcPr>
          <w:p w14:paraId="4B4743B5" w14:textId="77777777" w:rsidR="001B0570" w:rsidRPr="00F11174" w:rsidRDefault="001B0570" w:rsidP="00365335">
            <w:pPr>
              <w:snapToGrid w:val="0"/>
              <w:ind w:firstLine="0"/>
              <w:jc w:val="center"/>
            </w:pPr>
            <w:r w:rsidRPr="00F11174">
              <w:t>Заключительный</w:t>
            </w:r>
          </w:p>
        </w:tc>
        <w:tc>
          <w:tcPr>
            <w:tcW w:w="4460" w:type="dxa"/>
            <w:tcBorders>
              <w:top w:val="single" w:sz="4" w:space="0" w:color="000000"/>
              <w:left w:val="single" w:sz="4" w:space="0" w:color="000000"/>
              <w:bottom w:val="single" w:sz="4" w:space="0" w:color="000000"/>
            </w:tcBorders>
          </w:tcPr>
          <w:p w14:paraId="07FD4356" w14:textId="77777777" w:rsidR="001B0570" w:rsidRPr="00F11174" w:rsidRDefault="001B0570" w:rsidP="00365335">
            <w:pPr>
              <w:snapToGrid w:val="0"/>
              <w:ind w:firstLine="0"/>
            </w:pPr>
            <w:r w:rsidRPr="00F11174">
              <w:t>3.1. Подготовка отчета об итогах практики</w:t>
            </w:r>
          </w:p>
        </w:tc>
        <w:tc>
          <w:tcPr>
            <w:tcW w:w="992" w:type="dxa"/>
            <w:tcBorders>
              <w:top w:val="single" w:sz="4" w:space="0" w:color="000000"/>
              <w:left w:val="single" w:sz="4" w:space="0" w:color="000000"/>
              <w:bottom w:val="single" w:sz="4" w:space="0" w:color="000000"/>
              <w:right w:val="single" w:sz="4" w:space="0" w:color="auto"/>
            </w:tcBorders>
            <w:vAlign w:val="center"/>
          </w:tcPr>
          <w:p w14:paraId="1A0CDFC9" w14:textId="77777777" w:rsidR="001B0570" w:rsidRPr="00F11174" w:rsidRDefault="001B0570" w:rsidP="00365335">
            <w:pPr>
              <w:snapToGrid w:val="0"/>
              <w:ind w:firstLine="0"/>
              <w:jc w:val="center"/>
            </w:pPr>
          </w:p>
        </w:tc>
        <w:tc>
          <w:tcPr>
            <w:tcW w:w="992" w:type="dxa"/>
            <w:tcBorders>
              <w:top w:val="single" w:sz="4" w:space="0" w:color="000000"/>
              <w:left w:val="single" w:sz="4" w:space="0" w:color="auto"/>
              <w:bottom w:val="single" w:sz="4" w:space="0" w:color="000000"/>
            </w:tcBorders>
            <w:vAlign w:val="center"/>
          </w:tcPr>
          <w:p w14:paraId="7AF1D591" w14:textId="77777777" w:rsidR="001B0570" w:rsidRPr="00F11174" w:rsidRDefault="001B0570" w:rsidP="00365335">
            <w:pPr>
              <w:snapToGrid w:val="0"/>
              <w:ind w:firstLine="0"/>
              <w:jc w:val="center"/>
            </w:pPr>
            <w:r w:rsidRPr="00F11174">
              <w:t>28</w:t>
            </w:r>
          </w:p>
        </w:tc>
        <w:tc>
          <w:tcPr>
            <w:tcW w:w="1878" w:type="dxa"/>
            <w:tcBorders>
              <w:top w:val="single" w:sz="4" w:space="0" w:color="000000"/>
              <w:left w:val="single" w:sz="4" w:space="0" w:color="000000"/>
              <w:bottom w:val="single" w:sz="4" w:space="0" w:color="000000"/>
              <w:right w:val="single" w:sz="4" w:space="0" w:color="000000"/>
            </w:tcBorders>
          </w:tcPr>
          <w:p w14:paraId="2A9B1AAE" w14:textId="77777777" w:rsidR="001B0570" w:rsidRPr="00F11174" w:rsidRDefault="001B0570" w:rsidP="00365335">
            <w:pPr>
              <w:snapToGrid w:val="0"/>
              <w:ind w:firstLine="0"/>
            </w:pPr>
            <w:r w:rsidRPr="00F11174">
              <w:t>Отч</w:t>
            </w:r>
            <w:r w:rsidR="00217EA9">
              <w:t>е</w:t>
            </w:r>
            <w:r w:rsidRPr="00F11174">
              <w:t>тная документация</w:t>
            </w:r>
          </w:p>
        </w:tc>
      </w:tr>
      <w:tr w:rsidR="001B0570" w:rsidRPr="00F11174" w14:paraId="3CDDDEFA" w14:textId="77777777" w:rsidTr="00822731">
        <w:trPr>
          <w:trHeight w:val="70"/>
          <w:jc w:val="center"/>
        </w:trPr>
        <w:tc>
          <w:tcPr>
            <w:tcW w:w="544" w:type="dxa"/>
            <w:vMerge/>
            <w:tcBorders>
              <w:top w:val="single" w:sz="4" w:space="0" w:color="000000"/>
              <w:left w:val="single" w:sz="4" w:space="0" w:color="000000"/>
            </w:tcBorders>
            <w:vAlign w:val="center"/>
          </w:tcPr>
          <w:p w14:paraId="1AADCF28" w14:textId="77777777" w:rsidR="001B0570" w:rsidRPr="00F11174" w:rsidRDefault="001B0570" w:rsidP="00365335">
            <w:pPr>
              <w:snapToGrid w:val="0"/>
              <w:ind w:firstLine="0"/>
              <w:jc w:val="center"/>
            </w:pPr>
          </w:p>
        </w:tc>
        <w:tc>
          <w:tcPr>
            <w:tcW w:w="924" w:type="dxa"/>
            <w:vMerge/>
            <w:tcBorders>
              <w:top w:val="single" w:sz="4" w:space="0" w:color="000000"/>
              <w:left w:val="single" w:sz="4" w:space="0" w:color="000000"/>
            </w:tcBorders>
            <w:vAlign w:val="center"/>
          </w:tcPr>
          <w:p w14:paraId="18F0F5A5" w14:textId="77777777" w:rsidR="001B0570" w:rsidRPr="00F11174" w:rsidRDefault="001B0570" w:rsidP="00365335">
            <w:pPr>
              <w:snapToGrid w:val="0"/>
              <w:ind w:firstLine="0"/>
              <w:jc w:val="center"/>
            </w:pPr>
          </w:p>
        </w:tc>
        <w:tc>
          <w:tcPr>
            <w:tcW w:w="4460" w:type="dxa"/>
            <w:tcBorders>
              <w:top w:val="single" w:sz="4" w:space="0" w:color="000000"/>
              <w:left w:val="single" w:sz="4" w:space="0" w:color="000000"/>
              <w:bottom w:val="single" w:sz="4" w:space="0" w:color="000000"/>
            </w:tcBorders>
          </w:tcPr>
          <w:p w14:paraId="6F0C72AF" w14:textId="77777777" w:rsidR="001B0570" w:rsidRPr="00F11174" w:rsidRDefault="001B0570" w:rsidP="00365335">
            <w:pPr>
              <w:snapToGrid w:val="0"/>
              <w:ind w:firstLine="0"/>
            </w:pPr>
            <w:r w:rsidRPr="00F11174">
              <w:rPr>
                <w:i/>
              </w:rPr>
              <w:t xml:space="preserve">3.2. Участие в </w:t>
            </w:r>
            <w:proofErr w:type="gramStart"/>
            <w:r w:rsidRPr="00F11174">
              <w:rPr>
                <w:i/>
              </w:rPr>
              <w:t>итоговой  конференции</w:t>
            </w:r>
            <w:proofErr w:type="gramEnd"/>
          </w:p>
        </w:tc>
        <w:tc>
          <w:tcPr>
            <w:tcW w:w="992" w:type="dxa"/>
            <w:tcBorders>
              <w:top w:val="single" w:sz="4" w:space="0" w:color="000000"/>
              <w:left w:val="single" w:sz="4" w:space="0" w:color="000000"/>
              <w:bottom w:val="single" w:sz="4" w:space="0" w:color="000000"/>
              <w:right w:val="single" w:sz="4" w:space="0" w:color="auto"/>
            </w:tcBorders>
            <w:vAlign w:val="center"/>
          </w:tcPr>
          <w:p w14:paraId="4B98A92C" w14:textId="77777777" w:rsidR="001B0570" w:rsidRPr="00F11174" w:rsidRDefault="001B0570" w:rsidP="00365335">
            <w:pPr>
              <w:snapToGrid w:val="0"/>
              <w:ind w:firstLine="0"/>
              <w:jc w:val="center"/>
            </w:pPr>
            <w:r w:rsidRPr="00F11174">
              <w:t>4</w:t>
            </w:r>
          </w:p>
        </w:tc>
        <w:tc>
          <w:tcPr>
            <w:tcW w:w="992" w:type="dxa"/>
            <w:tcBorders>
              <w:top w:val="single" w:sz="4" w:space="0" w:color="000000"/>
              <w:left w:val="single" w:sz="4" w:space="0" w:color="auto"/>
              <w:bottom w:val="single" w:sz="4" w:space="0" w:color="000000"/>
            </w:tcBorders>
            <w:vAlign w:val="center"/>
          </w:tcPr>
          <w:p w14:paraId="3A9ED1BB" w14:textId="77777777" w:rsidR="001B0570" w:rsidRPr="00F11174" w:rsidRDefault="001B0570" w:rsidP="00365335">
            <w:pPr>
              <w:snapToGrid w:val="0"/>
              <w:ind w:firstLine="0"/>
              <w:jc w:val="center"/>
            </w:pPr>
          </w:p>
        </w:tc>
        <w:tc>
          <w:tcPr>
            <w:tcW w:w="1878" w:type="dxa"/>
            <w:tcBorders>
              <w:top w:val="single" w:sz="4" w:space="0" w:color="000000"/>
              <w:left w:val="single" w:sz="4" w:space="0" w:color="000000"/>
              <w:bottom w:val="single" w:sz="4" w:space="0" w:color="000000"/>
              <w:right w:val="single" w:sz="4" w:space="0" w:color="000000"/>
            </w:tcBorders>
          </w:tcPr>
          <w:p w14:paraId="79E0B71D" w14:textId="77777777" w:rsidR="001B0570" w:rsidRPr="00F11174" w:rsidRDefault="00F64D37" w:rsidP="00365335">
            <w:pPr>
              <w:snapToGrid w:val="0"/>
              <w:ind w:firstLine="0"/>
            </w:pPr>
            <w:r>
              <w:t>Защита отчета</w:t>
            </w:r>
          </w:p>
        </w:tc>
      </w:tr>
      <w:tr w:rsidR="001B0570" w:rsidRPr="00F11174" w14:paraId="663DF187" w14:textId="77777777" w:rsidTr="00822731">
        <w:trPr>
          <w:trHeight w:val="70"/>
          <w:jc w:val="center"/>
        </w:trPr>
        <w:tc>
          <w:tcPr>
            <w:tcW w:w="544" w:type="dxa"/>
            <w:vMerge/>
            <w:tcBorders>
              <w:left w:val="single" w:sz="4" w:space="0" w:color="000000"/>
              <w:bottom w:val="single" w:sz="4" w:space="0" w:color="000000"/>
            </w:tcBorders>
          </w:tcPr>
          <w:p w14:paraId="26BFF803" w14:textId="77777777" w:rsidR="001B0570" w:rsidRPr="00F11174" w:rsidRDefault="001B0570" w:rsidP="00365335">
            <w:pPr>
              <w:snapToGrid w:val="0"/>
              <w:ind w:firstLine="0"/>
              <w:jc w:val="center"/>
            </w:pPr>
          </w:p>
        </w:tc>
        <w:tc>
          <w:tcPr>
            <w:tcW w:w="924" w:type="dxa"/>
            <w:vMerge/>
            <w:tcBorders>
              <w:left w:val="single" w:sz="4" w:space="0" w:color="000000"/>
              <w:bottom w:val="single" w:sz="4" w:space="0" w:color="000000"/>
            </w:tcBorders>
          </w:tcPr>
          <w:p w14:paraId="2D9A40BD" w14:textId="77777777" w:rsidR="001B0570" w:rsidRPr="00F11174" w:rsidRDefault="001B0570" w:rsidP="00365335">
            <w:pPr>
              <w:snapToGrid w:val="0"/>
              <w:ind w:firstLine="0"/>
            </w:pPr>
          </w:p>
        </w:tc>
        <w:tc>
          <w:tcPr>
            <w:tcW w:w="4460" w:type="dxa"/>
            <w:tcBorders>
              <w:top w:val="single" w:sz="4" w:space="0" w:color="000000"/>
              <w:left w:val="single" w:sz="4" w:space="0" w:color="000000"/>
              <w:bottom w:val="single" w:sz="4" w:space="0" w:color="000000"/>
            </w:tcBorders>
          </w:tcPr>
          <w:p w14:paraId="11B26E9A" w14:textId="77777777" w:rsidR="001B0570" w:rsidRPr="00F11174" w:rsidRDefault="001B0570" w:rsidP="00365335">
            <w:pPr>
              <w:snapToGrid w:val="0"/>
              <w:ind w:firstLine="0"/>
              <w:rPr>
                <w:i/>
              </w:rPr>
            </w:pPr>
            <w:r w:rsidRPr="00F11174">
              <w:rPr>
                <w:i/>
              </w:rPr>
              <w:t>3.3. Прохождение промежуточной аттестации: зачёт в 9 семестре; зачёт с оценкой в 10 семестре.</w:t>
            </w:r>
          </w:p>
        </w:tc>
        <w:tc>
          <w:tcPr>
            <w:tcW w:w="992" w:type="dxa"/>
            <w:tcBorders>
              <w:top w:val="single" w:sz="4" w:space="0" w:color="000000"/>
              <w:left w:val="single" w:sz="4" w:space="0" w:color="000000"/>
              <w:bottom w:val="single" w:sz="4" w:space="0" w:color="000000"/>
              <w:right w:val="single" w:sz="4" w:space="0" w:color="auto"/>
            </w:tcBorders>
            <w:vAlign w:val="center"/>
          </w:tcPr>
          <w:p w14:paraId="0549B88E" w14:textId="77777777" w:rsidR="001B0570" w:rsidRPr="00F11174" w:rsidRDefault="001B0570" w:rsidP="00365335">
            <w:pPr>
              <w:snapToGrid w:val="0"/>
              <w:ind w:firstLine="0"/>
              <w:jc w:val="center"/>
            </w:pPr>
            <w:r w:rsidRPr="00F11174">
              <w:t>2</w:t>
            </w:r>
          </w:p>
        </w:tc>
        <w:tc>
          <w:tcPr>
            <w:tcW w:w="992" w:type="dxa"/>
            <w:tcBorders>
              <w:top w:val="single" w:sz="4" w:space="0" w:color="000000"/>
              <w:left w:val="single" w:sz="4" w:space="0" w:color="auto"/>
              <w:bottom w:val="single" w:sz="4" w:space="0" w:color="000000"/>
            </w:tcBorders>
            <w:vAlign w:val="center"/>
          </w:tcPr>
          <w:p w14:paraId="7839D24F" w14:textId="77777777" w:rsidR="001B0570" w:rsidRPr="00F11174" w:rsidRDefault="001B0570" w:rsidP="00365335">
            <w:pPr>
              <w:snapToGrid w:val="0"/>
              <w:ind w:firstLine="0"/>
              <w:jc w:val="center"/>
            </w:pPr>
          </w:p>
        </w:tc>
        <w:tc>
          <w:tcPr>
            <w:tcW w:w="1878" w:type="dxa"/>
            <w:tcBorders>
              <w:top w:val="single" w:sz="4" w:space="0" w:color="000000"/>
              <w:left w:val="single" w:sz="4" w:space="0" w:color="000000"/>
              <w:bottom w:val="single" w:sz="4" w:space="0" w:color="000000"/>
              <w:right w:val="single" w:sz="4" w:space="0" w:color="000000"/>
            </w:tcBorders>
          </w:tcPr>
          <w:p w14:paraId="5D461FC7" w14:textId="77777777" w:rsidR="001B0570" w:rsidRPr="00F11174" w:rsidRDefault="001B0570" w:rsidP="00365335">
            <w:pPr>
              <w:snapToGrid w:val="0"/>
              <w:ind w:firstLine="0"/>
            </w:pPr>
            <w:r w:rsidRPr="00F11174">
              <w:t>Зач</w:t>
            </w:r>
            <w:r w:rsidR="00217EA9">
              <w:t>ёт / зачёт с оце</w:t>
            </w:r>
            <w:r w:rsidRPr="00F11174">
              <w:t>нкой по семестрам</w:t>
            </w:r>
          </w:p>
        </w:tc>
      </w:tr>
      <w:tr w:rsidR="001B0570" w:rsidRPr="00F11174" w14:paraId="267A1661" w14:textId="77777777" w:rsidTr="00822731">
        <w:trPr>
          <w:trHeight w:val="70"/>
          <w:jc w:val="center"/>
        </w:trPr>
        <w:tc>
          <w:tcPr>
            <w:tcW w:w="5928" w:type="dxa"/>
            <w:gridSpan w:val="3"/>
            <w:tcBorders>
              <w:top w:val="single" w:sz="4" w:space="0" w:color="000000"/>
              <w:left w:val="single" w:sz="4" w:space="0" w:color="000000"/>
              <w:bottom w:val="single" w:sz="4" w:space="0" w:color="000000"/>
            </w:tcBorders>
          </w:tcPr>
          <w:p w14:paraId="7167B8E2" w14:textId="77777777" w:rsidR="001B0570" w:rsidRPr="00F11174" w:rsidRDefault="001B0570" w:rsidP="00365335">
            <w:pPr>
              <w:snapToGrid w:val="0"/>
              <w:ind w:firstLine="0"/>
              <w:jc w:val="right"/>
              <w:rPr>
                <w:i/>
              </w:rPr>
            </w:pPr>
            <w:r w:rsidRPr="00F11174">
              <w:rPr>
                <w:i/>
              </w:rPr>
              <w:t>Итого часов по практике:</w:t>
            </w:r>
          </w:p>
        </w:tc>
        <w:tc>
          <w:tcPr>
            <w:tcW w:w="992" w:type="dxa"/>
            <w:tcBorders>
              <w:top w:val="single" w:sz="4" w:space="0" w:color="000000"/>
              <w:left w:val="single" w:sz="4" w:space="0" w:color="000000"/>
              <w:bottom w:val="single" w:sz="4" w:space="0" w:color="000000"/>
              <w:right w:val="single" w:sz="4" w:space="0" w:color="auto"/>
            </w:tcBorders>
            <w:vAlign w:val="center"/>
          </w:tcPr>
          <w:p w14:paraId="332CA512" w14:textId="77777777" w:rsidR="001B0570" w:rsidRPr="00F11174" w:rsidRDefault="001B0570" w:rsidP="00365335">
            <w:pPr>
              <w:snapToGrid w:val="0"/>
              <w:ind w:firstLine="0"/>
              <w:jc w:val="center"/>
            </w:pPr>
            <w:r w:rsidRPr="00F11174">
              <w:t>12</w:t>
            </w:r>
          </w:p>
        </w:tc>
        <w:tc>
          <w:tcPr>
            <w:tcW w:w="992" w:type="dxa"/>
            <w:tcBorders>
              <w:top w:val="single" w:sz="4" w:space="0" w:color="000000"/>
              <w:left w:val="single" w:sz="4" w:space="0" w:color="auto"/>
              <w:bottom w:val="single" w:sz="4" w:space="0" w:color="000000"/>
            </w:tcBorders>
            <w:vAlign w:val="center"/>
          </w:tcPr>
          <w:p w14:paraId="52C57DD4" w14:textId="77777777" w:rsidR="001B0570" w:rsidRPr="00F11174" w:rsidRDefault="001B0570" w:rsidP="00365335">
            <w:pPr>
              <w:snapToGrid w:val="0"/>
              <w:ind w:firstLine="0"/>
              <w:jc w:val="center"/>
            </w:pPr>
            <w:r>
              <w:t>348</w:t>
            </w:r>
          </w:p>
        </w:tc>
        <w:tc>
          <w:tcPr>
            <w:tcW w:w="1878" w:type="dxa"/>
            <w:tcBorders>
              <w:top w:val="single" w:sz="4" w:space="0" w:color="000000"/>
              <w:left w:val="single" w:sz="4" w:space="0" w:color="000000"/>
              <w:bottom w:val="single" w:sz="4" w:space="0" w:color="000000"/>
              <w:right w:val="single" w:sz="4" w:space="0" w:color="000000"/>
            </w:tcBorders>
          </w:tcPr>
          <w:p w14:paraId="7D790321" w14:textId="77777777" w:rsidR="001B0570" w:rsidRPr="00F11174" w:rsidRDefault="001B0570" w:rsidP="00365335">
            <w:pPr>
              <w:snapToGrid w:val="0"/>
              <w:ind w:firstLine="0"/>
            </w:pPr>
          </w:p>
        </w:tc>
      </w:tr>
      <w:tr w:rsidR="00F64D37" w:rsidRPr="00F11174" w14:paraId="0C28E7DA" w14:textId="77777777" w:rsidTr="00F64D37">
        <w:trPr>
          <w:trHeight w:val="70"/>
          <w:jc w:val="center"/>
        </w:trPr>
        <w:tc>
          <w:tcPr>
            <w:tcW w:w="5928" w:type="dxa"/>
            <w:gridSpan w:val="3"/>
            <w:tcBorders>
              <w:top w:val="single" w:sz="4" w:space="0" w:color="000000"/>
              <w:left w:val="single" w:sz="4" w:space="0" w:color="000000"/>
              <w:bottom w:val="single" w:sz="4" w:space="0" w:color="000000"/>
            </w:tcBorders>
          </w:tcPr>
          <w:p w14:paraId="34B957CA" w14:textId="77777777" w:rsidR="00F64D37" w:rsidRPr="00F11174" w:rsidRDefault="00F64D37" w:rsidP="00F64D37">
            <w:pPr>
              <w:snapToGrid w:val="0"/>
              <w:ind w:firstLine="0"/>
              <w:jc w:val="right"/>
              <w:rPr>
                <w:i/>
              </w:rPr>
            </w:pPr>
            <w:r>
              <w:rPr>
                <w:i/>
              </w:rPr>
              <w:t xml:space="preserve">Объем практической подготовки  </w:t>
            </w:r>
          </w:p>
        </w:tc>
        <w:tc>
          <w:tcPr>
            <w:tcW w:w="1984" w:type="dxa"/>
            <w:gridSpan w:val="2"/>
            <w:tcBorders>
              <w:top w:val="single" w:sz="4" w:space="0" w:color="000000"/>
              <w:left w:val="single" w:sz="4" w:space="0" w:color="000000"/>
              <w:bottom w:val="single" w:sz="4" w:space="0" w:color="000000"/>
            </w:tcBorders>
            <w:vAlign w:val="center"/>
          </w:tcPr>
          <w:p w14:paraId="45699DF9" w14:textId="77777777" w:rsidR="00F64D37" w:rsidRDefault="00F64D37" w:rsidP="00365335">
            <w:pPr>
              <w:snapToGrid w:val="0"/>
              <w:ind w:firstLine="0"/>
              <w:jc w:val="center"/>
            </w:pPr>
            <w:r>
              <w:t>312</w:t>
            </w:r>
          </w:p>
        </w:tc>
        <w:tc>
          <w:tcPr>
            <w:tcW w:w="1878" w:type="dxa"/>
            <w:tcBorders>
              <w:top w:val="single" w:sz="4" w:space="0" w:color="000000"/>
              <w:left w:val="single" w:sz="4" w:space="0" w:color="000000"/>
              <w:bottom w:val="single" w:sz="4" w:space="0" w:color="000000"/>
              <w:right w:val="single" w:sz="4" w:space="0" w:color="000000"/>
            </w:tcBorders>
          </w:tcPr>
          <w:p w14:paraId="7FDE3F22" w14:textId="77777777" w:rsidR="00F64D37" w:rsidRPr="00F11174" w:rsidRDefault="00F64D37" w:rsidP="00365335">
            <w:pPr>
              <w:snapToGrid w:val="0"/>
              <w:ind w:firstLine="0"/>
            </w:pPr>
          </w:p>
        </w:tc>
      </w:tr>
      <w:tr w:rsidR="00F64D37" w:rsidRPr="00F11174" w14:paraId="44828D95" w14:textId="77777777" w:rsidTr="00F64D37">
        <w:trPr>
          <w:trHeight w:val="70"/>
          <w:jc w:val="center"/>
        </w:trPr>
        <w:tc>
          <w:tcPr>
            <w:tcW w:w="5928" w:type="dxa"/>
            <w:gridSpan w:val="3"/>
            <w:tcBorders>
              <w:top w:val="single" w:sz="4" w:space="0" w:color="000000"/>
              <w:left w:val="single" w:sz="4" w:space="0" w:color="000000"/>
              <w:bottom w:val="single" w:sz="4" w:space="0" w:color="000000"/>
            </w:tcBorders>
          </w:tcPr>
          <w:p w14:paraId="18534A46" w14:textId="77777777" w:rsidR="00F64D37" w:rsidRPr="002B41A0" w:rsidRDefault="00F64D37" w:rsidP="00F64D37">
            <w:pPr>
              <w:snapToGrid w:val="0"/>
              <w:ind w:firstLine="0"/>
              <w:jc w:val="right"/>
              <w:rPr>
                <w:b/>
                <w:i/>
              </w:rPr>
            </w:pPr>
            <w:r w:rsidRPr="002B41A0">
              <w:rPr>
                <w:b/>
                <w:i/>
              </w:rPr>
              <w:t>Всего часов</w:t>
            </w:r>
          </w:p>
        </w:tc>
        <w:tc>
          <w:tcPr>
            <w:tcW w:w="1984" w:type="dxa"/>
            <w:gridSpan w:val="2"/>
            <w:tcBorders>
              <w:top w:val="single" w:sz="4" w:space="0" w:color="000000"/>
              <w:left w:val="single" w:sz="4" w:space="0" w:color="000000"/>
              <w:bottom w:val="single" w:sz="4" w:space="0" w:color="000000"/>
            </w:tcBorders>
            <w:vAlign w:val="center"/>
          </w:tcPr>
          <w:p w14:paraId="4E551C1F" w14:textId="77777777" w:rsidR="00F64D37" w:rsidRDefault="00F64D37" w:rsidP="00365335">
            <w:pPr>
              <w:snapToGrid w:val="0"/>
              <w:ind w:firstLine="0"/>
              <w:jc w:val="center"/>
            </w:pPr>
            <w:r>
              <w:t>360</w:t>
            </w:r>
          </w:p>
        </w:tc>
        <w:tc>
          <w:tcPr>
            <w:tcW w:w="1878" w:type="dxa"/>
            <w:tcBorders>
              <w:top w:val="single" w:sz="4" w:space="0" w:color="000000"/>
              <w:left w:val="single" w:sz="4" w:space="0" w:color="000000"/>
              <w:bottom w:val="single" w:sz="4" w:space="0" w:color="000000"/>
              <w:right w:val="single" w:sz="4" w:space="0" w:color="000000"/>
            </w:tcBorders>
          </w:tcPr>
          <w:p w14:paraId="3224B00C" w14:textId="77777777" w:rsidR="00F64D37" w:rsidRPr="00F11174" w:rsidRDefault="00F64D37" w:rsidP="00365335">
            <w:pPr>
              <w:snapToGrid w:val="0"/>
              <w:ind w:firstLine="0"/>
            </w:pPr>
          </w:p>
        </w:tc>
      </w:tr>
    </w:tbl>
    <w:p w14:paraId="5F7E6312" w14:textId="77777777" w:rsidR="00AD5A02" w:rsidRDefault="00AD5A02" w:rsidP="005B7176">
      <w:pPr>
        <w:ind w:firstLine="567"/>
        <w:rPr>
          <w:b/>
          <w:sz w:val="28"/>
          <w:szCs w:val="28"/>
        </w:rPr>
      </w:pPr>
    </w:p>
    <w:p w14:paraId="0EAB907E" w14:textId="77777777" w:rsidR="00634265" w:rsidRDefault="000A44B6" w:rsidP="005B7176">
      <w:pPr>
        <w:ind w:firstLine="567"/>
        <w:rPr>
          <w:b/>
          <w:sz w:val="28"/>
          <w:szCs w:val="28"/>
        </w:rPr>
      </w:pPr>
      <w:r w:rsidRPr="00321BA4">
        <w:rPr>
          <w:b/>
          <w:sz w:val="28"/>
          <w:szCs w:val="28"/>
        </w:rPr>
        <w:t xml:space="preserve">7. </w:t>
      </w:r>
      <w:r w:rsidR="008C26C5">
        <w:rPr>
          <w:b/>
          <w:sz w:val="28"/>
          <w:szCs w:val="28"/>
        </w:rPr>
        <w:t>ФОРМЫ ОТЧЕТНОСТИ ПО ПРАКТИКЕ</w:t>
      </w:r>
    </w:p>
    <w:p w14:paraId="66D2FB47" w14:textId="77777777" w:rsidR="00365335" w:rsidRDefault="00C73321" w:rsidP="00365335">
      <w:pPr>
        <w:pStyle w:val="a7"/>
        <w:spacing w:after="0"/>
        <w:ind w:firstLine="567"/>
        <w:jc w:val="both"/>
        <w:rPr>
          <w:color w:val="000000"/>
          <w:sz w:val="28"/>
          <w:szCs w:val="28"/>
        </w:rPr>
      </w:pPr>
      <w:r w:rsidRPr="00212E86">
        <w:rPr>
          <w:sz w:val="28"/>
          <w:szCs w:val="28"/>
        </w:rPr>
        <w:t xml:space="preserve">В каждом семестре </w:t>
      </w:r>
      <w:r w:rsidR="00DF60A6">
        <w:rPr>
          <w:sz w:val="28"/>
          <w:szCs w:val="28"/>
        </w:rPr>
        <w:t>производственной</w:t>
      </w:r>
      <w:r w:rsidRPr="00212E86">
        <w:rPr>
          <w:sz w:val="28"/>
          <w:szCs w:val="28"/>
        </w:rPr>
        <w:t xml:space="preserve"> практики </w:t>
      </w:r>
      <w:r>
        <w:rPr>
          <w:sz w:val="28"/>
          <w:szCs w:val="28"/>
        </w:rPr>
        <w:t xml:space="preserve">(научно-исследовательской работы) </w:t>
      </w:r>
      <w:r w:rsidRPr="00212E86">
        <w:rPr>
          <w:sz w:val="28"/>
          <w:szCs w:val="28"/>
        </w:rPr>
        <w:t xml:space="preserve">обучающийся </w:t>
      </w:r>
      <w:r w:rsidRPr="00212E86">
        <w:rPr>
          <w:color w:val="000000"/>
          <w:sz w:val="28"/>
          <w:szCs w:val="28"/>
        </w:rPr>
        <w:t>формирует отдельный комплект отчётности по выполненному индивидуальному заданию. В отчёте 10 семестра отделяются результаты 9 семестра и новая работа. Материалы представляются на выпускающую кафедру для промежуточной аттестации.</w:t>
      </w:r>
    </w:p>
    <w:p w14:paraId="46FEB3E6" w14:textId="77777777" w:rsidR="00C73321" w:rsidRDefault="00C73321" w:rsidP="00365335">
      <w:pPr>
        <w:pStyle w:val="a7"/>
        <w:spacing w:after="0"/>
        <w:ind w:firstLine="567"/>
        <w:jc w:val="both"/>
        <w:rPr>
          <w:color w:val="000000"/>
          <w:sz w:val="28"/>
          <w:szCs w:val="28"/>
        </w:rPr>
      </w:pPr>
    </w:p>
    <w:p w14:paraId="344867FB" w14:textId="77777777" w:rsidR="001B0570" w:rsidRDefault="001B0570" w:rsidP="001B0570">
      <w:pPr>
        <w:pStyle w:val="a7"/>
        <w:spacing w:after="0"/>
        <w:ind w:firstLine="567"/>
        <w:jc w:val="both"/>
        <w:rPr>
          <w:color w:val="000000"/>
          <w:sz w:val="28"/>
          <w:szCs w:val="28"/>
        </w:rPr>
      </w:pPr>
      <w:r w:rsidRPr="0049785E">
        <w:rPr>
          <w:color w:val="000000"/>
          <w:sz w:val="28"/>
          <w:szCs w:val="28"/>
        </w:rPr>
        <w:t xml:space="preserve">Предусмотрены следующие формы отчетности по </w:t>
      </w:r>
      <w:r w:rsidRPr="0049785E">
        <w:rPr>
          <w:sz w:val="28"/>
          <w:szCs w:val="28"/>
        </w:rPr>
        <w:t>практике</w:t>
      </w:r>
      <w:r w:rsidRPr="0049785E">
        <w:rPr>
          <w:color w:val="000000"/>
          <w:sz w:val="28"/>
          <w:szCs w:val="28"/>
        </w:rPr>
        <w:t>:</w:t>
      </w:r>
    </w:p>
    <w:p w14:paraId="58C9D176" w14:textId="77777777" w:rsidR="00FE00A3" w:rsidRPr="00FE00A3" w:rsidRDefault="00FE00A3" w:rsidP="001B0570">
      <w:pPr>
        <w:pStyle w:val="a7"/>
        <w:spacing w:after="0"/>
        <w:ind w:firstLine="567"/>
        <w:jc w:val="both"/>
        <w:rPr>
          <w:sz w:val="28"/>
          <w:szCs w:val="28"/>
          <w:u w:val="single"/>
        </w:rPr>
      </w:pPr>
      <w:r w:rsidRPr="00FE00A3">
        <w:rPr>
          <w:color w:val="000000"/>
          <w:sz w:val="28"/>
          <w:szCs w:val="28"/>
          <w:u w:val="single"/>
        </w:rPr>
        <w:t>Обязательно:</w:t>
      </w:r>
    </w:p>
    <w:p w14:paraId="51758E6F" w14:textId="77777777" w:rsidR="00415BD9" w:rsidRPr="00212590" w:rsidRDefault="00415BD9" w:rsidP="00CE703F">
      <w:pPr>
        <w:numPr>
          <w:ilvl w:val="0"/>
          <w:numId w:val="5"/>
        </w:numPr>
        <w:tabs>
          <w:tab w:val="left" w:pos="0"/>
        </w:tabs>
        <w:rPr>
          <w:color w:val="000000"/>
          <w:sz w:val="28"/>
          <w:szCs w:val="28"/>
        </w:rPr>
      </w:pPr>
      <w:r>
        <w:rPr>
          <w:color w:val="000000"/>
          <w:sz w:val="28"/>
          <w:szCs w:val="28"/>
        </w:rPr>
        <w:t>И</w:t>
      </w:r>
      <w:r w:rsidRPr="00212590">
        <w:rPr>
          <w:color w:val="000000"/>
          <w:sz w:val="28"/>
          <w:szCs w:val="28"/>
        </w:rPr>
        <w:t>ндивидуальное задание</w:t>
      </w:r>
      <w:r>
        <w:rPr>
          <w:color w:val="000000"/>
          <w:sz w:val="28"/>
          <w:szCs w:val="28"/>
        </w:rPr>
        <w:t xml:space="preserve"> (Приложени</w:t>
      </w:r>
      <w:r w:rsidR="008E20FC">
        <w:rPr>
          <w:color w:val="000000"/>
          <w:sz w:val="28"/>
          <w:szCs w:val="28"/>
        </w:rPr>
        <w:t>я</w:t>
      </w:r>
      <w:r>
        <w:rPr>
          <w:color w:val="000000"/>
          <w:sz w:val="28"/>
          <w:szCs w:val="28"/>
        </w:rPr>
        <w:t xml:space="preserve"> 1.1</w:t>
      </w:r>
      <w:r w:rsidR="008E20FC">
        <w:rPr>
          <w:color w:val="000000"/>
          <w:sz w:val="28"/>
          <w:szCs w:val="28"/>
        </w:rPr>
        <w:t>, 1.2</w:t>
      </w:r>
      <w:r>
        <w:rPr>
          <w:color w:val="000000"/>
          <w:sz w:val="28"/>
          <w:szCs w:val="28"/>
        </w:rPr>
        <w:t>)</w:t>
      </w:r>
    </w:p>
    <w:p w14:paraId="25E607C0" w14:textId="77777777" w:rsidR="00415BD9" w:rsidRDefault="00415BD9" w:rsidP="00CE703F">
      <w:pPr>
        <w:numPr>
          <w:ilvl w:val="0"/>
          <w:numId w:val="5"/>
        </w:numPr>
        <w:tabs>
          <w:tab w:val="left" w:pos="0"/>
        </w:tabs>
        <w:rPr>
          <w:color w:val="000000"/>
          <w:sz w:val="28"/>
          <w:szCs w:val="28"/>
        </w:rPr>
      </w:pPr>
      <w:r>
        <w:rPr>
          <w:color w:val="000000"/>
          <w:sz w:val="28"/>
          <w:szCs w:val="28"/>
        </w:rPr>
        <w:t>О</w:t>
      </w:r>
      <w:r w:rsidRPr="00212590">
        <w:rPr>
          <w:color w:val="000000"/>
          <w:sz w:val="28"/>
          <w:szCs w:val="28"/>
        </w:rPr>
        <w:t>тчет</w:t>
      </w:r>
      <w:r>
        <w:rPr>
          <w:color w:val="000000"/>
          <w:sz w:val="28"/>
          <w:szCs w:val="28"/>
        </w:rPr>
        <w:t xml:space="preserve"> (Приложени</w:t>
      </w:r>
      <w:r w:rsidR="00583D62">
        <w:rPr>
          <w:color w:val="000000"/>
          <w:sz w:val="28"/>
          <w:szCs w:val="28"/>
        </w:rPr>
        <w:t>я</w:t>
      </w:r>
      <w:r>
        <w:rPr>
          <w:color w:val="000000"/>
          <w:sz w:val="28"/>
          <w:szCs w:val="28"/>
        </w:rPr>
        <w:t xml:space="preserve"> 1.</w:t>
      </w:r>
      <w:r w:rsidR="008E20FC">
        <w:rPr>
          <w:color w:val="000000"/>
          <w:sz w:val="28"/>
          <w:szCs w:val="28"/>
        </w:rPr>
        <w:t>3</w:t>
      </w:r>
      <w:r w:rsidR="00583D62">
        <w:rPr>
          <w:color w:val="000000"/>
          <w:sz w:val="28"/>
          <w:szCs w:val="28"/>
        </w:rPr>
        <w:t>, 1.</w:t>
      </w:r>
      <w:r w:rsidR="008E20FC">
        <w:rPr>
          <w:color w:val="000000"/>
          <w:sz w:val="28"/>
          <w:szCs w:val="28"/>
        </w:rPr>
        <w:t>4</w:t>
      </w:r>
      <w:r>
        <w:rPr>
          <w:color w:val="000000"/>
          <w:sz w:val="28"/>
          <w:szCs w:val="28"/>
        </w:rPr>
        <w:t>)</w:t>
      </w:r>
    </w:p>
    <w:p w14:paraId="04C418E9" w14:textId="77777777" w:rsidR="00415BD9" w:rsidRDefault="00415BD9" w:rsidP="00CE703F">
      <w:pPr>
        <w:numPr>
          <w:ilvl w:val="0"/>
          <w:numId w:val="5"/>
        </w:numPr>
        <w:tabs>
          <w:tab w:val="left" w:pos="0"/>
        </w:tabs>
        <w:rPr>
          <w:color w:val="000000"/>
          <w:sz w:val="28"/>
          <w:szCs w:val="28"/>
        </w:rPr>
      </w:pPr>
      <w:r>
        <w:rPr>
          <w:color w:val="000000"/>
          <w:sz w:val="28"/>
          <w:szCs w:val="28"/>
        </w:rPr>
        <w:lastRenderedPageBreak/>
        <w:t>Отзыв научного руководителя</w:t>
      </w:r>
      <w:r w:rsidR="00023391">
        <w:rPr>
          <w:color w:val="000000"/>
          <w:sz w:val="28"/>
          <w:szCs w:val="28"/>
        </w:rPr>
        <w:t xml:space="preserve"> / руководителя на предприятии</w:t>
      </w:r>
      <w:r>
        <w:rPr>
          <w:color w:val="000000"/>
          <w:sz w:val="28"/>
          <w:szCs w:val="28"/>
        </w:rPr>
        <w:t xml:space="preserve"> о прохождении практики (Приложение 1.</w:t>
      </w:r>
      <w:r w:rsidR="008E20FC">
        <w:rPr>
          <w:color w:val="000000"/>
          <w:sz w:val="28"/>
          <w:szCs w:val="28"/>
        </w:rPr>
        <w:t>5</w:t>
      </w:r>
      <w:r>
        <w:rPr>
          <w:color w:val="000000"/>
          <w:sz w:val="28"/>
          <w:szCs w:val="28"/>
        </w:rPr>
        <w:t>)</w:t>
      </w:r>
    </w:p>
    <w:p w14:paraId="71FC530C" w14:textId="77777777" w:rsidR="00415BD9" w:rsidRDefault="00415BD9" w:rsidP="00CE703F">
      <w:pPr>
        <w:numPr>
          <w:ilvl w:val="0"/>
          <w:numId w:val="5"/>
        </w:numPr>
        <w:tabs>
          <w:tab w:val="left" w:pos="0"/>
        </w:tabs>
        <w:rPr>
          <w:color w:val="000000"/>
          <w:sz w:val="28"/>
          <w:szCs w:val="28"/>
        </w:rPr>
      </w:pPr>
      <w:r>
        <w:rPr>
          <w:color w:val="000000"/>
          <w:sz w:val="28"/>
          <w:szCs w:val="28"/>
        </w:rPr>
        <w:t>Подготовленн</w:t>
      </w:r>
      <w:r w:rsidR="00583D62">
        <w:rPr>
          <w:color w:val="000000"/>
          <w:sz w:val="28"/>
          <w:szCs w:val="28"/>
        </w:rPr>
        <w:t>ый научный</w:t>
      </w:r>
      <w:r>
        <w:rPr>
          <w:color w:val="000000"/>
          <w:sz w:val="28"/>
          <w:szCs w:val="28"/>
        </w:rPr>
        <w:t xml:space="preserve"> тек</w:t>
      </w:r>
      <w:r w:rsidR="00583D62">
        <w:rPr>
          <w:color w:val="000000"/>
          <w:sz w:val="28"/>
          <w:szCs w:val="28"/>
        </w:rPr>
        <w:t>ст по результатам</w:t>
      </w:r>
      <w:r>
        <w:rPr>
          <w:color w:val="000000"/>
          <w:sz w:val="28"/>
          <w:szCs w:val="28"/>
        </w:rPr>
        <w:t xml:space="preserve"> исследования; макет статьи приведён в Приложении 1.</w:t>
      </w:r>
      <w:r w:rsidR="008E20FC">
        <w:rPr>
          <w:color w:val="000000"/>
          <w:sz w:val="28"/>
          <w:szCs w:val="28"/>
        </w:rPr>
        <w:t>6</w:t>
      </w:r>
      <w:r>
        <w:rPr>
          <w:color w:val="000000"/>
          <w:sz w:val="28"/>
          <w:szCs w:val="28"/>
        </w:rPr>
        <w:t>. Направление статьи к публикации — при наличии.</w:t>
      </w:r>
    </w:p>
    <w:p w14:paraId="780ADA3C" w14:textId="77777777" w:rsidR="00FE00A3" w:rsidRPr="00212590" w:rsidRDefault="00FE00A3" w:rsidP="00FE00A3">
      <w:pPr>
        <w:numPr>
          <w:ilvl w:val="0"/>
          <w:numId w:val="5"/>
        </w:numPr>
        <w:tabs>
          <w:tab w:val="left" w:pos="0"/>
        </w:tabs>
        <w:rPr>
          <w:color w:val="000000"/>
          <w:sz w:val="28"/>
          <w:szCs w:val="28"/>
        </w:rPr>
      </w:pPr>
      <w:r>
        <w:rPr>
          <w:color w:val="000000"/>
          <w:sz w:val="28"/>
          <w:szCs w:val="28"/>
        </w:rPr>
        <w:t>Дневник практики (Приложение 1.</w:t>
      </w:r>
      <w:r w:rsidR="008E20FC">
        <w:rPr>
          <w:color w:val="000000"/>
          <w:sz w:val="28"/>
          <w:szCs w:val="28"/>
        </w:rPr>
        <w:t>7</w:t>
      </w:r>
      <w:r>
        <w:rPr>
          <w:color w:val="000000"/>
          <w:sz w:val="28"/>
          <w:szCs w:val="28"/>
        </w:rPr>
        <w:t>)</w:t>
      </w:r>
    </w:p>
    <w:p w14:paraId="536318C5" w14:textId="77777777" w:rsidR="00FE00A3" w:rsidRPr="00212590" w:rsidRDefault="00FE00A3" w:rsidP="00FE00A3">
      <w:pPr>
        <w:tabs>
          <w:tab w:val="clear" w:pos="708"/>
          <w:tab w:val="left" w:pos="0"/>
        </w:tabs>
        <w:ind w:left="720" w:firstLine="0"/>
        <w:rPr>
          <w:color w:val="000000"/>
          <w:sz w:val="28"/>
          <w:szCs w:val="28"/>
        </w:rPr>
      </w:pPr>
    </w:p>
    <w:p w14:paraId="1BBA29D7" w14:textId="77777777" w:rsidR="00415BD9" w:rsidRPr="00EE69E4" w:rsidRDefault="00415BD9" w:rsidP="00415BD9">
      <w:pPr>
        <w:tabs>
          <w:tab w:val="clear" w:pos="708"/>
          <w:tab w:val="left" w:pos="0"/>
        </w:tabs>
        <w:rPr>
          <w:color w:val="000000"/>
          <w:sz w:val="28"/>
          <w:szCs w:val="28"/>
          <w:u w:val="single"/>
        </w:rPr>
      </w:pPr>
      <w:r w:rsidRPr="00EE69E4">
        <w:rPr>
          <w:color w:val="000000"/>
          <w:sz w:val="28"/>
          <w:szCs w:val="28"/>
          <w:u w:val="single"/>
        </w:rPr>
        <w:t>Факультативно:</w:t>
      </w:r>
    </w:p>
    <w:p w14:paraId="4FE3E2A3" w14:textId="77777777" w:rsidR="00415BD9" w:rsidRDefault="00415BD9" w:rsidP="00CE703F">
      <w:pPr>
        <w:numPr>
          <w:ilvl w:val="0"/>
          <w:numId w:val="5"/>
        </w:numPr>
        <w:tabs>
          <w:tab w:val="left" w:pos="0"/>
        </w:tabs>
        <w:rPr>
          <w:color w:val="000000"/>
          <w:sz w:val="28"/>
          <w:szCs w:val="28"/>
        </w:rPr>
      </w:pPr>
      <w:r>
        <w:rPr>
          <w:color w:val="000000"/>
          <w:sz w:val="28"/>
          <w:szCs w:val="28"/>
        </w:rPr>
        <w:t>Список научных публикаций (при наличии) (Приложение 1.</w:t>
      </w:r>
      <w:r w:rsidR="008E20FC">
        <w:rPr>
          <w:color w:val="000000"/>
          <w:sz w:val="28"/>
          <w:szCs w:val="28"/>
        </w:rPr>
        <w:t>8</w:t>
      </w:r>
      <w:r>
        <w:rPr>
          <w:color w:val="000000"/>
          <w:sz w:val="28"/>
          <w:szCs w:val="28"/>
        </w:rPr>
        <w:t>)</w:t>
      </w:r>
    </w:p>
    <w:p w14:paraId="747A76A1" w14:textId="77777777" w:rsidR="00415BD9" w:rsidRDefault="00415BD9" w:rsidP="00CE703F">
      <w:pPr>
        <w:numPr>
          <w:ilvl w:val="0"/>
          <w:numId w:val="5"/>
        </w:numPr>
        <w:tabs>
          <w:tab w:val="left" w:pos="0"/>
        </w:tabs>
        <w:rPr>
          <w:color w:val="000000"/>
          <w:sz w:val="28"/>
          <w:szCs w:val="28"/>
        </w:rPr>
      </w:pPr>
      <w:r>
        <w:rPr>
          <w:color w:val="000000"/>
          <w:sz w:val="28"/>
          <w:szCs w:val="28"/>
        </w:rPr>
        <w:t>Портфолио (при наличии): сертификаты, дипломы об участии в конференциях, проектах, конкурсах.</w:t>
      </w:r>
    </w:p>
    <w:p w14:paraId="19260284" w14:textId="77777777" w:rsidR="00C73321" w:rsidRDefault="00C73321" w:rsidP="00C73321">
      <w:pPr>
        <w:pStyle w:val="a7"/>
        <w:spacing w:after="0"/>
        <w:ind w:firstLine="567"/>
        <w:jc w:val="both"/>
        <w:rPr>
          <w:sz w:val="28"/>
          <w:szCs w:val="28"/>
        </w:rPr>
      </w:pPr>
      <w:r>
        <w:rPr>
          <w:sz w:val="28"/>
          <w:szCs w:val="28"/>
        </w:rPr>
        <w:t>В 9 семестр</w:t>
      </w:r>
      <w:r w:rsidR="00217EA9">
        <w:rPr>
          <w:sz w:val="28"/>
          <w:szCs w:val="28"/>
        </w:rPr>
        <w:t>е</w:t>
      </w:r>
      <w:r>
        <w:rPr>
          <w:sz w:val="28"/>
          <w:szCs w:val="28"/>
        </w:rPr>
        <w:t xml:space="preserve"> выставляется зач</w:t>
      </w:r>
      <w:r w:rsidR="00217EA9">
        <w:rPr>
          <w:sz w:val="28"/>
          <w:szCs w:val="28"/>
        </w:rPr>
        <w:t>ёт («зачте</w:t>
      </w:r>
      <w:r>
        <w:rPr>
          <w:sz w:val="28"/>
          <w:szCs w:val="28"/>
        </w:rPr>
        <w:t>но» или «не зачтено»), в 10 семестре — зачёт</w:t>
      </w:r>
      <w:r w:rsidR="00415BD9">
        <w:rPr>
          <w:sz w:val="28"/>
          <w:szCs w:val="28"/>
        </w:rPr>
        <w:t xml:space="preserve"> с оценкой</w:t>
      </w:r>
      <w:r>
        <w:rPr>
          <w:sz w:val="28"/>
          <w:szCs w:val="28"/>
        </w:rPr>
        <w:t xml:space="preserve"> («отлично», «хорошо», «удовлетворительно», «неудовлетворительно»).</w:t>
      </w:r>
    </w:p>
    <w:p w14:paraId="623B3786" w14:textId="77777777" w:rsidR="00C24335" w:rsidRDefault="00C24335" w:rsidP="00C24335">
      <w:pPr>
        <w:tabs>
          <w:tab w:val="clear" w:pos="708"/>
          <w:tab w:val="left" w:pos="180"/>
          <w:tab w:val="left" w:pos="720"/>
          <w:tab w:val="left" w:pos="900"/>
        </w:tabs>
        <w:ind w:firstLine="720"/>
        <w:rPr>
          <w:b/>
          <w:sz w:val="28"/>
          <w:szCs w:val="28"/>
        </w:rPr>
      </w:pPr>
    </w:p>
    <w:p w14:paraId="14CE0B04" w14:textId="77777777" w:rsidR="0097757B" w:rsidRDefault="00C73321" w:rsidP="00C73321">
      <w:pPr>
        <w:ind w:firstLine="567"/>
        <w:rPr>
          <w:sz w:val="28"/>
          <w:szCs w:val="28"/>
        </w:rPr>
      </w:pPr>
      <w:r w:rsidRPr="00240F28">
        <w:rPr>
          <w:b/>
          <w:sz w:val="28"/>
          <w:szCs w:val="28"/>
        </w:rPr>
        <w:t xml:space="preserve">Индивидуальное задание </w:t>
      </w:r>
      <w:r w:rsidRPr="00240F28">
        <w:rPr>
          <w:sz w:val="28"/>
          <w:szCs w:val="28"/>
        </w:rPr>
        <w:t>для обучающегося</w:t>
      </w:r>
      <w:r>
        <w:rPr>
          <w:sz w:val="28"/>
          <w:szCs w:val="28"/>
        </w:rPr>
        <w:t xml:space="preserve">, которое </w:t>
      </w:r>
      <w:r w:rsidRPr="00240F28">
        <w:rPr>
          <w:sz w:val="28"/>
          <w:szCs w:val="28"/>
        </w:rPr>
        <w:t xml:space="preserve">необходимо выполнить в </w:t>
      </w:r>
      <w:r>
        <w:rPr>
          <w:sz w:val="28"/>
          <w:szCs w:val="28"/>
        </w:rPr>
        <w:t xml:space="preserve">течение </w:t>
      </w:r>
      <w:r w:rsidR="00DF60A6">
        <w:rPr>
          <w:sz w:val="28"/>
          <w:szCs w:val="28"/>
        </w:rPr>
        <w:t>практики</w:t>
      </w:r>
      <w:r w:rsidRPr="00240F28">
        <w:rPr>
          <w:sz w:val="28"/>
          <w:szCs w:val="28"/>
        </w:rPr>
        <w:t xml:space="preserve">, разрабатывается </w:t>
      </w:r>
    </w:p>
    <w:p w14:paraId="3F894B2E" w14:textId="77777777" w:rsidR="0097757B" w:rsidRDefault="0097757B" w:rsidP="00C73321">
      <w:pPr>
        <w:ind w:firstLine="567"/>
        <w:rPr>
          <w:sz w:val="28"/>
          <w:szCs w:val="28"/>
        </w:rPr>
      </w:pPr>
      <w:r>
        <w:rPr>
          <w:sz w:val="28"/>
          <w:szCs w:val="28"/>
        </w:rPr>
        <w:t xml:space="preserve">– </w:t>
      </w:r>
      <w:r w:rsidR="00C73321" w:rsidRPr="00240F28">
        <w:rPr>
          <w:sz w:val="28"/>
          <w:szCs w:val="28"/>
        </w:rPr>
        <w:t xml:space="preserve">руководителем </w:t>
      </w:r>
      <w:r>
        <w:rPr>
          <w:sz w:val="28"/>
          <w:szCs w:val="28"/>
        </w:rPr>
        <w:t>практики от университета в случае, если практика проводится на кафедре математики РГУ имени С.А. Есенина</w:t>
      </w:r>
      <w:r w:rsidR="008E20FC">
        <w:rPr>
          <w:sz w:val="28"/>
          <w:szCs w:val="28"/>
        </w:rPr>
        <w:t xml:space="preserve"> (Приложение 1.1)</w:t>
      </w:r>
      <w:r>
        <w:rPr>
          <w:sz w:val="28"/>
          <w:szCs w:val="28"/>
        </w:rPr>
        <w:t>,</w:t>
      </w:r>
    </w:p>
    <w:p w14:paraId="1115FC6E" w14:textId="77777777" w:rsidR="0097757B" w:rsidRDefault="0097757B" w:rsidP="00C73321">
      <w:pPr>
        <w:ind w:firstLine="567"/>
        <w:rPr>
          <w:sz w:val="28"/>
          <w:szCs w:val="28"/>
        </w:rPr>
      </w:pPr>
      <w:r>
        <w:rPr>
          <w:sz w:val="28"/>
          <w:szCs w:val="28"/>
        </w:rPr>
        <w:t xml:space="preserve">– совместно </w:t>
      </w:r>
      <w:r w:rsidRPr="00240F28">
        <w:rPr>
          <w:sz w:val="28"/>
          <w:szCs w:val="28"/>
        </w:rPr>
        <w:t xml:space="preserve">руководителем </w:t>
      </w:r>
      <w:r>
        <w:rPr>
          <w:sz w:val="28"/>
          <w:szCs w:val="28"/>
        </w:rPr>
        <w:t xml:space="preserve">практики от университета и руководителем студента </w:t>
      </w:r>
      <w:r w:rsidR="008E20FC">
        <w:rPr>
          <w:sz w:val="28"/>
          <w:szCs w:val="28"/>
        </w:rPr>
        <w:t>в профильной организации</w:t>
      </w:r>
      <w:r>
        <w:rPr>
          <w:sz w:val="28"/>
          <w:szCs w:val="28"/>
        </w:rPr>
        <w:t xml:space="preserve"> в случае, если практика проводится на базе </w:t>
      </w:r>
      <w:r w:rsidR="00C51A9A">
        <w:rPr>
          <w:sz w:val="28"/>
          <w:szCs w:val="28"/>
        </w:rPr>
        <w:t xml:space="preserve">профильной </w:t>
      </w:r>
      <w:r>
        <w:rPr>
          <w:sz w:val="28"/>
          <w:szCs w:val="28"/>
        </w:rPr>
        <w:t>организации</w:t>
      </w:r>
      <w:r w:rsidR="00C51A9A">
        <w:rPr>
          <w:sz w:val="28"/>
          <w:szCs w:val="28"/>
        </w:rPr>
        <w:t xml:space="preserve"> (Приложение 1.2)</w:t>
      </w:r>
      <w:r>
        <w:rPr>
          <w:sz w:val="28"/>
          <w:szCs w:val="28"/>
        </w:rPr>
        <w:t>.</w:t>
      </w:r>
    </w:p>
    <w:p w14:paraId="1381BDD6" w14:textId="77777777" w:rsidR="0097757B" w:rsidRDefault="0097757B" w:rsidP="00C73321">
      <w:pPr>
        <w:ind w:firstLine="567"/>
        <w:rPr>
          <w:sz w:val="28"/>
          <w:szCs w:val="28"/>
        </w:rPr>
      </w:pPr>
      <w:r w:rsidRPr="0097757B">
        <w:rPr>
          <w:bCs/>
          <w:sz w:val="28"/>
          <w:szCs w:val="28"/>
        </w:rPr>
        <w:t>Индивидуальное задание</w:t>
      </w:r>
      <w:r>
        <w:rPr>
          <w:b/>
          <w:sz w:val="28"/>
          <w:szCs w:val="28"/>
        </w:rPr>
        <w:t xml:space="preserve"> </w:t>
      </w:r>
      <w:r w:rsidR="00C73321" w:rsidRPr="00240F28">
        <w:rPr>
          <w:sz w:val="28"/>
          <w:szCs w:val="28"/>
        </w:rPr>
        <w:t xml:space="preserve">и выдается студенту </w:t>
      </w:r>
      <w:r w:rsidR="00C73321">
        <w:rPr>
          <w:sz w:val="28"/>
          <w:szCs w:val="28"/>
        </w:rPr>
        <w:t xml:space="preserve">в начале </w:t>
      </w:r>
      <w:r w:rsidR="00DF60A6">
        <w:rPr>
          <w:sz w:val="28"/>
          <w:szCs w:val="28"/>
        </w:rPr>
        <w:t>практики</w:t>
      </w:r>
      <w:r w:rsidR="00C73321" w:rsidRPr="00240F28">
        <w:rPr>
          <w:sz w:val="28"/>
          <w:szCs w:val="28"/>
        </w:rPr>
        <w:t xml:space="preserve">. </w:t>
      </w:r>
    </w:p>
    <w:p w14:paraId="735C8538" w14:textId="77777777" w:rsidR="00C73321" w:rsidRDefault="00C73321" w:rsidP="00C73321">
      <w:pPr>
        <w:ind w:firstLine="567"/>
        <w:rPr>
          <w:sz w:val="28"/>
          <w:szCs w:val="28"/>
        </w:rPr>
      </w:pPr>
      <w:r w:rsidRPr="00240F28">
        <w:rPr>
          <w:sz w:val="28"/>
          <w:szCs w:val="28"/>
        </w:rPr>
        <w:t>В индивидуальном задани</w:t>
      </w:r>
      <w:r>
        <w:rPr>
          <w:sz w:val="28"/>
          <w:szCs w:val="28"/>
        </w:rPr>
        <w:t>и</w:t>
      </w:r>
      <w:r w:rsidRPr="00240F28">
        <w:rPr>
          <w:i/>
          <w:sz w:val="28"/>
          <w:szCs w:val="28"/>
        </w:rPr>
        <w:t xml:space="preserve"> </w:t>
      </w:r>
      <w:r w:rsidR="0097757B">
        <w:rPr>
          <w:bCs/>
          <w:iCs/>
          <w:sz w:val="28"/>
          <w:szCs w:val="28"/>
        </w:rPr>
        <w:t xml:space="preserve">конкретизируется содержание деятельности обучающегося на различных этапах практики (виды работ и участие в запланированных мероприятиях). </w:t>
      </w:r>
      <w:r>
        <w:rPr>
          <w:sz w:val="28"/>
          <w:szCs w:val="28"/>
        </w:rPr>
        <w:t>Образ</w:t>
      </w:r>
      <w:r w:rsidR="00C51A9A">
        <w:rPr>
          <w:sz w:val="28"/>
          <w:szCs w:val="28"/>
        </w:rPr>
        <w:t>цы</w:t>
      </w:r>
      <w:r>
        <w:rPr>
          <w:sz w:val="28"/>
          <w:szCs w:val="28"/>
        </w:rPr>
        <w:t xml:space="preserve"> оформления индивидуального задания содержится в Приложени</w:t>
      </w:r>
      <w:r w:rsidR="00C51A9A">
        <w:rPr>
          <w:sz w:val="28"/>
          <w:szCs w:val="28"/>
        </w:rPr>
        <w:t>ях</w:t>
      </w:r>
      <w:r>
        <w:rPr>
          <w:sz w:val="28"/>
          <w:szCs w:val="28"/>
        </w:rPr>
        <w:t xml:space="preserve"> </w:t>
      </w:r>
      <w:r w:rsidR="00415BD9">
        <w:rPr>
          <w:sz w:val="28"/>
          <w:szCs w:val="28"/>
        </w:rPr>
        <w:t>1</w:t>
      </w:r>
      <w:r>
        <w:rPr>
          <w:sz w:val="28"/>
          <w:szCs w:val="28"/>
        </w:rPr>
        <w:t>.1</w:t>
      </w:r>
      <w:r w:rsidR="00C51A9A">
        <w:rPr>
          <w:sz w:val="28"/>
          <w:szCs w:val="28"/>
        </w:rPr>
        <w:t xml:space="preserve"> и 1.2</w:t>
      </w:r>
      <w:r>
        <w:rPr>
          <w:sz w:val="28"/>
          <w:szCs w:val="28"/>
        </w:rPr>
        <w:t xml:space="preserve">. </w:t>
      </w:r>
    </w:p>
    <w:p w14:paraId="3F6FA450" w14:textId="77777777" w:rsidR="006977C7" w:rsidRDefault="00C73321" w:rsidP="00C73321">
      <w:pPr>
        <w:ind w:firstLine="567"/>
        <w:rPr>
          <w:color w:val="000000"/>
          <w:sz w:val="28"/>
          <w:szCs w:val="28"/>
        </w:rPr>
      </w:pPr>
      <w:r w:rsidRPr="00E9528A">
        <w:rPr>
          <w:b/>
          <w:color w:val="000000"/>
          <w:sz w:val="28"/>
          <w:szCs w:val="28"/>
        </w:rPr>
        <w:t>Отчет о прохождении практики</w:t>
      </w:r>
      <w:r w:rsidRPr="00E9528A">
        <w:rPr>
          <w:color w:val="000000"/>
          <w:sz w:val="28"/>
          <w:szCs w:val="28"/>
        </w:rPr>
        <w:t xml:space="preserve"> должен содержать </w:t>
      </w:r>
      <w:r>
        <w:rPr>
          <w:color w:val="000000"/>
          <w:sz w:val="28"/>
          <w:szCs w:val="28"/>
        </w:rPr>
        <w:t xml:space="preserve">краткое </w:t>
      </w:r>
      <w:r w:rsidRPr="00E9528A">
        <w:rPr>
          <w:color w:val="000000"/>
          <w:sz w:val="28"/>
          <w:szCs w:val="28"/>
        </w:rPr>
        <w:t>описание проделанной работы в соответствии с индивидуальным задани</w:t>
      </w:r>
      <w:r>
        <w:rPr>
          <w:color w:val="000000"/>
          <w:sz w:val="28"/>
          <w:szCs w:val="28"/>
        </w:rPr>
        <w:t>ем. Текст отч</w:t>
      </w:r>
      <w:r w:rsidR="00217EA9">
        <w:rPr>
          <w:color w:val="000000"/>
          <w:sz w:val="28"/>
          <w:szCs w:val="28"/>
        </w:rPr>
        <w:t>е</w:t>
      </w:r>
      <w:r>
        <w:rPr>
          <w:color w:val="000000"/>
          <w:sz w:val="28"/>
          <w:szCs w:val="28"/>
        </w:rPr>
        <w:t xml:space="preserve">та должен быть структурирован по пунктам, соответствующим </w:t>
      </w:r>
      <w:r w:rsidR="006977C7">
        <w:rPr>
          <w:color w:val="000000"/>
          <w:sz w:val="28"/>
          <w:szCs w:val="28"/>
        </w:rPr>
        <w:t>индивидуальному заданию</w:t>
      </w:r>
      <w:r>
        <w:rPr>
          <w:color w:val="000000"/>
          <w:sz w:val="28"/>
          <w:szCs w:val="28"/>
        </w:rPr>
        <w:t>. В зависимости от специфики индивидуального задания отч</w:t>
      </w:r>
      <w:r w:rsidR="00217EA9">
        <w:rPr>
          <w:color w:val="000000"/>
          <w:sz w:val="28"/>
          <w:szCs w:val="28"/>
        </w:rPr>
        <w:t>е</w:t>
      </w:r>
      <w:r>
        <w:rPr>
          <w:color w:val="000000"/>
          <w:sz w:val="28"/>
          <w:szCs w:val="28"/>
        </w:rPr>
        <w:t>т может содержать</w:t>
      </w:r>
      <w:r w:rsidR="006977C7">
        <w:rPr>
          <w:color w:val="000000"/>
          <w:sz w:val="28"/>
          <w:szCs w:val="28"/>
        </w:rPr>
        <w:t>:</w:t>
      </w:r>
    </w:p>
    <w:p w14:paraId="38FF6B5A" w14:textId="77777777" w:rsidR="006977C7" w:rsidRDefault="006977C7" w:rsidP="00C73321">
      <w:pPr>
        <w:ind w:firstLine="567"/>
        <w:rPr>
          <w:color w:val="000000"/>
          <w:sz w:val="28"/>
          <w:szCs w:val="28"/>
        </w:rPr>
      </w:pPr>
      <w:r>
        <w:rPr>
          <w:color w:val="000000"/>
          <w:sz w:val="28"/>
          <w:szCs w:val="28"/>
        </w:rPr>
        <w:t>–</w:t>
      </w:r>
      <w:r w:rsidR="00C73321">
        <w:rPr>
          <w:color w:val="000000"/>
          <w:sz w:val="28"/>
          <w:szCs w:val="28"/>
        </w:rPr>
        <w:t xml:space="preserve"> описание полученного научного результата (постановка задачи и итоговый результат)</w:t>
      </w:r>
    </w:p>
    <w:p w14:paraId="39C630D1" w14:textId="77777777" w:rsidR="006977C7" w:rsidRDefault="006977C7" w:rsidP="00C73321">
      <w:pPr>
        <w:ind w:firstLine="567"/>
        <w:rPr>
          <w:color w:val="000000"/>
          <w:sz w:val="28"/>
          <w:szCs w:val="28"/>
        </w:rPr>
      </w:pPr>
      <w:r>
        <w:rPr>
          <w:color w:val="000000"/>
          <w:sz w:val="28"/>
          <w:szCs w:val="28"/>
        </w:rPr>
        <w:t>–</w:t>
      </w:r>
      <w:r w:rsidR="00022A47">
        <w:rPr>
          <w:color w:val="000000"/>
          <w:sz w:val="28"/>
          <w:szCs w:val="28"/>
        </w:rPr>
        <w:t xml:space="preserve"> </w:t>
      </w:r>
      <w:r>
        <w:rPr>
          <w:color w:val="000000"/>
          <w:sz w:val="28"/>
          <w:szCs w:val="28"/>
        </w:rPr>
        <w:t>описание матема</w:t>
      </w:r>
      <w:r w:rsidR="00022A47">
        <w:rPr>
          <w:color w:val="000000"/>
          <w:sz w:val="28"/>
          <w:szCs w:val="28"/>
        </w:rPr>
        <w:t>тической модели, программной реализации и проверенного результата исследования с указанием личного вклада</w:t>
      </w:r>
      <w:r w:rsidR="00C73321">
        <w:rPr>
          <w:color w:val="000000"/>
          <w:sz w:val="28"/>
          <w:szCs w:val="28"/>
        </w:rPr>
        <w:t>.</w:t>
      </w:r>
    </w:p>
    <w:p w14:paraId="034B8298" w14:textId="77777777" w:rsidR="00C73321" w:rsidRDefault="00C73321" w:rsidP="00C73321">
      <w:pPr>
        <w:ind w:firstLine="567"/>
        <w:rPr>
          <w:sz w:val="28"/>
          <w:szCs w:val="28"/>
        </w:rPr>
      </w:pPr>
      <w:r>
        <w:rPr>
          <w:sz w:val="28"/>
          <w:szCs w:val="28"/>
        </w:rPr>
        <w:t>Образец оформления титульного листа отч</w:t>
      </w:r>
      <w:r w:rsidR="00217EA9">
        <w:rPr>
          <w:sz w:val="28"/>
          <w:szCs w:val="28"/>
        </w:rPr>
        <w:t>е</w:t>
      </w:r>
      <w:r>
        <w:rPr>
          <w:sz w:val="28"/>
          <w:szCs w:val="28"/>
        </w:rPr>
        <w:t>та содерж</w:t>
      </w:r>
      <w:r w:rsidR="00B575CA">
        <w:rPr>
          <w:sz w:val="28"/>
          <w:szCs w:val="28"/>
        </w:rPr>
        <w:t>и</w:t>
      </w:r>
      <w:r>
        <w:rPr>
          <w:sz w:val="28"/>
          <w:szCs w:val="28"/>
        </w:rPr>
        <w:t xml:space="preserve">тся в Приложении </w:t>
      </w:r>
      <w:r w:rsidR="00415BD9">
        <w:rPr>
          <w:sz w:val="28"/>
          <w:szCs w:val="28"/>
        </w:rPr>
        <w:t>1</w:t>
      </w:r>
      <w:r>
        <w:rPr>
          <w:sz w:val="28"/>
          <w:szCs w:val="28"/>
        </w:rPr>
        <w:t>.</w:t>
      </w:r>
      <w:r w:rsidR="00C51A9A">
        <w:rPr>
          <w:sz w:val="28"/>
          <w:szCs w:val="28"/>
        </w:rPr>
        <w:t>3</w:t>
      </w:r>
      <w:r>
        <w:rPr>
          <w:sz w:val="28"/>
          <w:szCs w:val="28"/>
        </w:rPr>
        <w:t xml:space="preserve">. Методические рекомендации к составлению </w:t>
      </w:r>
      <w:r w:rsidR="00C51A9A">
        <w:rPr>
          <w:sz w:val="28"/>
          <w:szCs w:val="28"/>
        </w:rPr>
        <w:t xml:space="preserve">отчета </w:t>
      </w:r>
      <w:r>
        <w:rPr>
          <w:sz w:val="28"/>
          <w:szCs w:val="28"/>
        </w:rPr>
        <w:t xml:space="preserve">содержатся </w:t>
      </w:r>
      <w:r w:rsidR="00FE00A3">
        <w:rPr>
          <w:sz w:val="28"/>
          <w:szCs w:val="28"/>
        </w:rPr>
        <w:t>в</w:t>
      </w:r>
      <w:r>
        <w:rPr>
          <w:sz w:val="28"/>
          <w:szCs w:val="28"/>
        </w:rPr>
        <w:t xml:space="preserve"> п. 1</w:t>
      </w:r>
      <w:r w:rsidR="00415BD9">
        <w:rPr>
          <w:sz w:val="28"/>
          <w:szCs w:val="28"/>
        </w:rPr>
        <w:t>2</w:t>
      </w:r>
      <w:r>
        <w:rPr>
          <w:sz w:val="28"/>
          <w:szCs w:val="28"/>
        </w:rPr>
        <w:t xml:space="preserve"> и Приложении </w:t>
      </w:r>
      <w:r w:rsidR="00415BD9">
        <w:rPr>
          <w:sz w:val="28"/>
          <w:szCs w:val="28"/>
        </w:rPr>
        <w:t>1</w:t>
      </w:r>
      <w:r>
        <w:rPr>
          <w:sz w:val="28"/>
          <w:szCs w:val="28"/>
        </w:rPr>
        <w:t>.</w:t>
      </w:r>
      <w:r w:rsidR="00C51A9A">
        <w:rPr>
          <w:sz w:val="28"/>
          <w:szCs w:val="28"/>
        </w:rPr>
        <w:t>4</w:t>
      </w:r>
    </w:p>
    <w:p w14:paraId="02DDAB55" w14:textId="77777777" w:rsidR="00415BD9" w:rsidRPr="007F4786" w:rsidRDefault="00415BD9" w:rsidP="00415BD9">
      <w:pPr>
        <w:ind w:firstLine="567"/>
        <w:rPr>
          <w:sz w:val="28"/>
          <w:szCs w:val="28"/>
        </w:rPr>
      </w:pPr>
      <w:r>
        <w:rPr>
          <w:b/>
          <w:sz w:val="28"/>
          <w:szCs w:val="28"/>
        </w:rPr>
        <w:t xml:space="preserve">Отзыв </w:t>
      </w:r>
      <w:r w:rsidR="0097757B">
        <w:rPr>
          <w:b/>
          <w:sz w:val="28"/>
          <w:szCs w:val="28"/>
        </w:rPr>
        <w:t>руководителя практики</w:t>
      </w:r>
      <w:r w:rsidR="006977C7">
        <w:rPr>
          <w:b/>
          <w:sz w:val="28"/>
          <w:szCs w:val="28"/>
        </w:rPr>
        <w:t xml:space="preserve"> (руководителя практики на предприятии</w:t>
      </w:r>
      <w:r w:rsidR="00583D62">
        <w:rPr>
          <w:b/>
          <w:sz w:val="28"/>
          <w:szCs w:val="28"/>
        </w:rPr>
        <w:t xml:space="preserve"> (в организации)</w:t>
      </w:r>
      <w:r w:rsidR="006977C7">
        <w:rPr>
          <w:b/>
          <w:sz w:val="28"/>
          <w:szCs w:val="28"/>
        </w:rPr>
        <w:t>)</w:t>
      </w:r>
      <w:r>
        <w:rPr>
          <w:b/>
          <w:sz w:val="28"/>
          <w:szCs w:val="28"/>
        </w:rPr>
        <w:t xml:space="preserve"> </w:t>
      </w:r>
      <w:r>
        <w:rPr>
          <w:sz w:val="28"/>
          <w:szCs w:val="28"/>
        </w:rPr>
        <w:t xml:space="preserve">содержит общую характеристику о прохождении практики студентом и информацию о сформированности заявленных компетенций (Приложение </w:t>
      </w:r>
      <w:r w:rsidR="006977C7">
        <w:rPr>
          <w:sz w:val="28"/>
          <w:szCs w:val="28"/>
        </w:rPr>
        <w:t>1</w:t>
      </w:r>
      <w:r>
        <w:rPr>
          <w:sz w:val="28"/>
          <w:szCs w:val="28"/>
        </w:rPr>
        <w:t>.</w:t>
      </w:r>
      <w:r w:rsidR="00C51A9A">
        <w:rPr>
          <w:sz w:val="28"/>
          <w:szCs w:val="28"/>
        </w:rPr>
        <w:t>5</w:t>
      </w:r>
      <w:r>
        <w:rPr>
          <w:sz w:val="28"/>
          <w:szCs w:val="28"/>
        </w:rPr>
        <w:t>).</w:t>
      </w:r>
      <w:r w:rsidR="00583D62">
        <w:rPr>
          <w:sz w:val="28"/>
          <w:szCs w:val="28"/>
        </w:rPr>
        <w:t xml:space="preserve"> Если практика проходила </w:t>
      </w:r>
      <w:r w:rsidR="008E20FC">
        <w:rPr>
          <w:sz w:val="28"/>
          <w:szCs w:val="28"/>
        </w:rPr>
        <w:t>в профильной организа</w:t>
      </w:r>
      <w:r w:rsidR="008E20FC">
        <w:rPr>
          <w:sz w:val="28"/>
          <w:szCs w:val="28"/>
        </w:rPr>
        <w:lastRenderedPageBreak/>
        <w:t>ции</w:t>
      </w:r>
      <w:r w:rsidR="00583D62">
        <w:rPr>
          <w:sz w:val="28"/>
          <w:szCs w:val="28"/>
        </w:rPr>
        <w:t xml:space="preserve">, то отзыв подписывается руководителем практики от </w:t>
      </w:r>
      <w:r w:rsidR="008E20FC">
        <w:rPr>
          <w:sz w:val="28"/>
          <w:szCs w:val="28"/>
        </w:rPr>
        <w:t>профильной организации</w:t>
      </w:r>
      <w:r w:rsidR="00583D62">
        <w:rPr>
          <w:sz w:val="28"/>
          <w:szCs w:val="28"/>
        </w:rPr>
        <w:t xml:space="preserve"> и заверяется штампом или печатью </w:t>
      </w:r>
      <w:r w:rsidR="008E20FC">
        <w:rPr>
          <w:sz w:val="28"/>
          <w:szCs w:val="28"/>
        </w:rPr>
        <w:t>профильной организации</w:t>
      </w:r>
      <w:r w:rsidR="00583D62">
        <w:rPr>
          <w:sz w:val="28"/>
          <w:szCs w:val="28"/>
        </w:rPr>
        <w:t>.</w:t>
      </w:r>
    </w:p>
    <w:p w14:paraId="0D029282" w14:textId="77777777" w:rsidR="00415BD9" w:rsidRPr="000C4960" w:rsidRDefault="00415BD9" w:rsidP="00415BD9">
      <w:pPr>
        <w:ind w:firstLine="567"/>
        <w:rPr>
          <w:sz w:val="28"/>
          <w:szCs w:val="28"/>
        </w:rPr>
      </w:pPr>
      <w:r>
        <w:rPr>
          <w:b/>
          <w:bCs/>
          <w:sz w:val="28"/>
          <w:szCs w:val="28"/>
        </w:rPr>
        <w:t>При подготовке научной статьи в ней указываются</w:t>
      </w:r>
      <w:r>
        <w:rPr>
          <w:sz w:val="28"/>
          <w:szCs w:val="28"/>
        </w:rPr>
        <w:t xml:space="preserve"> название, авторы, аннотация, ключевые слова, постановка задачи, методы, результаты и источники. Макет приведён в Приложении 1.</w:t>
      </w:r>
      <w:r w:rsidR="00C51A9A">
        <w:rPr>
          <w:sz w:val="28"/>
          <w:szCs w:val="28"/>
        </w:rPr>
        <w:t>6</w:t>
      </w:r>
      <w:r>
        <w:rPr>
          <w:sz w:val="28"/>
          <w:szCs w:val="28"/>
        </w:rPr>
        <w:t>.</w:t>
      </w:r>
      <w:r w:rsidR="0097757B">
        <w:rPr>
          <w:sz w:val="28"/>
          <w:szCs w:val="28"/>
        </w:rPr>
        <w:t xml:space="preserve"> Подготовка или принятие статьи не является обязательным условием промежуточной аттестации.</w:t>
      </w:r>
    </w:p>
    <w:p w14:paraId="36BB394C" w14:textId="77777777" w:rsidR="00FE00A3" w:rsidRDefault="00FE00A3" w:rsidP="00C73321">
      <w:pPr>
        <w:ind w:firstLine="567"/>
        <w:rPr>
          <w:sz w:val="28"/>
          <w:szCs w:val="28"/>
        </w:rPr>
      </w:pPr>
      <w:r>
        <w:rPr>
          <w:sz w:val="28"/>
          <w:szCs w:val="28"/>
        </w:rPr>
        <w:t xml:space="preserve">В </w:t>
      </w:r>
      <w:r>
        <w:rPr>
          <w:b/>
          <w:bCs/>
          <w:sz w:val="28"/>
          <w:szCs w:val="28"/>
        </w:rPr>
        <w:t>дневнике практики</w:t>
      </w:r>
      <w:r>
        <w:rPr>
          <w:sz w:val="28"/>
          <w:szCs w:val="28"/>
        </w:rPr>
        <w:t xml:space="preserve"> </w:t>
      </w:r>
      <w:r w:rsidR="00583D62">
        <w:rPr>
          <w:sz w:val="28"/>
          <w:szCs w:val="28"/>
        </w:rPr>
        <w:t xml:space="preserve">(Приложение 1.7) </w:t>
      </w:r>
      <w:r>
        <w:rPr>
          <w:sz w:val="28"/>
          <w:szCs w:val="28"/>
        </w:rPr>
        <w:t xml:space="preserve">обучающийся по дням или по неделям, или по иным периодам времени, указывает деятельность, которую вел. </w:t>
      </w:r>
      <w:r w:rsidR="00583D62">
        <w:rPr>
          <w:sz w:val="28"/>
          <w:szCs w:val="28"/>
        </w:rPr>
        <w:t xml:space="preserve">Если практика проходила </w:t>
      </w:r>
      <w:r w:rsidR="001212BE">
        <w:rPr>
          <w:sz w:val="28"/>
          <w:szCs w:val="28"/>
        </w:rPr>
        <w:t>в профильной организации</w:t>
      </w:r>
      <w:r w:rsidR="00583D62">
        <w:rPr>
          <w:sz w:val="28"/>
          <w:szCs w:val="28"/>
        </w:rPr>
        <w:t xml:space="preserve">, то дневник подписывается руководителем практики от </w:t>
      </w:r>
      <w:r w:rsidR="008E20FC">
        <w:rPr>
          <w:sz w:val="28"/>
          <w:szCs w:val="28"/>
        </w:rPr>
        <w:t xml:space="preserve">профильной </w:t>
      </w:r>
      <w:r w:rsidR="00583D62">
        <w:rPr>
          <w:sz w:val="28"/>
          <w:szCs w:val="28"/>
        </w:rPr>
        <w:t xml:space="preserve">организации и заверяется штампом или печатью </w:t>
      </w:r>
      <w:r w:rsidR="008E20FC">
        <w:rPr>
          <w:sz w:val="28"/>
          <w:szCs w:val="28"/>
        </w:rPr>
        <w:t>профильной организации</w:t>
      </w:r>
      <w:r w:rsidR="00583D62">
        <w:rPr>
          <w:sz w:val="28"/>
          <w:szCs w:val="28"/>
        </w:rPr>
        <w:t>.</w:t>
      </w:r>
    </w:p>
    <w:p w14:paraId="4791F40A" w14:textId="77777777" w:rsidR="00583D62" w:rsidRDefault="00583D62" w:rsidP="00583D62">
      <w:pPr>
        <w:ind w:firstLine="567"/>
        <w:rPr>
          <w:sz w:val="28"/>
          <w:szCs w:val="28"/>
        </w:rPr>
      </w:pPr>
      <w:r>
        <w:rPr>
          <w:sz w:val="28"/>
          <w:szCs w:val="28"/>
        </w:rPr>
        <w:t xml:space="preserve">Дополнительно к отчету может быть представлен </w:t>
      </w:r>
      <w:r w:rsidRPr="00415BD9">
        <w:rPr>
          <w:b/>
          <w:bCs/>
          <w:sz w:val="28"/>
          <w:szCs w:val="28"/>
        </w:rPr>
        <w:t>список публикаций</w:t>
      </w:r>
      <w:r>
        <w:rPr>
          <w:sz w:val="28"/>
          <w:szCs w:val="28"/>
        </w:rPr>
        <w:t xml:space="preserve"> по стандартной форме (Приложение 1.</w:t>
      </w:r>
      <w:r w:rsidR="00C51A9A">
        <w:rPr>
          <w:sz w:val="28"/>
          <w:szCs w:val="28"/>
        </w:rPr>
        <w:t>8</w:t>
      </w:r>
      <w:r>
        <w:rPr>
          <w:sz w:val="28"/>
          <w:szCs w:val="28"/>
        </w:rPr>
        <w:t xml:space="preserve">) и портфолио (копии дипломов, сертификатов участника, грамот за лучший доклад и других наград за участие в научных мероприятиях во время практики). В случае наличия наград и сертификатов обязательно предоставление их электронных сканированных копий. </w:t>
      </w:r>
    </w:p>
    <w:p w14:paraId="454C0CAF" w14:textId="77777777" w:rsidR="00583D62" w:rsidRDefault="00583D62" w:rsidP="00583D62">
      <w:pPr>
        <w:ind w:firstLine="567"/>
        <w:rPr>
          <w:sz w:val="28"/>
          <w:szCs w:val="28"/>
        </w:rPr>
      </w:pPr>
      <w:r>
        <w:rPr>
          <w:sz w:val="28"/>
          <w:szCs w:val="28"/>
        </w:rPr>
        <w:t xml:space="preserve">В случае наличия опубликованных статей в журналах и сборниках конференций обязательно предоставление сканированной копии титульного листа, его оборота с выходными данными и полного содержания печатного сборника. </w:t>
      </w:r>
    </w:p>
    <w:p w14:paraId="118F6261" w14:textId="77777777" w:rsidR="00F90696" w:rsidRPr="00F90696" w:rsidRDefault="00F90696" w:rsidP="00F90696">
      <w:pPr>
        <w:ind w:firstLine="709"/>
        <w:rPr>
          <w:rStyle w:val="21"/>
          <w:b/>
          <w:bCs/>
          <w:sz w:val="28"/>
          <w:szCs w:val="28"/>
        </w:rPr>
      </w:pPr>
      <w:bookmarkStart w:id="1" w:name="_Hlk229604878"/>
      <w:r w:rsidRPr="00F90696">
        <w:rPr>
          <w:sz w:val="28"/>
          <w:szCs w:val="28"/>
        </w:rPr>
        <w:t>По окончании производственной практики (научно-исследовательской работы) в установленный срок, предусмотренный программой практики, студенты сдают на проверку отчетную документацию руководителю практики не позднее, чем за день до завершения практики</w:t>
      </w:r>
      <w:r w:rsidRPr="00F90696">
        <w:rPr>
          <w:rStyle w:val="21"/>
          <w:sz w:val="28"/>
          <w:szCs w:val="28"/>
        </w:rPr>
        <w:t xml:space="preserve"> и представляют итоги своей работы на заключительной конференции. </w:t>
      </w:r>
    </w:p>
    <w:p w14:paraId="44BDDDAF" w14:textId="77777777" w:rsidR="00F90696" w:rsidRDefault="00F90696" w:rsidP="00F90696">
      <w:pPr>
        <w:pStyle w:val="210"/>
        <w:shd w:val="clear" w:color="auto" w:fill="auto"/>
        <w:spacing w:before="0" w:line="240" w:lineRule="auto"/>
        <w:ind w:firstLine="709"/>
        <w:rPr>
          <w:rStyle w:val="21"/>
          <w:sz w:val="28"/>
          <w:szCs w:val="28"/>
        </w:rPr>
      </w:pPr>
      <w:r>
        <w:rPr>
          <w:rStyle w:val="21"/>
          <w:sz w:val="28"/>
          <w:szCs w:val="28"/>
        </w:rPr>
        <w:t>Участие в конференции является обязательным этапом прохождения практики. На итоговой конференции должны присутствовать все студенты-практиканты, а также руководители практики. На итоговой конференции студенты выступают с отчетом по итогам практики, который может сопровождаться презентацией.</w:t>
      </w:r>
    </w:p>
    <w:p w14:paraId="42EE5020" w14:textId="77777777" w:rsidR="00F90696" w:rsidRDefault="00F90696" w:rsidP="00F90696">
      <w:pPr>
        <w:pStyle w:val="210"/>
        <w:shd w:val="clear" w:color="auto" w:fill="auto"/>
        <w:spacing w:before="0" w:line="240" w:lineRule="auto"/>
        <w:ind w:firstLine="709"/>
        <w:rPr>
          <w:rStyle w:val="21"/>
          <w:sz w:val="28"/>
          <w:szCs w:val="28"/>
        </w:rPr>
      </w:pPr>
      <w:r>
        <w:rPr>
          <w:sz w:val="28"/>
          <w:szCs w:val="28"/>
          <w:shd w:val="clear" w:color="auto" w:fill="FFFFFF"/>
        </w:rPr>
        <w:t>Проведение промежуточной аттестации предполагает определение руководителем практики уровня овладения студентом практическими навыками работы и степени применения на практике полученных в период обучения теоретических знаний в соответствии с компетенциями, формирование которых предусмотрено программой практики, как на основе представленного отчета, так и с использованием оценочных материалов, предусмотренных программой практики.</w:t>
      </w:r>
    </w:p>
    <w:p w14:paraId="4B84B564" w14:textId="77777777" w:rsidR="00F90696" w:rsidRDefault="00F90696" w:rsidP="00F90696">
      <w:pPr>
        <w:pStyle w:val="20"/>
        <w:spacing w:after="0" w:line="240" w:lineRule="auto"/>
        <w:ind w:left="40" w:right="40" w:firstLine="669"/>
        <w:jc w:val="both"/>
        <w:rPr>
          <w:sz w:val="28"/>
          <w:szCs w:val="28"/>
        </w:rPr>
      </w:pPr>
      <w:r>
        <w:rPr>
          <w:sz w:val="28"/>
          <w:szCs w:val="28"/>
        </w:rPr>
        <w:t>Студент, не выполнивший программу практики по уважительной причине, направляется на практику вторично в свободное от учебы время. В случае невыполнения требований, предъявляемых к практиканту, он может быть отстранен от прохождения практики.</w:t>
      </w:r>
    </w:p>
    <w:p w14:paraId="3D2F8808" w14:textId="77777777" w:rsidR="00F90696" w:rsidRDefault="00F90696" w:rsidP="00F90696">
      <w:pPr>
        <w:pStyle w:val="20"/>
        <w:shd w:val="clear" w:color="auto" w:fill="auto"/>
        <w:spacing w:after="0" w:line="240" w:lineRule="auto"/>
        <w:ind w:left="40" w:right="40" w:firstLine="669"/>
        <w:jc w:val="both"/>
        <w:rPr>
          <w:sz w:val="28"/>
          <w:szCs w:val="28"/>
        </w:rPr>
      </w:pPr>
      <w:r>
        <w:rPr>
          <w:sz w:val="28"/>
          <w:szCs w:val="28"/>
        </w:rPr>
        <w:lastRenderedPageBreak/>
        <w:t>Студент, не выполнивший программу практики без уважительной причины и получивший неудовлетворительную оценку, назначается на повторное прохождение практики без отрыва от учебных занятий при соблюдении нормативного срока обучения по ОПОП ВО. При повторном невыполнении программы практики обучающийся подлежит отчислению, как имеющий академическую задолженность.</w:t>
      </w:r>
    </w:p>
    <w:p w14:paraId="6382786A" w14:textId="77777777" w:rsidR="00F90696" w:rsidRDefault="00F90696" w:rsidP="00F90696">
      <w:pPr>
        <w:pStyle w:val="20"/>
        <w:shd w:val="clear" w:color="auto" w:fill="auto"/>
        <w:spacing w:after="0" w:line="240" w:lineRule="auto"/>
        <w:ind w:left="40" w:right="40" w:firstLine="669"/>
        <w:jc w:val="both"/>
        <w:rPr>
          <w:sz w:val="28"/>
          <w:szCs w:val="28"/>
        </w:rPr>
      </w:pPr>
      <w:r>
        <w:rPr>
          <w:sz w:val="28"/>
          <w:szCs w:val="28"/>
        </w:rPr>
        <w:t>Итоговая документация сдается на кафедру математики и хранится в течение пяти лет.</w:t>
      </w:r>
    </w:p>
    <w:bookmarkEnd w:id="1"/>
    <w:p w14:paraId="1F526EB9" w14:textId="77777777" w:rsidR="008C26C5" w:rsidRPr="008C26C5" w:rsidRDefault="008C26C5" w:rsidP="001A768D">
      <w:pPr>
        <w:ind w:firstLine="567"/>
        <w:rPr>
          <w:b/>
          <w:sz w:val="28"/>
          <w:szCs w:val="28"/>
        </w:rPr>
      </w:pPr>
    </w:p>
    <w:p w14:paraId="386E7E7B" w14:textId="77777777" w:rsidR="000A44B6" w:rsidRDefault="00DB6D83" w:rsidP="005B7176">
      <w:pPr>
        <w:tabs>
          <w:tab w:val="left" w:pos="0"/>
        </w:tabs>
        <w:ind w:firstLine="567"/>
        <w:rPr>
          <w:b/>
          <w:sz w:val="28"/>
          <w:szCs w:val="28"/>
        </w:rPr>
      </w:pPr>
      <w:r>
        <w:rPr>
          <w:b/>
          <w:sz w:val="28"/>
          <w:szCs w:val="28"/>
        </w:rPr>
        <w:t>8</w:t>
      </w:r>
      <w:r w:rsidR="00E10184">
        <w:rPr>
          <w:b/>
          <w:sz w:val="28"/>
          <w:szCs w:val="28"/>
        </w:rPr>
        <w:t xml:space="preserve"> </w:t>
      </w:r>
      <w:r w:rsidRPr="00F5669E">
        <w:rPr>
          <w:b/>
          <w:sz w:val="28"/>
          <w:szCs w:val="28"/>
        </w:rPr>
        <w:t>ПЕРЕЧЕНЬ УЧЕБНОЙ ЛИТЕРАТУРЫ И РЕСУРСОВ СЕТИ «ИНТЕРНЕТ», НЕОБХОДИМЫХ ДЛЯ ПРОВЕДЕНИЯ ПРАКТИКИ</w:t>
      </w:r>
    </w:p>
    <w:p w14:paraId="01F71545" w14:textId="77777777" w:rsidR="00C73321" w:rsidRDefault="00C73321" w:rsidP="00C73321">
      <w:pPr>
        <w:ind w:firstLine="709"/>
        <w:rPr>
          <w:b/>
          <w:sz w:val="28"/>
          <w:szCs w:val="28"/>
          <w:lang w:val="en-US"/>
        </w:rPr>
      </w:pPr>
      <w:r>
        <w:rPr>
          <w:b/>
          <w:sz w:val="28"/>
          <w:szCs w:val="28"/>
        </w:rPr>
        <w:t>8</w:t>
      </w:r>
      <w:r w:rsidRPr="00E10184">
        <w:rPr>
          <w:b/>
          <w:sz w:val="28"/>
          <w:szCs w:val="28"/>
        </w:rPr>
        <w:t>.1. Основная литература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8794"/>
      </w:tblGrid>
      <w:tr w:rsidR="00C73321" w:rsidRPr="006977C7" w14:paraId="4C9F7D78" w14:textId="77777777" w:rsidTr="00C73321">
        <w:trPr>
          <w:trHeight w:val="417"/>
        </w:trPr>
        <w:tc>
          <w:tcPr>
            <w:tcW w:w="675" w:type="dxa"/>
            <w:vAlign w:val="center"/>
          </w:tcPr>
          <w:p w14:paraId="7EF7B0B5" w14:textId="77777777" w:rsidR="00C73321" w:rsidRPr="006977C7" w:rsidRDefault="00C73321" w:rsidP="00C73321">
            <w:pPr>
              <w:tabs>
                <w:tab w:val="left" w:pos="0"/>
              </w:tabs>
              <w:autoSpaceDE w:val="0"/>
              <w:ind w:firstLine="5"/>
              <w:jc w:val="center"/>
            </w:pPr>
            <w:r w:rsidRPr="006977C7">
              <w:t>№ п/п</w:t>
            </w:r>
          </w:p>
        </w:tc>
        <w:tc>
          <w:tcPr>
            <w:tcW w:w="8794" w:type="dxa"/>
            <w:vAlign w:val="center"/>
          </w:tcPr>
          <w:p w14:paraId="7F431C3E" w14:textId="77777777" w:rsidR="00C73321" w:rsidRPr="006977C7" w:rsidRDefault="00C73321" w:rsidP="00C73321">
            <w:pPr>
              <w:tabs>
                <w:tab w:val="left" w:pos="0"/>
              </w:tabs>
              <w:autoSpaceDE w:val="0"/>
              <w:ind w:firstLine="5"/>
              <w:jc w:val="center"/>
            </w:pPr>
            <w:r w:rsidRPr="006977C7">
              <w:t>Автор (ы), наименование, место издания и издательство, год</w:t>
            </w:r>
          </w:p>
        </w:tc>
      </w:tr>
      <w:tr w:rsidR="00C73321" w:rsidRPr="006977C7" w14:paraId="14747960" w14:textId="77777777" w:rsidTr="00C73321">
        <w:trPr>
          <w:trHeight w:val="90"/>
        </w:trPr>
        <w:tc>
          <w:tcPr>
            <w:tcW w:w="675" w:type="dxa"/>
            <w:vAlign w:val="center"/>
          </w:tcPr>
          <w:p w14:paraId="1D9D43AE" w14:textId="77777777" w:rsidR="00C73321" w:rsidRPr="006977C7" w:rsidRDefault="00C73321" w:rsidP="00C73321">
            <w:pPr>
              <w:tabs>
                <w:tab w:val="left" w:pos="0"/>
              </w:tabs>
              <w:autoSpaceDE w:val="0"/>
              <w:ind w:firstLine="5"/>
              <w:jc w:val="center"/>
              <w:rPr>
                <w:b/>
                <w:i/>
              </w:rPr>
            </w:pPr>
            <w:r w:rsidRPr="006977C7">
              <w:rPr>
                <w:b/>
                <w:i/>
              </w:rPr>
              <w:t>1</w:t>
            </w:r>
          </w:p>
        </w:tc>
        <w:tc>
          <w:tcPr>
            <w:tcW w:w="8794" w:type="dxa"/>
            <w:vAlign w:val="center"/>
          </w:tcPr>
          <w:p w14:paraId="353A30F2" w14:textId="77777777" w:rsidR="00C73321" w:rsidRPr="006977C7" w:rsidRDefault="00C73321" w:rsidP="00C73321">
            <w:pPr>
              <w:tabs>
                <w:tab w:val="left" w:pos="0"/>
              </w:tabs>
              <w:autoSpaceDE w:val="0"/>
              <w:ind w:firstLine="5"/>
              <w:jc w:val="center"/>
              <w:rPr>
                <w:b/>
                <w:i/>
                <w:lang w:val="en-US"/>
              </w:rPr>
            </w:pPr>
            <w:r w:rsidRPr="006977C7">
              <w:rPr>
                <w:b/>
                <w:i/>
                <w:lang w:val="en-US"/>
              </w:rPr>
              <w:t>2</w:t>
            </w:r>
          </w:p>
        </w:tc>
      </w:tr>
      <w:tr w:rsidR="00C73321" w:rsidRPr="006977C7" w14:paraId="2C309138" w14:textId="77777777" w:rsidTr="00C73321">
        <w:trPr>
          <w:cantSplit/>
          <w:trHeight w:val="607"/>
        </w:trPr>
        <w:tc>
          <w:tcPr>
            <w:tcW w:w="675" w:type="dxa"/>
            <w:vAlign w:val="center"/>
          </w:tcPr>
          <w:p w14:paraId="536119F6" w14:textId="77777777" w:rsidR="00C73321" w:rsidRPr="006977C7" w:rsidRDefault="00C73321" w:rsidP="00C73321">
            <w:pPr>
              <w:tabs>
                <w:tab w:val="left" w:pos="0"/>
              </w:tabs>
              <w:autoSpaceDE w:val="0"/>
              <w:ind w:firstLine="5"/>
              <w:contextualSpacing/>
            </w:pPr>
            <w:r w:rsidRPr="006977C7">
              <w:t>1.</w:t>
            </w:r>
          </w:p>
        </w:tc>
        <w:tc>
          <w:tcPr>
            <w:tcW w:w="8794" w:type="dxa"/>
          </w:tcPr>
          <w:p w14:paraId="4F2DD426" w14:textId="77777777" w:rsidR="00C73321" w:rsidRPr="006977C7" w:rsidRDefault="00583D62" w:rsidP="00C73321">
            <w:pPr>
              <w:pStyle w:val="af4"/>
              <w:tabs>
                <w:tab w:val="left" w:pos="0"/>
              </w:tabs>
              <w:spacing w:before="0" w:after="0"/>
              <w:ind w:firstLine="5"/>
              <w:rPr>
                <w:shd w:val="clear" w:color="auto" w:fill="FFFFFF"/>
              </w:rPr>
            </w:pPr>
            <w:proofErr w:type="spellStart"/>
            <w:r w:rsidRPr="00583D62">
              <w:rPr>
                <w:b/>
                <w:bCs/>
                <w:spacing w:val="-4"/>
              </w:rPr>
              <w:t>Колемаев</w:t>
            </w:r>
            <w:proofErr w:type="spellEnd"/>
            <w:r w:rsidRPr="00583D62">
              <w:rPr>
                <w:spacing w:val="-4"/>
              </w:rPr>
              <w:t>, В. А. </w:t>
            </w:r>
            <w:r w:rsidRPr="00583D62">
              <w:rPr>
                <w:b/>
                <w:bCs/>
                <w:spacing w:val="-4"/>
              </w:rPr>
              <w:t>Математическая</w:t>
            </w:r>
            <w:r w:rsidRPr="00583D62">
              <w:rPr>
                <w:spacing w:val="-4"/>
              </w:rPr>
              <w:t> </w:t>
            </w:r>
            <w:r w:rsidRPr="00583D62">
              <w:rPr>
                <w:b/>
                <w:bCs/>
                <w:spacing w:val="-4"/>
              </w:rPr>
              <w:t>экономика</w:t>
            </w:r>
            <w:r w:rsidRPr="00583D62">
              <w:rPr>
                <w:spacing w:val="-4"/>
              </w:rPr>
              <w:t> : учебник / В. А. </w:t>
            </w:r>
            <w:proofErr w:type="spellStart"/>
            <w:r w:rsidRPr="00583D62">
              <w:rPr>
                <w:b/>
                <w:bCs/>
                <w:spacing w:val="-4"/>
              </w:rPr>
              <w:t>Колемаев</w:t>
            </w:r>
            <w:proofErr w:type="spellEnd"/>
            <w:r w:rsidRPr="00583D62">
              <w:rPr>
                <w:spacing w:val="-4"/>
              </w:rPr>
              <w:t xml:space="preserve">. – 3-е изд., стер. – Москва : Юнити-Дана, 2017. – 401 </w:t>
            </w:r>
            <w:proofErr w:type="gramStart"/>
            <w:r w:rsidRPr="00583D62">
              <w:rPr>
                <w:spacing w:val="-4"/>
              </w:rPr>
              <w:t>с. :</w:t>
            </w:r>
            <w:proofErr w:type="gramEnd"/>
            <w:r w:rsidRPr="00583D62">
              <w:rPr>
                <w:spacing w:val="-4"/>
              </w:rPr>
              <w:t xml:space="preserve"> табл., граф., схемы – Режим доступа: по подписке. – URL: </w:t>
            </w:r>
            <w:hyperlink r:id="rId7" w:history="1">
              <w:r w:rsidRPr="00583D62">
                <w:rPr>
                  <w:rStyle w:val="a3"/>
                  <w:spacing w:val="-4"/>
                </w:rPr>
                <w:t>https://biblioclub.ru/index.php?page=book&amp;id=684909</w:t>
              </w:r>
            </w:hyperlink>
            <w:r w:rsidRPr="00583D62">
              <w:rPr>
                <w:spacing w:val="-4"/>
              </w:rPr>
              <w:t xml:space="preserve"> (дата обращения: 13.05.2026). – </w:t>
            </w:r>
            <w:proofErr w:type="spellStart"/>
            <w:r w:rsidRPr="00583D62">
              <w:rPr>
                <w:spacing w:val="-4"/>
              </w:rPr>
              <w:t>Библиогр</w:t>
            </w:r>
            <w:proofErr w:type="spellEnd"/>
            <w:r w:rsidRPr="00583D62">
              <w:rPr>
                <w:spacing w:val="-4"/>
              </w:rPr>
              <w:t>. в кн. – ISBN 5-238-00794-9. – Текст : электронный.</w:t>
            </w:r>
          </w:p>
        </w:tc>
      </w:tr>
      <w:tr w:rsidR="00C73321" w:rsidRPr="006977C7" w14:paraId="099A8616" w14:textId="77777777" w:rsidTr="00C73321">
        <w:trPr>
          <w:cantSplit/>
          <w:trHeight w:val="827"/>
        </w:trPr>
        <w:tc>
          <w:tcPr>
            <w:tcW w:w="675" w:type="dxa"/>
            <w:vAlign w:val="center"/>
          </w:tcPr>
          <w:p w14:paraId="5E3FDBE5" w14:textId="77777777" w:rsidR="00C73321" w:rsidRPr="006977C7" w:rsidRDefault="00C73321" w:rsidP="00C73321">
            <w:pPr>
              <w:tabs>
                <w:tab w:val="left" w:pos="0"/>
              </w:tabs>
              <w:autoSpaceDE w:val="0"/>
              <w:ind w:firstLine="5"/>
              <w:contextualSpacing/>
            </w:pPr>
            <w:r w:rsidRPr="006977C7">
              <w:t>2.</w:t>
            </w:r>
          </w:p>
        </w:tc>
        <w:tc>
          <w:tcPr>
            <w:tcW w:w="8794" w:type="dxa"/>
          </w:tcPr>
          <w:p w14:paraId="52E3D621" w14:textId="77777777" w:rsidR="00C73321" w:rsidRPr="006977C7" w:rsidRDefault="00583D62" w:rsidP="00C73321">
            <w:pPr>
              <w:pStyle w:val="af4"/>
              <w:tabs>
                <w:tab w:val="left" w:pos="0"/>
              </w:tabs>
              <w:spacing w:before="0" w:after="0"/>
              <w:ind w:firstLine="5"/>
            </w:pPr>
            <w:r w:rsidRPr="00583D62">
              <w:t xml:space="preserve">Новиков, В. К. Методология и методы научного исследования : [16+] / В. К. Новиков ; Московская государственная академия водного транспорта. – </w:t>
            </w:r>
            <w:proofErr w:type="gramStart"/>
            <w:r w:rsidRPr="00583D62">
              <w:t>Москва :</w:t>
            </w:r>
            <w:proofErr w:type="gramEnd"/>
            <w:r w:rsidRPr="00583D62">
              <w:t xml:space="preserve"> </w:t>
            </w:r>
            <w:proofErr w:type="gramStart"/>
            <w:r w:rsidRPr="00583D62">
              <w:t>Альтаир :</w:t>
            </w:r>
            <w:proofErr w:type="gramEnd"/>
            <w:r w:rsidRPr="00583D62">
              <w:t xml:space="preserve"> МГАВТ, 2015. – 211 </w:t>
            </w:r>
            <w:proofErr w:type="gramStart"/>
            <w:r w:rsidRPr="00583D62">
              <w:t>с. :</w:t>
            </w:r>
            <w:proofErr w:type="gramEnd"/>
            <w:r w:rsidRPr="00583D62">
              <w:t xml:space="preserve"> </w:t>
            </w:r>
            <w:proofErr w:type="gramStart"/>
            <w:r w:rsidRPr="00583D62">
              <w:t>ил.,</w:t>
            </w:r>
            <w:proofErr w:type="spellStart"/>
            <w:r w:rsidRPr="00583D62">
              <w:t>табл</w:t>
            </w:r>
            <w:proofErr w:type="spellEnd"/>
            <w:r w:rsidRPr="00583D62">
              <w:t>.</w:t>
            </w:r>
            <w:proofErr w:type="gramEnd"/>
            <w:r w:rsidRPr="00583D62">
              <w:t xml:space="preserve"> – Режим доступа: по подписке. – URL: </w:t>
            </w:r>
            <w:hyperlink r:id="rId8" w:history="1">
              <w:r w:rsidRPr="00583D62">
                <w:rPr>
                  <w:rStyle w:val="a3"/>
                </w:rPr>
                <w:t>https://biblioclub.ru/index.php?page=book&amp;id=430107</w:t>
              </w:r>
            </w:hyperlink>
            <w:r w:rsidRPr="00583D62">
              <w:t xml:space="preserve"> (дата обращения: 13.05.2026). – </w:t>
            </w:r>
            <w:proofErr w:type="spellStart"/>
            <w:r w:rsidRPr="00583D62">
              <w:t>Библиогр</w:t>
            </w:r>
            <w:proofErr w:type="spellEnd"/>
            <w:r w:rsidRPr="00583D62">
              <w:t>. в кн. – Текст : электронный.</w:t>
            </w:r>
          </w:p>
        </w:tc>
      </w:tr>
    </w:tbl>
    <w:p w14:paraId="0816A228" w14:textId="77777777" w:rsidR="00822731" w:rsidRDefault="00822731" w:rsidP="00C73321">
      <w:pPr>
        <w:ind w:firstLine="709"/>
        <w:rPr>
          <w:b/>
          <w:sz w:val="28"/>
          <w:szCs w:val="28"/>
        </w:rPr>
      </w:pPr>
    </w:p>
    <w:p w14:paraId="675799CB" w14:textId="77777777" w:rsidR="00C73321" w:rsidRDefault="00C73321" w:rsidP="00C73321">
      <w:pPr>
        <w:ind w:firstLine="709"/>
        <w:rPr>
          <w:b/>
          <w:sz w:val="28"/>
          <w:szCs w:val="28"/>
          <w:lang w:val="en-US"/>
        </w:rPr>
      </w:pPr>
      <w:r>
        <w:rPr>
          <w:b/>
          <w:sz w:val="28"/>
          <w:szCs w:val="28"/>
        </w:rPr>
        <w:t>8.2. Дополнительная литература</w:t>
      </w:r>
    </w:p>
    <w:tbl>
      <w:tblPr>
        <w:tblW w:w="9536" w:type="dxa"/>
        <w:tblInd w:w="-72" w:type="dxa"/>
        <w:tblLayout w:type="fixed"/>
        <w:tblLook w:val="0000" w:firstRow="0" w:lastRow="0" w:firstColumn="0" w:lastColumn="0" w:noHBand="0" w:noVBand="0"/>
      </w:tblPr>
      <w:tblGrid>
        <w:gridCol w:w="680"/>
        <w:gridCol w:w="8856"/>
      </w:tblGrid>
      <w:tr w:rsidR="00C73321" w:rsidRPr="006977C7" w14:paraId="1CC42CF3" w14:textId="77777777" w:rsidTr="00C73321">
        <w:trPr>
          <w:cantSplit/>
          <w:trHeight w:val="211"/>
        </w:trPr>
        <w:tc>
          <w:tcPr>
            <w:tcW w:w="680" w:type="dxa"/>
            <w:tcBorders>
              <w:top w:val="single" w:sz="4" w:space="0" w:color="000000"/>
              <w:left w:val="single" w:sz="4" w:space="0" w:color="000000"/>
              <w:bottom w:val="single" w:sz="4" w:space="0" w:color="000000"/>
            </w:tcBorders>
            <w:vAlign w:val="center"/>
          </w:tcPr>
          <w:p w14:paraId="26B3E29B" w14:textId="77777777" w:rsidR="00C73321" w:rsidRPr="006977C7" w:rsidRDefault="00C73321" w:rsidP="00C73321">
            <w:pPr>
              <w:snapToGrid w:val="0"/>
              <w:ind w:firstLine="0"/>
              <w:jc w:val="center"/>
            </w:pPr>
            <w:r w:rsidRPr="006977C7">
              <w:t>№ п/п</w:t>
            </w:r>
          </w:p>
        </w:tc>
        <w:tc>
          <w:tcPr>
            <w:tcW w:w="8856" w:type="dxa"/>
            <w:tcBorders>
              <w:top w:val="single" w:sz="4" w:space="0" w:color="000000"/>
              <w:left w:val="single" w:sz="4" w:space="0" w:color="000000"/>
            </w:tcBorders>
            <w:vAlign w:val="center"/>
          </w:tcPr>
          <w:p w14:paraId="5E091053" w14:textId="77777777" w:rsidR="00C73321" w:rsidRPr="006977C7" w:rsidRDefault="00C73321" w:rsidP="00C73321">
            <w:pPr>
              <w:ind w:firstLine="0"/>
              <w:jc w:val="center"/>
            </w:pPr>
            <w:r w:rsidRPr="006977C7">
              <w:t>Наименование Автор(ы) Год и место издания</w:t>
            </w:r>
          </w:p>
        </w:tc>
      </w:tr>
      <w:tr w:rsidR="00C73321" w:rsidRPr="006977C7" w14:paraId="311570DD" w14:textId="77777777" w:rsidTr="00C73321">
        <w:tc>
          <w:tcPr>
            <w:tcW w:w="680" w:type="dxa"/>
            <w:tcBorders>
              <w:top w:val="single" w:sz="4" w:space="0" w:color="000000"/>
              <w:left w:val="single" w:sz="4" w:space="0" w:color="000000"/>
              <w:bottom w:val="single" w:sz="4" w:space="0" w:color="000000"/>
            </w:tcBorders>
            <w:vAlign w:val="center"/>
          </w:tcPr>
          <w:p w14:paraId="2CFD363A" w14:textId="77777777" w:rsidR="00C73321" w:rsidRPr="006977C7" w:rsidRDefault="00C73321" w:rsidP="00C73321">
            <w:pPr>
              <w:tabs>
                <w:tab w:val="left" w:pos="0"/>
              </w:tabs>
              <w:autoSpaceDE w:val="0"/>
              <w:ind w:firstLine="5"/>
              <w:contextualSpacing/>
            </w:pPr>
            <w:r w:rsidRPr="006977C7">
              <w:t>1.</w:t>
            </w:r>
          </w:p>
        </w:tc>
        <w:tc>
          <w:tcPr>
            <w:tcW w:w="8856" w:type="dxa"/>
            <w:tcBorders>
              <w:top w:val="single" w:sz="4" w:space="0" w:color="000000"/>
              <w:left w:val="single" w:sz="4" w:space="0" w:color="000000"/>
              <w:bottom w:val="single" w:sz="4" w:space="0" w:color="000000"/>
            </w:tcBorders>
          </w:tcPr>
          <w:p w14:paraId="091621A5" w14:textId="77777777" w:rsidR="00C73321" w:rsidRPr="006977C7" w:rsidRDefault="00583D62" w:rsidP="00C73321">
            <w:pPr>
              <w:pStyle w:val="af4"/>
              <w:spacing w:before="0" w:after="0"/>
              <w:rPr>
                <w:b/>
                <w:bCs/>
              </w:rPr>
            </w:pPr>
            <w:r w:rsidRPr="00583D62">
              <w:t xml:space="preserve">Демченко, З. А. Методология научно-исследовательской деятельности : учебно-методическое пособие / З. А. Демченко, В. Д. Лебедев, Д. Г. Мясищев ; Северный (Арктический) федеральный университет им. М. В. Ломоносова. – </w:t>
            </w:r>
            <w:proofErr w:type="gramStart"/>
            <w:r w:rsidRPr="00583D62">
              <w:t>Архангельск :</w:t>
            </w:r>
            <w:proofErr w:type="gramEnd"/>
            <w:r w:rsidRPr="00583D62">
              <w:t xml:space="preserve"> Северный (Арктический) федеральный университет, 2015. – 84 </w:t>
            </w:r>
            <w:proofErr w:type="gramStart"/>
            <w:r w:rsidRPr="00583D62">
              <w:t>с. :</w:t>
            </w:r>
            <w:proofErr w:type="gramEnd"/>
            <w:r w:rsidRPr="00583D62">
              <w:t xml:space="preserve"> ил. – Режим доступа: по подписке. – URL: </w:t>
            </w:r>
            <w:hyperlink r:id="rId9" w:history="1">
              <w:r w:rsidRPr="00583D62">
                <w:rPr>
                  <w:rStyle w:val="a3"/>
                </w:rPr>
                <w:t>https://biblioclub.ru/index.php?page=book&amp;id=436330</w:t>
              </w:r>
            </w:hyperlink>
            <w:r w:rsidRPr="00583D62">
              <w:t xml:space="preserve"> (дата обращения: 13.05.2026). – </w:t>
            </w:r>
            <w:proofErr w:type="spellStart"/>
            <w:r w:rsidRPr="00583D62">
              <w:t>Библиогр</w:t>
            </w:r>
            <w:proofErr w:type="spellEnd"/>
            <w:r w:rsidRPr="00583D62">
              <w:t>. в кн. – ISBN 978-5-261-01059-3. – Текст : электронный.</w:t>
            </w:r>
          </w:p>
        </w:tc>
      </w:tr>
      <w:tr w:rsidR="00C73321" w:rsidRPr="006977C7" w14:paraId="5C8FD920" w14:textId="77777777" w:rsidTr="00C73321">
        <w:tc>
          <w:tcPr>
            <w:tcW w:w="680" w:type="dxa"/>
            <w:tcBorders>
              <w:top w:val="single" w:sz="4" w:space="0" w:color="000000"/>
              <w:left w:val="single" w:sz="4" w:space="0" w:color="000000"/>
              <w:bottom w:val="single" w:sz="4" w:space="0" w:color="000000"/>
            </w:tcBorders>
            <w:vAlign w:val="center"/>
          </w:tcPr>
          <w:p w14:paraId="1E97916C" w14:textId="77777777" w:rsidR="00C73321" w:rsidRPr="006977C7" w:rsidRDefault="00C73321" w:rsidP="00C73321">
            <w:pPr>
              <w:snapToGrid w:val="0"/>
              <w:ind w:firstLine="0"/>
              <w:jc w:val="center"/>
            </w:pPr>
            <w:r w:rsidRPr="006977C7">
              <w:t>2.</w:t>
            </w:r>
          </w:p>
        </w:tc>
        <w:tc>
          <w:tcPr>
            <w:tcW w:w="8856" w:type="dxa"/>
            <w:tcBorders>
              <w:top w:val="single" w:sz="4" w:space="0" w:color="000000"/>
              <w:left w:val="single" w:sz="4" w:space="0" w:color="000000"/>
              <w:bottom w:val="single" w:sz="4" w:space="0" w:color="000000"/>
            </w:tcBorders>
          </w:tcPr>
          <w:p w14:paraId="37B2AC7C" w14:textId="77777777" w:rsidR="00C73321" w:rsidRPr="006977C7" w:rsidRDefault="00583D62" w:rsidP="00C73321">
            <w:pPr>
              <w:pStyle w:val="af4"/>
              <w:spacing w:before="0" w:after="0"/>
            </w:pPr>
            <w:proofErr w:type="spellStart"/>
            <w:r w:rsidRPr="00583D62">
              <w:rPr>
                <w:i/>
                <w:iCs/>
              </w:rPr>
              <w:t>Дрещинский</w:t>
            </w:r>
            <w:proofErr w:type="spellEnd"/>
            <w:r w:rsidRPr="00583D62">
              <w:rPr>
                <w:i/>
                <w:iCs/>
              </w:rPr>
              <w:t>, В. А. </w:t>
            </w:r>
            <w:r w:rsidRPr="00583D62">
              <w:rPr>
                <w:iCs/>
              </w:rPr>
              <w:t xml:space="preserve"> Методология научных </w:t>
            </w:r>
            <w:proofErr w:type="gramStart"/>
            <w:r w:rsidRPr="00583D62">
              <w:rPr>
                <w:iCs/>
              </w:rPr>
              <w:t>исследований :</w:t>
            </w:r>
            <w:proofErr w:type="gramEnd"/>
            <w:r w:rsidRPr="00583D62">
              <w:rPr>
                <w:iCs/>
              </w:rPr>
              <w:t xml:space="preserve"> учебник для бакалавриата и магистратуры / В. А. </w:t>
            </w:r>
            <w:proofErr w:type="spellStart"/>
            <w:r w:rsidRPr="00583D62">
              <w:rPr>
                <w:iCs/>
              </w:rPr>
              <w:t>Дрещинский</w:t>
            </w:r>
            <w:proofErr w:type="spellEnd"/>
            <w:r w:rsidRPr="00583D62">
              <w:rPr>
                <w:iCs/>
              </w:rPr>
              <w:t xml:space="preserve">. — 2-е изд., </w:t>
            </w:r>
            <w:proofErr w:type="spellStart"/>
            <w:r w:rsidRPr="00583D62">
              <w:rPr>
                <w:iCs/>
              </w:rPr>
              <w:t>перераб</w:t>
            </w:r>
            <w:proofErr w:type="spellEnd"/>
            <w:r w:rsidRPr="00583D62">
              <w:rPr>
                <w:iCs/>
              </w:rPr>
              <w:t xml:space="preserve">. и доп. — Москва : Издательство </w:t>
            </w:r>
            <w:proofErr w:type="spellStart"/>
            <w:r w:rsidRPr="00583D62">
              <w:rPr>
                <w:iCs/>
              </w:rPr>
              <w:t>Юрайт</w:t>
            </w:r>
            <w:proofErr w:type="spellEnd"/>
            <w:r w:rsidRPr="00583D62">
              <w:rPr>
                <w:iCs/>
              </w:rPr>
              <w:t xml:space="preserve">, 2018. — 324 с. — (Бакалавр и магистр. Академический курс). — ISBN 978-5-534-02965-9. — Текст : электронный // Образовательная платформа </w:t>
            </w:r>
            <w:proofErr w:type="spellStart"/>
            <w:r w:rsidRPr="00583D62">
              <w:rPr>
                <w:iCs/>
              </w:rPr>
              <w:t>Юрайт</w:t>
            </w:r>
            <w:proofErr w:type="spellEnd"/>
            <w:r w:rsidRPr="00583D62">
              <w:rPr>
                <w:iCs/>
              </w:rPr>
              <w:t xml:space="preserve"> [сайт]. — URL: </w:t>
            </w:r>
            <w:hyperlink r:id="rId10" w:tgtFrame="_blank" w:history="1">
              <w:r w:rsidRPr="00583D62">
                <w:rPr>
                  <w:rStyle w:val="a3"/>
                  <w:iCs/>
                </w:rPr>
                <w:t>https://www.biblio-online.ru/bcode/415550</w:t>
              </w:r>
            </w:hyperlink>
            <w:r w:rsidRPr="00583D62">
              <w:rPr>
                <w:iCs/>
              </w:rPr>
              <w:t> (дата обращения: 13.05.2026).</w:t>
            </w:r>
          </w:p>
        </w:tc>
      </w:tr>
      <w:tr w:rsidR="00C73321" w:rsidRPr="006977C7" w14:paraId="43F0E9FA" w14:textId="77777777" w:rsidTr="00C73321">
        <w:tc>
          <w:tcPr>
            <w:tcW w:w="680" w:type="dxa"/>
            <w:tcBorders>
              <w:top w:val="single" w:sz="4" w:space="0" w:color="000000"/>
              <w:left w:val="single" w:sz="4" w:space="0" w:color="000000"/>
              <w:bottom w:val="single" w:sz="4" w:space="0" w:color="000000"/>
            </w:tcBorders>
            <w:vAlign w:val="center"/>
          </w:tcPr>
          <w:p w14:paraId="158996CA" w14:textId="77777777" w:rsidR="00C73321" w:rsidRPr="006977C7" w:rsidRDefault="00C73321" w:rsidP="00C73321">
            <w:pPr>
              <w:snapToGrid w:val="0"/>
              <w:ind w:firstLine="0"/>
              <w:jc w:val="center"/>
            </w:pPr>
            <w:r w:rsidRPr="006977C7">
              <w:t>6.</w:t>
            </w:r>
          </w:p>
        </w:tc>
        <w:tc>
          <w:tcPr>
            <w:tcW w:w="8856" w:type="dxa"/>
            <w:tcBorders>
              <w:top w:val="single" w:sz="4" w:space="0" w:color="000000"/>
              <w:left w:val="single" w:sz="4" w:space="0" w:color="000000"/>
              <w:bottom w:val="single" w:sz="4" w:space="0" w:color="000000"/>
            </w:tcBorders>
          </w:tcPr>
          <w:p w14:paraId="5A6A8804" w14:textId="77777777" w:rsidR="00C73321" w:rsidRPr="006977C7" w:rsidRDefault="00583D62" w:rsidP="00C73321">
            <w:pPr>
              <w:pStyle w:val="af4"/>
              <w:tabs>
                <w:tab w:val="left" w:pos="0"/>
              </w:tabs>
              <w:spacing w:before="0" w:after="0"/>
              <w:ind w:firstLine="5"/>
            </w:pPr>
            <w:r w:rsidRPr="00583D62">
              <w:rPr>
                <w:b/>
                <w:bCs/>
                <w:shd w:val="clear" w:color="auto" w:fill="FFFFFF"/>
              </w:rPr>
              <w:t>Моделирование</w:t>
            </w:r>
            <w:r w:rsidRPr="00583D62">
              <w:rPr>
                <w:shd w:val="clear" w:color="auto" w:fill="FFFFFF"/>
              </w:rPr>
              <w:t> </w:t>
            </w:r>
            <w:r w:rsidRPr="00583D62">
              <w:rPr>
                <w:b/>
                <w:bCs/>
                <w:shd w:val="clear" w:color="auto" w:fill="FFFFFF"/>
              </w:rPr>
              <w:t>экономических</w:t>
            </w:r>
            <w:r w:rsidRPr="00583D62">
              <w:rPr>
                <w:shd w:val="clear" w:color="auto" w:fill="FFFFFF"/>
              </w:rPr>
              <w:t> </w:t>
            </w:r>
            <w:proofErr w:type="gramStart"/>
            <w:r w:rsidRPr="00583D62">
              <w:rPr>
                <w:b/>
                <w:bCs/>
                <w:shd w:val="clear" w:color="auto" w:fill="FFFFFF"/>
              </w:rPr>
              <w:t>процессов</w:t>
            </w:r>
            <w:r w:rsidRPr="00583D62">
              <w:rPr>
                <w:shd w:val="clear" w:color="auto" w:fill="FFFFFF"/>
              </w:rPr>
              <w:t> :</w:t>
            </w:r>
            <w:proofErr w:type="gramEnd"/>
            <w:r w:rsidRPr="00583D62">
              <w:rPr>
                <w:shd w:val="clear" w:color="auto" w:fill="FFFFFF"/>
              </w:rPr>
              <w:t xml:space="preserve"> учебник / Е. Н. Лукаш, В. А. </w:t>
            </w:r>
            <w:proofErr w:type="spellStart"/>
            <w:r w:rsidRPr="00583D62">
              <w:rPr>
                <w:shd w:val="clear" w:color="auto" w:fill="FFFFFF"/>
              </w:rPr>
              <w:t>Чахоян</w:t>
            </w:r>
            <w:proofErr w:type="spellEnd"/>
            <w:r w:rsidRPr="00583D62">
              <w:rPr>
                <w:shd w:val="clear" w:color="auto" w:fill="FFFFFF"/>
              </w:rPr>
              <w:t>, Ю. Н. Черемных [и др.</w:t>
            </w:r>
            <w:proofErr w:type="gramStart"/>
            <w:r w:rsidRPr="00583D62">
              <w:rPr>
                <w:shd w:val="clear" w:color="auto" w:fill="FFFFFF"/>
              </w:rPr>
              <w:t>] ;</w:t>
            </w:r>
            <w:proofErr w:type="gramEnd"/>
            <w:r w:rsidRPr="00583D62">
              <w:rPr>
                <w:shd w:val="clear" w:color="auto" w:fill="FFFFFF"/>
              </w:rPr>
              <w:t xml:space="preserve"> под ред. М. В. Грачевой, Ю. Н. Черемных, Е. А. Тумановой. – 2-е изд., </w:t>
            </w:r>
            <w:proofErr w:type="spellStart"/>
            <w:r w:rsidRPr="00583D62">
              <w:rPr>
                <w:shd w:val="clear" w:color="auto" w:fill="FFFFFF"/>
              </w:rPr>
              <w:t>перераб</w:t>
            </w:r>
            <w:proofErr w:type="spellEnd"/>
            <w:r w:rsidRPr="00583D62">
              <w:rPr>
                <w:shd w:val="clear" w:color="auto" w:fill="FFFFFF"/>
              </w:rPr>
              <w:t xml:space="preserve">. и доп. – Москва : Юнити-Дана, 2017. – 544 </w:t>
            </w:r>
            <w:proofErr w:type="gramStart"/>
            <w:r w:rsidRPr="00583D62">
              <w:rPr>
                <w:shd w:val="clear" w:color="auto" w:fill="FFFFFF"/>
              </w:rPr>
              <w:t>с. :</w:t>
            </w:r>
            <w:proofErr w:type="gramEnd"/>
            <w:r w:rsidRPr="00583D62">
              <w:rPr>
                <w:shd w:val="clear" w:color="auto" w:fill="FFFFFF"/>
              </w:rPr>
              <w:t xml:space="preserve"> граф. – Режим доступа: по подписке. – URL: </w:t>
            </w:r>
            <w:hyperlink r:id="rId11" w:history="1">
              <w:r w:rsidRPr="00583D62">
                <w:rPr>
                  <w:rStyle w:val="a3"/>
                  <w:shd w:val="clear" w:color="auto" w:fill="FFFFFF"/>
                </w:rPr>
                <w:t>https://biblioclub.ru/index.php?page=book&amp;id=685530</w:t>
              </w:r>
            </w:hyperlink>
            <w:r w:rsidRPr="00583D62">
              <w:rPr>
                <w:shd w:val="clear" w:color="auto" w:fill="FFFFFF"/>
              </w:rPr>
              <w:t xml:space="preserve"> (дата обращения: 13.05.2026). – </w:t>
            </w:r>
            <w:proofErr w:type="spellStart"/>
            <w:r w:rsidRPr="00583D62">
              <w:rPr>
                <w:shd w:val="clear" w:color="auto" w:fill="FFFFFF"/>
              </w:rPr>
              <w:t>Библиогр</w:t>
            </w:r>
            <w:proofErr w:type="spellEnd"/>
            <w:r w:rsidRPr="00583D62">
              <w:rPr>
                <w:shd w:val="clear" w:color="auto" w:fill="FFFFFF"/>
              </w:rPr>
              <w:t>. в кн. – ISBN 978-5-238-02329-8. – Текст : электронный.</w:t>
            </w:r>
          </w:p>
        </w:tc>
      </w:tr>
      <w:tr w:rsidR="00C73321" w:rsidRPr="006977C7" w14:paraId="1E7283CF" w14:textId="77777777" w:rsidTr="00C73321">
        <w:tc>
          <w:tcPr>
            <w:tcW w:w="680" w:type="dxa"/>
            <w:tcBorders>
              <w:top w:val="single" w:sz="4" w:space="0" w:color="000000"/>
              <w:left w:val="single" w:sz="4" w:space="0" w:color="000000"/>
              <w:bottom w:val="single" w:sz="4" w:space="0" w:color="000000"/>
            </w:tcBorders>
            <w:vAlign w:val="center"/>
          </w:tcPr>
          <w:p w14:paraId="0C4D0493" w14:textId="77777777" w:rsidR="00C73321" w:rsidRPr="006977C7" w:rsidRDefault="00C73321" w:rsidP="00C73321">
            <w:pPr>
              <w:snapToGrid w:val="0"/>
              <w:ind w:firstLine="0"/>
              <w:jc w:val="center"/>
            </w:pPr>
            <w:r w:rsidRPr="006977C7">
              <w:t>7.</w:t>
            </w:r>
          </w:p>
        </w:tc>
        <w:tc>
          <w:tcPr>
            <w:tcW w:w="8856" w:type="dxa"/>
            <w:tcBorders>
              <w:top w:val="single" w:sz="4" w:space="0" w:color="000000"/>
              <w:left w:val="single" w:sz="4" w:space="0" w:color="000000"/>
              <w:bottom w:val="single" w:sz="4" w:space="0" w:color="000000"/>
            </w:tcBorders>
          </w:tcPr>
          <w:p w14:paraId="01B52C56" w14:textId="77777777" w:rsidR="00C73321" w:rsidRPr="006977C7" w:rsidRDefault="00583D62" w:rsidP="00C73321">
            <w:pPr>
              <w:pStyle w:val="af4"/>
              <w:tabs>
                <w:tab w:val="left" w:pos="0"/>
              </w:tabs>
              <w:spacing w:before="0" w:after="0"/>
              <w:ind w:firstLine="5"/>
            </w:pPr>
            <w:proofErr w:type="spellStart"/>
            <w:r w:rsidRPr="00583D62">
              <w:t>Победаш</w:t>
            </w:r>
            <w:proofErr w:type="spellEnd"/>
            <w:r w:rsidRPr="00583D62">
              <w:t xml:space="preserve">, П. Н. Модели оптимального управления и операционного исчисления </w:t>
            </w:r>
            <w:r w:rsidRPr="00583D62">
              <w:lastRenderedPageBreak/>
              <w:t>для многокритериального анализа экономических систем / П. Н. </w:t>
            </w:r>
            <w:proofErr w:type="spellStart"/>
            <w:r w:rsidRPr="00583D62">
              <w:t>Победаш</w:t>
            </w:r>
            <w:proofErr w:type="spellEnd"/>
            <w:r w:rsidRPr="00583D62">
              <w:t>, Е. С. </w:t>
            </w:r>
            <w:proofErr w:type="spellStart"/>
            <w:r w:rsidRPr="00583D62">
              <w:t>Семенкин</w:t>
            </w:r>
            <w:proofErr w:type="spellEnd"/>
            <w:r w:rsidRPr="00583D62">
              <w:t xml:space="preserve"> ; Сибирский федеральный университет. – </w:t>
            </w:r>
            <w:proofErr w:type="gramStart"/>
            <w:r w:rsidRPr="00583D62">
              <w:t>Красноярск :</w:t>
            </w:r>
            <w:proofErr w:type="gramEnd"/>
            <w:r w:rsidRPr="00583D62">
              <w:t xml:space="preserve"> Сибирский федеральный университет (СФУ), 2012. – 260 </w:t>
            </w:r>
            <w:proofErr w:type="gramStart"/>
            <w:r w:rsidRPr="00583D62">
              <w:t>с. :</w:t>
            </w:r>
            <w:proofErr w:type="gramEnd"/>
            <w:r w:rsidRPr="00583D62">
              <w:t xml:space="preserve"> табл., схем. – Режим доступа: по подписке. – URL: </w:t>
            </w:r>
            <w:hyperlink r:id="rId12" w:history="1">
              <w:r w:rsidRPr="00583D62">
                <w:rPr>
                  <w:rStyle w:val="a3"/>
                </w:rPr>
                <w:t>https://biblioclub.ru/index.php?page=book&amp;id=363951</w:t>
              </w:r>
            </w:hyperlink>
            <w:r w:rsidR="001212BE">
              <w:t xml:space="preserve"> </w:t>
            </w:r>
            <w:r w:rsidRPr="00583D62">
              <w:t xml:space="preserve">(дата обращения: 13.05.2026). – </w:t>
            </w:r>
            <w:proofErr w:type="spellStart"/>
            <w:r w:rsidRPr="00583D62">
              <w:t>Библиогр</w:t>
            </w:r>
            <w:proofErr w:type="spellEnd"/>
            <w:r w:rsidRPr="00583D62">
              <w:t>. в кн. – ISBN 978-5-7638-2483-4. – Текст : электронный.</w:t>
            </w:r>
          </w:p>
        </w:tc>
      </w:tr>
      <w:tr w:rsidR="00C73321" w:rsidRPr="006977C7" w14:paraId="71D1F923" w14:textId="77777777" w:rsidTr="00C73321">
        <w:tc>
          <w:tcPr>
            <w:tcW w:w="680" w:type="dxa"/>
            <w:tcBorders>
              <w:top w:val="single" w:sz="4" w:space="0" w:color="000000"/>
              <w:left w:val="single" w:sz="4" w:space="0" w:color="000000"/>
              <w:bottom w:val="single" w:sz="4" w:space="0" w:color="000000"/>
            </w:tcBorders>
            <w:vAlign w:val="center"/>
          </w:tcPr>
          <w:p w14:paraId="2A376841" w14:textId="77777777" w:rsidR="00C73321" w:rsidRPr="006977C7" w:rsidRDefault="00C73321" w:rsidP="00C73321">
            <w:pPr>
              <w:snapToGrid w:val="0"/>
              <w:ind w:firstLine="0"/>
              <w:jc w:val="center"/>
            </w:pPr>
            <w:r w:rsidRPr="006977C7">
              <w:lastRenderedPageBreak/>
              <w:t>8.</w:t>
            </w:r>
          </w:p>
        </w:tc>
        <w:tc>
          <w:tcPr>
            <w:tcW w:w="8856" w:type="dxa"/>
            <w:tcBorders>
              <w:top w:val="single" w:sz="4" w:space="0" w:color="000000"/>
              <w:left w:val="single" w:sz="4" w:space="0" w:color="000000"/>
              <w:bottom w:val="single" w:sz="4" w:space="0" w:color="000000"/>
            </w:tcBorders>
            <w:vAlign w:val="center"/>
          </w:tcPr>
          <w:p w14:paraId="2AA75E1B" w14:textId="77777777" w:rsidR="00C73321" w:rsidRPr="006977C7" w:rsidRDefault="00583D62" w:rsidP="00C73321">
            <w:pPr>
              <w:pStyle w:val="af4"/>
              <w:widowControl w:val="0"/>
              <w:spacing w:before="0" w:after="0"/>
              <w:rPr>
                <w:rFonts w:eastAsia="Arial Unicode MS"/>
                <w:kern w:val="3"/>
                <w:lang w:eastAsia="zh-CN" w:bidi="hi-IN"/>
              </w:rPr>
            </w:pPr>
            <w:r w:rsidRPr="00583D62">
              <w:rPr>
                <w:rFonts w:eastAsia="Arial Unicode MS"/>
                <w:kern w:val="3"/>
                <w:lang w:eastAsia="zh-CN" w:bidi="hi-IN"/>
              </w:rPr>
              <w:t xml:space="preserve">Федосеев, В. В. Математическое моделирование в экономике и социологии труда : методы, модели, задачи : учебное пособие / В. В. Федосеев. – Москва : Юнити-Дана, 2017. – 168 </w:t>
            </w:r>
            <w:proofErr w:type="gramStart"/>
            <w:r w:rsidRPr="00583D62">
              <w:rPr>
                <w:rFonts w:eastAsia="Arial Unicode MS"/>
                <w:kern w:val="3"/>
                <w:lang w:eastAsia="zh-CN" w:bidi="hi-IN"/>
              </w:rPr>
              <w:t>с. :</w:t>
            </w:r>
            <w:proofErr w:type="gramEnd"/>
            <w:r w:rsidRPr="00583D62">
              <w:rPr>
                <w:rFonts w:eastAsia="Arial Unicode MS"/>
                <w:kern w:val="3"/>
                <w:lang w:eastAsia="zh-CN" w:bidi="hi-IN"/>
              </w:rPr>
              <w:t xml:space="preserve"> табл., граф., схемы – Режим доступа: по подписке. – URL: </w:t>
            </w:r>
            <w:hyperlink r:id="rId13" w:history="1">
              <w:r w:rsidRPr="00583D62">
                <w:rPr>
                  <w:rStyle w:val="a3"/>
                  <w:rFonts w:eastAsia="Arial Unicode MS"/>
                  <w:kern w:val="3"/>
                  <w:lang w:eastAsia="zh-CN" w:bidi="hi-IN"/>
                </w:rPr>
                <w:t>https://biblioclub.ru/index.php?page=book&amp;id=684920</w:t>
              </w:r>
            </w:hyperlink>
            <w:r w:rsidRPr="00583D62">
              <w:rPr>
                <w:rFonts w:eastAsia="Arial Unicode MS"/>
                <w:kern w:val="3"/>
                <w:lang w:eastAsia="zh-CN" w:bidi="hi-IN"/>
              </w:rPr>
              <w:t xml:space="preserve"> (дата обращения: 13.05.2026). – </w:t>
            </w:r>
            <w:proofErr w:type="spellStart"/>
            <w:r w:rsidRPr="00583D62">
              <w:rPr>
                <w:rFonts w:eastAsia="Arial Unicode MS"/>
                <w:kern w:val="3"/>
                <w:lang w:eastAsia="zh-CN" w:bidi="hi-IN"/>
              </w:rPr>
              <w:t>Библиогр</w:t>
            </w:r>
            <w:proofErr w:type="spellEnd"/>
            <w:r w:rsidRPr="00583D62">
              <w:rPr>
                <w:rFonts w:eastAsia="Arial Unicode MS"/>
                <w:kern w:val="3"/>
                <w:lang w:eastAsia="zh-CN" w:bidi="hi-IN"/>
              </w:rPr>
              <w:t>. в кн. – ISBN 5-238-01114-8. – Текст : электронный.</w:t>
            </w:r>
          </w:p>
        </w:tc>
      </w:tr>
      <w:tr w:rsidR="00C73321" w:rsidRPr="006977C7" w14:paraId="5B94A3A1" w14:textId="77777777" w:rsidTr="00C73321">
        <w:tc>
          <w:tcPr>
            <w:tcW w:w="680" w:type="dxa"/>
            <w:tcBorders>
              <w:top w:val="single" w:sz="4" w:space="0" w:color="000000"/>
              <w:left w:val="single" w:sz="4" w:space="0" w:color="000000"/>
              <w:bottom w:val="single" w:sz="4" w:space="0" w:color="000000"/>
            </w:tcBorders>
            <w:vAlign w:val="center"/>
          </w:tcPr>
          <w:p w14:paraId="1F4FB0EC" w14:textId="77777777" w:rsidR="00C73321" w:rsidRPr="006977C7" w:rsidRDefault="00C73321" w:rsidP="00C73321">
            <w:pPr>
              <w:snapToGrid w:val="0"/>
              <w:ind w:firstLine="0"/>
              <w:jc w:val="center"/>
            </w:pPr>
            <w:r w:rsidRPr="006977C7">
              <w:t>9.</w:t>
            </w:r>
          </w:p>
        </w:tc>
        <w:tc>
          <w:tcPr>
            <w:tcW w:w="8856" w:type="dxa"/>
            <w:tcBorders>
              <w:top w:val="single" w:sz="4" w:space="0" w:color="000000"/>
              <w:left w:val="single" w:sz="4" w:space="0" w:color="000000"/>
              <w:bottom w:val="single" w:sz="4" w:space="0" w:color="000000"/>
            </w:tcBorders>
            <w:vAlign w:val="center"/>
          </w:tcPr>
          <w:p w14:paraId="4F43154A" w14:textId="77777777" w:rsidR="00C73321" w:rsidRPr="006977C7" w:rsidRDefault="00583D62" w:rsidP="00C73321">
            <w:pPr>
              <w:pStyle w:val="af4"/>
              <w:widowControl w:val="0"/>
              <w:spacing w:before="0" w:after="0"/>
              <w:rPr>
                <w:rFonts w:eastAsia="Arial Unicode MS"/>
                <w:kern w:val="3"/>
                <w:lang w:eastAsia="zh-CN" w:bidi="hi-IN"/>
              </w:rPr>
            </w:pPr>
            <w:r w:rsidRPr="00583D62">
              <w:rPr>
                <w:rFonts w:eastAsia="Arial Unicode MS"/>
                <w:kern w:val="3"/>
                <w:lang w:eastAsia="zh-CN" w:bidi="hi-IN"/>
              </w:rPr>
              <w:t>Экономико-математические методы и прикладные модели : учебное пособие / В. В. Федосеев, А. Н. </w:t>
            </w:r>
            <w:proofErr w:type="spellStart"/>
            <w:r w:rsidRPr="00583D62">
              <w:rPr>
                <w:rFonts w:eastAsia="Arial Unicode MS"/>
                <w:kern w:val="3"/>
                <w:lang w:eastAsia="zh-CN" w:bidi="hi-IN"/>
              </w:rPr>
              <w:t>Тармаш</w:t>
            </w:r>
            <w:proofErr w:type="spellEnd"/>
            <w:r w:rsidRPr="00583D62">
              <w:rPr>
                <w:rFonts w:eastAsia="Arial Unicode MS"/>
                <w:kern w:val="3"/>
                <w:lang w:eastAsia="zh-CN" w:bidi="hi-IN"/>
              </w:rPr>
              <w:t xml:space="preserve">, И. В. Орлова, В. А. Половников ; под ред. В. В. Федосеева. – 2-е изд., </w:t>
            </w:r>
            <w:proofErr w:type="spellStart"/>
            <w:r w:rsidRPr="00583D62">
              <w:rPr>
                <w:rFonts w:eastAsia="Arial Unicode MS"/>
                <w:kern w:val="3"/>
                <w:lang w:eastAsia="zh-CN" w:bidi="hi-IN"/>
              </w:rPr>
              <w:t>перераб</w:t>
            </w:r>
            <w:proofErr w:type="spellEnd"/>
            <w:r w:rsidRPr="00583D62">
              <w:rPr>
                <w:rFonts w:eastAsia="Arial Unicode MS"/>
                <w:kern w:val="3"/>
                <w:lang w:eastAsia="zh-CN" w:bidi="hi-IN"/>
              </w:rPr>
              <w:t>. и доп. – Москва : Юнити-Дана, 2017. – 302 с. – Режим доступа: по подписке. – URL: </w:t>
            </w:r>
            <w:hyperlink r:id="rId14" w:history="1">
              <w:r w:rsidRPr="00583D62">
                <w:rPr>
                  <w:rStyle w:val="a3"/>
                  <w:rFonts w:eastAsia="Arial Unicode MS"/>
                  <w:kern w:val="3"/>
                  <w:lang w:eastAsia="zh-CN" w:bidi="hi-IN"/>
                </w:rPr>
                <w:t>https://biblioclub.ru/index.php?page=book&amp;id=684640</w:t>
              </w:r>
            </w:hyperlink>
            <w:r w:rsidR="001212BE">
              <w:rPr>
                <w:rFonts w:eastAsia="Arial Unicode MS"/>
                <w:kern w:val="3"/>
                <w:lang w:eastAsia="zh-CN" w:bidi="hi-IN"/>
              </w:rPr>
              <w:t xml:space="preserve"> </w:t>
            </w:r>
            <w:r w:rsidRPr="00583D62">
              <w:rPr>
                <w:rFonts w:eastAsia="Arial Unicode MS"/>
                <w:kern w:val="3"/>
                <w:lang w:eastAsia="zh-CN" w:bidi="hi-IN"/>
              </w:rPr>
              <w:t xml:space="preserve">(дата обращения: 13.05.2026). – </w:t>
            </w:r>
            <w:proofErr w:type="spellStart"/>
            <w:r w:rsidRPr="00583D62">
              <w:rPr>
                <w:rFonts w:eastAsia="Arial Unicode MS"/>
                <w:kern w:val="3"/>
                <w:lang w:eastAsia="zh-CN" w:bidi="hi-IN"/>
              </w:rPr>
              <w:t>Библиогр</w:t>
            </w:r>
            <w:proofErr w:type="spellEnd"/>
            <w:r w:rsidRPr="00583D62">
              <w:rPr>
                <w:rFonts w:eastAsia="Arial Unicode MS"/>
                <w:kern w:val="3"/>
                <w:lang w:eastAsia="zh-CN" w:bidi="hi-IN"/>
              </w:rPr>
              <w:t>. в кн. – ISBN 5-238-00819-8. – Текст : электронный.</w:t>
            </w:r>
          </w:p>
        </w:tc>
      </w:tr>
    </w:tbl>
    <w:p w14:paraId="705638F8" w14:textId="77777777" w:rsidR="00822731" w:rsidRDefault="00822731" w:rsidP="00C73321">
      <w:pPr>
        <w:ind w:firstLine="709"/>
        <w:rPr>
          <w:b/>
          <w:sz w:val="28"/>
          <w:szCs w:val="28"/>
        </w:rPr>
      </w:pPr>
    </w:p>
    <w:p w14:paraId="36D467FF" w14:textId="77777777" w:rsidR="00C73321" w:rsidRDefault="00C73321" w:rsidP="00C73321">
      <w:pPr>
        <w:ind w:firstLine="709"/>
        <w:rPr>
          <w:b/>
          <w:sz w:val="28"/>
          <w:szCs w:val="28"/>
        </w:rPr>
      </w:pPr>
      <w:r>
        <w:rPr>
          <w:b/>
          <w:sz w:val="28"/>
          <w:szCs w:val="28"/>
        </w:rPr>
        <w:t>Периодические издания:</w:t>
      </w:r>
    </w:p>
    <w:p w14:paraId="0DA67CAE" w14:textId="77777777" w:rsidR="00415BD9" w:rsidRPr="00862D13" w:rsidRDefault="00415BD9" w:rsidP="00415BD9">
      <w:pPr>
        <w:ind w:firstLine="567"/>
        <w:rPr>
          <w:sz w:val="28"/>
          <w:szCs w:val="28"/>
          <w:lang w:eastAsia="ar-SA"/>
        </w:rPr>
      </w:pPr>
      <w:r w:rsidRPr="00862D13">
        <w:rPr>
          <w:spacing w:val="-4"/>
          <w:sz w:val="28"/>
          <w:szCs w:val="28"/>
        </w:rPr>
        <w:t xml:space="preserve">1) Экономика и математические методы: научный журнал. </w:t>
      </w:r>
      <w:r w:rsidRPr="00862D13">
        <w:rPr>
          <w:rStyle w:val="FontStyle30"/>
          <w:rFonts w:eastAsia="Courier New"/>
          <w:sz w:val="28"/>
          <w:szCs w:val="28"/>
        </w:rPr>
        <w:t xml:space="preserve">Режим </w:t>
      </w:r>
      <w:proofErr w:type="gramStart"/>
      <w:r w:rsidRPr="00862D13">
        <w:rPr>
          <w:rStyle w:val="FontStyle30"/>
          <w:rFonts w:eastAsia="Courier New"/>
          <w:sz w:val="28"/>
          <w:szCs w:val="28"/>
        </w:rPr>
        <w:t>доступа:</w:t>
      </w:r>
      <w:r w:rsidRPr="00862D13">
        <w:rPr>
          <w:spacing w:val="-4"/>
          <w:sz w:val="28"/>
          <w:szCs w:val="28"/>
        </w:rPr>
        <w:t>:</w:t>
      </w:r>
      <w:proofErr w:type="gramEnd"/>
      <w:r w:rsidRPr="00862D13">
        <w:rPr>
          <w:spacing w:val="-4"/>
          <w:sz w:val="28"/>
          <w:szCs w:val="28"/>
        </w:rPr>
        <w:t xml:space="preserve"> </w:t>
      </w:r>
      <w:hyperlink r:id="rId15" w:history="1">
        <w:r w:rsidRPr="00862D13">
          <w:rPr>
            <w:rStyle w:val="a3"/>
            <w:spacing w:val="-4"/>
            <w:sz w:val="28"/>
            <w:szCs w:val="28"/>
            <w:lang w:val="en-US"/>
          </w:rPr>
          <w:t>https</w:t>
        </w:r>
        <w:r w:rsidRPr="00862D13">
          <w:rPr>
            <w:rStyle w:val="a3"/>
            <w:spacing w:val="-4"/>
            <w:sz w:val="28"/>
            <w:szCs w:val="28"/>
          </w:rPr>
          <w:t>://</w:t>
        </w:r>
        <w:proofErr w:type="spellStart"/>
        <w:r w:rsidRPr="00862D13">
          <w:rPr>
            <w:rStyle w:val="a3"/>
            <w:spacing w:val="-4"/>
            <w:sz w:val="28"/>
            <w:szCs w:val="28"/>
            <w:lang w:val="en-US"/>
          </w:rPr>
          <w:t>emm</w:t>
        </w:r>
        <w:proofErr w:type="spellEnd"/>
        <w:r w:rsidRPr="00862D13">
          <w:rPr>
            <w:rStyle w:val="a3"/>
            <w:spacing w:val="-4"/>
            <w:sz w:val="28"/>
            <w:szCs w:val="28"/>
          </w:rPr>
          <w:t>.</w:t>
        </w:r>
        <w:proofErr w:type="spellStart"/>
        <w:r w:rsidRPr="00862D13">
          <w:rPr>
            <w:rStyle w:val="a3"/>
            <w:spacing w:val="-4"/>
            <w:sz w:val="28"/>
            <w:szCs w:val="28"/>
            <w:lang w:val="en-US"/>
          </w:rPr>
          <w:t>jes</w:t>
        </w:r>
        <w:proofErr w:type="spellEnd"/>
        <w:r w:rsidRPr="00862D13">
          <w:rPr>
            <w:rStyle w:val="a3"/>
            <w:spacing w:val="-4"/>
            <w:sz w:val="28"/>
            <w:szCs w:val="28"/>
          </w:rPr>
          <w:t>.</w:t>
        </w:r>
        <w:proofErr w:type="spellStart"/>
        <w:r w:rsidRPr="00862D13">
          <w:rPr>
            <w:rStyle w:val="a3"/>
            <w:spacing w:val="-4"/>
            <w:sz w:val="28"/>
            <w:szCs w:val="28"/>
            <w:lang w:val="en-US"/>
          </w:rPr>
          <w:t>su</w:t>
        </w:r>
        <w:proofErr w:type="spellEnd"/>
        <w:r w:rsidRPr="00862D13">
          <w:rPr>
            <w:rStyle w:val="a3"/>
            <w:spacing w:val="-4"/>
            <w:sz w:val="28"/>
            <w:szCs w:val="28"/>
          </w:rPr>
          <w:t>/</w:t>
        </w:r>
      </w:hyperlink>
      <w:r w:rsidRPr="00862D13">
        <w:rPr>
          <w:spacing w:val="-4"/>
          <w:sz w:val="28"/>
          <w:szCs w:val="28"/>
        </w:rPr>
        <w:t xml:space="preserve"> свободный </w:t>
      </w:r>
      <w:r w:rsidRPr="00862D13">
        <w:rPr>
          <w:sz w:val="28"/>
          <w:szCs w:val="28"/>
        </w:rPr>
        <w:t xml:space="preserve">(дата обращения: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4709C6EC" w14:textId="77777777" w:rsidR="00415BD9" w:rsidRPr="00862D13" w:rsidRDefault="00415BD9" w:rsidP="00415BD9">
      <w:pPr>
        <w:ind w:firstLine="567"/>
        <w:rPr>
          <w:sz w:val="28"/>
          <w:szCs w:val="28"/>
          <w:lang w:eastAsia="ar-SA"/>
        </w:rPr>
      </w:pPr>
      <w:r w:rsidRPr="00862D13">
        <w:rPr>
          <w:sz w:val="28"/>
          <w:szCs w:val="28"/>
          <w:lang w:eastAsia="ar-SA"/>
        </w:rPr>
        <w:t xml:space="preserve">2) Экономический журнал высшей школы экономики: научный журнал Режим доступа </w:t>
      </w:r>
      <w:hyperlink r:id="rId16" w:history="1">
        <w:r w:rsidRPr="00862D13">
          <w:rPr>
            <w:rStyle w:val="a3"/>
            <w:sz w:val="28"/>
            <w:szCs w:val="28"/>
            <w:lang w:eastAsia="ar-SA"/>
          </w:rPr>
          <w:t>https://ej.hse.ru/archive.html</w:t>
        </w:r>
      </w:hyperlink>
      <w:r w:rsidRPr="00862D13">
        <w:rPr>
          <w:sz w:val="28"/>
          <w:szCs w:val="28"/>
          <w:lang w:eastAsia="ar-SA"/>
        </w:rPr>
        <w:t xml:space="preserve"> свободный </w:t>
      </w:r>
      <w:r w:rsidRPr="00862D13">
        <w:rPr>
          <w:sz w:val="28"/>
          <w:szCs w:val="28"/>
        </w:rPr>
        <w:t xml:space="preserve">(дата обращения: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5D212FE9" w14:textId="77777777" w:rsidR="00415BD9" w:rsidRPr="00862D13" w:rsidRDefault="00415BD9" w:rsidP="00415BD9">
      <w:pPr>
        <w:ind w:firstLine="567"/>
        <w:rPr>
          <w:sz w:val="28"/>
          <w:szCs w:val="28"/>
          <w:lang w:eastAsia="ar-SA"/>
        </w:rPr>
      </w:pPr>
      <w:r w:rsidRPr="00862D13">
        <w:rPr>
          <w:sz w:val="28"/>
          <w:szCs w:val="28"/>
          <w:lang w:eastAsia="ar-SA"/>
        </w:rPr>
        <w:t xml:space="preserve">3) Экономические и социальные перемены: факты, тенденции, </w:t>
      </w:r>
      <w:proofErr w:type="gramStart"/>
      <w:r w:rsidRPr="00862D13">
        <w:rPr>
          <w:sz w:val="28"/>
          <w:szCs w:val="28"/>
          <w:lang w:eastAsia="ar-SA"/>
        </w:rPr>
        <w:t>прогноз :</w:t>
      </w:r>
      <w:proofErr w:type="gramEnd"/>
      <w:r w:rsidRPr="00862D13">
        <w:rPr>
          <w:sz w:val="28"/>
          <w:szCs w:val="28"/>
          <w:lang w:eastAsia="ar-SA"/>
        </w:rPr>
        <w:t xml:space="preserve"> научный журнал. Режим доступа:  </w:t>
      </w:r>
      <w:hyperlink r:id="rId17" w:history="1">
        <w:r w:rsidRPr="00862D13">
          <w:rPr>
            <w:rStyle w:val="a3"/>
            <w:sz w:val="28"/>
            <w:szCs w:val="28"/>
            <w:lang w:eastAsia="ar-SA"/>
          </w:rPr>
          <w:t>http://esc.vscc.ac.ru/</w:t>
        </w:r>
      </w:hyperlink>
      <w:r w:rsidRPr="00862D13">
        <w:rPr>
          <w:sz w:val="28"/>
          <w:szCs w:val="28"/>
          <w:lang w:eastAsia="ar-SA"/>
        </w:rPr>
        <w:t xml:space="preserve"> свободный </w:t>
      </w:r>
      <w:r w:rsidRPr="00862D13">
        <w:rPr>
          <w:sz w:val="28"/>
          <w:szCs w:val="28"/>
        </w:rPr>
        <w:t xml:space="preserve">(дата обращения: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5D37F83A" w14:textId="77777777" w:rsidR="00415BD9" w:rsidRPr="00862D13" w:rsidRDefault="00415BD9" w:rsidP="00415BD9">
      <w:pPr>
        <w:ind w:firstLine="567"/>
        <w:rPr>
          <w:sz w:val="28"/>
          <w:szCs w:val="28"/>
          <w:lang w:eastAsia="ar-SA"/>
        </w:rPr>
      </w:pPr>
      <w:r w:rsidRPr="00862D13">
        <w:rPr>
          <w:sz w:val="28"/>
          <w:szCs w:val="28"/>
          <w:lang w:eastAsia="ar-SA"/>
        </w:rPr>
        <w:t xml:space="preserve">4) Управление большими системами: научный журнал. Режим доступа: </w:t>
      </w:r>
      <w:hyperlink r:id="rId18" w:history="1">
        <w:r w:rsidRPr="00862D13">
          <w:rPr>
            <w:rStyle w:val="a3"/>
            <w:sz w:val="28"/>
            <w:szCs w:val="28"/>
            <w:lang w:eastAsia="ar-SA"/>
          </w:rPr>
          <w:t>http://www.mathnet.ru/php/journal.phtml?jrnid=ubs&amp;option_lang=rus</w:t>
        </w:r>
      </w:hyperlink>
      <w:r w:rsidRPr="00862D13">
        <w:rPr>
          <w:sz w:val="28"/>
          <w:szCs w:val="28"/>
          <w:lang w:eastAsia="ar-SA"/>
        </w:rPr>
        <w:t xml:space="preserve"> свободный </w:t>
      </w:r>
      <w:r w:rsidRPr="00862D13">
        <w:rPr>
          <w:sz w:val="28"/>
          <w:szCs w:val="28"/>
        </w:rPr>
        <w:t xml:space="preserve">(дата обращения: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473AA934"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5) Дифференциальные уравнения: научный журнал. Режим доступа: </w:t>
      </w:r>
      <w:hyperlink r:id="rId19" w:history="1">
        <w:r w:rsidRPr="00862D13">
          <w:rPr>
            <w:rStyle w:val="a3"/>
            <w:rFonts w:ascii="Times New Roman" w:hAnsi="Times New Roman"/>
            <w:sz w:val="28"/>
            <w:szCs w:val="28"/>
          </w:rPr>
          <w:t>http://www.mathnet.ru/php/journal.phtml?jrnid=de&amp;option_lang=rus</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307A0B74"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6) Дифференциальные уравнения и процессы управления: научный журнал. Режим доступа:  </w:t>
      </w:r>
      <w:hyperlink r:id="rId20" w:history="1">
        <w:r w:rsidRPr="00862D13">
          <w:rPr>
            <w:rStyle w:val="a3"/>
            <w:rFonts w:ascii="Times New Roman" w:hAnsi="Times New Roman"/>
            <w:sz w:val="28"/>
            <w:szCs w:val="28"/>
          </w:rPr>
          <w:t>https://diffjournal.spbu.ru/RU/about.html</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551639A1"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7) Сибирский математический журнал: научный журнал. Режим доступа:  </w:t>
      </w:r>
      <w:hyperlink r:id="rId21" w:history="1">
        <w:r w:rsidRPr="00862D13">
          <w:rPr>
            <w:rStyle w:val="a3"/>
            <w:rFonts w:ascii="Times New Roman" w:hAnsi="Times New Roman"/>
            <w:sz w:val="28"/>
            <w:szCs w:val="28"/>
          </w:rPr>
          <w:t>http://www.mathnet.ru/php/journal.phtml?jrnid=smj&amp;option_lang=rus</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50ADC32F"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8) </w:t>
      </w:r>
      <w:r w:rsidRPr="00862D13">
        <w:rPr>
          <w:rFonts w:ascii="Times New Roman" w:hAnsi="Times New Roman"/>
          <w:bCs/>
          <w:color w:val="000000"/>
          <w:sz w:val="28"/>
          <w:szCs w:val="28"/>
          <w:shd w:val="clear" w:color="auto" w:fill="FFFFFF"/>
        </w:rPr>
        <w:t>Итоги науки и техники. Серия «Современная математика и ее приложения. Тематические обзоры</w:t>
      </w:r>
      <w:proofErr w:type="gramStart"/>
      <w:r w:rsidRPr="00862D13">
        <w:rPr>
          <w:rFonts w:ascii="Times New Roman" w:hAnsi="Times New Roman"/>
          <w:bCs/>
          <w:color w:val="000000"/>
          <w:sz w:val="28"/>
          <w:szCs w:val="28"/>
          <w:shd w:val="clear" w:color="auto" w:fill="FFFFFF"/>
        </w:rPr>
        <w:t>»</w:t>
      </w:r>
      <w:r w:rsidRPr="00862D13">
        <w:rPr>
          <w:rFonts w:ascii="Times New Roman" w:hAnsi="Times New Roman"/>
          <w:sz w:val="28"/>
          <w:szCs w:val="28"/>
        </w:rPr>
        <w:t xml:space="preserve"> .</w:t>
      </w:r>
      <w:proofErr w:type="gramEnd"/>
      <w:r w:rsidRPr="00862D13">
        <w:rPr>
          <w:rFonts w:ascii="Times New Roman" w:hAnsi="Times New Roman"/>
          <w:sz w:val="28"/>
          <w:szCs w:val="28"/>
        </w:rPr>
        <w:t xml:space="preserve"> Режим доступа:  </w:t>
      </w:r>
      <w:hyperlink r:id="rId22" w:history="1">
        <w:r w:rsidRPr="00862D13">
          <w:rPr>
            <w:rStyle w:val="a3"/>
            <w:rFonts w:ascii="Times New Roman" w:hAnsi="Times New Roman"/>
            <w:sz w:val="28"/>
            <w:szCs w:val="28"/>
          </w:rPr>
          <w:t>http://www.mathnet.ru/php/journal.phtml?jrnid=into&amp;option_lang=rus</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color w:val="000000"/>
          <w:sz w:val="28"/>
          <w:szCs w:val="28"/>
        </w:rPr>
        <w:t>13.05.2026</w:t>
      </w:r>
      <w:r w:rsidRPr="00862D13">
        <w:rPr>
          <w:rFonts w:ascii="Times New Roman" w:hAnsi="Times New Roman"/>
          <w:sz w:val="28"/>
          <w:szCs w:val="28"/>
        </w:rPr>
        <w:t>).</w:t>
      </w:r>
    </w:p>
    <w:p w14:paraId="3525B8EB"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lastRenderedPageBreak/>
        <w:t xml:space="preserve">9) Проблемы управления: научный журнал. Режим доступа:  </w:t>
      </w:r>
      <w:hyperlink r:id="rId23" w:history="1">
        <w:r w:rsidRPr="00862D13">
          <w:rPr>
            <w:rStyle w:val="a3"/>
            <w:rFonts w:ascii="Times New Roman" w:hAnsi="Times New Roman"/>
            <w:sz w:val="28"/>
            <w:szCs w:val="28"/>
          </w:rPr>
          <w:t>http://www.mathnet.ru/php/journal.phtml?jrnid=pu&amp;option_lang=rus</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0333D6DB" w14:textId="77777777" w:rsidR="00415BD9" w:rsidRDefault="00415BD9" w:rsidP="00415BD9">
      <w:pPr>
        <w:ind w:firstLine="709"/>
        <w:rPr>
          <w:b/>
          <w:sz w:val="28"/>
          <w:szCs w:val="28"/>
        </w:rPr>
      </w:pPr>
    </w:p>
    <w:p w14:paraId="76C64DF9" w14:textId="77777777" w:rsidR="00C73321" w:rsidRPr="009C38AE" w:rsidRDefault="00C73321" w:rsidP="00C73321">
      <w:pPr>
        <w:pStyle w:val="a7"/>
        <w:tabs>
          <w:tab w:val="left" w:pos="1260"/>
        </w:tabs>
        <w:ind w:firstLine="720"/>
        <w:jc w:val="both"/>
        <w:rPr>
          <w:sz w:val="28"/>
          <w:szCs w:val="28"/>
          <w:lang w:eastAsia="ar-SA"/>
        </w:rPr>
      </w:pPr>
      <w:r>
        <w:rPr>
          <w:b/>
          <w:sz w:val="28"/>
          <w:szCs w:val="28"/>
        </w:rPr>
        <w:t>8.</w:t>
      </w:r>
      <w:r w:rsidRPr="006D0A83">
        <w:rPr>
          <w:b/>
          <w:sz w:val="28"/>
          <w:szCs w:val="28"/>
        </w:rPr>
        <w:t>3</w:t>
      </w:r>
      <w:r>
        <w:rPr>
          <w:b/>
          <w:sz w:val="28"/>
          <w:szCs w:val="28"/>
        </w:rPr>
        <w:t>.</w:t>
      </w:r>
      <w:r w:rsidRPr="006D0A83">
        <w:rPr>
          <w:b/>
          <w:sz w:val="28"/>
          <w:szCs w:val="28"/>
        </w:rPr>
        <w:t xml:space="preserve"> </w:t>
      </w:r>
      <w:bookmarkStart w:id="2" w:name="_Hlk171597324"/>
      <w:r w:rsidR="006977C7">
        <w:rPr>
          <w:b/>
          <w:sz w:val="28"/>
          <w:szCs w:val="28"/>
        </w:rPr>
        <w:t>Профессиональные</w:t>
      </w:r>
      <w:bookmarkEnd w:id="2"/>
      <w:r w:rsidR="006977C7">
        <w:rPr>
          <w:b/>
          <w:sz w:val="28"/>
          <w:szCs w:val="28"/>
        </w:rPr>
        <w:t xml:space="preserve"> б</w:t>
      </w:r>
      <w:r w:rsidRPr="006D0A83">
        <w:rPr>
          <w:b/>
          <w:sz w:val="28"/>
          <w:szCs w:val="28"/>
        </w:rPr>
        <w:t>азы данных, информационно-справочные и поисковые системы, Интернет-ресурсы</w:t>
      </w:r>
      <w:r w:rsidRPr="006D0A83">
        <w:rPr>
          <w:sz w:val="28"/>
          <w:szCs w:val="28"/>
          <w:lang w:eastAsia="ar-SA"/>
        </w:rPr>
        <w:t xml:space="preserve"> </w:t>
      </w:r>
    </w:p>
    <w:p w14:paraId="30AA2F10" w14:textId="77777777" w:rsidR="001212BE" w:rsidRPr="001212BE" w:rsidRDefault="001212BE" w:rsidP="001212BE">
      <w:pPr>
        <w:widowControl/>
        <w:numPr>
          <w:ilvl w:val="0"/>
          <w:numId w:val="15"/>
        </w:numPr>
        <w:tabs>
          <w:tab w:val="clear" w:pos="720"/>
          <w:tab w:val="left" w:pos="708"/>
        </w:tabs>
        <w:rPr>
          <w:bCs/>
          <w:sz w:val="28"/>
          <w:szCs w:val="28"/>
          <w:lang w:eastAsia="en-US"/>
        </w:rPr>
      </w:pPr>
      <w:bookmarkStart w:id="3" w:name="_Hlk171597346"/>
      <w:r w:rsidRPr="001212BE">
        <w:rPr>
          <w:bCs/>
          <w:sz w:val="28"/>
          <w:szCs w:val="28"/>
          <w:lang w:eastAsia="en-US"/>
        </w:rPr>
        <w:t xml:space="preserve">Национальная электронная библиотека (НЭБ):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rusneb</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w:t>
      </w:r>
      <w:r w:rsidRPr="001212BE">
        <w:rPr>
          <w:bCs/>
          <w:sz w:val="28"/>
          <w:szCs w:val="28"/>
          <w:lang w:val="en-US" w:eastAsia="en-US"/>
        </w:rPr>
        <w:t> </w:t>
      </w:r>
      <w:r w:rsidRPr="001212BE">
        <w:rPr>
          <w:bCs/>
          <w:sz w:val="28"/>
          <w:szCs w:val="28"/>
          <w:lang w:eastAsia="en-US"/>
        </w:rPr>
        <w:t>зарегистрированных пользователей. – Текст электронный.</w:t>
      </w:r>
    </w:p>
    <w:p w14:paraId="0BDC4F0F"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Научная библиотека РГУ имени С. А. Есенина: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r w:rsidRPr="001212BE">
        <w:rPr>
          <w:bCs/>
          <w:sz w:val="28"/>
          <w:szCs w:val="28"/>
          <w:lang w:val="en-US" w:eastAsia="en-US"/>
        </w:rPr>
        <w:t>library</w:t>
      </w:r>
      <w:r w:rsidRPr="001212BE">
        <w:rPr>
          <w:bCs/>
          <w:sz w:val="28"/>
          <w:szCs w:val="28"/>
          <w:lang w:eastAsia="en-US"/>
        </w:rPr>
        <w:t>.</w:t>
      </w:r>
      <w:proofErr w:type="spellStart"/>
      <w:r w:rsidRPr="001212BE">
        <w:rPr>
          <w:bCs/>
          <w:sz w:val="28"/>
          <w:szCs w:val="28"/>
          <w:lang w:val="en-US" w:eastAsia="en-US"/>
        </w:rPr>
        <w:t>rsu</w:t>
      </w:r>
      <w:proofErr w:type="spellEnd"/>
      <w:r w:rsidRPr="001212BE">
        <w:rPr>
          <w:bCs/>
          <w:sz w:val="28"/>
          <w:szCs w:val="28"/>
          <w:lang w:eastAsia="en-US"/>
        </w:rPr>
        <w:t>-</w:t>
      </w:r>
      <w:proofErr w:type="spellStart"/>
      <w:r w:rsidRPr="001212BE">
        <w:rPr>
          <w:bCs/>
          <w:sz w:val="28"/>
          <w:szCs w:val="28"/>
          <w:lang w:val="en-US" w:eastAsia="en-US"/>
        </w:rPr>
        <w:t>rzn</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w:t>
      </w:r>
      <w:r w:rsidRPr="001212BE">
        <w:rPr>
          <w:bCs/>
          <w:sz w:val="28"/>
          <w:szCs w:val="28"/>
          <w:lang w:val="en-US" w:eastAsia="en-US"/>
        </w:rPr>
        <w:t>marc</w:t>
      </w:r>
      <w:r w:rsidRPr="001212BE">
        <w:rPr>
          <w:bCs/>
          <w:sz w:val="28"/>
          <w:szCs w:val="28"/>
          <w:lang w:eastAsia="en-US"/>
        </w:rPr>
        <w:t>/</w:t>
      </w:r>
      <w:r w:rsidRPr="001212BE">
        <w:rPr>
          <w:bCs/>
          <w:sz w:val="28"/>
          <w:szCs w:val="28"/>
          <w:lang w:val="en-US" w:eastAsia="en-US"/>
        </w:rPr>
        <w:t>Default</w:t>
      </w:r>
      <w:r w:rsidRPr="001212BE">
        <w:rPr>
          <w:bCs/>
          <w:sz w:val="28"/>
          <w:szCs w:val="28"/>
          <w:lang w:eastAsia="en-US"/>
        </w:rPr>
        <w:t>.</w:t>
      </w:r>
      <w:r w:rsidRPr="001212BE">
        <w:rPr>
          <w:bCs/>
          <w:sz w:val="28"/>
          <w:szCs w:val="28"/>
          <w:lang w:val="en-US" w:eastAsia="en-US"/>
        </w:rPr>
        <w:t>asp</w:t>
      </w:r>
      <w:r w:rsidRPr="001212BE">
        <w:rPr>
          <w:bCs/>
          <w:sz w:val="28"/>
          <w:szCs w:val="28"/>
          <w:lang w:eastAsia="en-US"/>
        </w:rPr>
        <w:t xml:space="preserve"> (дата обращения: 11.05.2026). – Режим доступа: для зарегистрированных пользователей. – Текст электронный.</w:t>
      </w:r>
    </w:p>
    <w:p w14:paraId="1DD1A88D" w14:textId="77777777" w:rsidR="001212BE" w:rsidRPr="001212BE" w:rsidRDefault="001212BE" w:rsidP="001212BE">
      <w:pPr>
        <w:widowControl/>
        <w:numPr>
          <w:ilvl w:val="0"/>
          <w:numId w:val="15"/>
        </w:numPr>
        <w:tabs>
          <w:tab w:val="clear" w:pos="720"/>
          <w:tab w:val="left" w:pos="708"/>
        </w:tabs>
        <w:rPr>
          <w:bCs/>
          <w:sz w:val="28"/>
          <w:szCs w:val="28"/>
          <w:lang w:eastAsia="en-US"/>
        </w:rPr>
      </w:pPr>
      <w:proofErr w:type="gramStart"/>
      <w:r w:rsidRPr="001212BE">
        <w:rPr>
          <w:bCs/>
          <w:sz w:val="28"/>
          <w:szCs w:val="28"/>
          <w:lang w:val="en-US" w:eastAsia="en-US"/>
        </w:rPr>
        <w:t>BOOK</w:t>
      </w:r>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w:t>
      </w:r>
      <w:proofErr w:type="gramEnd"/>
      <w:r w:rsidRPr="001212BE">
        <w:rPr>
          <w:bCs/>
          <w:sz w:val="28"/>
          <w:szCs w:val="28"/>
          <w:lang w:eastAsia="en-US"/>
        </w:rPr>
        <w:t xml:space="preserve"> электронная </w:t>
      </w:r>
      <w:proofErr w:type="gramStart"/>
      <w:r w:rsidRPr="001212BE">
        <w:rPr>
          <w:bCs/>
          <w:sz w:val="28"/>
          <w:szCs w:val="28"/>
          <w:lang w:eastAsia="en-US"/>
        </w:rPr>
        <w:t>библиотека :</w:t>
      </w:r>
      <w:proofErr w:type="gramEnd"/>
      <w:r w:rsidRPr="001212BE">
        <w:rPr>
          <w:bCs/>
          <w:sz w:val="28"/>
          <w:szCs w:val="28"/>
          <w:lang w:eastAsia="en-US"/>
        </w:rPr>
        <w:t xml:space="preserve">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r w:rsidRPr="001212BE">
        <w:rPr>
          <w:bCs/>
          <w:sz w:val="28"/>
          <w:szCs w:val="28"/>
          <w:lang w:val="en-US" w:eastAsia="en-US"/>
        </w:rPr>
        <w:t>book</w:t>
      </w:r>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 зарегистрированных пользователей. – Текст электронный.</w:t>
      </w:r>
    </w:p>
    <w:p w14:paraId="0F3BE23F"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Консорциум сетевых электронных библиотек на платформе ЭБС «Лань». – </w:t>
      </w:r>
      <w:r w:rsidRPr="001212BE">
        <w:rPr>
          <w:bCs/>
          <w:sz w:val="28"/>
          <w:szCs w:val="28"/>
          <w:lang w:val="en-US" w:eastAsia="en-US"/>
        </w:rPr>
        <w:t>URL</w:t>
      </w:r>
      <w:r w:rsidRPr="001212BE">
        <w:rPr>
          <w:bCs/>
          <w:sz w:val="28"/>
          <w:szCs w:val="28"/>
          <w:lang w:eastAsia="en-US"/>
        </w:rPr>
        <w:t xml:space="preserve">: </w:t>
      </w:r>
      <w:hyperlink r:id="rId24" w:history="1">
        <w:r w:rsidRPr="001212BE">
          <w:rPr>
            <w:rStyle w:val="a3"/>
            <w:bCs/>
            <w:sz w:val="28"/>
            <w:szCs w:val="28"/>
            <w:lang w:val="en-US" w:eastAsia="en-US"/>
          </w:rPr>
          <w:t>https</w:t>
        </w:r>
        <w:r w:rsidRPr="001212BE">
          <w:rPr>
            <w:rStyle w:val="a3"/>
            <w:bCs/>
            <w:sz w:val="28"/>
            <w:szCs w:val="28"/>
            <w:lang w:eastAsia="en-US"/>
          </w:rPr>
          <w:t>://</w:t>
        </w:r>
        <w:proofErr w:type="spellStart"/>
        <w:r w:rsidRPr="001212BE">
          <w:rPr>
            <w:rStyle w:val="a3"/>
            <w:bCs/>
            <w:sz w:val="28"/>
            <w:szCs w:val="28"/>
            <w:lang w:val="en-US" w:eastAsia="en-US"/>
          </w:rPr>
          <w:t>seb</w:t>
        </w:r>
        <w:proofErr w:type="spellEnd"/>
        <w:r w:rsidRPr="001212BE">
          <w:rPr>
            <w:rStyle w:val="a3"/>
            <w:bCs/>
            <w:sz w:val="28"/>
            <w:szCs w:val="28"/>
            <w:lang w:eastAsia="en-US"/>
          </w:rPr>
          <w:t>.</w:t>
        </w:r>
        <w:r w:rsidRPr="001212BE">
          <w:rPr>
            <w:rStyle w:val="a3"/>
            <w:bCs/>
            <w:sz w:val="28"/>
            <w:szCs w:val="28"/>
            <w:lang w:val="en-US" w:eastAsia="en-US"/>
          </w:rPr>
          <w:t>e</w:t>
        </w:r>
        <w:r w:rsidRPr="001212BE">
          <w:rPr>
            <w:rStyle w:val="a3"/>
            <w:bCs/>
            <w:sz w:val="28"/>
            <w:szCs w:val="28"/>
            <w:lang w:eastAsia="en-US"/>
          </w:rPr>
          <w:t>.</w:t>
        </w:r>
        <w:proofErr w:type="spellStart"/>
        <w:r w:rsidRPr="001212BE">
          <w:rPr>
            <w:rStyle w:val="a3"/>
            <w:bCs/>
            <w:sz w:val="28"/>
            <w:szCs w:val="28"/>
            <w:lang w:val="en-US" w:eastAsia="en-US"/>
          </w:rPr>
          <w:t>lanbook</w:t>
        </w:r>
        <w:proofErr w:type="spellEnd"/>
        <w:r w:rsidRPr="001212BE">
          <w:rPr>
            <w:rStyle w:val="a3"/>
            <w:bCs/>
            <w:sz w:val="28"/>
            <w:szCs w:val="28"/>
            <w:lang w:eastAsia="en-US"/>
          </w:rPr>
          <w:t>.</w:t>
        </w:r>
        <w:r w:rsidRPr="001212BE">
          <w:rPr>
            <w:rStyle w:val="a3"/>
            <w:bCs/>
            <w:sz w:val="28"/>
            <w:szCs w:val="28"/>
            <w:lang w:val="en-US" w:eastAsia="en-US"/>
          </w:rPr>
          <w:t>com</w:t>
        </w:r>
        <w:r w:rsidRPr="001212BE">
          <w:rPr>
            <w:rStyle w:val="a3"/>
            <w:bCs/>
            <w:sz w:val="28"/>
            <w:szCs w:val="28"/>
            <w:lang w:eastAsia="en-US"/>
          </w:rPr>
          <w:t>/</w:t>
        </w:r>
      </w:hyperlink>
      <w:r w:rsidRPr="001212BE">
        <w:rPr>
          <w:bCs/>
          <w:sz w:val="28"/>
          <w:szCs w:val="28"/>
          <w:lang w:eastAsia="en-US"/>
        </w:rPr>
        <w:t xml:space="preserve"> (дата обращения: 11.05.2026). – Режим доступа: для зарегистрированных пользователей. – Текст: электронный.</w:t>
      </w:r>
    </w:p>
    <w:p w14:paraId="07634722" w14:textId="77777777" w:rsidR="001212BE" w:rsidRPr="001212BE" w:rsidRDefault="001212BE" w:rsidP="001212BE">
      <w:pPr>
        <w:widowControl/>
        <w:numPr>
          <w:ilvl w:val="0"/>
          <w:numId w:val="15"/>
        </w:numPr>
        <w:tabs>
          <w:tab w:val="clear" w:pos="720"/>
          <w:tab w:val="left" w:pos="708"/>
        </w:tabs>
        <w:rPr>
          <w:bCs/>
          <w:sz w:val="28"/>
          <w:szCs w:val="28"/>
          <w:lang w:eastAsia="en-US"/>
        </w:rPr>
      </w:pPr>
      <w:proofErr w:type="gramStart"/>
      <w:r w:rsidRPr="001212BE">
        <w:rPr>
          <w:bCs/>
          <w:sz w:val="28"/>
          <w:szCs w:val="28"/>
          <w:lang w:eastAsia="en-US"/>
        </w:rPr>
        <w:t>Лань :</w:t>
      </w:r>
      <w:proofErr w:type="gramEnd"/>
      <w:r w:rsidRPr="001212BE">
        <w:rPr>
          <w:bCs/>
          <w:sz w:val="28"/>
          <w:szCs w:val="28"/>
          <w:lang w:eastAsia="en-US"/>
        </w:rPr>
        <w:t xml:space="preserve"> электронная </w:t>
      </w:r>
      <w:proofErr w:type="gramStart"/>
      <w:r w:rsidRPr="001212BE">
        <w:rPr>
          <w:bCs/>
          <w:sz w:val="28"/>
          <w:szCs w:val="28"/>
          <w:lang w:eastAsia="en-US"/>
        </w:rPr>
        <w:t>библиотека :</w:t>
      </w:r>
      <w:proofErr w:type="gramEnd"/>
      <w:r w:rsidRPr="001212BE">
        <w:rPr>
          <w:bCs/>
          <w:sz w:val="28"/>
          <w:szCs w:val="28"/>
          <w:lang w:eastAsia="en-US"/>
        </w:rPr>
        <w:t xml:space="preserve"> сайт. – </w:t>
      </w:r>
      <w:r w:rsidRPr="001212BE">
        <w:rPr>
          <w:bCs/>
          <w:sz w:val="28"/>
          <w:szCs w:val="28"/>
          <w:lang w:val="en-US" w:eastAsia="en-US"/>
        </w:rPr>
        <w:t>URL</w:t>
      </w:r>
      <w:r w:rsidRPr="001212BE">
        <w:rPr>
          <w:bCs/>
          <w:sz w:val="28"/>
          <w:szCs w:val="28"/>
          <w:lang w:eastAsia="en-US"/>
        </w:rPr>
        <w:t xml:space="preserve">: </w:t>
      </w:r>
      <w:hyperlink r:id="rId25" w:history="1">
        <w:r w:rsidRPr="001212BE">
          <w:rPr>
            <w:rStyle w:val="a3"/>
            <w:bCs/>
            <w:sz w:val="28"/>
            <w:szCs w:val="28"/>
            <w:lang w:val="en-US" w:eastAsia="en-US"/>
          </w:rPr>
          <w:t>https</w:t>
        </w:r>
        <w:r w:rsidRPr="001212BE">
          <w:rPr>
            <w:rStyle w:val="a3"/>
            <w:bCs/>
            <w:sz w:val="28"/>
            <w:szCs w:val="28"/>
            <w:lang w:eastAsia="en-US"/>
          </w:rPr>
          <w:t>://</w:t>
        </w:r>
        <w:r w:rsidRPr="001212BE">
          <w:rPr>
            <w:rStyle w:val="a3"/>
            <w:bCs/>
            <w:sz w:val="28"/>
            <w:szCs w:val="28"/>
            <w:lang w:val="en-US" w:eastAsia="en-US"/>
          </w:rPr>
          <w:t>e</w:t>
        </w:r>
        <w:r w:rsidRPr="001212BE">
          <w:rPr>
            <w:rStyle w:val="a3"/>
            <w:bCs/>
            <w:sz w:val="28"/>
            <w:szCs w:val="28"/>
            <w:lang w:eastAsia="en-US"/>
          </w:rPr>
          <w:t>.</w:t>
        </w:r>
        <w:proofErr w:type="spellStart"/>
        <w:r w:rsidRPr="001212BE">
          <w:rPr>
            <w:rStyle w:val="a3"/>
            <w:bCs/>
            <w:sz w:val="28"/>
            <w:szCs w:val="28"/>
            <w:lang w:val="en-US" w:eastAsia="en-US"/>
          </w:rPr>
          <w:t>lanbook</w:t>
        </w:r>
        <w:proofErr w:type="spellEnd"/>
        <w:r w:rsidRPr="001212BE">
          <w:rPr>
            <w:rStyle w:val="a3"/>
            <w:bCs/>
            <w:sz w:val="28"/>
            <w:szCs w:val="28"/>
            <w:lang w:eastAsia="en-US"/>
          </w:rPr>
          <w:t>.</w:t>
        </w:r>
        <w:r w:rsidRPr="001212BE">
          <w:rPr>
            <w:rStyle w:val="a3"/>
            <w:bCs/>
            <w:sz w:val="28"/>
            <w:szCs w:val="28"/>
            <w:lang w:val="en-US" w:eastAsia="en-US"/>
          </w:rPr>
          <w:t>com</w:t>
        </w:r>
        <w:r w:rsidRPr="001212BE">
          <w:rPr>
            <w:rStyle w:val="a3"/>
            <w:bCs/>
            <w:sz w:val="28"/>
            <w:szCs w:val="28"/>
            <w:lang w:eastAsia="en-US"/>
          </w:rPr>
          <w:t>/</w:t>
        </w:r>
      </w:hyperlink>
      <w:r w:rsidRPr="001212BE">
        <w:rPr>
          <w:bCs/>
          <w:sz w:val="28"/>
          <w:szCs w:val="28"/>
          <w:lang w:eastAsia="en-US"/>
        </w:rPr>
        <w:t xml:space="preserve"> (дата обращения: 11.05.2026). – Режим доступа: для зарегистрированных пользователей.  – </w:t>
      </w:r>
      <w:proofErr w:type="gramStart"/>
      <w:r w:rsidRPr="001212BE">
        <w:rPr>
          <w:bCs/>
          <w:sz w:val="28"/>
          <w:szCs w:val="28"/>
          <w:lang w:eastAsia="en-US"/>
        </w:rPr>
        <w:t>Текст :</w:t>
      </w:r>
      <w:proofErr w:type="gramEnd"/>
      <w:r w:rsidRPr="001212BE">
        <w:rPr>
          <w:bCs/>
          <w:sz w:val="28"/>
          <w:szCs w:val="28"/>
          <w:lang w:eastAsia="en-US"/>
        </w:rPr>
        <w:t xml:space="preserve"> электронный. </w:t>
      </w:r>
    </w:p>
    <w:p w14:paraId="06AC9854"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Университетская библиотека </w:t>
      </w:r>
      <w:proofErr w:type="gramStart"/>
      <w:r w:rsidRPr="001212BE">
        <w:rPr>
          <w:bCs/>
          <w:sz w:val="28"/>
          <w:szCs w:val="28"/>
          <w:lang w:val="en-US" w:eastAsia="en-US"/>
        </w:rPr>
        <w:t>ONLINE</w:t>
      </w:r>
      <w:r w:rsidRPr="001212BE">
        <w:rPr>
          <w:bCs/>
          <w:sz w:val="28"/>
          <w:szCs w:val="28"/>
          <w:lang w:eastAsia="en-US"/>
        </w:rPr>
        <w:t xml:space="preserve"> :</w:t>
      </w:r>
      <w:proofErr w:type="gramEnd"/>
      <w:r w:rsidRPr="001212BE">
        <w:rPr>
          <w:bCs/>
          <w:sz w:val="28"/>
          <w:szCs w:val="28"/>
          <w:lang w:eastAsia="en-US"/>
        </w:rPr>
        <w:t xml:space="preserve"> электронная </w:t>
      </w:r>
      <w:proofErr w:type="gramStart"/>
      <w:r w:rsidRPr="001212BE">
        <w:rPr>
          <w:bCs/>
          <w:sz w:val="28"/>
          <w:szCs w:val="28"/>
          <w:lang w:eastAsia="en-US"/>
        </w:rPr>
        <w:t>библиотека :</w:t>
      </w:r>
      <w:proofErr w:type="gramEnd"/>
      <w:r w:rsidRPr="001212BE">
        <w:rPr>
          <w:bCs/>
          <w:sz w:val="28"/>
          <w:szCs w:val="28"/>
          <w:lang w:eastAsia="en-US"/>
        </w:rPr>
        <w:t xml:space="preserve">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biblioclub</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(дата обращения: 11.05.2026). – Режим доступа: для зарегистрированных пользователей. – </w:t>
      </w:r>
      <w:proofErr w:type="gramStart"/>
      <w:r w:rsidRPr="001212BE">
        <w:rPr>
          <w:bCs/>
          <w:sz w:val="28"/>
          <w:szCs w:val="28"/>
          <w:lang w:eastAsia="en-US"/>
        </w:rPr>
        <w:t>Текст :</w:t>
      </w:r>
      <w:proofErr w:type="gramEnd"/>
      <w:r w:rsidRPr="001212BE">
        <w:rPr>
          <w:bCs/>
          <w:sz w:val="28"/>
          <w:szCs w:val="28"/>
          <w:lang w:eastAsia="en-US"/>
        </w:rPr>
        <w:t xml:space="preserve"> электронный. </w:t>
      </w:r>
    </w:p>
    <w:p w14:paraId="265C921A" w14:textId="77777777" w:rsidR="001212BE" w:rsidRPr="001212BE" w:rsidRDefault="001212BE" w:rsidP="001212BE">
      <w:pPr>
        <w:widowControl/>
        <w:numPr>
          <w:ilvl w:val="0"/>
          <w:numId w:val="15"/>
        </w:numPr>
        <w:tabs>
          <w:tab w:val="clear" w:pos="720"/>
          <w:tab w:val="left" w:pos="708"/>
        </w:tabs>
        <w:rPr>
          <w:bCs/>
          <w:sz w:val="28"/>
          <w:szCs w:val="28"/>
          <w:lang w:eastAsia="en-US"/>
        </w:rPr>
      </w:pPr>
      <w:proofErr w:type="gramStart"/>
      <w:r w:rsidRPr="001212BE">
        <w:rPr>
          <w:bCs/>
          <w:sz w:val="28"/>
          <w:szCs w:val="28"/>
          <w:lang w:eastAsia="en-US"/>
        </w:rPr>
        <w:t>ЮРАЙТ :</w:t>
      </w:r>
      <w:proofErr w:type="gramEnd"/>
      <w:r w:rsidRPr="001212BE">
        <w:rPr>
          <w:bCs/>
          <w:sz w:val="28"/>
          <w:szCs w:val="28"/>
          <w:lang w:eastAsia="en-US"/>
        </w:rPr>
        <w:t xml:space="preserve"> электронная </w:t>
      </w:r>
      <w:proofErr w:type="gramStart"/>
      <w:r w:rsidRPr="001212BE">
        <w:rPr>
          <w:bCs/>
          <w:sz w:val="28"/>
          <w:szCs w:val="28"/>
          <w:lang w:eastAsia="en-US"/>
        </w:rPr>
        <w:t>библиотека :</w:t>
      </w:r>
      <w:proofErr w:type="gramEnd"/>
      <w:r w:rsidRPr="001212BE">
        <w:rPr>
          <w:bCs/>
          <w:sz w:val="28"/>
          <w:szCs w:val="28"/>
          <w:lang w:eastAsia="en-US"/>
        </w:rPr>
        <w:t xml:space="preserve">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urait</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(дата обращения: 11.05.2026). – Режим доступа: для зарегистрированных пользователей. – </w:t>
      </w:r>
      <w:proofErr w:type="gramStart"/>
      <w:r w:rsidRPr="001212BE">
        <w:rPr>
          <w:bCs/>
          <w:sz w:val="28"/>
          <w:szCs w:val="28"/>
          <w:lang w:eastAsia="en-US"/>
        </w:rPr>
        <w:t>Текст :</w:t>
      </w:r>
      <w:proofErr w:type="gramEnd"/>
      <w:r w:rsidRPr="001212BE">
        <w:rPr>
          <w:bCs/>
          <w:sz w:val="28"/>
          <w:szCs w:val="28"/>
          <w:lang w:eastAsia="en-US"/>
        </w:rPr>
        <w:t xml:space="preserve"> электронный.</w:t>
      </w:r>
    </w:p>
    <w:p w14:paraId="485DC324" w14:textId="77777777" w:rsidR="006977C7" w:rsidRPr="005C7038" w:rsidRDefault="006977C7" w:rsidP="006977C7">
      <w:pPr>
        <w:widowControl/>
        <w:ind w:firstLine="360"/>
        <w:rPr>
          <w:b/>
          <w:bCs/>
          <w:sz w:val="28"/>
          <w:szCs w:val="28"/>
          <w:lang w:eastAsia="en-US"/>
        </w:rPr>
      </w:pPr>
    </w:p>
    <w:p w14:paraId="501411CC" w14:textId="77777777" w:rsidR="006977C7" w:rsidRPr="006F6607" w:rsidRDefault="006977C7" w:rsidP="006977C7">
      <w:pPr>
        <w:widowControl/>
        <w:ind w:firstLine="360"/>
        <w:rPr>
          <w:sz w:val="28"/>
          <w:szCs w:val="28"/>
          <w:lang w:eastAsia="en-US"/>
        </w:rPr>
      </w:pPr>
      <w:r w:rsidRPr="006F6607">
        <w:rPr>
          <w:sz w:val="28"/>
          <w:szCs w:val="28"/>
          <w:lang w:eastAsia="en-US"/>
        </w:rPr>
        <w:t xml:space="preserve">Перечень ресурсов информационно-телекоммуникационной сети «Интернет» (далее – сеть «Интернет»), необходимых для освоения </w:t>
      </w:r>
      <w:r>
        <w:rPr>
          <w:sz w:val="28"/>
          <w:szCs w:val="28"/>
          <w:lang w:eastAsia="en-US"/>
        </w:rPr>
        <w:t>практики</w:t>
      </w:r>
      <w:r w:rsidRPr="006F6607">
        <w:rPr>
          <w:sz w:val="28"/>
          <w:szCs w:val="28"/>
          <w:lang w:eastAsia="en-US"/>
        </w:rPr>
        <w:t>:</w:t>
      </w:r>
    </w:p>
    <w:bookmarkEnd w:id="3"/>
    <w:p w14:paraId="2CFB9128"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r w:rsidRPr="002301F7">
        <w:rPr>
          <w:sz w:val="28"/>
          <w:szCs w:val="28"/>
          <w:lang w:eastAsia="en-US"/>
        </w:rPr>
        <w:t xml:space="preserve">Среда электронного обучения: электронный ресурс. – URL: https://e-learn.rsu-rzn.ru (дата обращения: </w:t>
      </w:r>
      <w:r w:rsidRPr="002301F7">
        <w:rPr>
          <w:bCs/>
          <w:sz w:val="28"/>
          <w:szCs w:val="28"/>
          <w:lang w:eastAsia="en-US"/>
        </w:rPr>
        <w:t>11.05.2026</w:t>
      </w:r>
      <w:r w:rsidRPr="002301F7">
        <w:rPr>
          <w:sz w:val="28"/>
          <w:szCs w:val="28"/>
          <w:lang w:eastAsia="en-US"/>
        </w:rPr>
        <w:t>) – Режим доступа: доступ после регистрации из сети РГУ им. С.А. Есенина.</w:t>
      </w:r>
    </w:p>
    <w:p w14:paraId="49FC8166"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proofErr w:type="spellStart"/>
      <w:proofErr w:type="gramStart"/>
      <w:r w:rsidRPr="002301F7">
        <w:rPr>
          <w:sz w:val="28"/>
          <w:szCs w:val="28"/>
          <w:lang w:val="en-US" w:eastAsia="en-US"/>
        </w:rPr>
        <w:t>eLIBRARY</w:t>
      </w:r>
      <w:proofErr w:type="spellEnd"/>
      <w:r w:rsidRPr="002301F7">
        <w:rPr>
          <w:sz w:val="28"/>
          <w:szCs w:val="28"/>
          <w:lang w:eastAsia="en-US"/>
        </w:rPr>
        <w:t>.</w:t>
      </w:r>
      <w:r w:rsidRPr="002301F7">
        <w:rPr>
          <w:sz w:val="28"/>
          <w:szCs w:val="28"/>
          <w:lang w:val="en-US" w:eastAsia="en-US"/>
        </w:rPr>
        <w:t>RU</w:t>
      </w:r>
      <w:r w:rsidRPr="002301F7">
        <w:rPr>
          <w:sz w:val="28"/>
          <w:szCs w:val="28"/>
          <w:lang w:eastAsia="en-US"/>
        </w:rPr>
        <w:t xml:space="preserve"> :</w:t>
      </w:r>
      <w:proofErr w:type="gramEnd"/>
      <w:r w:rsidRPr="002301F7">
        <w:rPr>
          <w:sz w:val="28"/>
          <w:szCs w:val="28"/>
          <w:lang w:eastAsia="en-US"/>
        </w:rPr>
        <w:t xml:space="preserve"> научная электронная </w:t>
      </w:r>
      <w:proofErr w:type="gramStart"/>
      <w:r w:rsidRPr="002301F7">
        <w:rPr>
          <w:sz w:val="28"/>
          <w:szCs w:val="28"/>
          <w:lang w:eastAsia="en-US"/>
        </w:rPr>
        <w:t>библиотека :</w:t>
      </w:r>
      <w:proofErr w:type="gramEnd"/>
      <w:r w:rsidRPr="002301F7">
        <w:rPr>
          <w:sz w:val="28"/>
          <w:szCs w:val="28"/>
          <w:lang w:eastAsia="en-US"/>
        </w:rPr>
        <w:t xml:space="preserve"> сайт. – Москва, 2000. – </w:t>
      </w:r>
      <w:r w:rsidRPr="002301F7">
        <w:rPr>
          <w:sz w:val="28"/>
          <w:szCs w:val="28"/>
          <w:lang w:val="en-US" w:eastAsia="en-US"/>
        </w:rPr>
        <w:t>URL</w:t>
      </w:r>
      <w:r w:rsidRPr="002301F7">
        <w:rPr>
          <w:sz w:val="28"/>
          <w:szCs w:val="28"/>
          <w:lang w:eastAsia="en-US"/>
        </w:rPr>
        <w:t xml:space="preserve">: </w:t>
      </w:r>
      <w:proofErr w:type="gramStart"/>
      <w:r w:rsidRPr="002301F7">
        <w:rPr>
          <w:sz w:val="28"/>
          <w:szCs w:val="28"/>
          <w:lang w:val="en-US" w:eastAsia="en-US"/>
        </w:rPr>
        <w:t>https</w:t>
      </w:r>
      <w:r w:rsidRPr="002301F7">
        <w:rPr>
          <w:sz w:val="28"/>
          <w:szCs w:val="28"/>
          <w:lang w:eastAsia="en-US"/>
        </w:rPr>
        <w:t>://</w:t>
      </w:r>
      <w:proofErr w:type="spellStart"/>
      <w:r w:rsidRPr="002301F7">
        <w:rPr>
          <w:sz w:val="28"/>
          <w:szCs w:val="28"/>
          <w:lang w:val="en-US" w:eastAsia="en-US"/>
        </w:rPr>
        <w:t>elibrary</w:t>
      </w:r>
      <w:proofErr w:type="spellEnd"/>
      <w:r w:rsidRPr="002301F7">
        <w:rPr>
          <w:sz w:val="28"/>
          <w:szCs w:val="28"/>
          <w:lang w:eastAsia="en-US"/>
        </w:rPr>
        <w:t>.</w:t>
      </w:r>
      <w:proofErr w:type="spellStart"/>
      <w:r w:rsidRPr="002301F7">
        <w:rPr>
          <w:sz w:val="28"/>
          <w:szCs w:val="28"/>
          <w:lang w:val="en-US" w:eastAsia="en-US"/>
        </w:rPr>
        <w:t>ru</w:t>
      </w:r>
      <w:proofErr w:type="spellEnd"/>
      <w:r w:rsidRPr="002301F7">
        <w:rPr>
          <w:sz w:val="28"/>
          <w:szCs w:val="28"/>
          <w:lang w:eastAsia="en-US"/>
        </w:rPr>
        <w:t>/  (</w:t>
      </w:r>
      <w:proofErr w:type="gramEnd"/>
      <w:r w:rsidRPr="002301F7">
        <w:rPr>
          <w:sz w:val="28"/>
          <w:szCs w:val="28"/>
          <w:lang w:eastAsia="en-US"/>
        </w:rPr>
        <w:t xml:space="preserve">дата обращения: </w:t>
      </w:r>
      <w:r w:rsidRPr="002301F7">
        <w:rPr>
          <w:bCs/>
          <w:sz w:val="28"/>
          <w:szCs w:val="28"/>
          <w:lang w:eastAsia="en-US"/>
        </w:rPr>
        <w:t>11.05.2026</w:t>
      </w:r>
      <w:r w:rsidRPr="002301F7">
        <w:rPr>
          <w:sz w:val="28"/>
          <w:szCs w:val="28"/>
          <w:lang w:eastAsia="en-US"/>
        </w:rPr>
        <w:t xml:space="preserve">). – Режим доступа: для зарегистрированных пользователей. – </w:t>
      </w:r>
      <w:proofErr w:type="gramStart"/>
      <w:r w:rsidRPr="002301F7">
        <w:rPr>
          <w:sz w:val="28"/>
          <w:szCs w:val="28"/>
          <w:lang w:eastAsia="en-US"/>
        </w:rPr>
        <w:t>Текст :</w:t>
      </w:r>
      <w:proofErr w:type="gramEnd"/>
      <w:r w:rsidRPr="002301F7">
        <w:rPr>
          <w:sz w:val="28"/>
          <w:szCs w:val="28"/>
          <w:lang w:eastAsia="en-US"/>
        </w:rPr>
        <w:t xml:space="preserve"> электронный.</w:t>
      </w:r>
    </w:p>
    <w:p w14:paraId="76FD0609"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proofErr w:type="spellStart"/>
      <w:r w:rsidRPr="002301F7">
        <w:rPr>
          <w:sz w:val="28"/>
          <w:szCs w:val="28"/>
          <w:lang w:eastAsia="en-US"/>
        </w:rPr>
        <w:t>КиберЛенинка</w:t>
      </w:r>
      <w:proofErr w:type="spellEnd"/>
      <w:r w:rsidRPr="002301F7">
        <w:rPr>
          <w:sz w:val="28"/>
          <w:szCs w:val="28"/>
          <w:lang w:eastAsia="en-US"/>
        </w:rPr>
        <w:t xml:space="preserve"> : научная электронная библиотека : сайт. – </w:t>
      </w:r>
      <w:r w:rsidRPr="002301F7">
        <w:rPr>
          <w:sz w:val="28"/>
          <w:szCs w:val="28"/>
          <w:lang w:val="en-US" w:eastAsia="en-US"/>
        </w:rPr>
        <w:t>URL</w:t>
      </w:r>
      <w:r w:rsidRPr="002301F7">
        <w:rPr>
          <w:sz w:val="28"/>
          <w:szCs w:val="28"/>
          <w:lang w:eastAsia="en-US"/>
        </w:rPr>
        <w:t xml:space="preserve">: </w:t>
      </w:r>
      <w:r w:rsidRPr="002301F7">
        <w:rPr>
          <w:sz w:val="28"/>
          <w:szCs w:val="28"/>
          <w:lang w:val="en-US" w:eastAsia="en-US"/>
        </w:rPr>
        <w:t>https</w:t>
      </w:r>
      <w:r w:rsidRPr="002301F7">
        <w:rPr>
          <w:sz w:val="28"/>
          <w:szCs w:val="28"/>
          <w:lang w:eastAsia="en-US"/>
        </w:rPr>
        <w:t>://</w:t>
      </w:r>
      <w:proofErr w:type="spellStart"/>
      <w:r w:rsidRPr="002301F7">
        <w:rPr>
          <w:sz w:val="28"/>
          <w:szCs w:val="28"/>
          <w:lang w:val="en-US" w:eastAsia="en-US"/>
        </w:rPr>
        <w:t>cyberleninka</w:t>
      </w:r>
      <w:proofErr w:type="spellEnd"/>
      <w:r w:rsidRPr="002301F7">
        <w:rPr>
          <w:sz w:val="28"/>
          <w:szCs w:val="28"/>
          <w:lang w:eastAsia="en-US"/>
        </w:rPr>
        <w:t>.</w:t>
      </w:r>
      <w:proofErr w:type="spellStart"/>
      <w:r w:rsidRPr="002301F7">
        <w:rPr>
          <w:sz w:val="28"/>
          <w:szCs w:val="28"/>
          <w:lang w:val="en-US" w:eastAsia="en-US"/>
        </w:rPr>
        <w:t>ru</w:t>
      </w:r>
      <w:proofErr w:type="spellEnd"/>
      <w:r w:rsidRPr="002301F7">
        <w:rPr>
          <w:sz w:val="28"/>
          <w:szCs w:val="28"/>
          <w:lang w:eastAsia="en-US"/>
        </w:rPr>
        <w:t xml:space="preserve">/ (дата обращения: </w:t>
      </w:r>
      <w:r w:rsidRPr="002301F7">
        <w:rPr>
          <w:bCs/>
          <w:sz w:val="28"/>
          <w:szCs w:val="28"/>
          <w:lang w:eastAsia="en-US"/>
        </w:rPr>
        <w:t>11.05.2026</w:t>
      </w:r>
      <w:r w:rsidRPr="002301F7">
        <w:rPr>
          <w:sz w:val="28"/>
          <w:szCs w:val="28"/>
          <w:lang w:eastAsia="en-US"/>
        </w:rPr>
        <w:t xml:space="preserve">). – Режим доступа: свободный. – </w:t>
      </w:r>
      <w:proofErr w:type="gramStart"/>
      <w:r w:rsidRPr="002301F7">
        <w:rPr>
          <w:sz w:val="28"/>
          <w:szCs w:val="28"/>
          <w:lang w:eastAsia="en-US"/>
        </w:rPr>
        <w:t>Текст :</w:t>
      </w:r>
      <w:proofErr w:type="gramEnd"/>
      <w:r w:rsidRPr="002301F7">
        <w:rPr>
          <w:sz w:val="28"/>
          <w:szCs w:val="28"/>
          <w:lang w:eastAsia="en-US"/>
        </w:rPr>
        <w:t xml:space="preserve"> электронный.</w:t>
      </w:r>
    </w:p>
    <w:p w14:paraId="63DD7B42"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r w:rsidRPr="002301F7">
        <w:rPr>
          <w:bCs/>
          <w:sz w:val="28"/>
          <w:szCs w:val="28"/>
          <w:lang w:eastAsia="en-US"/>
        </w:rPr>
        <w:lastRenderedPageBreak/>
        <w:t xml:space="preserve">Московский Центр Непрерывного Математического Образования (МЦНМО) </w:t>
      </w:r>
      <w:r w:rsidRPr="002301F7">
        <w:rPr>
          <w:sz w:val="28"/>
          <w:szCs w:val="28"/>
          <w:lang w:eastAsia="en-US"/>
        </w:rPr>
        <w:t>[Электронный ресурс]. – Режим доступа:</w:t>
      </w:r>
      <w:r w:rsidRPr="002301F7">
        <w:rPr>
          <w:bCs/>
          <w:sz w:val="28"/>
          <w:szCs w:val="28"/>
          <w:lang w:eastAsia="en-US"/>
        </w:rPr>
        <w:t xml:space="preserve"> </w:t>
      </w:r>
      <w:hyperlink r:id="rId26" w:history="1">
        <w:r w:rsidRPr="002301F7">
          <w:rPr>
            <w:rStyle w:val="a3"/>
            <w:sz w:val="28"/>
            <w:szCs w:val="28"/>
            <w:lang w:val="en-US" w:eastAsia="en-US"/>
          </w:rPr>
          <w:t>http</w:t>
        </w:r>
        <w:r w:rsidRPr="002301F7">
          <w:rPr>
            <w:rStyle w:val="a3"/>
            <w:sz w:val="28"/>
            <w:szCs w:val="28"/>
            <w:lang w:eastAsia="en-US"/>
          </w:rPr>
          <w:t>://</w:t>
        </w:r>
        <w:r w:rsidRPr="002301F7">
          <w:rPr>
            <w:rStyle w:val="a3"/>
            <w:sz w:val="28"/>
            <w:szCs w:val="28"/>
            <w:lang w:val="en-US" w:eastAsia="en-US"/>
          </w:rPr>
          <w:t>www</w:t>
        </w:r>
        <w:r w:rsidRPr="002301F7">
          <w:rPr>
            <w:rStyle w:val="a3"/>
            <w:sz w:val="28"/>
            <w:szCs w:val="28"/>
            <w:lang w:eastAsia="en-US"/>
          </w:rPr>
          <w:t>.</w:t>
        </w:r>
        <w:proofErr w:type="spellStart"/>
        <w:r w:rsidRPr="002301F7">
          <w:rPr>
            <w:rStyle w:val="a3"/>
            <w:sz w:val="28"/>
            <w:szCs w:val="28"/>
            <w:lang w:val="en-US" w:eastAsia="en-US"/>
          </w:rPr>
          <w:t>mccme</w:t>
        </w:r>
        <w:proofErr w:type="spellEnd"/>
        <w:r w:rsidRPr="002301F7">
          <w:rPr>
            <w:rStyle w:val="a3"/>
            <w:sz w:val="28"/>
            <w:szCs w:val="28"/>
            <w:lang w:eastAsia="en-US"/>
          </w:rPr>
          <w:t>.</w:t>
        </w:r>
        <w:proofErr w:type="spellStart"/>
        <w:r w:rsidRPr="002301F7">
          <w:rPr>
            <w:rStyle w:val="a3"/>
            <w:sz w:val="28"/>
            <w:szCs w:val="28"/>
            <w:lang w:val="en-US" w:eastAsia="en-US"/>
          </w:rPr>
          <w:t>ru</w:t>
        </w:r>
        <w:proofErr w:type="spellEnd"/>
      </w:hyperlink>
      <w:r w:rsidRPr="002301F7">
        <w:rPr>
          <w:sz w:val="28"/>
          <w:szCs w:val="28"/>
          <w:lang w:eastAsia="en-US"/>
        </w:rPr>
        <w:t>, свободный (дата обращения: 11.05.2026).</w:t>
      </w:r>
    </w:p>
    <w:p w14:paraId="42CE73B6"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en-US"/>
        </w:rPr>
        <w:t xml:space="preserve">Федеральная служба государственной статистики </w:t>
      </w:r>
      <w:r w:rsidRPr="00C93CB7">
        <w:rPr>
          <w:sz w:val="28"/>
          <w:lang w:eastAsia="en-US"/>
        </w:rPr>
        <w:t>[Электронный ресурс</w:t>
      </w:r>
      <w:proofErr w:type="gramStart"/>
      <w:r w:rsidRPr="00C93CB7">
        <w:rPr>
          <w:sz w:val="28"/>
          <w:szCs w:val="28"/>
          <w:lang w:eastAsia="ar-SA"/>
        </w:rPr>
        <w:t>] :</w:t>
      </w:r>
      <w:proofErr w:type="gramEnd"/>
      <w:r w:rsidRPr="00C93CB7">
        <w:rPr>
          <w:sz w:val="28"/>
          <w:szCs w:val="28"/>
          <w:lang w:eastAsia="ar-SA"/>
        </w:rPr>
        <w:t xml:space="preserve"> официальный сайт. – режим доступа </w:t>
      </w:r>
      <w:hyperlink r:id="rId27" w:history="1">
        <w:r w:rsidRPr="00C93CB7">
          <w:rPr>
            <w:color w:val="0000FF"/>
            <w:sz w:val="28"/>
            <w:u w:val="single"/>
            <w:lang w:val="en-US" w:eastAsia="en-US"/>
          </w:rPr>
          <w:t>http</w:t>
        </w:r>
        <w:r w:rsidRPr="00C93CB7">
          <w:rPr>
            <w:color w:val="0000FF"/>
            <w:sz w:val="28"/>
            <w:u w:val="single"/>
            <w:lang w:eastAsia="en-US"/>
          </w:rPr>
          <w:t>://</w:t>
        </w:r>
        <w:r w:rsidRPr="00C93CB7">
          <w:rPr>
            <w:color w:val="0000FF"/>
            <w:sz w:val="28"/>
            <w:u w:val="single"/>
            <w:lang w:val="en-US" w:eastAsia="en-US"/>
          </w:rPr>
          <w:t>www</w:t>
        </w:r>
        <w:r w:rsidRPr="00C93CB7">
          <w:rPr>
            <w:color w:val="0000FF"/>
            <w:sz w:val="28"/>
            <w:u w:val="single"/>
            <w:lang w:eastAsia="en-US"/>
          </w:rPr>
          <w:t>.</w:t>
        </w:r>
        <w:proofErr w:type="spellStart"/>
        <w:r w:rsidRPr="00C93CB7">
          <w:rPr>
            <w:color w:val="0000FF"/>
            <w:sz w:val="28"/>
            <w:u w:val="single"/>
            <w:lang w:val="en-US" w:eastAsia="en-US"/>
          </w:rPr>
          <w:t>gks</w:t>
        </w:r>
        <w:proofErr w:type="spellEnd"/>
        <w:r w:rsidRPr="00C93CB7">
          <w:rPr>
            <w:color w:val="0000FF"/>
            <w:sz w:val="28"/>
            <w:u w:val="single"/>
            <w:lang w:eastAsia="en-US"/>
          </w:rPr>
          <w:t>.</w:t>
        </w:r>
        <w:proofErr w:type="spellStart"/>
        <w:r w:rsidRPr="00C93CB7">
          <w:rPr>
            <w:color w:val="0000FF"/>
            <w:sz w:val="28"/>
            <w:u w:val="single"/>
            <w:lang w:val="en-US" w:eastAsia="en-US"/>
          </w:rPr>
          <w:t>ru</w:t>
        </w:r>
        <w:proofErr w:type="spellEnd"/>
      </w:hyperlink>
      <w:r w:rsidRPr="00C93CB7">
        <w:rPr>
          <w:sz w:val="28"/>
          <w:szCs w:val="28"/>
          <w:lang w:eastAsia="en-US"/>
        </w:rPr>
        <w:t xml:space="preserve">, свободный (дата обращения: </w:t>
      </w:r>
      <w:r w:rsidRPr="002301F7">
        <w:rPr>
          <w:bCs/>
          <w:sz w:val="28"/>
          <w:szCs w:val="28"/>
          <w:lang w:eastAsia="en-US"/>
        </w:rPr>
        <w:t>11.05.2026</w:t>
      </w:r>
      <w:r w:rsidRPr="00C93CB7">
        <w:rPr>
          <w:sz w:val="28"/>
          <w:szCs w:val="28"/>
          <w:lang w:eastAsia="en-US"/>
        </w:rPr>
        <w:t>).</w:t>
      </w:r>
    </w:p>
    <w:p w14:paraId="0539D3B4"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bookmarkStart w:id="4" w:name="_Hlk171593317"/>
      <w:r w:rsidRPr="00C93CB7">
        <w:rPr>
          <w:sz w:val="28"/>
          <w:szCs w:val="28"/>
          <w:lang w:eastAsia="ar-SA"/>
        </w:rPr>
        <w:t>Центральный банк Российской Федерации [Электронный ресурс</w:t>
      </w:r>
      <w:proofErr w:type="gramStart"/>
      <w:r w:rsidRPr="00C93CB7">
        <w:rPr>
          <w:sz w:val="28"/>
          <w:szCs w:val="28"/>
          <w:lang w:eastAsia="ar-SA"/>
        </w:rPr>
        <w:t>] :</w:t>
      </w:r>
      <w:proofErr w:type="gramEnd"/>
      <w:r w:rsidRPr="00C93CB7">
        <w:rPr>
          <w:sz w:val="28"/>
          <w:szCs w:val="28"/>
          <w:lang w:eastAsia="ar-SA"/>
        </w:rPr>
        <w:t xml:space="preserve"> официальный сайт. – Режим доступа http://www.cbr.ru/ свободный (дата обращения: </w:t>
      </w:r>
      <w:r w:rsidRPr="002301F7">
        <w:rPr>
          <w:bCs/>
          <w:sz w:val="28"/>
          <w:szCs w:val="28"/>
          <w:lang w:eastAsia="en-US"/>
        </w:rPr>
        <w:t>11.05.2026</w:t>
      </w:r>
      <w:r w:rsidRPr="00C93CB7">
        <w:rPr>
          <w:sz w:val="28"/>
          <w:szCs w:val="28"/>
          <w:lang w:eastAsia="ar-SA"/>
        </w:rPr>
        <w:t>).</w:t>
      </w:r>
    </w:p>
    <w:p w14:paraId="167B57EA"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ar-SA"/>
        </w:rPr>
        <w:t>Корпоративный менеджмент [Электронный ресурс</w:t>
      </w:r>
      <w:proofErr w:type="gramStart"/>
      <w:r w:rsidRPr="00C93CB7">
        <w:rPr>
          <w:sz w:val="28"/>
          <w:szCs w:val="28"/>
          <w:lang w:eastAsia="ar-SA"/>
        </w:rPr>
        <w:t>] :</w:t>
      </w:r>
      <w:proofErr w:type="gramEnd"/>
      <w:r w:rsidRPr="00C93CB7">
        <w:rPr>
          <w:sz w:val="28"/>
          <w:szCs w:val="28"/>
          <w:lang w:eastAsia="ar-SA"/>
        </w:rPr>
        <w:t xml:space="preserve"> официальный сайт. – режим доступа http://www.cfin.ru свободный (дата обращения: </w:t>
      </w:r>
      <w:r w:rsidRPr="002301F7">
        <w:rPr>
          <w:bCs/>
          <w:sz w:val="28"/>
          <w:szCs w:val="28"/>
          <w:lang w:eastAsia="en-US"/>
        </w:rPr>
        <w:t>11.05.2026</w:t>
      </w:r>
      <w:r w:rsidRPr="00C93CB7">
        <w:rPr>
          <w:sz w:val="28"/>
          <w:szCs w:val="28"/>
          <w:lang w:eastAsia="ar-SA"/>
        </w:rPr>
        <w:t>).</w:t>
      </w:r>
    </w:p>
    <w:p w14:paraId="14E87657"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ar-SA"/>
        </w:rPr>
        <w:t xml:space="preserve">The </w:t>
      </w:r>
      <w:proofErr w:type="spellStart"/>
      <w:r w:rsidRPr="00C93CB7">
        <w:rPr>
          <w:sz w:val="28"/>
          <w:szCs w:val="28"/>
          <w:lang w:eastAsia="ar-SA"/>
        </w:rPr>
        <w:t>Panel</w:t>
      </w:r>
      <w:proofErr w:type="spellEnd"/>
      <w:r w:rsidRPr="00C93CB7">
        <w:rPr>
          <w:sz w:val="28"/>
          <w:szCs w:val="28"/>
          <w:lang w:eastAsia="ar-SA"/>
        </w:rPr>
        <w:t xml:space="preserve"> Study </w:t>
      </w:r>
      <w:proofErr w:type="spellStart"/>
      <w:r w:rsidRPr="00C93CB7">
        <w:rPr>
          <w:sz w:val="28"/>
          <w:szCs w:val="28"/>
          <w:lang w:eastAsia="ar-SA"/>
        </w:rPr>
        <w:t>of</w:t>
      </w:r>
      <w:proofErr w:type="spellEnd"/>
      <w:r w:rsidRPr="00C93CB7">
        <w:rPr>
          <w:sz w:val="28"/>
          <w:szCs w:val="28"/>
          <w:lang w:eastAsia="ar-SA"/>
        </w:rPr>
        <w:t xml:space="preserve"> </w:t>
      </w:r>
      <w:proofErr w:type="spellStart"/>
      <w:r w:rsidRPr="00C93CB7">
        <w:rPr>
          <w:sz w:val="28"/>
          <w:szCs w:val="28"/>
          <w:lang w:eastAsia="ar-SA"/>
        </w:rPr>
        <w:t>Entrepreneurial</w:t>
      </w:r>
      <w:proofErr w:type="spellEnd"/>
      <w:r w:rsidRPr="00C93CB7">
        <w:rPr>
          <w:sz w:val="28"/>
          <w:szCs w:val="28"/>
          <w:lang w:eastAsia="ar-SA"/>
        </w:rPr>
        <w:t xml:space="preserve"> Dynamics Федерации [Электронный ресурс</w:t>
      </w:r>
      <w:proofErr w:type="gramStart"/>
      <w:r w:rsidRPr="00C93CB7">
        <w:rPr>
          <w:sz w:val="28"/>
          <w:szCs w:val="28"/>
          <w:lang w:eastAsia="ar-SA"/>
        </w:rPr>
        <w:t>] :</w:t>
      </w:r>
      <w:proofErr w:type="gramEnd"/>
      <w:r w:rsidRPr="00C93CB7">
        <w:rPr>
          <w:sz w:val="28"/>
          <w:szCs w:val="28"/>
          <w:lang w:eastAsia="ar-SA"/>
        </w:rPr>
        <w:t xml:space="preserve"> официальный сайт. – Режим </w:t>
      </w:r>
      <w:proofErr w:type="gramStart"/>
      <w:r w:rsidRPr="00C93CB7">
        <w:rPr>
          <w:sz w:val="28"/>
          <w:szCs w:val="28"/>
          <w:lang w:eastAsia="ar-SA"/>
        </w:rPr>
        <w:t>доступа :</w:t>
      </w:r>
      <w:proofErr w:type="gramEnd"/>
      <w:r w:rsidRPr="00C93CB7">
        <w:rPr>
          <w:sz w:val="28"/>
          <w:szCs w:val="28"/>
          <w:lang w:eastAsia="ar-SA"/>
        </w:rPr>
        <w:t xml:space="preserve"> http://www.psed.isr.umich.edu/psed/home свободный (дата обращения: </w:t>
      </w:r>
      <w:r w:rsidRPr="002301F7">
        <w:rPr>
          <w:bCs/>
          <w:sz w:val="28"/>
          <w:szCs w:val="28"/>
          <w:lang w:eastAsia="en-US"/>
        </w:rPr>
        <w:t>11.05.2026</w:t>
      </w:r>
      <w:r w:rsidRPr="00C93CB7">
        <w:rPr>
          <w:sz w:val="28"/>
          <w:szCs w:val="28"/>
          <w:lang w:eastAsia="ar-SA"/>
        </w:rPr>
        <w:t>).</w:t>
      </w:r>
    </w:p>
    <w:p w14:paraId="3510A246"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ar-SA"/>
        </w:rPr>
        <w:t>ЕМИСС. Государственная статистика [Электронный ресурс</w:t>
      </w:r>
      <w:proofErr w:type="gramStart"/>
      <w:r w:rsidRPr="00C93CB7">
        <w:rPr>
          <w:sz w:val="28"/>
          <w:szCs w:val="28"/>
          <w:lang w:eastAsia="ar-SA"/>
        </w:rPr>
        <w:t>] :</w:t>
      </w:r>
      <w:proofErr w:type="gramEnd"/>
      <w:r w:rsidRPr="00C93CB7">
        <w:rPr>
          <w:sz w:val="28"/>
          <w:szCs w:val="28"/>
          <w:lang w:eastAsia="ar-SA"/>
        </w:rPr>
        <w:t xml:space="preserve"> официальный сайт. – Режим доступа:  </w:t>
      </w:r>
      <w:hyperlink r:id="rId28" w:history="1">
        <w:r w:rsidRPr="00C93CB7">
          <w:rPr>
            <w:rStyle w:val="a3"/>
            <w:sz w:val="28"/>
            <w:szCs w:val="28"/>
            <w:lang w:eastAsia="ar-SA"/>
          </w:rPr>
          <w:t>https://www.fedstat.ru/</w:t>
        </w:r>
      </w:hyperlink>
      <w:r w:rsidRPr="00C93CB7">
        <w:rPr>
          <w:sz w:val="28"/>
          <w:szCs w:val="28"/>
          <w:lang w:eastAsia="ar-SA"/>
        </w:rPr>
        <w:t xml:space="preserve">  (дата обращения: </w:t>
      </w:r>
      <w:r w:rsidRPr="002301F7">
        <w:rPr>
          <w:bCs/>
          <w:sz w:val="28"/>
          <w:szCs w:val="28"/>
          <w:lang w:eastAsia="en-US"/>
        </w:rPr>
        <w:t>11.05.2026</w:t>
      </w:r>
      <w:r w:rsidRPr="00C93CB7">
        <w:rPr>
          <w:sz w:val="28"/>
          <w:szCs w:val="28"/>
          <w:lang w:eastAsia="ar-SA"/>
        </w:rPr>
        <w:t>).</w:t>
      </w:r>
      <w:bookmarkEnd w:id="4"/>
    </w:p>
    <w:p w14:paraId="5A2E39E2" w14:textId="77777777" w:rsidR="00C73321" w:rsidRPr="008C26C5" w:rsidRDefault="00C73321" w:rsidP="00C73321">
      <w:pPr>
        <w:ind w:firstLine="567"/>
        <w:rPr>
          <w:b/>
          <w:sz w:val="28"/>
          <w:szCs w:val="28"/>
        </w:rPr>
      </w:pPr>
    </w:p>
    <w:p w14:paraId="3A6F86DE" w14:textId="77777777" w:rsidR="00C73321" w:rsidRPr="00422FCA" w:rsidRDefault="00C73321" w:rsidP="00C73321">
      <w:pPr>
        <w:ind w:firstLine="567"/>
        <w:rPr>
          <w:b/>
          <w:caps/>
          <w:sz w:val="28"/>
          <w:szCs w:val="28"/>
        </w:rPr>
      </w:pPr>
      <w:r>
        <w:rPr>
          <w:b/>
          <w:sz w:val="28"/>
          <w:szCs w:val="28"/>
        </w:rPr>
        <w:t xml:space="preserve">9. </w:t>
      </w:r>
      <w:r w:rsidRPr="00F5669E">
        <w:rPr>
          <w:b/>
          <w:sz w:val="28"/>
          <w:szCs w:val="28"/>
        </w:rPr>
        <w:t>ПЕРЕЧЕНЬ ИНФОРМАЦИ</w:t>
      </w:r>
      <w:r>
        <w:rPr>
          <w:b/>
          <w:sz w:val="28"/>
          <w:szCs w:val="28"/>
        </w:rPr>
        <w:t>ОННЫХ ТЕХНОЛОГИЙ И</w:t>
      </w:r>
      <w:r>
        <w:rPr>
          <w:b/>
          <w:sz w:val="28"/>
          <w:szCs w:val="28"/>
          <w:lang w:val="en-US"/>
        </w:rPr>
        <w:t> </w:t>
      </w:r>
      <w:r w:rsidRPr="00F5669E">
        <w:rPr>
          <w:b/>
          <w:sz w:val="28"/>
          <w:szCs w:val="28"/>
        </w:rPr>
        <w:t xml:space="preserve">ПРОГРАММНОГО ОБЕСПЕЧЕНИЯ, ИСПОЛЬЗУЕМЫХ ПРИ </w:t>
      </w:r>
      <w:proofErr w:type="gramStart"/>
      <w:r w:rsidRPr="00F5669E">
        <w:rPr>
          <w:b/>
          <w:sz w:val="28"/>
          <w:szCs w:val="28"/>
        </w:rPr>
        <w:t>ПРОВЕДЕНИИ  ПРАКТИК</w:t>
      </w:r>
      <w:r>
        <w:rPr>
          <w:b/>
          <w:sz w:val="28"/>
          <w:szCs w:val="28"/>
        </w:rPr>
        <w:t>И</w:t>
      </w:r>
      <w:proofErr w:type="gramEnd"/>
    </w:p>
    <w:p w14:paraId="6395BE79" w14:textId="77777777" w:rsidR="00C73321" w:rsidRPr="00DE3C82" w:rsidRDefault="00C73321" w:rsidP="00C73321">
      <w:pPr>
        <w:pStyle w:val="a7"/>
        <w:spacing w:after="0"/>
        <w:ind w:firstLine="720"/>
        <w:jc w:val="both"/>
        <w:rPr>
          <w:b/>
          <w:sz w:val="28"/>
          <w:szCs w:val="28"/>
        </w:rPr>
      </w:pPr>
      <w:r w:rsidRPr="00DE3C82">
        <w:rPr>
          <w:b/>
          <w:sz w:val="28"/>
          <w:szCs w:val="28"/>
        </w:rPr>
        <w:t>9.1. Информационные технологии:</w:t>
      </w:r>
    </w:p>
    <w:p w14:paraId="02B92145" w14:textId="77777777" w:rsidR="00C73321" w:rsidRPr="00CF3BA0" w:rsidRDefault="00C73321" w:rsidP="00CE703F">
      <w:pPr>
        <w:pStyle w:val="a7"/>
        <w:numPr>
          <w:ilvl w:val="0"/>
          <w:numId w:val="6"/>
        </w:numPr>
        <w:tabs>
          <w:tab w:val="clear" w:pos="1800"/>
          <w:tab w:val="left" w:pos="567"/>
          <w:tab w:val="left" w:pos="1043"/>
        </w:tabs>
        <w:spacing w:after="0"/>
        <w:ind w:left="426"/>
        <w:jc w:val="both"/>
        <w:rPr>
          <w:sz w:val="28"/>
          <w:szCs w:val="28"/>
        </w:rPr>
      </w:pPr>
      <w:r w:rsidRPr="00CF3BA0">
        <w:rPr>
          <w:sz w:val="28"/>
          <w:szCs w:val="28"/>
        </w:rPr>
        <w:t>использование сервисов электронной почты</w:t>
      </w:r>
      <w:r w:rsidR="001212BE">
        <w:rPr>
          <w:sz w:val="28"/>
          <w:szCs w:val="28"/>
        </w:rPr>
        <w:t>, социальных сетей и национального мессенджера</w:t>
      </w:r>
      <w:r w:rsidRPr="00CF3BA0">
        <w:rPr>
          <w:sz w:val="28"/>
          <w:szCs w:val="28"/>
        </w:rPr>
        <w:t xml:space="preserve"> для обмена оперативной информацией;</w:t>
      </w:r>
    </w:p>
    <w:p w14:paraId="133E0A78" w14:textId="77777777" w:rsidR="00C73321" w:rsidRPr="00CF3BA0" w:rsidRDefault="00C73321" w:rsidP="00CE703F">
      <w:pPr>
        <w:pStyle w:val="a7"/>
        <w:numPr>
          <w:ilvl w:val="0"/>
          <w:numId w:val="6"/>
        </w:numPr>
        <w:tabs>
          <w:tab w:val="clear" w:pos="1800"/>
          <w:tab w:val="left" w:pos="567"/>
          <w:tab w:val="left" w:pos="1043"/>
        </w:tabs>
        <w:spacing w:after="0"/>
        <w:ind w:left="426"/>
        <w:jc w:val="both"/>
        <w:rPr>
          <w:sz w:val="28"/>
          <w:szCs w:val="28"/>
        </w:rPr>
      </w:pPr>
      <w:r w:rsidRPr="00CF3BA0">
        <w:rPr>
          <w:sz w:val="28"/>
          <w:szCs w:val="28"/>
        </w:rPr>
        <w:t xml:space="preserve">проведение установочной и итоговой </w:t>
      </w:r>
      <w:r w:rsidR="004B1EE5">
        <w:rPr>
          <w:sz w:val="28"/>
          <w:szCs w:val="28"/>
        </w:rPr>
        <w:t>видео</w:t>
      </w:r>
      <w:r w:rsidRPr="00CF3BA0">
        <w:rPr>
          <w:sz w:val="28"/>
          <w:szCs w:val="28"/>
        </w:rPr>
        <w:t>конференций;</w:t>
      </w:r>
    </w:p>
    <w:p w14:paraId="4E244C20" w14:textId="77777777" w:rsidR="00C73321" w:rsidRPr="00CF3BA0" w:rsidRDefault="00C73321" w:rsidP="00CE703F">
      <w:pPr>
        <w:pStyle w:val="a7"/>
        <w:numPr>
          <w:ilvl w:val="0"/>
          <w:numId w:val="6"/>
        </w:numPr>
        <w:tabs>
          <w:tab w:val="clear" w:pos="1800"/>
          <w:tab w:val="left" w:pos="567"/>
          <w:tab w:val="left" w:pos="1043"/>
        </w:tabs>
        <w:spacing w:after="0"/>
        <w:ind w:left="426"/>
        <w:jc w:val="both"/>
        <w:rPr>
          <w:sz w:val="28"/>
          <w:szCs w:val="28"/>
        </w:rPr>
      </w:pPr>
      <w:r w:rsidRPr="00CF3BA0">
        <w:rPr>
          <w:sz w:val="28"/>
          <w:szCs w:val="28"/>
        </w:rPr>
        <w:t>использование специализированных программных средств для решения научно-исследовательских задач в период прохождения практики;</w:t>
      </w:r>
    </w:p>
    <w:p w14:paraId="618950BF" w14:textId="77777777" w:rsidR="00C73321" w:rsidRPr="00CF3BA0" w:rsidRDefault="00C73321" w:rsidP="00CE703F">
      <w:pPr>
        <w:pStyle w:val="a7"/>
        <w:numPr>
          <w:ilvl w:val="0"/>
          <w:numId w:val="6"/>
        </w:numPr>
        <w:tabs>
          <w:tab w:val="clear" w:pos="1800"/>
          <w:tab w:val="left" w:pos="567"/>
          <w:tab w:val="left" w:pos="1043"/>
        </w:tabs>
        <w:spacing w:after="0"/>
        <w:ind w:left="426"/>
        <w:jc w:val="both"/>
        <w:rPr>
          <w:sz w:val="28"/>
          <w:szCs w:val="28"/>
        </w:rPr>
      </w:pPr>
      <w:r w:rsidRPr="00CF3BA0">
        <w:rPr>
          <w:sz w:val="28"/>
          <w:szCs w:val="28"/>
        </w:rPr>
        <w:t xml:space="preserve">работа в электронных библиотечных системах; </w:t>
      </w:r>
    </w:p>
    <w:p w14:paraId="6BEBA984" w14:textId="77777777" w:rsidR="00C73321" w:rsidRPr="00CF3BA0" w:rsidRDefault="00C73321" w:rsidP="00CE703F">
      <w:pPr>
        <w:pStyle w:val="a7"/>
        <w:numPr>
          <w:ilvl w:val="0"/>
          <w:numId w:val="6"/>
        </w:numPr>
        <w:tabs>
          <w:tab w:val="clear" w:pos="1800"/>
          <w:tab w:val="left" w:pos="567"/>
        </w:tabs>
        <w:spacing w:after="0"/>
        <w:ind w:left="426"/>
        <w:jc w:val="both"/>
        <w:rPr>
          <w:sz w:val="28"/>
          <w:szCs w:val="28"/>
        </w:rPr>
      </w:pPr>
      <w:r w:rsidRPr="00CF3BA0">
        <w:rPr>
          <w:sz w:val="28"/>
          <w:szCs w:val="28"/>
        </w:rPr>
        <w:t>мультимедийные презентации проектов, отчетов по практике</w:t>
      </w:r>
      <w:r w:rsidR="001212BE">
        <w:rPr>
          <w:sz w:val="28"/>
          <w:szCs w:val="28"/>
        </w:rPr>
        <w:t>;</w:t>
      </w:r>
    </w:p>
    <w:p w14:paraId="4AD33001" w14:textId="77777777" w:rsidR="00C73321" w:rsidRDefault="00C73321" w:rsidP="00CE703F">
      <w:pPr>
        <w:pStyle w:val="a7"/>
        <w:numPr>
          <w:ilvl w:val="0"/>
          <w:numId w:val="6"/>
        </w:numPr>
        <w:tabs>
          <w:tab w:val="clear" w:pos="1800"/>
          <w:tab w:val="left" w:pos="567"/>
        </w:tabs>
        <w:spacing w:after="0"/>
        <w:ind w:left="426"/>
        <w:jc w:val="both"/>
        <w:rPr>
          <w:sz w:val="28"/>
          <w:szCs w:val="28"/>
        </w:rPr>
      </w:pPr>
      <w:r w:rsidRPr="00CF3BA0">
        <w:rPr>
          <w:sz w:val="28"/>
          <w:szCs w:val="28"/>
        </w:rPr>
        <w:t>использование специализированных текстовых редакторов и редакторов формул для грамотной в</w:t>
      </w:r>
      <w:r w:rsidR="00217EA9">
        <w:rPr>
          <w:sz w:val="28"/>
          <w:szCs w:val="28"/>
        </w:rPr>
        <w:t>е</w:t>
      </w:r>
      <w:r w:rsidRPr="00CF3BA0">
        <w:rPr>
          <w:sz w:val="28"/>
          <w:szCs w:val="28"/>
        </w:rPr>
        <w:t>рстки математического текста,</w:t>
      </w:r>
    </w:p>
    <w:p w14:paraId="22E5645E" w14:textId="77777777" w:rsidR="00C73321" w:rsidRDefault="00C73321" w:rsidP="00CE703F">
      <w:pPr>
        <w:pStyle w:val="a7"/>
        <w:numPr>
          <w:ilvl w:val="0"/>
          <w:numId w:val="6"/>
        </w:numPr>
        <w:tabs>
          <w:tab w:val="clear" w:pos="1800"/>
          <w:tab w:val="left" w:pos="567"/>
        </w:tabs>
        <w:spacing w:after="0"/>
        <w:ind w:left="426"/>
        <w:jc w:val="both"/>
        <w:rPr>
          <w:sz w:val="28"/>
          <w:szCs w:val="28"/>
        </w:rPr>
      </w:pPr>
      <w:r>
        <w:rPr>
          <w:sz w:val="28"/>
          <w:szCs w:val="28"/>
        </w:rPr>
        <w:t>поиск актуальной научной информации с использованием сети Интернет</w:t>
      </w:r>
    </w:p>
    <w:p w14:paraId="554820FF" w14:textId="77777777" w:rsidR="009E4B71" w:rsidRDefault="009E4B71" w:rsidP="00CE703F">
      <w:pPr>
        <w:pStyle w:val="a7"/>
        <w:numPr>
          <w:ilvl w:val="0"/>
          <w:numId w:val="6"/>
        </w:numPr>
        <w:tabs>
          <w:tab w:val="clear" w:pos="1800"/>
          <w:tab w:val="left" w:pos="567"/>
        </w:tabs>
        <w:spacing w:after="0"/>
        <w:ind w:left="426"/>
        <w:jc w:val="both"/>
        <w:rPr>
          <w:sz w:val="28"/>
          <w:szCs w:val="28"/>
        </w:rPr>
      </w:pPr>
      <w:r>
        <w:rPr>
          <w:sz w:val="28"/>
          <w:szCs w:val="28"/>
        </w:rPr>
        <w:t>использование открытых источников данных</w:t>
      </w:r>
    </w:p>
    <w:p w14:paraId="4B26AEFA" w14:textId="77777777" w:rsidR="001212BE" w:rsidRPr="00CF3BA0" w:rsidRDefault="001212BE" w:rsidP="00CE703F">
      <w:pPr>
        <w:pStyle w:val="a7"/>
        <w:numPr>
          <w:ilvl w:val="0"/>
          <w:numId w:val="6"/>
        </w:numPr>
        <w:tabs>
          <w:tab w:val="clear" w:pos="1800"/>
          <w:tab w:val="left" w:pos="567"/>
        </w:tabs>
        <w:spacing w:after="0"/>
        <w:ind w:left="426"/>
        <w:jc w:val="both"/>
        <w:rPr>
          <w:sz w:val="28"/>
          <w:szCs w:val="28"/>
        </w:rPr>
      </w:pPr>
      <w:r>
        <w:rPr>
          <w:sz w:val="28"/>
          <w:szCs w:val="28"/>
        </w:rPr>
        <w:t>использование инструментов ИИ для написания программного кода и визуализации результатов исследований.</w:t>
      </w:r>
    </w:p>
    <w:p w14:paraId="26138C95" w14:textId="77777777" w:rsidR="00C73321" w:rsidRDefault="00C73321" w:rsidP="00C73321">
      <w:pPr>
        <w:pStyle w:val="a7"/>
        <w:tabs>
          <w:tab w:val="left" w:pos="567"/>
        </w:tabs>
        <w:spacing w:after="0"/>
        <w:ind w:left="426" w:firstLine="720"/>
        <w:jc w:val="both"/>
        <w:rPr>
          <w:sz w:val="24"/>
          <w:szCs w:val="24"/>
        </w:rPr>
      </w:pPr>
    </w:p>
    <w:p w14:paraId="5704E8D9" w14:textId="77777777" w:rsidR="00C73321" w:rsidRPr="00CF3BA0" w:rsidRDefault="00C73321" w:rsidP="00C73321">
      <w:pPr>
        <w:pStyle w:val="a7"/>
        <w:ind w:firstLine="720"/>
        <w:jc w:val="both"/>
        <w:rPr>
          <w:b/>
          <w:sz w:val="28"/>
          <w:szCs w:val="28"/>
        </w:rPr>
      </w:pPr>
      <w:r w:rsidRPr="00CF3BA0">
        <w:rPr>
          <w:b/>
          <w:sz w:val="28"/>
          <w:szCs w:val="28"/>
        </w:rPr>
        <w:t>9.2 Требования к программному обеспечению</w:t>
      </w:r>
    </w:p>
    <w:p w14:paraId="7265B9ED" w14:textId="77777777" w:rsidR="00DF1563" w:rsidRPr="00B00E3E" w:rsidRDefault="00DF1563" w:rsidP="00DF1563">
      <w:pPr>
        <w:ind w:firstLine="567"/>
        <w:rPr>
          <w:b/>
          <w:sz w:val="28"/>
          <w:szCs w:val="28"/>
        </w:rPr>
      </w:pPr>
      <w:bookmarkStart w:id="5" w:name="_Hlk163485998"/>
      <w:r w:rsidRPr="00B00E3E">
        <w:rPr>
          <w:b/>
          <w:sz w:val="28"/>
          <w:szCs w:val="28"/>
        </w:rPr>
        <w:t>Стандартный набор ПО: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6"/>
        <w:gridCol w:w="4014"/>
      </w:tblGrid>
      <w:tr w:rsidR="001212BE" w:rsidRPr="00930F24" w14:paraId="3BC340F1" w14:textId="77777777" w:rsidTr="00253EA5">
        <w:trPr>
          <w:trHeight w:val="184"/>
        </w:trPr>
        <w:tc>
          <w:tcPr>
            <w:tcW w:w="2903" w:type="pct"/>
            <w:vAlign w:val="center"/>
          </w:tcPr>
          <w:p w14:paraId="439AA4EB" w14:textId="77777777" w:rsidR="001212BE" w:rsidRPr="00930F24" w:rsidRDefault="001212BE" w:rsidP="001212BE">
            <w:pPr>
              <w:ind w:firstLine="0"/>
            </w:pPr>
            <w:r w:rsidRPr="00930F24">
              <w:t>Название ПО</w:t>
            </w:r>
          </w:p>
        </w:tc>
        <w:tc>
          <w:tcPr>
            <w:tcW w:w="2097" w:type="pct"/>
            <w:vAlign w:val="center"/>
          </w:tcPr>
          <w:p w14:paraId="1EB5B3E6" w14:textId="77777777" w:rsidR="001212BE" w:rsidRPr="00930F24" w:rsidRDefault="001212BE" w:rsidP="001212BE">
            <w:pPr>
              <w:ind w:firstLine="0"/>
            </w:pPr>
            <w:r w:rsidRPr="00930F24">
              <w:t>Основание</w:t>
            </w:r>
          </w:p>
        </w:tc>
      </w:tr>
      <w:tr w:rsidR="001212BE" w:rsidRPr="00930F24" w14:paraId="2CFDCE1C" w14:textId="77777777" w:rsidTr="00253EA5">
        <w:trPr>
          <w:trHeight w:val="329"/>
        </w:trPr>
        <w:tc>
          <w:tcPr>
            <w:tcW w:w="2903" w:type="pct"/>
          </w:tcPr>
          <w:p w14:paraId="4C9F34D8" w14:textId="77777777" w:rsidR="001212BE" w:rsidRPr="00930F24" w:rsidRDefault="001212BE" w:rsidP="001212BE">
            <w:pPr>
              <w:ind w:firstLine="0"/>
            </w:pPr>
            <w:r w:rsidRPr="00930F24">
              <w:t xml:space="preserve">Операционная система </w:t>
            </w:r>
            <w:r w:rsidRPr="00930F24">
              <w:br/>
              <w:t>РЕД ОС 8.0 «Рабочая станция»</w:t>
            </w:r>
          </w:p>
        </w:tc>
        <w:tc>
          <w:tcPr>
            <w:tcW w:w="2097" w:type="pct"/>
          </w:tcPr>
          <w:p w14:paraId="12BB0D66" w14:textId="77777777" w:rsidR="001212BE" w:rsidRPr="00930F24" w:rsidRDefault="001212BE" w:rsidP="001212BE">
            <w:pPr>
              <w:ind w:firstLine="0"/>
            </w:pPr>
            <w:r w:rsidRPr="00930F24">
              <w:t>Соглашение №93/03-22У от 11.03.2022</w:t>
            </w:r>
          </w:p>
        </w:tc>
      </w:tr>
      <w:tr w:rsidR="001212BE" w:rsidRPr="00930F24" w14:paraId="25D2C9C4" w14:textId="77777777" w:rsidTr="00253EA5">
        <w:trPr>
          <w:trHeight w:val="323"/>
        </w:trPr>
        <w:tc>
          <w:tcPr>
            <w:tcW w:w="2903" w:type="pct"/>
          </w:tcPr>
          <w:p w14:paraId="1FD8C9A9" w14:textId="77777777" w:rsidR="001212BE" w:rsidRPr="00930F24" w:rsidRDefault="001212BE" w:rsidP="001212BE">
            <w:pPr>
              <w:ind w:firstLine="0"/>
            </w:pPr>
            <w:r w:rsidRPr="00930F24">
              <w:lastRenderedPageBreak/>
              <w:t>Офисный пакет Р7-Офис</w:t>
            </w:r>
          </w:p>
        </w:tc>
        <w:tc>
          <w:tcPr>
            <w:tcW w:w="2097" w:type="pct"/>
          </w:tcPr>
          <w:p w14:paraId="5ABD28CB" w14:textId="77777777" w:rsidR="001212BE" w:rsidRPr="00930F24" w:rsidRDefault="001212BE" w:rsidP="001212BE">
            <w:pPr>
              <w:ind w:firstLine="0"/>
            </w:pPr>
            <w:r w:rsidRPr="00930F24">
              <w:t>Соглашение б/н от 19.01.2026</w:t>
            </w:r>
          </w:p>
        </w:tc>
      </w:tr>
      <w:tr w:rsidR="001212BE" w:rsidRPr="00930F24" w14:paraId="16567531" w14:textId="77777777" w:rsidTr="00253EA5">
        <w:trPr>
          <w:trHeight w:val="272"/>
        </w:trPr>
        <w:tc>
          <w:tcPr>
            <w:tcW w:w="2903" w:type="pct"/>
          </w:tcPr>
          <w:p w14:paraId="22932BC3" w14:textId="77777777" w:rsidR="001212BE" w:rsidRPr="00930F24" w:rsidRDefault="001212BE" w:rsidP="001212BE">
            <w:pPr>
              <w:ind w:firstLine="0"/>
            </w:pPr>
            <w:r w:rsidRPr="00930F24">
              <w:t xml:space="preserve">Офисный пакет </w:t>
            </w:r>
            <w:proofErr w:type="spellStart"/>
            <w:r w:rsidRPr="00930F24">
              <w:t>Libre</w:t>
            </w:r>
            <w:proofErr w:type="spellEnd"/>
            <w:r w:rsidRPr="00930F24">
              <w:t xml:space="preserve"> Office </w:t>
            </w:r>
          </w:p>
        </w:tc>
        <w:tc>
          <w:tcPr>
            <w:tcW w:w="2097" w:type="pct"/>
          </w:tcPr>
          <w:p w14:paraId="03029D3A" w14:textId="77777777" w:rsidR="001212BE" w:rsidRPr="00930F24" w:rsidRDefault="001212BE" w:rsidP="001212BE">
            <w:pPr>
              <w:ind w:firstLine="0"/>
            </w:pPr>
            <w:r w:rsidRPr="00930F24">
              <w:t>Свободно распространяемое ПО</w:t>
            </w:r>
          </w:p>
        </w:tc>
      </w:tr>
      <w:tr w:rsidR="001212BE" w:rsidRPr="00930F24" w14:paraId="79B12C4F" w14:textId="77777777" w:rsidTr="00253EA5">
        <w:trPr>
          <w:trHeight w:val="275"/>
        </w:trPr>
        <w:tc>
          <w:tcPr>
            <w:tcW w:w="2903" w:type="pct"/>
          </w:tcPr>
          <w:p w14:paraId="0DDA9859" w14:textId="77777777" w:rsidR="001212BE" w:rsidRPr="00930F24" w:rsidRDefault="001212BE" w:rsidP="001212BE">
            <w:pPr>
              <w:ind w:firstLine="0"/>
            </w:pPr>
            <w:r w:rsidRPr="00930F24">
              <w:t xml:space="preserve">Архиватор: </w:t>
            </w:r>
            <w:r w:rsidRPr="00930F24">
              <w:br/>
            </w:r>
            <w:proofErr w:type="spellStart"/>
            <w:r w:rsidRPr="00930F24">
              <w:rPr>
                <w:lang w:val="en-US"/>
              </w:rPr>
              <w:t>Engrampa</w:t>
            </w:r>
            <w:proofErr w:type="spellEnd"/>
            <w:r w:rsidRPr="00930F24">
              <w:t xml:space="preserve"> – </w:t>
            </w:r>
            <w:r w:rsidRPr="00930F24">
              <w:rPr>
                <w:lang w:val="en-US"/>
              </w:rPr>
              <w:t>Archive</w:t>
            </w:r>
            <w:r w:rsidRPr="00930F24">
              <w:t xml:space="preserve"> </w:t>
            </w:r>
            <w:r w:rsidRPr="00930F24">
              <w:rPr>
                <w:lang w:val="en-US"/>
              </w:rPr>
              <w:t>Manager</w:t>
            </w:r>
            <w:r w:rsidRPr="00930F24">
              <w:t xml:space="preserve"> </w:t>
            </w:r>
          </w:p>
        </w:tc>
        <w:tc>
          <w:tcPr>
            <w:tcW w:w="2097" w:type="pct"/>
          </w:tcPr>
          <w:p w14:paraId="161333A6" w14:textId="77777777" w:rsidR="001212BE" w:rsidRPr="00930F24" w:rsidRDefault="001212BE" w:rsidP="001212BE">
            <w:pPr>
              <w:ind w:firstLine="0"/>
            </w:pPr>
            <w:r w:rsidRPr="00930F24">
              <w:t>Свободно распространяемое ПО</w:t>
            </w:r>
          </w:p>
        </w:tc>
      </w:tr>
      <w:tr w:rsidR="001212BE" w:rsidRPr="00930F24" w14:paraId="47B68053" w14:textId="77777777" w:rsidTr="00253EA5">
        <w:trPr>
          <w:trHeight w:val="567"/>
        </w:trPr>
        <w:tc>
          <w:tcPr>
            <w:tcW w:w="2903" w:type="pct"/>
          </w:tcPr>
          <w:p w14:paraId="1CFDDE11" w14:textId="77777777" w:rsidR="001212BE" w:rsidRPr="00930F24" w:rsidRDefault="001212BE" w:rsidP="001212BE">
            <w:pPr>
              <w:ind w:firstLine="0"/>
              <w:rPr>
                <w:lang w:val="en-US"/>
              </w:rPr>
            </w:pPr>
            <w:r w:rsidRPr="00930F24">
              <w:t>Файловые</w:t>
            </w:r>
            <w:r w:rsidRPr="00930F24">
              <w:rPr>
                <w:lang w:val="en-US"/>
              </w:rPr>
              <w:t xml:space="preserve"> </w:t>
            </w:r>
            <w:r w:rsidRPr="00930F24">
              <w:t>менеджеры</w:t>
            </w:r>
            <w:r w:rsidRPr="00930F24">
              <w:rPr>
                <w:lang w:val="en-US"/>
              </w:rPr>
              <w:t>:</w:t>
            </w:r>
          </w:p>
          <w:p w14:paraId="523D0652" w14:textId="77777777" w:rsidR="001212BE" w:rsidRPr="00930F24" w:rsidRDefault="001212BE" w:rsidP="001212BE">
            <w:pPr>
              <w:ind w:firstLine="0"/>
              <w:rPr>
                <w:lang w:val="en-US"/>
              </w:rPr>
            </w:pPr>
            <w:r w:rsidRPr="00930F24">
              <w:rPr>
                <w:lang w:val="en-US"/>
              </w:rPr>
              <w:t>Midnight Commander, Double Commander</w:t>
            </w:r>
          </w:p>
        </w:tc>
        <w:tc>
          <w:tcPr>
            <w:tcW w:w="2097" w:type="pct"/>
          </w:tcPr>
          <w:p w14:paraId="0A2850F5" w14:textId="77777777" w:rsidR="001212BE" w:rsidRPr="00930F24" w:rsidRDefault="001212BE" w:rsidP="001212BE">
            <w:pPr>
              <w:ind w:firstLine="0"/>
            </w:pPr>
            <w:r w:rsidRPr="00930F24">
              <w:t>Свободно распространяемое ПО</w:t>
            </w:r>
          </w:p>
        </w:tc>
      </w:tr>
      <w:tr w:rsidR="001212BE" w:rsidRPr="00930F24" w14:paraId="050F27D2" w14:textId="77777777" w:rsidTr="00253EA5">
        <w:trPr>
          <w:trHeight w:val="405"/>
        </w:trPr>
        <w:tc>
          <w:tcPr>
            <w:tcW w:w="2903" w:type="pct"/>
          </w:tcPr>
          <w:p w14:paraId="3F65C845" w14:textId="77777777" w:rsidR="001212BE" w:rsidRPr="00930F24" w:rsidRDefault="001212BE" w:rsidP="001212BE">
            <w:pPr>
              <w:ind w:firstLine="0"/>
            </w:pPr>
            <w:r w:rsidRPr="00930F24">
              <w:t>Интернет-браузеры:</w:t>
            </w:r>
            <w:r w:rsidRPr="00930F24">
              <w:br/>
            </w:r>
            <w:r w:rsidRPr="00930F24">
              <w:rPr>
                <w:lang w:val="en-US"/>
              </w:rPr>
              <w:t>Chromium</w:t>
            </w:r>
            <w:r w:rsidRPr="00930F24">
              <w:t xml:space="preserve">, </w:t>
            </w:r>
            <w:r w:rsidRPr="00930F24">
              <w:rPr>
                <w:lang w:val="en-US"/>
              </w:rPr>
              <w:t>Firefox</w:t>
            </w:r>
          </w:p>
        </w:tc>
        <w:tc>
          <w:tcPr>
            <w:tcW w:w="2097" w:type="pct"/>
          </w:tcPr>
          <w:p w14:paraId="3EC0C9EC" w14:textId="77777777" w:rsidR="001212BE" w:rsidRPr="00930F24" w:rsidRDefault="001212BE" w:rsidP="001212BE">
            <w:pPr>
              <w:ind w:firstLine="0"/>
            </w:pPr>
            <w:r w:rsidRPr="00930F24">
              <w:t>Свободно распространяемое ПО</w:t>
            </w:r>
          </w:p>
        </w:tc>
      </w:tr>
      <w:tr w:rsidR="001212BE" w:rsidRPr="00930F24" w14:paraId="16627A4F" w14:textId="77777777" w:rsidTr="00253EA5">
        <w:trPr>
          <w:trHeight w:val="569"/>
        </w:trPr>
        <w:tc>
          <w:tcPr>
            <w:tcW w:w="2903" w:type="pct"/>
          </w:tcPr>
          <w:p w14:paraId="317768E6" w14:textId="77777777" w:rsidR="001212BE" w:rsidRPr="00930F24" w:rsidRDefault="001212BE" w:rsidP="001212BE">
            <w:pPr>
              <w:ind w:firstLine="0"/>
            </w:pPr>
            <w:r w:rsidRPr="00930F24">
              <w:t xml:space="preserve">Программа для просмотра и редактирования графических файлов </w:t>
            </w:r>
            <w:r w:rsidRPr="00930F24">
              <w:rPr>
                <w:lang w:val="en-US"/>
              </w:rPr>
              <w:t>Pix</w:t>
            </w:r>
          </w:p>
        </w:tc>
        <w:tc>
          <w:tcPr>
            <w:tcW w:w="2097" w:type="pct"/>
          </w:tcPr>
          <w:p w14:paraId="4D000F94" w14:textId="77777777" w:rsidR="001212BE" w:rsidRPr="00930F24" w:rsidRDefault="001212BE" w:rsidP="001212BE">
            <w:pPr>
              <w:ind w:firstLine="0"/>
            </w:pPr>
            <w:r w:rsidRPr="00930F24">
              <w:t>Свободно распространяемое ПО</w:t>
            </w:r>
          </w:p>
        </w:tc>
      </w:tr>
      <w:tr w:rsidR="001212BE" w:rsidRPr="00930F24" w14:paraId="7A7277D0" w14:textId="77777777" w:rsidTr="00253EA5">
        <w:trPr>
          <w:trHeight w:val="549"/>
        </w:trPr>
        <w:tc>
          <w:tcPr>
            <w:tcW w:w="2903" w:type="pct"/>
          </w:tcPr>
          <w:p w14:paraId="5AFADE7F" w14:textId="77777777" w:rsidR="001212BE" w:rsidRPr="00930F24" w:rsidRDefault="001212BE" w:rsidP="001212BE">
            <w:pPr>
              <w:ind w:firstLine="0"/>
            </w:pPr>
            <w:r w:rsidRPr="00930F24">
              <w:t xml:space="preserve">Программа для просмотра и редактирования </w:t>
            </w:r>
            <w:r w:rsidRPr="00930F24">
              <w:br/>
            </w:r>
            <w:proofErr w:type="spellStart"/>
            <w:r w:rsidRPr="00930F24">
              <w:rPr>
                <w:lang w:val="en-US"/>
              </w:rPr>
              <w:t>Atril</w:t>
            </w:r>
            <w:proofErr w:type="spellEnd"/>
            <w:r w:rsidRPr="00930F24">
              <w:t xml:space="preserve"> – </w:t>
            </w:r>
            <w:r w:rsidRPr="00930F24">
              <w:rPr>
                <w:lang w:val="en-US"/>
              </w:rPr>
              <w:t>Document</w:t>
            </w:r>
            <w:r w:rsidRPr="00930F24">
              <w:t xml:space="preserve"> </w:t>
            </w:r>
            <w:r w:rsidRPr="00930F24">
              <w:rPr>
                <w:lang w:val="en-US"/>
              </w:rPr>
              <w:t>Viewer</w:t>
            </w:r>
          </w:p>
        </w:tc>
        <w:tc>
          <w:tcPr>
            <w:tcW w:w="2097" w:type="pct"/>
          </w:tcPr>
          <w:p w14:paraId="65369802" w14:textId="77777777" w:rsidR="001212BE" w:rsidRPr="00930F24" w:rsidRDefault="001212BE" w:rsidP="001212BE">
            <w:pPr>
              <w:ind w:firstLine="0"/>
            </w:pPr>
            <w:r w:rsidRPr="00930F24">
              <w:t>Свободно распространяемое ПО</w:t>
            </w:r>
          </w:p>
        </w:tc>
      </w:tr>
      <w:tr w:rsidR="001212BE" w:rsidRPr="00930F24" w14:paraId="2945D0A3" w14:textId="77777777" w:rsidTr="00253EA5">
        <w:trPr>
          <w:trHeight w:val="273"/>
        </w:trPr>
        <w:tc>
          <w:tcPr>
            <w:tcW w:w="2903" w:type="pct"/>
          </w:tcPr>
          <w:p w14:paraId="146B66C5" w14:textId="77777777" w:rsidR="001212BE" w:rsidRPr="00930F24" w:rsidRDefault="001212BE" w:rsidP="001212BE">
            <w:pPr>
              <w:ind w:firstLine="0"/>
              <w:rPr>
                <w:lang w:val="en-US"/>
              </w:rPr>
            </w:pPr>
            <w:proofErr w:type="gramStart"/>
            <w:r w:rsidRPr="00930F24">
              <w:t>Медиа</w:t>
            </w:r>
            <w:r w:rsidRPr="00930F24">
              <w:rPr>
                <w:lang w:val="en-US"/>
              </w:rPr>
              <w:t>-</w:t>
            </w:r>
            <w:r w:rsidRPr="00930F24">
              <w:t>плеер</w:t>
            </w:r>
            <w:proofErr w:type="gramEnd"/>
            <w:r w:rsidRPr="00930F24">
              <w:rPr>
                <w:lang w:val="en-US"/>
              </w:rPr>
              <w:t xml:space="preserve"> VLC media player </w:t>
            </w:r>
          </w:p>
        </w:tc>
        <w:tc>
          <w:tcPr>
            <w:tcW w:w="2097" w:type="pct"/>
          </w:tcPr>
          <w:p w14:paraId="77523EF2" w14:textId="77777777" w:rsidR="001212BE" w:rsidRPr="00930F24" w:rsidRDefault="001212BE" w:rsidP="001212BE">
            <w:pPr>
              <w:ind w:firstLine="0"/>
            </w:pPr>
            <w:r w:rsidRPr="00930F24">
              <w:t>Свободно распространяемое ПО</w:t>
            </w:r>
          </w:p>
        </w:tc>
      </w:tr>
    </w:tbl>
    <w:p w14:paraId="7661C777" w14:textId="77777777" w:rsidR="00DF1563" w:rsidRPr="007165E0" w:rsidRDefault="00DF1563" w:rsidP="00DF1563"/>
    <w:bookmarkEnd w:id="5"/>
    <w:p w14:paraId="202E20A9" w14:textId="77777777" w:rsidR="00AD5A02" w:rsidRDefault="00AD5A02" w:rsidP="00AD5A02"/>
    <w:p w14:paraId="24A7B3C3" w14:textId="77777777" w:rsidR="00AD5A02" w:rsidRPr="00521822" w:rsidRDefault="00AD5A02" w:rsidP="00AD5A02">
      <w:pPr>
        <w:ind w:left="360"/>
        <w:rPr>
          <w:b/>
          <w:sz w:val="28"/>
          <w:szCs w:val="28"/>
        </w:rPr>
      </w:pPr>
      <w:r w:rsidRPr="00521822">
        <w:rPr>
          <w:b/>
          <w:sz w:val="28"/>
          <w:szCs w:val="28"/>
        </w:rPr>
        <w:t>С</w:t>
      </w:r>
      <w:r>
        <w:rPr>
          <w:b/>
          <w:sz w:val="28"/>
          <w:szCs w:val="28"/>
        </w:rPr>
        <w:t>пециализированный</w:t>
      </w:r>
      <w:r w:rsidRPr="00521822">
        <w:rPr>
          <w:b/>
          <w:sz w:val="28"/>
          <w:szCs w:val="28"/>
        </w:rPr>
        <w:t xml:space="preserve"> набор ПО (для </w:t>
      </w:r>
      <w:r>
        <w:rPr>
          <w:b/>
          <w:sz w:val="28"/>
          <w:szCs w:val="28"/>
        </w:rPr>
        <w:t>научных исследований</w:t>
      </w:r>
      <w:r w:rsidRPr="00521822">
        <w:rPr>
          <w:b/>
          <w:sz w:val="28"/>
          <w:szCs w:val="28"/>
        </w:rPr>
        <w: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2"/>
        <w:gridCol w:w="3402"/>
      </w:tblGrid>
      <w:tr w:rsidR="00AD5A02" w:rsidRPr="005411BB" w14:paraId="3CE498D5" w14:textId="77777777" w:rsidTr="00395CB4">
        <w:tc>
          <w:tcPr>
            <w:tcW w:w="6062" w:type="dxa"/>
            <w:vAlign w:val="center"/>
          </w:tcPr>
          <w:p w14:paraId="50A7F470" w14:textId="77777777" w:rsidR="00AD5A02" w:rsidRPr="005411BB" w:rsidRDefault="00AD5A02" w:rsidP="00395CB4">
            <w:pPr>
              <w:ind w:firstLine="0"/>
              <w:jc w:val="center"/>
            </w:pPr>
            <w:proofErr w:type="spellStart"/>
            <w:r w:rsidRPr="005411BB">
              <w:rPr>
                <w:lang w:val="en-US"/>
              </w:rPr>
              <w:t>Название</w:t>
            </w:r>
            <w:proofErr w:type="spellEnd"/>
            <w:r w:rsidRPr="005411BB">
              <w:rPr>
                <w:lang w:val="en-US"/>
              </w:rPr>
              <w:t xml:space="preserve"> ПО</w:t>
            </w:r>
          </w:p>
        </w:tc>
        <w:tc>
          <w:tcPr>
            <w:tcW w:w="3402" w:type="dxa"/>
            <w:vAlign w:val="center"/>
          </w:tcPr>
          <w:p w14:paraId="56595A28" w14:textId="77777777" w:rsidR="00AD5A02" w:rsidRPr="005411BB" w:rsidRDefault="00AD5A02" w:rsidP="00395CB4">
            <w:pPr>
              <w:ind w:firstLine="0"/>
              <w:jc w:val="center"/>
            </w:pPr>
            <w:r w:rsidRPr="005411BB">
              <w:rPr>
                <w:lang w:val="en-US"/>
              </w:rPr>
              <w:t xml:space="preserve">№ </w:t>
            </w:r>
            <w:r w:rsidRPr="005411BB">
              <w:t>лицензии</w:t>
            </w:r>
          </w:p>
        </w:tc>
      </w:tr>
      <w:tr w:rsidR="00AD5A02" w:rsidRPr="005411BB" w14:paraId="0F939E98" w14:textId="77777777" w:rsidTr="00395CB4">
        <w:tc>
          <w:tcPr>
            <w:tcW w:w="6062" w:type="dxa"/>
          </w:tcPr>
          <w:p w14:paraId="28C7F73A" w14:textId="77777777" w:rsidR="00AD5A02" w:rsidRPr="005411BB" w:rsidRDefault="00AD5A02" w:rsidP="00395CB4">
            <w:pPr>
              <w:ind w:firstLine="0"/>
            </w:pPr>
            <w:r w:rsidRPr="00CD30B3">
              <w:t xml:space="preserve">Платформа для статистической обработки данных </w:t>
            </w:r>
            <w:proofErr w:type="spellStart"/>
            <w:r w:rsidRPr="00CD30B3">
              <w:t>jamovi</w:t>
            </w:r>
            <w:proofErr w:type="spellEnd"/>
            <w:r>
              <w:t xml:space="preserve"> </w:t>
            </w:r>
            <w:r>
              <w:rPr>
                <w:lang w:val="en-US"/>
              </w:rPr>
              <w:t>desktop</w:t>
            </w:r>
            <w:r w:rsidRPr="00CD30B3">
              <w:t xml:space="preserve">, </w:t>
            </w:r>
            <w:hyperlink r:id="rId29" w:history="1">
              <w:r w:rsidRPr="00CD30B3">
                <w:rPr>
                  <w:rStyle w:val="a3"/>
                </w:rPr>
                <w:t>https://www.jamovi.org/</w:t>
              </w:r>
            </w:hyperlink>
          </w:p>
        </w:tc>
        <w:tc>
          <w:tcPr>
            <w:tcW w:w="3402" w:type="dxa"/>
          </w:tcPr>
          <w:p w14:paraId="1A64295D" w14:textId="77777777" w:rsidR="00AD5A02" w:rsidRPr="005411BB" w:rsidRDefault="00AD5A02" w:rsidP="00395CB4">
            <w:pPr>
              <w:ind w:firstLine="0"/>
            </w:pPr>
            <w:r w:rsidRPr="005411BB">
              <w:t>Свободно распространяемое ПО</w:t>
            </w:r>
          </w:p>
        </w:tc>
      </w:tr>
      <w:tr w:rsidR="00AD5A02" w:rsidRPr="005411BB" w14:paraId="30919956" w14:textId="77777777" w:rsidTr="00395CB4">
        <w:tc>
          <w:tcPr>
            <w:tcW w:w="6062" w:type="dxa"/>
          </w:tcPr>
          <w:p w14:paraId="2D37DD79" w14:textId="77777777" w:rsidR="00AD5A02" w:rsidRPr="00827A73" w:rsidRDefault="00AD5A02" w:rsidP="00395CB4">
            <w:pPr>
              <w:ind w:firstLine="0"/>
              <w:rPr>
                <w:bCs/>
              </w:rPr>
            </w:pPr>
            <w:r w:rsidRPr="00827A73">
              <w:rPr>
                <w:bCs/>
              </w:rPr>
              <w:t xml:space="preserve">Открытый дистрибутив </w:t>
            </w:r>
            <w:r>
              <w:rPr>
                <w:bCs/>
              </w:rPr>
              <w:t>для верстки математических текстов</w:t>
            </w:r>
            <w:r w:rsidRPr="00827A73">
              <w:rPr>
                <w:bCs/>
              </w:rPr>
              <w:t xml:space="preserve"> </w:t>
            </w:r>
            <w:proofErr w:type="spellStart"/>
            <w:r w:rsidRPr="00827A73">
              <w:rPr>
                <w:bCs/>
                <w:lang w:val="en-US"/>
              </w:rPr>
              <w:t>TeX</w:t>
            </w:r>
            <w:proofErr w:type="spellEnd"/>
            <w:r w:rsidRPr="00827A73">
              <w:rPr>
                <w:bCs/>
              </w:rPr>
              <w:t xml:space="preserve"> </w:t>
            </w:r>
            <w:r>
              <w:rPr>
                <w:bCs/>
              </w:rPr>
              <w:t xml:space="preserve">– консоль </w:t>
            </w:r>
            <w:proofErr w:type="spellStart"/>
            <w:r>
              <w:rPr>
                <w:bCs/>
                <w:lang w:val="en-US"/>
              </w:rPr>
              <w:t>micTeX</w:t>
            </w:r>
            <w:proofErr w:type="spellEnd"/>
            <w:r w:rsidRPr="00827A73">
              <w:rPr>
                <w:bCs/>
              </w:rPr>
              <w:t xml:space="preserve"> 2.9, </w:t>
            </w:r>
            <w:hyperlink r:id="rId30" w:history="1">
              <w:r w:rsidRPr="005F63AB">
                <w:rPr>
                  <w:rStyle w:val="a3"/>
                  <w:bCs/>
                </w:rPr>
                <w:t>https://miktex.org/</w:t>
              </w:r>
            </w:hyperlink>
            <w:r w:rsidRPr="00827A73">
              <w:rPr>
                <w:bCs/>
              </w:rPr>
              <w:t xml:space="preserve"> </w:t>
            </w:r>
          </w:p>
        </w:tc>
        <w:tc>
          <w:tcPr>
            <w:tcW w:w="3402" w:type="dxa"/>
          </w:tcPr>
          <w:p w14:paraId="533843E5" w14:textId="77777777" w:rsidR="00AD5A02" w:rsidRPr="005411BB" w:rsidRDefault="00AD5A02" w:rsidP="00395CB4">
            <w:pPr>
              <w:ind w:firstLine="0"/>
              <w:rPr>
                <w:b/>
              </w:rPr>
            </w:pPr>
            <w:r w:rsidRPr="005411BB">
              <w:t>Свободно распространяемое ПО</w:t>
            </w:r>
          </w:p>
        </w:tc>
      </w:tr>
      <w:tr w:rsidR="00AD5A02" w:rsidRPr="005411BB" w14:paraId="04E874D2" w14:textId="77777777" w:rsidTr="00395CB4">
        <w:tc>
          <w:tcPr>
            <w:tcW w:w="6062" w:type="dxa"/>
          </w:tcPr>
          <w:p w14:paraId="5CB4365B" w14:textId="77777777" w:rsidR="00AD5A02" w:rsidRPr="00827A73" w:rsidRDefault="00AD5A02" w:rsidP="00395CB4">
            <w:pPr>
              <w:ind w:firstLine="0"/>
              <w:rPr>
                <w:bCs/>
              </w:rPr>
            </w:pPr>
            <w:r w:rsidRPr="00827A73">
              <w:rPr>
                <w:bCs/>
              </w:rPr>
              <w:t xml:space="preserve">Кросс-платформенный редактор LAΤΕΧ с открытым кодом </w:t>
            </w:r>
            <w:proofErr w:type="spellStart"/>
            <w:r w:rsidRPr="00827A73">
              <w:rPr>
                <w:bCs/>
              </w:rPr>
              <w:t>TeXstudio</w:t>
            </w:r>
            <w:proofErr w:type="spellEnd"/>
            <w:r w:rsidRPr="00827A73">
              <w:rPr>
                <w:bCs/>
              </w:rPr>
              <w:t xml:space="preserve">, </w:t>
            </w:r>
            <w:hyperlink r:id="rId31" w:history="1">
              <w:r w:rsidRPr="005F63AB">
                <w:rPr>
                  <w:rStyle w:val="a3"/>
                  <w:bCs/>
                </w:rPr>
                <w:t>https://texstudio.org/</w:t>
              </w:r>
            </w:hyperlink>
            <w:r w:rsidRPr="00827A73">
              <w:rPr>
                <w:bCs/>
              </w:rPr>
              <w:t xml:space="preserve"> </w:t>
            </w:r>
          </w:p>
        </w:tc>
        <w:tc>
          <w:tcPr>
            <w:tcW w:w="3402" w:type="dxa"/>
          </w:tcPr>
          <w:p w14:paraId="08963128" w14:textId="77777777" w:rsidR="00AD5A02" w:rsidRPr="005411BB" w:rsidRDefault="00AD5A02" w:rsidP="00395CB4">
            <w:pPr>
              <w:ind w:firstLine="0"/>
              <w:rPr>
                <w:b/>
              </w:rPr>
            </w:pPr>
            <w:r w:rsidRPr="005411BB">
              <w:t>Свободно распространяемое ПО</w:t>
            </w:r>
          </w:p>
        </w:tc>
      </w:tr>
      <w:tr w:rsidR="00AD5A02" w:rsidRPr="005411BB" w14:paraId="390B6326" w14:textId="77777777" w:rsidTr="00395CB4">
        <w:tc>
          <w:tcPr>
            <w:tcW w:w="6062" w:type="dxa"/>
          </w:tcPr>
          <w:p w14:paraId="64D652FC" w14:textId="77777777" w:rsidR="00AD5A02" w:rsidRPr="00B63DAD" w:rsidRDefault="00AD5A02" w:rsidP="00395CB4">
            <w:pPr>
              <w:ind w:firstLine="0"/>
            </w:pPr>
            <w:r w:rsidRPr="00477909">
              <w:t xml:space="preserve">Редактор для создания </w:t>
            </w:r>
            <w:proofErr w:type="spellStart"/>
            <w:r w:rsidRPr="00477909">
              <w:t>LaTeX</w:t>
            </w:r>
            <w:proofErr w:type="spellEnd"/>
            <w:r w:rsidRPr="00477909">
              <w:t>-документов — текстовых файлов, содержащих в</w:t>
            </w:r>
            <w:r w:rsidR="00217EA9">
              <w:t>е</w:t>
            </w:r>
            <w:r w:rsidRPr="00477909">
              <w:t xml:space="preserve">рстку и разметку на языке </w:t>
            </w:r>
            <w:proofErr w:type="spellStart"/>
            <w:r w:rsidRPr="00477909">
              <w:t>LaTeX</w:t>
            </w:r>
            <w:proofErr w:type="spellEnd"/>
          </w:p>
          <w:p w14:paraId="0D3A7E51" w14:textId="77777777" w:rsidR="00AD5A02" w:rsidRPr="00827A73" w:rsidRDefault="00AD5A02" w:rsidP="00395CB4">
            <w:pPr>
              <w:ind w:firstLine="0"/>
              <w:rPr>
                <w:bCs/>
              </w:rPr>
            </w:pPr>
            <w:proofErr w:type="spellStart"/>
            <w:r w:rsidRPr="00477909">
              <w:t>Texmaker</w:t>
            </w:r>
            <w:proofErr w:type="spellEnd"/>
          </w:p>
        </w:tc>
        <w:tc>
          <w:tcPr>
            <w:tcW w:w="3402" w:type="dxa"/>
          </w:tcPr>
          <w:p w14:paraId="180CAB11" w14:textId="77777777" w:rsidR="00AD5A02" w:rsidRPr="005411BB" w:rsidRDefault="00AD5A02" w:rsidP="00395CB4">
            <w:pPr>
              <w:ind w:firstLine="0"/>
            </w:pPr>
            <w:r w:rsidRPr="005411BB">
              <w:t>Свободно распространяемое ПО</w:t>
            </w:r>
          </w:p>
        </w:tc>
      </w:tr>
      <w:tr w:rsidR="00AD5A02" w:rsidRPr="005411BB" w14:paraId="72E05906" w14:textId="77777777" w:rsidTr="00395CB4">
        <w:tc>
          <w:tcPr>
            <w:tcW w:w="6062" w:type="dxa"/>
          </w:tcPr>
          <w:p w14:paraId="04E77696" w14:textId="77777777" w:rsidR="00AD5A02" w:rsidRPr="00C4230E" w:rsidRDefault="00AD5A02" w:rsidP="00395CB4">
            <w:pPr>
              <w:ind w:firstLine="0"/>
              <w:rPr>
                <w:bCs/>
              </w:rPr>
            </w:pPr>
            <w:r>
              <w:rPr>
                <w:bCs/>
              </w:rPr>
              <w:t xml:space="preserve">Система компьютерной алгебры </w:t>
            </w:r>
            <w:proofErr w:type="spellStart"/>
            <w:r>
              <w:rPr>
                <w:bCs/>
                <w:lang w:val="en-US"/>
              </w:rPr>
              <w:t>wxMaxima</w:t>
            </w:r>
            <w:proofErr w:type="spellEnd"/>
            <w:r w:rsidRPr="006769DB">
              <w:rPr>
                <w:bCs/>
              </w:rPr>
              <w:t xml:space="preserve"> </w:t>
            </w:r>
            <w:hyperlink r:id="rId32" w:history="1">
              <w:r w:rsidRPr="005F63AB">
                <w:rPr>
                  <w:rStyle w:val="a3"/>
                  <w:bCs/>
                </w:rPr>
                <w:t>https://maxima.sourceforge.io/ru/index.html</w:t>
              </w:r>
            </w:hyperlink>
          </w:p>
        </w:tc>
        <w:tc>
          <w:tcPr>
            <w:tcW w:w="3402" w:type="dxa"/>
          </w:tcPr>
          <w:p w14:paraId="3EBCFA6F" w14:textId="77777777" w:rsidR="00AD5A02" w:rsidRPr="005411BB" w:rsidRDefault="00AD5A02" w:rsidP="00395CB4">
            <w:pPr>
              <w:ind w:firstLine="0"/>
              <w:rPr>
                <w:b/>
              </w:rPr>
            </w:pPr>
            <w:r w:rsidRPr="005411BB">
              <w:t>Свободно распространяемое ПО</w:t>
            </w:r>
          </w:p>
        </w:tc>
      </w:tr>
      <w:tr w:rsidR="00AD5A02" w:rsidRPr="005411BB" w14:paraId="1479DFB2" w14:textId="77777777" w:rsidTr="00395CB4">
        <w:tc>
          <w:tcPr>
            <w:tcW w:w="6062" w:type="dxa"/>
          </w:tcPr>
          <w:p w14:paraId="23C4402E" w14:textId="77777777" w:rsidR="00AD5A02" w:rsidRPr="00AE0565" w:rsidRDefault="00AD5A02" w:rsidP="00395CB4">
            <w:pPr>
              <w:ind w:firstLine="0"/>
              <w:rPr>
                <w:bCs/>
              </w:rPr>
            </w:pPr>
            <w:proofErr w:type="spellStart"/>
            <w:r w:rsidRPr="00AE0565">
              <w:t>AnyLogic</w:t>
            </w:r>
            <w:proofErr w:type="spellEnd"/>
            <w:r w:rsidRPr="00AE0565">
              <w:t> </w:t>
            </w:r>
            <w:r w:rsidRPr="00AE0565">
              <w:rPr>
                <w:bCs/>
              </w:rPr>
              <w:t xml:space="preserve">— программное обеспечение для имитационного моделирования, </w:t>
            </w:r>
            <w:hyperlink r:id="rId33" w:history="1">
              <w:r w:rsidRPr="00FB79B4">
                <w:rPr>
                  <w:rStyle w:val="a3"/>
                  <w:bCs/>
                </w:rPr>
                <w:t>https://www.anylogic.ru/</w:t>
              </w:r>
            </w:hyperlink>
            <w:r>
              <w:rPr>
                <w:bCs/>
              </w:rPr>
              <w:t xml:space="preserve"> </w:t>
            </w:r>
          </w:p>
        </w:tc>
        <w:tc>
          <w:tcPr>
            <w:tcW w:w="3402" w:type="dxa"/>
          </w:tcPr>
          <w:p w14:paraId="3ADEE812" w14:textId="77777777" w:rsidR="00AD5A02" w:rsidRPr="00AE0565" w:rsidRDefault="00AD5A02" w:rsidP="00395CB4">
            <w:pPr>
              <w:ind w:firstLine="0"/>
              <w:rPr>
                <w:b/>
              </w:rPr>
            </w:pPr>
            <w:r w:rsidRPr="005411BB">
              <w:t>Свободно распространяемое ПО</w:t>
            </w:r>
            <w:r w:rsidRPr="00AE0565">
              <w:t xml:space="preserve"> (</w:t>
            </w:r>
            <w:r>
              <w:rPr>
                <w:lang w:val="en-US"/>
              </w:rPr>
              <w:t>PLE</w:t>
            </w:r>
            <w:r w:rsidRPr="00E94783">
              <w:t xml:space="preserve"> – </w:t>
            </w:r>
            <w:r>
              <w:t>пакет для начинающих и студентов</w:t>
            </w:r>
            <w:r w:rsidRPr="00AE0565">
              <w:t>)</w:t>
            </w:r>
          </w:p>
        </w:tc>
      </w:tr>
    </w:tbl>
    <w:p w14:paraId="22876B62" w14:textId="77777777" w:rsidR="00AD5A02" w:rsidRDefault="00AD5A02" w:rsidP="00AD5A02">
      <w:pPr>
        <w:rPr>
          <w:sz w:val="28"/>
          <w:szCs w:val="28"/>
        </w:rPr>
      </w:pPr>
    </w:p>
    <w:p w14:paraId="402F5F86" w14:textId="77777777" w:rsidR="00C73321" w:rsidRPr="00321BA4" w:rsidRDefault="00C73321" w:rsidP="00C73321">
      <w:pPr>
        <w:ind w:firstLine="567"/>
        <w:rPr>
          <w:b/>
          <w:sz w:val="28"/>
          <w:szCs w:val="28"/>
        </w:rPr>
      </w:pPr>
    </w:p>
    <w:p w14:paraId="7470781C" w14:textId="77777777" w:rsidR="00C73321" w:rsidRDefault="00C73321" w:rsidP="00C73321">
      <w:pPr>
        <w:spacing w:line="360" w:lineRule="auto"/>
        <w:ind w:firstLine="0"/>
        <w:rPr>
          <w:b/>
          <w:sz w:val="28"/>
          <w:szCs w:val="28"/>
        </w:rPr>
      </w:pPr>
      <w:r w:rsidRPr="001212BE">
        <w:rPr>
          <w:b/>
          <w:sz w:val="28"/>
          <w:szCs w:val="28"/>
        </w:rPr>
        <w:t>10. МАТЕРИАЛЬНО-ТЕХНИЧЕСКОЕ ОБЕСПЕЧЕНИЕ ПРАКТИКИ</w:t>
      </w:r>
    </w:p>
    <w:p w14:paraId="19BCC19C" w14:textId="77777777" w:rsidR="00AD5A02" w:rsidRPr="00AD5A02" w:rsidRDefault="00AD5A02" w:rsidP="00C73321">
      <w:pPr>
        <w:ind w:firstLine="709"/>
        <w:rPr>
          <w:sz w:val="28"/>
          <w:szCs w:val="28"/>
          <w:u w:val="single"/>
        </w:rPr>
      </w:pPr>
      <w:r w:rsidRPr="00AD5A02">
        <w:rPr>
          <w:sz w:val="28"/>
          <w:szCs w:val="28"/>
          <w:u w:val="single"/>
        </w:rPr>
        <w:t>При прохождении практики в РГУ имени С.А. Есенина</w:t>
      </w:r>
    </w:p>
    <w:p w14:paraId="795C45D3" w14:textId="77777777" w:rsidR="00C73321" w:rsidRDefault="00C73321" w:rsidP="00C73321">
      <w:pPr>
        <w:ind w:firstLine="709"/>
        <w:rPr>
          <w:sz w:val="28"/>
          <w:szCs w:val="28"/>
        </w:rPr>
      </w:pPr>
      <w:bookmarkStart w:id="6" w:name="_Hlk199409068"/>
      <w:r>
        <w:rPr>
          <w:sz w:val="28"/>
          <w:szCs w:val="28"/>
        </w:rPr>
        <w:t>Материально-техническое обеспечение практики предоставляется РГУ имени С.А. Есенина. Помещения, в которых проводятся занятия и консультации с</w:t>
      </w:r>
      <w:r w:rsidR="00AD5A02">
        <w:rPr>
          <w:sz w:val="28"/>
          <w:szCs w:val="28"/>
        </w:rPr>
        <w:t>о</w:t>
      </w:r>
      <w:r>
        <w:rPr>
          <w:sz w:val="28"/>
          <w:szCs w:val="28"/>
        </w:rPr>
        <w:t xml:space="preserve"> </w:t>
      </w:r>
      <w:r w:rsidR="00AD5A02">
        <w:rPr>
          <w:sz w:val="28"/>
          <w:szCs w:val="28"/>
        </w:rPr>
        <w:t>студентами</w:t>
      </w:r>
      <w:r>
        <w:rPr>
          <w:sz w:val="28"/>
          <w:szCs w:val="28"/>
        </w:rPr>
        <w:t xml:space="preserve">, </w:t>
      </w:r>
      <w:r w:rsidRPr="0016337A">
        <w:rPr>
          <w:sz w:val="28"/>
          <w:szCs w:val="28"/>
        </w:rPr>
        <w:t>соответствую</w:t>
      </w:r>
      <w:r w:rsidR="00AD5A02">
        <w:rPr>
          <w:sz w:val="28"/>
          <w:szCs w:val="28"/>
        </w:rPr>
        <w:t>т</w:t>
      </w:r>
      <w:r w:rsidRPr="0016337A">
        <w:rPr>
          <w:sz w:val="28"/>
          <w:szCs w:val="28"/>
        </w:rPr>
        <w:t xml:space="preserve"> действующим санитарным и противопожарным нормам, а также требованиям техники безопасности при проведении практики</w:t>
      </w:r>
      <w:bookmarkEnd w:id="6"/>
      <w:r w:rsidRPr="0016337A">
        <w:rPr>
          <w:sz w:val="28"/>
          <w:szCs w:val="28"/>
        </w:rPr>
        <w:t>.</w:t>
      </w:r>
    </w:p>
    <w:p w14:paraId="63EFACC8" w14:textId="77777777" w:rsidR="00C73321" w:rsidRDefault="00C73321" w:rsidP="00C73321">
      <w:pPr>
        <w:ind w:firstLine="426"/>
        <w:rPr>
          <w:sz w:val="28"/>
          <w:szCs w:val="28"/>
        </w:rPr>
      </w:pPr>
    </w:p>
    <w:p w14:paraId="7CC45BAE" w14:textId="77777777" w:rsidR="00C73321" w:rsidRDefault="00C73321" w:rsidP="00C73321">
      <w:pPr>
        <w:ind w:firstLine="426"/>
        <w:rPr>
          <w:sz w:val="28"/>
          <w:szCs w:val="28"/>
        </w:rPr>
      </w:pPr>
      <w:r>
        <w:rPr>
          <w:sz w:val="28"/>
          <w:szCs w:val="28"/>
        </w:rPr>
        <w:t>Аудитория для проведения консультаций с преподавателями:</w:t>
      </w:r>
    </w:p>
    <w:p w14:paraId="0C2C1588" w14:textId="77777777" w:rsidR="00B76409" w:rsidRPr="00B76409" w:rsidRDefault="00B76409" w:rsidP="00B76409">
      <w:pPr>
        <w:rPr>
          <w:sz w:val="28"/>
          <w:szCs w:val="28"/>
        </w:rPr>
      </w:pPr>
      <w:r w:rsidRPr="00B76409">
        <w:rPr>
          <w:sz w:val="28"/>
          <w:szCs w:val="28"/>
        </w:rPr>
        <w:t>Аудитория № 28 (учебный корпус № 1: г. Рязань, ул. Свободы, 46, лит. А)</w:t>
      </w:r>
    </w:p>
    <w:p w14:paraId="1242C46C" w14:textId="77777777" w:rsidR="00B76409" w:rsidRPr="00B76409" w:rsidRDefault="00B76409" w:rsidP="00B76409">
      <w:pPr>
        <w:rPr>
          <w:sz w:val="28"/>
          <w:szCs w:val="28"/>
        </w:rPr>
      </w:pPr>
      <w:r w:rsidRPr="00B76409">
        <w:rPr>
          <w:sz w:val="28"/>
          <w:szCs w:val="28"/>
        </w:rPr>
        <w:t xml:space="preserve">Учебная аудитория № 28 для проведения занятий лекционного типа, занятий семинарского типа, курсового проектирования (выполнения курсовых работ), групповых и индивидуальных консультаций, текущего контроля и </w:t>
      </w:r>
      <w:r w:rsidRPr="00B76409">
        <w:rPr>
          <w:sz w:val="28"/>
          <w:szCs w:val="28"/>
        </w:rPr>
        <w:lastRenderedPageBreak/>
        <w:t xml:space="preserve">промежуточной аттестации; </w:t>
      </w:r>
    </w:p>
    <w:p w14:paraId="267617B0" w14:textId="77777777" w:rsidR="00B76409" w:rsidRPr="00B76409" w:rsidRDefault="00B76409" w:rsidP="00B76409">
      <w:pPr>
        <w:rPr>
          <w:sz w:val="28"/>
          <w:szCs w:val="28"/>
        </w:rPr>
      </w:pPr>
      <w:r w:rsidRPr="00B76409">
        <w:rPr>
          <w:sz w:val="28"/>
          <w:szCs w:val="28"/>
        </w:rPr>
        <w:t>перечень основного оборудования: комплект учебной мебели, доска меловая, стационарный экран, стационарный мультимедиа проектор, переносной ноутбук, персональный компьютер - 2 шт., возможность подключения к сети «Интернет»</w:t>
      </w:r>
    </w:p>
    <w:p w14:paraId="1B77741C" w14:textId="77777777" w:rsidR="00B76409" w:rsidRPr="00B76409" w:rsidRDefault="00B76409" w:rsidP="00B76409">
      <w:pPr>
        <w:rPr>
          <w:sz w:val="28"/>
          <w:szCs w:val="28"/>
        </w:rPr>
      </w:pPr>
    </w:p>
    <w:p w14:paraId="50AE205A" w14:textId="77777777" w:rsidR="00B76409" w:rsidRPr="00B76409" w:rsidRDefault="00B76409" w:rsidP="00B76409">
      <w:pPr>
        <w:rPr>
          <w:sz w:val="28"/>
          <w:szCs w:val="28"/>
        </w:rPr>
      </w:pPr>
      <w:r w:rsidRPr="00B76409">
        <w:rPr>
          <w:sz w:val="28"/>
          <w:szCs w:val="28"/>
        </w:rPr>
        <w:t>Аудитория для проведения заседаний научного семинара:</w:t>
      </w:r>
    </w:p>
    <w:p w14:paraId="431BEFCA" w14:textId="77777777" w:rsidR="00B76409" w:rsidRPr="00B76409" w:rsidRDefault="00B76409" w:rsidP="00B76409">
      <w:pPr>
        <w:rPr>
          <w:sz w:val="28"/>
          <w:szCs w:val="28"/>
        </w:rPr>
      </w:pPr>
      <w:r w:rsidRPr="00B76409">
        <w:rPr>
          <w:sz w:val="28"/>
          <w:szCs w:val="28"/>
        </w:rPr>
        <w:t>Аудитория № 68 (учебный корпус № 2: г. Рязань, ул. Свободы, 46, лит. А)</w:t>
      </w:r>
    </w:p>
    <w:p w14:paraId="21CB0315" w14:textId="77777777" w:rsidR="00B76409" w:rsidRPr="00B76409" w:rsidRDefault="00B76409" w:rsidP="00B76409">
      <w:pPr>
        <w:rPr>
          <w:sz w:val="28"/>
          <w:szCs w:val="28"/>
        </w:rPr>
      </w:pPr>
      <w:r w:rsidRPr="00B76409">
        <w:rPr>
          <w:sz w:val="28"/>
          <w:szCs w:val="28"/>
        </w:rPr>
        <w:t xml:space="preserve">Учебная аудитория № 68 для проведения занятий лекционного типа, занятий семинарского типа, курсового проектирования (выполнения курсовых работ), групповых и индивидуальных консультаций, текущего контроля и промежуточной аттестации; </w:t>
      </w:r>
    </w:p>
    <w:p w14:paraId="04420949" w14:textId="77777777" w:rsidR="00B76409" w:rsidRPr="00B76409" w:rsidRDefault="00B76409" w:rsidP="00B76409">
      <w:pPr>
        <w:rPr>
          <w:sz w:val="28"/>
          <w:szCs w:val="28"/>
        </w:rPr>
      </w:pPr>
      <w:r w:rsidRPr="00B76409">
        <w:rPr>
          <w:sz w:val="28"/>
          <w:szCs w:val="28"/>
        </w:rPr>
        <w:t>перечень основного оборудования: комплект учебной мебели, доска меловая, стационарный экран, стационарный мультимедиа проектор, переносной ноутбук; учебные пособия; возможность подключения к сети «Интернет»</w:t>
      </w:r>
    </w:p>
    <w:p w14:paraId="746AE206" w14:textId="77777777" w:rsidR="00B76409" w:rsidRPr="00B76409" w:rsidRDefault="00B76409" w:rsidP="00B76409">
      <w:pPr>
        <w:rPr>
          <w:sz w:val="28"/>
          <w:szCs w:val="28"/>
        </w:rPr>
      </w:pPr>
    </w:p>
    <w:p w14:paraId="436DFC56" w14:textId="77777777" w:rsidR="00B76409" w:rsidRPr="00B76409" w:rsidRDefault="00B76409" w:rsidP="00B76409">
      <w:pPr>
        <w:rPr>
          <w:sz w:val="28"/>
          <w:szCs w:val="28"/>
        </w:rPr>
      </w:pPr>
      <w:r w:rsidRPr="00B76409">
        <w:rPr>
          <w:sz w:val="28"/>
          <w:szCs w:val="28"/>
        </w:rPr>
        <w:t>Помещения для самостоятельной работы:</w:t>
      </w:r>
    </w:p>
    <w:p w14:paraId="6D764854" w14:textId="77777777" w:rsidR="00B76409" w:rsidRPr="00B76409" w:rsidRDefault="00B76409" w:rsidP="00B76409">
      <w:pPr>
        <w:rPr>
          <w:sz w:val="28"/>
          <w:szCs w:val="28"/>
        </w:rPr>
      </w:pPr>
      <w:r w:rsidRPr="00B76409">
        <w:rPr>
          <w:sz w:val="28"/>
          <w:szCs w:val="28"/>
        </w:rPr>
        <w:t>1) Аудитория для самостоятельной работы студентов.</w:t>
      </w:r>
    </w:p>
    <w:p w14:paraId="6DC1BD97" w14:textId="77777777" w:rsidR="00B76409" w:rsidRPr="00B76409" w:rsidRDefault="00B76409" w:rsidP="00B76409">
      <w:pPr>
        <w:rPr>
          <w:sz w:val="28"/>
          <w:szCs w:val="28"/>
        </w:rPr>
      </w:pPr>
      <w:proofErr w:type="gramStart"/>
      <w:r w:rsidRPr="00B76409">
        <w:rPr>
          <w:sz w:val="28"/>
          <w:szCs w:val="28"/>
        </w:rPr>
        <w:t>Аудитория  №</w:t>
      </w:r>
      <w:proofErr w:type="gramEnd"/>
      <w:r w:rsidRPr="00B76409">
        <w:rPr>
          <w:sz w:val="28"/>
          <w:szCs w:val="28"/>
        </w:rPr>
        <w:t xml:space="preserve"> 77б (учебный корпус № 1: г. Рязань, ул. Свободы, 46, лит. А)</w:t>
      </w:r>
    </w:p>
    <w:p w14:paraId="3C934C75" w14:textId="77777777" w:rsidR="00B76409" w:rsidRPr="00B76409" w:rsidRDefault="00B76409" w:rsidP="00B76409">
      <w:pPr>
        <w:rPr>
          <w:sz w:val="28"/>
          <w:szCs w:val="28"/>
        </w:rPr>
      </w:pPr>
      <w:r w:rsidRPr="00B76409">
        <w:rPr>
          <w:sz w:val="28"/>
          <w:szCs w:val="28"/>
        </w:rPr>
        <w:t>Помещение № 77б для самостоятельной работы обучающихся (зал каталогов Научной библиотеки РГУ имени С.А. Есенина); перечень основного оборудования: комплект учебной мебели, компьютеры; имеется доступ к сети «Интернет» и в электронную информационно-образовательную среду РГУ имени С.А. Есенина.</w:t>
      </w:r>
    </w:p>
    <w:p w14:paraId="79E8EF0E" w14:textId="77777777" w:rsidR="00B76409" w:rsidRPr="00B76409" w:rsidRDefault="00B76409" w:rsidP="00B76409">
      <w:pPr>
        <w:rPr>
          <w:sz w:val="28"/>
          <w:szCs w:val="28"/>
        </w:rPr>
      </w:pPr>
    </w:p>
    <w:p w14:paraId="7827E205" w14:textId="77777777" w:rsidR="00B76409" w:rsidRPr="00B76409" w:rsidRDefault="00B76409" w:rsidP="00B76409">
      <w:pPr>
        <w:rPr>
          <w:sz w:val="28"/>
          <w:szCs w:val="28"/>
        </w:rPr>
      </w:pPr>
      <w:r w:rsidRPr="00B76409">
        <w:rPr>
          <w:sz w:val="28"/>
          <w:szCs w:val="28"/>
        </w:rPr>
        <w:t>2) Аудитория для самостоятельной работы студентов.</w:t>
      </w:r>
    </w:p>
    <w:p w14:paraId="2D16D66C" w14:textId="77777777" w:rsidR="00B76409" w:rsidRPr="00B76409" w:rsidRDefault="00B76409" w:rsidP="00B76409">
      <w:pPr>
        <w:rPr>
          <w:sz w:val="28"/>
          <w:szCs w:val="28"/>
        </w:rPr>
      </w:pPr>
      <w:r w:rsidRPr="00B76409">
        <w:rPr>
          <w:sz w:val="28"/>
          <w:szCs w:val="28"/>
        </w:rPr>
        <w:t>Помещение № 62б для самостоятельной работы обучающихся (комплексный читальный зал документов и электронной информации научной библиотеки РГУ имени С.А. Есенина); перечень основного оборудования: комплект учебной мебели, компьютеры; экран (переносной), ноутбук (переносной), переносной мультимедиапроектор; имеется доступ к сети «Интернет» и в электронную информационно-образовательную среду РГУ имени С.А. Есенина.</w:t>
      </w:r>
    </w:p>
    <w:p w14:paraId="2FEA6986" w14:textId="77777777" w:rsidR="00C73321" w:rsidRDefault="00C73321" w:rsidP="00C73321">
      <w:pPr>
        <w:rPr>
          <w:sz w:val="28"/>
          <w:szCs w:val="28"/>
        </w:rPr>
      </w:pPr>
    </w:p>
    <w:p w14:paraId="4EDF0582" w14:textId="77777777" w:rsidR="00AD5A02" w:rsidRPr="00AD5A02" w:rsidRDefault="00AD5A02" w:rsidP="00C73321">
      <w:pPr>
        <w:rPr>
          <w:sz w:val="28"/>
          <w:szCs w:val="28"/>
          <w:u w:val="single"/>
        </w:rPr>
      </w:pPr>
      <w:r w:rsidRPr="00AD5A02">
        <w:rPr>
          <w:sz w:val="28"/>
          <w:szCs w:val="28"/>
          <w:u w:val="single"/>
        </w:rPr>
        <w:t xml:space="preserve">При прохождении практики в профильных организациях </w:t>
      </w:r>
    </w:p>
    <w:p w14:paraId="5CE31F2C" w14:textId="77777777" w:rsidR="00AD5A02" w:rsidRDefault="00AD5A02" w:rsidP="00C73321">
      <w:pPr>
        <w:rPr>
          <w:sz w:val="28"/>
          <w:szCs w:val="28"/>
        </w:rPr>
      </w:pPr>
      <w:r>
        <w:rPr>
          <w:sz w:val="28"/>
          <w:szCs w:val="28"/>
        </w:rPr>
        <w:t xml:space="preserve">Материально-техническое обеспечение практики предоставляется профильной организацией. Помещения, в которых проводятся занятия и консультации со студентами, </w:t>
      </w:r>
      <w:r w:rsidRPr="0016337A">
        <w:rPr>
          <w:sz w:val="28"/>
          <w:szCs w:val="28"/>
        </w:rPr>
        <w:t>соответствую</w:t>
      </w:r>
      <w:r>
        <w:rPr>
          <w:sz w:val="28"/>
          <w:szCs w:val="28"/>
        </w:rPr>
        <w:t>т</w:t>
      </w:r>
      <w:r w:rsidRPr="0016337A">
        <w:rPr>
          <w:sz w:val="28"/>
          <w:szCs w:val="28"/>
        </w:rPr>
        <w:t xml:space="preserve"> действующим санитарным и противопожарным нормам, а также требованиям техники безопасности при проведении практики.</w:t>
      </w:r>
    </w:p>
    <w:p w14:paraId="102FB7C0" w14:textId="77777777" w:rsidR="001212BE" w:rsidRPr="00423BEB" w:rsidRDefault="001212BE" w:rsidP="00C73321">
      <w:pPr>
        <w:rPr>
          <w:sz w:val="28"/>
          <w:szCs w:val="28"/>
        </w:rPr>
      </w:pPr>
    </w:p>
    <w:p w14:paraId="11A8EF49" w14:textId="77777777" w:rsidR="00C73321" w:rsidRPr="006F1B47" w:rsidRDefault="00C73321" w:rsidP="00C73321">
      <w:pPr>
        <w:pStyle w:val="a7"/>
        <w:jc w:val="both"/>
        <w:rPr>
          <w:b/>
          <w:sz w:val="28"/>
          <w:szCs w:val="28"/>
        </w:rPr>
      </w:pPr>
      <w:r w:rsidRPr="006F1B47">
        <w:rPr>
          <w:b/>
          <w:sz w:val="28"/>
          <w:szCs w:val="28"/>
        </w:rPr>
        <w:t>1</w:t>
      </w:r>
      <w:r>
        <w:rPr>
          <w:b/>
          <w:sz w:val="28"/>
          <w:szCs w:val="28"/>
        </w:rPr>
        <w:t>1</w:t>
      </w:r>
      <w:r w:rsidRPr="006F1B47">
        <w:rPr>
          <w:b/>
          <w:sz w:val="28"/>
          <w:szCs w:val="28"/>
        </w:rPr>
        <w:t xml:space="preserve">. ОСОБЕННОСТИ ОРГАНИЗАЦИИ ПРАКТИКИ ДЛЯ ИНВАЛИДОВ И ЛИЦ С ОГРАНИЧЕННЫМИ ВОЗМОЖНОСТЯМИ ЗДОРОВЬЯ </w:t>
      </w:r>
    </w:p>
    <w:p w14:paraId="18F06F48" w14:textId="77777777" w:rsidR="00C73321" w:rsidRPr="00A97FE0" w:rsidRDefault="00C73321" w:rsidP="00C73321">
      <w:pPr>
        <w:pStyle w:val="a7"/>
        <w:spacing w:after="0"/>
        <w:ind w:firstLine="709"/>
        <w:jc w:val="both"/>
        <w:rPr>
          <w:sz w:val="28"/>
          <w:szCs w:val="28"/>
        </w:rPr>
      </w:pPr>
      <w:r w:rsidRPr="00A97FE0">
        <w:rPr>
          <w:sz w:val="28"/>
          <w:szCs w:val="28"/>
        </w:rPr>
        <w:lastRenderedPageBreak/>
        <w:t xml:space="preserve">Практика для инвалидов и лиц с ограниченными возможностями здоровья проводится с учетом особенностей их психофизического развития, индивидуальных возможностей и состояния здоровья. </w:t>
      </w:r>
    </w:p>
    <w:p w14:paraId="5AE9D3A1" w14:textId="77777777" w:rsidR="00C73321" w:rsidRPr="00A97FE0" w:rsidRDefault="00C73321" w:rsidP="00C73321">
      <w:pPr>
        <w:pStyle w:val="a7"/>
        <w:spacing w:after="0"/>
        <w:ind w:firstLine="709"/>
        <w:jc w:val="both"/>
        <w:rPr>
          <w:sz w:val="28"/>
          <w:szCs w:val="28"/>
        </w:rPr>
      </w:pPr>
      <w:r w:rsidRPr="00A97FE0">
        <w:rPr>
          <w:sz w:val="28"/>
          <w:szCs w:val="28"/>
        </w:rPr>
        <w:t>Выбор мест прохождения практики для инвалидов и лиц с ОВЗ осуществляется с учетом их доступности для данной категории обучающихся.</w:t>
      </w:r>
    </w:p>
    <w:p w14:paraId="5768A359" w14:textId="77777777" w:rsidR="00C73321" w:rsidRDefault="00C73321" w:rsidP="00C73321"/>
    <w:p w14:paraId="644F81B2" w14:textId="77777777" w:rsidR="00C73321" w:rsidRPr="00422FCA" w:rsidRDefault="00C73321" w:rsidP="00C73321">
      <w:pPr>
        <w:pStyle w:val="a7"/>
        <w:jc w:val="both"/>
        <w:rPr>
          <w:b/>
          <w:caps/>
          <w:sz w:val="28"/>
          <w:szCs w:val="28"/>
        </w:rPr>
      </w:pPr>
      <w:r w:rsidRPr="00422FCA">
        <w:rPr>
          <w:b/>
          <w:caps/>
          <w:sz w:val="28"/>
          <w:szCs w:val="28"/>
        </w:rPr>
        <w:t>1</w:t>
      </w:r>
      <w:r>
        <w:rPr>
          <w:b/>
          <w:caps/>
          <w:sz w:val="28"/>
          <w:szCs w:val="28"/>
        </w:rPr>
        <w:t>2</w:t>
      </w:r>
      <w:r w:rsidRPr="00422FCA">
        <w:rPr>
          <w:b/>
          <w:caps/>
          <w:sz w:val="28"/>
          <w:szCs w:val="28"/>
        </w:rPr>
        <w:t>. Иные сведения и материалы</w:t>
      </w:r>
    </w:p>
    <w:p w14:paraId="592F66E0" w14:textId="77777777" w:rsidR="00AD5A02" w:rsidRDefault="00AD5A02" w:rsidP="00C73321">
      <w:pPr>
        <w:ind w:firstLine="0"/>
        <w:jc w:val="center"/>
        <w:rPr>
          <w:b/>
          <w:sz w:val="28"/>
          <w:szCs w:val="28"/>
        </w:rPr>
      </w:pPr>
      <w:r>
        <w:rPr>
          <w:b/>
          <w:sz w:val="28"/>
          <w:szCs w:val="28"/>
        </w:rPr>
        <w:t xml:space="preserve">12.1. Методические рекомендации </w:t>
      </w:r>
      <w:r w:rsidR="008E20FC">
        <w:rPr>
          <w:b/>
          <w:sz w:val="28"/>
          <w:szCs w:val="28"/>
        </w:rPr>
        <w:t xml:space="preserve">к составлению отчета </w:t>
      </w:r>
      <w:r w:rsidR="008E20FC">
        <w:rPr>
          <w:b/>
          <w:sz w:val="28"/>
          <w:szCs w:val="28"/>
        </w:rPr>
        <w:br/>
      </w:r>
      <w:r>
        <w:rPr>
          <w:b/>
          <w:sz w:val="28"/>
          <w:szCs w:val="28"/>
        </w:rPr>
        <w:t xml:space="preserve">при прохождении производственной практики на </w:t>
      </w:r>
      <w:r w:rsidR="008E20FC">
        <w:rPr>
          <w:b/>
          <w:sz w:val="28"/>
          <w:szCs w:val="28"/>
        </w:rPr>
        <w:t>кафедре математики</w:t>
      </w:r>
      <w:r>
        <w:rPr>
          <w:b/>
          <w:sz w:val="28"/>
          <w:szCs w:val="28"/>
        </w:rPr>
        <w:t xml:space="preserve"> РГУ имени С.А. Есенина</w:t>
      </w:r>
    </w:p>
    <w:p w14:paraId="0A8A77B8" w14:textId="77777777" w:rsidR="00C73321" w:rsidRDefault="00C73321" w:rsidP="00C73321">
      <w:pPr>
        <w:ind w:firstLine="426"/>
        <w:rPr>
          <w:sz w:val="28"/>
          <w:szCs w:val="28"/>
        </w:rPr>
      </w:pPr>
      <w:r>
        <w:rPr>
          <w:sz w:val="28"/>
          <w:szCs w:val="28"/>
        </w:rPr>
        <w:t>При составлении отч</w:t>
      </w:r>
      <w:r w:rsidR="00217EA9">
        <w:rPr>
          <w:sz w:val="28"/>
          <w:szCs w:val="28"/>
        </w:rPr>
        <w:t>е</w:t>
      </w:r>
      <w:r>
        <w:rPr>
          <w:sz w:val="28"/>
          <w:szCs w:val="28"/>
        </w:rPr>
        <w:t>та рекомендовано придерживаться следующего плана.</w:t>
      </w:r>
    </w:p>
    <w:p w14:paraId="7D1F873C" w14:textId="77777777" w:rsidR="00A2631C" w:rsidRPr="00A2631C" w:rsidRDefault="00C73321" w:rsidP="00C73321">
      <w:pPr>
        <w:ind w:firstLine="426"/>
        <w:rPr>
          <w:b/>
          <w:iCs/>
          <w:sz w:val="28"/>
          <w:szCs w:val="28"/>
        </w:rPr>
      </w:pPr>
      <w:r w:rsidRPr="00C51A9A">
        <w:rPr>
          <w:b/>
          <w:sz w:val="28"/>
          <w:szCs w:val="28"/>
        </w:rPr>
        <w:t xml:space="preserve">1. </w:t>
      </w:r>
      <w:r w:rsidR="00A2631C" w:rsidRPr="00A2631C">
        <w:rPr>
          <w:b/>
          <w:iCs/>
          <w:sz w:val="28"/>
          <w:szCs w:val="28"/>
        </w:rPr>
        <w:t>Консультации руководителя практики от университета</w:t>
      </w:r>
    </w:p>
    <w:p w14:paraId="3D940E3F" w14:textId="77777777" w:rsidR="00A2631C" w:rsidRDefault="00A2631C" w:rsidP="00A2631C">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A2631C" w:rsidRPr="00EB431C" w14:paraId="713DC0AF" w14:textId="77777777" w:rsidTr="00253EA5">
        <w:tc>
          <w:tcPr>
            <w:tcW w:w="453" w:type="dxa"/>
          </w:tcPr>
          <w:p w14:paraId="73F34DB1" w14:textId="77777777" w:rsidR="00A2631C" w:rsidRPr="00EB431C" w:rsidRDefault="00A2631C" w:rsidP="00253EA5">
            <w:pPr>
              <w:ind w:firstLine="0"/>
              <w:rPr>
                <w:sz w:val="26"/>
                <w:szCs w:val="26"/>
              </w:rPr>
            </w:pPr>
            <w:r w:rsidRPr="00EB431C">
              <w:rPr>
                <w:sz w:val="26"/>
                <w:szCs w:val="26"/>
              </w:rPr>
              <w:t>Дата</w:t>
            </w:r>
          </w:p>
        </w:tc>
        <w:tc>
          <w:tcPr>
            <w:tcW w:w="4423" w:type="dxa"/>
          </w:tcPr>
          <w:p w14:paraId="57F87217" w14:textId="77777777" w:rsidR="00A2631C" w:rsidRPr="00EB431C" w:rsidRDefault="00A2631C" w:rsidP="00253EA5">
            <w:pPr>
              <w:ind w:firstLine="0"/>
              <w:rPr>
                <w:sz w:val="26"/>
                <w:szCs w:val="26"/>
              </w:rPr>
            </w:pPr>
            <w:r w:rsidRPr="00EB431C">
              <w:rPr>
                <w:sz w:val="26"/>
                <w:szCs w:val="26"/>
              </w:rPr>
              <w:t>Содержание</w:t>
            </w:r>
            <w:r>
              <w:rPr>
                <w:sz w:val="26"/>
                <w:szCs w:val="26"/>
              </w:rPr>
              <w:t xml:space="preserve"> консультации</w:t>
            </w:r>
          </w:p>
        </w:tc>
      </w:tr>
      <w:tr w:rsidR="00A2631C" w:rsidRPr="00EB431C" w14:paraId="13B076B5" w14:textId="77777777" w:rsidTr="00253EA5">
        <w:tc>
          <w:tcPr>
            <w:tcW w:w="453" w:type="dxa"/>
          </w:tcPr>
          <w:p w14:paraId="6915DBBA" w14:textId="77777777" w:rsidR="00A2631C" w:rsidRPr="00EB431C" w:rsidRDefault="00A2631C" w:rsidP="00253EA5">
            <w:pPr>
              <w:ind w:firstLine="0"/>
              <w:rPr>
                <w:sz w:val="26"/>
                <w:szCs w:val="26"/>
              </w:rPr>
            </w:pPr>
          </w:p>
        </w:tc>
        <w:tc>
          <w:tcPr>
            <w:tcW w:w="4423" w:type="dxa"/>
          </w:tcPr>
          <w:p w14:paraId="069B6CFA" w14:textId="77777777" w:rsidR="00A2631C" w:rsidRPr="00EB431C" w:rsidRDefault="00A2631C" w:rsidP="00253EA5">
            <w:pPr>
              <w:ind w:firstLine="0"/>
              <w:rPr>
                <w:i/>
                <w:sz w:val="26"/>
                <w:szCs w:val="26"/>
              </w:rPr>
            </w:pPr>
          </w:p>
        </w:tc>
      </w:tr>
      <w:tr w:rsidR="00A2631C" w:rsidRPr="00EB431C" w14:paraId="3B77377E" w14:textId="77777777" w:rsidTr="00253EA5">
        <w:trPr>
          <w:trHeight w:val="307"/>
        </w:trPr>
        <w:tc>
          <w:tcPr>
            <w:tcW w:w="453" w:type="dxa"/>
          </w:tcPr>
          <w:p w14:paraId="73C6C6F5" w14:textId="77777777" w:rsidR="00A2631C" w:rsidRPr="00EB431C" w:rsidRDefault="00A2631C" w:rsidP="00253EA5">
            <w:pPr>
              <w:ind w:firstLine="0"/>
              <w:rPr>
                <w:sz w:val="26"/>
                <w:szCs w:val="26"/>
              </w:rPr>
            </w:pPr>
          </w:p>
        </w:tc>
        <w:tc>
          <w:tcPr>
            <w:tcW w:w="4423" w:type="dxa"/>
          </w:tcPr>
          <w:p w14:paraId="2BCB909A" w14:textId="77777777" w:rsidR="00A2631C" w:rsidRPr="00EB431C" w:rsidRDefault="00A2631C" w:rsidP="00253EA5">
            <w:pPr>
              <w:ind w:firstLine="0"/>
              <w:rPr>
                <w:sz w:val="26"/>
                <w:szCs w:val="26"/>
              </w:rPr>
            </w:pPr>
          </w:p>
        </w:tc>
      </w:tr>
      <w:tr w:rsidR="00A2631C" w:rsidRPr="00EB431C" w14:paraId="6B67277E" w14:textId="77777777" w:rsidTr="00253EA5">
        <w:trPr>
          <w:trHeight w:val="307"/>
        </w:trPr>
        <w:tc>
          <w:tcPr>
            <w:tcW w:w="453" w:type="dxa"/>
          </w:tcPr>
          <w:p w14:paraId="6798A48D" w14:textId="77777777" w:rsidR="00A2631C" w:rsidRPr="00EB431C" w:rsidRDefault="00A2631C" w:rsidP="00253EA5">
            <w:pPr>
              <w:ind w:firstLine="0"/>
              <w:rPr>
                <w:sz w:val="26"/>
                <w:szCs w:val="26"/>
              </w:rPr>
            </w:pPr>
          </w:p>
        </w:tc>
        <w:tc>
          <w:tcPr>
            <w:tcW w:w="4423" w:type="dxa"/>
          </w:tcPr>
          <w:p w14:paraId="65EDB5DF" w14:textId="77777777" w:rsidR="00A2631C" w:rsidRPr="00EB431C" w:rsidRDefault="00A2631C" w:rsidP="00253EA5">
            <w:pPr>
              <w:ind w:firstLine="0"/>
              <w:rPr>
                <w:sz w:val="26"/>
                <w:szCs w:val="26"/>
              </w:rPr>
            </w:pPr>
          </w:p>
        </w:tc>
      </w:tr>
      <w:tr w:rsidR="00A2631C" w:rsidRPr="00EB431C" w14:paraId="3F4C33D9" w14:textId="77777777" w:rsidTr="00253EA5">
        <w:trPr>
          <w:trHeight w:val="404"/>
        </w:trPr>
        <w:tc>
          <w:tcPr>
            <w:tcW w:w="453" w:type="dxa"/>
          </w:tcPr>
          <w:p w14:paraId="6F62F3CC" w14:textId="77777777" w:rsidR="00A2631C" w:rsidRPr="00EB431C" w:rsidRDefault="00A2631C" w:rsidP="00253EA5">
            <w:pPr>
              <w:ind w:firstLine="0"/>
              <w:rPr>
                <w:sz w:val="26"/>
                <w:szCs w:val="26"/>
              </w:rPr>
            </w:pPr>
          </w:p>
        </w:tc>
        <w:tc>
          <w:tcPr>
            <w:tcW w:w="4423" w:type="dxa"/>
          </w:tcPr>
          <w:p w14:paraId="422FD005" w14:textId="77777777" w:rsidR="00A2631C" w:rsidRPr="00EB431C" w:rsidRDefault="00A2631C" w:rsidP="00253EA5">
            <w:pPr>
              <w:ind w:firstLine="0"/>
              <w:rPr>
                <w:sz w:val="26"/>
                <w:szCs w:val="26"/>
              </w:rPr>
            </w:pPr>
          </w:p>
        </w:tc>
      </w:tr>
    </w:tbl>
    <w:p w14:paraId="696DD21D" w14:textId="77777777" w:rsidR="00A2631C" w:rsidRDefault="00A2631C" w:rsidP="00C73321">
      <w:pPr>
        <w:ind w:firstLine="426"/>
        <w:rPr>
          <w:b/>
          <w:sz w:val="28"/>
          <w:szCs w:val="28"/>
        </w:rPr>
      </w:pPr>
    </w:p>
    <w:p w14:paraId="35228AE9" w14:textId="77777777" w:rsidR="00C73321" w:rsidRPr="00C51A9A" w:rsidRDefault="00A2631C" w:rsidP="00C73321">
      <w:pPr>
        <w:ind w:firstLine="426"/>
        <w:rPr>
          <w:b/>
          <w:sz w:val="28"/>
          <w:szCs w:val="28"/>
        </w:rPr>
      </w:pPr>
      <w:r>
        <w:rPr>
          <w:b/>
          <w:sz w:val="28"/>
          <w:szCs w:val="28"/>
        </w:rPr>
        <w:t xml:space="preserve">2. </w:t>
      </w:r>
      <w:r w:rsidR="008E20FC" w:rsidRPr="00C51A9A">
        <w:rPr>
          <w:b/>
          <w:sz w:val="28"/>
          <w:szCs w:val="28"/>
        </w:rPr>
        <w:t xml:space="preserve">Научно-исследовательская деятельность по заданию руководителя практики от </w:t>
      </w:r>
      <w:r w:rsidR="001235C1">
        <w:rPr>
          <w:b/>
          <w:sz w:val="28"/>
          <w:szCs w:val="28"/>
        </w:rPr>
        <w:t>университета. Ведение отчетной документации</w:t>
      </w:r>
    </w:p>
    <w:p w14:paraId="0937E776" w14:textId="77777777" w:rsidR="00C73321" w:rsidRDefault="00C73321" w:rsidP="00C73321">
      <w:pPr>
        <w:ind w:firstLine="426"/>
        <w:rPr>
          <w:sz w:val="28"/>
          <w:szCs w:val="28"/>
        </w:rPr>
      </w:pPr>
      <w:r w:rsidRPr="00C51A9A">
        <w:rPr>
          <w:sz w:val="28"/>
          <w:szCs w:val="28"/>
        </w:rPr>
        <w:t xml:space="preserve">В этом пункте следует </w:t>
      </w:r>
      <w:r w:rsidR="008E20FC" w:rsidRPr="00C51A9A">
        <w:rPr>
          <w:sz w:val="28"/>
          <w:szCs w:val="28"/>
        </w:rPr>
        <w:t>сформулировать исследовательскую задачу</w:t>
      </w:r>
      <w:r w:rsidRPr="00C51A9A">
        <w:rPr>
          <w:sz w:val="28"/>
          <w:szCs w:val="28"/>
        </w:rPr>
        <w:t xml:space="preserve"> </w:t>
      </w:r>
      <w:r w:rsidR="008E20FC" w:rsidRPr="00C51A9A">
        <w:rPr>
          <w:sz w:val="28"/>
          <w:szCs w:val="28"/>
        </w:rPr>
        <w:t>и</w:t>
      </w:r>
      <w:r w:rsidRPr="00C51A9A">
        <w:rPr>
          <w:sz w:val="28"/>
          <w:szCs w:val="28"/>
        </w:rPr>
        <w:t xml:space="preserve"> </w:t>
      </w:r>
      <w:r w:rsidR="00C51A9A" w:rsidRPr="00C51A9A">
        <w:rPr>
          <w:sz w:val="28"/>
          <w:szCs w:val="28"/>
        </w:rPr>
        <w:t xml:space="preserve">краткий </w:t>
      </w:r>
      <w:r w:rsidRPr="00C51A9A">
        <w:rPr>
          <w:sz w:val="28"/>
          <w:szCs w:val="28"/>
        </w:rPr>
        <w:t>результат выполнения исследования.</w:t>
      </w:r>
    </w:p>
    <w:p w14:paraId="40B7530A" w14:textId="77777777" w:rsidR="00A2631C" w:rsidRDefault="00A2631C" w:rsidP="008E20FC">
      <w:pPr>
        <w:rPr>
          <w:b/>
          <w:sz w:val="28"/>
          <w:szCs w:val="28"/>
        </w:rPr>
      </w:pPr>
    </w:p>
    <w:p w14:paraId="53F970D0" w14:textId="77777777" w:rsidR="008E20FC" w:rsidRPr="00C51A9A" w:rsidRDefault="00A2631C" w:rsidP="008E20FC">
      <w:pPr>
        <w:rPr>
          <w:b/>
          <w:bCs/>
          <w:sz w:val="28"/>
          <w:szCs w:val="28"/>
        </w:rPr>
      </w:pPr>
      <w:r>
        <w:rPr>
          <w:b/>
          <w:sz w:val="28"/>
          <w:szCs w:val="28"/>
        </w:rPr>
        <w:t>3</w:t>
      </w:r>
      <w:r w:rsidR="008E20FC" w:rsidRPr="00C51A9A">
        <w:rPr>
          <w:b/>
          <w:sz w:val="28"/>
          <w:szCs w:val="28"/>
        </w:rPr>
        <w:t xml:space="preserve">. </w:t>
      </w:r>
      <w:r w:rsidR="00C51A9A" w:rsidRPr="00C51A9A">
        <w:rPr>
          <w:b/>
          <w:bCs/>
          <w:sz w:val="28"/>
          <w:szCs w:val="28"/>
        </w:rPr>
        <w:t>Подготовка научного тек</w:t>
      </w:r>
      <w:r w:rsidR="008E20FC" w:rsidRPr="00C51A9A">
        <w:rPr>
          <w:b/>
          <w:bCs/>
          <w:sz w:val="28"/>
          <w:szCs w:val="28"/>
        </w:rPr>
        <w:t xml:space="preserve">ста по </w:t>
      </w:r>
      <w:r w:rsidR="00C51A9A" w:rsidRPr="00C51A9A">
        <w:rPr>
          <w:b/>
          <w:bCs/>
          <w:sz w:val="28"/>
          <w:szCs w:val="28"/>
        </w:rPr>
        <w:t>результатам</w:t>
      </w:r>
      <w:r w:rsidR="008E20FC" w:rsidRPr="00C51A9A">
        <w:rPr>
          <w:b/>
          <w:bCs/>
          <w:sz w:val="28"/>
          <w:szCs w:val="28"/>
        </w:rPr>
        <w:t xml:space="preserve"> исследования (при наличии)</w:t>
      </w:r>
    </w:p>
    <w:p w14:paraId="2369AEA9" w14:textId="77777777" w:rsidR="008E20FC" w:rsidRPr="00C51A9A" w:rsidRDefault="008E20FC" w:rsidP="008E20FC">
      <w:pPr>
        <w:rPr>
          <w:bCs/>
          <w:sz w:val="28"/>
          <w:szCs w:val="28"/>
        </w:rPr>
      </w:pPr>
      <w:r w:rsidRPr="00C51A9A">
        <w:rPr>
          <w:bCs/>
          <w:sz w:val="28"/>
          <w:szCs w:val="28"/>
        </w:rPr>
        <w:t>При подготовке статьи указываются её тема, собственный результат и ссылка на макет Приложения 1.6.</w:t>
      </w:r>
    </w:p>
    <w:p w14:paraId="285E4DBB" w14:textId="77777777" w:rsidR="008E20FC" w:rsidRPr="00C51A9A" w:rsidRDefault="008E20FC" w:rsidP="008E20FC">
      <w:pPr>
        <w:rPr>
          <w:bCs/>
          <w:sz w:val="28"/>
          <w:szCs w:val="28"/>
        </w:rPr>
      </w:pPr>
      <w:r w:rsidRPr="00C51A9A">
        <w:rPr>
          <w:bCs/>
          <w:sz w:val="28"/>
          <w:szCs w:val="28"/>
        </w:rPr>
        <w:t>Если за время практики была написана и отправлена в какой-либо сборник статья, то можно привести вместо Приложения 1.6 эту статью в тех правилах оформления, которые требовал тот сборник. В этом пункте указать название сборника и вуз, куда направлена эта статья</w:t>
      </w:r>
    </w:p>
    <w:p w14:paraId="44D8CB96" w14:textId="77777777" w:rsidR="00476C70" w:rsidRDefault="00476C70" w:rsidP="00C73321">
      <w:pPr>
        <w:ind w:firstLine="426"/>
        <w:rPr>
          <w:b/>
          <w:bCs/>
          <w:sz w:val="28"/>
          <w:szCs w:val="28"/>
        </w:rPr>
      </w:pPr>
    </w:p>
    <w:p w14:paraId="4C070C5D" w14:textId="77777777" w:rsidR="00C51A9A" w:rsidRPr="00290F2D" w:rsidRDefault="00A2631C" w:rsidP="00C51A9A">
      <w:pPr>
        <w:ind w:firstLine="426"/>
        <w:rPr>
          <w:b/>
          <w:sz w:val="28"/>
          <w:szCs w:val="28"/>
        </w:rPr>
      </w:pPr>
      <w:r>
        <w:rPr>
          <w:b/>
          <w:sz w:val="28"/>
          <w:szCs w:val="28"/>
        </w:rPr>
        <w:t>4</w:t>
      </w:r>
      <w:r w:rsidR="00C51A9A" w:rsidRPr="00290F2D">
        <w:rPr>
          <w:b/>
          <w:sz w:val="28"/>
          <w:szCs w:val="28"/>
        </w:rPr>
        <w:t>. Участие в научных мероприятиях.</w:t>
      </w:r>
    </w:p>
    <w:p w14:paraId="45722194" w14:textId="77777777" w:rsidR="00C51A9A" w:rsidRDefault="00C51A9A" w:rsidP="00C51A9A">
      <w:pPr>
        <w:ind w:firstLine="426"/>
        <w:rPr>
          <w:sz w:val="28"/>
          <w:szCs w:val="28"/>
        </w:rPr>
      </w:pPr>
      <w:r>
        <w:rPr>
          <w:sz w:val="28"/>
          <w:szCs w:val="28"/>
        </w:rPr>
        <w:t>В этом пункте следует перечислить все научные мероприятия, в которых обучающийся принимал участие во время практики (конференции, научные семинары, научные конкурсы и т.п.)</w:t>
      </w:r>
      <w:r>
        <w:rPr>
          <w:rStyle w:val="a5"/>
        </w:rPr>
        <w:t xml:space="preserve"> </w:t>
      </w:r>
      <w:r>
        <w:rPr>
          <w:sz w:val="28"/>
          <w:szCs w:val="28"/>
        </w:rPr>
        <w:t>и приложить сертификаты, дипломы, грамоты и т.п. в электронном и бумажном виде.</w:t>
      </w:r>
    </w:p>
    <w:p w14:paraId="467F03C8" w14:textId="77777777" w:rsidR="00C51A9A" w:rsidRPr="00290F2D" w:rsidRDefault="00C51A9A" w:rsidP="00C51A9A">
      <w:pPr>
        <w:ind w:firstLine="426"/>
        <w:rPr>
          <w:i/>
          <w:sz w:val="28"/>
          <w:szCs w:val="28"/>
        </w:rPr>
      </w:pPr>
      <w:r>
        <w:rPr>
          <w:i/>
          <w:sz w:val="28"/>
          <w:szCs w:val="28"/>
        </w:rPr>
        <w:t xml:space="preserve">Например: </w:t>
      </w:r>
    </w:p>
    <w:p w14:paraId="11C0E168" w14:textId="77777777" w:rsidR="00C51A9A" w:rsidRDefault="00C51A9A" w:rsidP="00C51A9A">
      <w:pPr>
        <w:ind w:firstLine="426"/>
      </w:pPr>
      <w:r>
        <w:t xml:space="preserve">Во время практики я посещал(а) заседания научного семинара по КТДУ, принимал(а) участие в конкурсе студенческих </w:t>
      </w:r>
      <w:proofErr w:type="gramStart"/>
      <w:r>
        <w:t>работ….</w:t>
      </w:r>
      <w:proofErr w:type="gramEnd"/>
      <w:r>
        <w:t xml:space="preserve">, </w:t>
      </w:r>
    </w:p>
    <w:p w14:paraId="2F940CC7" w14:textId="77777777" w:rsidR="00476C70" w:rsidRDefault="00476C70" w:rsidP="00476C70">
      <w:pPr>
        <w:ind w:firstLine="426"/>
        <w:rPr>
          <w:bCs/>
          <w:sz w:val="28"/>
          <w:szCs w:val="28"/>
        </w:rPr>
      </w:pPr>
      <w:r w:rsidRPr="00336F4E">
        <w:rPr>
          <w:sz w:val="28"/>
          <w:szCs w:val="28"/>
        </w:rPr>
        <w:lastRenderedPageBreak/>
        <w:t xml:space="preserve">На семинаре </w:t>
      </w:r>
      <w:r w:rsidR="00336F4E">
        <w:rPr>
          <w:sz w:val="28"/>
          <w:szCs w:val="28"/>
        </w:rPr>
        <w:t>либо консультации представляются постановка,</w:t>
      </w:r>
      <w:r w:rsidRPr="00336F4E">
        <w:rPr>
          <w:sz w:val="28"/>
          <w:szCs w:val="28"/>
        </w:rPr>
        <w:t xml:space="preserve"> метод, </w:t>
      </w:r>
      <w:r w:rsidR="00336F4E">
        <w:rPr>
          <w:sz w:val="28"/>
          <w:szCs w:val="28"/>
        </w:rPr>
        <w:t xml:space="preserve">собственный результат и проверки. </w:t>
      </w:r>
      <w:r>
        <w:rPr>
          <w:bCs/>
          <w:sz w:val="28"/>
          <w:szCs w:val="28"/>
        </w:rPr>
        <w:t>В отчёте фиксируют</w:t>
      </w:r>
      <w:r w:rsidR="00336F4E">
        <w:rPr>
          <w:bCs/>
          <w:sz w:val="28"/>
          <w:szCs w:val="28"/>
        </w:rPr>
        <w:t>ся</w:t>
      </w:r>
      <w:r>
        <w:rPr>
          <w:bCs/>
          <w:sz w:val="28"/>
          <w:szCs w:val="28"/>
        </w:rPr>
        <w:t xml:space="preserve"> вопросы и выполненные уточнения.</w:t>
      </w:r>
    </w:p>
    <w:p w14:paraId="5DBAF865" w14:textId="77777777" w:rsidR="00476C70" w:rsidRPr="00192146" w:rsidRDefault="00476C70" w:rsidP="00476C70">
      <w:pPr>
        <w:ind w:firstLine="426"/>
        <w:rPr>
          <w:bCs/>
          <w:sz w:val="28"/>
          <w:szCs w:val="28"/>
        </w:rPr>
      </w:pPr>
      <w:r>
        <w:rPr>
          <w:bCs/>
          <w:sz w:val="28"/>
          <w:szCs w:val="28"/>
        </w:rPr>
        <w:t>Описать понравившийся доклад другого участника</w:t>
      </w:r>
      <w:r w:rsidR="00AC69BD">
        <w:rPr>
          <w:bCs/>
          <w:sz w:val="28"/>
          <w:szCs w:val="28"/>
        </w:rPr>
        <w:t xml:space="preserve"> семинара</w:t>
      </w:r>
      <w:r>
        <w:rPr>
          <w:bCs/>
          <w:sz w:val="28"/>
          <w:szCs w:val="28"/>
        </w:rPr>
        <w:t>.</w:t>
      </w:r>
    </w:p>
    <w:p w14:paraId="68D82D2E" w14:textId="77777777" w:rsidR="009E4B71" w:rsidRDefault="009E4B71" w:rsidP="00C73321">
      <w:pPr>
        <w:ind w:firstLine="426"/>
        <w:rPr>
          <w:b/>
          <w:sz w:val="28"/>
          <w:szCs w:val="28"/>
        </w:rPr>
      </w:pPr>
    </w:p>
    <w:p w14:paraId="484A2C88" w14:textId="77777777" w:rsidR="00AD5A02" w:rsidRDefault="00AD5A02" w:rsidP="00AD5A02">
      <w:pPr>
        <w:ind w:firstLine="0"/>
        <w:jc w:val="center"/>
        <w:rPr>
          <w:b/>
          <w:sz w:val="28"/>
          <w:szCs w:val="28"/>
        </w:rPr>
      </w:pPr>
      <w:r>
        <w:rPr>
          <w:b/>
          <w:sz w:val="28"/>
          <w:szCs w:val="28"/>
        </w:rPr>
        <w:t>12.2. Методические рекомендации при прохождении производственной практики в профильной организации</w:t>
      </w:r>
    </w:p>
    <w:p w14:paraId="609B29AE" w14:textId="77777777" w:rsidR="00AD5A02" w:rsidRDefault="00AD5A02" w:rsidP="007A05AD">
      <w:pPr>
        <w:ind w:firstLine="0"/>
        <w:jc w:val="center"/>
        <w:rPr>
          <w:b/>
          <w:sz w:val="28"/>
          <w:szCs w:val="28"/>
        </w:rPr>
      </w:pPr>
    </w:p>
    <w:p w14:paraId="3B9AF4F8" w14:textId="77777777" w:rsidR="00AD5A02" w:rsidRDefault="00AD5A02" w:rsidP="005B5B86">
      <w:pPr>
        <w:ind w:firstLine="567"/>
        <w:rPr>
          <w:bCs/>
          <w:sz w:val="28"/>
          <w:szCs w:val="28"/>
        </w:rPr>
      </w:pPr>
      <w:r>
        <w:rPr>
          <w:bCs/>
          <w:sz w:val="28"/>
          <w:szCs w:val="28"/>
        </w:rPr>
        <w:t>Рекомендуется придерживаться следующей структуры отчета</w:t>
      </w:r>
    </w:p>
    <w:p w14:paraId="42B49221" w14:textId="77777777" w:rsidR="00BA6681" w:rsidRPr="00A2631C" w:rsidRDefault="00BA6681" w:rsidP="00BA6681">
      <w:pPr>
        <w:ind w:firstLine="426"/>
        <w:rPr>
          <w:b/>
          <w:iCs/>
          <w:sz w:val="28"/>
          <w:szCs w:val="28"/>
        </w:rPr>
      </w:pPr>
      <w:r>
        <w:rPr>
          <w:b/>
          <w:sz w:val="28"/>
          <w:szCs w:val="28"/>
        </w:rPr>
        <w:t>1</w:t>
      </w:r>
      <w:r w:rsidRPr="00C51A9A">
        <w:rPr>
          <w:b/>
          <w:sz w:val="28"/>
          <w:szCs w:val="28"/>
        </w:rPr>
        <w:t xml:space="preserve">. </w:t>
      </w:r>
      <w:r w:rsidRPr="00A2631C">
        <w:rPr>
          <w:b/>
          <w:iCs/>
          <w:sz w:val="28"/>
          <w:szCs w:val="28"/>
        </w:rPr>
        <w:t>Консультации руководителя практики от университета</w:t>
      </w:r>
    </w:p>
    <w:p w14:paraId="2456D322" w14:textId="77777777" w:rsidR="00BA6681" w:rsidRDefault="00BA6681" w:rsidP="00BA6681">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A6681" w:rsidRPr="00EB431C" w14:paraId="19EDC172" w14:textId="77777777" w:rsidTr="00253EA5">
        <w:tc>
          <w:tcPr>
            <w:tcW w:w="453" w:type="dxa"/>
          </w:tcPr>
          <w:p w14:paraId="31EE7C58" w14:textId="77777777" w:rsidR="00BA6681" w:rsidRPr="00EB431C" w:rsidRDefault="00BA6681" w:rsidP="00253EA5">
            <w:pPr>
              <w:ind w:firstLine="0"/>
              <w:rPr>
                <w:sz w:val="26"/>
                <w:szCs w:val="26"/>
              </w:rPr>
            </w:pPr>
            <w:r w:rsidRPr="00EB431C">
              <w:rPr>
                <w:sz w:val="26"/>
                <w:szCs w:val="26"/>
              </w:rPr>
              <w:t>Дата</w:t>
            </w:r>
          </w:p>
        </w:tc>
        <w:tc>
          <w:tcPr>
            <w:tcW w:w="4423" w:type="dxa"/>
          </w:tcPr>
          <w:p w14:paraId="25251044" w14:textId="77777777" w:rsidR="00BA6681" w:rsidRPr="00EB431C" w:rsidRDefault="00BA6681" w:rsidP="00253EA5">
            <w:pPr>
              <w:ind w:firstLine="0"/>
              <w:rPr>
                <w:sz w:val="26"/>
                <w:szCs w:val="26"/>
              </w:rPr>
            </w:pPr>
            <w:r w:rsidRPr="00EB431C">
              <w:rPr>
                <w:sz w:val="26"/>
                <w:szCs w:val="26"/>
              </w:rPr>
              <w:t>Содержание</w:t>
            </w:r>
            <w:r>
              <w:rPr>
                <w:sz w:val="26"/>
                <w:szCs w:val="26"/>
              </w:rPr>
              <w:t xml:space="preserve"> консультации</w:t>
            </w:r>
          </w:p>
        </w:tc>
      </w:tr>
      <w:tr w:rsidR="00BA6681" w:rsidRPr="00EB431C" w14:paraId="7E432462" w14:textId="77777777" w:rsidTr="00253EA5">
        <w:tc>
          <w:tcPr>
            <w:tcW w:w="453" w:type="dxa"/>
          </w:tcPr>
          <w:p w14:paraId="5122E37E" w14:textId="77777777" w:rsidR="00BA6681" w:rsidRPr="00EB431C" w:rsidRDefault="00BA6681" w:rsidP="00253EA5">
            <w:pPr>
              <w:ind w:firstLine="0"/>
              <w:rPr>
                <w:sz w:val="26"/>
                <w:szCs w:val="26"/>
              </w:rPr>
            </w:pPr>
          </w:p>
        </w:tc>
        <w:tc>
          <w:tcPr>
            <w:tcW w:w="4423" w:type="dxa"/>
          </w:tcPr>
          <w:p w14:paraId="427E31A3" w14:textId="77777777" w:rsidR="00BA6681" w:rsidRPr="00EB431C" w:rsidRDefault="00BA6681" w:rsidP="00253EA5">
            <w:pPr>
              <w:ind w:firstLine="0"/>
              <w:rPr>
                <w:i/>
                <w:sz w:val="26"/>
                <w:szCs w:val="26"/>
              </w:rPr>
            </w:pPr>
          </w:p>
        </w:tc>
      </w:tr>
      <w:tr w:rsidR="00BA6681" w:rsidRPr="00EB431C" w14:paraId="33ADDC27" w14:textId="77777777" w:rsidTr="00253EA5">
        <w:trPr>
          <w:trHeight w:val="307"/>
        </w:trPr>
        <w:tc>
          <w:tcPr>
            <w:tcW w:w="453" w:type="dxa"/>
          </w:tcPr>
          <w:p w14:paraId="70D7D290" w14:textId="77777777" w:rsidR="00BA6681" w:rsidRPr="00EB431C" w:rsidRDefault="00BA6681" w:rsidP="00253EA5">
            <w:pPr>
              <w:ind w:firstLine="0"/>
              <w:rPr>
                <w:sz w:val="26"/>
                <w:szCs w:val="26"/>
              </w:rPr>
            </w:pPr>
          </w:p>
        </w:tc>
        <w:tc>
          <w:tcPr>
            <w:tcW w:w="4423" w:type="dxa"/>
          </w:tcPr>
          <w:p w14:paraId="22B5CE08" w14:textId="77777777" w:rsidR="00BA6681" w:rsidRPr="00EB431C" w:rsidRDefault="00BA6681" w:rsidP="00253EA5">
            <w:pPr>
              <w:ind w:firstLine="0"/>
              <w:rPr>
                <w:sz w:val="26"/>
                <w:szCs w:val="26"/>
              </w:rPr>
            </w:pPr>
          </w:p>
        </w:tc>
      </w:tr>
      <w:tr w:rsidR="00BA6681" w:rsidRPr="00EB431C" w14:paraId="66E94F7C" w14:textId="77777777" w:rsidTr="00253EA5">
        <w:trPr>
          <w:trHeight w:val="307"/>
        </w:trPr>
        <w:tc>
          <w:tcPr>
            <w:tcW w:w="453" w:type="dxa"/>
          </w:tcPr>
          <w:p w14:paraId="2FE39671" w14:textId="77777777" w:rsidR="00BA6681" w:rsidRPr="00EB431C" w:rsidRDefault="00BA6681" w:rsidP="00253EA5">
            <w:pPr>
              <w:ind w:firstLine="0"/>
              <w:rPr>
                <w:sz w:val="26"/>
                <w:szCs w:val="26"/>
              </w:rPr>
            </w:pPr>
          </w:p>
        </w:tc>
        <w:tc>
          <w:tcPr>
            <w:tcW w:w="4423" w:type="dxa"/>
          </w:tcPr>
          <w:p w14:paraId="490F3176" w14:textId="77777777" w:rsidR="00BA6681" w:rsidRPr="00EB431C" w:rsidRDefault="00BA6681" w:rsidP="00253EA5">
            <w:pPr>
              <w:ind w:firstLine="0"/>
              <w:rPr>
                <w:sz w:val="26"/>
                <w:szCs w:val="26"/>
              </w:rPr>
            </w:pPr>
          </w:p>
        </w:tc>
      </w:tr>
      <w:tr w:rsidR="00BA6681" w:rsidRPr="00EB431C" w14:paraId="32224F4F" w14:textId="77777777" w:rsidTr="00253EA5">
        <w:trPr>
          <w:trHeight w:val="404"/>
        </w:trPr>
        <w:tc>
          <w:tcPr>
            <w:tcW w:w="453" w:type="dxa"/>
          </w:tcPr>
          <w:p w14:paraId="1F9B3D29" w14:textId="77777777" w:rsidR="00BA6681" w:rsidRPr="00EB431C" w:rsidRDefault="00BA6681" w:rsidP="00253EA5">
            <w:pPr>
              <w:ind w:firstLine="0"/>
              <w:rPr>
                <w:sz w:val="26"/>
                <w:szCs w:val="26"/>
              </w:rPr>
            </w:pPr>
          </w:p>
        </w:tc>
        <w:tc>
          <w:tcPr>
            <w:tcW w:w="4423" w:type="dxa"/>
          </w:tcPr>
          <w:p w14:paraId="21862410" w14:textId="77777777" w:rsidR="00BA6681" w:rsidRPr="00EB431C" w:rsidRDefault="00BA6681" w:rsidP="00253EA5">
            <w:pPr>
              <w:ind w:firstLine="0"/>
              <w:rPr>
                <w:sz w:val="26"/>
                <w:szCs w:val="26"/>
              </w:rPr>
            </w:pPr>
          </w:p>
        </w:tc>
      </w:tr>
    </w:tbl>
    <w:p w14:paraId="694946D7" w14:textId="77777777" w:rsidR="00BA6681" w:rsidRDefault="00BA6681" w:rsidP="00AC69BD">
      <w:pPr>
        <w:ind w:firstLine="567"/>
        <w:rPr>
          <w:b/>
          <w:sz w:val="28"/>
          <w:szCs w:val="28"/>
        </w:rPr>
      </w:pPr>
    </w:p>
    <w:p w14:paraId="3B2F8856" w14:textId="77777777" w:rsidR="00BA6681" w:rsidRDefault="00BA6681" w:rsidP="00AC69BD">
      <w:pPr>
        <w:ind w:firstLine="567"/>
        <w:rPr>
          <w:b/>
          <w:sz w:val="28"/>
          <w:szCs w:val="28"/>
        </w:rPr>
      </w:pPr>
      <w:r>
        <w:rPr>
          <w:b/>
          <w:sz w:val="28"/>
          <w:szCs w:val="28"/>
        </w:rPr>
        <w:t>2. Работа по заданию руководителя практики в профильной организации</w:t>
      </w:r>
      <w:r w:rsidR="001235C1">
        <w:rPr>
          <w:b/>
          <w:sz w:val="28"/>
          <w:szCs w:val="28"/>
        </w:rPr>
        <w:t>. Ведение отчетной документации</w:t>
      </w:r>
    </w:p>
    <w:p w14:paraId="298E2A1A" w14:textId="77777777" w:rsidR="00AD5A02" w:rsidRPr="00476C70" w:rsidRDefault="00AD5A02" w:rsidP="00AC69BD">
      <w:pPr>
        <w:ind w:firstLine="567"/>
        <w:rPr>
          <w:sz w:val="28"/>
          <w:szCs w:val="28"/>
        </w:rPr>
      </w:pPr>
      <w:r w:rsidRPr="00476C70">
        <w:rPr>
          <w:b/>
          <w:sz w:val="28"/>
          <w:szCs w:val="28"/>
        </w:rPr>
        <w:t>1</w:t>
      </w:r>
      <w:r w:rsidR="00BA6681">
        <w:rPr>
          <w:b/>
          <w:sz w:val="28"/>
          <w:szCs w:val="28"/>
        </w:rPr>
        <w:t>)</w:t>
      </w:r>
      <w:r w:rsidRPr="00476C70">
        <w:rPr>
          <w:b/>
          <w:sz w:val="28"/>
          <w:szCs w:val="28"/>
        </w:rPr>
        <w:t xml:space="preserve"> Цель практики: </w:t>
      </w:r>
      <w:r w:rsidRPr="00476C70">
        <w:rPr>
          <w:sz w:val="28"/>
          <w:szCs w:val="28"/>
        </w:rPr>
        <w:t>ознакомит</w:t>
      </w:r>
      <w:r w:rsidR="00AC69BD">
        <w:rPr>
          <w:sz w:val="28"/>
          <w:szCs w:val="28"/>
        </w:rPr>
        <w:t>ь</w:t>
      </w:r>
      <w:r w:rsidRPr="00476C70">
        <w:rPr>
          <w:sz w:val="28"/>
          <w:szCs w:val="28"/>
        </w:rPr>
        <w:t>ся с работой организации, изучить основные виды е</w:t>
      </w:r>
      <w:r w:rsidR="00217EA9">
        <w:rPr>
          <w:sz w:val="28"/>
          <w:szCs w:val="28"/>
        </w:rPr>
        <w:t>е</w:t>
      </w:r>
      <w:r w:rsidRPr="00476C70">
        <w:rPr>
          <w:sz w:val="28"/>
          <w:szCs w:val="28"/>
        </w:rPr>
        <w:t xml:space="preserve"> деятельности, провести соответствие между своими теоретическими знаниями и потребностями данной организации, проанализировать перспективы аналитической работы в данной организации, провести аналитическое исследование одного из направлений работы предприятия.</w:t>
      </w:r>
    </w:p>
    <w:p w14:paraId="4DF1FFA3" w14:textId="77777777" w:rsidR="00AD5A02" w:rsidRPr="00476C70" w:rsidRDefault="00AD5A02" w:rsidP="005B5B86">
      <w:pPr>
        <w:ind w:firstLine="567"/>
        <w:jc w:val="left"/>
        <w:rPr>
          <w:b/>
          <w:sz w:val="28"/>
          <w:szCs w:val="28"/>
        </w:rPr>
      </w:pPr>
      <w:r w:rsidRPr="00476C70">
        <w:rPr>
          <w:b/>
          <w:sz w:val="28"/>
          <w:szCs w:val="28"/>
        </w:rPr>
        <w:t>2</w:t>
      </w:r>
      <w:r w:rsidR="00BA6681">
        <w:rPr>
          <w:b/>
          <w:sz w:val="28"/>
          <w:szCs w:val="28"/>
        </w:rPr>
        <w:t>)</w:t>
      </w:r>
      <w:r w:rsidRPr="00476C70">
        <w:rPr>
          <w:b/>
          <w:sz w:val="28"/>
          <w:szCs w:val="28"/>
        </w:rPr>
        <w:t xml:space="preserve"> Задачи практики</w:t>
      </w:r>
    </w:p>
    <w:p w14:paraId="57E8E209" w14:textId="77777777" w:rsidR="00AD5A02" w:rsidRPr="00476C70" w:rsidRDefault="00AD5A02" w:rsidP="005B5B86">
      <w:pPr>
        <w:ind w:firstLine="567"/>
        <w:jc w:val="left"/>
        <w:rPr>
          <w:sz w:val="28"/>
          <w:szCs w:val="28"/>
        </w:rPr>
      </w:pPr>
      <w:r w:rsidRPr="00476C70">
        <w:rPr>
          <w:sz w:val="28"/>
          <w:szCs w:val="28"/>
        </w:rPr>
        <w:t>Перечислить задачи практики, определяемые спецификой деятельности предприятия</w:t>
      </w:r>
    </w:p>
    <w:p w14:paraId="1C345A99" w14:textId="77777777" w:rsidR="00AD5A02" w:rsidRPr="00476C70" w:rsidRDefault="00AD5A02" w:rsidP="005B5B86">
      <w:pPr>
        <w:ind w:firstLine="567"/>
        <w:jc w:val="left"/>
        <w:rPr>
          <w:i/>
          <w:sz w:val="28"/>
          <w:szCs w:val="28"/>
        </w:rPr>
      </w:pPr>
      <w:r w:rsidRPr="00476C70">
        <w:rPr>
          <w:i/>
          <w:sz w:val="28"/>
          <w:szCs w:val="28"/>
        </w:rPr>
        <w:t>Например:</w:t>
      </w:r>
    </w:p>
    <w:p w14:paraId="1F846591" w14:textId="77777777" w:rsidR="00AD5A02" w:rsidRPr="00476C70" w:rsidRDefault="00AD5A02" w:rsidP="005B5B86">
      <w:pPr>
        <w:numPr>
          <w:ilvl w:val="0"/>
          <w:numId w:val="3"/>
        </w:numPr>
        <w:ind w:firstLine="567"/>
        <w:jc w:val="left"/>
        <w:rPr>
          <w:i/>
          <w:sz w:val="28"/>
          <w:szCs w:val="28"/>
        </w:rPr>
      </w:pPr>
      <w:r w:rsidRPr="00476C70">
        <w:rPr>
          <w:i/>
          <w:sz w:val="28"/>
          <w:szCs w:val="28"/>
        </w:rPr>
        <w:t>изучить математическую постановку задачи организации и происхождение исходных данных;</w:t>
      </w:r>
    </w:p>
    <w:p w14:paraId="3539382E" w14:textId="77777777" w:rsidR="00AD5A02" w:rsidRPr="00476C70" w:rsidRDefault="00AD5A02" w:rsidP="005B5B86">
      <w:pPr>
        <w:numPr>
          <w:ilvl w:val="0"/>
          <w:numId w:val="3"/>
        </w:numPr>
        <w:ind w:firstLine="567"/>
        <w:jc w:val="left"/>
        <w:rPr>
          <w:i/>
          <w:sz w:val="28"/>
          <w:szCs w:val="28"/>
        </w:rPr>
      </w:pPr>
      <w:r w:rsidRPr="00476C70">
        <w:rPr>
          <w:i/>
          <w:sz w:val="28"/>
          <w:szCs w:val="28"/>
        </w:rPr>
        <w:t>построить или уточнить модель и согласовать критерии проверки результата;</w:t>
      </w:r>
    </w:p>
    <w:p w14:paraId="6F2D01A4" w14:textId="77777777" w:rsidR="00AD5A02" w:rsidRPr="00476C70" w:rsidRDefault="00AD5A02" w:rsidP="005B5B86">
      <w:pPr>
        <w:numPr>
          <w:ilvl w:val="0"/>
          <w:numId w:val="3"/>
        </w:numPr>
        <w:ind w:firstLine="567"/>
        <w:jc w:val="left"/>
        <w:rPr>
          <w:i/>
          <w:sz w:val="28"/>
          <w:szCs w:val="28"/>
        </w:rPr>
      </w:pPr>
      <w:r w:rsidRPr="00476C70">
        <w:rPr>
          <w:i/>
          <w:sz w:val="28"/>
          <w:szCs w:val="28"/>
        </w:rPr>
        <w:t>реализовать алгоритм и подготовить воспроизводимый вычислительный эксперимент;</w:t>
      </w:r>
    </w:p>
    <w:p w14:paraId="2CA4F4FA" w14:textId="77777777" w:rsidR="00AD5A02" w:rsidRPr="00476C70" w:rsidRDefault="00AD5A02" w:rsidP="00AC69BD">
      <w:pPr>
        <w:ind w:firstLine="567"/>
        <w:rPr>
          <w:b/>
          <w:sz w:val="28"/>
          <w:szCs w:val="28"/>
        </w:rPr>
      </w:pPr>
      <w:r w:rsidRPr="00476C70">
        <w:rPr>
          <w:b/>
          <w:sz w:val="28"/>
          <w:szCs w:val="28"/>
        </w:rPr>
        <w:t>3</w:t>
      </w:r>
      <w:r w:rsidR="00BA6681">
        <w:rPr>
          <w:b/>
          <w:sz w:val="28"/>
          <w:szCs w:val="28"/>
        </w:rPr>
        <w:t>)</w:t>
      </w:r>
      <w:r w:rsidRPr="00476C70">
        <w:rPr>
          <w:b/>
          <w:sz w:val="28"/>
          <w:szCs w:val="28"/>
        </w:rPr>
        <w:t xml:space="preserve"> Виды деятельности и новые технологии, освоенные за время практики</w:t>
      </w:r>
    </w:p>
    <w:p w14:paraId="4F56F329" w14:textId="77777777" w:rsidR="00AD5A02" w:rsidRPr="00476C70" w:rsidRDefault="00AD5A02" w:rsidP="00AC69BD">
      <w:pPr>
        <w:ind w:firstLine="567"/>
        <w:rPr>
          <w:sz w:val="28"/>
          <w:szCs w:val="28"/>
        </w:rPr>
      </w:pPr>
      <w:r w:rsidRPr="00476C70">
        <w:rPr>
          <w:sz w:val="28"/>
          <w:szCs w:val="28"/>
        </w:rPr>
        <w:t>3.1.</w:t>
      </w:r>
      <w:r w:rsidRPr="00476C70">
        <w:rPr>
          <w:i/>
          <w:sz w:val="28"/>
          <w:szCs w:val="28"/>
        </w:rPr>
        <w:t xml:space="preserve"> </w:t>
      </w:r>
      <w:r w:rsidRPr="00476C70">
        <w:rPr>
          <w:sz w:val="28"/>
          <w:szCs w:val="28"/>
        </w:rPr>
        <w:t>Перечислить выполненные исследовательские действия:</w:t>
      </w:r>
      <w:r w:rsidRPr="00476C70">
        <w:rPr>
          <w:i/>
          <w:sz w:val="28"/>
          <w:szCs w:val="28"/>
        </w:rPr>
        <w:t xml:space="preserve"> постановку задачи, подготовку данных, выбор метода, реализацию </w:t>
      </w:r>
      <w:r w:rsidRPr="00476C70">
        <w:rPr>
          <w:sz w:val="28"/>
          <w:szCs w:val="28"/>
        </w:rPr>
        <w:t>и проверку. Указать, какие знания, умения и навыки приобретены</w:t>
      </w:r>
      <w:r w:rsidRPr="00476C70">
        <w:rPr>
          <w:i/>
          <w:sz w:val="28"/>
          <w:szCs w:val="28"/>
        </w:rPr>
        <w:t xml:space="preserve"> на каждом этапе; р</w:t>
      </w:r>
      <w:r w:rsidRPr="00476C70">
        <w:rPr>
          <w:sz w:val="28"/>
          <w:szCs w:val="28"/>
        </w:rPr>
        <w:t>езультаты представить в существующей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3686"/>
        <w:gridCol w:w="4252"/>
      </w:tblGrid>
      <w:tr w:rsidR="00AD5A02" w:rsidRPr="00476C70" w14:paraId="1FD1384B" w14:textId="77777777" w:rsidTr="00395CB4">
        <w:trPr>
          <w:jc w:val="center"/>
        </w:trPr>
        <w:tc>
          <w:tcPr>
            <w:tcW w:w="817" w:type="dxa"/>
          </w:tcPr>
          <w:p w14:paraId="55BB4BA7" w14:textId="77777777" w:rsidR="00AD5A02" w:rsidRPr="00476C70" w:rsidRDefault="00AD5A02" w:rsidP="00395CB4">
            <w:pPr>
              <w:ind w:firstLine="0"/>
              <w:jc w:val="left"/>
            </w:pPr>
            <w:r w:rsidRPr="00476C70">
              <w:t>№</w:t>
            </w:r>
          </w:p>
        </w:tc>
        <w:tc>
          <w:tcPr>
            <w:tcW w:w="3686" w:type="dxa"/>
          </w:tcPr>
          <w:p w14:paraId="0D5224C1" w14:textId="77777777" w:rsidR="00AD5A02" w:rsidRPr="00476C70" w:rsidRDefault="00AD5A02" w:rsidP="00395CB4">
            <w:pPr>
              <w:ind w:firstLine="0"/>
              <w:jc w:val="left"/>
            </w:pPr>
            <w:r w:rsidRPr="00476C70">
              <w:t>Вид деятельности</w:t>
            </w:r>
          </w:p>
        </w:tc>
        <w:tc>
          <w:tcPr>
            <w:tcW w:w="4252" w:type="dxa"/>
          </w:tcPr>
          <w:p w14:paraId="2358C6D9" w14:textId="77777777" w:rsidR="00AD5A02" w:rsidRPr="00476C70" w:rsidRDefault="00AD5A02" w:rsidP="00395CB4">
            <w:pPr>
              <w:ind w:firstLine="0"/>
              <w:jc w:val="left"/>
            </w:pPr>
            <w:r w:rsidRPr="00476C70">
              <w:t>Новые знания, умения, навыки</w:t>
            </w:r>
          </w:p>
        </w:tc>
      </w:tr>
      <w:tr w:rsidR="00AD5A02" w:rsidRPr="00476C70" w14:paraId="50A846C1" w14:textId="77777777" w:rsidTr="00395CB4">
        <w:trPr>
          <w:jc w:val="center"/>
        </w:trPr>
        <w:tc>
          <w:tcPr>
            <w:tcW w:w="817" w:type="dxa"/>
          </w:tcPr>
          <w:p w14:paraId="38695755" w14:textId="77777777" w:rsidR="00AD5A02" w:rsidRPr="00476C70" w:rsidRDefault="00AD5A02" w:rsidP="00395CB4">
            <w:pPr>
              <w:ind w:firstLine="0"/>
              <w:jc w:val="left"/>
            </w:pPr>
          </w:p>
        </w:tc>
        <w:tc>
          <w:tcPr>
            <w:tcW w:w="3686" w:type="dxa"/>
          </w:tcPr>
          <w:p w14:paraId="3C4839A9" w14:textId="77777777" w:rsidR="00AD5A02" w:rsidRPr="00476C70" w:rsidRDefault="00AD5A02" w:rsidP="00395CB4">
            <w:pPr>
              <w:ind w:firstLine="0"/>
              <w:jc w:val="left"/>
            </w:pPr>
          </w:p>
        </w:tc>
        <w:tc>
          <w:tcPr>
            <w:tcW w:w="4252" w:type="dxa"/>
          </w:tcPr>
          <w:p w14:paraId="39D8E3CF" w14:textId="77777777" w:rsidR="00AD5A02" w:rsidRPr="00476C70" w:rsidRDefault="00AD5A02" w:rsidP="00395CB4">
            <w:pPr>
              <w:ind w:firstLine="0"/>
              <w:jc w:val="left"/>
            </w:pPr>
          </w:p>
        </w:tc>
      </w:tr>
      <w:tr w:rsidR="00AD5A02" w:rsidRPr="00476C70" w14:paraId="2274F397" w14:textId="77777777" w:rsidTr="00395CB4">
        <w:trPr>
          <w:jc w:val="center"/>
        </w:trPr>
        <w:tc>
          <w:tcPr>
            <w:tcW w:w="817" w:type="dxa"/>
          </w:tcPr>
          <w:p w14:paraId="62AF29AF" w14:textId="77777777" w:rsidR="00AD5A02" w:rsidRPr="00476C70" w:rsidRDefault="00AD5A02" w:rsidP="00395CB4">
            <w:pPr>
              <w:ind w:firstLine="0"/>
              <w:jc w:val="left"/>
            </w:pPr>
          </w:p>
        </w:tc>
        <w:tc>
          <w:tcPr>
            <w:tcW w:w="3686" w:type="dxa"/>
          </w:tcPr>
          <w:p w14:paraId="74DF1B07" w14:textId="77777777" w:rsidR="00AD5A02" w:rsidRPr="00476C70" w:rsidRDefault="00AD5A02" w:rsidP="00395CB4">
            <w:pPr>
              <w:ind w:firstLine="0"/>
              <w:jc w:val="left"/>
            </w:pPr>
          </w:p>
        </w:tc>
        <w:tc>
          <w:tcPr>
            <w:tcW w:w="4252" w:type="dxa"/>
          </w:tcPr>
          <w:p w14:paraId="2E1CD06F" w14:textId="77777777" w:rsidR="00AD5A02" w:rsidRPr="00476C70" w:rsidRDefault="00AD5A02" w:rsidP="00395CB4">
            <w:pPr>
              <w:ind w:firstLine="0"/>
              <w:jc w:val="left"/>
            </w:pPr>
          </w:p>
        </w:tc>
      </w:tr>
    </w:tbl>
    <w:p w14:paraId="7BB1A358" w14:textId="77777777" w:rsidR="00AD5A02" w:rsidRPr="00476C70" w:rsidRDefault="00AD5A02" w:rsidP="00AD5A02">
      <w:pPr>
        <w:jc w:val="left"/>
        <w:rPr>
          <w:sz w:val="28"/>
          <w:szCs w:val="28"/>
        </w:rPr>
      </w:pPr>
    </w:p>
    <w:p w14:paraId="68D46FB6" w14:textId="77777777" w:rsidR="00AD5A02" w:rsidRPr="00476C70" w:rsidRDefault="00AD5A02" w:rsidP="005B5B86">
      <w:pPr>
        <w:ind w:firstLine="567"/>
        <w:jc w:val="left"/>
        <w:rPr>
          <w:sz w:val="28"/>
          <w:szCs w:val="28"/>
        </w:rPr>
      </w:pPr>
      <w:r w:rsidRPr="00476C70">
        <w:rPr>
          <w:sz w:val="28"/>
          <w:szCs w:val="28"/>
        </w:rPr>
        <w:t>3.2. Перечислить использованные средства математического моделирования, программ</w:t>
      </w:r>
      <w:r w:rsidRPr="00476C70">
        <w:rPr>
          <w:i/>
          <w:sz w:val="28"/>
          <w:szCs w:val="28"/>
        </w:rPr>
        <w:t>ирования и анализа данных, указать их назначени</w:t>
      </w:r>
      <w:r w:rsidRPr="00476C70">
        <w:rPr>
          <w:sz w:val="28"/>
          <w:szCs w:val="28"/>
        </w:rPr>
        <w:t>е и версии</w:t>
      </w:r>
      <w:r w:rsidRPr="00476C70">
        <w:rPr>
          <w:i/>
          <w:sz w:val="28"/>
          <w:szCs w:val="28"/>
        </w:rPr>
        <w:t>.</w:t>
      </w:r>
    </w:p>
    <w:p w14:paraId="38CE85FD" w14:textId="77777777" w:rsidR="00AD5A02" w:rsidRPr="00476C70" w:rsidRDefault="00AD5A02" w:rsidP="005B5B86">
      <w:pPr>
        <w:ind w:firstLine="567"/>
        <w:jc w:val="left"/>
        <w:rPr>
          <w:sz w:val="28"/>
          <w:szCs w:val="28"/>
        </w:rPr>
      </w:pPr>
    </w:p>
    <w:p w14:paraId="65F711D3" w14:textId="77777777" w:rsidR="00AD5A02" w:rsidRPr="00476C70" w:rsidRDefault="00AD5A02" w:rsidP="005B5B86">
      <w:pPr>
        <w:ind w:firstLine="567"/>
        <w:jc w:val="left"/>
        <w:rPr>
          <w:b/>
          <w:sz w:val="28"/>
          <w:szCs w:val="28"/>
        </w:rPr>
      </w:pPr>
      <w:r w:rsidRPr="00476C70">
        <w:rPr>
          <w:b/>
          <w:sz w:val="28"/>
          <w:szCs w:val="28"/>
        </w:rPr>
        <w:t>4</w:t>
      </w:r>
      <w:r w:rsidR="00BA6681">
        <w:rPr>
          <w:b/>
          <w:sz w:val="28"/>
          <w:szCs w:val="28"/>
        </w:rPr>
        <w:t>)</w:t>
      </w:r>
      <w:r w:rsidRPr="00476C70">
        <w:rPr>
          <w:b/>
          <w:sz w:val="28"/>
          <w:szCs w:val="28"/>
        </w:rPr>
        <w:t xml:space="preserve"> Оценка перспектив аналитической работы в данной организации</w:t>
      </w:r>
    </w:p>
    <w:p w14:paraId="5273C077" w14:textId="77777777" w:rsidR="00AD5A02" w:rsidRPr="00476C70" w:rsidRDefault="00AD5A02" w:rsidP="005B5B86">
      <w:pPr>
        <w:ind w:firstLine="567"/>
        <w:jc w:val="left"/>
        <w:rPr>
          <w:i/>
          <w:sz w:val="28"/>
          <w:szCs w:val="28"/>
        </w:rPr>
      </w:pPr>
      <w:r w:rsidRPr="00476C70">
        <w:rPr>
          <w:sz w:val="28"/>
          <w:szCs w:val="28"/>
        </w:rPr>
        <w:t>4.1. Оценить возможность и перспективы аналитической работы в данной организации</w:t>
      </w:r>
      <w:r w:rsidRPr="00476C70">
        <w:rPr>
          <w:i/>
          <w:sz w:val="28"/>
          <w:szCs w:val="28"/>
        </w:rPr>
        <w:t xml:space="preserve"> (нужен ли ей постоянный аналитик или достаточно аутсорсинга, что улучшит аналитическая работа)  </w:t>
      </w:r>
    </w:p>
    <w:p w14:paraId="3DAB75E3" w14:textId="77777777" w:rsidR="00AD5A02" w:rsidRPr="00476C70" w:rsidRDefault="00AD5A02" w:rsidP="005B5B86">
      <w:pPr>
        <w:ind w:firstLine="567"/>
        <w:jc w:val="left"/>
        <w:rPr>
          <w:i/>
          <w:sz w:val="28"/>
          <w:szCs w:val="28"/>
        </w:rPr>
      </w:pPr>
      <w:r w:rsidRPr="00476C70">
        <w:rPr>
          <w:sz w:val="28"/>
          <w:szCs w:val="28"/>
        </w:rPr>
        <w:t>4.2. Описать направления развития математической модели</w:t>
      </w:r>
      <w:r w:rsidRPr="00476C70">
        <w:rPr>
          <w:i/>
          <w:sz w:val="28"/>
          <w:szCs w:val="28"/>
        </w:rPr>
        <w:t xml:space="preserve"> или вычислительного метода: повышение точности, устойчивости, интерпретируемости и эффективности; отделить подтверждённые выводы от предложений дальнейшего исследования.</w:t>
      </w:r>
    </w:p>
    <w:p w14:paraId="75D66B70" w14:textId="77777777" w:rsidR="00AD5A02" w:rsidRPr="00476C70" w:rsidRDefault="00AD5A02" w:rsidP="00AD5A02">
      <w:pPr>
        <w:jc w:val="left"/>
        <w:rPr>
          <w:i/>
          <w:sz w:val="28"/>
          <w:szCs w:val="28"/>
        </w:rPr>
      </w:pPr>
    </w:p>
    <w:p w14:paraId="3DE4B00F" w14:textId="77777777" w:rsidR="00AD5A02" w:rsidRPr="00476C70" w:rsidRDefault="00AD5A02" w:rsidP="00AD5A02">
      <w:pPr>
        <w:jc w:val="left"/>
        <w:rPr>
          <w:sz w:val="28"/>
          <w:szCs w:val="28"/>
        </w:rPr>
      </w:pPr>
      <w:r w:rsidRPr="00476C70">
        <w:rPr>
          <w:b/>
          <w:sz w:val="28"/>
          <w:szCs w:val="28"/>
        </w:rPr>
        <w:t>5</w:t>
      </w:r>
      <w:r w:rsidR="00BA6681">
        <w:rPr>
          <w:b/>
          <w:sz w:val="28"/>
          <w:szCs w:val="28"/>
        </w:rPr>
        <w:t>)</w:t>
      </w:r>
      <w:r w:rsidRPr="00476C70">
        <w:rPr>
          <w:b/>
          <w:sz w:val="28"/>
          <w:szCs w:val="28"/>
        </w:rPr>
        <w:t xml:space="preserve"> Аналитическое исследование направления работы </w:t>
      </w:r>
      <w:r w:rsidR="00AC69BD">
        <w:rPr>
          <w:b/>
          <w:sz w:val="28"/>
          <w:szCs w:val="28"/>
        </w:rPr>
        <w:t>профильной организации</w:t>
      </w:r>
      <w:r w:rsidRPr="00476C70">
        <w:rPr>
          <w:b/>
          <w:sz w:val="28"/>
          <w:szCs w:val="28"/>
        </w:rPr>
        <w:t xml:space="preserve">. </w:t>
      </w:r>
    </w:p>
    <w:p w14:paraId="0942F968" w14:textId="77777777" w:rsidR="00AD5A02" w:rsidRPr="00476C70" w:rsidRDefault="00AD5A02" w:rsidP="00AD5A02">
      <w:pPr>
        <w:jc w:val="left"/>
        <w:rPr>
          <w:i/>
          <w:sz w:val="28"/>
          <w:szCs w:val="28"/>
        </w:rPr>
      </w:pPr>
      <w:r w:rsidRPr="00476C70">
        <w:rPr>
          <w:i/>
          <w:sz w:val="28"/>
          <w:szCs w:val="28"/>
        </w:rPr>
        <w:t xml:space="preserve">Кратко описать свое аналитическое исследование </w:t>
      </w:r>
      <w:r w:rsidR="00AC69BD">
        <w:rPr>
          <w:i/>
          <w:sz w:val="28"/>
          <w:szCs w:val="28"/>
        </w:rPr>
        <w:t>в профильной организации</w:t>
      </w:r>
      <w:r w:rsidRPr="00476C70">
        <w:rPr>
          <w:i/>
          <w:sz w:val="28"/>
          <w:szCs w:val="28"/>
        </w:rPr>
        <w:t xml:space="preserve"> и его результаты.</w:t>
      </w:r>
    </w:p>
    <w:p w14:paraId="6966C8F8" w14:textId="77777777" w:rsidR="00AD5A02" w:rsidRPr="00476C70" w:rsidRDefault="00AD5A02" w:rsidP="00AD5A02">
      <w:pPr>
        <w:jc w:val="left"/>
        <w:rPr>
          <w:i/>
          <w:sz w:val="28"/>
          <w:szCs w:val="28"/>
        </w:rPr>
      </w:pPr>
      <w:r w:rsidRPr="00476C70">
        <w:rPr>
          <w:i/>
          <w:sz w:val="28"/>
          <w:szCs w:val="28"/>
        </w:rPr>
        <w:t>Тема исследования, цель, задачи и методы аналитического исследования определяются спецификой конкретного предприятия.</w:t>
      </w:r>
    </w:p>
    <w:p w14:paraId="2738C928" w14:textId="77777777" w:rsidR="00AD5A02" w:rsidRPr="00476C70" w:rsidRDefault="00AD5A02" w:rsidP="00AD5A02">
      <w:pPr>
        <w:jc w:val="left"/>
        <w:rPr>
          <w:sz w:val="28"/>
          <w:szCs w:val="28"/>
        </w:rPr>
      </w:pPr>
    </w:p>
    <w:p w14:paraId="4889CF0F" w14:textId="77777777" w:rsidR="00AD5A02" w:rsidRPr="00476C70" w:rsidRDefault="00AD5A02" w:rsidP="00AD5A02">
      <w:pPr>
        <w:jc w:val="left"/>
        <w:rPr>
          <w:b/>
          <w:sz w:val="28"/>
          <w:szCs w:val="28"/>
        </w:rPr>
      </w:pPr>
      <w:r w:rsidRPr="00476C70">
        <w:rPr>
          <w:b/>
          <w:sz w:val="28"/>
          <w:szCs w:val="28"/>
        </w:rPr>
        <w:t>6</w:t>
      </w:r>
      <w:r w:rsidR="00BA6681">
        <w:rPr>
          <w:b/>
          <w:sz w:val="28"/>
          <w:szCs w:val="28"/>
        </w:rPr>
        <w:t>)</w:t>
      </w:r>
      <w:r w:rsidRPr="00476C70">
        <w:rPr>
          <w:b/>
          <w:sz w:val="28"/>
          <w:szCs w:val="28"/>
        </w:rPr>
        <w:t xml:space="preserve"> Оценка личностного роста </w:t>
      </w:r>
    </w:p>
    <w:p w14:paraId="69D94FE2" w14:textId="77777777" w:rsidR="00AD5A02" w:rsidRPr="00476C70" w:rsidRDefault="00AD5A02" w:rsidP="00AD5A02">
      <w:pPr>
        <w:jc w:val="left"/>
        <w:rPr>
          <w:b/>
          <w:sz w:val="28"/>
          <w:szCs w:val="28"/>
        </w:rPr>
      </w:pPr>
      <w:r w:rsidRPr="00476C70">
        <w:rPr>
          <w:b/>
          <w:sz w:val="28"/>
          <w:szCs w:val="28"/>
        </w:rPr>
        <w:t>6.1</w:t>
      </w:r>
      <w:r w:rsidR="00BA6681">
        <w:rPr>
          <w:b/>
          <w:sz w:val="28"/>
          <w:szCs w:val="28"/>
        </w:rPr>
        <w:t>)</w:t>
      </w:r>
      <w:r w:rsidRPr="00476C70">
        <w:rPr>
          <w:b/>
          <w:sz w:val="28"/>
          <w:szCs w:val="28"/>
        </w:rPr>
        <w:t xml:space="preserve"> </w:t>
      </w:r>
      <w:r w:rsidRPr="00476C70">
        <w:rPr>
          <w:sz w:val="28"/>
          <w:szCs w:val="28"/>
        </w:rPr>
        <w:t>Сформулировать персональную цель и персональные задачи практики</w:t>
      </w:r>
    </w:p>
    <w:p w14:paraId="50DA7E59" w14:textId="77777777" w:rsidR="00AD5A02" w:rsidRPr="00476C70" w:rsidRDefault="00AD5A02" w:rsidP="00AD5A02">
      <w:pPr>
        <w:jc w:val="left"/>
        <w:rPr>
          <w:b/>
          <w:sz w:val="28"/>
          <w:szCs w:val="28"/>
        </w:rPr>
      </w:pPr>
      <w:r w:rsidRPr="00476C70">
        <w:rPr>
          <w:b/>
          <w:sz w:val="28"/>
          <w:szCs w:val="28"/>
        </w:rPr>
        <w:t>6.2</w:t>
      </w:r>
      <w:r w:rsidR="00BA6681">
        <w:rPr>
          <w:b/>
          <w:sz w:val="28"/>
          <w:szCs w:val="28"/>
        </w:rPr>
        <w:t>)</w:t>
      </w:r>
      <w:r w:rsidRPr="00476C70">
        <w:rPr>
          <w:b/>
          <w:sz w:val="28"/>
          <w:szCs w:val="28"/>
        </w:rPr>
        <w:t xml:space="preserve"> Ответить на вопросы:</w:t>
      </w:r>
    </w:p>
    <w:p w14:paraId="692DEFBA" w14:textId="77777777" w:rsidR="00AD5A02" w:rsidRPr="00A2631C" w:rsidRDefault="00AD5A02" w:rsidP="00A2631C">
      <w:pPr>
        <w:ind w:firstLine="851"/>
        <w:jc w:val="left"/>
        <w:rPr>
          <w:bCs/>
          <w:sz w:val="28"/>
          <w:szCs w:val="28"/>
        </w:rPr>
      </w:pPr>
      <w:r w:rsidRPr="00A2631C">
        <w:rPr>
          <w:bCs/>
          <w:sz w:val="28"/>
          <w:szCs w:val="28"/>
        </w:rPr>
        <w:t>1. Какие задачи решены на производственной практике и достигнута ли её цель?</w:t>
      </w:r>
    </w:p>
    <w:p w14:paraId="225292C8" w14:textId="77777777" w:rsidR="00AD5A02" w:rsidRPr="00A2631C" w:rsidRDefault="00AD5A02" w:rsidP="00A2631C">
      <w:pPr>
        <w:ind w:firstLine="851"/>
        <w:jc w:val="left"/>
        <w:rPr>
          <w:bCs/>
          <w:sz w:val="28"/>
          <w:szCs w:val="28"/>
        </w:rPr>
      </w:pPr>
      <w:r w:rsidRPr="00A2631C">
        <w:rPr>
          <w:bCs/>
          <w:sz w:val="28"/>
          <w:szCs w:val="28"/>
        </w:rPr>
        <w:t>2. Какие знания из каких дисциплин образовательной программы были востребованы в практической деятельности?</w:t>
      </w:r>
    </w:p>
    <w:p w14:paraId="54D5BED3" w14:textId="77777777" w:rsidR="00AD5A02" w:rsidRPr="00A2631C" w:rsidRDefault="00AD5A02" w:rsidP="00A2631C">
      <w:pPr>
        <w:ind w:firstLine="851"/>
        <w:jc w:val="left"/>
        <w:rPr>
          <w:bCs/>
          <w:sz w:val="28"/>
          <w:szCs w:val="28"/>
        </w:rPr>
      </w:pPr>
      <w:r w:rsidRPr="00A2631C">
        <w:rPr>
          <w:bCs/>
          <w:sz w:val="28"/>
          <w:szCs w:val="28"/>
        </w:rPr>
        <w:t>4. Какие новые сведения, умения и навыки были получены за время практики?</w:t>
      </w:r>
    </w:p>
    <w:p w14:paraId="27067906" w14:textId="77777777" w:rsidR="00AD5A02" w:rsidRPr="00A2631C" w:rsidRDefault="00AD5A02" w:rsidP="00A2631C">
      <w:pPr>
        <w:ind w:firstLine="851"/>
        <w:jc w:val="left"/>
        <w:rPr>
          <w:bCs/>
          <w:sz w:val="28"/>
          <w:szCs w:val="28"/>
        </w:rPr>
      </w:pPr>
      <w:r w:rsidRPr="00A2631C">
        <w:rPr>
          <w:bCs/>
          <w:sz w:val="28"/>
          <w:szCs w:val="28"/>
        </w:rPr>
        <w:t>5. В каких областях знаний было недостаточно?</w:t>
      </w:r>
    </w:p>
    <w:p w14:paraId="3E5DA2E3" w14:textId="77777777" w:rsidR="00AD5A02" w:rsidRPr="00A2631C" w:rsidRDefault="00AD5A02" w:rsidP="00A2631C">
      <w:pPr>
        <w:ind w:firstLine="851"/>
        <w:jc w:val="left"/>
        <w:rPr>
          <w:bCs/>
          <w:sz w:val="28"/>
          <w:szCs w:val="28"/>
        </w:rPr>
      </w:pPr>
      <w:r w:rsidRPr="00A2631C">
        <w:rPr>
          <w:bCs/>
          <w:sz w:val="28"/>
          <w:szCs w:val="28"/>
        </w:rPr>
        <w:t xml:space="preserve">6. Что понравилось? </w:t>
      </w:r>
    </w:p>
    <w:p w14:paraId="293EB1C9" w14:textId="77777777" w:rsidR="00AD5A02" w:rsidRPr="00A2631C" w:rsidRDefault="00AD5A02" w:rsidP="00A2631C">
      <w:pPr>
        <w:ind w:firstLine="851"/>
        <w:jc w:val="left"/>
        <w:rPr>
          <w:bCs/>
          <w:sz w:val="28"/>
          <w:szCs w:val="28"/>
        </w:rPr>
      </w:pPr>
      <w:r w:rsidRPr="00A2631C">
        <w:rPr>
          <w:bCs/>
          <w:sz w:val="28"/>
          <w:szCs w:val="28"/>
        </w:rPr>
        <w:t xml:space="preserve">7. Что не понравилось? </w:t>
      </w:r>
    </w:p>
    <w:p w14:paraId="65374542" w14:textId="77777777" w:rsidR="00AD5A02" w:rsidRPr="00476C70" w:rsidRDefault="00AD5A02" w:rsidP="00A2631C">
      <w:pPr>
        <w:ind w:firstLine="851"/>
        <w:jc w:val="left"/>
        <w:rPr>
          <w:b/>
          <w:sz w:val="28"/>
          <w:szCs w:val="28"/>
        </w:rPr>
      </w:pPr>
      <w:r w:rsidRPr="00A2631C">
        <w:rPr>
          <w:bCs/>
          <w:sz w:val="28"/>
          <w:szCs w:val="28"/>
        </w:rPr>
        <w:t>8. Хотелось</w:t>
      </w:r>
      <w:r w:rsidRPr="00476C70">
        <w:rPr>
          <w:sz w:val="28"/>
          <w:szCs w:val="28"/>
        </w:rPr>
        <w:t xml:space="preserve"> ли снова прийти</w:t>
      </w:r>
      <w:r w:rsidRPr="00476C70">
        <w:rPr>
          <w:b/>
          <w:sz w:val="28"/>
          <w:szCs w:val="28"/>
        </w:rPr>
        <w:t xml:space="preserve"> </w:t>
      </w:r>
    </w:p>
    <w:p w14:paraId="1468DBA2" w14:textId="77777777" w:rsidR="00AD5A02" w:rsidRPr="00476C70" w:rsidRDefault="00AD5A02" w:rsidP="00AD5A02">
      <w:pPr>
        <w:jc w:val="left"/>
        <w:rPr>
          <w:sz w:val="28"/>
          <w:szCs w:val="28"/>
        </w:rPr>
      </w:pPr>
      <w:r w:rsidRPr="00476C70">
        <w:rPr>
          <w:sz w:val="28"/>
          <w:szCs w:val="28"/>
        </w:rPr>
        <w:t xml:space="preserve">А) в данную организацию? </w:t>
      </w:r>
    </w:p>
    <w:p w14:paraId="15BE837C" w14:textId="77777777" w:rsidR="00AD5A02" w:rsidRPr="00476C70" w:rsidRDefault="00AD5A02" w:rsidP="00AD5A02">
      <w:pPr>
        <w:jc w:val="left"/>
        <w:rPr>
          <w:sz w:val="28"/>
          <w:szCs w:val="28"/>
        </w:rPr>
      </w:pPr>
      <w:r w:rsidRPr="00476C70">
        <w:rPr>
          <w:sz w:val="28"/>
          <w:szCs w:val="28"/>
        </w:rPr>
        <w:t>Б) в данную сферу деятельности?</w:t>
      </w:r>
    </w:p>
    <w:p w14:paraId="48C6F746" w14:textId="77777777" w:rsidR="00AD5A02" w:rsidRDefault="00AD5A02" w:rsidP="00AD5A02">
      <w:pPr>
        <w:jc w:val="left"/>
        <w:rPr>
          <w:b/>
          <w:sz w:val="28"/>
          <w:szCs w:val="28"/>
        </w:rPr>
      </w:pPr>
    </w:p>
    <w:p w14:paraId="1409205C" w14:textId="77777777" w:rsidR="00A2631C" w:rsidRPr="00C51A9A" w:rsidRDefault="00BA6681" w:rsidP="00A2631C">
      <w:pPr>
        <w:ind w:firstLine="426"/>
        <w:rPr>
          <w:b/>
          <w:sz w:val="28"/>
          <w:szCs w:val="28"/>
        </w:rPr>
      </w:pPr>
      <w:r>
        <w:rPr>
          <w:b/>
          <w:sz w:val="28"/>
          <w:szCs w:val="28"/>
        </w:rPr>
        <w:t>3</w:t>
      </w:r>
      <w:r w:rsidR="00A2631C">
        <w:rPr>
          <w:b/>
          <w:sz w:val="28"/>
          <w:szCs w:val="28"/>
        </w:rPr>
        <w:t xml:space="preserve">. </w:t>
      </w:r>
      <w:r w:rsidR="00A2631C" w:rsidRPr="00C51A9A">
        <w:rPr>
          <w:b/>
          <w:sz w:val="28"/>
          <w:szCs w:val="28"/>
        </w:rPr>
        <w:t xml:space="preserve">Научно-исследовательская деятельность по заданию руководителя практики от </w:t>
      </w:r>
      <w:r w:rsidR="001235C1">
        <w:rPr>
          <w:b/>
          <w:sz w:val="28"/>
          <w:szCs w:val="28"/>
        </w:rPr>
        <w:t>университета</w:t>
      </w:r>
    </w:p>
    <w:p w14:paraId="3D2B1A6D" w14:textId="77777777" w:rsidR="00A2631C" w:rsidRDefault="00A2631C" w:rsidP="00A2631C">
      <w:pPr>
        <w:ind w:firstLine="426"/>
        <w:rPr>
          <w:sz w:val="28"/>
          <w:szCs w:val="28"/>
        </w:rPr>
      </w:pPr>
      <w:r w:rsidRPr="00C51A9A">
        <w:rPr>
          <w:sz w:val="28"/>
          <w:szCs w:val="28"/>
        </w:rPr>
        <w:t>В этом пункте следует сформулировать исследовательскую задачу и краткий результат выполнения исследования.</w:t>
      </w:r>
    </w:p>
    <w:p w14:paraId="39A1997F" w14:textId="77777777" w:rsidR="00AC69BD" w:rsidRPr="00C51A9A" w:rsidRDefault="00BA6681" w:rsidP="00AC69BD">
      <w:pPr>
        <w:rPr>
          <w:b/>
          <w:bCs/>
          <w:sz w:val="28"/>
          <w:szCs w:val="28"/>
        </w:rPr>
      </w:pPr>
      <w:r>
        <w:rPr>
          <w:b/>
          <w:sz w:val="28"/>
          <w:szCs w:val="28"/>
        </w:rPr>
        <w:t>4</w:t>
      </w:r>
      <w:r w:rsidR="00AC69BD" w:rsidRPr="00C51A9A">
        <w:rPr>
          <w:b/>
          <w:sz w:val="28"/>
          <w:szCs w:val="28"/>
        </w:rPr>
        <w:t xml:space="preserve">. </w:t>
      </w:r>
      <w:r w:rsidR="00AC69BD" w:rsidRPr="00C51A9A">
        <w:rPr>
          <w:b/>
          <w:bCs/>
          <w:sz w:val="28"/>
          <w:szCs w:val="28"/>
        </w:rPr>
        <w:t xml:space="preserve">Подготовка научного текста по результатам исследования (при </w:t>
      </w:r>
      <w:r w:rsidR="00AC69BD" w:rsidRPr="00C51A9A">
        <w:rPr>
          <w:b/>
          <w:bCs/>
          <w:sz w:val="28"/>
          <w:szCs w:val="28"/>
        </w:rPr>
        <w:lastRenderedPageBreak/>
        <w:t>наличии)</w:t>
      </w:r>
    </w:p>
    <w:p w14:paraId="078A6512" w14:textId="77777777" w:rsidR="00AC69BD" w:rsidRPr="00C51A9A" w:rsidRDefault="00AC69BD" w:rsidP="00AC69BD">
      <w:pPr>
        <w:rPr>
          <w:bCs/>
          <w:sz w:val="28"/>
          <w:szCs w:val="28"/>
        </w:rPr>
      </w:pPr>
      <w:r w:rsidRPr="00C51A9A">
        <w:rPr>
          <w:bCs/>
          <w:sz w:val="28"/>
          <w:szCs w:val="28"/>
        </w:rPr>
        <w:t>При подготовке статьи указываются её тема, собственный результат и ссылка на макет Приложения 1.6.</w:t>
      </w:r>
    </w:p>
    <w:p w14:paraId="63542566" w14:textId="77777777" w:rsidR="00AC69BD" w:rsidRPr="00C51A9A" w:rsidRDefault="00AC69BD" w:rsidP="00AC69BD">
      <w:pPr>
        <w:rPr>
          <w:bCs/>
          <w:sz w:val="28"/>
          <w:szCs w:val="28"/>
        </w:rPr>
      </w:pPr>
      <w:r w:rsidRPr="00C51A9A">
        <w:rPr>
          <w:bCs/>
          <w:sz w:val="28"/>
          <w:szCs w:val="28"/>
        </w:rPr>
        <w:t>Если за время практики была написана и отправлена в какой-либо сборник статья, то можно привести вместо Приложения 1.6 эту статью в тех правилах оформления, которые требовал тот сборник. В этом пункте указать название сборника и вуз, куда направлена эта статья</w:t>
      </w:r>
    </w:p>
    <w:p w14:paraId="2E2BAD4C" w14:textId="77777777" w:rsidR="00AC69BD" w:rsidRDefault="00AC69BD" w:rsidP="00AC69BD">
      <w:pPr>
        <w:ind w:firstLine="426"/>
        <w:rPr>
          <w:b/>
          <w:bCs/>
          <w:sz w:val="28"/>
          <w:szCs w:val="28"/>
        </w:rPr>
      </w:pPr>
    </w:p>
    <w:p w14:paraId="5CA3FE05" w14:textId="77777777" w:rsidR="00AC69BD" w:rsidRPr="00290F2D" w:rsidRDefault="00BA6681" w:rsidP="00AC69BD">
      <w:pPr>
        <w:ind w:firstLine="426"/>
        <w:rPr>
          <w:b/>
          <w:sz w:val="28"/>
          <w:szCs w:val="28"/>
        </w:rPr>
      </w:pPr>
      <w:r>
        <w:rPr>
          <w:b/>
          <w:sz w:val="28"/>
          <w:szCs w:val="28"/>
        </w:rPr>
        <w:t>5</w:t>
      </w:r>
      <w:r w:rsidR="00AC69BD" w:rsidRPr="00290F2D">
        <w:rPr>
          <w:b/>
          <w:sz w:val="28"/>
          <w:szCs w:val="28"/>
        </w:rPr>
        <w:t>. Участие в научных мероприятиях.</w:t>
      </w:r>
    </w:p>
    <w:p w14:paraId="1A54F59D" w14:textId="77777777" w:rsidR="00AC69BD" w:rsidRDefault="00AC69BD" w:rsidP="00AC69BD">
      <w:pPr>
        <w:ind w:firstLine="426"/>
        <w:rPr>
          <w:sz w:val="28"/>
          <w:szCs w:val="28"/>
        </w:rPr>
      </w:pPr>
      <w:r>
        <w:rPr>
          <w:sz w:val="28"/>
          <w:szCs w:val="28"/>
        </w:rPr>
        <w:t>В этом пункте следует перечислить все научные мероприятия, в которых обучающийся принимал участие во время практики (конференции, научные семинары, научные конкурсы и т.п.)</w:t>
      </w:r>
      <w:r>
        <w:rPr>
          <w:rStyle w:val="a5"/>
        </w:rPr>
        <w:t xml:space="preserve"> </w:t>
      </w:r>
      <w:r>
        <w:rPr>
          <w:sz w:val="28"/>
          <w:szCs w:val="28"/>
        </w:rPr>
        <w:t>и приложить сертификаты, дипломы, грамоты и т.п. в электронном и бумажном виде.</w:t>
      </w:r>
    </w:p>
    <w:p w14:paraId="485F3BCF" w14:textId="77777777" w:rsidR="00AC69BD" w:rsidRPr="00290F2D" w:rsidRDefault="00AC69BD" w:rsidP="00AC69BD">
      <w:pPr>
        <w:ind w:firstLine="426"/>
        <w:rPr>
          <w:i/>
          <w:sz w:val="28"/>
          <w:szCs w:val="28"/>
        </w:rPr>
      </w:pPr>
      <w:r>
        <w:rPr>
          <w:i/>
          <w:sz w:val="28"/>
          <w:szCs w:val="28"/>
        </w:rPr>
        <w:t xml:space="preserve">Например: </w:t>
      </w:r>
    </w:p>
    <w:p w14:paraId="088661C0" w14:textId="77777777" w:rsidR="00AC69BD" w:rsidRDefault="00AC69BD" w:rsidP="00AC69BD">
      <w:pPr>
        <w:ind w:firstLine="426"/>
      </w:pPr>
      <w:r>
        <w:t xml:space="preserve">Во время практики я посещал(а) заседания научного семинара по КТДУ, принимал(а) участие в конкурсе студенческих </w:t>
      </w:r>
      <w:proofErr w:type="gramStart"/>
      <w:r>
        <w:t>работ….</w:t>
      </w:r>
      <w:proofErr w:type="gramEnd"/>
      <w:r>
        <w:t xml:space="preserve">, </w:t>
      </w:r>
    </w:p>
    <w:p w14:paraId="2660A54B" w14:textId="77777777" w:rsidR="00AC69BD" w:rsidRDefault="00AC69BD" w:rsidP="00AC69BD">
      <w:pPr>
        <w:ind w:firstLine="426"/>
        <w:rPr>
          <w:bCs/>
          <w:sz w:val="28"/>
          <w:szCs w:val="28"/>
        </w:rPr>
      </w:pPr>
      <w:r w:rsidRPr="00336F4E">
        <w:rPr>
          <w:sz w:val="28"/>
          <w:szCs w:val="28"/>
        </w:rPr>
        <w:t xml:space="preserve">На семинаре </w:t>
      </w:r>
      <w:r>
        <w:rPr>
          <w:sz w:val="28"/>
          <w:szCs w:val="28"/>
        </w:rPr>
        <w:t>либо консультации представляются постановка,</w:t>
      </w:r>
      <w:r w:rsidRPr="00336F4E">
        <w:rPr>
          <w:sz w:val="28"/>
          <w:szCs w:val="28"/>
        </w:rPr>
        <w:t xml:space="preserve"> метод, </w:t>
      </w:r>
      <w:r>
        <w:rPr>
          <w:sz w:val="28"/>
          <w:szCs w:val="28"/>
        </w:rPr>
        <w:t xml:space="preserve">собственный результат и проверки. </w:t>
      </w:r>
      <w:r>
        <w:rPr>
          <w:bCs/>
          <w:sz w:val="28"/>
          <w:szCs w:val="28"/>
        </w:rPr>
        <w:t>В отчёте фиксируются вопросы и выполненные уточнения.</w:t>
      </w:r>
    </w:p>
    <w:p w14:paraId="64B1FDF8" w14:textId="77777777" w:rsidR="00AC69BD" w:rsidRPr="00192146" w:rsidRDefault="00AC69BD" w:rsidP="00AC69BD">
      <w:pPr>
        <w:ind w:firstLine="426"/>
        <w:rPr>
          <w:bCs/>
          <w:sz w:val="28"/>
          <w:szCs w:val="28"/>
        </w:rPr>
      </w:pPr>
      <w:r>
        <w:rPr>
          <w:bCs/>
          <w:sz w:val="28"/>
          <w:szCs w:val="28"/>
        </w:rPr>
        <w:t>Описать понравившийся доклад другого участника семинара.</w:t>
      </w:r>
    </w:p>
    <w:p w14:paraId="1B68F720" w14:textId="77777777" w:rsidR="00AC69BD" w:rsidRPr="00476C70" w:rsidRDefault="00AC69BD" w:rsidP="00AD5A02">
      <w:pPr>
        <w:jc w:val="left"/>
        <w:rPr>
          <w:b/>
          <w:sz w:val="28"/>
          <w:szCs w:val="28"/>
        </w:rPr>
      </w:pPr>
    </w:p>
    <w:p w14:paraId="24DD4CE9" w14:textId="77777777" w:rsidR="00AD5A02" w:rsidRPr="00AD5A02" w:rsidRDefault="00AD5A02" w:rsidP="00AD5A02">
      <w:pPr>
        <w:ind w:firstLine="709"/>
        <w:rPr>
          <w:bCs/>
          <w:sz w:val="28"/>
          <w:szCs w:val="28"/>
        </w:rPr>
      </w:pPr>
    </w:p>
    <w:p w14:paraId="58DC48A8" w14:textId="77777777" w:rsidR="009E4B71" w:rsidRDefault="00415BD9" w:rsidP="009E4B71">
      <w:pPr>
        <w:rPr>
          <w:b/>
        </w:rPr>
      </w:pPr>
      <w:r>
        <w:rPr>
          <w:b/>
        </w:rPr>
        <w:br w:type="page"/>
      </w:r>
    </w:p>
    <w:p w14:paraId="15DC2FD9" w14:textId="77777777" w:rsidR="00C73321" w:rsidRPr="0030551E" w:rsidRDefault="00C73321" w:rsidP="004A20B3">
      <w:pPr>
        <w:jc w:val="right"/>
        <w:rPr>
          <w:b/>
        </w:rPr>
      </w:pPr>
      <w:r>
        <w:rPr>
          <w:b/>
        </w:rPr>
        <w:t xml:space="preserve">Приложение </w:t>
      </w:r>
      <w:r w:rsidR="00415BD9">
        <w:rPr>
          <w:b/>
        </w:rPr>
        <w:t>1</w:t>
      </w:r>
    </w:p>
    <w:p w14:paraId="3B245101" w14:textId="77777777" w:rsidR="00C73321" w:rsidRDefault="00C73321" w:rsidP="00C73321">
      <w:pPr>
        <w:spacing w:before="22"/>
        <w:ind w:left="1208"/>
        <w:jc w:val="center"/>
        <w:rPr>
          <w:b/>
          <w:bCs/>
          <w:caps/>
          <w:sz w:val="28"/>
          <w:szCs w:val="28"/>
        </w:rPr>
      </w:pPr>
    </w:p>
    <w:p w14:paraId="7B445D8A" w14:textId="77777777" w:rsidR="00C73321" w:rsidRDefault="00C73321" w:rsidP="00C73321">
      <w:pPr>
        <w:spacing w:before="22"/>
        <w:ind w:left="1208"/>
        <w:jc w:val="center"/>
        <w:rPr>
          <w:b/>
          <w:bCs/>
          <w:caps/>
          <w:sz w:val="28"/>
          <w:szCs w:val="28"/>
        </w:rPr>
      </w:pPr>
    </w:p>
    <w:p w14:paraId="08C57098" w14:textId="77777777" w:rsidR="00C73321" w:rsidRDefault="00C73321" w:rsidP="00C73321">
      <w:pPr>
        <w:spacing w:before="22"/>
        <w:ind w:left="1208"/>
        <w:jc w:val="center"/>
        <w:rPr>
          <w:b/>
          <w:bCs/>
          <w:caps/>
          <w:sz w:val="28"/>
          <w:szCs w:val="28"/>
        </w:rPr>
      </w:pPr>
    </w:p>
    <w:p w14:paraId="197D3BA2" w14:textId="77777777" w:rsidR="00C73321" w:rsidRDefault="00C73321" w:rsidP="00C73321">
      <w:pPr>
        <w:spacing w:before="22"/>
        <w:ind w:left="1208"/>
        <w:jc w:val="center"/>
        <w:rPr>
          <w:b/>
          <w:bCs/>
          <w:caps/>
          <w:sz w:val="28"/>
          <w:szCs w:val="28"/>
        </w:rPr>
      </w:pPr>
    </w:p>
    <w:p w14:paraId="7465631B" w14:textId="77777777" w:rsidR="00C73321" w:rsidRDefault="00C73321" w:rsidP="00C73321">
      <w:pPr>
        <w:spacing w:before="22"/>
        <w:ind w:left="1208"/>
        <w:jc w:val="center"/>
        <w:rPr>
          <w:b/>
          <w:bCs/>
          <w:caps/>
          <w:sz w:val="28"/>
          <w:szCs w:val="28"/>
        </w:rPr>
      </w:pPr>
    </w:p>
    <w:p w14:paraId="7097F7EB" w14:textId="77777777" w:rsidR="00C73321" w:rsidRDefault="00C73321" w:rsidP="00C73321">
      <w:pPr>
        <w:spacing w:before="22"/>
        <w:ind w:left="1208"/>
        <w:jc w:val="center"/>
        <w:rPr>
          <w:b/>
          <w:bCs/>
          <w:caps/>
          <w:sz w:val="28"/>
          <w:szCs w:val="28"/>
        </w:rPr>
      </w:pPr>
    </w:p>
    <w:p w14:paraId="110EEEFB" w14:textId="77777777" w:rsidR="00C73321" w:rsidRDefault="00C73321" w:rsidP="00C73321">
      <w:pPr>
        <w:spacing w:before="22"/>
        <w:ind w:left="1208"/>
        <w:jc w:val="center"/>
        <w:rPr>
          <w:b/>
          <w:bCs/>
          <w:caps/>
          <w:sz w:val="28"/>
          <w:szCs w:val="28"/>
        </w:rPr>
      </w:pPr>
    </w:p>
    <w:p w14:paraId="04F2C95C" w14:textId="77777777" w:rsidR="00C73321" w:rsidRDefault="00C73321" w:rsidP="00C73321">
      <w:pPr>
        <w:spacing w:before="22"/>
        <w:ind w:left="1208"/>
        <w:jc w:val="center"/>
        <w:rPr>
          <w:b/>
          <w:bCs/>
          <w:caps/>
          <w:sz w:val="28"/>
          <w:szCs w:val="28"/>
        </w:rPr>
      </w:pPr>
    </w:p>
    <w:p w14:paraId="71238E68" w14:textId="77777777" w:rsidR="00C73321" w:rsidRDefault="00C73321" w:rsidP="00C73321">
      <w:pPr>
        <w:spacing w:before="22"/>
        <w:ind w:left="1208"/>
        <w:jc w:val="center"/>
        <w:rPr>
          <w:b/>
          <w:bCs/>
          <w:caps/>
          <w:sz w:val="28"/>
          <w:szCs w:val="28"/>
        </w:rPr>
      </w:pPr>
    </w:p>
    <w:p w14:paraId="7C1B30A0" w14:textId="77777777" w:rsidR="00C73321" w:rsidRDefault="00C73321" w:rsidP="00C73321">
      <w:pPr>
        <w:spacing w:before="22"/>
        <w:ind w:left="1208"/>
        <w:jc w:val="center"/>
        <w:rPr>
          <w:b/>
          <w:bCs/>
          <w:caps/>
          <w:sz w:val="28"/>
          <w:szCs w:val="28"/>
        </w:rPr>
      </w:pPr>
    </w:p>
    <w:p w14:paraId="3A256C47" w14:textId="77777777" w:rsidR="00C73321" w:rsidRDefault="00C73321" w:rsidP="00C73321">
      <w:pPr>
        <w:spacing w:before="22"/>
        <w:ind w:left="1208"/>
        <w:jc w:val="center"/>
        <w:rPr>
          <w:b/>
          <w:bCs/>
          <w:caps/>
          <w:sz w:val="28"/>
          <w:szCs w:val="28"/>
        </w:rPr>
      </w:pPr>
    </w:p>
    <w:p w14:paraId="48B7A6E6" w14:textId="77777777" w:rsidR="00C73321" w:rsidRPr="006D18DA" w:rsidRDefault="00C73321" w:rsidP="00C73321">
      <w:pPr>
        <w:spacing w:before="22"/>
        <w:ind w:firstLine="0"/>
        <w:jc w:val="center"/>
        <w:rPr>
          <w:b/>
          <w:bCs/>
          <w:caps/>
          <w:sz w:val="28"/>
          <w:szCs w:val="28"/>
        </w:rPr>
      </w:pPr>
      <w:r w:rsidRPr="0030551E">
        <w:rPr>
          <w:b/>
          <w:bCs/>
          <w:caps/>
          <w:sz w:val="28"/>
          <w:szCs w:val="28"/>
        </w:rPr>
        <w:t>Формы отчетности</w:t>
      </w:r>
      <w:r>
        <w:rPr>
          <w:b/>
          <w:bCs/>
          <w:caps/>
          <w:sz w:val="28"/>
          <w:szCs w:val="28"/>
        </w:rPr>
        <w:t xml:space="preserve"> </w:t>
      </w:r>
      <w:r w:rsidRPr="00B16BD7">
        <w:rPr>
          <w:b/>
          <w:bCs/>
          <w:sz w:val="28"/>
          <w:szCs w:val="28"/>
        </w:rPr>
        <w:t xml:space="preserve">ПО </w:t>
      </w:r>
      <w:r w:rsidRPr="006D18DA">
        <w:rPr>
          <w:b/>
          <w:caps/>
          <w:sz w:val="28"/>
          <w:szCs w:val="28"/>
        </w:rPr>
        <w:t>практик</w:t>
      </w:r>
      <w:r>
        <w:rPr>
          <w:b/>
          <w:caps/>
          <w:sz w:val="28"/>
          <w:szCs w:val="28"/>
        </w:rPr>
        <w:t>Е</w:t>
      </w:r>
      <w:r w:rsidRPr="006D18DA">
        <w:rPr>
          <w:b/>
          <w:caps/>
          <w:sz w:val="28"/>
          <w:szCs w:val="28"/>
        </w:rPr>
        <w:t xml:space="preserve"> </w:t>
      </w:r>
      <w:r>
        <w:rPr>
          <w:b/>
          <w:caps/>
          <w:sz w:val="28"/>
          <w:szCs w:val="28"/>
        </w:rPr>
        <w:br/>
      </w:r>
    </w:p>
    <w:p w14:paraId="488AADDB" w14:textId="77777777" w:rsidR="00C73321" w:rsidRPr="0030551E" w:rsidRDefault="00C73321" w:rsidP="00C73321">
      <w:pPr>
        <w:pStyle w:val="a7"/>
        <w:spacing w:line="300" w:lineRule="auto"/>
        <w:ind w:left="124" w:right="371"/>
        <w:jc w:val="center"/>
        <w:rPr>
          <w:sz w:val="28"/>
          <w:szCs w:val="28"/>
        </w:rPr>
      </w:pPr>
    </w:p>
    <w:p w14:paraId="0B3C7E68" w14:textId="77777777" w:rsidR="00C73321" w:rsidRPr="00151743" w:rsidRDefault="00C73321" w:rsidP="00C73321">
      <w:pPr>
        <w:rPr>
          <w:sz w:val="28"/>
          <w:szCs w:val="28"/>
        </w:rPr>
      </w:pPr>
    </w:p>
    <w:p w14:paraId="2ACA1913" w14:textId="77777777" w:rsidR="00C73321" w:rsidRPr="007878BE" w:rsidRDefault="00C73321" w:rsidP="00C73321">
      <w:pPr>
        <w:pStyle w:val="Standard"/>
        <w:jc w:val="right"/>
        <w:rPr>
          <w:b/>
          <w:i/>
        </w:rPr>
      </w:pPr>
      <w:r>
        <w:rPr>
          <w:b/>
          <w:i/>
        </w:rPr>
        <w:br w:type="page"/>
      </w:r>
      <w:r w:rsidRPr="007878BE">
        <w:rPr>
          <w:b/>
          <w:i/>
        </w:rPr>
        <w:lastRenderedPageBreak/>
        <w:t xml:space="preserve">Приложение </w:t>
      </w:r>
      <w:r w:rsidR="00415BD9">
        <w:rPr>
          <w:b/>
          <w:i/>
        </w:rPr>
        <w:t>1</w:t>
      </w:r>
      <w:r>
        <w:rPr>
          <w:b/>
          <w:i/>
        </w:rPr>
        <w:t>.</w:t>
      </w:r>
      <w:r w:rsidRPr="007878BE">
        <w:rPr>
          <w:b/>
          <w:i/>
        </w:rPr>
        <w:t>1</w:t>
      </w:r>
    </w:p>
    <w:p w14:paraId="2630B7B5" w14:textId="77777777" w:rsidR="00C73321" w:rsidRPr="002730C6" w:rsidRDefault="00C73321" w:rsidP="00C73321">
      <w:pPr>
        <w:jc w:val="center"/>
        <w:rPr>
          <w:i/>
        </w:rPr>
      </w:pPr>
    </w:p>
    <w:p w14:paraId="3604715F" w14:textId="77777777" w:rsidR="00C73321" w:rsidRPr="002730C6" w:rsidRDefault="00C73321" w:rsidP="00C73321">
      <w:pPr>
        <w:jc w:val="center"/>
        <w:rPr>
          <w:sz w:val="22"/>
        </w:rPr>
      </w:pPr>
      <w:r w:rsidRPr="002730C6">
        <w:rPr>
          <w:sz w:val="22"/>
        </w:rPr>
        <w:t xml:space="preserve">МИНИСТЕРСТВО </w:t>
      </w:r>
      <w:r>
        <w:rPr>
          <w:sz w:val="22"/>
        </w:rPr>
        <w:t>НАУКИ И ВЫСШЕГО ОБРАЗОВАНИЯ</w:t>
      </w:r>
      <w:r w:rsidRPr="008534B2">
        <w:rPr>
          <w:sz w:val="22"/>
        </w:rPr>
        <w:t xml:space="preserve"> </w:t>
      </w:r>
      <w:r w:rsidRPr="002730C6">
        <w:rPr>
          <w:sz w:val="22"/>
        </w:rPr>
        <w:t>РОССИЙСКОЙ ФЕДЕРАЦИИ</w:t>
      </w:r>
    </w:p>
    <w:p w14:paraId="637E2273" w14:textId="77777777" w:rsidR="00C73321" w:rsidRPr="002730C6" w:rsidRDefault="00C73321" w:rsidP="00C73321">
      <w:pPr>
        <w:jc w:val="center"/>
        <w:rPr>
          <w:sz w:val="22"/>
        </w:rPr>
      </w:pPr>
      <w:r w:rsidRPr="002730C6">
        <w:rPr>
          <w:sz w:val="22"/>
        </w:rPr>
        <w:t>ФЕДЕРАЛЬНОЕ ГОСУДАРСТВЕННОЕ БЮДЖЕТНОЕ ОБРАЗОВАТЕЛЬНОЕ</w:t>
      </w:r>
    </w:p>
    <w:p w14:paraId="78FC86EA" w14:textId="77777777" w:rsidR="00C73321" w:rsidRPr="002730C6" w:rsidRDefault="00C73321" w:rsidP="00C73321">
      <w:pPr>
        <w:jc w:val="center"/>
        <w:rPr>
          <w:sz w:val="22"/>
        </w:rPr>
      </w:pPr>
      <w:r w:rsidRPr="002730C6">
        <w:rPr>
          <w:sz w:val="22"/>
        </w:rPr>
        <w:t>УЧРЕЖДЕНИЕ ВЫСШЕГО ОБРАЗОВАНИЯ</w:t>
      </w:r>
    </w:p>
    <w:p w14:paraId="0AD0C9DA" w14:textId="77777777" w:rsidR="00C73321" w:rsidRPr="002730C6" w:rsidRDefault="00C73321" w:rsidP="00C73321">
      <w:pPr>
        <w:jc w:val="center"/>
        <w:rPr>
          <w:sz w:val="22"/>
        </w:rPr>
      </w:pPr>
      <w:r w:rsidRPr="002730C6">
        <w:rPr>
          <w:sz w:val="22"/>
        </w:rPr>
        <w:t>«РЯЗАНСКИЙ ГОСУДАРСТВЕННЫЙ УНИВЕРСИТЕТ ИМЕНИ С.А. ЕСЕНИНА»</w:t>
      </w:r>
    </w:p>
    <w:p w14:paraId="06DC7A01" w14:textId="77777777" w:rsidR="00C73321" w:rsidRDefault="00C73321" w:rsidP="00C73321">
      <w:pPr>
        <w:rPr>
          <w:b/>
          <w:u w:val="single"/>
        </w:rPr>
      </w:pPr>
    </w:p>
    <w:p w14:paraId="5341289E" w14:textId="77777777" w:rsidR="00117E5A" w:rsidRDefault="00117E5A" w:rsidP="00117E5A">
      <w:r>
        <w:t>Институт физико-математических и компьютерных наук</w:t>
      </w:r>
      <w:r w:rsidRPr="008A5DDA">
        <w:t xml:space="preserve"> </w:t>
      </w:r>
    </w:p>
    <w:p w14:paraId="05C00E58" w14:textId="77777777" w:rsidR="00117E5A" w:rsidRPr="008A5DDA" w:rsidRDefault="00117E5A" w:rsidP="00117E5A">
      <w:r w:rsidRPr="008A5DDA">
        <w:t xml:space="preserve">Кафедра </w:t>
      </w:r>
      <w:r>
        <w:t xml:space="preserve">математики </w:t>
      </w:r>
    </w:p>
    <w:p w14:paraId="33F2EA63" w14:textId="77777777" w:rsidR="00C73321" w:rsidRDefault="00C73321" w:rsidP="00C73321">
      <w:r>
        <w:t>Специ</w:t>
      </w:r>
      <w:r w:rsidRPr="008A5DDA">
        <w:t>альн</w:t>
      </w:r>
      <w:r>
        <w:t>ость: 01.05.01</w:t>
      </w:r>
      <w:r w:rsidR="00572B3C">
        <w:t xml:space="preserve"> </w:t>
      </w:r>
      <w:r>
        <w:t>Фундаментальные математика и механика</w:t>
      </w:r>
    </w:p>
    <w:p w14:paraId="09169616" w14:textId="77777777" w:rsidR="00C73321" w:rsidRPr="008A5DDA" w:rsidRDefault="00C73321" w:rsidP="00C73321">
      <w:r>
        <w:t>Направленность (профиль) Математическое моделирование и искусственный интеллект</w:t>
      </w:r>
    </w:p>
    <w:p w14:paraId="42886D5C" w14:textId="77777777" w:rsidR="00C73321" w:rsidRDefault="00C73321" w:rsidP="00C73321">
      <w:pPr>
        <w:jc w:val="center"/>
      </w:pPr>
    </w:p>
    <w:p w14:paraId="06D83213" w14:textId="77777777" w:rsidR="00C73321" w:rsidRDefault="00C73321" w:rsidP="00C73321">
      <w:pPr>
        <w:jc w:val="center"/>
        <w:rPr>
          <w:b/>
          <w:sz w:val="28"/>
        </w:rPr>
      </w:pPr>
      <w:r>
        <w:rPr>
          <w:b/>
          <w:sz w:val="28"/>
          <w:szCs w:val="28"/>
        </w:rPr>
        <w:t xml:space="preserve">ИНДИВИДУАЛЬНОЕ </w:t>
      </w:r>
      <w:r w:rsidRPr="00F22764">
        <w:rPr>
          <w:b/>
          <w:sz w:val="28"/>
          <w:szCs w:val="28"/>
        </w:rPr>
        <w:t>ЗАДАНИЕ</w:t>
      </w:r>
      <w:r>
        <w:rPr>
          <w:b/>
          <w:sz w:val="28"/>
          <w:szCs w:val="28"/>
        </w:rPr>
        <w:br/>
      </w:r>
      <w:r>
        <w:rPr>
          <w:b/>
          <w:sz w:val="28"/>
        </w:rPr>
        <w:t xml:space="preserve">на </w:t>
      </w:r>
      <w:r w:rsidR="00914BCA">
        <w:rPr>
          <w:b/>
          <w:caps/>
          <w:sz w:val="28"/>
        </w:rPr>
        <w:t>ПРОИЗВОДСТВЕННУЮ</w:t>
      </w:r>
      <w:r w:rsidRPr="000478D0">
        <w:rPr>
          <w:b/>
          <w:caps/>
          <w:sz w:val="28"/>
        </w:rPr>
        <w:t xml:space="preserve"> практику</w:t>
      </w:r>
    </w:p>
    <w:p w14:paraId="2F05B99A" w14:textId="77777777" w:rsidR="00C73321" w:rsidRPr="00CD4942" w:rsidRDefault="00C73321" w:rsidP="00C73321">
      <w:pPr>
        <w:ind w:firstLine="0"/>
        <w:jc w:val="center"/>
        <w:rPr>
          <w:b/>
          <w:sz w:val="28"/>
        </w:rPr>
      </w:pPr>
      <w:r>
        <w:rPr>
          <w:b/>
          <w:sz w:val="28"/>
          <w:szCs w:val="28"/>
        </w:rPr>
        <w:t xml:space="preserve">Научно-исследовательская работа </w:t>
      </w:r>
    </w:p>
    <w:p w14:paraId="09AE135A" w14:textId="77777777" w:rsidR="00C73321" w:rsidRDefault="00591D71" w:rsidP="00C73321">
      <w:r>
        <w:t>обучающегося</w:t>
      </w:r>
      <w:r w:rsidR="00C73321">
        <w:t xml:space="preserve"> _____________________________________________________</w:t>
      </w:r>
    </w:p>
    <w:p w14:paraId="76292554" w14:textId="77777777" w:rsidR="00C73321" w:rsidRPr="004925FD" w:rsidRDefault="00C73321" w:rsidP="00C73321">
      <w:pPr>
        <w:jc w:val="center"/>
        <w:rPr>
          <w:sz w:val="16"/>
          <w:szCs w:val="16"/>
        </w:rPr>
      </w:pPr>
      <w:r w:rsidRPr="002672D9">
        <w:rPr>
          <w:sz w:val="16"/>
          <w:szCs w:val="16"/>
        </w:rPr>
        <w:t>(фамилия, имя, отчество)</w:t>
      </w:r>
    </w:p>
    <w:p w14:paraId="238A0C37" w14:textId="77777777" w:rsidR="00C73321" w:rsidRPr="007878BE" w:rsidRDefault="00C73321" w:rsidP="00C73321">
      <w:r>
        <w:t>Курс _</w:t>
      </w:r>
      <w:r w:rsidR="00914BCA">
        <w:t>__</w:t>
      </w:r>
      <w:r>
        <w:t xml:space="preserve">, семестр ___ (9 или 10), </w:t>
      </w:r>
      <w:r w:rsidRPr="007878BE">
        <w:t>группа</w:t>
      </w:r>
      <w:r>
        <w:t xml:space="preserve">___________ </w:t>
      </w:r>
      <w:r w:rsidRPr="007878BE">
        <w:t>очной формы обуче</w:t>
      </w:r>
      <w:r>
        <w:t>ния</w:t>
      </w:r>
    </w:p>
    <w:p w14:paraId="020367D6" w14:textId="77777777" w:rsidR="00C73321" w:rsidRDefault="00C73321" w:rsidP="00C73321"/>
    <w:p w14:paraId="57B325A7" w14:textId="77777777" w:rsidR="00591D71" w:rsidRDefault="00591D71" w:rsidP="00591D71">
      <w:pPr>
        <w:ind w:firstLine="0"/>
      </w:pPr>
      <w:r>
        <w:t xml:space="preserve">1. Срок практики с «___» ___________ 20____ г. </w:t>
      </w:r>
      <w:r w:rsidRPr="008A5DDA">
        <w:t xml:space="preserve"> по </w:t>
      </w:r>
      <w:r>
        <w:t>«____» __________ 20___г.</w:t>
      </w:r>
    </w:p>
    <w:p w14:paraId="0EB85842" w14:textId="77777777" w:rsidR="00591D71" w:rsidRPr="008A5DDA" w:rsidRDefault="00591D71" w:rsidP="00591D71">
      <w:pPr>
        <w:ind w:firstLine="0"/>
      </w:pPr>
      <w:r>
        <w:t xml:space="preserve">                                      </w:t>
      </w:r>
      <w:r w:rsidRPr="006C48DD">
        <w:t>Срок сдачи студентом отчета</w:t>
      </w:r>
      <w:r>
        <w:t xml:space="preserve"> «___» ___________ 20____ г. </w:t>
      </w:r>
      <w:r w:rsidRPr="008A5DDA">
        <w:t xml:space="preserve"> </w:t>
      </w:r>
    </w:p>
    <w:p w14:paraId="511E8543" w14:textId="77777777" w:rsidR="00591D71" w:rsidRDefault="00591D71" w:rsidP="00591D71">
      <w:pPr>
        <w:ind w:firstLine="0"/>
      </w:pPr>
      <w:r>
        <w:t>2</w:t>
      </w:r>
      <w:r w:rsidRPr="008A5DDA">
        <w:t>. Место прохождения практики</w:t>
      </w:r>
      <w:r>
        <w:t xml:space="preserve"> </w:t>
      </w:r>
      <w:r w:rsidRPr="00862D13">
        <w:rPr>
          <w:u w:val="single"/>
        </w:rPr>
        <w:t>кафедра математики,</w:t>
      </w:r>
      <w:r>
        <w:t xml:space="preserve"> </w:t>
      </w:r>
      <w:r w:rsidRPr="00D5523C">
        <w:rPr>
          <w:u w:val="single"/>
        </w:rPr>
        <w:t>РГУ имени С.А. Есенина</w:t>
      </w:r>
    </w:p>
    <w:p w14:paraId="1AEB3867" w14:textId="77777777" w:rsidR="00591D71" w:rsidRDefault="00591D71" w:rsidP="00591D71">
      <w:pPr>
        <w:ind w:firstLine="0"/>
      </w:pPr>
    </w:p>
    <w:p w14:paraId="4CDF91D2" w14:textId="77777777" w:rsidR="00591D71" w:rsidRPr="009B590F" w:rsidRDefault="00591D71" w:rsidP="00591D71">
      <w:pPr>
        <w:ind w:firstLine="0"/>
        <w:rPr>
          <w:b/>
        </w:rPr>
      </w:pPr>
      <w:r w:rsidRPr="009B590F">
        <w:t xml:space="preserve">3. </w:t>
      </w:r>
      <w:r w:rsidRPr="009B590F">
        <w:rPr>
          <w:b/>
        </w:rPr>
        <w:t>Календарный план прохождения практики</w:t>
      </w:r>
    </w:p>
    <w:tbl>
      <w:tblPr>
        <w:tblW w:w="9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456"/>
        <w:gridCol w:w="4262"/>
        <w:gridCol w:w="1464"/>
        <w:gridCol w:w="1506"/>
      </w:tblGrid>
      <w:tr w:rsidR="00591D71" w:rsidRPr="009B590F" w14:paraId="5D62E061" w14:textId="77777777" w:rsidTr="00AC69BD">
        <w:tc>
          <w:tcPr>
            <w:tcW w:w="2096" w:type="dxa"/>
          </w:tcPr>
          <w:p w14:paraId="37EA0D4A" w14:textId="77777777" w:rsidR="00591D71" w:rsidRPr="009B590F" w:rsidRDefault="00591D71" w:rsidP="00677463">
            <w:pPr>
              <w:ind w:firstLine="0"/>
              <w:jc w:val="center"/>
              <w:rPr>
                <w:b/>
                <w:sz w:val="22"/>
                <w:szCs w:val="22"/>
              </w:rPr>
            </w:pPr>
            <w:r w:rsidRPr="009B590F">
              <w:rPr>
                <w:b/>
                <w:sz w:val="22"/>
                <w:szCs w:val="22"/>
              </w:rPr>
              <w:t>Этапы практики</w:t>
            </w:r>
          </w:p>
        </w:tc>
        <w:tc>
          <w:tcPr>
            <w:tcW w:w="4718" w:type="dxa"/>
            <w:gridSpan w:val="2"/>
          </w:tcPr>
          <w:p w14:paraId="290CAE38" w14:textId="77777777" w:rsidR="00591D71" w:rsidRPr="009B590F" w:rsidRDefault="00591D71" w:rsidP="00677463">
            <w:pPr>
              <w:ind w:firstLine="0"/>
              <w:jc w:val="center"/>
              <w:rPr>
                <w:b/>
                <w:sz w:val="22"/>
                <w:szCs w:val="22"/>
              </w:rPr>
            </w:pPr>
            <w:r w:rsidRPr="009B590F">
              <w:rPr>
                <w:b/>
                <w:sz w:val="22"/>
                <w:szCs w:val="22"/>
              </w:rPr>
              <w:t xml:space="preserve">Содержание выполняемых работ и заданий </w:t>
            </w:r>
          </w:p>
        </w:tc>
        <w:tc>
          <w:tcPr>
            <w:tcW w:w="1464" w:type="dxa"/>
          </w:tcPr>
          <w:p w14:paraId="6684681E" w14:textId="77777777" w:rsidR="00591D71" w:rsidRPr="009B590F" w:rsidRDefault="00591D71" w:rsidP="00677463">
            <w:pPr>
              <w:ind w:firstLine="0"/>
              <w:jc w:val="center"/>
              <w:rPr>
                <w:b/>
                <w:sz w:val="22"/>
                <w:szCs w:val="22"/>
              </w:rPr>
            </w:pPr>
            <w:r w:rsidRPr="009B590F">
              <w:rPr>
                <w:b/>
                <w:sz w:val="22"/>
                <w:szCs w:val="22"/>
              </w:rPr>
              <w:t>Сроки выполнения</w:t>
            </w:r>
          </w:p>
        </w:tc>
        <w:tc>
          <w:tcPr>
            <w:tcW w:w="1506" w:type="dxa"/>
          </w:tcPr>
          <w:p w14:paraId="009B3592" w14:textId="77777777" w:rsidR="00591D71" w:rsidRPr="009B590F" w:rsidRDefault="00591D71" w:rsidP="00677463">
            <w:pPr>
              <w:ind w:firstLine="0"/>
              <w:jc w:val="center"/>
              <w:rPr>
                <w:b/>
                <w:sz w:val="22"/>
                <w:szCs w:val="22"/>
              </w:rPr>
            </w:pPr>
            <w:r w:rsidRPr="009B590F">
              <w:rPr>
                <w:b/>
                <w:sz w:val="22"/>
                <w:szCs w:val="22"/>
              </w:rPr>
              <w:t>Форма отчетности</w:t>
            </w:r>
          </w:p>
        </w:tc>
      </w:tr>
      <w:tr w:rsidR="00AC69BD" w:rsidRPr="009B590F" w14:paraId="3EFA63A4" w14:textId="77777777" w:rsidTr="00AC69BD">
        <w:tc>
          <w:tcPr>
            <w:tcW w:w="2096" w:type="dxa"/>
            <w:vMerge w:val="restart"/>
            <w:vAlign w:val="center"/>
          </w:tcPr>
          <w:p w14:paraId="3546C7E0" w14:textId="77777777" w:rsidR="00AC69BD" w:rsidRPr="009B590F" w:rsidRDefault="00AC69BD" w:rsidP="00AC69BD">
            <w:pPr>
              <w:ind w:firstLine="0"/>
              <w:jc w:val="center"/>
            </w:pPr>
            <w:r w:rsidRPr="00F11174">
              <w:t>Организационный</w:t>
            </w:r>
          </w:p>
        </w:tc>
        <w:tc>
          <w:tcPr>
            <w:tcW w:w="456" w:type="dxa"/>
          </w:tcPr>
          <w:p w14:paraId="776EAB1F" w14:textId="77777777" w:rsidR="00AC69BD" w:rsidRPr="009B590F" w:rsidRDefault="00AC69BD" w:rsidP="00AC69BD">
            <w:pPr>
              <w:ind w:firstLine="0"/>
            </w:pPr>
            <w:r w:rsidRPr="009B590F">
              <w:t>1</w:t>
            </w:r>
          </w:p>
        </w:tc>
        <w:tc>
          <w:tcPr>
            <w:tcW w:w="4262" w:type="dxa"/>
          </w:tcPr>
          <w:p w14:paraId="6BA7C0CA" w14:textId="77777777" w:rsidR="00AC69BD" w:rsidRPr="00AC69BD" w:rsidRDefault="00AC69BD" w:rsidP="00AC69BD">
            <w:pPr>
              <w:ind w:firstLine="0"/>
              <w:rPr>
                <w:iCs/>
              </w:rPr>
            </w:pPr>
            <w:r w:rsidRPr="00AC69BD">
              <w:rPr>
                <w:iCs/>
                <w:sz w:val="20"/>
                <w:szCs w:val="20"/>
              </w:rPr>
              <w:t>Прохождение инструктажа по охране труда и технике безопасности</w:t>
            </w:r>
          </w:p>
        </w:tc>
        <w:tc>
          <w:tcPr>
            <w:tcW w:w="1464" w:type="dxa"/>
          </w:tcPr>
          <w:p w14:paraId="1D9C0164" w14:textId="77777777" w:rsidR="00AC69BD" w:rsidRPr="009B590F" w:rsidRDefault="00AC69BD" w:rsidP="00AC69BD">
            <w:pPr>
              <w:ind w:firstLine="0"/>
            </w:pPr>
          </w:p>
        </w:tc>
        <w:tc>
          <w:tcPr>
            <w:tcW w:w="1506" w:type="dxa"/>
          </w:tcPr>
          <w:p w14:paraId="04EE247C" w14:textId="77777777" w:rsidR="00AC69BD" w:rsidRPr="009B590F" w:rsidRDefault="00AC69BD" w:rsidP="00AC69BD">
            <w:pPr>
              <w:ind w:firstLine="0"/>
            </w:pPr>
            <w:r w:rsidRPr="003C2A6A">
              <w:rPr>
                <w:sz w:val="20"/>
                <w:szCs w:val="20"/>
              </w:rPr>
              <w:t>Ведомость по охране труда</w:t>
            </w:r>
          </w:p>
        </w:tc>
      </w:tr>
      <w:tr w:rsidR="00AC69BD" w:rsidRPr="009B590F" w14:paraId="43C9FFBF" w14:textId="77777777" w:rsidTr="00AC69BD">
        <w:trPr>
          <w:trHeight w:val="268"/>
        </w:trPr>
        <w:tc>
          <w:tcPr>
            <w:tcW w:w="2096" w:type="dxa"/>
            <w:vMerge/>
          </w:tcPr>
          <w:p w14:paraId="26CD6611" w14:textId="77777777" w:rsidR="00AC69BD" w:rsidRPr="009B590F" w:rsidRDefault="00AC69BD" w:rsidP="00AC69BD">
            <w:pPr>
              <w:ind w:firstLine="0"/>
              <w:jc w:val="center"/>
            </w:pPr>
          </w:p>
        </w:tc>
        <w:tc>
          <w:tcPr>
            <w:tcW w:w="456" w:type="dxa"/>
          </w:tcPr>
          <w:p w14:paraId="30D16BB3" w14:textId="77777777" w:rsidR="00AC69BD" w:rsidRPr="009B590F" w:rsidRDefault="00AC69BD" w:rsidP="00AC69BD">
            <w:pPr>
              <w:ind w:firstLine="0"/>
            </w:pPr>
            <w:r w:rsidRPr="009B590F">
              <w:t>2</w:t>
            </w:r>
          </w:p>
        </w:tc>
        <w:tc>
          <w:tcPr>
            <w:tcW w:w="4262" w:type="dxa"/>
            <w:vAlign w:val="center"/>
          </w:tcPr>
          <w:p w14:paraId="6D1D7D7A" w14:textId="77777777" w:rsidR="00AC69BD" w:rsidRPr="00AC69BD" w:rsidRDefault="00AC69BD" w:rsidP="00AC69BD">
            <w:pPr>
              <w:ind w:firstLine="0"/>
              <w:rPr>
                <w:iCs/>
              </w:rPr>
            </w:pPr>
            <w:r w:rsidRPr="00AC69BD">
              <w:rPr>
                <w:iCs/>
                <w:sz w:val="20"/>
                <w:szCs w:val="20"/>
              </w:rPr>
              <w:t>Участие в установочной конференции</w:t>
            </w:r>
          </w:p>
        </w:tc>
        <w:tc>
          <w:tcPr>
            <w:tcW w:w="1464" w:type="dxa"/>
          </w:tcPr>
          <w:p w14:paraId="1F63AE27" w14:textId="77777777" w:rsidR="00AC69BD" w:rsidRPr="009B590F" w:rsidRDefault="00AC69BD" w:rsidP="00AC69BD">
            <w:pPr>
              <w:ind w:firstLine="0"/>
            </w:pPr>
          </w:p>
        </w:tc>
        <w:tc>
          <w:tcPr>
            <w:tcW w:w="1506" w:type="dxa"/>
          </w:tcPr>
          <w:p w14:paraId="4E1CD952" w14:textId="77777777" w:rsidR="00AC69BD" w:rsidRPr="009B590F" w:rsidRDefault="00AC69BD" w:rsidP="00AC69BD">
            <w:pPr>
              <w:ind w:firstLine="0"/>
            </w:pPr>
            <w:r>
              <w:rPr>
                <w:sz w:val="20"/>
                <w:szCs w:val="20"/>
              </w:rPr>
              <w:t>Собеседование</w:t>
            </w:r>
          </w:p>
        </w:tc>
      </w:tr>
      <w:tr w:rsidR="00AC69BD" w:rsidRPr="009B590F" w14:paraId="08E76EA5" w14:textId="77777777" w:rsidTr="00AC69BD">
        <w:tc>
          <w:tcPr>
            <w:tcW w:w="2096" w:type="dxa"/>
            <w:vMerge w:val="restart"/>
            <w:vAlign w:val="center"/>
          </w:tcPr>
          <w:p w14:paraId="37651DE0" w14:textId="77777777" w:rsidR="00AC69BD" w:rsidRPr="009B590F" w:rsidRDefault="00AC69BD" w:rsidP="00AC69BD">
            <w:pPr>
              <w:ind w:firstLine="0"/>
              <w:jc w:val="center"/>
            </w:pPr>
            <w:r w:rsidRPr="00F11174">
              <w:t>Основной</w:t>
            </w:r>
          </w:p>
        </w:tc>
        <w:tc>
          <w:tcPr>
            <w:tcW w:w="456" w:type="dxa"/>
          </w:tcPr>
          <w:p w14:paraId="3D37EBE6" w14:textId="77777777" w:rsidR="00AC69BD" w:rsidRPr="00AC69BD" w:rsidRDefault="00AC69BD" w:rsidP="00AC69BD">
            <w:pPr>
              <w:ind w:firstLine="0"/>
            </w:pPr>
            <w:r w:rsidRPr="00AC69BD">
              <w:rPr>
                <w:sz w:val="20"/>
                <w:szCs w:val="20"/>
              </w:rPr>
              <w:t>1</w:t>
            </w:r>
          </w:p>
        </w:tc>
        <w:tc>
          <w:tcPr>
            <w:tcW w:w="4262" w:type="dxa"/>
          </w:tcPr>
          <w:p w14:paraId="2561A202" w14:textId="77777777" w:rsidR="00AC69BD" w:rsidRPr="00AC69BD" w:rsidRDefault="00AC69BD" w:rsidP="00AC69BD">
            <w:pPr>
              <w:ind w:firstLine="0"/>
            </w:pPr>
            <w:r w:rsidRPr="00AC69BD">
              <w:rPr>
                <w:sz w:val="20"/>
                <w:szCs w:val="20"/>
              </w:rPr>
              <w:t>Консультации руководител</w:t>
            </w:r>
            <w:r w:rsidR="006B4FE6">
              <w:rPr>
                <w:sz w:val="20"/>
                <w:szCs w:val="20"/>
              </w:rPr>
              <w:t>я</w:t>
            </w:r>
            <w:r w:rsidRPr="00AC69BD">
              <w:rPr>
                <w:sz w:val="20"/>
                <w:szCs w:val="20"/>
              </w:rPr>
              <w:t xml:space="preserve"> практики от университета</w:t>
            </w:r>
          </w:p>
        </w:tc>
        <w:tc>
          <w:tcPr>
            <w:tcW w:w="1464" w:type="dxa"/>
          </w:tcPr>
          <w:p w14:paraId="2D90FD32" w14:textId="77777777" w:rsidR="00AC69BD" w:rsidRPr="009B590F" w:rsidRDefault="00AC69BD" w:rsidP="00AC69BD">
            <w:pPr>
              <w:ind w:firstLine="0"/>
            </w:pPr>
          </w:p>
        </w:tc>
        <w:tc>
          <w:tcPr>
            <w:tcW w:w="1506" w:type="dxa"/>
          </w:tcPr>
          <w:p w14:paraId="2E4E322B" w14:textId="77777777" w:rsidR="00AC69BD" w:rsidRPr="009B590F" w:rsidRDefault="00AC69BD" w:rsidP="00AC69BD">
            <w:pPr>
              <w:ind w:firstLine="0"/>
            </w:pPr>
            <w:r w:rsidRPr="003C2A6A">
              <w:rPr>
                <w:sz w:val="20"/>
                <w:szCs w:val="20"/>
              </w:rPr>
              <w:t>Собеседование</w:t>
            </w:r>
          </w:p>
        </w:tc>
      </w:tr>
      <w:tr w:rsidR="00AC69BD" w:rsidRPr="009B590F" w14:paraId="5611939B" w14:textId="77777777" w:rsidTr="00AC69BD">
        <w:tc>
          <w:tcPr>
            <w:tcW w:w="2096" w:type="dxa"/>
            <w:vMerge/>
          </w:tcPr>
          <w:p w14:paraId="318C6D4F" w14:textId="77777777" w:rsidR="00AC69BD" w:rsidRPr="009B590F" w:rsidRDefault="00AC69BD" w:rsidP="00AC69BD">
            <w:pPr>
              <w:ind w:firstLine="0"/>
              <w:jc w:val="center"/>
            </w:pPr>
          </w:p>
        </w:tc>
        <w:tc>
          <w:tcPr>
            <w:tcW w:w="456" w:type="dxa"/>
          </w:tcPr>
          <w:p w14:paraId="734A4078" w14:textId="77777777" w:rsidR="00AC69BD" w:rsidRPr="00AC69BD" w:rsidRDefault="00AC69BD" w:rsidP="00AC69BD">
            <w:pPr>
              <w:ind w:firstLine="0"/>
            </w:pPr>
            <w:r w:rsidRPr="00AC69BD">
              <w:rPr>
                <w:sz w:val="20"/>
                <w:szCs w:val="20"/>
              </w:rPr>
              <w:t>2</w:t>
            </w:r>
          </w:p>
        </w:tc>
        <w:tc>
          <w:tcPr>
            <w:tcW w:w="4262" w:type="dxa"/>
          </w:tcPr>
          <w:p w14:paraId="02983475" w14:textId="77777777" w:rsidR="00AC69BD" w:rsidRPr="00AC69BD" w:rsidRDefault="00AC69BD" w:rsidP="001235C1">
            <w:pPr>
              <w:ind w:firstLine="0"/>
            </w:pPr>
            <w:r w:rsidRPr="00AC69BD">
              <w:rPr>
                <w:sz w:val="20"/>
                <w:szCs w:val="20"/>
              </w:rPr>
              <w:t xml:space="preserve">Работа по заданию руководителя </w:t>
            </w:r>
            <w:r>
              <w:rPr>
                <w:sz w:val="20"/>
                <w:szCs w:val="20"/>
              </w:rPr>
              <w:t>практики от университета</w:t>
            </w:r>
            <w:r w:rsidR="001235C1">
              <w:rPr>
                <w:sz w:val="20"/>
                <w:szCs w:val="20"/>
              </w:rPr>
              <w:t xml:space="preserve">. </w:t>
            </w:r>
            <w:r w:rsidRPr="00AC69BD">
              <w:rPr>
                <w:sz w:val="20"/>
                <w:szCs w:val="20"/>
              </w:rPr>
              <w:t>Ведение отчетной документации</w:t>
            </w:r>
          </w:p>
        </w:tc>
        <w:tc>
          <w:tcPr>
            <w:tcW w:w="1464" w:type="dxa"/>
          </w:tcPr>
          <w:p w14:paraId="24211F88" w14:textId="77777777" w:rsidR="00AC69BD" w:rsidRPr="009B590F" w:rsidRDefault="00AC69BD" w:rsidP="00AC69BD">
            <w:pPr>
              <w:ind w:firstLine="0"/>
            </w:pPr>
          </w:p>
        </w:tc>
        <w:tc>
          <w:tcPr>
            <w:tcW w:w="1506" w:type="dxa"/>
          </w:tcPr>
          <w:p w14:paraId="25C372A3" w14:textId="77777777" w:rsidR="00AC69BD" w:rsidRPr="009B590F" w:rsidRDefault="00AC69BD" w:rsidP="00AC69BD">
            <w:pPr>
              <w:ind w:firstLine="0"/>
            </w:pPr>
            <w:r>
              <w:rPr>
                <w:sz w:val="20"/>
                <w:szCs w:val="20"/>
              </w:rPr>
              <w:t>Отчет</w:t>
            </w:r>
          </w:p>
        </w:tc>
      </w:tr>
      <w:tr w:rsidR="00AC69BD" w:rsidRPr="009B590F" w14:paraId="24D3B5EA" w14:textId="77777777" w:rsidTr="00AC69BD">
        <w:tc>
          <w:tcPr>
            <w:tcW w:w="2096" w:type="dxa"/>
            <w:vMerge/>
          </w:tcPr>
          <w:p w14:paraId="7B588A94" w14:textId="77777777" w:rsidR="00AC69BD" w:rsidRPr="009B590F" w:rsidRDefault="00AC69BD" w:rsidP="00AC69BD">
            <w:pPr>
              <w:ind w:firstLine="0"/>
              <w:jc w:val="center"/>
            </w:pPr>
          </w:p>
        </w:tc>
        <w:tc>
          <w:tcPr>
            <w:tcW w:w="456" w:type="dxa"/>
          </w:tcPr>
          <w:p w14:paraId="0EC957D7" w14:textId="77777777" w:rsidR="00AC69BD" w:rsidRPr="00AC69BD" w:rsidRDefault="00AC69BD" w:rsidP="00AC69BD">
            <w:pPr>
              <w:ind w:firstLine="0"/>
            </w:pPr>
            <w:r w:rsidRPr="00AC69BD">
              <w:rPr>
                <w:sz w:val="20"/>
                <w:szCs w:val="20"/>
              </w:rPr>
              <w:t>3</w:t>
            </w:r>
          </w:p>
        </w:tc>
        <w:tc>
          <w:tcPr>
            <w:tcW w:w="4262" w:type="dxa"/>
          </w:tcPr>
          <w:p w14:paraId="5D3B812F" w14:textId="77777777" w:rsidR="00AC69BD" w:rsidRPr="00AC69BD" w:rsidRDefault="00AC69BD" w:rsidP="00AC69BD">
            <w:pPr>
              <w:ind w:firstLine="0"/>
            </w:pPr>
            <w:r w:rsidRPr="00AC69BD">
              <w:rPr>
                <w:sz w:val="20"/>
                <w:szCs w:val="20"/>
              </w:rPr>
              <w:t>Написание статьи по результатам исследований</w:t>
            </w:r>
          </w:p>
        </w:tc>
        <w:tc>
          <w:tcPr>
            <w:tcW w:w="1464" w:type="dxa"/>
          </w:tcPr>
          <w:p w14:paraId="4ED7DD1D" w14:textId="77777777" w:rsidR="00AC69BD" w:rsidRPr="009B590F" w:rsidRDefault="00AC69BD" w:rsidP="00AC69BD">
            <w:pPr>
              <w:ind w:firstLine="0"/>
            </w:pPr>
          </w:p>
        </w:tc>
        <w:tc>
          <w:tcPr>
            <w:tcW w:w="1506" w:type="dxa"/>
          </w:tcPr>
          <w:p w14:paraId="4A4A70BC" w14:textId="77777777" w:rsidR="00AC69BD" w:rsidRPr="009B590F" w:rsidRDefault="00AC69BD" w:rsidP="00AC69BD">
            <w:pPr>
              <w:ind w:firstLine="0"/>
            </w:pPr>
            <w:r w:rsidRPr="003C2A6A">
              <w:rPr>
                <w:sz w:val="20"/>
                <w:szCs w:val="20"/>
              </w:rPr>
              <w:t>Отчет</w:t>
            </w:r>
          </w:p>
        </w:tc>
      </w:tr>
      <w:tr w:rsidR="00A2631C" w:rsidRPr="009B590F" w14:paraId="5B6D0133" w14:textId="77777777" w:rsidTr="00A2631C">
        <w:trPr>
          <w:trHeight w:val="284"/>
        </w:trPr>
        <w:tc>
          <w:tcPr>
            <w:tcW w:w="2096" w:type="dxa"/>
            <w:vMerge/>
          </w:tcPr>
          <w:p w14:paraId="68F68EC6" w14:textId="77777777" w:rsidR="00A2631C" w:rsidRPr="009B590F" w:rsidRDefault="00A2631C" w:rsidP="00AC69BD">
            <w:pPr>
              <w:ind w:firstLine="0"/>
              <w:jc w:val="center"/>
            </w:pPr>
          </w:p>
        </w:tc>
        <w:tc>
          <w:tcPr>
            <w:tcW w:w="456" w:type="dxa"/>
          </w:tcPr>
          <w:p w14:paraId="55D027AE" w14:textId="77777777" w:rsidR="00A2631C" w:rsidRPr="00AC69BD" w:rsidRDefault="00A2631C" w:rsidP="00A2631C">
            <w:pPr>
              <w:ind w:firstLine="0"/>
            </w:pPr>
            <w:r w:rsidRPr="00AC69BD">
              <w:rPr>
                <w:sz w:val="20"/>
                <w:szCs w:val="20"/>
              </w:rPr>
              <w:t>4</w:t>
            </w:r>
          </w:p>
        </w:tc>
        <w:tc>
          <w:tcPr>
            <w:tcW w:w="4262" w:type="dxa"/>
          </w:tcPr>
          <w:p w14:paraId="2D8F31AD" w14:textId="77777777" w:rsidR="00A2631C" w:rsidRPr="00AC69BD" w:rsidRDefault="00A2631C" w:rsidP="00AC69BD">
            <w:pPr>
              <w:ind w:firstLine="0"/>
              <w:rPr>
                <w:sz w:val="20"/>
                <w:szCs w:val="20"/>
              </w:rPr>
            </w:pPr>
            <w:r w:rsidRPr="00AC69BD">
              <w:rPr>
                <w:sz w:val="20"/>
                <w:szCs w:val="20"/>
              </w:rPr>
              <w:t>Участие в научных мероприятиях</w:t>
            </w:r>
          </w:p>
        </w:tc>
        <w:tc>
          <w:tcPr>
            <w:tcW w:w="1464" w:type="dxa"/>
          </w:tcPr>
          <w:p w14:paraId="6971902A" w14:textId="77777777" w:rsidR="00A2631C" w:rsidRPr="009B590F" w:rsidRDefault="00A2631C" w:rsidP="00AC69BD">
            <w:pPr>
              <w:ind w:firstLine="0"/>
            </w:pPr>
          </w:p>
        </w:tc>
        <w:tc>
          <w:tcPr>
            <w:tcW w:w="1506" w:type="dxa"/>
          </w:tcPr>
          <w:p w14:paraId="44B47EB0" w14:textId="77777777" w:rsidR="00A2631C" w:rsidRPr="009B590F" w:rsidRDefault="00A2631C" w:rsidP="00AC69BD">
            <w:pPr>
              <w:ind w:firstLine="0"/>
            </w:pPr>
            <w:r w:rsidRPr="003C2A6A">
              <w:rPr>
                <w:sz w:val="20"/>
                <w:szCs w:val="20"/>
              </w:rPr>
              <w:t>Отчет</w:t>
            </w:r>
          </w:p>
        </w:tc>
      </w:tr>
      <w:tr w:rsidR="00A2631C" w:rsidRPr="009B590F" w14:paraId="307D5F81" w14:textId="77777777" w:rsidTr="00AC69BD">
        <w:tc>
          <w:tcPr>
            <w:tcW w:w="2096" w:type="dxa"/>
            <w:vMerge w:val="restart"/>
            <w:vAlign w:val="center"/>
          </w:tcPr>
          <w:p w14:paraId="7FD3E481" w14:textId="77777777" w:rsidR="00A2631C" w:rsidRPr="009B590F" w:rsidRDefault="00A2631C" w:rsidP="00A2631C">
            <w:pPr>
              <w:ind w:firstLine="0"/>
              <w:jc w:val="center"/>
            </w:pPr>
            <w:r w:rsidRPr="00F11174">
              <w:t>Заключительный</w:t>
            </w:r>
          </w:p>
        </w:tc>
        <w:tc>
          <w:tcPr>
            <w:tcW w:w="456" w:type="dxa"/>
          </w:tcPr>
          <w:p w14:paraId="7EF2270A" w14:textId="77777777" w:rsidR="00A2631C" w:rsidRPr="009B590F" w:rsidRDefault="00A2631C" w:rsidP="00A2631C">
            <w:pPr>
              <w:ind w:firstLine="0"/>
            </w:pPr>
            <w:r w:rsidRPr="003C2A6A">
              <w:rPr>
                <w:sz w:val="20"/>
                <w:szCs w:val="20"/>
              </w:rPr>
              <w:t>1</w:t>
            </w:r>
          </w:p>
        </w:tc>
        <w:tc>
          <w:tcPr>
            <w:tcW w:w="4262" w:type="dxa"/>
          </w:tcPr>
          <w:p w14:paraId="2AD0A657" w14:textId="77777777" w:rsidR="00A2631C" w:rsidRPr="00AC69BD" w:rsidRDefault="00A2631C" w:rsidP="00A2631C">
            <w:pPr>
              <w:ind w:firstLine="0"/>
              <w:rPr>
                <w:iCs/>
              </w:rPr>
            </w:pPr>
            <w:r w:rsidRPr="003C2A6A">
              <w:rPr>
                <w:sz w:val="20"/>
                <w:szCs w:val="20"/>
              </w:rPr>
              <w:t>Подготовка отчета об итогах практики</w:t>
            </w:r>
          </w:p>
        </w:tc>
        <w:tc>
          <w:tcPr>
            <w:tcW w:w="1464" w:type="dxa"/>
          </w:tcPr>
          <w:p w14:paraId="218A2D40" w14:textId="77777777" w:rsidR="00A2631C" w:rsidRPr="009B590F" w:rsidRDefault="00A2631C" w:rsidP="00A2631C">
            <w:pPr>
              <w:ind w:firstLine="0"/>
            </w:pPr>
          </w:p>
        </w:tc>
        <w:tc>
          <w:tcPr>
            <w:tcW w:w="1506" w:type="dxa"/>
          </w:tcPr>
          <w:p w14:paraId="4CF6BB54" w14:textId="77777777" w:rsidR="00A2631C" w:rsidRPr="009B590F" w:rsidRDefault="00A2631C" w:rsidP="00A2631C">
            <w:pPr>
              <w:ind w:firstLine="0"/>
            </w:pPr>
            <w:r w:rsidRPr="003C2A6A">
              <w:rPr>
                <w:sz w:val="20"/>
                <w:szCs w:val="20"/>
              </w:rPr>
              <w:t>Отчётная документация</w:t>
            </w:r>
          </w:p>
        </w:tc>
      </w:tr>
      <w:tr w:rsidR="00A2631C" w:rsidRPr="009B590F" w14:paraId="49FBC871" w14:textId="77777777" w:rsidTr="00AC69BD">
        <w:tc>
          <w:tcPr>
            <w:tcW w:w="2096" w:type="dxa"/>
            <w:vMerge/>
          </w:tcPr>
          <w:p w14:paraId="54C5B779" w14:textId="77777777" w:rsidR="00A2631C" w:rsidRPr="009B590F" w:rsidRDefault="00A2631C" w:rsidP="00A2631C">
            <w:pPr>
              <w:ind w:firstLine="0"/>
              <w:jc w:val="center"/>
            </w:pPr>
          </w:p>
        </w:tc>
        <w:tc>
          <w:tcPr>
            <w:tcW w:w="456" w:type="dxa"/>
          </w:tcPr>
          <w:p w14:paraId="401C6E1B" w14:textId="77777777" w:rsidR="00A2631C" w:rsidRPr="009B590F" w:rsidRDefault="00A2631C" w:rsidP="00A2631C">
            <w:pPr>
              <w:ind w:firstLine="0"/>
            </w:pPr>
            <w:r w:rsidRPr="003C2A6A">
              <w:rPr>
                <w:sz w:val="20"/>
                <w:szCs w:val="20"/>
              </w:rPr>
              <w:t>2</w:t>
            </w:r>
          </w:p>
        </w:tc>
        <w:tc>
          <w:tcPr>
            <w:tcW w:w="4262" w:type="dxa"/>
          </w:tcPr>
          <w:p w14:paraId="1DB8D0C9" w14:textId="77777777" w:rsidR="00A2631C" w:rsidRPr="00AC69BD" w:rsidRDefault="00A2631C" w:rsidP="00A2631C">
            <w:pPr>
              <w:ind w:firstLine="0"/>
              <w:rPr>
                <w:iCs/>
              </w:rPr>
            </w:pPr>
            <w:r w:rsidRPr="003C2A6A">
              <w:rPr>
                <w:i/>
                <w:sz w:val="20"/>
                <w:szCs w:val="20"/>
              </w:rPr>
              <w:t>Участие в итоговой конференции</w:t>
            </w:r>
          </w:p>
        </w:tc>
        <w:tc>
          <w:tcPr>
            <w:tcW w:w="1464" w:type="dxa"/>
          </w:tcPr>
          <w:p w14:paraId="562E73BA" w14:textId="77777777" w:rsidR="00A2631C" w:rsidRPr="009B590F" w:rsidRDefault="00A2631C" w:rsidP="00A2631C">
            <w:pPr>
              <w:ind w:firstLine="0"/>
            </w:pPr>
          </w:p>
        </w:tc>
        <w:tc>
          <w:tcPr>
            <w:tcW w:w="1506" w:type="dxa"/>
          </w:tcPr>
          <w:p w14:paraId="4F1A9610" w14:textId="77777777" w:rsidR="00A2631C" w:rsidRPr="009B590F" w:rsidRDefault="00A2631C" w:rsidP="00A2631C">
            <w:pPr>
              <w:ind w:firstLine="0"/>
            </w:pPr>
            <w:r w:rsidRPr="003C2A6A">
              <w:rPr>
                <w:sz w:val="20"/>
                <w:szCs w:val="20"/>
              </w:rPr>
              <w:t>Защита отчета</w:t>
            </w:r>
          </w:p>
        </w:tc>
      </w:tr>
      <w:tr w:rsidR="00A2631C" w:rsidRPr="009B590F" w14:paraId="46F233AB" w14:textId="77777777" w:rsidTr="00AC69BD">
        <w:tc>
          <w:tcPr>
            <w:tcW w:w="2096" w:type="dxa"/>
            <w:vMerge/>
          </w:tcPr>
          <w:p w14:paraId="5B456EB7" w14:textId="77777777" w:rsidR="00A2631C" w:rsidRPr="009B590F" w:rsidRDefault="00A2631C" w:rsidP="00A2631C">
            <w:pPr>
              <w:ind w:firstLine="0"/>
              <w:jc w:val="center"/>
            </w:pPr>
          </w:p>
        </w:tc>
        <w:tc>
          <w:tcPr>
            <w:tcW w:w="456" w:type="dxa"/>
          </w:tcPr>
          <w:p w14:paraId="11B55041" w14:textId="77777777" w:rsidR="00A2631C" w:rsidRPr="009B590F" w:rsidRDefault="00A2631C" w:rsidP="00A2631C">
            <w:pPr>
              <w:ind w:firstLine="0"/>
            </w:pPr>
            <w:r w:rsidRPr="003C2A6A">
              <w:rPr>
                <w:sz w:val="20"/>
                <w:szCs w:val="20"/>
              </w:rPr>
              <w:t>3</w:t>
            </w:r>
          </w:p>
        </w:tc>
        <w:tc>
          <w:tcPr>
            <w:tcW w:w="4262" w:type="dxa"/>
          </w:tcPr>
          <w:p w14:paraId="73D4850F" w14:textId="77777777" w:rsidR="00A2631C" w:rsidRPr="00AC69BD" w:rsidRDefault="00A2631C" w:rsidP="00A2631C">
            <w:pPr>
              <w:ind w:firstLine="0"/>
              <w:rPr>
                <w:iCs/>
              </w:rPr>
            </w:pPr>
            <w:r w:rsidRPr="003C2A6A">
              <w:rPr>
                <w:i/>
                <w:sz w:val="20"/>
                <w:szCs w:val="20"/>
              </w:rPr>
              <w:t>Прохождение промежуточной аттестации</w:t>
            </w:r>
          </w:p>
        </w:tc>
        <w:tc>
          <w:tcPr>
            <w:tcW w:w="1464" w:type="dxa"/>
          </w:tcPr>
          <w:p w14:paraId="3B017A2C" w14:textId="77777777" w:rsidR="00A2631C" w:rsidRPr="009B590F" w:rsidRDefault="00A2631C" w:rsidP="00A2631C">
            <w:pPr>
              <w:ind w:firstLine="0"/>
            </w:pPr>
          </w:p>
        </w:tc>
        <w:tc>
          <w:tcPr>
            <w:tcW w:w="1506" w:type="dxa"/>
          </w:tcPr>
          <w:p w14:paraId="42B8CF36" w14:textId="77777777" w:rsidR="00A2631C" w:rsidRPr="009B590F" w:rsidRDefault="00A2631C" w:rsidP="00A2631C">
            <w:pPr>
              <w:ind w:firstLine="0"/>
            </w:pPr>
            <w:r w:rsidRPr="003C2A6A">
              <w:rPr>
                <w:sz w:val="20"/>
                <w:szCs w:val="20"/>
              </w:rPr>
              <w:t>Зачёт в 9 семестре; зачёт</w:t>
            </w:r>
            <w:r>
              <w:rPr>
                <w:sz w:val="20"/>
                <w:szCs w:val="20"/>
              </w:rPr>
              <w:t xml:space="preserve"> с оценкой в 10 семестре.</w:t>
            </w:r>
          </w:p>
        </w:tc>
      </w:tr>
    </w:tbl>
    <w:p w14:paraId="54B4F3EC" w14:textId="77777777" w:rsidR="00591D71" w:rsidRPr="009B590F" w:rsidRDefault="00591D71" w:rsidP="00591D71">
      <w:pPr>
        <w:ind w:firstLine="0"/>
        <w:rPr>
          <w:b/>
          <w:u w:val="single"/>
        </w:rPr>
      </w:pPr>
    </w:p>
    <w:p w14:paraId="3CFE858B" w14:textId="77777777" w:rsidR="00C73321" w:rsidRPr="00776B97" w:rsidRDefault="00C73321" w:rsidP="00C73321">
      <w:pPr>
        <w:pStyle w:val="18"/>
        <w:rPr>
          <w:rFonts w:ascii="Times New Roman" w:hAnsi="Times New Roman"/>
          <w:sz w:val="24"/>
          <w:szCs w:val="24"/>
          <w:lang w:eastAsia="ru-RU"/>
        </w:rPr>
      </w:pPr>
      <w:r w:rsidRPr="00776B97">
        <w:rPr>
          <w:rFonts w:ascii="Times New Roman" w:hAnsi="Times New Roman"/>
          <w:sz w:val="24"/>
          <w:szCs w:val="24"/>
          <w:lang w:eastAsia="ru-RU"/>
        </w:rPr>
        <w:t xml:space="preserve">Руководитель практики </w:t>
      </w:r>
    </w:p>
    <w:p w14:paraId="0B55F30D" w14:textId="77777777" w:rsidR="00C73321" w:rsidRPr="001E6964" w:rsidRDefault="00C73321" w:rsidP="00C73321">
      <w:pPr>
        <w:pStyle w:val="18"/>
        <w:rPr>
          <w:rFonts w:ascii="Times New Roman" w:hAnsi="Times New Roman"/>
          <w:lang w:eastAsia="ru-RU"/>
        </w:rPr>
      </w:pPr>
      <w:r w:rsidRPr="00776B97">
        <w:rPr>
          <w:rFonts w:ascii="Times New Roman" w:hAnsi="Times New Roman"/>
          <w:sz w:val="24"/>
          <w:szCs w:val="24"/>
          <w:lang w:eastAsia="ru-RU"/>
        </w:rPr>
        <w:t>от РГУ имени С.А.Есенина</w:t>
      </w:r>
      <w:r w:rsidRPr="001E6964">
        <w:rPr>
          <w:rFonts w:ascii="Times New Roman" w:hAnsi="Times New Roman"/>
          <w:lang w:eastAsia="ru-RU"/>
        </w:rPr>
        <w:t xml:space="preserve"> </w:t>
      </w:r>
      <w:r>
        <w:rPr>
          <w:rFonts w:ascii="Times New Roman" w:hAnsi="Times New Roman"/>
          <w:lang w:eastAsia="ru-RU"/>
        </w:rPr>
        <w:t>_________________________          _____________________________</w:t>
      </w:r>
    </w:p>
    <w:p w14:paraId="7B59ED1F" w14:textId="77777777" w:rsidR="00C73321" w:rsidRPr="001E6964" w:rsidRDefault="00C73321" w:rsidP="00C73321">
      <w:pPr>
        <w:pStyle w:val="18"/>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43EAAF54" w14:textId="77777777" w:rsidR="00C73321" w:rsidRPr="001E6964" w:rsidRDefault="00C73321" w:rsidP="00C73321">
      <w:pPr>
        <w:pStyle w:val="18"/>
        <w:rPr>
          <w:rFonts w:ascii="Times New Roman" w:hAnsi="Times New Roman"/>
          <w:sz w:val="28"/>
          <w:szCs w:val="28"/>
          <w:lang w:eastAsia="ru-RU"/>
        </w:rPr>
      </w:pPr>
      <w:r w:rsidRPr="001E6964">
        <w:rPr>
          <w:rFonts w:ascii="Times New Roman" w:hAnsi="Times New Roman"/>
          <w:lang w:eastAsia="ru-RU"/>
        </w:rPr>
        <w:t>Задание принял к исполнению(студент)</w:t>
      </w:r>
      <w:r w:rsidRPr="001E6964">
        <w:rPr>
          <w:rFonts w:ascii="Times New Roman" w:hAnsi="Times New Roman"/>
          <w:sz w:val="28"/>
          <w:szCs w:val="28"/>
          <w:lang w:eastAsia="ru-RU"/>
        </w:rPr>
        <w:t>___________</w:t>
      </w:r>
      <w:r>
        <w:rPr>
          <w:rFonts w:ascii="Times New Roman" w:hAnsi="Times New Roman"/>
          <w:sz w:val="28"/>
          <w:szCs w:val="28"/>
          <w:lang w:eastAsia="ru-RU"/>
        </w:rPr>
        <w:t>__</w:t>
      </w:r>
      <w:r w:rsidRPr="001E6964">
        <w:rPr>
          <w:rFonts w:ascii="Times New Roman" w:hAnsi="Times New Roman"/>
          <w:sz w:val="28"/>
          <w:szCs w:val="28"/>
          <w:lang w:eastAsia="ru-RU"/>
        </w:rPr>
        <w:t xml:space="preserve">    </w:t>
      </w:r>
      <w:r>
        <w:rPr>
          <w:rFonts w:ascii="Times New Roman" w:hAnsi="Times New Roman"/>
          <w:sz w:val="28"/>
          <w:szCs w:val="28"/>
          <w:lang w:eastAsia="ru-RU"/>
        </w:rPr>
        <w:t xml:space="preserve">     ______________________</w:t>
      </w:r>
    </w:p>
    <w:p w14:paraId="1D55071A" w14:textId="77777777" w:rsidR="00C73321" w:rsidRPr="002730C6" w:rsidRDefault="00C73321" w:rsidP="00C73321">
      <w:pPr>
        <w:pStyle w:val="18"/>
        <w:rPr>
          <w:rFonts w:ascii="Times New Roman" w:hAnsi="Times New Roman"/>
          <w:vertAlign w:val="superscript"/>
          <w:lang w:eastAsia="ru-RU"/>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61FE4543" w14:textId="77777777" w:rsidR="00C73321" w:rsidRDefault="00C73321" w:rsidP="00C73321">
      <w:r>
        <w:rPr>
          <w:color w:val="000000"/>
        </w:rPr>
        <w:t>«___</w:t>
      </w:r>
      <w:proofErr w:type="gramStart"/>
      <w:r>
        <w:rPr>
          <w:color w:val="000000"/>
        </w:rPr>
        <w:t>_»_</w:t>
      </w:r>
      <w:proofErr w:type="gramEnd"/>
      <w:r>
        <w:rPr>
          <w:color w:val="000000"/>
        </w:rPr>
        <w:t>__________ 20___г.</w:t>
      </w:r>
    </w:p>
    <w:p w14:paraId="72B40CDA" w14:textId="77777777" w:rsidR="00A2631C" w:rsidRPr="007878BE" w:rsidRDefault="00C73321" w:rsidP="00A2631C">
      <w:pPr>
        <w:pStyle w:val="Standard"/>
        <w:jc w:val="right"/>
        <w:rPr>
          <w:b/>
          <w:i/>
        </w:rPr>
      </w:pPr>
      <w:r>
        <w:rPr>
          <w:b/>
          <w:i/>
        </w:rPr>
        <w:br w:type="page"/>
      </w:r>
      <w:r w:rsidR="00A2631C" w:rsidRPr="007878BE">
        <w:rPr>
          <w:b/>
          <w:i/>
        </w:rPr>
        <w:lastRenderedPageBreak/>
        <w:t xml:space="preserve">Приложение </w:t>
      </w:r>
      <w:r w:rsidR="00A2631C">
        <w:rPr>
          <w:b/>
          <w:i/>
        </w:rPr>
        <w:t>1.2</w:t>
      </w:r>
    </w:p>
    <w:p w14:paraId="005E0E85" w14:textId="77777777" w:rsidR="00A2631C" w:rsidRPr="002730C6" w:rsidRDefault="00A2631C" w:rsidP="00A2631C">
      <w:pPr>
        <w:jc w:val="center"/>
        <w:rPr>
          <w:sz w:val="22"/>
        </w:rPr>
      </w:pPr>
      <w:r w:rsidRPr="002730C6">
        <w:rPr>
          <w:sz w:val="22"/>
        </w:rPr>
        <w:t xml:space="preserve">МИНИСТЕРСТВО </w:t>
      </w:r>
      <w:r>
        <w:rPr>
          <w:sz w:val="22"/>
        </w:rPr>
        <w:t>НАУКИ И ВЫСШЕГО ОБРАЗОВАНИЯ</w:t>
      </w:r>
      <w:r w:rsidRPr="008534B2">
        <w:rPr>
          <w:sz w:val="22"/>
        </w:rPr>
        <w:t xml:space="preserve"> </w:t>
      </w:r>
      <w:r w:rsidRPr="002730C6">
        <w:rPr>
          <w:sz w:val="22"/>
        </w:rPr>
        <w:t>РОССИЙСКОЙ ФЕДЕРАЦИИ</w:t>
      </w:r>
    </w:p>
    <w:p w14:paraId="335FB997" w14:textId="77777777" w:rsidR="00A2631C" w:rsidRPr="002730C6" w:rsidRDefault="00A2631C" w:rsidP="00A2631C">
      <w:pPr>
        <w:jc w:val="center"/>
        <w:rPr>
          <w:sz w:val="22"/>
        </w:rPr>
      </w:pPr>
      <w:r w:rsidRPr="002730C6">
        <w:rPr>
          <w:sz w:val="22"/>
        </w:rPr>
        <w:t>ФЕДЕРАЛЬНОЕ ГОСУДАРСТВЕННОЕ БЮДЖЕТНОЕ ОБРАЗОВАТЕЛЬНОЕ</w:t>
      </w:r>
    </w:p>
    <w:p w14:paraId="7A5FB550" w14:textId="77777777" w:rsidR="00A2631C" w:rsidRPr="002730C6" w:rsidRDefault="00A2631C" w:rsidP="00A2631C">
      <w:pPr>
        <w:jc w:val="center"/>
        <w:rPr>
          <w:sz w:val="22"/>
        </w:rPr>
      </w:pPr>
      <w:r w:rsidRPr="002730C6">
        <w:rPr>
          <w:sz w:val="22"/>
        </w:rPr>
        <w:t>УЧРЕЖДЕНИЕ ВЫСШЕГО ОБРАЗОВАНИЯ</w:t>
      </w:r>
    </w:p>
    <w:p w14:paraId="44BBB606" w14:textId="77777777" w:rsidR="00A2631C" w:rsidRPr="002730C6" w:rsidRDefault="00A2631C" w:rsidP="00A2631C">
      <w:pPr>
        <w:jc w:val="center"/>
        <w:rPr>
          <w:sz w:val="22"/>
        </w:rPr>
      </w:pPr>
      <w:r w:rsidRPr="002730C6">
        <w:rPr>
          <w:sz w:val="22"/>
        </w:rPr>
        <w:t>«РЯЗАНСКИЙ ГОСУДАРСТВЕННЫЙ УНИВЕРСИТЕТ ИМЕНИ С.А. ЕСЕНИНА»</w:t>
      </w:r>
    </w:p>
    <w:p w14:paraId="7042D6AC" w14:textId="77777777" w:rsidR="00A2631C" w:rsidRDefault="00A2631C" w:rsidP="00A2631C">
      <w:pPr>
        <w:rPr>
          <w:b/>
          <w:u w:val="single"/>
        </w:rPr>
      </w:pPr>
    </w:p>
    <w:p w14:paraId="4F328429" w14:textId="77777777" w:rsidR="00A2631C" w:rsidRDefault="00A2631C" w:rsidP="00A2631C">
      <w:r>
        <w:t>Институт физико-математических и компьютерных наук</w:t>
      </w:r>
      <w:r w:rsidRPr="008A5DDA">
        <w:t xml:space="preserve"> </w:t>
      </w:r>
    </w:p>
    <w:p w14:paraId="60050683" w14:textId="77777777" w:rsidR="00A2631C" w:rsidRPr="008A5DDA" w:rsidRDefault="00A2631C" w:rsidP="00A2631C">
      <w:r w:rsidRPr="008A5DDA">
        <w:t xml:space="preserve">Кафедра </w:t>
      </w:r>
      <w:r>
        <w:t xml:space="preserve">математики </w:t>
      </w:r>
    </w:p>
    <w:p w14:paraId="3BD7C5D4" w14:textId="77777777" w:rsidR="00A2631C" w:rsidRDefault="00A2631C" w:rsidP="00A2631C">
      <w:r>
        <w:t>Специ</w:t>
      </w:r>
      <w:r w:rsidRPr="008A5DDA">
        <w:t>альн</w:t>
      </w:r>
      <w:r>
        <w:t>ость: 01.05.01 Фундаментальные математика и механика</w:t>
      </w:r>
    </w:p>
    <w:p w14:paraId="5FCD219E" w14:textId="77777777" w:rsidR="00A2631C" w:rsidRPr="008A5DDA" w:rsidRDefault="00A2631C" w:rsidP="00A2631C">
      <w:r>
        <w:t>Направленность (профиль) Математическое моделирование и искусственный интеллект</w:t>
      </w:r>
    </w:p>
    <w:p w14:paraId="5B8F8ECD" w14:textId="77777777" w:rsidR="00A2631C" w:rsidRDefault="00A2631C" w:rsidP="00A2631C">
      <w:pPr>
        <w:jc w:val="center"/>
      </w:pPr>
    </w:p>
    <w:p w14:paraId="2D663799" w14:textId="77777777" w:rsidR="00A2631C" w:rsidRDefault="00A2631C" w:rsidP="00A2631C">
      <w:pPr>
        <w:jc w:val="center"/>
        <w:rPr>
          <w:b/>
          <w:sz w:val="28"/>
        </w:rPr>
      </w:pPr>
      <w:r>
        <w:rPr>
          <w:b/>
          <w:sz w:val="28"/>
          <w:szCs w:val="28"/>
        </w:rPr>
        <w:t xml:space="preserve">ИНДИВИДУАЛЬНОЕ </w:t>
      </w:r>
      <w:r w:rsidRPr="00F22764">
        <w:rPr>
          <w:b/>
          <w:sz w:val="28"/>
          <w:szCs w:val="28"/>
        </w:rPr>
        <w:t>ЗАДАНИЕ</w:t>
      </w:r>
      <w:r>
        <w:rPr>
          <w:b/>
          <w:sz w:val="28"/>
          <w:szCs w:val="28"/>
        </w:rPr>
        <w:br/>
      </w:r>
      <w:r>
        <w:rPr>
          <w:b/>
          <w:sz w:val="28"/>
        </w:rPr>
        <w:t xml:space="preserve">на </w:t>
      </w:r>
      <w:r>
        <w:rPr>
          <w:b/>
          <w:caps/>
          <w:sz w:val="28"/>
        </w:rPr>
        <w:t>ПРОИЗВОДСТВЕННУЮ</w:t>
      </w:r>
      <w:r w:rsidRPr="000478D0">
        <w:rPr>
          <w:b/>
          <w:caps/>
          <w:sz w:val="28"/>
        </w:rPr>
        <w:t xml:space="preserve"> практику</w:t>
      </w:r>
    </w:p>
    <w:p w14:paraId="456FBC5A" w14:textId="77777777" w:rsidR="00A2631C" w:rsidRPr="00CD4942" w:rsidRDefault="00A2631C" w:rsidP="00A2631C">
      <w:pPr>
        <w:ind w:firstLine="0"/>
        <w:jc w:val="center"/>
        <w:rPr>
          <w:b/>
          <w:sz w:val="28"/>
        </w:rPr>
      </w:pPr>
      <w:r>
        <w:rPr>
          <w:b/>
          <w:sz w:val="28"/>
          <w:szCs w:val="28"/>
        </w:rPr>
        <w:t xml:space="preserve">Научно-исследовательская работа </w:t>
      </w:r>
    </w:p>
    <w:p w14:paraId="6A99A561" w14:textId="77777777" w:rsidR="00A2631C" w:rsidRDefault="00A2631C" w:rsidP="00A2631C">
      <w:r>
        <w:t>обучающегося _____________________________________________________</w:t>
      </w:r>
    </w:p>
    <w:p w14:paraId="236A6E87" w14:textId="77777777" w:rsidR="00A2631C" w:rsidRPr="004925FD" w:rsidRDefault="00A2631C" w:rsidP="00A2631C">
      <w:pPr>
        <w:jc w:val="center"/>
        <w:rPr>
          <w:sz w:val="16"/>
          <w:szCs w:val="16"/>
        </w:rPr>
      </w:pPr>
      <w:r w:rsidRPr="002672D9">
        <w:rPr>
          <w:sz w:val="16"/>
          <w:szCs w:val="16"/>
        </w:rPr>
        <w:t>(фамилия, имя, отчество)</w:t>
      </w:r>
    </w:p>
    <w:p w14:paraId="451F0749" w14:textId="77777777" w:rsidR="00A2631C" w:rsidRPr="007878BE" w:rsidRDefault="00A2631C" w:rsidP="00A2631C">
      <w:r>
        <w:t xml:space="preserve">Курс ___, семестр ___ (9 или 10), </w:t>
      </w:r>
      <w:r w:rsidRPr="007878BE">
        <w:t>группа</w:t>
      </w:r>
      <w:r>
        <w:t xml:space="preserve">___________ </w:t>
      </w:r>
      <w:r w:rsidRPr="007878BE">
        <w:t>очной формы обуче</w:t>
      </w:r>
      <w:r>
        <w:t>ния</w:t>
      </w:r>
    </w:p>
    <w:p w14:paraId="526757FB" w14:textId="77777777" w:rsidR="00A2631C" w:rsidRDefault="00A2631C" w:rsidP="00A2631C"/>
    <w:p w14:paraId="61A71791" w14:textId="77777777" w:rsidR="00A2631C" w:rsidRDefault="00A2631C" w:rsidP="00A2631C">
      <w:pPr>
        <w:ind w:firstLine="0"/>
      </w:pPr>
      <w:r>
        <w:t xml:space="preserve">1. Срок практики с «___» ___________ 20____ г. </w:t>
      </w:r>
      <w:r w:rsidRPr="008A5DDA">
        <w:t xml:space="preserve"> по </w:t>
      </w:r>
      <w:r>
        <w:t>«____» __________ 20___г.</w:t>
      </w:r>
    </w:p>
    <w:p w14:paraId="623FF848" w14:textId="77777777" w:rsidR="00A2631C" w:rsidRPr="008A5DDA" w:rsidRDefault="00A2631C" w:rsidP="00A2631C">
      <w:pPr>
        <w:ind w:firstLine="0"/>
      </w:pPr>
      <w:r>
        <w:t xml:space="preserve">                                      </w:t>
      </w:r>
      <w:r w:rsidRPr="006C48DD">
        <w:t>Срок сдачи студентом отчета</w:t>
      </w:r>
      <w:r>
        <w:t xml:space="preserve"> «___» ___________ 20____ г. </w:t>
      </w:r>
      <w:r w:rsidRPr="008A5DDA">
        <w:t xml:space="preserve"> </w:t>
      </w:r>
    </w:p>
    <w:p w14:paraId="4B24BD7E" w14:textId="77777777" w:rsidR="00A2631C" w:rsidRDefault="00A2631C" w:rsidP="00A2631C">
      <w:pPr>
        <w:ind w:firstLine="0"/>
      </w:pPr>
      <w:r>
        <w:t>2</w:t>
      </w:r>
      <w:r w:rsidRPr="008A5DDA">
        <w:t>. Место прохождения практики</w:t>
      </w:r>
      <w:r>
        <w:t xml:space="preserve"> </w:t>
      </w:r>
      <w:r w:rsidR="006B4FE6" w:rsidRPr="006B4FE6">
        <w:rPr>
          <w:i/>
          <w:iCs/>
          <w:u w:val="single"/>
        </w:rPr>
        <w:t>наименование подразделения организации, наименование организации, адрес организации</w:t>
      </w:r>
    </w:p>
    <w:p w14:paraId="5B8674B8" w14:textId="77777777" w:rsidR="00A2631C" w:rsidRDefault="00A2631C" w:rsidP="00A2631C">
      <w:pPr>
        <w:ind w:firstLine="0"/>
      </w:pPr>
    </w:p>
    <w:p w14:paraId="5038B0E7" w14:textId="77777777" w:rsidR="00A2631C" w:rsidRPr="009B590F" w:rsidRDefault="00A2631C" w:rsidP="00A2631C">
      <w:pPr>
        <w:ind w:firstLine="0"/>
        <w:rPr>
          <w:b/>
        </w:rPr>
      </w:pPr>
      <w:r w:rsidRPr="009B590F">
        <w:t xml:space="preserve">3. </w:t>
      </w:r>
      <w:r w:rsidRPr="009B590F">
        <w:rPr>
          <w:b/>
        </w:rPr>
        <w:t>Календарный план прохождения практики</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452"/>
        <w:gridCol w:w="4176"/>
        <w:gridCol w:w="1464"/>
        <w:gridCol w:w="1506"/>
      </w:tblGrid>
      <w:tr w:rsidR="00A2631C" w:rsidRPr="009B590F" w14:paraId="0DB0CCCA" w14:textId="77777777" w:rsidTr="001235C1">
        <w:tc>
          <w:tcPr>
            <w:tcW w:w="2096" w:type="dxa"/>
          </w:tcPr>
          <w:p w14:paraId="29E763A3" w14:textId="77777777" w:rsidR="00A2631C" w:rsidRPr="009B590F" w:rsidRDefault="00A2631C" w:rsidP="00253EA5">
            <w:pPr>
              <w:ind w:firstLine="0"/>
              <w:jc w:val="center"/>
              <w:rPr>
                <w:b/>
                <w:sz w:val="22"/>
                <w:szCs w:val="22"/>
              </w:rPr>
            </w:pPr>
            <w:r w:rsidRPr="009B590F">
              <w:rPr>
                <w:b/>
                <w:sz w:val="22"/>
                <w:szCs w:val="22"/>
              </w:rPr>
              <w:t>Этапы практики</w:t>
            </w:r>
          </w:p>
        </w:tc>
        <w:tc>
          <w:tcPr>
            <w:tcW w:w="4628" w:type="dxa"/>
            <w:gridSpan w:val="2"/>
          </w:tcPr>
          <w:p w14:paraId="2CE63643" w14:textId="77777777" w:rsidR="00A2631C" w:rsidRPr="009B590F" w:rsidRDefault="00A2631C" w:rsidP="00253EA5">
            <w:pPr>
              <w:ind w:firstLine="0"/>
              <w:jc w:val="center"/>
              <w:rPr>
                <w:b/>
                <w:sz w:val="22"/>
                <w:szCs w:val="22"/>
              </w:rPr>
            </w:pPr>
            <w:r w:rsidRPr="009B590F">
              <w:rPr>
                <w:b/>
                <w:sz w:val="22"/>
                <w:szCs w:val="22"/>
              </w:rPr>
              <w:t xml:space="preserve">Содержание выполняемых работ и заданий </w:t>
            </w:r>
          </w:p>
        </w:tc>
        <w:tc>
          <w:tcPr>
            <w:tcW w:w="1464" w:type="dxa"/>
          </w:tcPr>
          <w:p w14:paraId="16BC7E36" w14:textId="77777777" w:rsidR="00A2631C" w:rsidRPr="009B590F" w:rsidRDefault="00A2631C" w:rsidP="00253EA5">
            <w:pPr>
              <w:ind w:firstLine="0"/>
              <w:jc w:val="center"/>
              <w:rPr>
                <w:b/>
                <w:sz w:val="22"/>
                <w:szCs w:val="22"/>
              </w:rPr>
            </w:pPr>
            <w:r w:rsidRPr="009B590F">
              <w:rPr>
                <w:b/>
                <w:sz w:val="22"/>
                <w:szCs w:val="22"/>
              </w:rPr>
              <w:t>Сроки выполнения</w:t>
            </w:r>
          </w:p>
        </w:tc>
        <w:tc>
          <w:tcPr>
            <w:tcW w:w="1506" w:type="dxa"/>
          </w:tcPr>
          <w:p w14:paraId="5842973C" w14:textId="77777777" w:rsidR="00A2631C" w:rsidRPr="009B590F" w:rsidRDefault="00A2631C" w:rsidP="00253EA5">
            <w:pPr>
              <w:ind w:firstLine="0"/>
              <w:jc w:val="center"/>
              <w:rPr>
                <w:b/>
                <w:sz w:val="22"/>
                <w:szCs w:val="22"/>
              </w:rPr>
            </w:pPr>
            <w:r w:rsidRPr="009B590F">
              <w:rPr>
                <w:b/>
                <w:sz w:val="22"/>
                <w:szCs w:val="22"/>
              </w:rPr>
              <w:t>Форма отчетности</w:t>
            </w:r>
          </w:p>
        </w:tc>
      </w:tr>
      <w:tr w:rsidR="00A2631C" w:rsidRPr="009B590F" w14:paraId="1131E012" w14:textId="77777777" w:rsidTr="001235C1">
        <w:tc>
          <w:tcPr>
            <w:tcW w:w="2096" w:type="dxa"/>
            <w:vMerge w:val="restart"/>
            <w:vAlign w:val="center"/>
          </w:tcPr>
          <w:p w14:paraId="52AD1BC0" w14:textId="77777777" w:rsidR="00A2631C" w:rsidRPr="009B590F" w:rsidRDefault="00A2631C" w:rsidP="00253EA5">
            <w:pPr>
              <w:ind w:firstLine="0"/>
              <w:jc w:val="center"/>
            </w:pPr>
            <w:r w:rsidRPr="00F11174">
              <w:t>Организационный</w:t>
            </w:r>
          </w:p>
        </w:tc>
        <w:tc>
          <w:tcPr>
            <w:tcW w:w="452" w:type="dxa"/>
          </w:tcPr>
          <w:p w14:paraId="560E81B2" w14:textId="77777777" w:rsidR="00A2631C" w:rsidRPr="009B590F" w:rsidRDefault="00A2631C" w:rsidP="00253EA5">
            <w:pPr>
              <w:ind w:firstLine="0"/>
            </w:pPr>
            <w:r w:rsidRPr="009B590F">
              <w:t>1</w:t>
            </w:r>
          </w:p>
        </w:tc>
        <w:tc>
          <w:tcPr>
            <w:tcW w:w="4176" w:type="dxa"/>
          </w:tcPr>
          <w:p w14:paraId="0592678E" w14:textId="77777777" w:rsidR="00A2631C" w:rsidRPr="00AC69BD" w:rsidRDefault="00A2631C" w:rsidP="00253EA5">
            <w:pPr>
              <w:ind w:firstLine="0"/>
              <w:rPr>
                <w:iCs/>
              </w:rPr>
            </w:pPr>
            <w:r w:rsidRPr="00AC69BD">
              <w:rPr>
                <w:iCs/>
                <w:sz w:val="20"/>
                <w:szCs w:val="20"/>
              </w:rPr>
              <w:t>Прохождение инструктажа по охране труда и технике безопасности</w:t>
            </w:r>
          </w:p>
        </w:tc>
        <w:tc>
          <w:tcPr>
            <w:tcW w:w="1464" w:type="dxa"/>
          </w:tcPr>
          <w:p w14:paraId="5C9B568D" w14:textId="77777777" w:rsidR="00A2631C" w:rsidRPr="009B590F" w:rsidRDefault="00A2631C" w:rsidP="00253EA5">
            <w:pPr>
              <w:ind w:firstLine="0"/>
            </w:pPr>
          </w:p>
        </w:tc>
        <w:tc>
          <w:tcPr>
            <w:tcW w:w="1506" w:type="dxa"/>
          </w:tcPr>
          <w:p w14:paraId="4E544041" w14:textId="77777777" w:rsidR="00A2631C" w:rsidRPr="009B590F" w:rsidRDefault="00A2631C" w:rsidP="00253EA5">
            <w:pPr>
              <w:ind w:firstLine="0"/>
            </w:pPr>
            <w:r w:rsidRPr="003C2A6A">
              <w:rPr>
                <w:sz w:val="20"/>
                <w:szCs w:val="20"/>
              </w:rPr>
              <w:t>Ведомость по охране труда</w:t>
            </w:r>
          </w:p>
        </w:tc>
      </w:tr>
      <w:tr w:rsidR="00A2631C" w:rsidRPr="009B590F" w14:paraId="0255A457" w14:textId="77777777" w:rsidTr="001235C1">
        <w:trPr>
          <w:trHeight w:val="268"/>
        </w:trPr>
        <w:tc>
          <w:tcPr>
            <w:tcW w:w="2096" w:type="dxa"/>
            <w:vMerge/>
          </w:tcPr>
          <w:p w14:paraId="416DDFF1" w14:textId="77777777" w:rsidR="00A2631C" w:rsidRPr="009B590F" w:rsidRDefault="00A2631C" w:rsidP="00253EA5">
            <w:pPr>
              <w:ind w:firstLine="0"/>
              <w:jc w:val="center"/>
            </w:pPr>
          </w:p>
        </w:tc>
        <w:tc>
          <w:tcPr>
            <w:tcW w:w="452" w:type="dxa"/>
          </w:tcPr>
          <w:p w14:paraId="2F34EC61" w14:textId="77777777" w:rsidR="00A2631C" w:rsidRPr="009B590F" w:rsidRDefault="00A2631C" w:rsidP="00253EA5">
            <w:pPr>
              <w:ind w:firstLine="0"/>
            </w:pPr>
            <w:r w:rsidRPr="009B590F">
              <w:t>2</w:t>
            </w:r>
          </w:p>
        </w:tc>
        <w:tc>
          <w:tcPr>
            <w:tcW w:w="4176" w:type="dxa"/>
            <w:vAlign w:val="center"/>
          </w:tcPr>
          <w:p w14:paraId="1C5D1830" w14:textId="77777777" w:rsidR="00A2631C" w:rsidRPr="00AC69BD" w:rsidRDefault="00A2631C" w:rsidP="00253EA5">
            <w:pPr>
              <w:ind w:firstLine="0"/>
              <w:rPr>
                <w:iCs/>
              </w:rPr>
            </w:pPr>
            <w:r w:rsidRPr="00AC69BD">
              <w:rPr>
                <w:iCs/>
                <w:sz w:val="20"/>
                <w:szCs w:val="20"/>
              </w:rPr>
              <w:t>Участие в установочной конференции</w:t>
            </w:r>
          </w:p>
        </w:tc>
        <w:tc>
          <w:tcPr>
            <w:tcW w:w="1464" w:type="dxa"/>
          </w:tcPr>
          <w:p w14:paraId="3A759FD6" w14:textId="77777777" w:rsidR="00A2631C" w:rsidRPr="009B590F" w:rsidRDefault="00A2631C" w:rsidP="00253EA5">
            <w:pPr>
              <w:ind w:firstLine="0"/>
            </w:pPr>
          </w:p>
        </w:tc>
        <w:tc>
          <w:tcPr>
            <w:tcW w:w="1506" w:type="dxa"/>
          </w:tcPr>
          <w:p w14:paraId="4D81A9A3" w14:textId="77777777" w:rsidR="00A2631C" w:rsidRPr="009B590F" w:rsidRDefault="00A2631C" w:rsidP="00253EA5">
            <w:pPr>
              <w:ind w:firstLine="0"/>
            </w:pPr>
            <w:r>
              <w:rPr>
                <w:sz w:val="20"/>
                <w:szCs w:val="20"/>
              </w:rPr>
              <w:t>Собеседование</w:t>
            </w:r>
          </w:p>
        </w:tc>
      </w:tr>
      <w:tr w:rsidR="00A2631C" w:rsidRPr="009B590F" w14:paraId="7C6FF3D2" w14:textId="77777777" w:rsidTr="001235C1">
        <w:tc>
          <w:tcPr>
            <w:tcW w:w="2096" w:type="dxa"/>
            <w:vMerge w:val="restart"/>
            <w:vAlign w:val="center"/>
          </w:tcPr>
          <w:p w14:paraId="2A8E5414" w14:textId="77777777" w:rsidR="00A2631C" w:rsidRPr="009B590F" w:rsidRDefault="00A2631C" w:rsidP="00253EA5">
            <w:pPr>
              <w:ind w:firstLine="0"/>
              <w:jc w:val="center"/>
            </w:pPr>
            <w:r w:rsidRPr="00F11174">
              <w:t>Основной</w:t>
            </w:r>
          </w:p>
        </w:tc>
        <w:tc>
          <w:tcPr>
            <w:tcW w:w="452" w:type="dxa"/>
          </w:tcPr>
          <w:p w14:paraId="313C5F22" w14:textId="77777777" w:rsidR="00A2631C" w:rsidRPr="00AC69BD" w:rsidRDefault="00A2631C" w:rsidP="00253EA5">
            <w:pPr>
              <w:ind w:firstLine="0"/>
            </w:pPr>
            <w:r w:rsidRPr="00AC69BD">
              <w:rPr>
                <w:sz w:val="20"/>
                <w:szCs w:val="20"/>
              </w:rPr>
              <w:t>1</w:t>
            </w:r>
          </w:p>
        </w:tc>
        <w:tc>
          <w:tcPr>
            <w:tcW w:w="4176" w:type="dxa"/>
          </w:tcPr>
          <w:p w14:paraId="741A59FD" w14:textId="77777777" w:rsidR="00A2631C" w:rsidRPr="00AC69BD" w:rsidRDefault="00A2631C" w:rsidP="00253EA5">
            <w:pPr>
              <w:ind w:firstLine="0"/>
            </w:pPr>
            <w:r w:rsidRPr="00AC69BD">
              <w:rPr>
                <w:sz w:val="20"/>
                <w:szCs w:val="20"/>
              </w:rPr>
              <w:t>Консультаци</w:t>
            </w:r>
            <w:r w:rsidR="006B4FE6">
              <w:rPr>
                <w:sz w:val="20"/>
                <w:szCs w:val="20"/>
              </w:rPr>
              <w:t>и</w:t>
            </w:r>
            <w:r w:rsidRPr="00AC69BD">
              <w:rPr>
                <w:sz w:val="20"/>
                <w:szCs w:val="20"/>
              </w:rPr>
              <w:t xml:space="preserve"> руководител</w:t>
            </w:r>
            <w:r w:rsidR="006B4FE6">
              <w:rPr>
                <w:sz w:val="20"/>
                <w:szCs w:val="20"/>
              </w:rPr>
              <w:t>я</w:t>
            </w:r>
            <w:r w:rsidRPr="00AC69BD">
              <w:rPr>
                <w:sz w:val="20"/>
                <w:szCs w:val="20"/>
              </w:rPr>
              <w:t xml:space="preserve"> практики от университета</w:t>
            </w:r>
          </w:p>
        </w:tc>
        <w:tc>
          <w:tcPr>
            <w:tcW w:w="1464" w:type="dxa"/>
          </w:tcPr>
          <w:p w14:paraId="31FB396B" w14:textId="77777777" w:rsidR="00A2631C" w:rsidRPr="009B590F" w:rsidRDefault="00A2631C" w:rsidP="00253EA5">
            <w:pPr>
              <w:ind w:firstLine="0"/>
            </w:pPr>
          </w:p>
        </w:tc>
        <w:tc>
          <w:tcPr>
            <w:tcW w:w="1506" w:type="dxa"/>
          </w:tcPr>
          <w:p w14:paraId="0DD6971D" w14:textId="77777777" w:rsidR="00A2631C" w:rsidRPr="009B590F" w:rsidRDefault="00A2631C" w:rsidP="00253EA5">
            <w:pPr>
              <w:ind w:firstLine="0"/>
            </w:pPr>
            <w:r w:rsidRPr="003C2A6A">
              <w:rPr>
                <w:sz w:val="20"/>
                <w:szCs w:val="20"/>
              </w:rPr>
              <w:t>Собеседование</w:t>
            </w:r>
          </w:p>
        </w:tc>
      </w:tr>
      <w:tr w:rsidR="00A2631C" w:rsidRPr="009B590F" w14:paraId="67CB8985" w14:textId="77777777" w:rsidTr="001235C1">
        <w:tc>
          <w:tcPr>
            <w:tcW w:w="2096" w:type="dxa"/>
            <w:vMerge/>
          </w:tcPr>
          <w:p w14:paraId="6DE9B9A5" w14:textId="77777777" w:rsidR="00A2631C" w:rsidRPr="009B590F" w:rsidRDefault="00A2631C" w:rsidP="00253EA5">
            <w:pPr>
              <w:ind w:firstLine="0"/>
              <w:jc w:val="center"/>
            </w:pPr>
          </w:p>
        </w:tc>
        <w:tc>
          <w:tcPr>
            <w:tcW w:w="452" w:type="dxa"/>
          </w:tcPr>
          <w:p w14:paraId="3A83E09C" w14:textId="77777777" w:rsidR="00A2631C" w:rsidRPr="00AC69BD" w:rsidRDefault="00A2631C" w:rsidP="00253EA5">
            <w:pPr>
              <w:ind w:firstLine="0"/>
            </w:pPr>
            <w:r w:rsidRPr="00AC69BD">
              <w:rPr>
                <w:sz w:val="20"/>
                <w:szCs w:val="20"/>
              </w:rPr>
              <w:t>2</w:t>
            </w:r>
          </w:p>
        </w:tc>
        <w:tc>
          <w:tcPr>
            <w:tcW w:w="4176" w:type="dxa"/>
          </w:tcPr>
          <w:p w14:paraId="704C8946" w14:textId="77777777" w:rsidR="00BA6681" w:rsidRPr="00AC69BD" w:rsidRDefault="00A2631C" w:rsidP="001235C1">
            <w:pPr>
              <w:ind w:firstLine="0"/>
            </w:pPr>
            <w:r w:rsidRPr="00AC69BD">
              <w:rPr>
                <w:sz w:val="20"/>
                <w:szCs w:val="20"/>
              </w:rPr>
              <w:t xml:space="preserve">Работа по заданию руководителя </w:t>
            </w:r>
            <w:r>
              <w:rPr>
                <w:sz w:val="20"/>
                <w:szCs w:val="20"/>
              </w:rPr>
              <w:t>практики от университета</w:t>
            </w:r>
            <w:r w:rsidR="00BA6681">
              <w:rPr>
                <w:sz w:val="20"/>
                <w:szCs w:val="20"/>
              </w:rPr>
              <w:t xml:space="preserve">. </w:t>
            </w:r>
            <w:r w:rsidRPr="00AC69BD">
              <w:rPr>
                <w:sz w:val="20"/>
                <w:szCs w:val="20"/>
              </w:rPr>
              <w:t>Ведение отчетной документации</w:t>
            </w:r>
          </w:p>
        </w:tc>
        <w:tc>
          <w:tcPr>
            <w:tcW w:w="1464" w:type="dxa"/>
          </w:tcPr>
          <w:p w14:paraId="433B4302" w14:textId="77777777" w:rsidR="00A2631C" w:rsidRPr="009B590F" w:rsidRDefault="00A2631C" w:rsidP="00253EA5">
            <w:pPr>
              <w:ind w:firstLine="0"/>
            </w:pPr>
          </w:p>
        </w:tc>
        <w:tc>
          <w:tcPr>
            <w:tcW w:w="1506" w:type="dxa"/>
          </w:tcPr>
          <w:p w14:paraId="538671E0" w14:textId="77777777" w:rsidR="00A2631C" w:rsidRPr="009B590F" w:rsidRDefault="00A2631C" w:rsidP="00253EA5">
            <w:pPr>
              <w:ind w:firstLine="0"/>
            </w:pPr>
            <w:r>
              <w:rPr>
                <w:sz w:val="20"/>
                <w:szCs w:val="20"/>
              </w:rPr>
              <w:t>Отчет</w:t>
            </w:r>
          </w:p>
        </w:tc>
      </w:tr>
      <w:tr w:rsidR="001235C1" w:rsidRPr="009B590F" w14:paraId="78B09909" w14:textId="77777777" w:rsidTr="001235C1">
        <w:tc>
          <w:tcPr>
            <w:tcW w:w="2096" w:type="dxa"/>
            <w:vMerge/>
          </w:tcPr>
          <w:p w14:paraId="0667A9C8" w14:textId="77777777" w:rsidR="001235C1" w:rsidRPr="009B590F" w:rsidRDefault="001235C1" w:rsidP="00253EA5">
            <w:pPr>
              <w:ind w:firstLine="0"/>
              <w:jc w:val="center"/>
            </w:pPr>
          </w:p>
        </w:tc>
        <w:tc>
          <w:tcPr>
            <w:tcW w:w="452" w:type="dxa"/>
          </w:tcPr>
          <w:p w14:paraId="51E917CD" w14:textId="77777777" w:rsidR="001235C1" w:rsidRPr="00AC69BD" w:rsidRDefault="001235C1" w:rsidP="00253EA5">
            <w:pPr>
              <w:ind w:firstLine="0"/>
              <w:rPr>
                <w:sz w:val="20"/>
                <w:szCs w:val="20"/>
              </w:rPr>
            </w:pPr>
            <w:r>
              <w:rPr>
                <w:sz w:val="20"/>
                <w:szCs w:val="20"/>
              </w:rPr>
              <w:t>3</w:t>
            </w:r>
          </w:p>
        </w:tc>
        <w:tc>
          <w:tcPr>
            <w:tcW w:w="4176" w:type="dxa"/>
          </w:tcPr>
          <w:p w14:paraId="7642EB83" w14:textId="77777777" w:rsidR="001235C1" w:rsidRPr="001235C1" w:rsidRDefault="001235C1" w:rsidP="001235C1">
            <w:pPr>
              <w:ind w:firstLine="0"/>
              <w:rPr>
                <w:bCs/>
                <w:sz w:val="20"/>
                <w:szCs w:val="20"/>
              </w:rPr>
            </w:pPr>
            <w:r w:rsidRPr="001235C1">
              <w:rPr>
                <w:bCs/>
                <w:sz w:val="20"/>
                <w:szCs w:val="20"/>
              </w:rPr>
              <w:t>Научно-исследовательская деятельность по заданию руководителя практики от университета</w:t>
            </w:r>
          </w:p>
        </w:tc>
        <w:tc>
          <w:tcPr>
            <w:tcW w:w="1464" w:type="dxa"/>
          </w:tcPr>
          <w:p w14:paraId="0051EAD8" w14:textId="77777777" w:rsidR="001235C1" w:rsidRPr="009B590F" w:rsidRDefault="001235C1" w:rsidP="00253EA5">
            <w:pPr>
              <w:ind w:firstLine="0"/>
            </w:pPr>
          </w:p>
        </w:tc>
        <w:tc>
          <w:tcPr>
            <w:tcW w:w="1506" w:type="dxa"/>
          </w:tcPr>
          <w:p w14:paraId="61AB0375" w14:textId="77777777" w:rsidR="001235C1" w:rsidRDefault="001235C1" w:rsidP="00253EA5">
            <w:pPr>
              <w:ind w:firstLine="0"/>
              <w:rPr>
                <w:sz w:val="20"/>
                <w:szCs w:val="20"/>
              </w:rPr>
            </w:pPr>
          </w:p>
        </w:tc>
      </w:tr>
      <w:tr w:rsidR="00A2631C" w:rsidRPr="009B590F" w14:paraId="34FAE895" w14:textId="77777777" w:rsidTr="001235C1">
        <w:tc>
          <w:tcPr>
            <w:tcW w:w="2096" w:type="dxa"/>
            <w:vMerge/>
          </w:tcPr>
          <w:p w14:paraId="29EBEE53" w14:textId="77777777" w:rsidR="00A2631C" w:rsidRPr="009B590F" w:rsidRDefault="00A2631C" w:rsidP="00253EA5">
            <w:pPr>
              <w:ind w:firstLine="0"/>
              <w:jc w:val="center"/>
            </w:pPr>
          </w:p>
        </w:tc>
        <w:tc>
          <w:tcPr>
            <w:tcW w:w="452" w:type="dxa"/>
          </w:tcPr>
          <w:p w14:paraId="5B22A9F6" w14:textId="77777777" w:rsidR="00A2631C" w:rsidRPr="00AC69BD" w:rsidRDefault="001235C1" w:rsidP="00253EA5">
            <w:pPr>
              <w:ind w:firstLine="0"/>
            </w:pPr>
            <w:r>
              <w:rPr>
                <w:sz w:val="20"/>
                <w:szCs w:val="20"/>
              </w:rPr>
              <w:t>4</w:t>
            </w:r>
          </w:p>
        </w:tc>
        <w:tc>
          <w:tcPr>
            <w:tcW w:w="4176" w:type="dxa"/>
          </w:tcPr>
          <w:p w14:paraId="5BDF2AF7" w14:textId="77777777" w:rsidR="00A2631C" w:rsidRPr="00AC69BD" w:rsidRDefault="00A2631C" w:rsidP="00253EA5">
            <w:pPr>
              <w:ind w:firstLine="0"/>
            </w:pPr>
            <w:r w:rsidRPr="00AC69BD">
              <w:rPr>
                <w:sz w:val="20"/>
                <w:szCs w:val="20"/>
              </w:rPr>
              <w:t>Подготовка научного текста по результатам исследовани</w:t>
            </w:r>
            <w:r w:rsidR="001235C1">
              <w:rPr>
                <w:sz w:val="20"/>
                <w:szCs w:val="20"/>
              </w:rPr>
              <w:t>я</w:t>
            </w:r>
          </w:p>
        </w:tc>
        <w:tc>
          <w:tcPr>
            <w:tcW w:w="1464" w:type="dxa"/>
          </w:tcPr>
          <w:p w14:paraId="1B803573" w14:textId="77777777" w:rsidR="00A2631C" w:rsidRPr="009B590F" w:rsidRDefault="00A2631C" w:rsidP="00253EA5">
            <w:pPr>
              <w:ind w:firstLine="0"/>
            </w:pPr>
          </w:p>
        </w:tc>
        <w:tc>
          <w:tcPr>
            <w:tcW w:w="1506" w:type="dxa"/>
          </w:tcPr>
          <w:p w14:paraId="208F4FF3" w14:textId="77777777" w:rsidR="00A2631C" w:rsidRPr="009B590F" w:rsidRDefault="00A2631C" w:rsidP="00253EA5">
            <w:pPr>
              <w:ind w:firstLine="0"/>
            </w:pPr>
            <w:r w:rsidRPr="003C2A6A">
              <w:rPr>
                <w:sz w:val="20"/>
                <w:szCs w:val="20"/>
              </w:rPr>
              <w:t>Отчет</w:t>
            </w:r>
          </w:p>
        </w:tc>
      </w:tr>
      <w:tr w:rsidR="001235C1" w:rsidRPr="009B590F" w14:paraId="45F9EC36" w14:textId="77777777" w:rsidTr="001235C1">
        <w:trPr>
          <w:trHeight w:val="152"/>
        </w:trPr>
        <w:tc>
          <w:tcPr>
            <w:tcW w:w="2096" w:type="dxa"/>
            <w:vMerge/>
          </w:tcPr>
          <w:p w14:paraId="18B964AA" w14:textId="77777777" w:rsidR="001235C1" w:rsidRPr="009B590F" w:rsidRDefault="001235C1" w:rsidP="00253EA5">
            <w:pPr>
              <w:ind w:firstLine="0"/>
              <w:jc w:val="center"/>
            </w:pPr>
          </w:p>
        </w:tc>
        <w:tc>
          <w:tcPr>
            <w:tcW w:w="452" w:type="dxa"/>
          </w:tcPr>
          <w:p w14:paraId="1B577AA4" w14:textId="77777777" w:rsidR="001235C1" w:rsidRPr="00AC69BD" w:rsidRDefault="001235C1" w:rsidP="001235C1">
            <w:pPr>
              <w:ind w:firstLine="0"/>
              <w:rPr>
                <w:sz w:val="20"/>
                <w:szCs w:val="20"/>
              </w:rPr>
            </w:pPr>
            <w:r>
              <w:rPr>
                <w:sz w:val="20"/>
                <w:szCs w:val="20"/>
              </w:rPr>
              <w:t>5</w:t>
            </w:r>
          </w:p>
        </w:tc>
        <w:tc>
          <w:tcPr>
            <w:tcW w:w="4176" w:type="dxa"/>
          </w:tcPr>
          <w:p w14:paraId="0608B7DA" w14:textId="77777777" w:rsidR="001235C1" w:rsidRPr="00AC69BD" w:rsidRDefault="001235C1" w:rsidP="001235C1">
            <w:pPr>
              <w:ind w:firstLine="0"/>
              <w:rPr>
                <w:sz w:val="20"/>
                <w:szCs w:val="20"/>
              </w:rPr>
            </w:pPr>
            <w:r>
              <w:rPr>
                <w:sz w:val="20"/>
                <w:szCs w:val="20"/>
              </w:rPr>
              <w:t>Участие в научных мероприятиях</w:t>
            </w:r>
          </w:p>
        </w:tc>
        <w:tc>
          <w:tcPr>
            <w:tcW w:w="1464" w:type="dxa"/>
          </w:tcPr>
          <w:p w14:paraId="1781EA9C" w14:textId="77777777" w:rsidR="001235C1" w:rsidRPr="009B590F" w:rsidRDefault="001235C1" w:rsidP="00253EA5">
            <w:pPr>
              <w:ind w:firstLine="0"/>
            </w:pPr>
          </w:p>
        </w:tc>
        <w:tc>
          <w:tcPr>
            <w:tcW w:w="1506" w:type="dxa"/>
          </w:tcPr>
          <w:p w14:paraId="6E120FED" w14:textId="77777777" w:rsidR="001235C1" w:rsidRPr="003C2A6A" w:rsidRDefault="001235C1" w:rsidP="001235C1">
            <w:pPr>
              <w:ind w:firstLine="0"/>
              <w:rPr>
                <w:sz w:val="20"/>
                <w:szCs w:val="20"/>
              </w:rPr>
            </w:pPr>
            <w:r w:rsidRPr="003C2A6A">
              <w:rPr>
                <w:sz w:val="20"/>
                <w:szCs w:val="20"/>
              </w:rPr>
              <w:t>Отчет</w:t>
            </w:r>
          </w:p>
        </w:tc>
      </w:tr>
      <w:tr w:rsidR="00A2631C" w:rsidRPr="009B590F" w14:paraId="1192EAD1" w14:textId="77777777" w:rsidTr="001235C1">
        <w:tc>
          <w:tcPr>
            <w:tcW w:w="2096" w:type="dxa"/>
            <w:vMerge w:val="restart"/>
            <w:vAlign w:val="center"/>
          </w:tcPr>
          <w:p w14:paraId="1FE7A9DD" w14:textId="77777777" w:rsidR="00A2631C" w:rsidRPr="009B590F" w:rsidRDefault="00A2631C" w:rsidP="00253EA5">
            <w:pPr>
              <w:ind w:firstLine="0"/>
              <w:jc w:val="center"/>
            </w:pPr>
            <w:r w:rsidRPr="00F11174">
              <w:t>Заключительный</w:t>
            </w:r>
          </w:p>
        </w:tc>
        <w:tc>
          <w:tcPr>
            <w:tcW w:w="452" w:type="dxa"/>
          </w:tcPr>
          <w:p w14:paraId="156C3963" w14:textId="77777777" w:rsidR="00A2631C" w:rsidRPr="009B590F" w:rsidRDefault="00A2631C" w:rsidP="00253EA5">
            <w:pPr>
              <w:ind w:firstLine="0"/>
            </w:pPr>
            <w:r w:rsidRPr="003C2A6A">
              <w:rPr>
                <w:sz w:val="20"/>
                <w:szCs w:val="20"/>
              </w:rPr>
              <w:t>1</w:t>
            </w:r>
          </w:p>
        </w:tc>
        <w:tc>
          <w:tcPr>
            <w:tcW w:w="4176" w:type="dxa"/>
          </w:tcPr>
          <w:p w14:paraId="73E243FC" w14:textId="77777777" w:rsidR="00A2631C" w:rsidRPr="00AC69BD" w:rsidRDefault="00A2631C" w:rsidP="00253EA5">
            <w:pPr>
              <w:ind w:firstLine="0"/>
              <w:rPr>
                <w:iCs/>
              </w:rPr>
            </w:pPr>
            <w:r w:rsidRPr="003C2A6A">
              <w:rPr>
                <w:sz w:val="20"/>
                <w:szCs w:val="20"/>
              </w:rPr>
              <w:t>Подготовка отчета об итогах практики</w:t>
            </w:r>
          </w:p>
        </w:tc>
        <w:tc>
          <w:tcPr>
            <w:tcW w:w="1464" w:type="dxa"/>
          </w:tcPr>
          <w:p w14:paraId="4A56FD27" w14:textId="77777777" w:rsidR="00A2631C" w:rsidRPr="009B590F" w:rsidRDefault="00A2631C" w:rsidP="00253EA5">
            <w:pPr>
              <w:ind w:firstLine="0"/>
            </w:pPr>
          </w:p>
        </w:tc>
        <w:tc>
          <w:tcPr>
            <w:tcW w:w="1506" w:type="dxa"/>
          </w:tcPr>
          <w:p w14:paraId="063A9C82" w14:textId="77777777" w:rsidR="00A2631C" w:rsidRPr="009B590F" w:rsidRDefault="00A2631C" w:rsidP="00253EA5">
            <w:pPr>
              <w:ind w:firstLine="0"/>
            </w:pPr>
            <w:r w:rsidRPr="003C2A6A">
              <w:rPr>
                <w:sz w:val="20"/>
                <w:szCs w:val="20"/>
              </w:rPr>
              <w:t>Отчётная документация</w:t>
            </w:r>
          </w:p>
        </w:tc>
      </w:tr>
      <w:tr w:rsidR="00A2631C" w:rsidRPr="009B590F" w14:paraId="22CE0509" w14:textId="77777777" w:rsidTr="001235C1">
        <w:tc>
          <w:tcPr>
            <w:tcW w:w="2096" w:type="dxa"/>
            <w:vMerge/>
          </w:tcPr>
          <w:p w14:paraId="4C470142" w14:textId="77777777" w:rsidR="00A2631C" w:rsidRPr="009B590F" w:rsidRDefault="00A2631C" w:rsidP="00253EA5">
            <w:pPr>
              <w:ind w:firstLine="0"/>
              <w:jc w:val="center"/>
            </w:pPr>
          </w:p>
        </w:tc>
        <w:tc>
          <w:tcPr>
            <w:tcW w:w="452" w:type="dxa"/>
          </w:tcPr>
          <w:p w14:paraId="5B0816B1" w14:textId="77777777" w:rsidR="00A2631C" w:rsidRPr="009B590F" w:rsidRDefault="00A2631C" w:rsidP="00253EA5">
            <w:pPr>
              <w:ind w:firstLine="0"/>
            </w:pPr>
            <w:r w:rsidRPr="003C2A6A">
              <w:rPr>
                <w:sz w:val="20"/>
                <w:szCs w:val="20"/>
              </w:rPr>
              <w:t>2</w:t>
            </w:r>
          </w:p>
        </w:tc>
        <w:tc>
          <w:tcPr>
            <w:tcW w:w="4176" w:type="dxa"/>
          </w:tcPr>
          <w:p w14:paraId="605B7CB5" w14:textId="77777777" w:rsidR="00A2631C" w:rsidRPr="00AC69BD" w:rsidRDefault="00A2631C" w:rsidP="00253EA5">
            <w:pPr>
              <w:ind w:firstLine="0"/>
              <w:rPr>
                <w:iCs/>
              </w:rPr>
            </w:pPr>
            <w:r w:rsidRPr="003C2A6A">
              <w:rPr>
                <w:i/>
                <w:sz w:val="20"/>
                <w:szCs w:val="20"/>
              </w:rPr>
              <w:t>Участие в итоговой конференции</w:t>
            </w:r>
          </w:p>
        </w:tc>
        <w:tc>
          <w:tcPr>
            <w:tcW w:w="1464" w:type="dxa"/>
          </w:tcPr>
          <w:p w14:paraId="30CC27FC" w14:textId="77777777" w:rsidR="00A2631C" w:rsidRPr="009B590F" w:rsidRDefault="00A2631C" w:rsidP="00253EA5">
            <w:pPr>
              <w:ind w:firstLine="0"/>
            </w:pPr>
          </w:p>
        </w:tc>
        <w:tc>
          <w:tcPr>
            <w:tcW w:w="1506" w:type="dxa"/>
          </w:tcPr>
          <w:p w14:paraId="2326CE88" w14:textId="77777777" w:rsidR="00A2631C" w:rsidRPr="009B590F" w:rsidRDefault="00A2631C" w:rsidP="00253EA5">
            <w:pPr>
              <w:ind w:firstLine="0"/>
            </w:pPr>
            <w:r w:rsidRPr="003C2A6A">
              <w:rPr>
                <w:sz w:val="20"/>
                <w:szCs w:val="20"/>
              </w:rPr>
              <w:t>Защита отчета</w:t>
            </w:r>
          </w:p>
        </w:tc>
      </w:tr>
      <w:tr w:rsidR="00A2631C" w:rsidRPr="009B590F" w14:paraId="4B7A8E39" w14:textId="77777777" w:rsidTr="001235C1">
        <w:tc>
          <w:tcPr>
            <w:tcW w:w="2096" w:type="dxa"/>
            <w:vMerge/>
          </w:tcPr>
          <w:p w14:paraId="54A3E4A3" w14:textId="77777777" w:rsidR="00A2631C" w:rsidRPr="009B590F" w:rsidRDefault="00A2631C" w:rsidP="00253EA5">
            <w:pPr>
              <w:ind w:firstLine="0"/>
              <w:jc w:val="center"/>
            </w:pPr>
          </w:p>
        </w:tc>
        <w:tc>
          <w:tcPr>
            <w:tcW w:w="452" w:type="dxa"/>
          </w:tcPr>
          <w:p w14:paraId="2E872E29" w14:textId="77777777" w:rsidR="00A2631C" w:rsidRPr="009B590F" w:rsidRDefault="00A2631C" w:rsidP="00253EA5">
            <w:pPr>
              <w:ind w:firstLine="0"/>
            </w:pPr>
            <w:r w:rsidRPr="003C2A6A">
              <w:rPr>
                <w:sz w:val="20"/>
                <w:szCs w:val="20"/>
              </w:rPr>
              <w:t>3</w:t>
            </w:r>
          </w:p>
        </w:tc>
        <w:tc>
          <w:tcPr>
            <w:tcW w:w="4176" w:type="dxa"/>
          </w:tcPr>
          <w:p w14:paraId="1302B8C8" w14:textId="77777777" w:rsidR="00A2631C" w:rsidRPr="00AC69BD" w:rsidRDefault="00A2631C" w:rsidP="00253EA5">
            <w:pPr>
              <w:ind w:firstLine="0"/>
              <w:rPr>
                <w:iCs/>
              </w:rPr>
            </w:pPr>
            <w:r w:rsidRPr="003C2A6A">
              <w:rPr>
                <w:i/>
                <w:sz w:val="20"/>
                <w:szCs w:val="20"/>
              </w:rPr>
              <w:t>Прохождение промежуточной аттестации</w:t>
            </w:r>
          </w:p>
        </w:tc>
        <w:tc>
          <w:tcPr>
            <w:tcW w:w="1464" w:type="dxa"/>
          </w:tcPr>
          <w:p w14:paraId="6A779AFC" w14:textId="77777777" w:rsidR="00A2631C" w:rsidRPr="009B590F" w:rsidRDefault="00A2631C" w:rsidP="00253EA5">
            <w:pPr>
              <w:ind w:firstLine="0"/>
            </w:pPr>
          </w:p>
        </w:tc>
        <w:tc>
          <w:tcPr>
            <w:tcW w:w="1506" w:type="dxa"/>
          </w:tcPr>
          <w:p w14:paraId="09819695" w14:textId="77777777" w:rsidR="00A2631C" w:rsidRPr="009B590F" w:rsidRDefault="00A2631C" w:rsidP="00253EA5">
            <w:pPr>
              <w:ind w:firstLine="0"/>
            </w:pPr>
            <w:r w:rsidRPr="003C2A6A">
              <w:rPr>
                <w:sz w:val="20"/>
                <w:szCs w:val="20"/>
              </w:rPr>
              <w:t>Зачёт в 9 семестре; зачёт</w:t>
            </w:r>
            <w:r>
              <w:rPr>
                <w:sz w:val="20"/>
                <w:szCs w:val="20"/>
              </w:rPr>
              <w:t xml:space="preserve"> с оценкой в 10 семестре.</w:t>
            </w:r>
          </w:p>
        </w:tc>
      </w:tr>
    </w:tbl>
    <w:p w14:paraId="37AEEE1C" w14:textId="77777777" w:rsidR="00A2631C" w:rsidRPr="009B590F" w:rsidRDefault="00A2631C" w:rsidP="00A2631C">
      <w:pPr>
        <w:ind w:firstLine="0"/>
        <w:rPr>
          <w:b/>
          <w:u w:val="single"/>
        </w:rPr>
      </w:pPr>
    </w:p>
    <w:p w14:paraId="4CF17400" w14:textId="77777777" w:rsidR="00A2631C" w:rsidRDefault="00A2631C" w:rsidP="00A2631C">
      <w:pPr>
        <w:pStyle w:val="18"/>
        <w:rPr>
          <w:rFonts w:ascii="Times New Roman" w:hAnsi="Times New Roman"/>
          <w:lang w:eastAsia="ru-RU"/>
        </w:rPr>
      </w:pPr>
      <w:r w:rsidRPr="00776B97">
        <w:rPr>
          <w:rFonts w:ascii="Times New Roman" w:hAnsi="Times New Roman"/>
          <w:sz w:val="24"/>
          <w:szCs w:val="24"/>
          <w:lang w:eastAsia="ru-RU"/>
        </w:rPr>
        <w:t>Руководитель практики от РГУ имени С.А.</w:t>
      </w:r>
      <w:r w:rsidR="001235C1">
        <w:rPr>
          <w:rFonts w:ascii="Times New Roman" w:hAnsi="Times New Roman"/>
          <w:sz w:val="24"/>
          <w:szCs w:val="24"/>
          <w:lang w:eastAsia="ru-RU"/>
        </w:rPr>
        <w:t xml:space="preserve"> </w:t>
      </w:r>
      <w:proofErr w:type="gramStart"/>
      <w:r w:rsidRPr="00776B97">
        <w:rPr>
          <w:rFonts w:ascii="Times New Roman" w:hAnsi="Times New Roman"/>
          <w:sz w:val="24"/>
          <w:szCs w:val="24"/>
          <w:lang w:eastAsia="ru-RU"/>
        </w:rPr>
        <w:t>Есенина</w:t>
      </w:r>
      <w:r w:rsidR="001235C1">
        <w:rPr>
          <w:rFonts w:ascii="Times New Roman" w:hAnsi="Times New Roman"/>
          <w:sz w:val="24"/>
          <w:szCs w:val="24"/>
          <w:lang w:eastAsia="ru-RU"/>
        </w:rPr>
        <w:t xml:space="preserve">  </w:t>
      </w:r>
      <w:r>
        <w:rPr>
          <w:rFonts w:ascii="Times New Roman" w:hAnsi="Times New Roman"/>
          <w:lang w:eastAsia="ru-RU"/>
        </w:rPr>
        <w:t>_</w:t>
      </w:r>
      <w:proofErr w:type="gramEnd"/>
      <w:r>
        <w:rPr>
          <w:rFonts w:ascii="Times New Roman" w:hAnsi="Times New Roman"/>
          <w:lang w:eastAsia="ru-RU"/>
        </w:rPr>
        <w:t>___________       ___________________</w:t>
      </w:r>
    </w:p>
    <w:p w14:paraId="65FBF6F2" w14:textId="77777777" w:rsidR="00A2631C" w:rsidRPr="001E6964" w:rsidRDefault="00A2631C" w:rsidP="001235C1">
      <w:pPr>
        <w:pStyle w:val="18"/>
        <w:jc w:val="right"/>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0E3D7EAE" w14:textId="77777777" w:rsidR="001235C1" w:rsidRDefault="001235C1" w:rsidP="001235C1">
      <w:pPr>
        <w:pStyle w:val="18"/>
        <w:rPr>
          <w:rFonts w:ascii="Times New Roman" w:hAnsi="Times New Roman"/>
          <w:lang w:eastAsia="ru-RU"/>
        </w:rPr>
      </w:pPr>
      <w:r w:rsidRPr="00776B97">
        <w:rPr>
          <w:rFonts w:ascii="Times New Roman" w:hAnsi="Times New Roman"/>
          <w:sz w:val="24"/>
          <w:szCs w:val="24"/>
          <w:lang w:eastAsia="ru-RU"/>
        </w:rPr>
        <w:t xml:space="preserve">Руководитель практики от </w:t>
      </w:r>
      <w:r>
        <w:rPr>
          <w:rFonts w:ascii="Times New Roman" w:hAnsi="Times New Roman"/>
          <w:sz w:val="24"/>
          <w:szCs w:val="24"/>
          <w:lang w:eastAsia="ru-RU"/>
        </w:rPr>
        <w:t xml:space="preserve">профильной организации    </w:t>
      </w:r>
      <w:r w:rsidRPr="001E6964">
        <w:rPr>
          <w:rFonts w:ascii="Times New Roman" w:hAnsi="Times New Roman"/>
          <w:lang w:eastAsia="ru-RU"/>
        </w:rPr>
        <w:t xml:space="preserve"> </w:t>
      </w:r>
      <w:r>
        <w:rPr>
          <w:rFonts w:ascii="Times New Roman" w:hAnsi="Times New Roman"/>
          <w:lang w:eastAsia="ru-RU"/>
        </w:rPr>
        <w:t>___________      __________________</w:t>
      </w:r>
    </w:p>
    <w:p w14:paraId="683187BD" w14:textId="77777777" w:rsidR="001235C1" w:rsidRPr="001E6964" w:rsidRDefault="001235C1" w:rsidP="001235C1">
      <w:pPr>
        <w:pStyle w:val="18"/>
        <w:jc w:val="right"/>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4F315625" w14:textId="77777777" w:rsidR="00A2631C" w:rsidRPr="001E6964" w:rsidRDefault="00A2631C" w:rsidP="00A2631C">
      <w:pPr>
        <w:pStyle w:val="18"/>
        <w:rPr>
          <w:rFonts w:ascii="Times New Roman" w:hAnsi="Times New Roman"/>
          <w:sz w:val="28"/>
          <w:szCs w:val="28"/>
          <w:lang w:eastAsia="ru-RU"/>
        </w:rPr>
      </w:pPr>
      <w:r w:rsidRPr="001235C1">
        <w:rPr>
          <w:rFonts w:ascii="Times New Roman" w:hAnsi="Times New Roman"/>
          <w:sz w:val="24"/>
          <w:szCs w:val="24"/>
          <w:lang w:eastAsia="ru-RU"/>
        </w:rPr>
        <w:lastRenderedPageBreak/>
        <w:t>Задание принял к исполнению(студент)</w:t>
      </w:r>
      <w:r w:rsidRPr="001E6964">
        <w:rPr>
          <w:rFonts w:ascii="Times New Roman" w:hAnsi="Times New Roman"/>
          <w:sz w:val="28"/>
          <w:szCs w:val="28"/>
          <w:lang w:eastAsia="ru-RU"/>
        </w:rPr>
        <w:t>___________</w:t>
      </w:r>
      <w:r>
        <w:rPr>
          <w:rFonts w:ascii="Times New Roman" w:hAnsi="Times New Roman"/>
          <w:sz w:val="28"/>
          <w:szCs w:val="28"/>
          <w:lang w:eastAsia="ru-RU"/>
        </w:rPr>
        <w:t>__</w:t>
      </w:r>
      <w:r w:rsidRPr="001E6964">
        <w:rPr>
          <w:rFonts w:ascii="Times New Roman" w:hAnsi="Times New Roman"/>
          <w:sz w:val="28"/>
          <w:szCs w:val="28"/>
          <w:lang w:eastAsia="ru-RU"/>
        </w:rPr>
        <w:t xml:space="preserve">    </w:t>
      </w:r>
      <w:r>
        <w:rPr>
          <w:rFonts w:ascii="Times New Roman" w:hAnsi="Times New Roman"/>
          <w:sz w:val="28"/>
          <w:szCs w:val="28"/>
          <w:lang w:eastAsia="ru-RU"/>
        </w:rPr>
        <w:t xml:space="preserve">     ___________________</w:t>
      </w:r>
    </w:p>
    <w:p w14:paraId="32C2A647" w14:textId="77777777" w:rsidR="00A2631C" w:rsidRPr="002730C6" w:rsidRDefault="00A2631C" w:rsidP="00A2631C">
      <w:pPr>
        <w:pStyle w:val="18"/>
        <w:rPr>
          <w:rFonts w:ascii="Times New Roman" w:hAnsi="Times New Roman"/>
          <w:vertAlign w:val="superscript"/>
          <w:lang w:eastAsia="ru-RU"/>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7071CDA7" w14:textId="77777777" w:rsidR="00A2631C" w:rsidRDefault="00A2631C" w:rsidP="00A2631C">
      <w:r>
        <w:rPr>
          <w:color w:val="000000"/>
        </w:rPr>
        <w:t>«___</w:t>
      </w:r>
      <w:proofErr w:type="gramStart"/>
      <w:r>
        <w:rPr>
          <w:color w:val="000000"/>
        </w:rPr>
        <w:t>_»_</w:t>
      </w:r>
      <w:proofErr w:type="gramEnd"/>
      <w:r>
        <w:rPr>
          <w:color w:val="000000"/>
        </w:rPr>
        <w:t>__________ 20___г.</w:t>
      </w:r>
    </w:p>
    <w:p w14:paraId="58EB7408" w14:textId="77777777" w:rsidR="00C73321" w:rsidRDefault="00A2631C" w:rsidP="00C73321">
      <w:pPr>
        <w:jc w:val="right"/>
        <w:rPr>
          <w:b/>
          <w:i/>
        </w:rPr>
      </w:pPr>
      <w:r>
        <w:rPr>
          <w:b/>
          <w:i/>
        </w:rPr>
        <w:br w:type="page"/>
      </w:r>
      <w:r w:rsidR="00C73321">
        <w:rPr>
          <w:b/>
          <w:i/>
        </w:rPr>
        <w:lastRenderedPageBreak/>
        <w:t xml:space="preserve">Приложение </w:t>
      </w:r>
      <w:r w:rsidR="00591D71">
        <w:rPr>
          <w:b/>
          <w:i/>
        </w:rPr>
        <w:t>1</w:t>
      </w:r>
      <w:r w:rsidR="00C73321">
        <w:rPr>
          <w:b/>
          <w:i/>
        </w:rPr>
        <w:t>.</w:t>
      </w:r>
      <w:r w:rsidR="001235C1">
        <w:rPr>
          <w:b/>
          <w:i/>
        </w:rPr>
        <w:t>3</w:t>
      </w:r>
    </w:p>
    <w:p w14:paraId="5BCF3431" w14:textId="77777777" w:rsidR="00C73321" w:rsidRPr="001701AA" w:rsidRDefault="00C73321" w:rsidP="00C73321">
      <w:pPr>
        <w:jc w:val="center"/>
        <w:outlineLvl w:val="0"/>
        <w:rPr>
          <w:sz w:val="22"/>
        </w:rPr>
      </w:pPr>
      <w:r w:rsidRPr="001701AA">
        <w:rPr>
          <w:sz w:val="22"/>
        </w:rPr>
        <w:t xml:space="preserve">МИНИСТЕРСТВО </w:t>
      </w:r>
      <w:r>
        <w:rPr>
          <w:sz w:val="22"/>
        </w:rPr>
        <w:t>НАУКИ И ВЫСШЕГО ОБРАЗОВАНИЯ</w:t>
      </w:r>
      <w:r w:rsidRPr="001701AA">
        <w:rPr>
          <w:sz w:val="22"/>
        </w:rPr>
        <w:t xml:space="preserve"> РОССИЙСКОЙ ФЕДЕРАЦИИ</w:t>
      </w:r>
    </w:p>
    <w:p w14:paraId="37121B1C" w14:textId="77777777" w:rsidR="00C73321" w:rsidRPr="001701AA" w:rsidRDefault="00C73321" w:rsidP="00C73321">
      <w:pPr>
        <w:jc w:val="center"/>
        <w:outlineLvl w:val="0"/>
        <w:rPr>
          <w:iCs/>
          <w:sz w:val="22"/>
        </w:rPr>
      </w:pPr>
      <w:r w:rsidRPr="001701AA">
        <w:rPr>
          <w:iCs/>
          <w:sz w:val="22"/>
        </w:rPr>
        <w:t xml:space="preserve">ФЕДЕРАЛЬНОЕ ГОСУДАРСТВЕННОЕ БЮДЖЕТНОЕ ОБРАЗОВАТЕЛЬНОЕ </w:t>
      </w:r>
    </w:p>
    <w:p w14:paraId="4CA6DCCF" w14:textId="77777777" w:rsidR="00C73321" w:rsidRPr="001701AA" w:rsidRDefault="00C73321" w:rsidP="00C73321">
      <w:pPr>
        <w:jc w:val="center"/>
        <w:outlineLvl w:val="0"/>
        <w:rPr>
          <w:sz w:val="22"/>
        </w:rPr>
      </w:pPr>
      <w:r w:rsidRPr="001701AA">
        <w:rPr>
          <w:iCs/>
          <w:sz w:val="22"/>
        </w:rPr>
        <w:t>УЧРЕЖДЕНИЕ ВЫСШЕГО ОБРАЗОВАНИЯ</w:t>
      </w:r>
    </w:p>
    <w:p w14:paraId="3871D0A9" w14:textId="77777777" w:rsidR="00C73321" w:rsidRPr="001701AA" w:rsidRDefault="00C73321" w:rsidP="00C73321">
      <w:pPr>
        <w:jc w:val="center"/>
        <w:outlineLvl w:val="0"/>
        <w:rPr>
          <w:sz w:val="22"/>
        </w:rPr>
      </w:pPr>
      <w:r w:rsidRPr="001701AA">
        <w:rPr>
          <w:sz w:val="22"/>
        </w:rPr>
        <w:t>«РЯЗАНСКИЙ ГОСУДАРСТВЕННЫЙ УНИВЕРСИТЕТ ИМЕНИ С.А. ЕСЕНИНА»</w:t>
      </w:r>
    </w:p>
    <w:p w14:paraId="015EA69C" w14:textId="77777777" w:rsidR="00C73321" w:rsidRDefault="00C73321" w:rsidP="00C73321">
      <w:pPr>
        <w:jc w:val="center"/>
        <w:rPr>
          <w:sz w:val="28"/>
          <w:szCs w:val="28"/>
        </w:rPr>
      </w:pPr>
    </w:p>
    <w:p w14:paraId="272A5F87" w14:textId="77777777" w:rsidR="00117E5A" w:rsidRDefault="00117E5A" w:rsidP="001235C1">
      <w:pPr>
        <w:jc w:val="center"/>
      </w:pPr>
      <w:r>
        <w:t>Институт физико-математических и компьютерных наук</w:t>
      </w:r>
    </w:p>
    <w:p w14:paraId="1F9F8202" w14:textId="77777777" w:rsidR="00117E5A" w:rsidRPr="008A5DDA" w:rsidRDefault="00117E5A" w:rsidP="001235C1">
      <w:pPr>
        <w:jc w:val="center"/>
      </w:pPr>
      <w:r w:rsidRPr="008A5DDA">
        <w:t xml:space="preserve">Кафедра </w:t>
      </w:r>
      <w:r>
        <w:t>математики</w:t>
      </w:r>
    </w:p>
    <w:p w14:paraId="454B3C0A" w14:textId="77777777" w:rsidR="00C73321" w:rsidRDefault="00C73321" w:rsidP="00C73321">
      <w:pPr>
        <w:spacing w:line="360" w:lineRule="auto"/>
        <w:ind w:firstLine="0"/>
        <w:jc w:val="center"/>
        <w:rPr>
          <w:b/>
          <w:sz w:val="32"/>
          <w:szCs w:val="32"/>
        </w:rPr>
      </w:pPr>
    </w:p>
    <w:p w14:paraId="724B1B64" w14:textId="77777777" w:rsidR="00C73321" w:rsidRPr="00B575CA" w:rsidRDefault="00C73321" w:rsidP="00B575CA">
      <w:pPr>
        <w:ind w:firstLine="0"/>
        <w:jc w:val="center"/>
        <w:rPr>
          <w:b/>
          <w:caps/>
          <w:sz w:val="32"/>
          <w:szCs w:val="32"/>
        </w:rPr>
      </w:pPr>
      <w:r w:rsidRPr="00674AF0">
        <w:rPr>
          <w:b/>
          <w:sz w:val="32"/>
          <w:szCs w:val="32"/>
        </w:rPr>
        <w:t xml:space="preserve">ОТЧЕТ </w:t>
      </w:r>
      <w:r w:rsidR="00B575CA">
        <w:rPr>
          <w:b/>
          <w:sz w:val="32"/>
          <w:szCs w:val="32"/>
        </w:rPr>
        <w:br/>
      </w:r>
      <w:r w:rsidR="00B575CA" w:rsidRPr="00674AF0">
        <w:rPr>
          <w:b/>
          <w:sz w:val="32"/>
          <w:szCs w:val="32"/>
        </w:rPr>
        <w:t xml:space="preserve">по </w:t>
      </w:r>
      <w:r w:rsidR="00B575CA">
        <w:rPr>
          <w:b/>
          <w:sz w:val="32"/>
          <w:szCs w:val="32"/>
        </w:rPr>
        <w:t>производственной</w:t>
      </w:r>
      <w:r w:rsidR="00B575CA" w:rsidRPr="00674AF0">
        <w:rPr>
          <w:b/>
          <w:sz w:val="32"/>
          <w:szCs w:val="32"/>
        </w:rPr>
        <w:t xml:space="preserve"> практике</w:t>
      </w:r>
      <w:r w:rsidR="00B575CA">
        <w:rPr>
          <w:b/>
          <w:sz w:val="32"/>
          <w:szCs w:val="32"/>
        </w:rPr>
        <w:br/>
      </w:r>
      <w:r w:rsidR="00B575CA" w:rsidRPr="00B575CA">
        <w:rPr>
          <w:b/>
          <w:sz w:val="32"/>
          <w:szCs w:val="32"/>
        </w:rPr>
        <w:t>(н</w:t>
      </w:r>
      <w:r w:rsidRPr="00B575CA">
        <w:rPr>
          <w:b/>
          <w:sz w:val="32"/>
          <w:szCs w:val="32"/>
        </w:rPr>
        <w:t>аучно-исследовательская работа</w:t>
      </w:r>
      <w:r w:rsidR="00B575CA" w:rsidRPr="00B575CA">
        <w:rPr>
          <w:b/>
          <w:sz w:val="32"/>
          <w:szCs w:val="32"/>
        </w:rPr>
        <w:t>)</w:t>
      </w:r>
      <w:r w:rsidRPr="00B575CA">
        <w:rPr>
          <w:b/>
          <w:sz w:val="32"/>
          <w:szCs w:val="32"/>
        </w:rPr>
        <w:t xml:space="preserve"> </w:t>
      </w:r>
    </w:p>
    <w:p w14:paraId="4666C610" w14:textId="77777777" w:rsidR="00C73321" w:rsidRDefault="00591D71" w:rsidP="00C73321">
      <w:bookmarkStart w:id="7" w:name="_Hlk95265902"/>
      <w:r w:rsidRPr="009B590F">
        <w:rPr>
          <w:sz w:val="26"/>
          <w:szCs w:val="26"/>
        </w:rPr>
        <w:t>Обучающийся</w:t>
      </w:r>
      <w:bookmarkEnd w:id="7"/>
      <w:r w:rsidRPr="009B590F">
        <w:t xml:space="preserve"> </w:t>
      </w:r>
      <w:r w:rsidR="00C73321">
        <w:t>______________________________________________________</w:t>
      </w:r>
      <w:r w:rsidR="00C73321">
        <w:rPr>
          <w:rStyle w:val="a5"/>
        </w:rPr>
        <w:t>____</w:t>
      </w:r>
    </w:p>
    <w:p w14:paraId="6FC91BAB" w14:textId="77777777" w:rsidR="00C73321" w:rsidRPr="004925FD" w:rsidRDefault="00C73321" w:rsidP="00C73321">
      <w:pPr>
        <w:jc w:val="center"/>
        <w:rPr>
          <w:sz w:val="16"/>
          <w:szCs w:val="16"/>
        </w:rPr>
      </w:pPr>
      <w:r w:rsidRPr="002672D9">
        <w:rPr>
          <w:sz w:val="16"/>
          <w:szCs w:val="16"/>
        </w:rPr>
        <w:t>(фамилия, имя, отчество)</w:t>
      </w:r>
    </w:p>
    <w:p w14:paraId="11375062" w14:textId="77777777" w:rsidR="00C73321" w:rsidRPr="007878BE" w:rsidRDefault="00C73321" w:rsidP="00C73321">
      <w:r>
        <w:t>Курс _</w:t>
      </w:r>
      <w:r w:rsidR="00914BCA">
        <w:t>_</w:t>
      </w:r>
      <w:r>
        <w:t xml:space="preserve">_, семестр ___ (9 или 10), </w:t>
      </w:r>
      <w:r w:rsidRPr="007878BE">
        <w:t>группа</w:t>
      </w:r>
      <w:r>
        <w:t xml:space="preserve">___________ </w:t>
      </w:r>
      <w:r w:rsidRPr="007878BE">
        <w:t>очной формы обуче</w:t>
      </w:r>
      <w:r>
        <w:t>ния</w:t>
      </w:r>
    </w:p>
    <w:p w14:paraId="12136A64" w14:textId="77777777" w:rsidR="00C73321" w:rsidRDefault="00C73321" w:rsidP="00C73321"/>
    <w:p w14:paraId="0DE526F1" w14:textId="77777777" w:rsidR="00E10010" w:rsidRDefault="00E10010" w:rsidP="00E10010">
      <w:r>
        <w:t>Специ</w:t>
      </w:r>
      <w:r w:rsidRPr="008A5DDA">
        <w:t>альн</w:t>
      </w:r>
      <w:r>
        <w:t>ость: 01.05.01</w:t>
      </w:r>
      <w:r w:rsidR="00572B3C">
        <w:t xml:space="preserve"> </w:t>
      </w:r>
      <w:r>
        <w:t>Фундаментальные математика и механика»</w:t>
      </w:r>
    </w:p>
    <w:p w14:paraId="2B13B043" w14:textId="77777777" w:rsidR="00E10010" w:rsidRPr="008A5DDA" w:rsidRDefault="00E10010" w:rsidP="00E10010">
      <w:r>
        <w:t>Направленность (профиль): Математическое моделирование и искусственный интеллект</w:t>
      </w:r>
    </w:p>
    <w:p w14:paraId="2D5DC379" w14:textId="77777777" w:rsidR="00C73321" w:rsidRPr="003C1E7E" w:rsidRDefault="00C73321" w:rsidP="00C73321">
      <w:pPr>
        <w:tabs>
          <w:tab w:val="left" w:leader="underscore" w:pos="9072"/>
        </w:tabs>
        <w:spacing w:line="360" w:lineRule="auto"/>
        <w:rPr>
          <w:sz w:val="26"/>
          <w:szCs w:val="28"/>
        </w:rPr>
      </w:pPr>
    </w:p>
    <w:p w14:paraId="0120B73A" w14:textId="77777777" w:rsidR="00C73321" w:rsidRPr="003C1E7E" w:rsidRDefault="00C73321" w:rsidP="00C73321">
      <w:pPr>
        <w:tabs>
          <w:tab w:val="left" w:leader="underscore" w:pos="9072"/>
        </w:tabs>
        <w:spacing w:line="360" w:lineRule="auto"/>
        <w:rPr>
          <w:b/>
          <w:sz w:val="26"/>
          <w:szCs w:val="28"/>
        </w:rPr>
      </w:pPr>
      <w:r w:rsidRPr="003C1E7E">
        <w:rPr>
          <w:b/>
          <w:sz w:val="26"/>
          <w:szCs w:val="28"/>
        </w:rPr>
        <w:t>Место прохождения практики</w:t>
      </w:r>
      <w:r>
        <w:rPr>
          <w:b/>
          <w:sz w:val="26"/>
          <w:szCs w:val="28"/>
        </w:rPr>
        <w:t xml:space="preserve"> </w:t>
      </w:r>
      <w:r w:rsidR="00572B3C" w:rsidRPr="00572B3C">
        <w:rPr>
          <w:b/>
          <w:bCs/>
          <w:sz w:val="26"/>
          <w:szCs w:val="28"/>
          <w:u w:val="single"/>
        </w:rPr>
        <w:t>____________________________________</w:t>
      </w:r>
    </w:p>
    <w:p w14:paraId="5F21DD5F" w14:textId="77777777" w:rsidR="00C73321" w:rsidRPr="003C1E7E" w:rsidRDefault="00C73321" w:rsidP="00C73321">
      <w:pPr>
        <w:tabs>
          <w:tab w:val="left" w:leader="underscore" w:pos="9072"/>
        </w:tabs>
        <w:spacing w:line="360" w:lineRule="auto"/>
        <w:rPr>
          <w:sz w:val="26"/>
          <w:szCs w:val="28"/>
        </w:rPr>
      </w:pPr>
      <w:r w:rsidRPr="003C1E7E">
        <w:rPr>
          <w:sz w:val="26"/>
          <w:szCs w:val="28"/>
        </w:rPr>
        <w:tab/>
      </w:r>
    </w:p>
    <w:p w14:paraId="31367349" w14:textId="77777777" w:rsidR="00C73321" w:rsidRPr="003C1E7E" w:rsidRDefault="00C73321" w:rsidP="00C73321">
      <w:pPr>
        <w:spacing w:line="360" w:lineRule="auto"/>
        <w:rPr>
          <w:spacing w:val="-5"/>
          <w:sz w:val="26"/>
          <w:szCs w:val="28"/>
        </w:rPr>
      </w:pPr>
      <w:r w:rsidRPr="003C1E7E">
        <w:rPr>
          <w:b/>
          <w:spacing w:val="-5"/>
          <w:sz w:val="26"/>
          <w:szCs w:val="28"/>
        </w:rPr>
        <w:t xml:space="preserve">Сроки прохождения практики </w:t>
      </w:r>
      <w:r w:rsidRPr="003C1E7E">
        <w:rPr>
          <w:spacing w:val="-5"/>
          <w:sz w:val="26"/>
          <w:szCs w:val="28"/>
        </w:rPr>
        <w:t xml:space="preserve"> </w:t>
      </w:r>
    </w:p>
    <w:p w14:paraId="10F17A6F" w14:textId="77777777" w:rsidR="00C73321" w:rsidRPr="003C1E7E" w:rsidRDefault="00C73321" w:rsidP="00C73321">
      <w:pPr>
        <w:spacing w:line="360" w:lineRule="auto"/>
        <w:rPr>
          <w:spacing w:val="-5"/>
          <w:sz w:val="26"/>
          <w:szCs w:val="28"/>
        </w:rPr>
      </w:pPr>
      <w:r w:rsidRPr="003C1E7E">
        <w:rPr>
          <w:spacing w:val="-5"/>
          <w:sz w:val="26"/>
          <w:szCs w:val="28"/>
        </w:rPr>
        <w:t>с «__</w:t>
      </w:r>
      <w:proofErr w:type="gramStart"/>
      <w:r w:rsidRPr="003C1E7E">
        <w:rPr>
          <w:spacing w:val="-5"/>
          <w:sz w:val="26"/>
          <w:szCs w:val="28"/>
        </w:rPr>
        <w:t>_»_</w:t>
      </w:r>
      <w:proofErr w:type="gramEnd"/>
      <w:r w:rsidRPr="003C1E7E">
        <w:rPr>
          <w:spacing w:val="-5"/>
          <w:sz w:val="26"/>
          <w:szCs w:val="28"/>
        </w:rPr>
        <w:t xml:space="preserve">______________20__ г.  </w:t>
      </w:r>
      <w:proofErr w:type="gramStart"/>
      <w:r w:rsidRPr="003C1E7E">
        <w:rPr>
          <w:spacing w:val="-5"/>
          <w:sz w:val="26"/>
          <w:szCs w:val="28"/>
        </w:rPr>
        <w:t>по  «</w:t>
      </w:r>
      <w:proofErr w:type="gramEnd"/>
      <w:r w:rsidRPr="003C1E7E">
        <w:rPr>
          <w:spacing w:val="-5"/>
          <w:sz w:val="26"/>
          <w:szCs w:val="28"/>
        </w:rPr>
        <w:t>__</w:t>
      </w:r>
      <w:proofErr w:type="gramStart"/>
      <w:r w:rsidRPr="003C1E7E">
        <w:rPr>
          <w:spacing w:val="-5"/>
          <w:sz w:val="26"/>
          <w:szCs w:val="28"/>
        </w:rPr>
        <w:t>_»_</w:t>
      </w:r>
      <w:proofErr w:type="gramEnd"/>
      <w:r w:rsidRPr="003C1E7E">
        <w:rPr>
          <w:spacing w:val="-5"/>
          <w:sz w:val="26"/>
          <w:szCs w:val="28"/>
        </w:rPr>
        <w:t>_____________20__ г.</w:t>
      </w:r>
    </w:p>
    <w:p w14:paraId="1AF2AFAC" w14:textId="77777777" w:rsidR="00C73321" w:rsidRPr="003C1E7E" w:rsidRDefault="00C73321" w:rsidP="00C73321">
      <w:pPr>
        <w:autoSpaceDN w:val="0"/>
        <w:adjustRightInd w:val="0"/>
        <w:rPr>
          <w:sz w:val="26"/>
          <w:szCs w:val="28"/>
        </w:rPr>
      </w:pPr>
    </w:p>
    <w:p w14:paraId="6B4A0790" w14:textId="77777777" w:rsidR="00C73321" w:rsidRPr="003C1E7E" w:rsidRDefault="00C73321" w:rsidP="00C73321">
      <w:pPr>
        <w:autoSpaceDN w:val="0"/>
        <w:adjustRightInd w:val="0"/>
        <w:rPr>
          <w:sz w:val="26"/>
          <w:szCs w:val="28"/>
        </w:rPr>
      </w:pPr>
    </w:p>
    <w:p w14:paraId="1211145B" w14:textId="77777777" w:rsidR="00C73321" w:rsidRPr="003C1E7E" w:rsidRDefault="00C73321" w:rsidP="00B575CA">
      <w:pPr>
        <w:ind w:left="426" w:hanging="26"/>
        <w:jc w:val="left"/>
        <w:rPr>
          <w:sz w:val="26"/>
          <w:szCs w:val="28"/>
        </w:rPr>
      </w:pPr>
      <w:r w:rsidRPr="003C1E7E">
        <w:rPr>
          <w:b/>
          <w:sz w:val="26"/>
          <w:szCs w:val="28"/>
        </w:rPr>
        <w:t>Руководитель практики</w:t>
      </w:r>
      <w:r w:rsidR="00572B3C">
        <w:rPr>
          <w:b/>
          <w:sz w:val="26"/>
          <w:szCs w:val="28"/>
        </w:rPr>
        <w:t xml:space="preserve"> </w:t>
      </w:r>
      <w:r w:rsidR="00B575CA">
        <w:rPr>
          <w:b/>
          <w:sz w:val="26"/>
          <w:szCs w:val="28"/>
        </w:rPr>
        <w:br/>
        <w:t xml:space="preserve">от университета </w:t>
      </w:r>
      <w:r w:rsidRPr="003C1E7E">
        <w:rPr>
          <w:sz w:val="26"/>
          <w:szCs w:val="28"/>
        </w:rPr>
        <w:t>_____________________________________________</w:t>
      </w:r>
    </w:p>
    <w:p w14:paraId="3446900C" w14:textId="77777777" w:rsidR="00C73321" w:rsidRPr="003C1E7E" w:rsidRDefault="00C73321" w:rsidP="00C73321">
      <w:pPr>
        <w:jc w:val="center"/>
        <w:rPr>
          <w:sz w:val="26"/>
        </w:rPr>
      </w:pPr>
      <w:r w:rsidRPr="003C1E7E">
        <w:rPr>
          <w:sz w:val="26"/>
        </w:rPr>
        <w:t>(Ф.И.О.  подпись)</w:t>
      </w:r>
    </w:p>
    <w:p w14:paraId="1210DD8D" w14:textId="77777777" w:rsidR="00C73321" w:rsidRPr="003C1E7E" w:rsidRDefault="00C73321" w:rsidP="00C73321">
      <w:pPr>
        <w:jc w:val="center"/>
        <w:rPr>
          <w:sz w:val="26"/>
        </w:rPr>
      </w:pPr>
    </w:p>
    <w:p w14:paraId="2C101EC0" w14:textId="77777777" w:rsidR="00572B3C" w:rsidRPr="00BE612A" w:rsidRDefault="00572B3C" w:rsidP="00572B3C">
      <w:pPr>
        <w:rPr>
          <w:b/>
          <w:bCs/>
          <w:sz w:val="26"/>
          <w:szCs w:val="26"/>
        </w:rPr>
      </w:pPr>
      <w:r w:rsidRPr="00BE612A">
        <w:rPr>
          <w:b/>
          <w:bCs/>
          <w:sz w:val="26"/>
          <w:szCs w:val="26"/>
        </w:rPr>
        <w:t xml:space="preserve">Руководитель практики </w:t>
      </w:r>
    </w:p>
    <w:p w14:paraId="01786BE5" w14:textId="77777777" w:rsidR="00C73321" w:rsidRPr="003C1E7E" w:rsidRDefault="00572B3C" w:rsidP="00572B3C">
      <w:pPr>
        <w:rPr>
          <w:sz w:val="26"/>
          <w:szCs w:val="28"/>
        </w:rPr>
      </w:pPr>
      <w:r w:rsidRPr="00BE612A">
        <w:rPr>
          <w:b/>
          <w:bCs/>
          <w:sz w:val="26"/>
          <w:szCs w:val="26"/>
        </w:rPr>
        <w:t>от профильной организации</w:t>
      </w:r>
      <w:r>
        <w:rPr>
          <w:b/>
          <w:bCs/>
          <w:sz w:val="26"/>
          <w:szCs w:val="26"/>
        </w:rPr>
        <w:t xml:space="preserve"> </w:t>
      </w:r>
      <w:r w:rsidR="00C73321" w:rsidRPr="003C1E7E">
        <w:rPr>
          <w:sz w:val="26"/>
          <w:szCs w:val="28"/>
        </w:rPr>
        <w:t>_________________________________________</w:t>
      </w:r>
    </w:p>
    <w:p w14:paraId="03CFCFE4" w14:textId="77777777" w:rsidR="00C73321" w:rsidRPr="003C1E7E" w:rsidRDefault="00C73321" w:rsidP="00C73321">
      <w:pPr>
        <w:jc w:val="center"/>
        <w:rPr>
          <w:sz w:val="26"/>
        </w:rPr>
      </w:pPr>
      <w:r w:rsidRPr="003C1E7E">
        <w:rPr>
          <w:sz w:val="26"/>
        </w:rPr>
        <w:t>(Ф.И.О.  подпись</w:t>
      </w:r>
      <w:r w:rsidR="00B575CA">
        <w:rPr>
          <w:sz w:val="26"/>
        </w:rPr>
        <w:t xml:space="preserve"> при наличии</w:t>
      </w:r>
      <w:r w:rsidRPr="003C1E7E">
        <w:rPr>
          <w:sz w:val="26"/>
        </w:rPr>
        <w:t>)</w:t>
      </w:r>
    </w:p>
    <w:p w14:paraId="56670AEF" w14:textId="77777777" w:rsidR="00C73321" w:rsidRPr="003C1E7E" w:rsidRDefault="00C73321" w:rsidP="00C73321">
      <w:pPr>
        <w:jc w:val="center"/>
        <w:rPr>
          <w:sz w:val="26"/>
        </w:rPr>
      </w:pPr>
    </w:p>
    <w:p w14:paraId="4A1B657F" w14:textId="77777777" w:rsidR="00C73321" w:rsidRDefault="00C73321" w:rsidP="00C73321">
      <w:pPr>
        <w:rPr>
          <w:sz w:val="26"/>
        </w:rPr>
      </w:pPr>
    </w:p>
    <w:p w14:paraId="18119E98" w14:textId="77777777" w:rsidR="00B575CA" w:rsidRDefault="00B575CA" w:rsidP="00C73321">
      <w:pPr>
        <w:rPr>
          <w:sz w:val="26"/>
        </w:rPr>
      </w:pPr>
    </w:p>
    <w:p w14:paraId="76FDDE72" w14:textId="77777777" w:rsidR="00B575CA" w:rsidRPr="003C1E7E" w:rsidRDefault="00B575CA" w:rsidP="00C73321">
      <w:pPr>
        <w:rPr>
          <w:sz w:val="26"/>
        </w:rPr>
      </w:pPr>
    </w:p>
    <w:p w14:paraId="044BA238" w14:textId="77777777" w:rsidR="00C73321" w:rsidRDefault="00C73321" w:rsidP="00C73321">
      <w:pPr>
        <w:jc w:val="center"/>
        <w:rPr>
          <w:sz w:val="26"/>
        </w:rPr>
      </w:pPr>
      <w:r>
        <w:rPr>
          <w:sz w:val="26"/>
        </w:rPr>
        <w:t>Рязань 20__</w:t>
      </w:r>
    </w:p>
    <w:p w14:paraId="649AF9E9" w14:textId="77777777" w:rsidR="00B575CA" w:rsidRPr="00B575CA" w:rsidRDefault="00C73321" w:rsidP="00B575CA">
      <w:pPr>
        <w:jc w:val="right"/>
        <w:rPr>
          <w:b/>
          <w:bCs/>
          <w:sz w:val="26"/>
        </w:rPr>
      </w:pPr>
      <w:r>
        <w:rPr>
          <w:sz w:val="26"/>
        </w:rPr>
        <w:br w:type="page"/>
      </w:r>
      <w:r w:rsidR="00B575CA" w:rsidRPr="00B575CA">
        <w:rPr>
          <w:b/>
          <w:bCs/>
          <w:sz w:val="26"/>
        </w:rPr>
        <w:lastRenderedPageBreak/>
        <w:t>Приложение 1.4</w:t>
      </w:r>
    </w:p>
    <w:p w14:paraId="287248FF" w14:textId="77777777" w:rsidR="00476C70" w:rsidRPr="00023391" w:rsidRDefault="00476C70" w:rsidP="00476C70">
      <w:pPr>
        <w:jc w:val="left"/>
        <w:rPr>
          <w:b/>
          <w:i/>
          <w:sz w:val="32"/>
          <w:szCs w:val="32"/>
        </w:rPr>
      </w:pPr>
      <w:r w:rsidRPr="00023391">
        <w:rPr>
          <w:b/>
          <w:i/>
          <w:sz w:val="32"/>
          <w:szCs w:val="32"/>
        </w:rPr>
        <w:t xml:space="preserve">При прохождении практики </w:t>
      </w:r>
      <w:r w:rsidR="00B575CA">
        <w:rPr>
          <w:b/>
          <w:i/>
          <w:sz w:val="32"/>
          <w:szCs w:val="32"/>
        </w:rPr>
        <w:t xml:space="preserve">на кафедре математики </w:t>
      </w:r>
      <w:r>
        <w:rPr>
          <w:b/>
          <w:i/>
          <w:sz w:val="32"/>
          <w:szCs w:val="32"/>
        </w:rPr>
        <w:t>в РГУ имени С.А. Есенина</w:t>
      </w:r>
    </w:p>
    <w:p w14:paraId="436720F3" w14:textId="77777777" w:rsidR="00B575CA" w:rsidRDefault="00B575CA" w:rsidP="00B575CA">
      <w:pPr>
        <w:ind w:firstLine="426"/>
        <w:rPr>
          <w:sz w:val="28"/>
          <w:szCs w:val="28"/>
        </w:rPr>
      </w:pPr>
      <w:r>
        <w:rPr>
          <w:sz w:val="28"/>
          <w:szCs w:val="28"/>
        </w:rPr>
        <w:t>При составлении отчета рекомендовано придерживаться следующего плана.</w:t>
      </w:r>
    </w:p>
    <w:p w14:paraId="6667DA99" w14:textId="77777777" w:rsidR="00B575CA" w:rsidRPr="00A2631C" w:rsidRDefault="00B575CA" w:rsidP="00B575CA">
      <w:pPr>
        <w:ind w:firstLine="426"/>
        <w:rPr>
          <w:b/>
          <w:iCs/>
          <w:sz w:val="28"/>
          <w:szCs w:val="28"/>
        </w:rPr>
      </w:pPr>
      <w:r w:rsidRPr="00C51A9A">
        <w:rPr>
          <w:b/>
          <w:sz w:val="28"/>
          <w:szCs w:val="28"/>
        </w:rPr>
        <w:t xml:space="preserve">1. </w:t>
      </w:r>
      <w:r w:rsidRPr="00A2631C">
        <w:rPr>
          <w:b/>
          <w:iCs/>
          <w:sz w:val="28"/>
          <w:szCs w:val="28"/>
        </w:rPr>
        <w:t>Консультации руководителя практики от университета</w:t>
      </w:r>
    </w:p>
    <w:p w14:paraId="393A14FF" w14:textId="77777777" w:rsidR="00B575CA" w:rsidRDefault="00B575CA" w:rsidP="00B575CA">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575CA" w:rsidRPr="00EB431C" w14:paraId="20E2C554" w14:textId="77777777" w:rsidTr="00253EA5">
        <w:tc>
          <w:tcPr>
            <w:tcW w:w="453" w:type="dxa"/>
          </w:tcPr>
          <w:p w14:paraId="04444651" w14:textId="77777777" w:rsidR="00B575CA" w:rsidRPr="00EB431C" w:rsidRDefault="00B575CA" w:rsidP="00253EA5">
            <w:pPr>
              <w:ind w:firstLine="0"/>
              <w:rPr>
                <w:sz w:val="26"/>
                <w:szCs w:val="26"/>
              </w:rPr>
            </w:pPr>
            <w:r w:rsidRPr="00EB431C">
              <w:rPr>
                <w:sz w:val="26"/>
                <w:szCs w:val="26"/>
              </w:rPr>
              <w:t>Дата</w:t>
            </w:r>
          </w:p>
        </w:tc>
        <w:tc>
          <w:tcPr>
            <w:tcW w:w="4423" w:type="dxa"/>
          </w:tcPr>
          <w:p w14:paraId="4A4A566F" w14:textId="77777777" w:rsidR="00B575CA" w:rsidRPr="00EB431C" w:rsidRDefault="00B575CA" w:rsidP="00253EA5">
            <w:pPr>
              <w:ind w:firstLine="0"/>
              <w:rPr>
                <w:sz w:val="26"/>
                <w:szCs w:val="26"/>
              </w:rPr>
            </w:pPr>
            <w:r w:rsidRPr="00EB431C">
              <w:rPr>
                <w:sz w:val="26"/>
                <w:szCs w:val="26"/>
              </w:rPr>
              <w:t>Содержание</w:t>
            </w:r>
            <w:r>
              <w:rPr>
                <w:sz w:val="26"/>
                <w:szCs w:val="26"/>
              </w:rPr>
              <w:t xml:space="preserve"> консультации</w:t>
            </w:r>
          </w:p>
        </w:tc>
      </w:tr>
      <w:tr w:rsidR="00B575CA" w:rsidRPr="00EB431C" w14:paraId="70145CA1" w14:textId="77777777" w:rsidTr="00253EA5">
        <w:tc>
          <w:tcPr>
            <w:tcW w:w="453" w:type="dxa"/>
          </w:tcPr>
          <w:p w14:paraId="36B8FBA9" w14:textId="77777777" w:rsidR="00B575CA" w:rsidRPr="00EB431C" w:rsidRDefault="00B575CA" w:rsidP="00253EA5">
            <w:pPr>
              <w:ind w:firstLine="0"/>
              <w:rPr>
                <w:sz w:val="26"/>
                <w:szCs w:val="26"/>
              </w:rPr>
            </w:pPr>
          </w:p>
        </w:tc>
        <w:tc>
          <w:tcPr>
            <w:tcW w:w="4423" w:type="dxa"/>
          </w:tcPr>
          <w:p w14:paraId="719B5B8E" w14:textId="77777777" w:rsidR="00B575CA" w:rsidRPr="00EB431C" w:rsidRDefault="00B575CA" w:rsidP="00253EA5">
            <w:pPr>
              <w:ind w:firstLine="0"/>
              <w:rPr>
                <w:i/>
                <w:sz w:val="26"/>
                <w:szCs w:val="26"/>
              </w:rPr>
            </w:pPr>
          </w:p>
        </w:tc>
      </w:tr>
      <w:tr w:rsidR="00B575CA" w:rsidRPr="00EB431C" w14:paraId="5A68771F" w14:textId="77777777" w:rsidTr="00253EA5">
        <w:trPr>
          <w:trHeight w:val="307"/>
        </w:trPr>
        <w:tc>
          <w:tcPr>
            <w:tcW w:w="453" w:type="dxa"/>
          </w:tcPr>
          <w:p w14:paraId="58328B0B" w14:textId="77777777" w:rsidR="00B575CA" w:rsidRPr="00EB431C" w:rsidRDefault="00B575CA" w:rsidP="00253EA5">
            <w:pPr>
              <w:ind w:firstLine="0"/>
              <w:rPr>
                <w:sz w:val="26"/>
                <w:szCs w:val="26"/>
              </w:rPr>
            </w:pPr>
          </w:p>
        </w:tc>
        <w:tc>
          <w:tcPr>
            <w:tcW w:w="4423" w:type="dxa"/>
          </w:tcPr>
          <w:p w14:paraId="260CF6E5" w14:textId="77777777" w:rsidR="00B575CA" w:rsidRPr="00EB431C" w:rsidRDefault="00B575CA" w:rsidP="00253EA5">
            <w:pPr>
              <w:ind w:firstLine="0"/>
              <w:rPr>
                <w:sz w:val="26"/>
                <w:szCs w:val="26"/>
              </w:rPr>
            </w:pPr>
          </w:p>
        </w:tc>
      </w:tr>
      <w:tr w:rsidR="00B575CA" w:rsidRPr="00EB431C" w14:paraId="029F4873" w14:textId="77777777" w:rsidTr="00253EA5">
        <w:trPr>
          <w:trHeight w:val="307"/>
        </w:trPr>
        <w:tc>
          <w:tcPr>
            <w:tcW w:w="453" w:type="dxa"/>
          </w:tcPr>
          <w:p w14:paraId="74AEC87C" w14:textId="77777777" w:rsidR="00B575CA" w:rsidRPr="00EB431C" w:rsidRDefault="00B575CA" w:rsidP="00253EA5">
            <w:pPr>
              <w:ind w:firstLine="0"/>
              <w:rPr>
                <w:sz w:val="26"/>
                <w:szCs w:val="26"/>
              </w:rPr>
            </w:pPr>
          </w:p>
        </w:tc>
        <w:tc>
          <w:tcPr>
            <w:tcW w:w="4423" w:type="dxa"/>
          </w:tcPr>
          <w:p w14:paraId="704E3049" w14:textId="77777777" w:rsidR="00B575CA" w:rsidRPr="00EB431C" w:rsidRDefault="00B575CA" w:rsidP="00253EA5">
            <w:pPr>
              <w:ind w:firstLine="0"/>
              <w:rPr>
                <w:sz w:val="26"/>
                <w:szCs w:val="26"/>
              </w:rPr>
            </w:pPr>
          </w:p>
        </w:tc>
      </w:tr>
      <w:tr w:rsidR="00B575CA" w:rsidRPr="00EB431C" w14:paraId="0D06A66A" w14:textId="77777777" w:rsidTr="00253EA5">
        <w:trPr>
          <w:trHeight w:val="404"/>
        </w:trPr>
        <w:tc>
          <w:tcPr>
            <w:tcW w:w="453" w:type="dxa"/>
          </w:tcPr>
          <w:p w14:paraId="33AB14DB" w14:textId="77777777" w:rsidR="00B575CA" w:rsidRPr="00EB431C" w:rsidRDefault="00B575CA" w:rsidP="00253EA5">
            <w:pPr>
              <w:ind w:firstLine="0"/>
              <w:rPr>
                <w:sz w:val="26"/>
                <w:szCs w:val="26"/>
              </w:rPr>
            </w:pPr>
          </w:p>
        </w:tc>
        <w:tc>
          <w:tcPr>
            <w:tcW w:w="4423" w:type="dxa"/>
          </w:tcPr>
          <w:p w14:paraId="454BEE6D" w14:textId="77777777" w:rsidR="00B575CA" w:rsidRPr="00EB431C" w:rsidRDefault="00B575CA" w:rsidP="00253EA5">
            <w:pPr>
              <w:ind w:firstLine="0"/>
              <w:rPr>
                <w:sz w:val="26"/>
                <w:szCs w:val="26"/>
              </w:rPr>
            </w:pPr>
          </w:p>
        </w:tc>
      </w:tr>
    </w:tbl>
    <w:p w14:paraId="532AE9AD" w14:textId="77777777" w:rsidR="00B575CA" w:rsidRDefault="00B575CA" w:rsidP="00B575CA">
      <w:pPr>
        <w:ind w:firstLine="426"/>
        <w:rPr>
          <w:b/>
          <w:sz w:val="28"/>
          <w:szCs w:val="28"/>
        </w:rPr>
      </w:pPr>
    </w:p>
    <w:p w14:paraId="30538264" w14:textId="77777777" w:rsidR="00B575CA" w:rsidRPr="00C51A9A" w:rsidRDefault="00B575CA" w:rsidP="00B575CA">
      <w:pPr>
        <w:ind w:firstLine="426"/>
        <w:rPr>
          <w:b/>
          <w:sz w:val="28"/>
          <w:szCs w:val="28"/>
        </w:rPr>
      </w:pPr>
      <w:r>
        <w:rPr>
          <w:b/>
          <w:sz w:val="28"/>
          <w:szCs w:val="28"/>
        </w:rPr>
        <w:t xml:space="preserve">2. </w:t>
      </w:r>
      <w:r w:rsidRPr="00C51A9A">
        <w:rPr>
          <w:b/>
          <w:sz w:val="28"/>
          <w:szCs w:val="28"/>
        </w:rPr>
        <w:t xml:space="preserve">Научно-исследовательская деятельность по заданию руководителя практики от </w:t>
      </w:r>
      <w:r>
        <w:rPr>
          <w:b/>
          <w:sz w:val="28"/>
          <w:szCs w:val="28"/>
        </w:rPr>
        <w:t>университета. Ведение отчетной документации</w:t>
      </w:r>
    </w:p>
    <w:p w14:paraId="0EBE096D" w14:textId="77777777" w:rsidR="00B575CA" w:rsidRDefault="00B575CA" w:rsidP="00B575CA">
      <w:pPr>
        <w:ind w:firstLine="426"/>
        <w:rPr>
          <w:sz w:val="28"/>
          <w:szCs w:val="28"/>
        </w:rPr>
      </w:pPr>
      <w:r w:rsidRPr="00C51A9A">
        <w:rPr>
          <w:sz w:val="28"/>
          <w:szCs w:val="28"/>
        </w:rPr>
        <w:t>В этом пункте следует сформулировать исследовательскую задачу и краткий результат выполнения исследования.</w:t>
      </w:r>
    </w:p>
    <w:p w14:paraId="2B7C5EEF" w14:textId="77777777" w:rsidR="00B575CA" w:rsidRDefault="00B575CA" w:rsidP="00B575CA">
      <w:pPr>
        <w:rPr>
          <w:b/>
          <w:sz w:val="28"/>
          <w:szCs w:val="28"/>
        </w:rPr>
      </w:pPr>
    </w:p>
    <w:p w14:paraId="5D52C379" w14:textId="77777777" w:rsidR="00B575CA" w:rsidRPr="00C51A9A" w:rsidRDefault="00B575CA" w:rsidP="00B575CA">
      <w:pPr>
        <w:rPr>
          <w:b/>
          <w:bCs/>
          <w:sz w:val="28"/>
          <w:szCs w:val="28"/>
        </w:rPr>
      </w:pPr>
      <w:r>
        <w:rPr>
          <w:b/>
          <w:sz w:val="28"/>
          <w:szCs w:val="28"/>
        </w:rPr>
        <w:t>3</w:t>
      </w:r>
      <w:r w:rsidRPr="00C51A9A">
        <w:rPr>
          <w:b/>
          <w:sz w:val="28"/>
          <w:szCs w:val="28"/>
        </w:rPr>
        <w:t xml:space="preserve">. </w:t>
      </w:r>
      <w:r w:rsidRPr="00C51A9A">
        <w:rPr>
          <w:b/>
          <w:bCs/>
          <w:sz w:val="28"/>
          <w:szCs w:val="28"/>
        </w:rPr>
        <w:t>Подготовка научного текста по результатам исследования (при наличии)</w:t>
      </w:r>
    </w:p>
    <w:p w14:paraId="4B21F231" w14:textId="77777777" w:rsidR="00B575CA" w:rsidRPr="00C51A9A" w:rsidRDefault="00B575CA" w:rsidP="00B575CA">
      <w:pPr>
        <w:rPr>
          <w:bCs/>
          <w:sz w:val="28"/>
          <w:szCs w:val="28"/>
        </w:rPr>
      </w:pPr>
      <w:r w:rsidRPr="00C51A9A">
        <w:rPr>
          <w:bCs/>
          <w:sz w:val="28"/>
          <w:szCs w:val="28"/>
        </w:rPr>
        <w:t>При подготовке статьи указываются её тема, собственный результат и ссылка на макет Приложения 1.6.</w:t>
      </w:r>
    </w:p>
    <w:p w14:paraId="70551797" w14:textId="77777777" w:rsidR="00B575CA" w:rsidRPr="00C51A9A" w:rsidRDefault="00B575CA" w:rsidP="00B575CA">
      <w:pPr>
        <w:rPr>
          <w:bCs/>
          <w:sz w:val="28"/>
          <w:szCs w:val="28"/>
        </w:rPr>
      </w:pPr>
      <w:r w:rsidRPr="00C51A9A">
        <w:rPr>
          <w:bCs/>
          <w:sz w:val="28"/>
          <w:szCs w:val="28"/>
        </w:rPr>
        <w:t>Если за время практики была написана и отправлена в какой-либо сборник статья, то можно привести вместо Приложения 1.6 эту статью в тех правилах оформления, которые требовал тот сборник. В этом пункте указать название сборника и вуз, куда направлена эта статья</w:t>
      </w:r>
    </w:p>
    <w:p w14:paraId="0B76FB3D" w14:textId="77777777" w:rsidR="00B575CA" w:rsidRDefault="00B575CA" w:rsidP="00B575CA">
      <w:pPr>
        <w:ind w:firstLine="426"/>
        <w:rPr>
          <w:b/>
          <w:bCs/>
          <w:sz w:val="28"/>
          <w:szCs w:val="28"/>
        </w:rPr>
      </w:pPr>
    </w:p>
    <w:p w14:paraId="6E90FE8B" w14:textId="77777777" w:rsidR="00B575CA" w:rsidRPr="00290F2D" w:rsidRDefault="00B575CA" w:rsidP="00B575CA">
      <w:pPr>
        <w:ind w:firstLine="426"/>
        <w:rPr>
          <w:b/>
          <w:sz w:val="28"/>
          <w:szCs w:val="28"/>
        </w:rPr>
      </w:pPr>
      <w:r>
        <w:rPr>
          <w:b/>
          <w:sz w:val="28"/>
          <w:szCs w:val="28"/>
        </w:rPr>
        <w:t>4</w:t>
      </w:r>
      <w:r w:rsidRPr="00290F2D">
        <w:rPr>
          <w:b/>
          <w:sz w:val="28"/>
          <w:szCs w:val="28"/>
        </w:rPr>
        <w:t>. Участие в научных мероприятиях.</w:t>
      </w:r>
    </w:p>
    <w:p w14:paraId="4B81FADA" w14:textId="77777777" w:rsidR="00B575CA" w:rsidRDefault="00B575CA" w:rsidP="00B575CA">
      <w:pPr>
        <w:ind w:firstLine="426"/>
        <w:rPr>
          <w:sz w:val="28"/>
          <w:szCs w:val="28"/>
        </w:rPr>
      </w:pPr>
      <w:r>
        <w:rPr>
          <w:sz w:val="28"/>
          <w:szCs w:val="28"/>
        </w:rPr>
        <w:t>В этом пункте следует перечислить все научные мероприятия, в которых обучающийся принимал участие во время практики (конференции, научные семинары, научные конкурсы и т.п.)</w:t>
      </w:r>
      <w:r>
        <w:rPr>
          <w:rStyle w:val="a5"/>
        </w:rPr>
        <w:t xml:space="preserve"> </w:t>
      </w:r>
      <w:r>
        <w:rPr>
          <w:sz w:val="28"/>
          <w:szCs w:val="28"/>
        </w:rPr>
        <w:t>и приложить сертификаты, дипломы, грамоты и т.п. в электронном и бумажном виде.</w:t>
      </w:r>
    </w:p>
    <w:p w14:paraId="54816DD0" w14:textId="77777777" w:rsidR="00B575CA" w:rsidRPr="00290F2D" w:rsidRDefault="00B575CA" w:rsidP="00B575CA">
      <w:pPr>
        <w:ind w:firstLine="426"/>
        <w:rPr>
          <w:i/>
          <w:sz w:val="28"/>
          <w:szCs w:val="28"/>
        </w:rPr>
      </w:pPr>
      <w:r>
        <w:rPr>
          <w:i/>
          <w:sz w:val="28"/>
          <w:szCs w:val="28"/>
        </w:rPr>
        <w:t xml:space="preserve">Например: </w:t>
      </w:r>
    </w:p>
    <w:p w14:paraId="045E9EA1" w14:textId="77777777" w:rsidR="00B575CA" w:rsidRDefault="00B575CA" w:rsidP="00B575CA">
      <w:pPr>
        <w:ind w:firstLine="426"/>
      </w:pPr>
      <w:r>
        <w:t xml:space="preserve">Во время практики я посещал(а) заседания научного семинара по КТДУ, принимал(а) участие в конкурсе студенческих </w:t>
      </w:r>
      <w:proofErr w:type="gramStart"/>
      <w:r>
        <w:t>работ….</w:t>
      </w:r>
      <w:proofErr w:type="gramEnd"/>
      <w:r>
        <w:t xml:space="preserve">, </w:t>
      </w:r>
    </w:p>
    <w:p w14:paraId="3CF846B4" w14:textId="77777777" w:rsidR="00B575CA" w:rsidRDefault="00B575CA" w:rsidP="00B575CA">
      <w:pPr>
        <w:ind w:firstLine="426"/>
        <w:rPr>
          <w:bCs/>
          <w:sz w:val="28"/>
          <w:szCs w:val="28"/>
        </w:rPr>
      </w:pPr>
      <w:r w:rsidRPr="00336F4E">
        <w:rPr>
          <w:sz w:val="28"/>
          <w:szCs w:val="28"/>
        </w:rPr>
        <w:t xml:space="preserve">На семинаре </w:t>
      </w:r>
      <w:r>
        <w:rPr>
          <w:sz w:val="28"/>
          <w:szCs w:val="28"/>
        </w:rPr>
        <w:t>либо консультации представляются постановка,</w:t>
      </w:r>
      <w:r w:rsidRPr="00336F4E">
        <w:rPr>
          <w:sz w:val="28"/>
          <w:szCs w:val="28"/>
        </w:rPr>
        <w:t xml:space="preserve"> метод, </w:t>
      </w:r>
      <w:r>
        <w:rPr>
          <w:sz w:val="28"/>
          <w:szCs w:val="28"/>
        </w:rPr>
        <w:t xml:space="preserve">собственный результат и проверки. </w:t>
      </w:r>
      <w:r>
        <w:rPr>
          <w:bCs/>
          <w:sz w:val="28"/>
          <w:szCs w:val="28"/>
        </w:rPr>
        <w:t>В отчёте фиксируются вопросы и выполненные уточнения.</w:t>
      </w:r>
    </w:p>
    <w:p w14:paraId="1BBD346B" w14:textId="77777777" w:rsidR="00B575CA" w:rsidRPr="00192146" w:rsidRDefault="00B575CA" w:rsidP="00B575CA">
      <w:pPr>
        <w:ind w:firstLine="426"/>
        <w:rPr>
          <w:bCs/>
          <w:sz w:val="28"/>
          <w:szCs w:val="28"/>
        </w:rPr>
      </w:pPr>
      <w:r>
        <w:rPr>
          <w:bCs/>
          <w:sz w:val="28"/>
          <w:szCs w:val="28"/>
        </w:rPr>
        <w:t>Описать понравившийся доклад другого участника семинара.</w:t>
      </w:r>
    </w:p>
    <w:p w14:paraId="4490BC38" w14:textId="77777777" w:rsidR="00B575CA" w:rsidRDefault="00B575CA" w:rsidP="00B575CA">
      <w:pPr>
        <w:ind w:firstLine="426"/>
        <w:rPr>
          <w:b/>
          <w:sz w:val="28"/>
          <w:szCs w:val="28"/>
        </w:rPr>
      </w:pPr>
    </w:p>
    <w:p w14:paraId="7F9197E4" w14:textId="77777777" w:rsidR="00B575CA" w:rsidRPr="00023391" w:rsidRDefault="00B575CA" w:rsidP="00B575CA">
      <w:pPr>
        <w:jc w:val="left"/>
        <w:rPr>
          <w:b/>
          <w:i/>
          <w:sz w:val="32"/>
          <w:szCs w:val="32"/>
        </w:rPr>
      </w:pPr>
      <w:r w:rsidRPr="00023391">
        <w:rPr>
          <w:b/>
          <w:i/>
          <w:sz w:val="32"/>
          <w:szCs w:val="32"/>
        </w:rPr>
        <w:t xml:space="preserve">При прохождении практики </w:t>
      </w:r>
      <w:r>
        <w:rPr>
          <w:b/>
          <w:i/>
          <w:sz w:val="32"/>
          <w:szCs w:val="32"/>
        </w:rPr>
        <w:t>на кафедре математики в РГУ имени С.А. Есенина</w:t>
      </w:r>
    </w:p>
    <w:p w14:paraId="0F7D0715" w14:textId="77777777" w:rsidR="00B575CA" w:rsidRDefault="00B575CA" w:rsidP="00B575CA">
      <w:pPr>
        <w:ind w:firstLine="567"/>
        <w:rPr>
          <w:bCs/>
          <w:sz w:val="28"/>
          <w:szCs w:val="28"/>
        </w:rPr>
      </w:pPr>
      <w:r>
        <w:rPr>
          <w:bCs/>
          <w:sz w:val="28"/>
          <w:szCs w:val="28"/>
        </w:rPr>
        <w:lastRenderedPageBreak/>
        <w:t>Рекомендуется придерживаться следующей структуры отчета</w:t>
      </w:r>
    </w:p>
    <w:p w14:paraId="4A8570D8" w14:textId="77777777" w:rsidR="00B575CA" w:rsidRPr="00A2631C" w:rsidRDefault="00B575CA" w:rsidP="00B575CA">
      <w:pPr>
        <w:ind w:firstLine="426"/>
        <w:rPr>
          <w:b/>
          <w:iCs/>
          <w:sz w:val="28"/>
          <w:szCs w:val="28"/>
        </w:rPr>
      </w:pPr>
      <w:r>
        <w:rPr>
          <w:b/>
          <w:sz w:val="28"/>
          <w:szCs w:val="28"/>
        </w:rPr>
        <w:t>1</w:t>
      </w:r>
      <w:r w:rsidRPr="00C51A9A">
        <w:rPr>
          <w:b/>
          <w:sz w:val="28"/>
          <w:szCs w:val="28"/>
        </w:rPr>
        <w:t xml:space="preserve">. </w:t>
      </w:r>
      <w:r w:rsidRPr="00A2631C">
        <w:rPr>
          <w:b/>
          <w:iCs/>
          <w:sz w:val="28"/>
          <w:szCs w:val="28"/>
        </w:rPr>
        <w:t>Консультации руководителя практики от университета</w:t>
      </w:r>
    </w:p>
    <w:p w14:paraId="7C46DB7E" w14:textId="77777777" w:rsidR="00B575CA" w:rsidRDefault="00B575CA" w:rsidP="00B575CA">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575CA" w:rsidRPr="00EB431C" w14:paraId="2233CA58" w14:textId="77777777" w:rsidTr="00253EA5">
        <w:tc>
          <w:tcPr>
            <w:tcW w:w="453" w:type="dxa"/>
          </w:tcPr>
          <w:p w14:paraId="455F667C" w14:textId="77777777" w:rsidR="00B575CA" w:rsidRPr="00EB431C" w:rsidRDefault="00B575CA" w:rsidP="00253EA5">
            <w:pPr>
              <w:ind w:firstLine="0"/>
              <w:rPr>
                <w:sz w:val="26"/>
                <w:szCs w:val="26"/>
              </w:rPr>
            </w:pPr>
            <w:r w:rsidRPr="00EB431C">
              <w:rPr>
                <w:sz w:val="26"/>
                <w:szCs w:val="26"/>
              </w:rPr>
              <w:t>Дата</w:t>
            </w:r>
          </w:p>
        </w:tc>
        <w:tc>
          <w:tcPr>
            <w:tcW w:w="4423" w:type="dxa"/>
          </w:tcPr>
          <w:p w14:paraId="77EB8AAB" w14:textId="77777777" w:rsidR="00B575CA" w:rsidRPr="00EB431C" w:rsidRDefault="00B575CA" w:rsidP="00253EA5">
            <w:pPr>
              <w:ind w:firstLine="0"/>
              <w:rPr>
                <w:sz w:val="26"/>
                <w:szCs w:val="26"/>
              </w:rPr>
            </w:pPr>
            <w:r w:rsidRPr="00EB431C">
              <w:rPr>
                <w:sz w:val="26"/>
                <w:szCs w:val="26"/>
              </w:rPr>
              <w:t>Содержание</w:t>
            </w:r>
            <w:r>
              <w:rPr>
                <w:sz w:val="26"/>
                <w:szCs w:val="26"/>
              </w:rPr>
              <w:t xml:space="preserve"> консультации</w:t>
            </w:r>
          </w:p>
        </w:tc>
      </w:tr>
      <w:tr w:rsidR="00B575CA" w:rsidRPr="00EB431C" w14:paraId="3CDC38B3" w14:textId="77777777" w:rsidTr="00253EA5">
        <w:tc>
          <w:tcPr>
            <w:tcW w:w="453" w:type="dxa"/>
          </w:tcPr>
          <w:p w14:paraId="37E64E23" w14:textId="77777777" w:rsidR="00B575CA" w:rsidRPr="00EB431C" w:rsidRDefault="00B575CA" w:rsidP="00253EA5">
            <w:pPr>
              <w:ind w:firstLine="0"/>
              <w:rPr>
                <w:sz w:val="26"/>
                <w:szCs w:val="26"/>
              </w:rPr>
            </w:pPr>
          </w:p>
        </w:tc>
        <w:tc>
          <w:tcPr>
            <w:tcW w:w="4423" w:type="dxa"/>
          </w:tcPr>
          <w:p w14:paraId="19506916" w14:textId="77777777" w:rsidR="00B575CA" w:rsidRPr="00EB431C" w:rsidRDefault="00B575CA" w:rsidP="00253EA5">
            <w:pPr>
              <w:ind w:firstLine="0"/>
              <w:rPr>
                <w:i/>
                <w:sz w:val="26"/>
                <w:szCs w:val="26"/>
              </w:rPr>
            </w:pPr>
          </w:p>
        </w:tc>
      </w:tr>
      <w:tr w:rsidR="00B575CA" w:rsidRPr="00EB431C" w14:paraId="2C5C48B1" w14:textId="77777777" w:rsidTr="00253EA5">
        <w:trPr>
          <w:trHeight w:val="307"/>
        </w:trPr>
        <w:tc>
          <w:tcPr>
            <w:tcW w:w="453" w:type="dxa"/>
          </w:tcPr>
          <w:p w14:paraId="6777FE58" w14:textId="77777777" w:rsidR="00B575CA" w:rsidRPr="00EB431C" w:rsidRDefault="00B575CA" w:rsidP="00253EA5">
            <w:pPr>
              <w:ind w:firstLine="0"/>
              <w:rPr>
                <w:sz w:val="26"/>
                <w:szCs w:val="26"/>
              </w:rPr>
            </w:pPr>
          </w:p>
        </w:tc>
        <w:tc>
          <w:tcPr>
            <w:tcW w:w="4423" w:type="dxa"/>
          </w:tcPr>
          <w:p w14:paraId="01657593" w14:textId="77777777" w:rsidR="00B575CA" w:rsidRPr="00EB431C" w:rsidRDefault="00B575CA" w:rsidP="00253EA5">
            <w:pPr>
              <w:ind w:firstLine="0"/>
              <w:rPr>
                <w:sz w:val="26"/>
                <w:szCs w:val="26"/>
              </w:rPr>
            </w:pPr>
          </w:p>
        </w:tc>
      </w:tr>
      <w:tr w:rsidR="00B575CA" w:rsidRPr="00EB431C" w14:paraId="5EE7FDDA" w14:textId="77777777" w:rsidTr="00253EA5">
        <w:trPr>
          <w:trHeight w:val="307"/>
        </w:trPr>
        <w:tc>
          <w:tcPr>
            <w:tcW w:w="453" w:type="dxa"/>
          </w:tcPr>
          <w:p w14:paraId="6B5D824B" w14:textId="77777777" w:rsidR="00B575CA" w:rsidRPr="00EB431C" w:rsidRDefault="00B575CA" w:rsidP="00253EA5">
            <w:pPr>
              <w:ind w:firstLine="0"/>
              <w:rPr>
                <w:sz w:val="26"/>
                <w:szCs w:val="26"/>
              </w:rPr>
            </w:pPr>
          </w:p>
        </w:tc>
        <w:tc>
          <w:tcPr>
            <w:tcW w:w="4423" w:type="dxa"/>
          </w:tcPr>
          <w:p w14:paraId="7D5C7456" w14:textId="77777777" w:rsidR="00B575CA" w:rsidRPr="00EB431C" w:rsidRDefault="00B575CA" w:rsidP="00253EA5">
            <w:pPr>
              <w:ind w:firstLine="0"/>
              <w:rPr>
                <w:sz w:val="26"/>
                <w:szCs w:val="26"/>
              </w:rPr>
            </w:pPr>
          </w:p>
        </w:tc>
      </w:tr>
      <w:tr w:rsidR="00B575CA" w:rsidRPr="00EB431C" w14:paraId="399AC0C4" w14:textId="77777777" w:rsidTr="00253EA5">
        <w:trPr>
          <w:trHeight w:val="404"/>
        </w:trPr>
        <w:tc>
          <w:tcPr>
            <w:tcW w:w="453" w:type="dxa"/>
          </w:tcPr>
          <w:p w14:paraId="050282B8" w14:textId="77777777" w:rsidR="00B575CA" w:rsidRPr="00EB431C" w:rsidRDefault="00B575CA" w:rsidP="00253EA5">
            <w:pPr>
              <w:ind w:firstLine="0"/>
              <w:rPr>
                <w:sz w:val="26"/>
                <w:szCs w:val="26"/>
              </w:rPr>
            </w:pPr>
          </w:p>
        </w:tc>
        <w:tc>
          <w:tcPr>
            <w:tcW w:w="4423" w:type="dxa"/>
          </w:tcPr>
          <w:p w14:paraId="4C5D7D3F" w14:textId="77777777" w:rsidR="00B575CA" w:rsidRPr="00EB431C" w:rsidRDefault="00B575CA" w:rsidP="00253EA5">
            <w:pPr>
              <w:ind w:firstLine="0"/>
              <w:rPr>
                <w:sz w:val="26"/>
                <w:szCs w:val="26"/>
              </w:rPr>
            </w:pPr>
          </w:p>
        </w:tc>
      </w:tr>
    </w:tbl>
    <w:p w14:paraId="00E1E1BE" w14:textId="77777777" w:rsidR="00B575CA" w:rsidRDefault="00B575CA" w:rsidP="00B575CA">
      <w:pPr>
        <w:ind w:firstLine="567"/>
        <w:rPr>
          <w:b/>
          <w:sz w:val="28"/>
          <w:szCs w:val="28"/>
        </w:rPr>
      </w:pPr>
    </w:p>
    <w:p w14:paraId="749DF4E3" w14:textId="77777777" w:rsidR="00B575CA" w:rsidRDefault="00B575CA" w:rsidP="00B575CA">
      <w:pPr>
        <w:ind w:firstLine="567"/>
        <w:rPr>
          <w:b/>
          <w:sz w:val="28"/>
          <w:szCs w:val="28"/>
        </w:rPr>
      </w:pPr>
      <w:r>
        <w:rPr>
          <w:b/>
          <w:sz w:val="28"/>
          <w:szCs w:val="28"/>
        </w:rPr>
        <w:t>2. Работа по заданию руководителя практики в профильной организации. Ведение отчетной документации</w:t>
      </w:r>
    </w:p>
    <w:p w14:paraId="6AC89183" w14:textId="77777777" w:rsidR="00B575CA" w:rsidRPr="00476C70" w:rsidRDefault="00B575CA" w:rsidP="00B575CA">
      <w:pPr>
        <w:ind w:firstLine="567"/>
        <w:rPr>
          <w:sz w:val="28"/>
          <w:szCs w:val="28"/>
        </w:rPr>
      </w:pPr>
      <w:r w:rsidRPr="00476C70">
        <w:rPr>
          <w:b/>
          <w:sz w:val="28"/>
          <w:szCs w:val="28"/>
        </w:rPr>
        <w:t>1</w:t>
      </w:r>
      <w:r>
        <w:rPr>
          <w:b/>
          <w:sz w:val="28"/>
          <w:szCs w:val="28"/>
        </w:rPr>
        <w:t>)</w:t>
      </w:r>
      <w:r w:rsidRPr="00476C70">
        <w:rPr>
          <w:b/>
          <w:sz w:val="28"/>
          <w:szCs w:val="28"/>
        </w:rPr>
        <w:t xml:space="preserve"> Цель практики: </w:t>
      </w:r>
      <w:r w:rsidRPr="00476C70">
        <w:rPr>
          <w:sz w:val="28"/>
          <w:szCs w:val="28"/>
        </w:rPr>
        <w:t>ознакомит</w:t>
      </w:r>
      <w:r>
        <w:rPr>
          <w:sz w:val="28"/>
          <w:szCs w:val="28"/>
        </w:rPr>
        <w:t>ь</w:t>
      </w:r>
      <w:r w:rsidRPr="00476C70">
        <w:rPr>
          <w:sz w:val="28"/>
          <w:szCs w:val="28"/>
        </w:rPr>
        <w:t>ся с работой организации, изучить основные виды е</w:t>
      </w:r>
      <w:r>
        <w:rPr>
          <w:sz w:val="28"/>
          <w:szCs w:val="28"/>
        </w:rPr>
        <w:t>е</w:t>
      </w:r>
      <w:r w:rsidRPr="00476C70">
        <w:rPr>
          <w:sz w:val="28"/>
          <w:szCs w:val="28"/>
        </w:rPr>
        <w:t xml:space="preserve"> деятельности, провести соответствие между своими теоретическими знаниями и потребностями данной организации, проанализировать перспективы аналитической работы в данной организации, провести аналитическое исследование одного из направлений работы предприятия.</w:t>
      </w:r>
    </w:p>
    <w:p w14:paraId="2B834D4C" w14:textId="77777777" w:rsidR="00B575CA" w:rsidRPr="00476C70" w:rsidRDefault="00B575CA" w:rsidP="00B575CA">
      <w:pPr>
        <w:ind w:firstLine="567"/>
        <w:jc w:val="left"/>
        <w:rPr>
          <w:b/>
          <w:sz w:val="28"/>
          <w:szCs w:val="28"/>
        </w:rPr>
      </w:pPr>
      <w:r w:rsidRPr="00476C70">
        <w:rPr>
          <w:b/>
          <w:sz w:val="28"/>
          <w:szCs w:val="28"/>
        </w:rPr>
        <w:t>2</w:t>
      </w:r>
      <w:r>
        <w:rPr>
          <w:b/>
          <w:sz w:val="28"/>
          <w:szCs w:val="28"/>
        </w:rPr>
        <w:t>)</w:t>
      </w:r>
      <w:r w:rsidRPr="00476C70">
        <w:rPr>
          <w:b/>
          <w:sz w:val="28"/>
          <w:szCs w:val="28"/>
        </w:rPr>
        <w:t xml:space="preserve"> Задачи практики</w:t>
      </w:r>
    </w:p>
    <w:p w14:paraId="67391614" w14:textId="77777777" w:rsidR="00B575CA" w:rsidRPr="00476C70" w:rsidRDefault="00B575CA" w:rsidP="00B575CA">
      <w:pPr>
        <w:ind w:firstLine="567"/>
        <w:jc w:val="left"/>
        <w:rPr>
          <w:sz w:val="28"/>
          <w:szCs w:val="28"/>
        </w:rPr>
      </w:pPr>
      <w:r w:rsidRPr="00476C70">
        <w:rPr>
          <w:sz w:val="28"/>
          <w:szCs w:val="28"/>
        </w:rPr>
        <w:t>Перечислить задачи практики, определяемые спецификой деятельности предприятия</w:t>
      </w:r>
    </w:p>
    <w:p w14:paraId="1410E352" w14:textId="77777777" w:rsidR="00B575CA" w:rsidRPr="00476C70" w:rsidRDefault="00B575CA" w:rsidP="00B575CA">
      <w:pPr>
        <w:ind w:firstLine="567"/>
        <w:jc w:val="left"/>
        <w:rPr>
          <w:i/>
          <w:sz w:val="28"/>
          <w:szCs w:val="28"/>
        </w:rPr>
      </w:pPr>
      <w:r w:rsidRPr="00476C70">
        <w:rPr>
          <w:i/>
          <w:sz w:val="28"/>
          <w:szCs w:val="28"/>
        </w:rPr>
        <w:t>Например:</w:t>
      </w:r>
    </w:p>
    <w:p w14:paraId="66ED8366" w14:textId="77777777" w:rsidR="00B575CA" w:rsidRPr="00476C70" w:rsidRDefault="00B575CA" w:rsidP="00B575CA">
      <w:pPr>
        <w:numPr>
          <w:ilvl w:val="0"/>
          <w:numId w:val="17"/>
        </w:numPr>
        <w:jc w:val="left"/>
        <w:rPr>
          <w:i/>
          <w:sz w:val="28"/>
          <w:szCs w:val="28"/>
        </w:rPr>
      </w:pPr>
      <w:r w:rsidRPr="00476C70">
        <w:rPr>
          <w:i/>
          <w:sz w:val="28"/>
          <w:szCs w:val="28"/>
        </w:rPr>
        <w:t>изучить математическую постановку задачи организации и происхождение исходных данных;</w:t>
      </w:r>
    </w:p>
    <w:p w14:paraId="40D6CC40" w14:textId="77777777" w:rsidR="00B575CA" w:rsidRPr="00476C70" w:rsidRDefault="00B575CA" w:rsidP="00B575CA">
      <w:pPr>
        <w:numPr>
          <w:ilvl w:val="0"/>
          <w:numId w:val="17"/>
        </w:numPr>
        <w:ind w:firstLine="567"/>
        <w:jc w:val="left"/>
        <w:rPr>
          <w:i/>
          <w:sz w:val="28"/>
          <w:szCs w:val="28"/>
        </w:rPr>
      </w:pPr>
      <w:r w:rsidRPr="00476C70">
        <w:rPr>
          <w:i/>
          <w:sz w:val="28"/>
          <w:szCs w:val="28"/>
        </w:rPr>
        <w:t>построить или уточнить модель и согласовать критерии проверки результата;</w:t>
      </w:r>
    </w:p>
    <w:p w14:paraId="0B66982F" w14:textId="77777777" w:rsidR="00B575CA" w:rsidRPr="00476C70" w:rsidRDefault="00B575CA" w:rsidP="00B575CA">
      <w:pPr>
        <w:numPr>
          <w:ilvl w:val="0"/>
          <w:numId w:val="17"/>
        </w:numPr>
        <w:ind w:firstLine="567"/>
        <w:jc w:val="left"/>
        <w:rPr>
          <w:i/>
          <w:sz w:val="28"/>
          <w:szCs w:val="28"/>
        </w:rPr>
      </w:pPr>
      <w:r w:rsidRPr="00476C70">
        <w:rPr>
          <w:i/>
          <w:sz w:val="28"/>
          <w:szCs w:val="28"/>
        </w:rPr>
        <w:t>реализовать алгоритм и подготовить воспроизводимый вычислительный эксперимент;</w:t>
      </w:r>
    </w:p>
    <w:p w14:paraId="79E8E9E2" w14:textId="77777777" w:rsidR="00B575CA" w:rsidRPr="00476C70" w:rsidRDefault="00B575CA" w:rsidP="00B575CA">
      <w:pPr>
        <w:ind w:firstLine="567"/>
        <w:rPr>
          <w:b/>
          <w:sz w:val="28"/>
          <w:szCs w:val="28"/>
        </w:rPr>
      </w:pPr>
      <w:r w:rsidRPr="00476C70">
        <w:rPr>
          <w:b/>
          <w:sz w:val="28"/>
          <w:szCs w:val="28"/>
        </w:rPr>
        <w:t>3</w:t>
      </w:r>
      <w:r>
        <w:rPr>
          <w:b/>
          <w:sz w:val="28"/>
          <w:szCs w:val="28"/>
        </w:rPr>
        <w:t>)</w:t>
      </w:r>
      <w:r w:rsidRPr="00476C70">
        <w:rPr>
          <w:b/>
          <w:sz w:val="28"/>
          <w:szCs w:val="28"/>
        </w:rPr>
        <w:t xml:space="preserve"> Виды деятельности и новые технологии, освоенные за время практики</w:t>
      </w:r>
    </w:p>
    <w:p w14:paraId="776186BF" w14:textId="77777777" w:rsidR="00B575CA" w:rsidRPr="00476C70" w:rsidRDefault="00B575CA" w:rsidP="00B575CA">
      <w:pPr>
        <w:ind w:firstLine="567"/>
        <w:rPr>
          <w:sz w:val="28"/>
          <w:szCs w:val="28"/>
        </w:rPr>
      </w:pPr>
      <w:r w:rsidRPr="00476C70">
        <w:rPr>
          <w:sz w:val="28"/>
          <w:szCs w:val="28"/>
        </w:rPr>
        <w:t>3.1.</w:t>
      </w:r>
      <w:r w:rsidRPr="00476C70">
        <w:rPr>
          <w:i/>
          <w:sz w:val="28"/>
          <w:szCs w:val="28"/>
        </w:rPr>
        <w:t xml:space="preserve"> </w:t>
      </w:r>
      <w:r w:rsidRPr="00476C70">
        <w:rPr>
          <w:sz w:val="28"/>
          <w:szCs w:val="28"/>
        </w:rPr>
        <w:t>Перечислить выполненные исследовательские действия:</w:t>
      </w:r>
      <w:r w:rsidRPr="00476C70">
        <w:rPr>
          <w:i/>
          <w:sz w:val="28"/>
          <w:szCs w:val="28"/>
        </w:rPr>
        <w:t xml:space="preserve"> постановку задачи, подготовку данных, выбор метода, реализацию </w:t>
      </w:r>
      <w:r w:rsidRPr="00476C70">
        <w:rPr>
          <w:sz w:val="28"/>
          <w:szCs w:val="28"/>
        </w:rPr>
        <w:t>и проверку. Указать приобретённые знания, умения и навыки;</w:t>
      </w:r>
      <w:r w:rsidRPr="00476C70">
        <w:rPr>
          <w:i/>
          <w:sz w:val="28"/>
          <w:szCs w:val="28"/>
        </w:rPr>
        <w:t xml:space="preserve"> р</w:t>
      </w:r>
      <w:r w:rsidRPr="00476C70">
        <w:rPr>
          <w:sz w:val="28"/>
          <w:szCs w:val="28"/>
        </w:rPr>
        <w:t>езультаты представить в существующей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3686"/>
        <w:gridCol w:w="4252"/>
      </w:tblGrid>
      <w:tr w:rsidR="00B575CA" w:rsidRPr="00476C70" w14:paraId="56013050" w14:textId="77777777" w:rsidTr="00253EA5">
        <w:trPr>
          <w:jc w:val="center"/>
        </w:trPr>
        <w:tc>
          <w:tcPr>
            <w:tcW w:w="817" w:type="dxa"/>
          </w:tcPr>
          <w:p w14:paraId="737B5322" w14:textId="77777777" w:rsidR="00B575CA" w:rsidRPr="00476C70" w:rsidRDefault="00B575CA" w:rsidP="00253EA5">
            <w:pPr>
              <w:ind w:firstLine="0"/>
              <w:jc w:val="left"/>
            </w:pPr>
            <w:r w:rsidRPr="00476C70">
              <w:t>№</w:t>
            </w:r>
          </w:p>
        </w:tc>
        <w:tc>
          <w:tcPr>
            <w:tcW w:w="3686" w:type="dxa"/>
          </w:tcPr>
          <w:p w14:paraId="5D312208" w14:textId="77777777" w:rsidR="00B575CA" w:rsidRPr="00476C70" w:rsidRDefault="00B575CA" w:rsidP="00253EA5">
            <w:pPr>
              <w:ind w:firstLine="0"/>
              <w:jc w:val="left"/>
            </w:pPr>
            <w:r w:rsidRPr="00476C70">
              <w:t>Вид деятельности</w:t>
            </w:r>
          </w:p>
        </w:tc>
        <w:tc>
          <w:tcPr>
            <w:tcW w:w="4252" w:type="dxa"/>
          </w:tcPr>
          <w:p w14:paraId="40F36F4A" w14:textId="77777777" w:rsidR="00B575CA" w:rsidRPr="00476C70" w:rsidRDefault="00B575CA" w:rsidP="00253EA5">
            <w:pPr>
              <w:ind w:firstLine="0"/>
              <w:jc w:val="left"/>
            </w:pPr>
            <w:r w:rsidRPr="00476C70">
              <w:t>Новые знания, умения, навыки</w:t>
            </w:r>
          </w:p>
        </w:tc>
      </w:tr>
      <w:tr w:rsidR="00B575CA" w:rsidRPr="00476C70" w14:paraId="5082232A" w14:textId="77777777" w:rsidTr="00253EA5">
        <w:trPr>
          <w:jc w:val="center"/>
        </w:trPr>
        <w:tc>
          <w:tcPr>
            <w:tcW w:w="817" w:type="dxa"/>
          </w:tcPr>
          <w:p w14:paraId="06A76361" w14:textId="77777777" w:rsidR="00B575CA" w:rsidRPr="00476C70" w:rsidRDefault="00B575CA" w:rsidP="00253EA5">
            <w:pPr>
              <w:ind w:firstLine="0"/>
              <w:jc w:val="left"/>
            </w:pPr>
          </w:p>
        </w:tc>
        <w:tc>
          <w:tcPr>
            <w:tcW w:w="3686" w:type="dxa"/>
          </w:tcPr>
          <w:p w14:paraId="5E9C2C72" w14:textId="77777777" w:rsidR="00B575CA" w:rsidRPr="00476C70" w:rsidRDefault="00B575CA" w:rsidP="00253EA5">
            <w:pPr>
              <w:ind w:firstLine="0"/>
              <w:jc w:val="left"/>
            </w:pPr>
          </w:p>
        </w:tc>
        <w:tc>
          <w:tcPr>
            <w:tcW w:w="4252" w:type="dxa"/>
          </w:tcPr>
          <w:p w14:paraId="2861F1B3" w14:textId="77777777" w:rsidR="00B575CA" w:rsidRPr="00476C70" w:rsidRDefault="00B575CA" w:rsidP="00253EA5">
            <w:pPr>
              <w:ind w:firstLine="0"/>
              <w:jc w:val="left"/>
            </w:pPr>
          </w:p>
        </w:tc>
      </w:tr>
      <w:tr w:rsidR="00B575CA" w:rsidRPr="00476C70" w14:paraId="624EF622" w14:textId="77777777" w:rsidTr="00253EA5">
        <w:trPr>
          <w:jc w:val="center"/>
        </w:trPr>
        <w:tc>
          <w:tcPr>
            <w:tcW w:w="817" w:type="dxa"/>
          </w:tcPr>
          <w:p w14:paraId="2B8BD282" w14:textId="77777777" w:rsidR="00B575CA" w:rsidRPr="00476C70" w:rsidRDefault="00B575CA" w:rsidP="00253EA5">
            <w:pPr>
              <w:ind w:firstLine="0"/>
              <w:jc w:val="left"/>
            </w:pPr>
          </w:p>
        </w:tc>
        <w:tc>
          <w:tcPr>
            <w:tcW w:w="3686" w:type="dxa"/>
          </w:tcPr>
          <w:p w14:paraId="2E178D4F" w14:textId="77777777" w:rsidR="00B575CA" w:rsidRPr="00476C70" w:rsidRDefault="00B575CA" w:rsidP="00253EA5">
            <w:pPr>
              <w:ind w:firstLine="0"/>
              <w:jc w:val="left"/>
            </w:pPr>
          </w:p>
        </w:tc>
        <w:tc>
          <w:tcPr>
            <w:tcW w:w="4252" w:type="dxa"/>
          </w:tcPr>
          <w:p w14:paraId="5894DF7F" w14:textId="77777777" w:rsidR="00B575CA" w:rsidRPr="00476C70" w:rsidRDefault="00B575CA" w:rsidP="00253EA5">
            <w:pPr>
              <w:ind w:firstLine="0"/>
              <w:jc w:val="left"/>
            </w:pPr>
          </w:p>
        </w:tc>
      </w:tr>
    </w:tbl>
    <w:p w14:paraId="0A455EE1" w14:textId="77777777" w:rsidR="00B575CA" w:rsidRPr="00476C70" w:rsidRDefault="00B575CA" w:rsidP="00B575CA">
      <w:pPr>
        <w:jc w:val="left"/>
        <w:rPr>
          <w:sz w:val="28"/>
          <w:szCs w:val="28"/>
        </w:rPr>
      </w:pPr>
    </w:p>
    <w:p w14:paraId="2255A020" w14:textId="77777777" w:rsidR="00B575CA" w:rsidRPr="00476C70" w:rsidRDefault="00B575CA" w:rsidP="00B575CA">
      <w:pPr>
        <w:ind w:firstLine="567"/>
        <w:jc w:val="left"/>
        <w:rPr>
          <w:sz w:val="28"/>
          <w:szCs w:val="28"/>
        </w:rPr>
      </w:pPr>
      <w:r w:rsidRPr="00476C70">
        <w:rPr>
          <w:sz w:val="28"/>
          <w:szCs w:val="28"/>
        </w:rPr>
        <w:t>3.2. Перечислить использованные средства математического моделирования, программ</w:t>
      </w:r>
      <w:r w:rsidRPr="00476C70">
        <w:rPr>
          <w:i/>
          <w:sz w:val="28"/>
          <w:szCs w:val="28"/>
        </w:rPr>
        <w:t>ирования и анализа данных, указать их назначени</w:t>
      </w:r>
      <w:r w:rsidRPr="00476C70">
        <w:rPr>
          <w:sz w:val="28"/>
          <w:szCs w:val="28"/>
        </w:rPr>
        <w:t>е и версии</w:t>
      </w:r>
      <w:r w:rsidRPr="00476C70">
        <w:rPr>
          <w:i/>
          <w:sz w:val="28"/>
          <w:szCs w:val="28"/>
        </w:rPr>
        <w:t>.</w:t>
      </w:r>
    </w:p>
    <w:p w14:paraId="49ECC2EB" w14:textId="77777777" w:rsidR="00B575CA" w:rsidRPr="00476C70" w:rsidRDefault="00B575CA" w:rsidP="00B575CA">
      <w:pPr>
        <w:ind w:firstLine="567"/>
        <w:jc w:val="left"/>
        <w:rPr>
          <w:sz w:val="28"/>
          <w:szCs w:val="28"/>
        </w:rPr>
      </w:pPr>
    </w:p>
    <w:p w14:paraId="1AFE7C4D" w14:textId="77777777" w:rsidR="00B575CA" w:rsidRPr="00476C70" w:rsidRDefault="00B575CA" w:rsidP="00B575CA">
      <w:pPr>
        <w:ind w:firstLine="567"/>
        <w:jc w:val="left"/>
        <w:rPr>
          <w:b/>
          <w:sz w:val="28"/>
          <w:szCs w:val="28"/>
        </w:rPr>
      </w:pPr>
      <w:r w:rsidRPr="00476C70">
        <w:rPr>
          <w:b/>
          <w:sz w:val="28"/>
          <w:szCs w:val="28"/>
        </w:rPr>
        <w:t>4</w:t>
      </w:r>
      <w:r>
        <w:rPr>
          <w:b/>
          <w:sz w:val="28"/>
          <w:szCs w:val="28"/>
        </w:rPr>
        <w:t>)</w:t>
      </w:r>
      <w:r w:rsidRPr="00476C70">
        <w:rPr>
          <w:b/>
          <w:sz w:val="28"/>
          <w:szCs w:val="28"/>
        </w:rPr>
        <w:t xml:space="preserve"> Оценка перспектив аналитической работы в данной организации</w:t>
      </w:r>
    </w:p>
    <w:p w14:paraId="2FF36207" w14:textId="77777777" w:rsidR="00B575CA" w:rsidRPr="00476C70" w:rsidRDefault="00B575CA" w:rsidP="00B575CA">
      <w:pPr>
        <w:ind w:firstLine="567"/>
        <w:jc w:val="left"/>
        <w:rPr>
          <w:i/>
          <w:sz w:val="28"/>
          <w:szCs w:val="28"/>
        </w:rPr>
      </w:pPr>
      <w:r w:rsidRPr="00476C70">
        <w:rPr>
          <w:sz w:val="28"/>
          <w:szCs w:val="28"/>
        </w:rPr>
        <w:t>4.1. Оценить возможность и перспективы аналитической работы в данной организации</w:t>
      </w:r>
      <w:r w:rsidRPr="00476C70">
        <w:rPr>
          <w:i/>
          <w:sz w:val="28"/>
          <w:szCs w:val="28"/>
        </w:rPr>
        <w:t xml:space="preserve"> (нужен ли ей постоянный аналитик или достаточно аут</w:t>
      </w:r>
      <w:r w:rsidRPr="00476C70">
        <w:rPr>
          <w:i/>
          <w:sz w:val="28"/>
          <w:szCs w:val="28"/>
        </w:rPr>
        <w:lastRenderedPageBreak/>
        <w:t xml:space="preserve">сорсинга, что улучшит аналитическая работа)  </w:t>
      </w:r>
    </w:p>
    <w:p w14:paraId="27046808" w14:textId="77777777" w:rsidR="00B575CA" w:rsidRPr="00476C70" w:rsidRDefault="00B575CA" w:rsidP="00B575CA">
      <w:pPr>
        <w:ind w:firstLine="567"/>
        <w:jc w:val="left"/>
        <w:rPr>
          <w:i/>
          <w:sz w:val="28"/>
          <w:szCs w:val="28"/>
        </w:rPr>
      </w:pPr>
      <w:r w:rsidRPr="00476C70">
        <w:rPr>
          <w:sz w:val="28"/>
          <w:szCs w:val="28"/>
        </w:rPr>
        <w:t>4.2. Описать направления развития математической модели</w:t>
      </w:r>
      <w:r w:rsidRPr="00476C70">
        <w:rPr>
          <w:i/>
          <w:sz w:val="28"/>
          <w:szCs w:val="28"/>
        </w:rPr>
        <w:t xml:space="preserve"> или вычислительного метода: повышение точности, устойчивости, интерпретируемости и эффективности; отделить подтверждённые выводы от предложений дальнейшего исследования.</w:t>
      </w:r>
    </w:p>
    <w:p w14:paraId="6F17CB4D" w14:textId="77777777" w:rsidR="00B575CA" w:rsidRPr="00476C70" w:rsidRDefault="00B575CA" w:rsidP="00B575CA">
      <w:pPr>
        <w:jc w:val="left"/>
        <w:rPr>
          <w:i/>
          <w:sz w:val="28"/>
          <w:szCs w:val="28"/>
        </w:rPr>
      </w:pPr>
    </w:p>
    <w:p w14:paraId="7EDF455A" w14:textId="77777777" w:rsidR="00B575CA" w:rsidRPr="00476C70" w:rsidRDefault="00B575CA" w:rsidP="00B575CA">
      <w:pPr>
        <w:jc w:val="left"/>
        <w:rPr>
          <w:sz w:val="28"/>
          <w:szCs w:val="28"/>
        </w:rPr>
      </w:pPr>
      <w:r w:rsidRPr="00476C70">
        <w:rPr>
          <w:b/>
          <w:sz w:val="28"/>
          <w:szCs w:val="28"/>
        </w:rPr>
        <w:t>5</w:t>
      </w:r>
      <w:r>
        <w:rPr>
          <w:b/>
          <w:sz w:val="28"/>
          <w:szCs w:val="28"/>
        </w:rPr>
        <w:t>)</w:t>
      </w:r>
      <w:r w:rsidRPr="00476C70">
        <w:rPr>
          <w:b/>
          <w:sz w:val="28"/>
          <w:szCs w:val="28"/>
        </w:rPr>
        <w:t xml:space="preserve"> Аналитическое исследование направления работы </w:t>
      </w:r>
      <w:r>
        <w:rPr>
          <w:b/>
          <w:sz w:val="28"/>
          <w:szCs w:val="28"/>
        </w:rPr>
        <w:t>профильной организации</w:t>
      </w:r>
      <w:r w:rsidRPr="00476C70">
        <w:rPr>
          <w:b/>
          <w:sz w:val="28"/>
          <w:szCs w:val="28"/>
        </w:rPr>
        <w:t xml:space="preserve">. </w:t>
      </w:r>
    </w:p>
    <w:p w14:paraId="56747B9D" w14:textId="77777777" w:rsidR="00B575CA" w:rsidRPr="00476C70" w:rsidRDefault="00B575CA" w:rsidP="00B575CA">
      <w:pPr>
        <w:jc w:val="left"/>
        <w:rPr>
          <w:i/>
          <w:sz w:val="28"/>
          <w:szCs w:val="28"/>
        </w:rPr>
      </w:pPr>
      <w:r w:rsidRPr="00476C70">
        <w:rPr>
          <w:i/>
          <w:sz w:val="28"/>
          <w:szCs w:val="28"/>
        </w:rPr>
        <w:t xml:space="preserve">Кратко описать свое аналитическое исследование </w:t>
      </w:r>
      <w:r>
        <w:rPr>
          <w:i/>
          <w:sz w:val="28"/>
          <w:szCs w:val="28"/>
        </w:rPr>
        <w:t>в профильной организации</w:t>
      </w:r>
      <w:r w:rsidRPr="00476C70">
        <w:rPr>
          <w:i/>
          <w:sz w:val="28"/>
          <w:szCs w:val="28"/>
        </w:rPr>
        <w:t xml:space="preserve"> и его результаты.</w:t>
      </w:r>
    </w:p>
    <w:p w14:paraId="4DB721DB" w14:textId="77777777" w:rsidR="00B575CA" w:rsidRPr="00476C70" w:rsidRDefault="00B575CA" w:rsidP="00B575CA">
      <w:pPr>
        <w:jc w:val="left"/>
        <w:rPr>
          <w:i/>
          <w:sz w:val="28"/>
          <w:szCs w:val="28"/>
        </w:rPr>
      </w:pPr>
      <w:r w:rsidRPr="00476C70">
        <w:rPr>
          <w:i/>
          <w:sz w:val="28"/>
          <w:szCs w:val="28"/>
        </w:rPr>
        <w:t>Тема исследования, цель, задачи и методы аналитического исследования определяются спецификой конкретного предприятия.</w:t>
      </w:r>
    </w:p>
    <w:p w14:paraId="059AB703" w14:textId="77777777" w:rsidR="00B575CA" w:rsidRPr="00476C70" w:rsidRDefault="00B575CA" w:rsidP="00B575CA">
      <w:pPr>
        <w:jc w:val="left"/>
        <w:rPr>
          <w:sz w:val="28"/>
          <w:szCs w:val="28"/>
        </w:rPr>
      </w:pPr>
    </w:p>
    <w:p w14:paraId="1B6BA983" w14:textId="77777777" w:rsidR="00B575CA" w:rsidRPr="00476C70" w:rsidRDefault="00B575CA" w:rsidP="00B575CA">
      <w:pPr>
        <w:jc w:val="left"/>
        <w:rPr>
          <w:b/>
          <w:sz w:val="28"/>
          <w:szCs w:val="28"/>
        </w:rPr>
      </w:pPr>
      <w:r w:rsidRPr="00476C70">
        <w:rPr>
          <w:b/>
          <w:sz w:val="28"/>
          <w:szCs w:val="28"/>
        </w:rPr>
        <w:t>6</w:t>
      </w:r>
      <w:r>
        <w:rPr>
          <w:b/>
          <w:sz w:val="28"/>
          <w:szCs w:val="28"/>
        </w:rPr>
        <w:t>)</w:t>
      </w:r>
      <w:r w:rsidRPr="00476C70">
        <w:rPr>
          <w:b/>
          <w:sz w:val="28"/>
          <w:szCs w:val="28"/>
        </w:rPr>
        <w:t xml:space="preserve"> Оценка личностного роста </w:t>
      </w:r>
    </w:p>
    <w:p w14:paraId="0C52BBA4" w14:textId="77777777" w:rsidR="00B575CA" w:rsidRPr="00476C70" w:rsidRDefault="00B575CA" w:rsidP="00B575CA">
      <w:pPr>
        <w:jc w:val="left"/>
        <w:rPr>
          <w:b/>
          <w:sz w:val="28"/>
          <w:szCs w:val="28"/>
        </w:rPr>
      </w:pPr>
      <w:r w:rsidRPr="00476C70">
        <w:rPr>
          <w:b/>
          <w:sz w:val="28"/>
          <w:szCs w:val="28"/>
        </w:rPr>
        <w:t>6.1</w:t>
      </w:r>
      <w:r>
        <w:rPr>
          <w:b/>
          <w:sz w:val="28"/>
          <w:szCs w:val="28"/>
        </w:rPr>
        <w:t>)</w:t>
      </w:r>
      <w:r w:rsidRPr="00476C70">
        <w:rPr>
          <w:b/>
          <w:sz w:val="28"/>
          <w:szCs w:val="28"/>
        </w:rPr>
        <w:t xml:space="preserve"> </w:t>
      </w:r>
      <w:r w:rsidRPr="00476C70">
        <w:rPr>
          <w:sz w:val="28"/>
          <w:szCs w:val="28"/>
        </w:rPr>
        <w:t>Сформулировать персональную цель и персональные задачи практики</w:t>
      </w:r>
    </w:p>
    <w:p w14:paraId="5CF54D21" w14:textId="77777777" w:rsidR="00B575CA" w:rsidRPr="00476C70" w:rsidRDefault="00B575CA" w:rsidP="00B575CA">
      <w:pPr>
        <w:jc w:val="left"/>
        <w:rPr>
          <w:b/>
          <w:sz w:val="28"/>
          <w:szCs w:val="28"/>
        </w:rPr>
      </w:pPr>
      <w:r w:rsidRPr="00476C70">
        <w:rPr>
          <w:b/>
          <w:sz w:val="28"/>
          <w:szCs w:val="28"/>
        </w:rPr>
        <w:t>6.2</w:t>
      </w:r>
      <w:r>
        <w:rPr>
          <w:b/>
          <w:sz w:val="28"/>
          <w:szCs w:val="28"/>
        </w:rPr>
        <w:t>)</w:t>
      </w:r>
      <w:r w:rsidRPr="00476C70">
        <w:rPr>
          <w:b/>
          <w:sz w:val="28"/>
          <w:szCs w:val="28"/>
        </w:rPr>
        <w:t xml:space="preserve"> Ответить на вопросы:</w:t>
      </w:r>
    </w:p>
    <w:p w14:paraId="499CE0ED" w14:textId="77777777" w:rsidR="00B575CA" w:rsidRPr="00A2631C" w:rsidRDefault="00B575CA" w:rsidP="00B575CA">
      <w:pPr>
        <w:ind w:firstLine="851"/>
        <w:jc w:val="left"/>
        <w:rPr>
          <w:bCs/>
          <w:sz w:val="28"/>
          <w:szCs w:val="28"/>
        </w:rPr>
      </w:pPr>
      <w:r w:rsidRPr="00A2631C">
        <w:rPr>
          <w:bCs/>
          <w:sz w:val="28"/>
          <w:szCs w:val="28"/>
        </w:rPr>
        <w:t>1. Какие задачи решены на производственной практике и достигнута ли её цель?</w:t>
      </w:r>
    </w:p>
    <w:p w14:paraId="226DBA31" w14:textId="77777777" w:rsidR="00B575CA" w:rsidRPr="00A2631C" w:rsidRDefault="00B575CA" w:rsidP="00B575CA">
      <w:pPr>
        <w:ind w:firstLine="851"/>
        <w:jc w:val="left"/>
        <w:rPr>
          <w:bCs/>
          <w:sz w:val="28"/>
          <w:szCs w:val="28"/>
        </w:rPr>
      </w:pPr>
      <w:r w:rsidRPr="00A2631C">
        <w:rPr>
          <w:bCs/>
          <w:sz w:val="28"/>
          <w:szCs w:val="28"/>
        </w:rPr>
        <w:t>2. Какие знания из каких дисциплин образовательной программы были востребованы в практической деятельности?</w:t>
      </w:r>
    </w:p>
    <w:p w14:paraId="668CB853" w14:textId="77777777" w:rsidR="00B575CA" w:rsidRPr="00A2631C" w:rsidRDefault="00B575CA" w:rsidP="00B575CA">
      <w:pPr>
        <w:ind w:firstLine="851"/>
        <w:jc w:val="left"/>
        <w:rPr>
          <w:bCs/>
          <w:sz w:val="28"/>
          <w:szCs w:val="28"/>
        </w:rPr>
      </w:pPr>
      <w:r w:rsidRPr="00A2631C">
        <w:rPr>
          <w:bCs/>
          <w:sz w:val="28"/>
          <w:szCs w:val="28"/>
        </w:rPr>
        <w:t>4. Какие новые сведения, умения и навыки были получены за время практики?</w:t>
      </w:r>
    </w:p>
    <w:p w14:paraId="3F882FC7" w14:textId="77777777" w:rsidR="00B575CA" w:rsidRPr="00A2631C" w:rsidRDefault="00B575CA" w:rsidP="00B575CA">
      <w:pPr>
        <w:ind w:firstLine="851"/>
        <w:jc w:val="left"/>
        <w:rPr>
          <w:bCs/>
          <w:sz w:val="28"/>
          <w:szCs w:val="28"/>
        </w:rPr>
      </w:pPr>
      <w:r w:rsidRPr="00A2631C">
        <w:rPr>
          <w:bCs/>
          <w:sz w:val="28"/>
          <w:szCs w:val="28"/>
        </w:rPr>
        <w:t>5. В каких областях знаний было недостаточно?</w:t>
      </w:r>
    </w:p>
    <w:p w14:paraId="669DC726" w14:textId="77777777" w:rsidR="00B575CA" w:rsidRPr="00A2631C" w:rsidRDefault="00B575CA" w:rsidP="00B575CA">
      <w:pPr>
        <w:ind w:firstLine="851"/>
        <w:jc w:val="left"/>
        <w:rPr>
          <w:bCs/>
          <w:sz w:val="28"/>
          <w:szCs w:val="28"/>
        </w:rPr>
      </w:pPr>
      <w:r w:rsidRPr="00A2631C">
        <w:rPr>
          <w:bCs/>
          <w:sz w:val="28"/>
          <w:szCs w:val="28"/>
        </w:rPr>
        <w:t xml:space="preserve">6. Что понравилось? </w:t>
      </w:r>
    </w:p>
    <w:p w14:paraId="4DEDDF2F" w14:textId="77777777" w:rsidR="00B575CA" w:rsidRPr="00A2631C" w:rsidRDefault="00B575CA" w:rsidP="00B575CA">
      <w:pPr>
        <w:ind w:firstLine="851"/>
        <w:jc w:val="left"/>
        <w:rPr>
          <w:bCs/>
          <w:sz w:val="28"/>
          <w:szCs w:val="28"/>
        </w:rPr>
      </w:pPr>
      <w:r w:rsidRPr="00A2631C">
        <w:rPr>
          <w:bCs/>
          <w:sz w:val="28"/>
          <w:szCs w:val="28"/>
        </w:rPr>
        <w:t xml:space="preserve">7. Что не понравилось? </w:t>
      </w:r>
    </w:p>
    <w:p w14:paraId="3997FADF" w14:textId="77777777" w:rsidR="00B575CA" w:rsidRPr="00476C70" w:rsidRDefault="00B575CA" w:rsidP="00B575CA">
      <w:pPr>
        <w:ind w:firstLine="851"/>
        <w:jc w:val="left"/>
        <w:rPr>
          <w:b/>
          <w:sz w:val="28"/>
          <w:szCs w:val="28"/>
        </w:rPr>
      </w:pPr>
      <w:r w:rsidRPr="00A2631C">
        <w:rPr>
          <w:bCs/>
          <w:sz w:val="28"/>
          <w:szCs w:val="28"/>
        </w:rPr>
        <w:t>8. Хотелось</w:t>
      </w:r>
      <w:r w:rsidRPr="00476C70">
        <w:rPr>
          <w:sz w:val="28"/>
          <w:szCs w:val="28"/>
        </w:rPr>
        <w:t xml:space="preserve"> ли снова прийти</w:t>
      </w:r>
      <w:r w:rsidRPr="00476C70">
        <w:rPr>
          <w:b/>
          <w:sz w:val="28"/>
          <w:szCs w:val="28"/>
        </w:rPr>
        <w:t xml:space="preserve"> </w:t>
      </w:r>
    </w:p>
    <w:p w14:paraId="16800CF7" w14:textId="77777777" w:rsidR="00B575CA" w:rsidRPr="00476C70" w:rsidRDefault="00B575CA" w:rsidP="00B575CA">
      <w:pPr>
        <w:jc w:val="left"/>
        <w:rPr>
          <w:sz w:val="28"/>
          <w:szCs w:val="28"/>
        </w:rPr>
      </w:pPr>
      <w:r w:rsidRPr="00476C70">
        <w:rPr>
          <w:sz w:val="28"/>
          <w:szCs w:val="28"/>
        </w:rPr>
        <w:t xml:space="preserve">А) в данную организацию? </w:t>
      </w:r>
    </w:p>
    <w:p w14:paraId="497E0BF0" w14:textId="77777777" w:rsidR="00B575CA" w:rsidRPr="00476C70" w:rsidRDefault="00B575CA" w:rsidP="00B575CA">
      <w:pPr>
        <w:jc w:val="left"/>
        <w:rPr>
          <w:sz w:val="28"/>
          <w:szCs w:val="28"/>
        </w:rPr>
      </w:pPr>
      <w:r w:rsidRPr="00476C70">
        <w:rPr>
          <w:sz w:val="28"/>
          <w:szCs w:val="28"/>
        </w:rPr>
        <w:t>Б) в данную сферу деятельности?</w:t>
      </w:r>
    </w:p>
    <w:p w14:paraId="039CD679" w14:textId="77777777" w:rsidR="00B575CA" w:rsidRDefault="00B575CA" w:rsidP="00B575CA">
      <w:pPr>
        <w:jc w:val="left"/>
        <w:rPr>
          <w:b/>
          <w:sz w:val="28"/>
          <w:szCs w:val="28"/>
        </w:rPr>
      </w:pPr>
    </w:p>
    <w:p w14:paraId="32DCA318" w14:textId="77777777" w:rsidR="00B575CA" w:rsidRPr="00C51A9A" w:rsidRDefault="00B575CA" w:rsidP="00B575CA">
      <w:pPr>
        <w:ind w:firstLine="426"/>
        <w:rPr>
          <w:b/>
          <w:sz w:val="28"/>
          <w:szCs w:val="28"/>
        </w:rPr>
      </w:pPr>
      <w:r>
        <w:rPr>
          <w:b/>
          <w:sz w:val="28"/>
          <w:szCs w:val="28"/>
        </w:rPr>
        <w:t xml:space="preserve">3. </w:t>
      </w:r>
      <w:r w:rsidRPr="00C51A9A">
        <w:rPr>
          <w:b/>
          <w:sz w:val="28"/>
          <w:szCs w:val="28"/>
        </w:rPr>
        <w:t xml:space="preserve">Научно-исследовательская деятельность по заданию руководителя практики от </w:t>
      </w:r>
      <w:r>
        <w:rPr>
          <w:b/>
          <w:sz w:val="28"/>
          <w:szCs w:val="28"/>
        </w:rPr>
        <w:t>университета</w:t>
      </w:r>
    </w:p>
    <w:p w14:paraId="55699FF7" w14:textId="77777777" w:rsidR="00B575CA" w:rsidRDefault="00B575CA" w:rsidP="00B575CA">
      <w:pPr>
        <w:ind w:firstLine="426"/>
        <w:rPr>
          <w:sz w:val="28"/>
          <w:szCs w:val="28"/>
        </w:rPr>
      </w:pPr>
      <w:r w:rsidRPr="00C51A9A">
        <w:rPr>
          <w:sz w:val="28"/>
          <w:szCs w:val="28"/>
        </w:rPr>
        <w:t>В этом пункте следует сформулировать исследовательскую задачу и краткий результат выполнения исследования.</w:t>
      </w:r>
    </w:p>
    <w:p w14:paraId="502AB52D" w14:textId="77777777" w:rsidR="00B575CA" w:rsidRPr="00C51A9A" w:rsidRDefault="00B575CA" w:rsidP="00B575CA">
      <w:pPr>
        <w:rPr>
          <w:b/>
          <w:bCs/>
          <w:sz w:val="28"/>
          <w:szCs w:val="28"/>
        </w:rPr>
      </w:pPr>
      <w:r>
        <w:rPr>
          <w:b/>
          <w:sz w:val="28"/>
          <w:szCs w:val="28"/>
        </w:rPr>
        <w:t>4</w:t>
      </w:r>
      <w:r w:rsidRPr="00C51A9A">
        <w:rPr>
          <w:b/>
          <w:sz w:val="28"/>
          <w:szCs w:val="28"/>
        </w:rPr>
        <w:t xml:space="preserve">. </w:t>
      </w:r>
      <w:r w:rsidRPr="00C51A9A">
        <w:rPr>
          <w:b/>
          <w:bCs/>
          <w:sz w:val="28"/>
          <w:szCs w:val="28"/>
        </w:rPr>
        <w:t>Подготовка научного текста по результатам исследования (при наличии)</w:t>
      </w:r>
    </w:p>
    <w:p w14:paraId="11754F26" w14:textId="77777777" w:rsidR="00B575CA" w:rsidRPr="00C51A9A" w:rsidRDefault="00B575CA" w:rsidP="00B575CA">
      <w:pPr>
        <w:rPr>
          <w:bCs/>
          <w:sz w:val="28"/>
          <w:szCs w:val="28"/>
        </w:rPr>
      </w:pPr>
      <w:r w:rsidRPr="00C51A9A">
        <w:rPr>
          <w:bCs/>
          <w:sz w:val="28"/>
          <w:szCs w:val="28"/>
        </w:rPr>
        <w:t>При подготовке статьи указываются её тема, собственный результат и ссылка на макет Приложения 1.6.</w:t>
      </w:r>
    </w:p>
    <w:p w14:paraId="5C6A2970" w14:textId="77777777" w:rsidR="00B575CA" w:rsidRPr="00C51A9A" w:rsidRDefault="00B575CA" w:rsidP="00B575CA">
      <w:pPr>
        <w:rPr>
          <w:bCs/>
          <w:sz w:val="28"/>
          <w:szCs w:val="28"/>
        </w:rPr>
      </w:pPr>
      <w:r w:rsidRPr="00C51A9A">
        <w:rPr>
          <w:bCs/>
          <w:sz w:val="28"/>
          <w:szCs w:val="28"/>
        </w:rPr>
        <w:t>Если за время практики была написана и отправлена в какой-либо сборник статья, то можно привести вместо Приложения 1.6 эту статью в тех правилах оформления, которые требовал тот сборник. В этом пункте указать название сборника и вуз, куда направлена эта статья</w:t>
      </w:r>
    </w:p>
    <w:p w14:paraId="6FC49636" w14:textId="77777777" w:rsidR="00B575CA" w:rsidRDefault="00B575CA" w:rsidP="00B575CA">
      <w:pPr>
        <w:ind w:firstLine="426"/>
        <w:rPr>
          <w:b/>
          <w:bCs/>
          <w:sz w:val="28"/>
          <w:szCs w:val="28"/>
        </w:rPr>
      </w:pPr>
    </w:p>
    <w:p w14:paraId="63C37E5D" w14:textId="77777777" w:rsidR="00B575CA" w:rsidRPr="00290F2D" w:rsidRDefault="00B575CA" w:rsidP="00B575CA">
      <w:pPr>
        <w:ind w:firstLine="426"/>
        <w:rPr>
          <w:b/>
          <w:sz w:val="28"/>
          <w:szCs w:val="28"/>
        </w:rPr>
      </w:pPr>
      <w:r>
        <w:rPr>
          <w:b/>
          <w:sz w:val="28"/>
          <w:szCs w:val="28"/>
        </w:rPr>
        <w:lastRenderedPageBreak/>
        <w:t>5</w:t>
      </w:r>
      <w:r w:rsidRPr="00290F2D">
        <w:rPr>
          <w:b/>
          <w:sz w:val="28"/>
          <w:szCs w:val="28"/>
        </w:rPr>
        <w:t>. Участие в научных мероприятиях.</w:t>
      </w:r>
    </w:p>
    <w:p w14:paraId="5DD3B397" w14:textId="77777777" w:rsidR="00B575CA" w:rsidRDefault="00B575CA" w:rsidP="00B575CA">
      <w:pPr>
        <w:ind w:firstLine="426"/>
        <w:rPr>
          <w:sz w:val="28"/>
          <w:szCs w:val="28"/>
        </w:rPr>
      </w:pPr>
      <w:r>
        <w:rPr>
          <w:sz w:val="28"/>
          <w:szCs w:val="28"/>
        </w:rPr>
        <w:t>В этом пункте следует перечислить все научные мероприятия, в которых обучающийся принимал участие во время практики (конференции, научные семинары, научные конкурсы и т.п.)</w:t>
      </w:r>
      <w:r>
        <w:rPr>
          <w:rStyle w:val="a5"/>
        </w:rPr>
        <w:t xml:space="preserve"> </w:t>
      </w:r>
      <w:r>
        <w:rPr>
          <w:sz w:val="28"/>
          <w:szCs w:val="28"/>
        </w:rPr>
        <w:t>и приложить сертификаты, дипломы, грамоты и т.п. в электронном и бумажном виде.</w:t>
      </w:r>
    </w:p>
    <w:p w14:paraId="1D9D80B9" w14:textId="77777777" w:rsidR="00B575CA" w:rsidRPr="00290F2D" w:rsidRDefault="00B575CA" w:rsidP="00B575CA">
      <w:pPr>
        <w:ind w:firstLine="426"/>
        <w:rPr>
          <w:i/>
          <w:sz w:val="28"/>
          <w:szCs w:val="28"/>
        </w:rPr>
      </w:pPr>
      <w:r>
        <w:rPr>
          <w:i/>
          <w:sz w:val="28"/>
          <w:szCs w:val="28"/>
        </w:rPr>
        <w:t xml:space="preserve">Например: </w:t>
      </w:r>
    </w:p>
    <w:p w14:paraId="3E5FFD04" w14:textId="77777777" w:rsidR="00B575CA" w:rsidRDefault="00B575CA" w:rsidP="00B575CA">
      <w:pPr>
        <w:ind w:firstLine="426"/>
      </w:pPr>
      <w:r>
        <w:t xml:space="preserve">Во время практики я посещал(а) заседания научного семинара по КТДУ, принимал(а) участие в конкурсе студенческих </w:t>
      </w:r>
      <w:proofErr w:type="gramStart"/>
      <w:r>
        <w:t>работ….</w:t>
      </w:r>
      <w:proofErr w:type="gramEnd"/>
      <w:r>
        <w:t xml:space="preserve">, </w:t>
      </w:r>
    </w:p>
    <w:p w14:paraId="037A6B0F" w14:textId="77777777" w:rsidR="00B575CA" w:rsidRDefault="00B575CA" w:rsidP="00B575CA">
      <w:pPr>
        <w:ind w:firstLine="426"/>
        <w:rPr>
          <w:bCs/>
          <w:sz w:val="28"/>
          <w:szCs w:val="28"/>
        </w:rPr>
      </w:pPr>
      <w:r w:rsidRPr="00336F4E">
        <w:rPr>
          <w:sz w:val="28"/>
          <w:szCs w:val="28"/>
        </w:rPr>
        <w:t xml:space="preserve">На семинаре </w:t>
      </w:r>
      <w:r>
        <w:rPr>
          <w:sz w:val="28"/>
          <w:szCs w:val="28"/>
        </w:rPr>
        <w:t>либо консультации представляются постановка,</w:t>
      </w:r>
      <w:r w:rsidRPr="00336F4E">
        <w:rPr>
          <w:sz w:val="28"/>
          <w:szCs w:val="28"/>
        </w:rPr>
        <w:t xml:space="preserve"> метод, </w:t>
      </w:r>
      <w:r>
        <w:rPr>
          <w:sz w:val="28"/>
          <w:szCs w:val="28"/>
        </w:rPr>
        <w:t xml:space="preserve">собственный результат и проверки. </w:t>
      </w:r>
      <w:r>
        <w:rPr>
          <w:bCs/>
          <w:sz w:val="28"/>
          <w:szCs w:val="28"/>
        </w:rPr>
        <w:t>В отчёте фиксируются вопросы и выполненные уточнения.</w:t>
      </w:r>
    </w:p>
    <w:p w14:paraId="0A69C172" w14:textId="77777777" w:rsidR="00B575CA" w:rsidRPr="00192146" w:rsidRDefault="00B575CA" w:rsidP="00B575CA">
      <w:pPr>
        <w:ind w:firstLine="426"/>
        <w:rPr>
          <w:bCs/>
          <w:sz w:val="28"/>
          <w:szCs w:val="28"/>
        </w:rPr>
      </w:pPr>
      <w:r>
        <w:rPr>
          <w:bCs/>
          <w:sz w:val="28"/>
          <w:szCs w:val="28"/>
        </w:rPr>
        <w:t>Описать понравившийся доклад другого участника семинара.</w:t>
      </w:r>
    </w:p>
    <w:p w14:paraId="162EDF39" w14:textId="77777777" w:rsidR="00B575CA" w:rsidRPr="00476C70" w:rsidRDefault="00B575CA" w:rsidP="00B575CA">
      <w:pPr>
        <w:jc w:val="left"/>
        <w:rPr>
          <w:b/>
          <w:sz w:val="28"/>
          <w:szCs w:val="28"/>
        </w:rPr>
      </w:pPr>
    </w:p>
    <w:p w14:paraId="1F365903" w14:textId="77777777" w:rsidR="00023391" w:rsidRPr="00476C70" w:rsidRDefault="00023391" w:rsidP="00023391">
      <w:pPr>
        <w:jc w:val="left"/>
        <w:rPr>
          <w:b/>
          <w:sz w:val="28"/>
          <w:szCs w:val="28"/>
        </w:rPr>
      </w:pPr>
    </w:p>
    <w:p w14:paraId="030190A0" w14:textId="77777777" w:rsidR="00023391" w:rsidRPr="00476C70" w:rsidRDefault="00023391" w:rsidP="00023391">
      <w:pPr>
        <w:jc w:val="left"/>
        <w:rPr>
          <w:b/>
          <w:sz w:val="28"/>
          <w:szCs w:val="28"/>
        </w:rPr>
      </w:pPr>
      <w:r w:rsidRPr="00476C70">
        <w:rPr>
          <w:b/>
          <w:sz w:val="28"/>
          <w:szCs w:val="28"/>
        </w:rPr>
        <w:t>Приложения</w:t>
      </w:r>
      <w:r w:rsidR="00B575CA">
        <w:rPr>
          <w:b/>
          <w:sz w:val="28"/>
          <w:szCs w:val="28"/>
        </w:rPr>
        <w:t xml:space="preserve"> к отчету (заполняется в любом случае)</w:t>
      </w:r>
    </w:p>
    <w:p w14:paraId="6E15F701" w14:textId="77777777" w:rsidR="00023391" w:rsidRPr="00476C70" w:rsidRDefault="00023391" w:rsidP="00CE703F">
      <w:pPr>
        <w:numPr>
          <w:ilvl w:val="0"/>
          <w:numId w:val="14"/>
        </w:numPr>
        <w:jc w:val="left"/>
        <w:rPr>
          <w:sz w:val="28"/>
          <w:szCs w:val="28"/>
        </w:rPr>
      </w:pPr>
      <w:r w:rsidRPr="00476C70">
        <w:rPr>
          <w:sz w:val="28"/>
          <w:szCs w:val="28"/>
        </w:rPr>
        <w:t>Отзыв о прохождении практики от руководителя практики от профильной организации.</w:t>
      </w:r>
    </w:p>
    <w:p w14:paraId="5BB1DA00" w14:textId="77777777" w:rsidR="00023391" w:rsidRPr="00476C70" w:rsidRDefault="00023391" w:rsidP="00CE703F">
      <w:pPr>
        <w:numPr>
          <w:ilvl w:val="0"/>
          <w:numId w:val="14"/>
        </w:numPr>
        <w:jc w:val="left"/>
        <w:rPr>
          <w:sz w:val="28"/>
          <w:szCs w:val="28"/>
        </w:rPr>
      </w:pPr>
      <w:r w:rsidRPr="00476C70">
        <w:rPr>
          <w:sz w:val="28"/>
          <w:szCs w:val="28"/>
        </w:rPr>
        <w:t>Дневник практики</w:t>
      </w:r>
    </w:p>
    <w:p w14:paraId="51050D7D" w14:textId="77777777" w:rsidR="00023391" w:rsidRPr="00476C70" w:rsidRDefault="00B575CA" w:rsidP="00CE703F">
      <w:pPr>
        <w:numPr>
          <w:ilvl w:val="0"/>
          <w:numId w:val="14"/>
        </w:numPr>
        <w:jc w:val="left"/>
        <w:rPr>
          <w:sz w:val="28"/>
          <w:szCs w:val="28"/>
        </w:rPr>
      </w:pPr>
      <w:r>
        <w:rPr>
          <w:sz w:val="28"/>
          <w:szCs w:val="28"/>
        </w:rPr>
        <w:t>Научная статья (при наличии)</w:t>
      </w:r>
    </w:p>
    <w:p w14:paraId="49E345EF" w14:textId="77777777" w:rsidR="00023391" w:rsidRPr="00382840" w:rsidRDefault="00023391" w:rsidP="00C73321">
      <w:pPr>
        <w:jc w:val="left"/>
        <w:rPr>
          <w:sz w:val="26"/>
        </w:rPr>
      </w:pPr>
    </w:p>
    <w:p w14:paraId="2EFEAD47" w14:textId="77777777" w:rsidR="00591D71" w:rsidRPr="00B575CA" w:rsidRDefault="00C73321" w:rsidP="00591D71">
      <w:pPr>
        <w:jc w:val="right"/>
        <w:rPr>
          <w:b/>
          <w:i/>
        </w:rPr>
      </w:pPr>
      <w:r>
        <w:rPr>
          <w:b/>
          <w:sz w:val="28"/>
          <w:szCs w:val="28"/>
        </w:rPr>
        <w:br w:type="page"/>
      </w:r>
      <w:bookmarkStart w:id="8" w:name="_Hlk95266260"/>
      <w:r w:rsidR="00591D71" w:rsidRPr="00B575CA">
        <w:rPr>
          <w:b/>
          <w:i/>
        </w:rPr>
        <w:lastRenderedPageBreak/>
        <w:t>Приложение 1.</w:t>
      </w:r>
      <w:r w:rsidR="00B575CA" w:rsidRPr="00B575CA">
        <w:rPr>
          <w:b/>
          <w:i/>
        </w:rPr>
        <w:t>5</w:t>
      </w:r>
    </w:p>
    <w:p w14:paraId="7B4A5342" w14:textId="77777777" w:rsidR="00591D71" w:rsidRPr="00B575CA" w:rsidRDefault="00591D71" w:rsidP="00591D71">
      <w:pPr>
        <w:jc w:val="right"/>
        <w:rPr>
          <w:i/>
        </w:rPr>
      </w:pPr>
      <w:r w:rsidRPr="00B575CA">
        <w:rPr>
          <w:i/>
        </w:rPr>
        <w:t>Образец отзыва с места прохождения практики</w:t>
      </w:r>
    </w:p>
    <w:bookmarkEnd w:id="8"/>
    <w:p w14:paraId="6D68FC57" w14:textId="77777777" w:rsidR="00591D71" w:rsidRPr="001F2987" w:rsidRDefault="00591D71" w:rsidP="00591D71">
      <w:pPr>
        <w:rPr>
          <w:sz w:val="16"/>
          <w:szCs w:val="16"/>
        </w:rPr>
      </w:pPr>
    </w:p>
    <w:p w14:paraId="6FA58F10" w14:textId="77777777" w:rsidR="00591D71" w:rsidRPr="00C505F2" w:rsidRDefault="00591D71" w:rsidP="00591D71">
      <w:pPr>
        <w:jc w:val="center"/>
        <w:rPr>
          <w:rFonts w:eastAsia="Calibri"/>
          <w:b/>
          <w:lang w:eastAsia="en-US"/>
        </w:rPr>
      </w:pPr>
      <w:bookmarkStart w:id="9" w:name="_Hlk104154368"/>
      <w:r w:rsidRPr="00C505F2">
        <w:rPr>
          <w:rFonts w:eastAsia="Calibri"/>
          <w:b/>
          <w:lang w:eastAsia="en-US"/>
        </w:rPr>
        <w:t>ОТЗЫВ</w:t>
      </w:r>
    </w:p>
    <w:p w14:paraId="3D6E4396" w14:textId="77777777" w:rsidR="00591D71" w:rsidRPr="00C505F2" w:rsidRDefault="00591D71" w:rsidP="00591D71">
      <w:pPr>
        <w:jc w:val="center"/>
        <w:rPr>
          <w:rFonts w:eastAsia="Calibri"/>
          <w:b/>
          <w:lang w:eastAsia="en-US"/>
        </w:rPr>
      </w:pPr>
      <w:r w:rsidRPr="00C505F2">
        <w:rPr>
          <w:rFonts w:eastAsia="Calibri"/>
          <w:b/>
          <w:lang w:eastAsia="en-US"/>
        </w:rPr>
        <w:t xml:space="preserve">о прохождении </w:t>
      </w:r>
      <w:r w:rsidR="00C603F7">
        <w:rPr>
          <w:rFonts w:eastAsia="Calibri"/>
          <w:b/>
          <w:lang w:eastAsia="en-US"/>
        </w:rPr>
        <w:t>производственной</w:t>
      </w:r>
      <w:r w:rsidRPr="00C505F2">
        <w:rPr>
          <w:rFonts w:eastAsia="Calibri"/>
          <w:b/>
          <w:lang w:eastAsia="en-US"/>
        </w:rPr>
        <w:t xml:space="preserve"> практики</w:t>
      </w:r>
      <w:r>
        <w:rPr>
          <w:rFonts w:eastAsia="Calibri"/>
          <w:b/>
          <w:lang w:eastAsia="en-US"/>
        </w:rPr>
        <w:t xml:space="preserve"> (научно-исследовательской работы)</w:t>
      </w:r>
    </w:p>
    <w:p w14:paraId="4A23A530" w14:textId="77777777" w:rsidR="00591D71" w:rsidRDefault="00591D71" w:rsidP="00591D71">
      <w:pPr>
        <w:rPr>
          <w:rFonts w:eastAsia="Calibri"/>
          <w:szCs w:val="22"/>
          <w:lang w:eastAsia="en-US"/>
        </w:rPr>
      </w:pPr>
    </w:p>
    <w:p w14:paraId="5484F828" w14:textId="77777777" w:rsidR="00591D71" w:rsidRPr="005B55AD" w:rsidRDefault="00591D71" w:rsidP="00591D71">
      <w:pPr>
        <w:rPr>
          <w:rFonts w:eastAsia="Calibri"/>
          <w:szCs w:val="22"/>
          <w:lang w:eastAsia="en-US"/>
        </w:rPr>
      </w:pPr>
      <w:r>
        <w:rPr>
          <w:rFonts w:eastAsia="Calibri"/>
          <w:szCs w:val="22"/>
          <w:lang w:eastAsia="en-US"/>
        </w:rPr>
        <w:t xml:space="preserve">Обучающийся </w:t>
      </w:r>
      <w:r w:rsidRPr="005B55AD">
        <w:rPr>
          <w:rFonts w:eastAsia="Calibri"/>
          <w:szCs w:val="22"/>
          <w:lang w:eastAsia="en-US"/>
        </w:rPr>
        <w:t>____________________________________________________</w:t>
      </w:r>
    </w:p>
    <w:p w14:paraId="0C30E895" w14:textId="77777777" w:rsidR="00591D71" w:rsidRPr="004A7252" w:rsidRDefault="00591D71" w:rsidP="00591D71">
      <w:pPr>
        <w:jc w:val="center"/>
        <w:rPr>
          <w:rFonts w:eastAsia="Calibri"/>
          <w:vertAlign w:val="superscript"/>
          <w:lang w:eastAsia="en-US"/>
        </w:rPr>
      </w:pPr>
      <w:r w:rsidRPr="004A7252">
        <w:rPr>
          <w:rFonts w:eastAsia="Calibri"/>
          <w:vertAlign w:val="superscript"/>
          <w:lang w:eastAsia="en-US"/>
        </w:rPr>
        <w:t>(Ф.И.О. студента)</w:t>
      </w:r>
    </w:p>
    <w:p w14:paraId="4B574BA2" w14:textId="77777777" w:rsidR="00591D71" w:rsidRPr="00C505F2" w:rsidRDefault="00591D71" w:rsidP="00591D71">
      <w:pPr>
        <w:spacing w:line="0" w:lineRule="atLeast"/>
        <w:ind w:firstLine="0"/>
        <w:rPr>
          <w:rFonts w:eastAsia="Calibri"/>
          <w:sz w:val="28"/>
          <w:szCs w:val="28"/>
          <w:lang w:eastAsia="en-US"/>
        </w:rPr>
      </w:pPr>
      <w:r w:rsidRPr="00C505F2">
        <w:rPr>
          <w:rFonts w:eastAsia="Calibri"/>
          <w:lang w:eastAsia="en-US"/>
        </w:rPr>
        <w:t>в период с _______________</w:t>
      </w:r>
      <w:r>
        <w:rPr>
          <w:rFonts w:eastAsia="Calibri"/>
          <w:lang w:eastAsia="en-US"/>
        </w:rPr>
        <w:t xml:space="preserve">_____ </w:t>
      </w:r>
      <w:r w:rsidRPr="00C505F2">
        <w:rPr>
          <w:rFonts w:eastAsia="Calibri"/>
          <w:lang w:eastAsia="en-US"/>
        </w:rPr>
        <w:t>по ____________</w:t>
      </w:r>
      <w:r>
        <w:rPr>
          <w:rFonts w:eastAsia="Calibri"/>
          <w:lang w:eastAsia="en-US"/>
        </w:rPr>
        <w:t xml:space="preserve">_________ </w:t>
      </w:r>
      <w:r w:rsidRPr="001F2987">
        <w:rPr>
          <w:rFonts w:eastAsia="Calibri"/>
          <w:lang w:eastAsia="en-US"/>
        </w:rPr>
        <w:t>проходил производственную практику (научно-исследовательск</w:t>
      </w:r>
      <w:r>
        <w:rPr>
          <w:rFonts w:eastAsia="Calibri"/>
          <w:lang w:eastAsia="en-US"/>
        </w:rPr>
        <w:t>ую</w:t>
      </w:r>
      <w:r w:rsidRPr="001F2987">
        <w:rPr>
          <w:rFonts w:eastAsia="Calibri"/>
          <w:lang w:eastAsia="en-US"/>
        </w:rPr>
        <w:t xml:space="preserve"> работ</w:t>
      </w:r>
      <w:r>
        <w:rPr>
          <w:rFonts w:eastAsia="Calibri"/>
          <w:lang w:eastAsia="en-US"/>
        </w:rPr>
        <w:t>у</w:t>
      </w:r>
      <w:r w:rsidRPr="001F2987">
        <w:rPr>
          <w:rFonts w:eastAsia="Calibri"/>
          <w:lang w:eastAsia="en-US"/>
        </w:rPr>
        <w:t>)</w:t>
      </w:r>
      <w:r w:rsidRPr="00C505F2">
        <w:rPr>
          <w:rFonts w:eastAsia="Calibri"/>
          <w:lang w:eastAsia="en-US"/>
        </w:rPr>
        <w:t xml:space="preserve"> в </w:t>
      </w:r>
      <w:r w:rsidRPr="00C505F2">
        <w:rPr>
          <w:rFonts w:eastAsia="Calibri"/>
          <w:sz w:val="28"/>
          <w:szCs w:val="28"/>
          <w:lang w:eastAsia="en-US"/>
        </w:rPr>
        <w:t>___________________________________________</w:t>
      </w:r>
    </w:p>
    <w:p w14:paraId="6EFD65D5" w14:textId="77777777" w:rsidR="00591D71" w:rsidRPr="001F2987" w:rsidRDefault="00591D71" w:rsidP="00591D71">
      <w:pPr>
        <w:spacing w:line="0" w:lineRule="atLeast"/>
        <w:jc w:val="center"/>
        <w:rPr>
          <w:rFonts w:eastAsia="Calibri"/>
          <w:vertAlign w:val="superscript"/>
          <w:lang w:eastAsia="en-US"/>
        </w:rPr>
      </w:pPr>
      <w:r w:rsidRPr="001F2987">
        <w:rPr>
          <w:rFonts w:eastAsia="Calibri"/>
          <w:sz w:val="22"/>
          <w:szCs w:val="22"/>
          <w:vertAlign w:val="superscript"/>
          <w:lang w:eastAsia="en-US"/>
        </w:rPr>
        <w:t xml:space="preserve"> </w:t>
      </w:r>
      <w:r w:rsidRPr="001F2987">
        <w:rPr>
          <w:rFonts w:eastAsia="Calibri"/>
          <w:vertAlign w:val="superscript"/>
          <w:lang w:eastAsia="en-US"/>
        </w:rPr>
        <w:t>(название организации)</w:t>
      </w:r>
    </w:p>
    <w:p w14:paraId="0A38905F" w14:textId="77777777" w:rsidR="00591D71" w:rsidRPr="005B55AD" w:rsidRDefault="00591D71" w:rsidP="00591D71">
      <w:pPr>
        <w:rPr>
          <w:rFonts w:eastAsia="Calibri"/>
          <w:szCs w:val="22"/>
          <w:lang w:eastAsia="en-US"/>
        </w:rPr>
      </w:pPr>
      <w:r w:rsidRPr="00C505F2">
        <w:rPr>
          <w:rFonts w:eastAsia="Calibri"/>
          <w:lang w:eastAsia="en-US"/>
        </w:rPr>
        <w:t xml:space="preserve">За время прохождения практики </w:t>
      </w:r>
      <w:bookmarkEnd w:id="9"/>
      <w:r w:rsidRPr="00C505F2">
        <w:rPr>
          <w:rFonts w:eastAsia="Calibri"/>
          <w:lang w:eastAsia="en-US"/>
        </w:rPr>
        <w:t>______________________________</w:t>
      </w:r>
      <w:r>
        <w:rPr>
          <w:rFonts w:eastAsia="Calibri"/>
          <w:lang w:eastAsia="en-US"/>
        </w:rPr>
        <w:t>___</w:t>
      </w:r>
      <w:r w:rsidRPr="00C505F2">
        <w:rPr>
          <w:rFonts w:eastAsia="Calibri"/>
          <w:lang w:eastAsia="en-US"/>
        </w:rPr>
        <w:t>исполнял обязанности:</w:t>
      </w:r>
      <w:r>
        <w:rPr>
          <w:rFonts w:eastAsia="Calibri"/>
          <w:lang w:eastAsia="en-US"/>
        </w:rPr>
        <w:t xml:space="preserve"> </w:t>
      </w:r>
      <w:r w:rsidRPr="005B55AD">
        <w:rPr>
          <w:rFonts w:eastAsia="Calibri"/>
          <w:szCs w:val="22"/>
          <w:lang w:eastAsia="en-US"/>
        </w:rPr>
        <w:t>___________________________________________________________________</w:t>
      </w:r>
    </w:p>
    <w:p w14:paraId="370746E2" w14:textId="77777777" w:rsidR="00591D71" w:rsidRPr="00C505F2" w:rsidRDefault="00591D71" w:rsidP="00591D71">
      <w:pPr>
        <w:rPr>
          <w:rFonts w:eastAsia="Calibri"/>
          <w:lang w:eastAsia="en-US"/>
        </w:rPr>
      </w:pPr>
      <w:r w:rsidRPr="00C505F2">
        <w:rPr>
          <w:rFonts w:eastAsia="Calibri"/>
          <w:lang w:eastAsia="en-US"/>
        </w:rPr>
        <w:t>Изучил вопросы / выполнял следующие виды работ:</w:t>
      </w:r>
    </w:p>
    <w:p w14:paraId="2D3712AF"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1.____________________________________________________________________________</w:t>
      </w:r>
    </w:p>
    <w:p w14:paraId="34D4A176"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2.____________________________________________________________________________</w:t>
      </w:r>
    </w:p>
    <w:p w14:paraId="5C42F632"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3.____________________________________________________________________________</w:t>
      </w:r>
    </w:p>
    <w:p w14:paraId="0FEBBD33" w14:textId="77777777" w:rsidR="00591D71" w:rsidRPr="00C505F2" w:rsidRDefault="00591D71" w:rsidP="00591D71">
      <w:pPr>
        <w:spacing w:line="240" w:lineRule="atLeast"/>
        <w:ind w:firstLine="0"/>
        <w:rPr>
          <w:rFonts w:eastAsia="Calibri"/>
          <w:lang w:eastAsia="en-US"/>
        </w:rPr>
      </w:pPr>
      <w:r w:rsidRPr="00C505F2">
        <w:rPr>
          <w:rFonts w:eastAsia="Calibri"/>
          <w:lang w:val="en-US" w:eastAsia="en-US"/>
        </w:rPr>
        <w:t>n</w:t>
      </w:r>
      <w:r w:rsidRPr="00C505F2">
        <w:rPr>
          <w:rFonts w:eastAsia="Calibri"/>
          <w:lang w:eastAsia="en-US"/>
        </w:rPr>
        <w:t>…__________________________________________________________________________</w:t>
      </w:r>
    </w:p>
    <w:p w14:paraId="61C6099E" w14:textId="77777777" w:rsidR="00591D71" w:rsidRPr="00C505F2" w:rsidRDefault="00591D71" w:rsidP="00591D71">
      <w:pPr>
        <w:spacing w:line="240" w:lineRule="atLeast"/>
        <w:ind w:firstLine="0"/>
        <w:rPr>
          <w:rFonts w:eastAsia="Calibri"/>
          <w:lang w:eastAsia="en-US"/>
        </w:rPr>
      </w:pPr>
    </w:p>
    <w:p w14:paraId="056BE62B" w14:textId="77777777" w:rsidR="00591D71" w:rsidRPr="00C505F2" w:rsidRDefault="00591D71" w:rsidP="00591D71">
      <w:pPr>
        <w:spacing w:line="240" w:lineRule="atLeast"/>
        <w:rPr>
          <w:rFonts w:eastAsia="Calibri"/>
          <w:lang w:eastAsia="en-US"/>
        </w:rPr>
      </w:pPr>
      <w:r w:rsidRPr="00C505F2">
        <w:rPr>
          <w:rFonts w:eastAsia="Calibri"/>
          <w:lang w:eastAsia="en-US"/>
        </w:rPr>
        <w:t xml:space="preserve">Приобрел навыки </w:t>
      </w:r>
      <w:r w:rsidRPr="00C505F2">
        <w:rPr>
          <w:rFonts w:eastAsia="Calibri"/>
          <w:i/>
          <w:lang w:eastAsia="en-US"/>
        </w:rPr>
        <w:t>(обобщенно отражающие планируемые результаты практики)</w:t>
      </w:r>
      <w:r w:rsidRPr="00C505F2">
        <w:rPr>
          <w:rFonts w:eastAsia="Calibri"/>
          <w:lang w:eastAsia="en-US"/>
        </w:rPr>
        <w:t>:</w:t>
      </w:r>
    </w:p>
    <w:p w14:paraId="1769A517"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1.____________________________________________________________________________</w:t>
      </w:r>
    </w:p>
    <w:p w14:paraId="4AEF0FF0"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2.____________________________________________________________________________</w:t>
      </w:r>
    </w:p>
    <w:p w14:paraId="504346F3"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3.____________________________________________________________________________</w:t>
      </w:r>
    </w:p>
    <w:p w14:paraId="4005AD2C" w14:textId="77777777" w:rsidR="00591D71" w:rsidRPr="00C505F2" w:rsidRDefault="00591D71" w:rsidP="00591D71">
      <w:pPr>
        <w:spacing w:line="240" w:lineRule="atLeast"/>
        <w:ind w:firstLine="0"/>
        <w:rPr>
          <w:rFonts w:eastAsia="Calibri"/>
          <w:lang w:eastAsia="en-US"/>
        </w:rPr>
      </w:pPr>
      <w:r w:rsidRPr="00C505F2">
        <w:rPr>
          <w:rFonts w:eastAsia="Calibri"/>
          <w:lang w:val="en-US" w:eastAsia="en-US"/>
        </w:rPr>
        <w:t>n</w:t>
      </w:r>
      <w:r w:rsidRPr="00C505F2">
        <w:rPr>
          <w:rFonts w:eastAsia="Calibri"/>
          <w:lang w:eastAsia="en-US"/>
        </w:rPr>
        <w:t>…__________________________________________________________________________</w:t>
      </w:r>
    </w:p>
    <w:p w14:paraId="34D1431B" w14:textId="77777777" w:rsidR="00591D71" w:rsidRPr="00C505F2" w:rsidRDefault="00591D71" w:rsidP="00591D71">
      <w:pPr>
        <w:spacing w:line="240" w:lineRule="atLeast"/>
        <w:rPr>
          <w:rFonts w:eastAsia="Calibri"/>
          <w:lang w:eastAsia="en-US"/>
        </w:rPr>
      </w:pP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p>
    <w:p w14:paraId="5B083FA5" w14:textId="77777777" w:rsidR="00591D71" w:rsidRPr="00C505F2" w:rsidRDefault="00591D71" w:rsidP="00591D71">
      <w:pPr>
        <w:spacing w:line="240" w:lineRule="atLeast"/>
        <w:rPr>
          <w:rFonts w:eastAsia="Calibri"/>
          <w:lang w:eastAsia="en-US"/>
        </w:rPr>
      </w:pPr>
      <w:r w:rsidRPr="00C505F2">
        <w:rPr>
          <w:rFonts w:eastAsia="Calibri"/>
          <w:lang w:eastAsia="en-US"/>
        </w:rPr>
        <w:t>Проявил следующие профессиональные и личностные качества: __________________________________________________________________________________________________________________________________________________________</w:t>
      </w:r>
    </w:p>
    <w:p w14:paraId="667E78CD"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_____________________________________________________________________________</w:t>
      </w:r>
    </w:p>
    <w:p w14:paraId="1CED44D7" w14:textId="77777777" w:rsidR="00591D71" w:rsidRPr="00C505F2" w:rsidRDefault="00591D71" w:rsidP="00B575CA">
      <w:pPr>
        <w:spacing w:line="240" w:lineRule="atLeast"/>
        <w:ind w:firstLine="0"/>
        <w:rPr>
          <w:rFonts w:eastAsia="Calibri"/>
          <w:lang w:eastAsia="en-US"/>
        </w:rPr>
      </w:pPr>
      <w:r w:rsidRPr="00C505F2">
        <w:rPr>
          <w:rFonts w:eastAsia="Calibri"/>
          <w:lang w:eastAsia="en-US"/>
        </w:rPr>
        <w:t>_____________________________________________________________________________</w:t>
      </w:r>
    </w:p>
    <w:p w14:paraId="5576A2F4" w14:textId="77777777" w:rsidR="00591D71" w:rsidRPr="00932AD2" w:rsidRDefault="00591D71" w:rsidP="00591D71">
      <w:pPr>
        <w:ind w:firstLine="0"/>
        <w:rPr>
          <w:rFonts w:eastAsia="Calibri"/>
          <w:i/>
          <w:sz w:val="8"/>
          <w:szCs w:val="8"/>
          <w:lang w:eastAsia="en-US"/>
        </w:rPr>
      </w:pPr>
    </w:p>
    <w:p w14:paraId="435642FB" w14:textId="77777777" w:rsidR="00591D71" w:rsidRPr="005B55AD" w:rsidRDefault="00591D71" w:rsidP="00591D71">
      <w:pPr>
        <w:rPr>
          <w:rFonts w:eastAsia="Calibri"/>
          <w:i/>
          <w:szCs w:val="22"/>
          <w:lang w:eastAsia="en-US"/>
        </w:rPr>
      </w:pPr>
      <w:r w:rsidRPr="005B55AD">
        <w:rPr>
          <w:rFonts w:eastAsia="Calibri"/>
          <w:i/>
          <w:szCs w:val="22"/>
          <w:lang w:eastAsia="en-US"/>
        </w:rPr>
        <w:t xml:space="preserve">(добросовестное отношение к делу, дисциплинированность, ответственность, самостоятельность в решении поставленных задач, своевременность и точность выполнения указаний руководителя практики, инициативность, коммуникабельность, творческий подход, организаторские умения и навыки, стремление к овладению новыми знаниями, умениями, а также приемами профессиональной деятельности, способность своевременно реагировать на замечания руководства и устранять недостатки в работе.) </w:t>
      </w:r>
    </w:p>
    <w:p w14:paraId="5F5476F1" w14:textId="77777777" w:rsidR="00591D71" w:rsidRPr="005B55AD" w:rsidRDefault="00591D71" w:rsidP="00591D71">
      <w:pPr>
        <w:rPr>
          <w:rFonts w:eastAsia="Calibri"/>
          <w:szCs w:val="22"/>
          <w:lang w:eastAsia="en-US"/>
        </w:rPr>
      </w:pPr>
    </w:p>
    <w:p w14:paraId="4663DAA2" w14:textId="77777777" w:rsidR="00591D71" w:rsidRPr="00C505F2" w:rsidRDefault="00591D71" w:rsidP="00591D71">
      <w:pPr>
        <w:rPr>
          <w:rFonts w:eastAsia="Calibri"/>
          <w:lang w:eastAsia="en-US"/>
        </w:rPr>
      </w:pPr>
      <w:r w:rsidRPr="00C505F2">
        <w:rPr>
          <w:rFonts w:eastAsia="Calibri"/>
          <w:lang w:eastAsia="en-US"/>
        </w:rPr>
        <w:t xml:space="preserve">Замечания </w:t>
      </w:r>
      <w:r w:rsidRPr="00C505F2">
        <w:rPr>
          <w:rFonts w:eastAsia="Calibri"/>
          <w:i/>
          <w:lang w:eastAsia="en-US"/>
        </w:rPr>
        <w:t>(если имеются)</w:t>
      </w:r>
      <w:r w:rsidRPr="00C505F2">
        <w:rPr>
          <w:rFonts w:eastAsia="Calibri"/>
          <w:lang w:eastAsia="en-US"/>
        </w:rPr>
        <w:t>:</w:t>
      </w:r>
    </w:p>
    <w:p w14:paraId="7FC765F2" w14:textId="77777777" w:rsidR="00591D71" w:rsidRPr="00C505F2" w:rsidRDefault="00591D71" w:rsidP="00591D71">
      <w:pPr>
        <w:rPr>
          <w:rFonts w:eastAsia="Calibri"/>
          <w:lang w:eastAsia="en-US"/>
        </w:rPr>
      </w:pPr>
    </w:p>
    <w:p w14:paraId="1F9EE0BD" w14:textId="77777777" w:rsidR="00591D71" w:rsidRPr="00932AD2" w:rsidRDefault="00591D71" w:rsidP="00591D71">
      <w:pPr>
        <w:rPr>
          <w:rFonts w:eastAsia="Calibri"/>
          <w:szCs w:val="22"/>
          <w:lang w:eastAsia="en-US"/>
        </w:rPr>
      </w:pPr>
      <w:r w:rsidRPr="00C505F2">
        <w:rPr>
          <w:rFonts w:eastAsia="Calibri"/>
          <w:lang w:eastAsia="en-US"/>
        </w:rPr>
        <w:t xml:space="preserve">В 9 семестре рекомендуемый результат — «зачтено» или </w:t>
      </w:r>
      <w:r w:rsidR="00023391" w:rsidRPr="00023391">
        <w:rPr>
          <w:rFonts w:eastAsia="Calibri"/>
          <w:i/>
          <w:lang w:eastAsia="en-US"/>
        </w:rPr>
        <w:t>«не зачтено»; в 10 семестре — «отлично», «хорошо», «удовлетворительно» или «неудовлетворительно»</w:t>
      </w:r>
      <w:r w:rsidR="00023391" w:rsidRPr="00023391">
        <w:rPr>
          <w:rFonts w:eastAsia="Calibri"/>
          <w:lang w:eastAsia="en-US"/>
        </w:rPr>
        <w:t>. Семестр: __________.</w:t>
      </w:r>
    </w:p>
    <w:p w14:paraId="2D2074D3" w14:textId="77777777" w:rsidR="00591D71" w:rsidRPr="005B55AD" w:rsidRDefault="00591D71" w:rsidP="00591D71">
      <w:pPr>
        <w:rPr>
          <w:rFonts w:eastAsia="Calibri"/>
          <w:szCs w:val="22"/>
          <w:lang w:eastAsia="en-US"/>
        </w:rPr>
      </w:pPr>
    </w:p>
    <w:p w14:paraId="512E850A" w14:textId="77777777" w:rsidR="00591D71" w:rsidRPr="005B55AD" w:rsidRDefault="00591D71" w:rsidP="00591D71">
      <w:pPr>
        <w:rPr>
          <w:rFonts w:eastAsia="Calibri"/>
          <w:szCs w:val="22"/>
          <w:lang w:eastAsia="en-US"/>
        </w:rPr>
      </w:pPr>
    </w:p>
    <w:p w14:paraId="00B2A7EE" w14:textId="77777777" w:rsidR="00591D71" w:rsidRPr="00C505F2" w:rsidRDefault="00591D71" w:rsidP="00591D71">
      <w:pPr>
        <w:jc w:val="left"/>
        <w:rPr>
          <w:rFonts w:eastAsia="Calibri"/>
          <w:lang w:eastAsia="en-US"/>
        </w:rPr>
      </w:pPr>
      <w:r w:rsidRPr="00C505F2">
        <w:rPr>
          <w:rFonts w:eastAsia="Calibri"/>
          <w:lang w:eastAsia="en-US"/>
        </w:rPr>
        <w:t>Подпись руководителя профильной организации ___________________________________</w:t>
      </w:r>
      <w:r>
        <w:rPr>
          <w:rFonts w:eastAsia="Calibri"/>
          <w:lang w:eastAsia="en-US"/>
        </w:rPr>
        <w:t>_________________________________________</w:t>
      </w:r>
    </w:p>
    <w:p w14:paraId="60E0FA06" w14:textId="77777777" w:rsidR="00591D71" w:rsidRPr="00B575CA" w:rsidRDefault="00591D71" w:rsidP="00591D71">
      <w:pPr>
        <w:ind w:left="2124" w:firstLine="708"/>
        <w:rPr>
          <w:rFonts w:eastAsia="Calibri"/>
          <w:sz w:val="16"/>
          <w:szCs w:val="16"/>
          <w:lang w:eastAsia="en-US"/>
        </w:rPr>
      </w:pPr>
      <w:r w:rsidRPr="00B575CA">
        <w:rPr>
          <w:rFonts w:eastAsia="Calibri"/>
          <w:sz w:val="16"/>
          <w:szCs w:val="16"/>
          <w:lang w:eastAsia="en-US"/>
        </w:rPr>
        <w:t>(Ф.И.О. с указанием занимаемой должности)</w:t>
      </w:r>
    </w:p>
    <w:p w14:paraId="31E4AA99" w14:textId="77777777" w:rsidR="00591D71" w:rsidRPr="00C505F2" w:rsidRDefault="00591D71" w:rsidP="00591D71">
      <w:pPr>
        <w:rPr>
          <w:rFonts w:eastAsia="Calibri"/>
          <w:lang w:eastAsia="en-US"/>
        </w:rPr>
      </w:pPr>
    </w:p>
    <w:p w14:paraId="2C717C89" w14:textId="77777777" w:rsidR="00591D71" w:rsidRPr="00C505F2" w:rsidRDefault="00591D71" w:rsidP="00591D71">
      <w:pPr>
        <w:rPr>
          <w:rFonts w:eastAsia="Calibri"/>
          <w:lang w:eastAsia="en-US"/>
        </w:rPr>
      </w:pPr>
      <w:r w:rsidRPr="00C505F2">
        <w:rPr>
          <w:rFonts w:eastAsia="Calibri"/>
          <w:lang w:eastAsia="en-US"/>
        </w:rPr>
        <w:t>МП</w:t>
      </w:r>
    </w:p>
    <w:p w14:paraId="18C35C27" w14:textId="77777777" w:rsidR="00591D71" w:rsidRDefault="00591D71" w:rsidP="00591D71">
      <w:r w:rsidRPr="00C505F2">
        <w:lastRenderedPageBreak/>
        <w:t xml:space="preserve">Адрес </w:t>
      </w:r>
      <w:proofErr w:type="gramStart"/>
      <w:r w:rsidRPr="00C505F2">
        <w:t>организации:_</w:t>
      </w:r>
      <w:proofErr w:type="gramEnd"/>
      <w:r w:rsidRPr="00C505F2">
        <w:t>__________</w:t>
      </w:r>
      <w:r w:rsidRPr="005B55AD">
        <w:t>___________________________________</w:t>
      </w:r>
    </w:p>
    <w:p w14:paraId="19B3097B" w14:textId="77777777" w:rsidR="00591D71" w:rsidRPr="00B575CA" w:rsidRDefault="00591D71" w:rsidP="00591D71">
      <w:pPr>
        <w:jc w:val="right"/>
        <w:rPr>
          <w:b/>
          <w:iCs/>
        </w:rPr>
      </w:pPr>
      <w:r>
        <w:rPr>
          <w:b/>
          <w:i/>
          <w:sz w:val="16"/>
          <w:szCs w:val="16"/>
        </w:rPr>
        <w:br w:type="page"/>
      </w:r>
      <w:r w:rsidRPr="00B575CA">
        <w:rPr>
          <w:b/>
          <w:iCs/>
        </w:rPr>
        <w:lastRenderedPageBreak/>
        <w:t>Приложение 1.</w:t>
      </w:r>
      <w:r w:rsidR="00B575CA" w:rsidRPr="00B575CA">
        <w:rPr>
          <w:b/>
          <w:iCs/>
        </w:rPr>
        <w:t>6</w:t>
      </w:r>
    </w:p>
    <w:p w14:paraId="047F67D6" w14:textId="77777777" w:rsidR="00591D71" w:rsidRPr="0058378C" w:rsidRDefault="00591D71" w:rsidP="00591D71">
      <w:pPr>
        <w:pStyle w:val="Standard"/>
        <w:ind w:firstLine="0"/>
        <w:jc w:val="left"/>
        <w:rPr>
          <w:sz w:val="28"/>
        </w:rPr>
      </w:pPr>
      <w:r w:rsidRPr="0058378C">
        <w:rPr>
          <w:sz w:val="28"/>
        </w:rPr>
        <w:t xml:space="preserve">УДК </w:t>
      </w:r>
    </w:p>
    <w:p w14:paraId="26BF4068" w14:textId="77777777" w:rsidR="00591D71" w:rsidRPr="0058378C" w:rsidRDefault="00591D71" w:rsidP="00591D71">
      <w:pPr>
        <w:pStyle w:val="Standard"/>
        <w:ind w:firstLine="0"/>
        <w:jc w:val="left"/>
        <w:rPr>
          <w:sz w:val="28"/>
        </w:rPr>
      </w:pPr>
    </w:p>
    <w:p w14:paraId="12168A16" w14:textId="77777777" w:rsidR="00591D71" w:rsidRPr="0058378C" w:rsidRDefault="00591D71" w:rsidP="00591D71">
      <w:pPr>
        <w:ind w:firstLine="0"/>
        <w:jc w:val="center"/>
        <w:rPr>
          <w:b/>
          <w:sz w:val="28"/>
        </w:rPr>
      </w:pPr>
      <w:r>
        <w:rPr>
          <w:b/>
          <w:sz w:val="28"/>
        </w:rPr>
        <w:t>НАЗВАНИЕ СТАТЬИ</w:t>
      </w:r>
    </w:p>
    <w:p w14:paraId="05BC193B" w14:textId="77777777" w:rsidR="00591D71" w:rsidRPr="0058378C" w:rsidRDefault="00591D71" w:rsidP="00591D71">
      <w:pPr>
        <w:pStyle w:val="Standard"/>
        <w:ind w:firstLine="0"/>
        <w:jc w:val="center"/>
        <w:rPr>
          <w:b/>
          <w:bCs/>
          <w:szCs w:val="22"/>
        </w:rPr>
      </w:pPr>
    </w:p>
    <w:p w14:paraId="1C20987E" w14:textId="77777777" w:rsidR="00591D71" w:rsidRPr="0047523A" w:rsidRDefault="00591D71" w:rsidP="00591D71">
      <w:pPr>
        <w:pStyle w:val="Standard"/>
        <w:ind w:firstLine="0"/>
        <w:jc w:val="center"/>
        <w:rPr>
          <w:b/>
          <w:bCs/>
        </w:rPr>
      </w:pPr>
      <w:r>
        <w:rPr>
          <w:b/>
          <w:bCs/>
        </w:rPr>
        <w:t>И.О. Авторов</w:t>
      </w:r>
    </w:p>
    <w:p w14:paraId="2986EC1F" w14:textId="77777777" w:rsidR="00591D71" w:rsidRDefault="00591D71" w:rsidP="00591D71">
      <w:pPr>
        <w:pStyle w:val="Standard"/>
        <w:ind w:firstLine="0"/>
        <w:jc w:val="center"/>
        <w:rPr>
          <w:i/>
          <w:iCs/>
        </w:rPr>
      </w:pPr>
      <w:r w:rsidRPr="0047523A">
        <w:rPr>
          <w:i/>
          <w:iCs/>
        </w:rPr>
        <w:t>Рязанский государственный университет имени С. А. Есенина, Рязань, Россия</w:t>
      </w:r>
    </w:p>
    <w:p w14:paraId="381D2CA4" w14:textId="77777777" w:rsidR="00591D71" w:rsidRPr="00AF2F50" w:rsidRDefault="00591D71" w:rsidP="00591D71">
      <w:pPr>
        <w:pStyle w:val="Standard"/>
        <w:ind w:firstLine="0"/>
        <w:jc w:val="center"/>
      </w:pPr>
      <w:r>
        <w:rPr>
          <w:lang w:val="en-US"/>
        </w:rPr>
        <w:t>e</w:t>
      </w:r>
      <w:r w:rsidRPr="00591D71">
        <w:t>-</w:t>
      </w:r>
      <w:r>
        <w:rPr>
          <w:lang w:val="en-US"/>
        </w:rPr>
        <w:t>mail</w:t>
      </w:r>
      <w:r>
        <w:t>:</w:t>
      </w:r>
    </w:p>
    <w:p w14:paraId="52465F14" w14:textId="77777777" w:rsidR="00591D71" w:rsidRPr="0047523A" w:rsidRDefault="00591D71" w:rsidP="00591D71">
      <w:pPr>
        <w:ind w:firstLine="567"/>
        <w:rPr>
          <w:sz w:val="22"/>
          <w:szCs w:val="22"/>
        </w:rPr>
      </w:pPr>
    </w:p>
    <w:p w14:paraId="70BA5163" w14:textId="77777777" w:rsidR="00591D71" w:rsidRPr="0047523A" w:rsidRDefault="00591D71" w:rsidP="00591D71">
      <w:pPr>
        <w:ind w:firstLine="567"/>
        <w:rPr>
          <w:sz w:val="20"/>
          <w:szCs w:val="20"/>
        </w:rPr>
      </w:pPr>
      <w:r w:rsidRPr="0047523A">
        <w:rPr>
          <w:sz w:val="20"/>
          <w:szCs w:val="20"/>
        </w:rPr>
        <w:t xml:space="preserve">Аннотация. </w:t>
      </w:r>
      <w:r>
        <w:rPr>
          <w:sz w:val="20"/>
          <w:szCs w:val="20"/>
        </w:rPr>
        <w:t>В статье исследуется модель ….</w:t>
      </w:r>
    </w:p>
    <w:p w14:paraId="36D13BFA" w14:textId="77777777" w:rsidR="00591D71" w:rsidRPr="0047523A" w:rsidRDefault="00591D71" w:rsidP="00591D71">
      <w:pPr>
        <w:ind w:firstLine="567"/>
        <w:rPr>
          <w:sz w:val="20"/>
          <w:szCs w:val="20"/>
        </w:rPr>
      </w:pPr>
    </w:p>
    <w:p w14:paraId="13F6A6C9" w14:textId="77777777" w:rsidR="00591D71" w:rsidRPr="0047523A" w:rsidRDefault="00591D71" w:rsidP="00591D71">
      <w:pPr>
        <w:ind w:firstLine="567"/>
        <w:rPr>
          <w:i/>
          <w:iCs/>
          <w:sz w:val="20"/>
          <w:szCs w:val="20"/>
        </w:rPr>
      </w:pPr>
      <w:r w:rsidRPr="0047523A">
        <w:rPr>
          <w:i/>
          <w:iCs/>
          <w:sz w:val="20"/>
          <w:szCs w:val="20"/>
        </w:rPr>
        <w:t>ключевые слова</w:t>
      </w:r>
      <w:r>
        <w:rPr>
          <w:i/>
          <w:iCs/>
          <w:sz w:val="20"/>
          <w:szCs w:val="20"/>
        </w:rPr>
        <w:t>. 5-6 ключевых слов и словосочетаний.</w:t>
      </w:r>
    </w:p>
    <w:p w14:paraId="78693300" w14:textId="77777777" w:rsidR="00591D71" w:rsidRDefault="00591D71" w:rsidP="00591D71">
      <w:pPr>
        <w:ind w:firstLine="567"/>
        <w:rPr>
          <w:sz w:val="22"/>
          <w:szCs w:val="22"/>
        </w:rPr>
      </w:pPr>
    </w:p>
    <w:p w14:paraId="76D679DD" w14:textId="77777777" w:rsidR="00591D71" w:rsidRPr="006E0AEF" w:rsidRDefault="00591D71" w:rsidP="00591D71">
      <w:pPr>
        <w:ind w:firstLine="567"/>
      </w:pPr>
      <w:r w:rsidRPr="00A040BA">
        <w:rPr>
          <w:b/>
        </w:rPr>
        <w:t>Введение</w:t>
      </w:r>
      <w:r>
        <w:rPr>
          <w:b/>
        </w:rPr>
        <w:t>.</w:t>
      </w:r>
      <w:r>
        <w:t xml:space="preserve"> </w:t>
      </w:r>
      <w:r w:rsidRPr="006E0AEF">
        <w:t xml:space="preserve">Рассматривается динамическая односекторная модель экономики типа </w:t>
      </w:r>
      <w:proofErr w:type="spellStart"/>
      <w:r w:rsidRPr="006E0AEF">
        <w:t>Солоу</w:t>
      </w:r>
      <w:proofErr w:type="spellEnd"/>
      <w:r w:rsidRPr="006E0AEF">
        <w:t xml:space="preserve"> вида</w:t>
      </w:r>
    </w:p>
    <w:p w14:paraId="1D0DFEA9" w14:textId="77777777" w:rsidR="00591D71" w:rsidRPr="00AF2F50" w:rsidRDefault="00B76409" w:rsidP="00591D71">
      <w:pPr>
        <w:ind w:firstLine="0"/>
      </w:pPr>
      <w:r>
        <w:pict w14:anchorId="59831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stylePaneFormatFilter w:val=&quot;0000&quot;/&gt;&lt;w:defaultTabStop w:val=&quot;708&quot;/&gt;&lt;w:autoHyphenation/&gt;&lt;w:hyphenationZone w:val=&quot;357&quot;/&gt;&lt;w:defaultTableStyle w:sti=&quot;0&quot; w:val=&quot;РћР±С‹С‡РЅС‹Р№&quot;/&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adjustLineHeightInTable/&gt;&lt;w:breakWrappedTables/&gt;&lt;w:snapToGridInCell/&gt;&lt;w:wrapTextWithPunct/&gt;&lt;w:useAsianBreakRules/&gt;&lt;w:useWord2002TableStyleRules/&gt;&lt;/w:compat&gt;&lt;wsp:rsids&gt;&lt;wsp:rsidRoot wsp:val=&quot;00022D8D&quot;/&gt;&lt;wsp:rsid wsp:val=&quot;000029BE&quot;/&gt;&lt;wsp:rsid wsp:val=&quot;000068AE&quot;/&gt;&lt;wsp:rsid wsp:val=&quot;00007B0B&quot;/&gt;&lt;wsp:rsid wsp:val=&quot;00017CC4&quot;/&gt;&lt;wsp:rsid wsp:val=&quot;000213DC&quot;/&gt;&lt;wsp:rsid wsp:val=&quot;00022D8D&quot;/&gt;&lt;wsp:rsid wsp:val=&quot;00024D15&quot;/&gt;&lt;wsp:rsid wsp:val=&quot;000259B2&quot;/&gt;&lt;wsp:rsid wsp:val=&quot;00030FB5&quot;/&gt;&lt;wsp:rsid wsp:val=&quot;0003648E&quot;/&gt;&lt;wsp:rsid wsp:val=&quot;00040429&quot;/&gt;&lt;wsp:rsid wsp:val=&quot;000652AE&quot;/&gt;&lt;wsp:rsid wsp:val=&quot;00065CA4&quot;/&gt;&lt;wsp:rsid wsp:val=&quot;00067A4D&quot;/&gt;&lt;wsp:rsid wsp:val=&quot;00067FF0&quot;/&gt;&lt;wsp:rsid wsp:val=&quot;00073D2E&quot;/&gt;&lt;wsp:rsid wsp:val=&quot;0007425C&quot;/&gt;&lt;wsp:rsid wsp:val=&quot;0007441F&quot;/&gt;&lt;wsp:rsid wsp:val=&quot;0007597F&quot;/&gt;&lt;wsp:rsid wsp:val=&quot;00075E69&quot;/&gt;&lt;wsp:rsid wsp:val=&quot;0007779E&quot;/&gt;&lt;wsp:rsid wsp:val=&quot;0008149E&quot;/&gt;&lt;wsp:rsid wsp:val=&quot;00082329&quot;/&gt;&lt;wsp:rsid wsp:val=&quot;000825A9&quot;/&gt;&lt;wsp:rsid wsp:val=&quot;000867D6&quot;/&gt;&lt;wsp:rsid wsp:val=&quot;00092FA7&quot;/&gt;&lt;wsp:rsid wsp:val=&quot;00093FD7&quot;/&gt;&lt;wsp:rsid wsp:val=&quot;00096217&quot;/&gt;&lt;wsp:rsid wsp:val=&quot;000A44B6&quot;/&gt;&lt;wsp:rsid wsp:val=&quot;000B6EE5&quot;/&gt;&lt;wsp:rsid wsp:val=&quot;000C323B&quot;/&gt;&lt;wsp:rsid wsp:val=&quot;000C4D0A&quot;/&gt;&lt;wsp:rsid wsp:val=&quot;000C5EFA&quot;/&gt;&lt;wsp:rsid wsp:val=&quot;000D468B&quot;/&gt;&lt;wsp:rsid wsp:val=&quot;000D5650&quot;/&gt;&lt;wsp:rsid wsp:val=&quot;000E0BCF&quot;/&gt;&lt;wsp:rsid wsp:val=&quot;000E4E72&quot;/&gt;&lt;wsp:rsid wsp:val=&quot;000E6593&quot;/&gt;&lt;wsp:rsid wsp:val=&quot;000F6E91&quot;/&gt;&lt;wsp:rsid wsp:val=&quot;000F7FF5&quot;/&gt;&lt;wsp:rsid wsp:val=&quot;00102C0F&quot;/&gt;&lt;wsp:rsid wsp:val=&quot;00106546&quot;/&gt;&lt;wsp:rsid wsp:val=&quot;001139CA&quot;/&gt;&lt;wsp:rsid wsp:val=&quot;001153E6&quot;/&gt;&lt;wsp:rsid wsp:val=&quot;00117B61&quot;/&gt;&lt;wsp:rsid wsp:val=&quot;00121806&quot;/&gt;&lt;wsp:rsid wsp:val=&quot;00123F02&quot;/&gt;&lt;wsp:rsid wsp:val=&quot;001241DA&quot;/&gt;&lt;wsp:rsid wsp:val=&quot;00142E1A&quot;/&gt;&lt;wsp:rsid wsp:val=&quot;00145655&quot;/&gt;&lt;wsp:rsid wsp:val=&quot;0015064C&quot;/&gt;&lt;wsp:rsid wsp:val=&quot;001509BA&quot;/&gt;&lt;wsp:rsid wsp:val=&quot;00153283&quot;/&gt;&lt;wsp:rsid wsp:val=&quot;00155828&quot;/&gt;&lt;wsp:rsid wsp:val=&quot;0016297C&quot;/&gt;&lt;wsp:rsid wsp:val=&quot;00163147&quot;/&gt;&lt;wsp:rsid wsp:val=&quot;001648F6&quot;/&gt;&lt;wsp:rsid wsp:val=&quot;00166894&quot;/&gt;&lt;wsp:rsid wsp:val=&quot;00166BD8&quot;/&gt;&lt;wsp:rsid wsp:val=&quot;0016737D&quot;/&gt;&lt;wsp:rsid wsp:val=&quot;0019207C&quot;/&gt;&lt;wsp:rsid wsp:val=&quot;001936DD&quot;/&gt;&lt;wsp:rsid wsp:val=&quot;001A13C0&quot;/&gt;&lt;wsp:rsid wsp:val=&quot;001A7111&quot;/&gt;&lt;wsp:rsid wsp:val=&quot;001A768D&quot;/&gt;&lt;wsp:rsid wsp:val=&quot;001B1735&quot;/&gt;&lt;wsp:rsid wsp:val=&quot;001B31E5&quot;/&gt;&lt;wsp:rsid wsp:val=&quot;001B4341&quot;/&gt;&lt;wsp:rsid wsp:val=&quot;001B5929&quot;/&gt;&lt;wsp:rsid wsp:val=&quot;001C3217&quot;/&gt;&lt;wsp:rsid wsp:val=&quot;001C5924&quot;/&gt;&lt;wsp:rsid wsp:val=&quot;001D1406&quot;/&gt;&lt;wsp:rsid wsp:val=&quot;001D3CEC&quot;/&gt;&lt;wsp:rsid wsp:val=&quot;001D52BF&quot;/&gt;&lt;wsp:rsid wsp:val=&quot;001D6A26&quot;/&gt;&lt;wsp:rsid wsp:val=&quot;001D70CD&quot;/&gt;&lt;wsp:rsid wsp:val=&quot;001D7859&quot;/&gt;&lt;wsp:rsid wsp:val=&quot;001E3275&quot;/&gt;&lt;wsp:rsid wsp:val=&quot;001E6A2C&quot;/&gt;&lt;wsp:rsid wsp:val=&quot;001E6A3E&quot;/&gt;&lt;wsp:rsid wsp:val=&quot;001F05E1&quot;/&gt;&lt;wsp:rsid wsp:val=&quot;001F2987&quot;/&gt;&lt;wsp:rsid wsp:val=&quot;001F6057&quot;/&gt;&lt;wsp:rsid wsp:val=&quot;002034BC&quot;/&gt;&lt;wsp:rsid wsp:val=&quot;00204127&quot;/&gt;&lt;wsp:rsid wsp:val=&quot;00204A40&quot;/&gt;&lt;wsp:rsid wsp:val=&quot;00207A41&quot;/&gt;&lt;wsp:rsid wsp:val=&quot;00210710&quot;/&gt;&lt;wsp:rsid wsp:val=&quot;00212590&quot;/&gt;&lt;wsp:rsid wsp:val=&quot;00213055&quot;/&gt;&lt;wsp:rsid wsp:val=&quot;00216C05&quot;/&gt;&lt;wsp:rsid wsp:val=&quot;0022225C&quot;/&gt;&lt;wsp:rsid wsp:val=&quot;002236A8&quot;/&gt;&lt;wsp:rsid wsp:val=&quot;002247C8&quot;/&gt;&lt;wsp:rsid wsp:val=&quot;00227BF2&quot;/&gt;&lt;wsp:rsid wsp:val=&quot;00244233&quot;/&gt;&lt;wsp:rsid wsp:val=&quot;00255B0A&quot;/&gt;&lt;wsp:rsid wsp:val=&quot;002672AD&quot;/&gt;&lt;wsp:rsid wsp:val=&quot;00277C75&quot;/&gt;&lt;wsp:rsid wsp:val=&quot;00282825&quot;/&gt;&lt;wsp:rsid wsp:val=&quot;002861E1&quot;/&gt;&lt;wsp:rsid wsp:val=&quot;00286A48&quot;/&gt;&lt;wsp:rsid wsp:val=&quot;00295E89&quot;/&gt;&lt;wsp:rsid wsp:val=&quot;002A521D&quot;/&gt;&lt;wsp:rsid wsp:val=&quot;002A763F&quot;/&gt;&lt;wsp:rsid wsp:val=&quot;002B18EB&quot;/&gt;&lt;wsp:rsid wsp:val=&quot;002B41A0&quot;/&gt;&lt;wsp:rsid wsp:val=&quot;002B5465&quot;/&gt;&lt;wsp:rsid wsp:val=&quot;002B55EF&quot;/&gt;&lt;wsp:rsid wsp:val=&quot;002B6205&quot;/&gt;&lt;wsp:rsid wsp:val=&quot;002B65AA&quot;/&gt;&lt;wsp:rsid wsp:val=&quot;002C0289&quot;/&gt;&lt;wsp:rsid wsp:val=&quot;002C538C&quot;/&gt;&lt;wsp:rsid wsp:val=&quot;002D03DB&quot;/&gt;&lt;wsp:rsid wsp:val=&quot;002D517D&quot;/&gt;&lt;wsp:rsid wsp:val=&quot;002D583E&quot;/&gt;&lt;wsp:rsid wsp:val=&quot;002E6056&quot;/&gt;&lt;wsp:rsid wsp:val=&quot;002E6DEA&quot;/&gt;&lt;wsp:rsid wsp:val=&quot;002E6F99&quot;/&gt;&lt;wsp:rsid wsp:val=&quot;002F043B&quot;/&gt;&lt;wsp:rsid wsp:val=&quot;002F4D0A&quot;/&gt;&lt;wsp:rsid wsp:val=&quot;002F51E2&quot;/&gt;&lt;wsp:rsid wsp:val=&quot;0030457E&quot;/&gt;&lt;wsp:rsid wsp:val=&quot;00306317&quot;/&gt;&lt;wsp:rsid wsp:val=&quot;003079E9&quot;/&gt;&lt;wsp:rsid wsp:val=&quot;003211D9&quot;/&gt;&lt;wsp:rsid wsp:val=&quot;00323382&quot;/&gt;&lt;wsp:rsid wsp:val=&quot;00323A10&quot;/&gt;&lt;wsp:rsid wsp:val=&quot;0032461F&quot;/&gt;&lt;wsp:rsid wsp:val=&quot;00325858&quot;/&gt;&lt;wsp:rsid wsp:val=&quot;00326C41&quot;/&gt;&lt;wsp:rsid wsp:val=&quot;00332A6D&quot;/&gt;&lt;wsp:rsid wsp:val=&quot;00344527&quot;/&gt;&lt;wsp:rsid wsp:val=&quot;00345B6C&quot;/&gt;&lt;wsp:rsid wsp:val=&quot;00355C4B&quot;/&gt;&lt;wsp:rsid wsp:val=&quot;00363985&quot;/&gt;&lt;wsp:rsid wsp:val=&quot;00365335&quot;/&gt;&lt;wsp:rsid wsp:val=&quot;00370DE1&quot;/&gt;&lt;wsp:rsid wsp:val=&quot;00373918&quot;/&gt;&lt;wsp:rsid wsp:val=&quot;0037790D&quot;/&gt;&lt;wsp:rsid wsp:val=&quot;003851E8&quot;/&gt;&lt;wsp:rsid wsp:val=&quot;00386F26&quot;/&gt;&lt;wsp:rsid wsp:val=&quot;00387258&quot;/&gt;&lt;wsp:rsid wsp:val=&quot;00390D6D&quot;/&gt;&lt;wsp:rsid wsp:val=&quot;00390FAC&quot;/&gt;&lt;wsp:rsid wsp:val=&quot;003955B7&quot;/&gt;&lt;wsp:rsid wsp:val=&quot;003A0C57&quot;/&gt;&lt;wsp:rsid wsp:val=&quot;003A16D6&quot;/&gt;&lt;wsp:rsid wsp:val=&quot;003B31D8&quot;/&gt;&lt;wsp:rsid wsp:val=&quot;003B3B5C&quot;/&gt;&lt;wsp:rsid wsp:val=&quot;003B6F17&quot;/&gt;&lt;wsp:rsid wsp:val=&quot;003C0107&quot;/&gt;&lt;wsp:rsid wsp:val=&quot;003C4895&quot;/&gt;&lt;wsp:rsid wsp:val=&quot;003C72CB&quot;/&gt;&lt;wsp:rsid wsp:val=&quot;003D4DFC&quot;/&gt;&lt;wsp:rsid wsp:val=&quot;003D7EDF&quot;/&gt;&lt;wsp:rsid wsp:val=&quot;003E2620&quot;/&gt;&lt;wsp:rsid wsp:val=&quot;003E48A6&quot;/&gt;&lt;wsp:rsid wsp:val=&quot;003E5584&quot;/&gt;&lt;wsp:rsid wsp:val=&quot;003F4898&quot;/&gt;&lt;wsp:rsid wsp:val=&quot;003F67C8&quot;/&gt;&lt;wsp:rsid wsp:val=&quot;00400A88&quot;/&gt;&lt;wsp:rsid wsp:val=&quot;00401197&quot;/&gt;&lt;wsp:rsid wsp:val=&quot;00405291&quot;/&gt;&lt;wsp:rsid wsp:val=&quot;00411160&quot;/&gt;&lt;wsp:rsid wsp:val=&quot;00413C7B&quot;/&gt;&lt;wsp:rsid wsp:val=&quot;00421A0E&quot;/&gt;&lt;wsp:rsid wsp:val=&quot;00422758&quot;/&gt;&lt;wsp:rsid wsp:val=&quot;004254B7&quot;/&gt;&lt;wsp:rsid wsp:val=&quot;00425D0C&quot;/&gt;&lt;wsp:rsid wsp:val=&quot;00427784&quot;/&gt;&lt;wsp:rsid wsp:val=&quot;00430750&quot;/&gt;&lt;wsp:rsid wsp:val=&quot;0043184B&quot;/&gt;&lt;wsp:rsid wsp:val=&quot;00445CA0&quot;/&gt;&lt;wsp:rsid wsp:val=&quot;00445E30&quot;/&gt;&lt;wsp:rsid wsp:val=&quot;00451882&quot;/&gt;&lt;wsp:rsid wsp:val=&quot;004565EA&quot;/&gt;&lt;wsp:rsid wsp:val=&quot;00456627&quot;/&gt;&lt;wsp:rsid wsp:val=&quot;004628E1&quot;/&gt;&lt;wsp:rsid wsp:val=&quot;004634B8&quot;/&gt;&lt;wsp:rsid wsp:val=&quot;00470EBA&quot;/&gt;&lt;wsp:rsid wsp:val=&quot;00481541&quot;/&gt;&lt;wsp:rsid wsp:val=&quot;00482C03&quot;/&gt;&lt;wsp:rsid wsp:val=&quot;004947BF&quot;/&gt;&lt;wsp:rsid wsp:val=&quot;004A7252&quot;/&gt;&lt;wsp:rsid wsp:val=&quot;004B1588&quot;/&gt;&lt;wsp:rsid wsp:val=&quot;004B480E&quot;/&gt;&lt;wsp:rsid wsp:val=&quot;004C35EE&quot;/&gt;&lt;wsp:rsid wsp:val=&quot;004C566B&quot;/&gt;&lt;wsp:rsid wsp:val=&quot;004D2919&quot;/&gt;&lt;wsp:rsid wsp:val=&quot;004D4BC2&quot;/&gt;&lt;wsp:rsid wsp:val=&quot;004D6D02&quot;/&gt;&lt;wsp:rsid wsp:val=&quot;004D6FC0&quot;/&gt;&lt;wsp:rsid wsp:val=&quot;004E44FA&quot;/&gt;&lt;wsp:rsid wsp:val=&quot;004F004D&quot;/&gt;&lt;wsp:rsid wsp:val=&quot;004F4DA7&quot;/&gt;&lt;wsp:rsid wsp:val=&quot;00501F7B&quot;/&gt;&lt;wsp:rsid wsp:val=&quot;00502C20&quot;/&gt;&lt;wsp:rsid wsp:val=&quot;00504D95&quot;/&gt;&lt;wsp:rsid wsp:val=&quot;0050547A&quot;/&gt;&lt;wsp:rsid wsp:val=&quot;005077E9&quot;/&gt;&lt;wsp:rsid wsp:val=&quot;00523BD0&quot;/&gt;&lt;wsp:rsid wsp:val=&quot;00524F0B&quot;/&gt;&lt;wsp:rsid wsp:val=&quot;00530329&quot;/&gt;&lt;wsp:rsid wsp:val=&quot;0053046A&quot;/&gt;&lt;wsp:rsid wsp:val=&quot;00531B29&quot;/&gt;&lt;wsp:rsid wsp:val=&quot;00531E20&quot;/&gt;&lt;wsp:rsid wsp:val=&quot;00532B93&quot;/&gt;&lt;wsp:rsid wsp:val=&quot;005336B9&quot;/&gt;&lt;wsp:rsid wsp:val=&quot;00534C21&quot;/&gt;&lt;wsp:rsid wsp:val=&quot;00542738&quot;/&gt;&lt;wsp:rsid wsp:val=&quot;00546032&quot;/&gt;&lt;wsp:rsid wsp:val=&quot;005519D4&quot;/&gt;&lt;wsp:rsid wsp:val=&quot;005533F0&quot;/&gt;&lt;wsp:rsid wsp:val=&quot;005536E7&quot;/&gt;&lt;wsp:rsid wsp:val=&quot;00554639&quot;/&gt;&lt;wsp:rsid wsp:val=&quot;005703E8&quot;/&gt;&lt;wsp:rsid wsp:val=&quot;00570E40&quot;/&gt;&lt;wsp:rsid wsp:val=&quot;005710E3&quot;/&gt;&lt;wsp:rsid wsp:val=&quot;00576EE1&quot;/&gt;&lt;wsp:rsid wsp:val=&quot;00581154&quot;/&gt;&lt;wsp:rsid wsp:val=&quot;0058351C&quot;/&gt;&lt;wsp:rsid wsp:val=&quot;00587696&quot;/&gt;&lt;wsp:rsid wsp:val=&quot;00596707&quot;/&gt;&lt;wsp:rsid wsp:val=&quot;005A705C&quot;/&gt;&lt;wsp:rsid wsp:val=&quot;005B0157&quot;/&gt;&lt;wsp:rsid wsp:val=&quot;005B1857&quot;/&gt;&lt;wsp:rsid wsp:val=&quot;005B5101&quot;/&gt;&lt;wsp:rsid wsp:val=&quot;005B7176&quot;/&gt;&lt;wsp:rsid wsp:val=&quot;005B7AF9&quot;/&gt;&lt;wsp:rsid wsp:val=&quot;005B7BDE&quot;/&gt;&lt;wsp:rsid wsp:val=&quot;005C1812&quot;/&gt;&lt;wsp:rsid wsp:val=&quot;005D070E&quot;/&gt;&lt;wsp:rsid wsp:val=&quot;005D248E&quot;/&gt;&lt;wsp:rsid wsp:val=&quot;005D277A&quot;/&gt;&lt;wsp:rsid wsp:val=&quot;005D329F&quot;/&gt;&lt;wsp:rsid wsp:val=&quot;005D5294&quot;/&gt;&lt;wsp:rsid wsp:val=&quot;005D61BD&quot;/&gt;&lt;wsp:rsid wsp:val=&quot;005D6D78&quot;/&gt;&lt;wsp:rsid wsp:val=&quot;005E1DFD&quot;/&gt;&lt;wsp:rsid wsp:val=&quot;005E20AB&quot;/&gt;&lt;wsp:rsid wsp:val=&quot;005E4DF2&quot;/&gt;&lt;wsp:rsid wsp:val=&quot;005F0DA4&quot;/&gt;&lt;wsp:rsid wsp:val=&quot;005F59FB&quot;/&gt;&lt;wsp:rsid wsp:val=&quot;006003A4&quot;/&gt;&lt;wsp:rsid wsp:val=&quot;00614ED8&quot;/&gt;&lt;wsp:rsid wsp:val=&quot;00620C7D&quot;/&gt;&lt;wsp:rsid wsp:val=&quot;006222E7&quot;/&gt;&lt;wsp:rsid wsp:val=&quot;00623055&quot;/&gt;&lt;wsp:rsid wsp:val=&quot;00630166&quot;/&gt;&lt;wsp:rsid wsp:val=&quot;00634265&quot;/&gt;&lt;wsp:rsid wsp:val=&quot;00646D6C&quot;/&gt;&lt;wsp:rsid wsp:val=&quot;0065310C&quot;/&gt;&lt;wsp:rsid wsp:val=&quot;00655116&quot;/&gt;&lt;wsp:rsid wsp:val=&quot;00660220&quot;/&gt;&lt;wsp:rsid wsp:val=&quot;0066094B&quot;/&gt;&lt;wsp:rsid wsp:val=&quot;00662356&quot;/&gt;&lt;wsp:rsid wsp:val=&quot;00662446&quot;/&gt;&lt;wsp:rsid wsp:val=&quot;00664575&quot;/&gt;&lt;wsp:rsid wsp:val=&quot;00665653&quot;/&gt;&lt;wsp:rsid wsp:val=&quot;006726D7&quot;/&gt;&lt;wsp:rsid wsp:val=&quot;00674CD6&quot;/&gt;&lt;wsp:rsid wsp:val=&quot;00676F8F&quot;/&gt;&lt;wsp:rsid wsp:val=&quot;006832A8&quot;/&gt;&lt;wsp:rsid wsp:val=&quot;00695078&quot;/&gt;&lt;wsp:rsid wsp:val=&quot;00696C2D&quot;/&gt;&lt;wsp:rsid wsp:val=&quot;00696FD4&quot;/&gt;&lt;wsp:rsid wsp:val=&quot;006A0115&quot;/&gt;&lt;wsp:rsid wsp:val=&quot;006A5C0C&quot;/&gt;&lt;wsp:rsid wsp:val=&quot;006B7B6C&quot;/&gt;&lt;wsp:rsid wsp:val=&quot;006C2C0B&quot;/&gt;&lt;wsp:rsid wsp:val=&quot;006C35C0&quot;/&gt;&lt;wsp:rsid wsp:val=&quot;006C707D&quot;/&gt;&lt;wsp:rsid wsp:val=&quot;006D0A83&quot;/&gt;&lt;wsp:rsid wsp:val=&quot;006E153D&quot;/&gt;&lt;wsp:rsid wsp:val=&quot;006E3B47&quot;/&gt;&lt;wsp:rsid wsp:val=&quot;006E4AF3&quot;/&gt;&lt;wsp:rsid wsp:val=&quot;006F46A1&quot;/&gt;&lt;wsp:rsid wsp:val=&quot;006F51C2&quot;/&gt;&lt;wsp:rsid wsp:val=&quot;006F740E&quot;/&gt;&lt;wsp:rsid wsp:val=&quot;00701BD7&quot;/&gt;&lt;wsp:rsid wsp:val=&quot;007071EA&quot;/&gt;&lt;wsp:rsid wsp:val=&quot;00721BD2&quot;/&gt;&lt;wsp:rsid wsp:val=&quot;00723C0D&quot;/&gt;&lt;wsp:rsid wsp:val=&quot;007363C8&quot;/&gt;&lt;wsp:rsid wsp:val=&quot;007410C4&quot;/&gt;&lt;wsp:rsid wsp:val=&quot;0074234C&quot;/&gt;&lt;wsp:rsid wsp:val=&quot;00743217&quot;/&gt;&lt;wsp:rsid wsp:val=&quot;00744A6C&quot;/&gt;&lt;wsp:rsid wsp:val=&quot;00754BE8&quot;/&gt;&lt;wsp:rsid wsp:val=&quot;0075621D&quot;/&gt;&lt;wsp:rsid wsp:val=&quot;00757A6E&quot;/&gt;&lt;wsp:rsid wsp:val=&quot;00761A9E&quot;/&gt;&lt;wsp:rsid wsp:val=&quot;0076725B&quot;/&gt;&lt;wsp:rsid wsp:val=&quot;00770A8C&quot;/&gt;&lt;wsp:rsid wsp:val=&quot;00773F86&quot;/&gt;&lt;wsp:rsid wsp:val=&quot;00775006&quot;/&gt;&lt;wsp:rsid wsp:val=&quot;007838D1&quot;/&gt;&lt;wsp:rsid wsp:val=&quot;00783A4D&quot;/&gt;&lt;wsp:rsid wsp:val=&quot;00785A28&quot;/&gt;&lt;wsp:rsid wsp:val=&quot;00787DF3&quot;/&gt;&lt;wsp:rsid wsp:val=&quot;007943E9&quot;/&gt;&lt;wsp:rsid wsp:val=&quot;00796424&quot;/&gt;&lt;wsp:rsid wsp:val=&quot;007D1011&quot;/&gt;&lt;wsp:rsid wsp:val=&quot;007D2943&quot;/&gt;&lt;wsp:rsid wsp:val=&quot;007D2959&quot;/&gt;&lt;wsp:rsid wsp:val=&quot;007D2E5E&quot;/&gt;&lt;wsp:rsid wsp:val=&quot;007D2F44&quot;/&gt;&lt;wsp:rsid wsp:val=&quot;007D3975&quot;/&gt;&lt;wsp:rsid wsp:val=&quot;007D4461&quot;/&gt;&lt;wsp:rsid wsp:val=&quot;007E100D&quot;/&gt;&lt;wsp:rsid wsp:val=&quot;007E2C3F&quot;/&gt;&lt;wsp:rsid wsp:val=&quot;007E7038&quot;/&gt;&lt;wsp:rsid wsp:val=&quot;007E7E9B&quot;/&gt;&lt;wsp:rsid wsp:val=&quot;007F05CC&quot;/&gt;&lt;wsp:rsid wsp:val=&quot;007F3E6B&quot;/&gt;&lt;wsp:rsid wsp:val=&quot;007F4786&quot;/&gt;&lt;wsp:rsid wsp:val=&quot;007F53AC&quot;/&gt;&lt;wsp:rsid wsp:val=&quot;007F704A&quot;/&gt;&lt;wsp:rsid wsp:val=&quot;0080754E&quot;/&gt;&lt;wsp:rsid wsp:val=&quot;00807CF7&quot;/&gt;&lt;wsp:rsid wsp:val=&quot;0081475D&quot;/&gt;&lt;wsp:rsid wsp:val=&quot;0081630F&quot;/&gt;&lt;wsp:rsid wsp:val=&quot;008168D3&quot;/&gt;&lt;wsp:rsid wsp:val=&quot;00817ECB&quot;/&gt;&lt;wsp:rsid wsp:val=&quot;008227B3&quot;/&gt;&lt;wsp:rsid wsp:val=&quot;00825806&quot;/&gt;&lt;wsp:rsid wsp:val=&quot;008259B3&quot;/&gt;&lt;wsp:rsid wsp:val=&quot;00833A57&quot;/&gt;&lt;wsp:rsid wsp:val=&quot;00840E42&quot;/&gt;&lt;wsp:rsid wsp:val=&quot;00847AE9&quot;/&gt;&lt;wsp:rsid wsp:val=&quot;00852947&quot;/&gt;&lt;wsp:rsid wsp:val=&quot;00862446&quot;/&gt;&lt;wsp:rsid wsp:val=&quot;00862CC3&quot;/&gt;&lt;wsp:rsid wsp:val=&quot;00862D13&quot;/&gt;&lt;wsp:rsid wsp:val=&quot;00870702&quot;/&gt;&lt;wsp:rsid wsp:val=&quot;00871043&quot;/&gt;&lt;wsp:rsid wsp:val=&quot;008728E4&quot;/&gt;&lt;wsp:rsid wsp:val=&quot;008737B4&quot;/&gt;&lt;wsp:rsid wsp:val=&quot;0087394E&quot;/&gt;&lt;wsp:rsid wsp:val=&quot;00875019&quot;/&gt;&lt;wsp:rsid wsp:val=&quot;00876350&quot;/&gt;&lt;wsp:rsid wsp:val=&quot;008800EC&quot;/&gt;&lt;wsp:rsid wsp:val=&quot;00883AE9&quot;/&gt;&lt;wsp:rsid wsp:val=&quot;0088797B&quot;/&gt;&lt;wsp:rsid wsp:val=&quot;00890A71&quot;/&gt;&lt;wsp:rsid wsp:val=&quot;008942C9&quot;/&gt;&lt;wsp:rsid wsp:val=&quot;00894C8F&quot;/&gt;&lt;wsp:rsid wsp:val=&quot;00897426&quot;/&gt;&lt;wsp:rsid wsp:val=&quot;008A78BF&quot;/&gt;&lt;wsp:rsid wsp:val=&quot;008B01B7&quot;/&gt;&lt;wsp:rsid wsp:val=&quot;008B11C0&quot;/&gt;&lt;wsp:rsid wsp:val=&quot;008B2688&quot;/&gt;&lt;wsp:rsid wsp:val=&quot;008B5D4D&quot;/&gt;&lt;wsp:rsid wsp:val=&quot;008B6B0C&quot;/&gt;&lt;wsp:rsid wsp:val=&quot;008C10AA&quot;/&gt;&lt;wsp:rsid wsp:val=&quot;008C26C5&quot;/&gt;&lt;wsp:rsid wsp:val=&quot;008C5BAC&quot;/&gt;&lt;wsp:rsid wsp:val=&quot;008C5E8D&quot;/&gt;&lt;wsp:rsid wsp:val=&quot;008C5F88&quot;/&gt;&lt;wsp:rsid wsp:val=&quot;008C68E6&quot;/&gt;&lt;wsp:rsid wsp:val=&quot;008D3B45&quot;/&gt;&lt;wsp:rsid wsp:val=&quot;008D4D96&quot;/&gt;&lt;wsp:rsid wsp:val=&quot;008D65AA&quot;/&gt;&lt;wsp:rsid wsp:val=&quot;008D7995&quot;/&gt;&lt;wsp:rsid wsp:val=&quot;008E2B25&quot;/&gt;&lt;wsp:rsid wsp:val=&quot;008E409C&quot;/&gt;&lt;wsp:rsid wsp:val=&quot;008E46AD&quot;/&gt;&lt;wsp:rsid wsp:val=&quot;008F1859&quot;/&gt;&lt;wsp:rsid wsp:val=&quot;008F3DAF&quot;/&gt;&lt;wsp:rsid wsp:val=&quot;008F437B&quot;/&gt;&lt;wsp:rsid wsp:val=&quot;008F484F&quot;/&gt;&lt;wsp:rsid wsp:val=&quot;008F4BE1&quot;/&gt;&lt;wsp:rsid wsp:val=&quot;009018AF&quot;/&gt;&lt;wsp:rsid wsp:val=&quot;00904F27&quot;/&gt;&lt;wsp:rsid wsp:val=&quot;00905366&quot;/&gt;&lt;wsp:rsid wsp:val=&quot;00905B78&quot;/&gt;&lt;wsp:rsid wsp:val=&quot;00914EAB&quot;/&gt;&lt;wsp:rsid wsp:val=&quot;00915A73&quot;/&gt;&lt;wsp:rsid wsp:val=&quot;00921118&quot;/&gt;&lt;wsp:rsid wsp:val=&quot;00922165&quot;/&gt;&lt;wsp:rsid wsp:val=&quot;00923E90&quot;/&gt;&lt;wsp:rsid wsp:val=&quot;00935BD9&quot;/&gt;&lt;wsp:rsid wsp:val=&quot;00935DAD&quot;/&gt;&lt;wsp:rsid wsp:val=&quot;00937955&quot;/&gt;&lt;wsp:rsid wsp:val=&quot;00940D2F&quot;/&gt;&lt;wsp:rsid wsp:val=&quot;00942EF1&quot;/&gt;&lt;wsp:rsid wsp:val=&quot;0095128E&quot;/&gt;&lt;wsp:rsid wsp:val=&quot;00952D0D&quot;/&gt;&lt;wsp:rsid wsp:val=&quot;00952EDC&quot;/&gt;&lt;wsp:rsid wsp:val=&quot;00954E80&quot;/&gt;&lt;wsp:rsid wsp:val=&quot;00956540&quot;/&gt;&lt;wsp:rsid wsp:val=&quot;00962530&quot;/&gt;&lt;wsp:rsid wsp:val=&quot;00964A96&quot;/&gt;&lt;wsp:rsid wsp:val=&quot;0096500A&quot;/&gt;&lt;wsp:rsid wsp:val=&quot;009660E5&quot;/&gt;&lt;wsp:rsid wsp:val=&quot;00970205&quot;/&gt;&lt;wsp:rsid wsp:val=&quot;009736FB&quot;/&gt;&lt;wsp:rsid wsp:val=&quot;00984DDA&quot;/&gt;&lt;wsp:rsid wsp:val=&quot;0098573C&quot;/&gt;&lt;wsp:rsid wsp:val=&quot;00990CC1&quot;/&gt;&lt;wsp:rsid wsp:val=&quot;00993387&quot;/&gt;&lt;wsp:rsid wsp:val=&quot;009A3CFD&quot;/&gt;&lt;wsp:rsid wsp:val=&quot;009B0332&quot;/&gt;&lt;wsp:rsid wsp:val=&quot;009B590F&quot;/&gt;&lt;wsp:rsid wsp:val=&quot;009B60DA&quot;/&gt;&lt;wsp:rsid wsp:val=&quot;009C1CDE&quot;/&gt;&lt;wsp:rsid wsp:val=&quot;009D503F&quot;/&gt;&lt;wsp:rsid wsp:val=&quot;009E394C&quot;/&gt;&lt;wsp:rsid wsp:val=&quot;009E3BD4&quot;/&gt;&lt;wsp:rsid wsp:val=&quot;009E3F63&quot;/&gt;&lt;wsp:rsid wsp:val=&quot;009E79C4&quot;/&gt;&lt;wsp:rsid wsp:val=&quot;009F35E1&quot;/&gt;&lt;wsp:rsid wsp:val=&quot;00A04655&quot;/&gt;&lt;wsp:rsid wsp:val=&quot;00A05CAF&quot;/&gt;&lt;wsp:rsid wsp:val=&quot;00A20661&quot;/&gt;&lt;wsp:rsid wsp:val=&quot;00A22AA8&quot;/&gt;&lt;wsp:rsid wsp:val=&quot;00A2753D&quot;/&gt;&lt;wsp:rsid wsp:val=&quot;00A34712&quot;/&gt;&lt;wsp:rsid wsp:val=&quot;00A45559&quot;/&gt;&lt;wsp:rsid wsp:val=&quot;00A5311E&quot;/&gt;&lt;wsp:rsid wsp:val=&quot;00A6082F&quot;/&gt;&lt;wsp:rsid wsp:val=&quot;00A621A0&quot;/&gt;&lt;wsp:rsid wsp:val=&quot;00A63211&quot;/&gt;&lt;wsp:rsid wsp:val=&quot;00A64528&quot;/&gt;&lt;wsp:rsid wsp:val=&quot;00A6464A&quot;/&gt;&lt;wsp:rsid wsp:val=&quot;00A662A9&quot;/&gt;&lt;wsp:rsid wsp:val=&quot;00A71C08&quot;/&gt;&lt;wsp:rsid wsp:val=&quot;00A72B20&quot;/&gt;&lt;wsp:rsid wsp:val=&quot;00A85922&quot;/&gt;&lt;wsp:rsid wsp:val=&quot;00A85F60&quot;/&gt;&lt;wsp:rsid wsp:val=&quot;00A93530&quot;/&gt;&lt;wsp:rsid wsp:val=&quot;00AA1F8C&quot;/&gt;&lt;wsp:rsid wsp:val=&quot;00AB0A32&quot;/&gt;&lt;wsp:rsid wsp:val=&quot;00AB17D0&quot;/&gt;&lt;wsp:rsid wsp:val=&quot;00AC00F2&quot;/&gt;&lt;wsp:rsid wsp:val=&quot;00AC369E&quot;/&gt;&lt;wsp:rsid wsp:val=&quot;00AC3F2B&quot;/&gt;&lt;wsp:rsid wsp:val=&quot;00AC6F10&quot;/&gt;&lt;wsp:rsid wsp:val=&quot;00AC79DF&quot;/&gt;&lt;wsp:rsid wsp:val=&quot;00AD52B9&quot;/&gt;&lt;wsp:rsid wsp:val=&quot;00AE4259&quot;/&gt;&lt;wsp:rsid wsp:val=&quot;00AF2F50&quot;/&gt;&lt;wsp:rsid wsp:val=&quot;00AF7EB2&quot;/&gt;&lt;wsp:rsid wsp:val=&quot;00B05EF6&quot;/&gt;&lt;wsp:rsid wsp:val=&quot;00B070E4&quot;/&gt;&lt;wsp:rsid wsp:val=&quot;00B076EF&quot;/&gt;&lt;wsp:rsid wsp:val=&quot;00B13544&quot;/&gt;&lt;wsp:rsid wsp:val=&quot;00B1506C&quot;/&gt;&lt;wsp:rsid wsp:val=&quot;00B16069&quot;/&gt;&lt;wsp:rsid wsp:val=&quot;00B21FC2&quot;/&gt;&lt;wsp:rsid wsp:val=&quot;00B245E2&quot;/&gt;&lt;wsp:rsid wsp:val=&quot;00B32005&quot;/&gt;&lt;wsp:rsid wsp:val=&quot;00B352AE&quot;/&gt;&lt;wsp:rsid wsp:val=&quot;00B43294&quot;/&gt;&lt;wsp:rsid wsp:val=&quot;00B5075F&quot;/&gt;&lt;wsp:rsid wsp:val=&quot;00B521C6&quot;/&gt;&lt;wsp:rsid wsp:val=&quot;00B60FC9&quot;/&gt;&lt;wsp:rsid wsp:val=&quot;00B631D5&quot;/&gt;&lt;wsp:rsid wsp:val=&quot;00B67432&quot;/&gt;&lt;wsp:rsid wsp:val=&quot;00B70A75&quot;/&gt;&lt;wsp:rsid wsp:val=&quot;00B7164E&quot;/&gt;&lt;wsp:rsid wsp:val=&quot;00B74683&quot;/&gt;&lt;wsp:rsid wsp:val=&quot;00B77C8E&quot;/&gt;&lt;wsp:rsid wsp:val=&quot;00B85C0E&quot;/&gt;&lt;wsp:rsid wsp:val=&quot;00B87670&quot;/&gt;&lt;wsp:rsid wsp:val=&quot;00B90B9F&quot;/&gt;&lt;wsp:rsid wsp:val=&quot;00B92600&quot;/&gt;&lt;wsp:rsid wsp:val=&quot;00B926A1&quot;/&gt;&lt;wsp:rsid wsp:val=&quot;00B92A4D&quot;/&gt;&lt;wsp:rsid wsp:val=&quot;00B97876&quot;/&gt;&lt;wsp:rsid wsp:val=&quot;00BA2123&quot;/&gt;&lt;wsp:rsid wsp:val=&quot;00BA6F6E&quot;/&gt;&lt;wsp:rsid wsp:val=&quot;00BB06BE&quot;/&gt;&lt;wsp:rsid wsp:val=&quot;00BB4025&quot;/&gt;&lt;wsp:rsid wsp:val=&quot;00BC041B&quot;/&gt;&lt;wsp:rsid wsp:val=&quot;00BC0CFE&quot;/&gt;&lt;wsp:rsid wsp:val=&quot;00BC232D&quot;/&gt;&lt;wsp:rsid wsp:val=&quot;00BC38EB&quot;/&gt;&lt;wsp:rsid wsp:val=&quot;00BC40F8&quot;/&gt;&lt;wsp:rsid wsp:val=&quot;00BC6795&quot;/&gt;&lt;wsp:rsid wsp:val=&quot;00BC7A1D&quot;/&gt;&lt;wsp:rsid wsp:val=&quot;00BD4BF9&quot;/&gt;&lt;wsp:rsid wsp:val=&quot;00BD4E8D&quot;/&gt;&lt;wsp:rsid wsp:val=&quot;00BD5024&quot;/&gt;&lt;wsp:rsid wsp:val=&quot;00BE0D72&quot;/&gt;&lt;wsp:rsid wsp:val=&quot;00BE2B43&quot;/&gt;&lt;wsp:rsid wsp:val=&quot;00BF226F&quot;/&gt;&lt;wsp:rsid wsp:val=&quot;00BF3054&quot;/&gt;&lt;wsp:rsid wsp:val=&quot;00BF41C5&quot;/&gt;&lt;wsp:rsid wsp:val=&quot;00BF4D56&quot;/&gt;&lt;wsp:rsid wsp:val=&quot;00BF4E80&quot;/&gt;&lt;wsp:rsid wsp:val=&quot;00C020BF&quot;/&gt;&lt;wsp:rsid wsp:val=&quot;00C02BB3&quot;/&gt;&lt;wsp:rsid wsp:val=&quot;00C04D5D&quot;/&gt;&lt;wsp:rsid wsp:val=&quot;00C12A0A&quot;/&gt;&lt;wsp:rsid wsp:val=&quot;00C12FA7&quot;/&gt;&lt;wsp:rsid wsp:val=&quot;00C15542&quot;/&gt;&lt;wsp:rsid wsp:val=&quot;00C218F6&quot;/&gt;&lt;wsp:rsid wsp:val=&quot;00C22DDC&quot;/&gt;&lt;wsp:rsid wsp:val=&quot;00C24335&quot;/&gt;&lt;wsp:rsid wsp:val=&quot;00C25D71&quot;/&gt;&lt;wsp:rsid wsp:val=&quot;00C306C1&quot;/&gt;&lt;wsp:rsid wsp:val=&quot;00C36BFC&quot;/&gt;&lt;wsp:rsid wsp:val=&quot;00C40A5F&quot;/&gt;&lt;wsp:rsid wsp:val=&quot;00C44FC2&quot;/&gt;&lt;wsp:rsid wsp:val=&quot;00C51DF4&quot;/&gt;&lt;wsp:rsid wsp:val=&quot;00C5438D&quot;/&gt;&lt;wsp:rsid wsp:val=&quot;00C66FFB&quot;/&gt;&lt;wsp:rsid wsp:val=&quot;00C73321&quot;/&gt;&lt;wsp:rsid wsp:val=&quot;00C776B4&quot;/&gt;&lt;wsp:rsid wsp:val=&quot;00C8201D&quot;/&gt;&lt;wsp:rsid wsp:val=&quot;00C84078&quot;/&gt;&lt;wsp:rsid wsp:val=&quot;00C84803&quot;/&gt;&lt;wsp:rsid wsp:val=&quot;00C84BAF&quot;/&gt;&lt;wsp:rsid wsp:val=&quot;00C86259&quot;/&gt;&lt;wsp:rsid wsp:val=&quot;00C87B82&quot;/&gt;&lt;wsp:rsid wsp:val=&quot;00C91031&quot;/&gt;&lt;wsp:rsid wsp:val=&quot;00C96BE2&quot;/&gt;&lt;wsp:rsid wsp:val=&quot;00CA7277&quot;/&gt;&lt;wsp:rsid wsp:val=&quot;00CA7A5B&quot;/&gt;&lt;wsp:rsid wsp:val=&quot;00CB2F98&quot;/&gt;&lt;wsp:rsid wsp:val=&quot;00CB3350&quot;/&gt;&lt;wsp:rsid wsp:val=&quot;00CB388E&quot;/&gt;&lt;wsp:rsid wsp:val=&quot;00CB6D5C&quot;/&gt;&lt;wsp:rsid wsp:val=&quot;00CC7F03&quot;/&gt;&lt;wsp:rsid wsp:val=&quot;00CD151F&quot;/&gt;&lt;wsp:rsid wsp:val=&quot;00CD3592&quot;/&gt;&lt;wsp:rsid wsp:val=&quot;00CD7450&quot;/&gt;&lt;wsp:rsid wsp:val=&quot;00CE1F83&quot;/&gt;&lt;wsp:rsid wsp:val=&quot;00CE2548&quot;/&gt;&lt;wsp:rsid wsp:val=&quot;00CE6CB6&quot;/&gt;&lt;wsp:rsid wsp:val=&quot;00D0132F&quot;/&gt;&lt;wsp:rsid wsp:val=&quot;00D01EC7&quot;/&gt;&lt;wsp:rsid wsp:val=&quot;00D105C9&quot;/&gt;&lt;wsp:rsid wsp:val=&quot;00D1106E&quot;/&gt;&lt;wsp:rsid wsp:val=&quot;00D11688&quot;/&gt;&lt;wsp:rsid wsp:val=&quot;00D121CE&quot;/&gt;&lt;wsp:rsid wsp:val=&quot;00D13879&quot;/&gt;&lt;wsp:rsid wsp:val=&quot;00D212B0&quot;/&gt;&lt;wsp:rsid wsp:val=&quot;00D2473A&quot;/&gt;&lt;wsp:rsid wsp:val=&quot;00D26B5B&quot;/&gt;&lt;wsp:rsid wsp:val=&quot;00D30646&quot;/&gt;&lt;wsp:rsid wsp:val=&quot;00D31F70&quot;/&gt;&lt;wsp:rsid wsp:val=&quot;00D31FBB&quot;/&gt;&lt;wsp:rsid wsp:val=&quot;00D31FD9&quot;/&gt;&lt;wsp:rsid wsp:val=&quot;00D321D8&quot;/&gt;&lt;wsp:rsid wsp:val=&quot;00D332E0&quot;/&gt;&lt;wsp:rsid wsp:val=&quot;00D35942&quot;/&gt;&lt;wsp:rsid wsp:val=&quot;00D35A82&quot;/&gt;&lt;wsp:rsid wsp:val=&quot;00D373CF&quot;/&gt;&lt;wsp:rsid wsp:val=&quot;00D47B97&quot;/&gt;&lt;wsp:rsid wsp:val=&quot;00D47CB0&quot;/&gt;&lt;wsp:rsid wsp:val=&quot;00D51A1C&quot;/&gt;&lt;wsp:rsid wsp:val=&quot;00D533C4&quot;/&gt;&lt;wsp:rsid wsp:val=&quot;00D55D91&quot;/&gt;&lt;wsp:rsid wsp:val=&quot;00D632E9&quot;/&gt;&lt;wsp:rsid wsp:val=&quot;00D66684&quot;/&gt;&lt;wsp:rsid wsp:val=&quot;00D808A2&quot;/&gt;&lt;wsp:rsid wsp:val=&quot;00D81C90&quot;/&gt;&lt;wsp:rsid wsp:val=&quot;00D81FF6&quot;/&gt;&lt;wsp:rsid wsp:val=&quot;00D84E51&quot;/&gt;&lt;wsp:rsid wsp:val=&quot;00D86B21&quot;/&gt;&lt;wsp:rsid wsp:val=&quot;00D8722F&quot;/&gt;&lt;wsp:rsid wsp:val=&quot;00D95601&quot;/&gt;&lt;wsp:rsid wsp:val=&quot;00D95A34&quot;/&gt;&lt;wsp:rsid wsp:val=&quot;00D979A5&quot;/&gt;&lt;wsp:rsid wsp:val=&quot;00D97E0F&quot;/&gt;&lt;wsp:rsid wsp:val=&quot;00DA006D&quot;/&gt;&lt;wsp:rsid wsp:val=&quot;00DB2415&quot;/&gt;&lt;wsp:rsid wsp:val=&quot;00DB26E8&quot;/&gt;&lt;wsp:rsid wsp:val=&quot;00DB3077&quot;/&gt;&lt;wsp:rsid wsp:val=&quot;00DB6D83&quot;/&gt;&lt;wsp:rsid wsp:val=&quot;00DC0EBA&quot;/&gt;&lt;wsp:rsid wsp:val=&quot;00DC519B&quot;/&gt;&lt;wsp:rsid wsp:val=&quot;00DC6D3D&quot;/&gt;&lt;wsp:rsid wsp:val=&quot;00DD0688&quot;/&gt;&lt;wsp:rsid wsp:val=&quot;00DD0CC8&quot;/&gt;&lt;wsp:rsid wsp:val=&quot;00DD12A4&quot;/&gt;&lt;wsp:rsid wsp:val=&quot;00DD14D1&quot;/&gt;&lt;wsp:rsid wsp:val=&quot;00DD153F&quot;/&gt;&lt;wsp:rsid wsp:val=&quot;00DD5ACD&quot;/&gt;&lt;wsp:rsid wsp:val=&quot;00DE189E&quot;/&gt;&lt;wsp:rsid wsp:val=&quot;00DF05E5&quot;/&gt;&lt;wsp:rsid wsp:val=&quot;00DF58D3&quot;/&gt;&lt;wsp:rsid wsp:val=&quot;00E0681B&quot;/&gt;&lt;wsp:rsid wsp:val=&quot;00E10010&quot;/&gt;&lt;wsp:rsid wsp:val=&quot;00E10184&quot;/&gt;&lt;wsp:rsid wsp:val=&quot;00E14B98&quot;/&gt;&lt;wsp:rsid wsp:val=&quot;00E1514F&quot;/&gt;&lt;wsp:rsid wsp:val=&quot;00E1764E&quot;/&gt;&lt;wsp:rsid wsp:val=&quot;00E20C9A&quot;/&gt;&lt;wsp:rsid wsp:val=&quot;00E211D3&quot;/&gt;&lt;wsp:rsid wsp:val=&quot;00E22960&quot;/&gt;&lt;wsp:rsid wsp:val=&quot;00E22E62&quot;/&gt;&lt;wsp:rsid wsp:val=&quot;00E30EEB&quot;/&gt;&lt;wsp:rsid wsp:val=&quot;00E315F3&quot;/&gt;&lt;wsp:rsid wsp:val=&quot;00E324E4&quot;/&gt;&lt;wsp:rsid wsp:val=&quot;00E32A27&quot;/&gt;&lt;wsp:rsid wsp:val=&quot;00E33281&quot;/&gt;&lt;wsp:rsid wsp:val=&quot;00E33D14&quot;/&gt;&lt;wsp:rsid wsp:val=&quot;00E37B3F&quot;/&gt;&lt;wsp:rsid wsp:val=&quot;00E43FA0&quot;/&gt;&lt;wsp:rsid wsp:val=&quot;00E45575&quot;/&gt;&lt;wsp:rsid wsp:val=&quot;00E4648F&quot;/&gt;&lt;wsp:rsid wsp:val=&quot;00E4696A&quot;/&gt;&lt;wsp:rsid wsp:val=&quot;00E52398&quot;/&gt;&lt;wsp:rsid wsp:val=&quot;00E538B7&quot;/&gt;&lt;wsp:rsid wsp:val=&quot;00E54BA2&quot;/&gt;&lt;wsp:rsid wsp:val=&quot;00E56213&quot;/&gt;&lt;wsp:rsid wsp:val=&quot;00E602AB&quot;/&gt;&lt;wsp:rsid wsp:val=&quot;00E60714&quot;/&gt;&lt;wsp:rsid wsp:val=&quot;00E62A3B&quot;/&gt;&lt;wsp:rsid wsp:val=&quot;00E64E8C&quot;/&gt;&lt;wsp:rsid wsp:val=&quot;00E75BEB&quot;/&gt;&lt;wsp:rsid wsp:val=&quot;00E9054B&quot;/&gt;&lt;wsp:rsid wsp:val=&quot;00E90D28&quot;/&gt;&lt;wsp:rsid wsp:val=&quot;00E92287&quot;/&gt;&lt;wsp:rsid wsp:val=&quot;00EA490A&quot;/&gt;&lt;wsp:rsid wsp:val=&quot;00EB0F2A&quot;/&gt;&lt;wsp:rsid wsp:val=&quot;00EB1F3D&quot;/&gt;&lt;wsp:rsid wsp:val=&quot;00EB5299&quot;/&gt;&lt;wsp:rsid wsp:val=&quot;00EB73DB&quot;/&gt;&lt;wsp:rsid wsp:val=&quot;00EC0056&quot;/&gt;&lt;wsp:rsid wsp:val=&quot;00EC1F6C&quot;/&gt;&lt;wsp:rsid wsp:val=&quot;00EC25C6&quot;/&gt;&lt;wsp:rsid wsp:val=&quot;00EC5168&quot;/&gt;&lt;wsp:rsid wsp:val=&quot;00EE69E4&quot;/&gt;&lt;wsp:rsid wsp:val=&quot;00EF455D&quot;/&gt;&lt;wsp:rsid wsp:val=&quot;00F03F05&quot;/&gt;&lt;wsp:rsid wsp:val=&quot;00F05F81&quot;/&gt;&lt;wsp:rsid wsp:val=&quot;00F07E4A&quot;/&gt;&lt;wsp:rsid wsp:val=&quot;00F144AB&quot;/&gt;&lt;wsp:rsid wsp:val=&quot;00F15E26&quot;/&gt;&lt;wsp:rsid wsp:val=&quot;00F165CB&quot;/&gt;&lt;wsp:rsid wsp:val=&quot;00F17B4E&quot;/&gt;&lt;wsp:rsid wsp:val=&quot;00F23508&quot;/&gt;&lt;wsp:rsid wsp:val=&quot;00F335DD&quot;/&gt;&lt;wsp:rsid wsp:val=&quot;00F34BBE&quot;/&gt;&lt;wsp:rsid wsp:val=&quot;00F366D7&quot;/&gt;&lt;wsp:rsid wsp:val=&quot;00F41A08&quot;/&gt;&lt;wsp:rsid wsp:val=&quot;00F42DFE&quot;/&gt;&lt;wsp:rsid wsp:val=&quot;00F47626&quot;/&gt;&lt;wsp:rsid wsp:val=&quot;00F5388C&quot;/&gt;&lt;wsp:rsid wsp:val=&quot;00F6088E&quot;/&gt;&lt;wsp:rsid wsp:val=&quot;00F62526&quot;/&gt;&lt;wsp:rsid wsp:val=&quot;00F65F9C&quot;/&gt;&lt;wsp:rsid wsp:val=&quot;00F670C7&quot;/&gt;&lt;wsp:rsid wsp:val=&quot;00F71305&quot;/&gt;&lt;wsp:rsid wsp:val=&quot;00F71C94&quot;/&gt;&lt;wsp:rsid wsp:val=&quot;00F76E9E&quot;/&gt;&lt;wsp:rsid wsp:val=&quot;00F772A8&quot;/&gt;&lt;wsp:rsid wsp:val=&quot;00F8411D&quot;/&gt;&lt;wsp:rsid wsp:val=&quot;00F94407&quot;/&gt;&lt;wsp:rsid wsp:val=&quot;00FA1275&quot;/&gt;&lt;wsp:rsid wsp:val=&quot;00FA6244&quot;/&gt;&lt;wsp:rsid wsp:val=&quot;00FA693D&quot;/&gt;&lt;wsp:rsid wsp:val=&quot;00FA73A6&quot;/&gt;&lt;wsp:rsid wsp:val=&quot;00FA7CD5&quot;/&gt;&lt;wsp:rsid wsp:val=&quot;00FB0445&quot;/&gt;&lt;wsp:rsid wsp:val=&quot;00FB5739&quot;/&gt;&lt;wsp:rsid wsp:val=&quot;00FB70D7&quot;/&gt;&lt;wsp:rsid wsp:val=&quot;00FC09A4&quot;/&gt;&lt;wsp:rsid wsp:val=&quot;00FD4F2F&quot;/&gt;&lt;wsp:rsid wsp:val=&quot;00FD7D78&quot;/&gt;&lt;wsp:rsid wsp:val=&quot;00FD7E92&quot;/&gt;&lt;wsp:rsid wsp:val=&quot;00FE45F3&quot;/&gt;&lt;wsp:rsid wsp:val=&quot;00FE5090&quot;/&gt;&lt;wsp:rsid wsp:val=&quot;00FF56BA&quot;/&gt;&lt;/wsp:rsids&gt;&lt;/w:docPr&gt;&lt;w:body&gt;&lt;wx:sect&gt;&lt;w:p wsp:rsidR=&quot;00000000&quot; wsp:rsidRPr=&quot;001B1735&quot; wsp:rsidRDefault=&quot;001B1735&quot; wsp:rsidP=&quot;001B1735&quot;&gt;&lt;m:oMathPara&gt;&lt;m:oMath&gt;&lt;m:eqArr&gt;&lt;m:eqArrPr&gt;&lt;m:maxDist m:val=&quot;1&quot;/&gt;&lt;m:ctrlPr&gt;&lt;w:rPr&gt;&lt;w:rFonts w:ascii=&quot;Cambria Math&quot; w:fareast=&quot;Times New Roman&quot; w:h-ansi=&quot;Cambria Math&quot;/&gt;&lt;wx:font wx:val=&quot;Cambria Math&quot;/&gt;&lt;w:i/&gt;&lt;w:lang w:val=&quot;EN-US&quot;/&gt;&lt;/w:rPr&gt;&lt;/m:ctrlPr&gt;&lt;/m:eqArrPr&gt;&lt;m:e&gt;&lt;m:d&gt;&lt;m:dPr&gt;&lt;m:begChr m:val=&quot;{&quot;/&gt;&lt;m:endChr m:val=&quot;&quot;/&gt;&lt;m:ctrlPr&gt;&lt;w:rPr&gt;&lt;w:rFonts w:ascii=&quot;Cambria Math&quot; w:h-ansi=&quot;Cambria Math&quot;/&gt;&lt;wx:font wx:val=&quot;Cambria Math&quot;/&gt;&lt;w:i/&gt;&lt;/w:rPr&gt;&lt;/m:ctrlPr&gt;&lt;/m:dPr&gt;&lt;m:e&gt;&lt;m:eqArr&gt;&lt;m:eqArrPr&gt;&lt;m:ctrlPr&gt;&lt;w:rPr&gt;&lt;w:rFonts w:ascii=&quot;Cambria Math&quot; w:h-ansi=&quot;Cambria Math&quot;/&gt;&lt;wx:font wx:val=&quot;Cambria Math&quot;/&gt;&lt;w:i/&gt;&lt;/w:rPr&gt;&lt;/m:ctrlPr&gt;&lt;/m:eqArrPr&gt;&lt;m:e&gt;&lt;m:acc&gt;&lt;m:accPr&gt;&lt;m:chr m:val=&quot;М‡&quot;/&gt;&lt;m:ctrlPr&gt;&lt;w:rPr&gt;&lt;w:rFonts w:ascii=&quot;Cambria Math&quot; w:h-ansi=&quot;Cambria Math&quot;/&gt;&lt;wx:font wx:val=&quot;Cambria Math&quot;/&gt;&lt;w:i/&gt;&lt;w:lang w:val=&quot;EN-US&quot;/&gt;&lt;/w:rPr&gt;&lt;/m:ctrlPr&gt;&lt;/m:accPr&gt;&lt;m:e&gt;&lt;m:r&gt;&lt;w:rPr&gt;&lt;w:rFonts w:ascii=&quot;Cambria Math&quot; w:h-ansi=&quot;Cambria Math&quot;/&gt;&lt;wx:font wx:val=&quot;Cambria Math&quot;/&gt;&lt;w:i/&gt;&lt;w:lang w:val=&quot;EN-US&quot;/&gt;&lt;/w:rPr&gt;&lt;m:t&gt;K&lt;/m:t&gt;&lt;/m:r&gt;&lt;/m:e&gt;&lt;/m:acc&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ОјK&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О±F&lt;/m:t&gt;&lt;/m:r&gt;&lt;m:d&gt;&lt;m:dPr&gt;&lt;m:ctrlPr&gt;&lt;w:rPr&gt;&lt;w:rFonts w:ascii=&quot;Cambria Math&quot; w:h-ansi=&quot;Cambria Math&quot;/&gt;&lt;wx:font wx:val=&quot;Cambria Math&quot;/&gt;&lt;w:i/&gt;&lt;w:lang w:val=&quot;EN-US&quot;/&gt;&lt;/w:rPr&gt;&lt;/m:ctrlPr&gt;&lt;/m:dPr&gt;&lt;m:e&gt;&lt;m:r&gt;&lt;w:rPr&gt;&lt;w:rFonts w:ascii=&quot;Cambria Math&quot; w:h-ansi=&quot;Cambria Math&quot;/&gt;&lt;wx:font wx:val=&quot;Cambria Math&quot;/&gt;&lt;w:i/&gt;&lt;w:lang w:val=&quot;EN-US&quot;/&gt;&lt;/w:rPr&gt;&lt;m:t&gt;K&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L&lt;/m:t&gt;&lt;/m:r&gt;&lt;/m:e&gt;&lt;/m:d&gt;&lt;m:r&gt;&lt;w:rPr&gt;&lt;w:rFonts w:ascii=&quot;Cambria Math&quot; w:h-ansi=&quot;Cambria Math&quot;/&gt;&lt;wx:font wx:val=&quot;Cambria Math&quot;/&gt;&lt;w:i/&gt;&lt;/w:rPr&gt;&lt;m:t&gt;,&lt;/m:t&gt;&lt;/m:r&gt;&lt;/m:e&gt;&lt;m:e&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lt;/m:t&gt;&lt;/m:r&gt;&lt;/m:e&gt;&lt;/m:acc&gt;&lt;m:r&gt;&lt;w:rPr&gt;&lt;w:rFonts w:ascii=&quot;Cambria Math&quot; w:h-ansi=&quot;Cambria Math&quot;/&gt;&lt;wx:font wx:val=&quot;Cambria Math&quot;/&gt;&lt;w:i/&gt;&lt;/w:rPr&gt;&lt;m:t&gt;=vL&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L&lt;/m:t&gt;&lt;/m:r&gt;&lt;/m:num&gt;&lt;m:den&gt;&lt;m:r&gt;&lt;w:rPr&gt;&lt;w:rFonts w:ascii=&quot;Cambria Math&quot; w:h-ansi=&quot;Cambria Math&quot;/&gt;&lt;wx:font wx:val=&quot;Cambria Math&quot;/&gt;&lt;w:i/&gt;&lt;/w:rPr&gt;&lt;m:t&gt;M&lt;/m:t&gt;&lt;/m:r&gt;&lt;/m:den&gt;&lt;/m:f&gt;&lt;/m:e&gt;&lt;/m:d&gt;&lt;m:r&gt;&lt;w:rPr&gt;&lt;w:rFonts w:ascii=&quot;Cambria Math&quot; w:h-ansi=&quot;Cambria Math&quot;/&gt;&lt;wx:font wx:val=&quot;Cambria Math&quot;/&gt;&lt;w:i/&gt;&lt;/w:rPr&gt;&lt;m:t&gt;,&lt;/m:t&gt;&lt;/m:r&gt;&lt;/m:e&gt;&lt;/m:eqArr&gt;&lt;/m:e&gt;&lt;/m:d&gt;&lt;m:r&gt;&lt;w:rPr&gt;&lt;w:rFonts w:ascii=&quot;Cambria Math&quot; w:fareast=&quot;Times New Roman&quot; w:h-ansi=&quot;Cambria Math&quot;/&gt;&lt;wx:font wx:val=&quot;Cambria Math&quot;/&gt;&lt;w:i/&gt;&lt;/w:rPr&gt;&lt;m:t&gt; &lt;/m:t&gt;&lt;/m:r&gt;&lt;m:r&gt;&lt;w:rPr&gt;&lt;w:rFonts w:ascii=&quot;Cambria Math&quot; w:h-ansi=&quot;Cambria Math&quot;/&gt;&lt;wx:font wx:val=&quot;Cambria Math&quot;/&gt;&lt;w:i/&gt;&lt;/w:rPr&gt;&lt;m:t&gt;#&lt;/m:t&gt;&lt;/m:r&gt;&lt;m:d&gt;&lt;m:dPr&gt;&lt;m:ctrlPr&gt;&lt;w:rPr&gt;&lt;w:rFonts w:ascii=&quot;Cambria Math&quot; w:fareast=&quot;Times New Roman&quot; w:h-ansi=&quot;Cambria Math&quot;/&gt;&lt;wx:font wx:val=&quot;Cambria Math&quot;/&gt;&lt;w:i/&gt;&lt;w:lang w:val=&quot;EN-US&quot;/&gt;&lt;/w:rPr&gt;&lt;/m:ctrlPr&gt;&lt;/m:dPr&gt;&lt;m:e&gt;&lt;m:r&gt;&lt;w:rPr&gt;&lt;w:rFonts w:ascii=&quot;Cambria Math&quot; w:fareast=&quot;Times New Roman&quot; w:h-ansi=&quot;Cambria Math&quot;/&gt;&lt;wx:font wx:val=&quot;Cambria Math&quot;/&gt;&lt;w:i/&gt;&lt;/w:rPr&gt;&lt;m:t&gt;1&lt;/m:t&gt;&lt;/m:r&gt;&lt;/m:e&gt;&lt;/m:d&gt;&lt;m:ctrlPr&gt;&lt;w:rPr&gt;&lt;w:rFonts w:ascii=&quot;Cambria Math&quot; w:h-ansi=&quot;Cambria Math&quot;/&gt;&lt;wx:font wx:val=&quot;Cambria Math&quot;/&gt;&lt;w:i/&gt;&lt;/w:rPr&gt;&lt;/m:ctrlPr&gt;&lt;/m:e&gt;&lt;/m:eqArr&gt;&lt;/m:oMath&gt;&lt;/m:oMathPara&gt;&lt;/w:p&gt;&lt;w:sectPr wsp:rsidR=&quot;00000000&quot; wsp:rsidRPr=&quot;001B1735&quot;&gt;&lt;w:pgSz w:w=&quot;12240&quot; w:h=&quot;15840&quot;/&gt;&lt;w:pgMar w:top=&quot;1134&quot; w:right=&quot;850&quot; w:bottom=&quot;1134&quot; w:left=&quot;1701&quot; w:header=&quot;720&quot; w:footer=&quot;720&quot; w:gutter=&quot;0&quot;/&gt;&lt;w:cols w:space=&quot;720&quot;/&gt;&lt;/w:sectPr&gt;&lt;/wx:sect&gt;&lt;/w:body&gt;&lt;/w:wordDocument&gt;">
            <v:imagedata r:id="rId34" o:title="" chromakey="white"/>
          </v:shape>
        </w:pict>
      </w:r>
    </w:p>
    <w:p w14:paraId="3CEF581C" w14:textId="77777777" w:rsidR="00591D71" w:rsidRPr="00AF2F50" w:rsidRDefault="00591D71" w:rsidP="00591D71">
      <w:pPr>
        <w:ind w:firstLine="0"/>
      </w:pPr>
      <w:r w:rsidRPr="00AF2F50">
        <w:t xml:space="preserve">где </w:t>
      </w:r>
      <w:r>
        <w:t>…</w:t>
      </w:r>
    </w:p>
    <w:p w14:paraId="45140549" w14:textId="77777777" w:rsidR="00591D71" w:rsidRPr="00E64622" w:rsidRDefault="00591D71" w:rsidP="00591D71">
      <w:pPr>
        <w:ind w:firstLine="567"/>
      </w:pPr>
      <w:r w:rsidRPr="00AF2F50">
        <w:rPr>
          <w:b/>
        </w:rPr>
        <w:t xml:space="preserve">Постановка задачи. </w:t>
      </w:r>
      <w:r w:rsidRPr="00AF2F50">
        <w:t xml:space="preserve">Цель работы заключается </w:t>
      </w:r>
      <w:r w:rsidRPr="00E64622">
        <w:t>в</w:t>
      </w:r>
      <w:r>
        <w:t>…</w:t>
      </w:r>
    </w:p>
    <w:p w14:paraId="2C1B9691" w14:textId="77777777" w:rsidR="00591D71" w:rsidRPr="00E64622" w:rsidRDefault="00591D71" w:rsidP="00591D71">
      <w:pPr>
        <w:pStyle w:val="af3"/>
        <w:spacing w:after="0" w:line="240" w:lineRule="auto"/>
        <w:ind w:left="0" w:firstLine="567"/>
        <w:rPr>
          <w:rFonts w:ascii="Times New Roman" w:hAnsi="Times New Roman"/>
          <w:bCs/>
          <w:sz w:val="24"/>
          <w:szCs w:val="24"/>
        </w:rPr>
      </w:pPr>
      <w:r w:rsidRPr="00E64622">
        <w:rPr>
          <w:rFonts w:ascii="Times New Roman" w:hAnsi="Times New Roman"/>
          <w:b/>
          <w:sz w:val="24"/>
          <w:szCs w:val="24"/>
        </w:rPr>
        <w:t>Результат</w:t>
      </w:r>
      <w:r>
        <w:rPr>
          <w:rFonts w:ascii="Times New Roman" w:hAnsi="Times New Roman"/>
          <w:b/>
          <w:sz w:val="24"/>
          <w:szCs w:val="24"/>
        </w:rPr>
        <w:t xml:space="preserve">ы. </w:t>
      </w:r>
      <w:r>
        <w:rPr>
          <w:rFonts w:ascii="Times New Roman" w:hAnsi="Times New Roman"/>
          <w:bCs/>
          <w:sz w:val="24"/>
          <w:szCs w:val="24"/>
        </w:rPr>
        <w:t>Текст….</w:t>
      </w:r>
    </w:p>
    <w:p w14:paraId="396BF25F" w14:textId="77777777" w:rsidR="00591D71" w:rsidRPr="00E64622" w:rsidRDefault="00591D71" w:rsidP="00591D71">
      <w:pPr>
        <w:pStyle w:val="af3"/>
        <w:spacing w:after="0" w:line="240" w:lineRule="auto"/>
        <w:ind w:left="0" w:firstLine="567"/>
        <w:rPr>
          <w:rFonts w:ascii="Times New Roman" w:hAnsi="Times New Roman"/>
          <w:b/>
        </w:rPr>
      </w:pPr>
    </w:p>
    <w:p w14:paraId="7D3DFB1A" w14:textId="77777777" w:rsidR="00591D71" w:rsidRPr="00E64622" w:rsidRDefault="00591D71" w:rsidP="00591D71">
      <w:pPr>
        <w:pStyle w:val="af3"/>
        <w:spacing w:after="0" w:line="240" w:lineRule="auto"/>
        <w:ind w:left="0" w:firstLine="567"/>
        <w:jc w:val="right"/>
        <w:rPr>
          <w:rFonts w:ascii="Times New Roman" w:hAnsi="Times New Roman"/>
          <w:sz w:val="24"/>
          <w:szCs w:val="24"/>
        </w:rPr>
      </w:pPr>
      <w:r w:rsidRPr="00E64622">
        <w:rPr>
          <w:rFonts w:ascii="Times New Roman" w:hAnsi="Times New Roman"/>
          <w:sz w:val="24"/>
          <w:szCs w:val="24"/>
        </w:rPr>
        <w:t xml:space="preserve">Таблица 1 </w:t>
      </w:r>
    </w:p>
    <w:p w14:paraId="4DD7176B" w14:textId="77777777" w:rsidR="00591D71" w:rsidRPr="00E64622" w:rsidRDefault="00591D71" w:rsidP="00591D71">
      <w:pPr>
        <w:pStyle w:val="af3"/>
        <w:spacing w:after="0" w:line="240" w:lineRule="auto"/>
        <w:ind w:left="0" w:firstLine="567"/>
        <w:jc w:val="center"/>
        <w:rPr>
          <w:rFonts w:ascii="Times New Roman" w:hAnsi="Times New Roman"/>
          <w:sz w:val="24"/>
          <w:szCs w:val="24"/>
        </w:rPr>
      </w:pPr>
      <w:r>
        <w:rPr>
          <w:rFonts w:ascii="Times New Roman" w:hAnsi="Times New Roman"/>
          <w:sz w:val="24"/>
          <w:szCs w:val="24"/>
        </w:rPr>
        <w:t>Название таблицы</w:t>
      </w:r>
    </w:p>
    <w:tbl>
      <w:tblPr>
        <w:tblpPr w:leftFromText="180" w:rightFromText="180" w:vertAnchor="text" w:horzAnchor="margin" w:tblpY="176"/>
        <w:tblW w:w="9642" w:type="dxa"/>
        <w:tblLayout w:type="fixed"/>
        <w:tblCellMar>
          <w:left w:w="0" w:type="dxa"/>
          <w:right w:w="0" w:type="dxa"/>
        </w:tblCellMar>
        <w:tblLook w:val="0420" w:firstRow="1" w:lastRow="0" w:firstColumn="0" w:lastColumn="0" w:noHBand="0" w:noVBand="1"/>
      </w:tblPr>
      <w:tblGrid>
        <w:gridCol w:w="1129"/>
        <w:gridCol w:w="3119"/>
        <w:gridCol w:w="3126"/>
        <w:gridCol w:w="2268"/>
      </w:tblGrid>
      <w:tr w:rsidR="00591D71" w:rsidRPr="00E64622" w14:paraId="063FA63A" w14:textId="77777777" w:rsidTr="00677463">
        <w:trPr>
          <w:trHeight w:val="472"/>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4FAA5131"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3F99F2A"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A5BEA59"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33A14E0"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09703227" w14:textId="77777777" w:rsidTr="00677463">
        <w:trPr>
          <w:trHeight w:val="494"/>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2D8B22C"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E38172D"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8DE0758"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68CC8752"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59A9A4A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3040C215"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3F627725"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3F81A646"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6BD4B17B"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378F6C8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C1EAD4D"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1FEB4EDF"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13D8A12"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0E68BD6"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40159841"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14436471"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7870FE04"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1CDDDC9"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71C22515"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12BE8A0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177ED8BF"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784DD6C6"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D355D65"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634CC215" w14:textId="77777777" w:rsidR="00591D71" w:rsidRPr="00E64622" w:rsidRDefault="00591D71" w:rsidP="00677463">
            <w:pPr>
              <w:tabs>
                <w:tab w:val="clear" w:pos="708"/>
                <w:tab w:val="left" w:pos="839"/>
              </w:tabs>
              <w:ind w:left="-8" w:firstLine="0"/>
              <w:jc w:val="center"/>
              <w:rPr>
                <w:sz w:val="22"/>
                <w:szCs w:val="22"/>
              </w:rPr>
            </w:pPr>
          </w:p>
        </w:tc>
      </w:tr>
    </w:tbl>
    <w:p w14:paraId="32C205B0" w14:textId="77777777" w:rsidR="00591D71" w:rsidRPr="00E64622" w:rsidRDefault="00591D71" w:rsidP="00591D71">
      <w:pPr>
        <w:jc w:val="right"/>
      </w:pPr>
    </w:p>
    <w:p w14:paraId="5860EDEE" w14:textId="77777777" w:rsidR="00591D71" w:rsidRPr="00AF2F50" w:rsidRDefault="00591D71" w:rsidP="00591D71">
      <w:pPr>
        <w:ind w:firstLine="567"/>
        <w:jc w:val="center"/>
      </w:pPr>
      <w:r w:rsidRPr="00AF2F50">
        <w:t>СПИСОК ИСПОЛЬЗОВАННЫХ ИСТОЧНИКОВ</w:t>
      </w:r>
    </w:p>
    <w:p w14:paraId="199497C2" w14:textId="77777777" w:rsidR="00591D71" w:rsidRPr="00E64622" w:rsidRDefault="00591D71" w:rsidP="00CE703F">
      <w:pPr>
        <w:pStyle w:val="af3"/>
        <w:numPr>
          <w:ilvl w:val="0"/>
          <w:numId w:val="13"/>
        </w:numPr>
        <w:spacing w:after="0" w:line="240" w:lineRule="auto"/>
        <w:ind w:firstLine="567"/>
        <w:contextualSpacing/>
        <w:jc w:val="both"/>
        <w:rPr>
          <w:rFonts w:ascii="Times New Roman" w:hAnsi="Times New Roman"/>
        </w:rPr>
      </w:pPr>
      <w:proofErr w:type="spellStart"/>
      <w:r w:rsidRPr="00E64622">
        <w:rPr>
          <w:rFonts w:ascii="Times New Roman" w:hAnsi="Times New Roman"/>
        </w:rPr>
        <w:t>Колемаев</w:t>
      </w:r>
      <w:proofErr w:type="spellEnd"/>
      <w:r w:rsidRPr="00E64622">
        <w:rPr>
          <w:rFonts w:ascii="Times New Roman" w:hAnsi="Times New Roman"/>
        </w:rPr>
        <w:t xml:space="preserve"> В.А. Математическая экономика. – М.: ЮНИТИ-ДАНА, 2005. – 399 с.</w:t>
      </w:r>
    </w:p>
    <w:p w14:paraId="748EAE36" w14:textId="77777777" w:rsidR="00591D71" w:rsidRPr="00E64622" w:rsidRDefault="00591D71" w:rsidP="00CE703F">
      <w:pPr>
        <w:pStyle w:val="af3"/>
        <w:numPr>
          <w:ilvl w:val="0"/>
          <w:numId w:val="13"/>
        </w:numPr>
        <w:spacing w:after="0" w:line="240" w:lineRule="auto"/>
        <w:ind w:firstLine="567"/>
        <w:contextualSpacing/>
        <w:jc w:val="both"/>
        <w:rPr>
          <w:rFonts w:ascii="Times New Roman" w:hAnsi="Times New Roman"/>
        </w:rPr>
      </w:pPr>
      <w:r w:rsidRPr="00E64622">
        <w:rPr>
          <w:rFonts w:ascii="Times New Roman" w:hAnsi="Times New Roman"/>
        </w:rPr>
        <w:t xml:space="preserve">Лискина Е.Ю. Исследование трехфакторной динамической системы экономики региона, учитывающей конечное потребление и ограниченные ресурсы // Итоги науки и техн. Сер. Соврем. мат. и ее прил. </w:t>
      </w:r>
      <w:proofErr w:type="spellStart"/>
      <w:r w:rsidRPr="00E64622">
        <w:rPr>
          <w:rFonts w:ascii="Times New Roman" w:hAnsi="Times New Roman"/>
        </w:rPr>
        <w:t>Темат</w:t>
      </w:r>
      <w:proofErr w:type="spellEnd"/>
      <w:r w:rsidRPr="00E64622">
        <w:rPr>
          <w:rFonts w:ascii="Times New Roman" w:hAnsi="Times New Roman"/>
        </w:rPr>
        <w:t xml:space="preserve">. </w:t>
      </w:r>
      <w:proofErr w:type="spellStart"/>
      <w:r w:rsidRPr="00E64622">
        <w:rPr>
          <w:rFonts w:ascii="Times New Roman" w:hAnsi="Times New Roman"/>
        </w:rPr>
        <w:t>обз</w:t>
      </w:r>
      <w:proofErr w:type="spellEnd"/>
      <w:r w:rsidRPr="00E64622">
        <w:rPr>
          <w:rFonts w:ascii="Times New Roman" w:hAnsi="Times New Roman"/>
        </w:rPr>
        <w:t>. – 2018. – №148. – С. 75–82.</w:t>
      </w:r>
    </w:p>
    <w:p w14:paraId="20BE4B6D" w14:textId="77777777" w:rsidR="00591D71" w:rsidRPr="00E64622" w:rsidRDefault="00591D71" w:rsidP="00CE703F">
      <w:pPr>
        <w:pStyle w:val="af3"/>
        <w:numPr>
          <w:ilvl w:val="0"/>
          <w:numId w:val="13"/>
        </w:numPr>
        <w:spacing w:after="160" w:line="259" w:lineRule="auto"/>
        <w:ind w:firstLine="567"/>
        <w:contextualSpacing/>
        <w:rPr>
          <w:rFonts w:ascii="Times New Roman" w:hAnsi="Times New Roman"/>
        </w:rPr>
      </w:pPr>
      <w:r w:rsidRPr="00E64622">
        <w:rPr>
          <w:rFonts w:ascii="Times New Roman" w:hAnsi="Times New Roman"/>
        </w:rPr>
        <w:t xml:space="preserve">Абрамов В.В. Стационарные состояния в модели односекторной экономики // Дифференциальные уравнения и математическое моделирование: </w:t>
      </w:r>
      <w:proofErr w:type="spellStart"/>
      <w:r w:rsidRPr="00E64622">
        <w:rPr>
          <w:rFonts w:ascii="Times New Roman" w:hAnsi="Times New Roman"/>
        </w:rPr>
        <w:t>межвуз</w:t>
      </w:r>
      <w:proofErr w:type="spellEnd"/>
      <w:r w:rsidRPr="00E64622">
        <w:rPr>
          <w:rFonts w:ascii="Times New Roman" w:hAnsi="Times New Roman"/>
        </w:rPr>
        <w:t xml:space="preserve">. сб. науч. тр. / отв. ред. С. С. Мамонов. – </w:t>
      </w:r>
      <w:proofErr w:type="spellStart"/>
      <w:r w:rsidRPr="00E64622">
        <w:rPr>
          <w:rFonts w:ascii="Times New Roman" w:hAnsi="Times New Roman"/>
        </w:rPr>
        <w:t>Вып</w:t>
      </w:r>
      <w:proofErr w:type="spellEnd"/>
      <w:r w:rsidRPr="00E64622">
        <w:rPr>
          <w:rFonts w:ascii="Times New Roman" w:hAnsi="Times New Roman"/>
        </w:rPr>
        <w:t xml:space="preserve">. 2. – Рязань: </w:t>
      </w:r>
      <w:proofErr w:type="spellStart"/>
      <w:r w:rsidRPr="00E64622">
        <w:rPr>
          <w:rFonts w:ascii="Times New Roman" w:hAnsi="Times New Roman"/>
        </w:rPr>
        <w:t>Ряз</w:t>
      </w:r>
      <w:proofErr w:type="spellEnd"/>
      <w:r w:rsidRPr="00E64622">
        <w:rPr>
          <w:rFonts w:ascii="Times New Roman" w:hAnsi="Times New Roman"/>
        </w:rPr>
        <w:t>. гос. ун-т имени С. А. Есенина, 2021. – С.4– 9.</w:t>
      </w:r>
    </w:p>
    <w:p w14:paraId="3F60472D" w14:textId="77777777" w:rsidR="00FE00A3" w:rsidRPr="00023391" w:rsidRDefault="00591D71" w:rsidP="00FE00A3">
      <w:pPr>
        <w:pStyle w:val="Standard"/>
        <w:ind w:firstLine="0"/>
        <w:jc w:val="right"/>
        <w:rPr>
          <w:b/>
          <w:i/>
          <w:sz w:val="22"/>
          <w:szCs w:val="22"/>
        </w:rPr>
      </w:pPr>
      <w:r>
        <w:rPr>
          <w:b/>
          <w:i/>
          <w:sz w:val="28"/>
          <w:szCs w:val="28"/>
        </w:rPr>
        <w:br w:type="page"/>
      </w:r>
      <w:r w:rsidR="00FE00A3" w:rsidRPr="00023391">
        <w:rPr>
          <w:b/>
          <w:i/>
          <w:sz w:val="22"/>
          <w:szCs w:val="22"/>
        </w:rPr>
        <w:lastRenderedPageBreak/>
        <w:t>Приложение 1.</w:t>
      </w:r>
      <w:r w:rsidR="00B575CA">
        <w:rPr>
          <w:b/>
          <w:i/>
          <w:sz w:val="22"/>
          <w:szCs w:val="22"/>
        </w:rPr>
        <w:t>7</w:t>
      </w:r>
    </w:p>
    <w:p w14:paraId="6B975420" w14:textId="77777777" w:rsidR="00FE00A3" w:rsidRDefault="00FE00A3" w:rsidP="00FE00A3">
      <w:pPr>
        <w:jc w:val="center"/>
        <w:rPr>
          <w:b/>
          <w:bCs/>
          <w:sz w:val="28"/>
          <w:szCs w:val="28"/>
        </w:rPr>
      </w:pPr>
    </w:p>
    <w:p w14:paraId="2783341B" w14:textId="77777777" w:rsidR="00FE00A3" w:rsidRDefault="00FE00A3" w:rsidP="00FE00A3">
      <w:pPr>
        <w:jc w:val="center"/>
        <w:rPr>
          <w:b/>
          <w:bCs/>
          <w:sz w:val="28"/>
          <w:szCs w:val="28"/>
        </w:rPr>
      </w:pPr>
      <w:r>
        <w:rPr>
          <w:b/>
          <w:bCs/>
          <w:sz w:val="28"/>
          <w:szCs w:val="28"/>
        </w:rPr>
        <w:t>ДНЕВНИК</w:t>
      </w:r>
      <w:r>
        <w:rPr>
          <w:b/>
          <w:bCs/>
          <w:sz w:val="28"/>
          <w:szCs w:val="28"/>
        </w:rPr>
        <w:br/>
        <w:t>производственной практики (научно-исследовательская работа)</w:t>
      </w:r>
    </w:p>
    <w:p w14:paraId="6F72B99C" w14:textId="77777777" w:rsidR="00FE00A3" w:rsidRDefault="00FE00A3" w:rsidP="00FE00A3">
      <w:r w:rsidRPr="009B590F">
        <w:rPr>
          <w:sz w:val="26"/>
          <w:szCs w:val="26"/>
        </w:rPr>
        <w:t>Обучающийся</w:t>
      </w:r>
      <w:r w:rsidRPr="009B590F">
        <w:t xml:space="preserve"> </w:t>
      </w:r>
      <w:r>
        <w:t>______________________________________________________</w:t>
      </w:r>
      <w:r>
        <w:rPr>
          <w:rStyle w:val="a5"/>
        </w:rPr>
        <w:t>____</w:t>
      </w:r>
    </w:p>
    <w:p w14:paraId="1F4792A8" w14:textId="77777777" w:rsidR="00FE00A3" w:rsidRPr="004925FD" w:rsidRDefault="00FE00A3" w:rsidP="00FE00A3">
      <w:pPr>
        <w:jc w:val="center"/>
        <w:rPr>
          <w:sz w:val="16"/>
          <w:szCs w:val="16"/>
        </w:rPr>
      </w:pPr>
      <w:r w:rsidRPr="002672D9">
        <w:rPr>
          <w:sz w:val="16"/>
          <w:szCs w:val="16"/>
        </w:rPr>
        <w:t>(фамилия, имя, отчество)</w:t>
      </w:r>
    </w:p>
    <w:p w14:paraId="17D1E99C" w14:textId="77777777" w:rsidR="00FE00A3" w:rsidRPr="007878BE" w:rsidRDefault="00FE00A3" w:rsidP="00FE00A3">
      <w:r>
        <w:t xml:space="preserve">Курс ___, семестр ___ (9 или 10), </w:t>
      </w:r>
      <w:r w:rsidRPr="007878BE">
        <w:t>группа</w:t>
      </w:r>
      <w:r>
        <w:t xml:space="preserve">___________ </w:t>
      </w:r>
      <w:r w:rsidRPr="007878BE">
        <w:t>очной формы обуче</w:t>
      </w:r>
      <w:r>
        <w:t>ния</w:t>
      </w:r>
    </w:p>
    <w:p w14:paraId="6AFBD073" w14:textId="77777777" w:rsidR="00FE00A3" w:rsidRDefault="00FE00A3" w:rsidP="00FE00A3">
      <w:r>
        <w:t>Специ</w:t>
      </w:r>
      <w:r w:rsidRPr="008A5DDA">
        <w:t>альн</w:t>
      </w:r>
      <w:r>
        <w:t>ость: 01.05.01 «Фундаментальные математика и механика»</w:t>
      </w:r>
    </w:p>
    <w:p w14:paraId="5978B041" w14:textId="77777777" w:rsidR="00FE00A3" w:rsidRPr="008A5DDA" w:rsidRDefault="00FE00A3" w:rsidP="00FE00A3">
      <w:r>
        <w:t>Направленность (профиль) подготовки: «Математическое моделирование и искусственный интеллект»</w:t>
      </w:r>
    </w:p>
    <w:p w14:paraId="060E9DC9" w14:textId="77777777" w:rsidR="00FE00A3" w:rsidRDefault="00FE00A3" w:rsidP="00FE00A3">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8080"/>
      </w:tblGrid>
      <w:tr w:rsidR="00FE00A3" w14:paraId="39B9DD5E" w14:textId="77777777" w:rsidTr="00665D72">
        <w:tc>
          <w:tcPr>
            <w:tcW w:w="1129" w:type="dxa"/>
          </w:tcPr>
          <w:p w14:paraId="79C7D845" w14:textId="77777777" w:rsidR="00FE00A3" w:rsidRPr="00CE703F" w:rsidRDefault="00FE00A3" w:rsidP="00665D72">
            <w:pPr>
              <w:ind w:firstLine="0"/>
              <w:jc w:val="center"/>
              <w:rPr>
                <w:b/>
                <w:bCs/>
                <w:sz w:val="28"/>
                <w:szCs w:val="28"/>
              </w:rPr>
            </w:pPr>
            <w:r w:rsidRPr="00CE703F">
              <w:rPr>
                <w:b/>
                <w:bCs/>
                <w:sz w:val="28"/>
                <w:szCs w:val="28"/>
              </w:rPr>
              <w:t>даты</w:t>
            </w:r>
          </w:p>
        </w:tc>
        <w:tc>
          <w:tcPr>
            <w:tcW w:w="8080" w:type="dxa"/>
          </w:tcPr>
          <w:p w14:paraId="02C0CE60" w14:textId="77777777" w:rsidR="00FE00A3" w:rsidRPr="00CE703F" w:rsidRDefault="00FE00A3" w:rsidP="00665D72">
            <w:pPr>
              <w:ind w:firstLine="0"/>
              <w:jc w:val="center"/>
              <w:rPr>
                <w:b/>
                <w:bCs/>
                <w:sz w:val="28"/>
                <w:szCs w:val="28"/>
              </w:rPr>
            </w:pPr>
            <w:r w:rsidRPr="00CE703F">
              <w:rPr>
                <w:b/>
                <w:bCs/>
                <w:sz w:val="28"/>
                <w:szCs w:val="28"/>
              </w:rPr>
              <w:t>Вид деятельности</w:t>
            </w:r>
          </w:p>
        </w:tc>
      </w:tr>
      <w:tr w:rsidR="00FE00A3" w14:paraId="2D76F91A" w14:textId="77777777" w:rsidTr="00665D72">
        <w:tc>
          <w:tcPr>
            <w:tcW w:w="1129" w:type="dxa"/>
          </w:tcPr>
          <w:p w14:paraId="2A6E243C" w14:textId="77777777" w:rsidR="00FE00A3" w:rsidRPr="00CE703F" w:rsidRDefault="00FE00A3" w:rsidP="00665D72">
            <w:pPr>
              <w:ind w:firstLine="0"/>
              <w:jc w:val="center"/>
              <w:rPr>
                <w:b/>
                <w:bCs/>
                <w:sz w:val="28"/>
                <w:szCs w:val="28"/>
              </w:rPr>
            </w:pPr>
          </w:p>
        </w:tc>
        <w:tc>
          <w:tcPr>
            <w:tcW w:w="8080" w:type="dxa"/>
          </w:tcPr>
          <w:p w14:paraId="5E70EE68" w14:textId="77777777" w:rsidR="00FE00A3" w:rsidRPr="00CE703F" w:rsidRDefault="00FE00A3" w:rsidP="00665D72">
            <w:pPr>
              <w:ind w:firstLine="0"/>
              <w:jc w:val="center"/>
              <w:rPr>
                <w:b/>
                <w:bCs/>
                <w:sz w:val="28"/>
                <w:szCs w:val="28"/>
              </w:rPr>
            </w:pPr>
          </w:p>
        </w:tc>
      </w:tr>
      <w:tr w:rsidR="00FE00A3" w14:paraId="2C72646D" w14:textId="77777777" w:rsidTr="00665D72">
        <w:tc>
          <w:tcPr>
            <w:tcW w:w="1129" w:type="dxa"/>
          </w:tcPr>
          <w:p w14:paraId="483F34CF" w14:textId="77777777" w:rsidR="00FE00A3" w:rsidRPr="00CE703F" w:rsidRDefault="00FE00A3" w:rsidP="00665D72">
            <w:pPr>
              <w:ind w:firstLine="0"/>
              <w:jc w:val="center"/>
              <w:rPr>
                <w:b/>
                <w:bCs/>
                <w:sz w:val="28"/>
                <w:szCs w:val="28"/>
              </w:rPr>
            </w:pPr>
          </w:p>
        </w:tc>
        <w:tc>
          <w:tcPr>
            <w:tcW w:w="8080" w:type="dxa"/>
          </w:tcPr>
          <w:p w14:paraId="3BD9C549" w14:textId="77777777" w:rsidR="00FE00A3" w:rsidRPr="00CE703F" w:rsidRDefault="00FE00A3" w:rsidP="00665D72">
            <w:pPr>
              <w:ind w:firstLine="0"/>
              <w:jc w:val="center"/>
              <w:rPr>
                <w:b/>
                <w:bCs/>
                <w:sz w:val="28"/>
                <w:szCs w:val="28"/>
              </w:rPr>
            </w:pPr>
          </w:p>
        </w:tc>
      </w:tr>
      <w:tr w:rsidR="00FE00A3" w14:paraId="37AECCEF" w14:textId="77777777" w:rsidTr="00665D72">
        <w:tc>
          <w:tcPr>
            <w:tcW w:w="1129" w:type="dxa"/>
          </w:tcPr>
          <w:p w14:paraId="3B837A72" w14:textId="77777777" w:rsidR="00FE00A3" w:rsidRPr="00CE703F" w:rsidRDefault="00FE00A3" w:rsidP="00665D72">
            <w:pPr>
              <w:ind w:firstLine="0"/>
              <w:jc w:val="center"/>
              <w:rPr>
                <w:b/>
                <w:bCs/>
                <w:sz w:val="28"/>
                <w:szCs w:val="28"/>
              </w:rPr>
            </w:pPr>
          </w:p>
        </w:tc>
        <w:tc>
          <w:tcPr>
            <w:tcW w:w="8080" w:type="dxa"/>
          </w:tcPr>
          <w:p w14:paraId="3DFD40E1" w14:textId="77777777" w:rsidR="00FE00A3" w:rsidRPr="00CE703F" w:rsidRDefault="00FE00A3" w:rsidP="00665D72">
            <w:pPr>
              <w:ind w:firstLine="0"/>
              <w:jc w:val="center"/>
              <w:rPr>
                <w:b/>
                <w:bCs/>
                <w:sz w:val="28"/>
                <w:szCs w:val="28"/>
              </w:rPr>
            </w:pPr>
          </w:p>
        </w:tc>
      </w:tr>
    </w:tbl>
    <w:p w14:paraId="47F8B475" w14:textId="77777777" w:rsidR="00FE00A3" w:rsidRDefault="00FE00A3" w:rsidP="00FE00A3">
      <w:pPr>
        <w:jc w:val="center"/>
        <w:rPr>
          <w:b/>
          <w:bCs/>
          <w:sz w:val="28"/>
          <w:szCs w:val="28"/>
        </w:rPr>
      </w:pPr>
    </w:p>
    <w:p w14:paraId="2B2FB8DC" w14:textId="77777777" w:rsidR="00FE00A3" w:rsidRDefault="00FE00A3" w:rsidP="00FE00A3">
      <w:pPr>
        <w:jc w:val="left"/>
        <w:rPr>
          <w:rFonts w:eastAsia="Calibri"/>
          <w:lang w:eastAsia="en-US"/>
        </w:rPr>
      </w:pPr>
    </w:p>
    <w:p w14:paraId="60D386EB" w14:textId="77777777" w:rsidR="00FE00A3" w:rsidRPr="000F2E05" w:rsidRDefault="00FE00A3" w:rsidP="00FE00A3">
      <w:pPr>
        <w:pStyle w:val="1a"/>
        <w:rPr>
          <w:rFonts w:ascii="Times New Roman" w:hAnsi="Times New Roman"/>
          <w:sz w:val="24"/>
          <w:szCs w:val="24"/>
          <w:lang w:eastAsia="ru-RU"/>
        </w:rPr>
      </w:pPr>
      <w:r w:rsidRPr="000F2E05">
        <w:rPr>
          <w:rFonts w:ascii="Times New Roman" w:hAnsi="Times New Roman"/>
          <w:sz w:val="24"/>
          <w:szCs w:val="24"/>
          <w:lang w:eastAsia="ru-RU"/>
        </w:rPr>
        <w:t xml:space="preserve">Руководитель </w:t>
      </w:r>
      <w:r>
        <w:rPr>
          <w:rFonts w:ascii="Times New Roman" w:hAnsi="Times New Roman"/>
          <w:sz w:val="24"/>
          <w:szCs w:val="24"/>
          <w:lang w:eastAsia="ru-RU"/>
        </w:rPr>
        <w:t>практики от профильной организации</w:t>
      </w:r>
    </w:p>
    <w:p w14:paraId="2DEBCBA6" w14:textId="77777777" w:rsidR="00FE00A3" w:rsidRDefault="00FE00A3" w:rsidP="00FE00A3">
      <w:pPr>
        <w:pStyle w:val="1a"/>
        <w:rPr>
          <w:rFonts w:ascii="Times New Roman" w:hAnsi="Times New Roman"/>
          <w:lang w:eastAsia="ru-RU"/>
        </w:rPr>
      </w:pPr>
      <w:r w:rsidRPr="00023391">
        <w:rPr>
          <w:rFonts w:ascii="Times New Roman" w:hAnsi="Times New Roman"/>
          <w:sz w:val="24"/>
          <w:szCs w:val="24"/>
          <w:lang w:eastAsia="ru-RU"/>
        </w:rPr>
        <w:t xml:space="preserve">ученая степень, звание, должность                          </w:t>
      </w:r>
      <w:r w:rsidRPr="00023391">
        <w:rPr>
          <w:rFonts w:ascii="Times New Roman" w:hAnsi="Times New Roman"/>
          <w:lang w:eastAsia="ru-RU"/>
        </w:rPr>
        <w:t>_________________         _впечатать</w:t>
      </w:r>
      <w:r w:rsidRPr="000F2E05">
        <w:rPr>
          <w:rFonts w:ascii="Times New Roman" w:hAnsi="Times New Roman"/>
          <w:lang w:eastAsia="ru-RU"/>
        </w:rPr>
        <w:t>__</w:t>
      </w:r>
    </w:p>
    <w:p w14:paraId="49F076D2" w14:textId="77777777" w:rsidR="00FE00A3" w:rsidRPr="001E6964" w:rsidRDefault="00FE00A3" w:rsidP="00FE00A3">
      <w:pPr>
        <w:pStyle w:val="1a"/>
        <w:rPr>
          <w:rFonts w:ascii="Times New Roman" w:hAnsi="Times New Roman"/>
          <w:vertAlign w:val="superscript"/>
        </w:rPr>
      </w:pPr>
      <w:r w:rsidRPr="001E6964">
        <w:rPr>
          <w:rFonts w:ascii="Times New Roman" w:hAnsi="Times New Roman"/>
          <w:sz w:val="16"/>
          <w:szCs w:val="28"/>
          <w:vertAlign w:val="superscript"/>
          <w:lang w:eastAsia="ru-RU"/>
        </w:rPr>
        <w:t xml:space="preserve">                                                                                                                                                                    </w:t>
      </w:r>
      <w:r>
        <w:rPr>
          <w:rFonts w:ascii="Times New Roman" w:hAnsi="Times New Roman"/>
          <w:sz w:val="16"/>
          <w:szCs w:val="28"/>
          <w:vertAlign w:val="superscript"/>
          <w:lang w:eastAsia="ru-RU"/>
        </w:rPr>
        <w:t xml:space="preserve">                                                   </w:t>
      </w: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290B3620" w14:textId="77777777" w:rsidR="00FE00A3" w:rsidRPr="00C505F2" w:rsidRDefault="00FE00A3" w:rsidP="00FE00A3">
      <w:pPr>
        <w:rPr>
          <w:rFonts w:eastAsia="Calibri"/>
          <w:lang w:eastAsia="en-US"/>
        </w:rPr>
      </w:pPr>
    </w:p>
    <w:p w14:paraId="2E282951" w14:textId="77777777" w:rsidR="00FE00A3" w:rsidRPr="00C505F2" w:rsidRDefault="00FE00A3" w:rsidP="00FE00A3">
      <w:pPr>
        <w:rPr>
          <w:rFonts w:eastAsia="Calibri"/>
          <w:lang w:eastAsia="en-US"/>
        </w:rPr>
      </w:pPr>
      <w:r w:rsidRPr="00C505F2">
        <w:rPr>
          <w:rFonts w:eastAsia="Calibri"/>
          <w:lang w:eastAsia="en-US"/>
        </w:rPr>
        <w:t>МП</w:t>
      </w:r>
    </w:p>
    <w:p w14:paraId="55C5CB09" w14:textId="77777777" w:rsidR="00FE00A3" w:rsidRPr="00E01D03" w:rsidRDefault="00FE00A3" w:rsidP="00FE00A3">
      <w:pPr>
        <w:jc w:val="center"/>
        <w:rPr>
          <w:b/>
          <w:bCs/>
          <w:sz w:val="28"/>
          <w:szCs w:val="28"/>
        </w:rPr>
      </w:pPr>
      <w:r w:rsidRPr="00C505F2">
        <w:t xml:space="preserve">Адрес </w:t>
      </w:r>
      <w:proofErr w:type="gramStart"/>
      <w:r w:rsidRPr="00C505F2">
        <w:t>организации:_</w:t>
      </w:r>
      <w:proofErr w:type="gramEnd"/>
      <w:r w:rsidRPr="00C505F2">
        <w:t>__________</w:t>
      </w:r>
      <w:r w:rsidRPr="005B55AD">
        <w:t>___________________________________</w:t>
      </w:r>
    </w:p>
    <w:p w14:paraId="200B0478" w14:textId="77777777" w:rsidR="00FE00A3" w:rsidRDefault="00FE00A3" w:rsidP="00FE00A3">
      <w:pPr>
        <w:ind w:firstLine="0"/>
        <w:rPr>
          <w:sz w:val="20"/>
          <w:szCs w:val="20"/>
        </w:rPr>
      </w:pPr>
    </w:p>
    <w:p w14:paraId="61B72E28" w14:textId="77777777" w:rsidR="00C73321" w:rsidRPr="00B575CA" w:rsidRDefault="00FE00A3" w:rsidP="00C73321">
      <w:pPr>
        <w:pStyle w:val="Standard"/>
        <w:ind w:firstLine="0"/>
        <w:jc w:val="right"/>
        <w:rPr>
          <w:b/>
          <w:iCs/>
        </w:rPr>
      </w:pPr>
      <w:r>
        <w:rPr>
          <w:b/>
          <w:i/>
          <w:sz w:val="18"/>
          <w:szCs w:val="18"/>
        </w:rPr>
        <w:br w:type="page"/>
      </w:r>
      <w:r w:rsidR="00C73321" w:rsidRPr="00B575CA">
        <w:rPr>
          <w:b/>
          <w:iCs/>
        </w:rPr>
        <w:lastRenderedPageBreak/>
        <w:t xml:space="preserve">Приложение </w:t>
      </w:r>
      <w:r w:rsidR="00591D71" w:rsidRPr="00B575CA">
        <w:rPr>
          <w:b/>
          <w:iCs/>
        </w:rPr>
        <w:t>1</w:t>
      </w:r>
      <w:r w:rsidR="00C73321" w:rsidRPr="00B575CA">
        <w:rPr>
          <w:b/>
          <w:iCs/>
        </w:rPr>
        <w:t>.</w:t>
      </w:r>
      <w:r w:rsidR="00B575CA" w:rsidRPr="00B575CA">
        <w:rPr>
          <w:b/>
          <w:iCs/>
        </w:rPr>
        <w:t>8</w:t>
      </w:r>
    </w:p>
    <w:p w14:paraId="4B72A812" w14:textId="77777777" w:rsidR="00C73321" w:rsidRPr="00B575CA" w:rsidRDefault="00C73321" w:rsidP="00C73321">
      <w:pPr>
        <w:jc w:val="center"/>
        <w:outlineLvl w:val="0"/>
        <w:rPr>
          <w:i/>
        </w:rPr>
      </w:pPr>
      <w:r w:rsidRPr="00B575CA">
        <w:rPr>
          <w:i/>
        </w:rPr>
        <w:t>Образец списка опубликованных научных работ</w:t>
      </w:r>
    </w:p>
    <w:p w14:paraId="08A697D4" w14:textId="77777777" w:rsidR="00C73321" w:rsidRDefault="00C73321" w:rsidP="00C73321">
      <w:pPr>
        <w:ind w:firstLine="0"/>
        <w:jc w:val="center"/>
        <w:rPr>
          <w:b/>
        </w:rPr>
      </w:pPr>
    </w:p>
    <w:p w14:paraId="7A1B58F5" w14:textId="77777777" w:rsidR="00C73321" w:rsidRDefault="00C73321" w:rsidP="00C73321">
      <w:pPr>
        <w:ind w:firstLine="0"/>
        <w:jc w:val="center"/>
        <w:rPr>
          <w:b/>
        </w:rPr>
      </w:pPr>
      <w:r>
        <w:rPr>
          <w:b/>
        </w:rPr>
        <w:t>СПИСОК</w:t>
      </w:r>
    </w:p>
    <w:p w14:paraId="0630B102" w14:textId="77777777" w:rsidR="00C73321" w:rsidRDefault="00C73321" w:rsidP="00C73321">
      <w:pPr>
        <w:ind w:firstLine="0"/>
        <w:jc w:val="center"/>
      </w:pPr>
      <w:r>
        <w:t>опубликованных и приравненных к ним научных трудов</w:t>
      </w:r>
    </w:p>
    <w:p w14:paraId="150352E6" w14:textId="77777777" w:rsidR="00C73321" w:rsidRDefault="00C73321" w:rsidP="00C73321">
      <w:pPr>
        <w:ind w:firstLine="0"/>
        <w:jc w:val="center"/>
      </w:pPr>
      <w:r>
        <w:t>Ивановой Натальи Сергеевны</w:t>
      </w:r>
    </w:p>
    <w:p w14:paraId="3B900BBC" w14:textId="77777777" w:rsidR="00C73321" w:rsidRDefault="00C73321" w:rsidP="00C73321">
      <w:pPr>
        <w:jc w:val="center"/>
      </w:pPr>
    </w:p>
    <w:tbl>
      <w:tblPr>
        <w:tblW w:w="9418" w:type="dxa"/>
        <w:tblInd w:w="108" w:type="dxa"/>
        <w:tblLayout w:type="fixed"/>
        <w:tblLook w:val="0000" w:firstRow="0" w:lastRow="0" w:firstColumn="0" w:lastColumn="0" w:noHBand="0" w:noVBand="0"/>
      </w:tblPr>
      <w:tblGrid>
        <w:gridCol w:w="567"/>
        <w:gridCol w:w="2552"/>
        <w:gridCol w:w="850"/>
        <w:gridCol w:w="2835"/>
        <w:gridCol w:w="1417"/>
        <w:gridCol w:w="1197"/>
      </w:tblGrid>
      <w:tr w:rsidR="00C73321" w:rsidRPr="00452457" w14:paraId="4CEA6AC3" w14:textId="77777777" w:rsidTr="00C73321">
        <w:tc>
          <w:tcPr>
            <w:tcW w:w="567" w:type="dxa"/>
            <w:tcBorders>
              <w:top w:val="single" w:sz="4" w:space="0" w:color="000000"/>
              <w:left w:val="single" w:sz="4" w:space="0" w:color="000000"/>
              <w:bottom w:val="single" w:sz="4" w:space="0" w:color="000000"/>
            </w:tcBorders>
            <w:vAlign w:val="center"/>
          </w:tcPr>
          <w:p w14:paraId="201EFE65" w14:textId="77777777" w:rsidR="00C73321" w:rsidRPr="00452457" w:rsidRDefault="00C73321" w:rsidP="00C73321">
            <w:pPr>
              <w:snapToGrid w:val="0"/>
              <w:ind w:firstLine="0"/>
              <w:jc w:val="center"/>
            </w:pPr>
            <w:r w:rsidRPr="00452457">
              <w:t>№ п/п</w:t>
            </w:r>
          </w:p>
        </w:tc>
        <w:tc>
          <w:tcPr>
            <w:tcW w:w="2552" w:type="dxa"/>
            <w:tcBorders>
              <w:top w:val="single" w:sz="4" w:space="0" w:color="000000"/>
              <w:left w:val="single" w:sz="4" w:space="0" w:color="000000"/>
              <w:bottom w:val="single" w:sz="4" w:space="0" w:color="000000"/>
            </w:tcBorders>
            <w:vAlign w:val="center"/>
          </w:tcPr>
          <w:p w14:paraId="60122D06" w14:textId="77777777" w:rsidR="00C73321" w:rsidRPr="00452457" w:rsidRDefault="00C73321" w:rsidP="00C73321">
            <w:pPr>
              <w:snapToGrid w:val="0"/>
              <w:ind w:firstLine="0"/>
              <w:jc w:val="center"/>
            </w:pPr>
            <w:r w:rsidRPr="00452457">
              <w:t xml:space="preserve">Наименование </w:t>
            </w:r>
            <w:r>
              <w:br/>
            </w:r>
            <w:r w:rsidRPr="00452457">
              <w:t>работы, ее вид</w:t>
            </w:r>
          </w:p>
        </w:tc>
        <w:tc>
          <w:tcPr>
            <w:tcW w:w="850" w:type="dxa"/>
            <w:tcBorders>
              <w:top w:val="single" w:sz="4" w:space="0" w:color="000000"/>
              <w:left w:val="single" w:sz="4" w:space="0" w:color="000000"/>
              <w:bottom w:val="single" w:sz="4" w:space="0" w:color="000000"/>
            </w:tcBorders>
            <w:vAlign w:val="center"/>
          </w:tcPr>
          <w:p w14:paraId="34563232" w14:textId="77777777" w:rsidR="00C73321" w:rsidRPr="00452457" w:rsidRDefault="00C73321" w:rsidP="00C73321">
            <w:pPr>
              <w:snapToGrid w:val="0"/>
              <w:ind w:firstLine="0"/>
              <w:jc w:val="center"/>
              <w:rPr>
                <w:spacing w:val="-4"/>
              </w:rPr>
            </w:pPr>
            <w:r w:rsidRPr="00452457">
              <w:t xml:space="preserve">Форма </w:t>
            </w:r>
            <w:r w:rsidRPr="00452457">
              <w:rPr>
                <w:spacing w:val="-4"/>
              </w:rPr>
              <w:t>работы</w:t>
            </w:r>
          </w:p>
        </w:tc>
        <w:tc>
          <w:tcPr>
            <w:tcW w:w="2835" w:type="dxa"/>
            <w:tcBorders>
              <w:top w:val="single" w:sz="4" w:space="0" w:color="000000"/>
              <w:left w:val="single" w:sz="4" w:space="0" w:color="000000"/>
              <w:bottom w:val="single" w:sz="4" w:space="0" w:color="000000"/>
            </w:tcBorders>
            <w:vAlign w:val="center"/>
          </w:tcPr>
          <w:p w14:paraId="69D07B08" w14:textId="77777777" w:rsidR="00C73321" w:rsidRPr="00452457" w:rsidRDefault="00C73321" w:rsidP="00C73321">
            <w:pPr>
              <w:snapToGrid w:val="0"/>
              <w:ind w:firstLine="0"/>
              <w:jc w:val="center"/>
            </w:pPr>
            <w:r w:rsidRPr="00452457">
              <w:t>Выходные данные</w:t>
            </w:r>
          </w:p>
        </w:tc>
        <w:tc>
          <w:tcPr>
            <w:tcW w:w="1417" w:type="dxa"/>
            <w:tcBorders>
              <w:top w:val="single" w:sz="4" w:space="0" w:color="000000"/>
              <w:left w:val="single" w:sz="4" w:space="0" w:color="000000"/>
              <w:bottom w:val="single" w:sz="4" w:space="0" w:color="000000"/>
            </w:tcBorders>
            <w:vAlign w:val="center"/>
          </w:tcPr>
          <w:p w14:paraId="7E0CDE0F" w14:textId="77777777" w:rsidR="00C73321" w:rsidRPr="00452457" w:rsidRDefault="00C73321" w:rsidP="00C73321">
            <w:pPr>
              <w:snapToGrid w:val="0"/>
              <w:ind w:firstLine="0"/>
              <w:jc w:val="center"/>
              <w:rPr>
                <w:spacing w:val="-10"/>
              </w:rPr>
            </w:pPr>
            <w:r w:rsidRPr="00452457">
              <w:t xml:space="preserve">Объем в </w:t>
            </w:r>
            <w:r w:rsidRPr="00452457">
              <w:rPr>
                <w:spacing w:val="-10"/>
              </w:rPr>
              <w:t>п.</w:t>
            </w:r>
            <w:r w:rsidRPr="00452457">
              <w:rPr>
                <w:spacing w:val="-10"/>
                <w:lang w:val="en-US"/>
              </w:rPr>
              <w:t> </w:t>
            </w:r>
            <w:r w:rsidRPr="00452457">
              <w:rPr>
                <w:spacing w:val="-10"/>
              </w:rPr>
              <w:t>л. или с.</w:t>
            </w:r>
          </w:p>
        </w:tc>
        <w:tc>
          <w:tcPr>
            <w:tcW w:w="1197" w:type="dxa"/>
            <w:tcBorders>
              <w:top w:val="single" w:sz="4" w:space="0" w:color="000000"/>
              <w:left w:val="single" w:sz="4" w:space="0" w:color="000000"/>
              <w:bottom w:val="single" w:sz="4" w:space="0" w:color="000000"/>
              <w:right w:val="single" w:sz="4" w:space="0" w:color="000000"/>
            </w:tcBorders>
            <w:vAlign w:val="center"/>
          </w:tcPr>
          <w:p w14:paraId="4EAFE4D4" w14:textId="77777777" w:rsidR="00C73321" w:rsidRPr="00452457" w:rsidRDefault="00C73321" w:rsidP="00C73321">
            <w:pPr>
              <w:snapToGrid w:val="0"/>
              <w:ind w:firstLine="0"/>
              <w:jc w:val="center"/>
            </w:pPr>
            <w:r w:rsidRPr="00452457">
              <w:t>Соавторы</w:t>
            </w:r>
          </w:p>
        </w:tc>
      </w:tr>
      <w:tr w:rsidR="00C73321" w:rsidRPr="00452457" w14:paraId="58803AAD" w14:textId="77777777" w:rsidTr="00C73321">
        <w:tc>
          <w:tcPr>
            <w:tcW w:w="567" w:type="dxa"/>
            <w:tcBorders>
              <w:top w:val="single" w:sz="4" w:space="0" w:color="000000"/>
              <w:left w:val="single" w:sz="4" w:space="0" w:color="000000"/>
              <w:bottom w:val="single" w:sz="4" w:space="0" w:color="000000"/>
            </w:tcBorders>
          </w:tcPr>
          <w:p w14:paraId="580E9B32" w14:textId="77777777" w:rsidR="00C73321" w:rsidRPr="00452457" w:rsidRDefault="00C73321" w:rsidP="00C73321">
            <w:pPr>
              <w:snapToGrid w:val="0"/>
              <w:ind w:firstLine="0"/>
              <w:jc w:val="center"/>
            </w:pPr>
            <w:r w:rsidRPr="00452457">
              <w:t>1</w:t>
            </w:r>
          </w:p>
        </w:tc>
        <w:tc>
          <w:tcPr>
            <w:tcW w:w="2552" w:type="dxa"/>
            <w:tcBorders>
              <w:top w:val="single" w:sz="4" w:space="0" w:color="000000"/>
              <w:left w:val="single" w:sz="4" w:space="0" w:color="000000"/>
              <w:bottom w:val="single" w:sz="4" w:space="0" w:color="000000"/>
            </w:tcBorders>
          </w:tcPr>
          <w:p w14:paraId="4364BDA2" w14:textId="77777777" w:rsidR="00C73321" w:rsidRPr="00452457" w:rsidRDefault="00C73321" w:rsidP="00C73321">
            <w:pPr>
              <w:snapToGrid w:val="0"/>
              <w:ind w:firstLine="0"/>
              <w:jc w:val="center"/>
            </w:pPr>
            <w:r w:rsidRPr="00452457">
              <w:t>2</w:t>
            </w:r>
          </w:p>
        </w:tc>
        <w:tc>
          <w:tcPr>
            <w:tcW w:w="850" w:type="dxa"/>
            <w:tcBorders>
              <w:top w:val="single" w:sz="4" w:space="0" w:color="000000"/>
              <w:left w:val="single" w:sz="4" w:space="0" w:color="000000"/>
              <w:bottom w:val="single" w:sz="4" w:space="0" w:color="000000"/>
            </w:tcBorders>
          </w:tcPr>
          <w:p w14:paraId="0ACBBBFB" w14:textId="77777777" w:rsidR="00C73321" w:rsidRPr="00452457" w:rsidRDefault="00C73321" w:rsidP="00C73321">
            <w:pPr>
              <w:snapToGrid w:val="0"/>
              <w:ind w:firstLine="0"/>
              <w:jc w:val="center"/>
            </w:pPr>
            <w:r w:rsidRPr="00452457">
              <w:t>3</w:t>
            </w:r>
          </w:p>
        </w:tc>
        <w:tc>
          <w:tcPr>
            <w:tcW w:w="2835" w:type="dxa"/>
            <w:tcBorders>
              <w:top w:val="single" w:sz="4" w:space="0" w:color="000000"/>
              <w:left w:val="single" w:sz="4" w:space="0" w:color="000000"/>
              <w:bottom w:val="single" w:sz="4" w:space="0" w:color="000000"/>
            </w:tcBorders>
          </w:tcPr>
          <w:p w14:paraId="44F754A4" w14:textId="77777777" w:rsidR="00C73321" w:rsidRPr="00452457" w:rsidRDefault="00C73321" w:rsidP="00C73321">
            <w:pPr>
              <w:snapToGrid w:val="0"/>
              <w:ind w:firstLine="0"/>
              <w:jc w:val="center"/>
            </w:pPr>
            <w:r w:rsidRPr="00452457">
              <w:t>4</w:t>
            </w:r>
          </w:p>
        </w:tc>
        <w:tc>
          <w:tcPr>
            <w:tcW w:w="1417" w:type="dxa"/>
            <w:tcBorders>
              <w:top w:val="single" w:sz="4" w:space="0" w:color="000000"/>
              <w:left w:val="single" w:sz="4" w:space="0" w:color="000000"/>
              <w:bottom w:val="single" w:sz="4" w:space="0" w:color="000000"/>
            </w:tcBorders>
          </w:tcPr>
          <w:p w14:paraId="5F76E3DB" w14:textId="77777777" w:rsidR="00C73321" w:rsidRPr="00452457" w:rsidRDefault="00C73321" w:rsidP="00C73321">
            <w:pPr>
              <w:snapToGrid w:val="0"/>
              <w:ind w:firstLine="0"/>
              <w:jc w:val="center"/>
            </w:pPr>
            <w:r w:rsidRPr="00452457">
              <w:t>5</w:t>
            </w:r>
          </w:p>
        </w:tc>
        <w:tc>
          <w:tcPr>
            <w:tcW w:w="1197" w:type="dxa"/>
            <w:tcBorders>
              <w:top w:val="single" w:sz="4" w:space="0" w:color="000000"/>
              <w:left w:val="single" w:sz="4" w:space="0" w:color="000000"/>
              <w:bottom w:val="single" w:sz="4" w:space="0" w:color="000000"/>
              <w:right w:val="single" w:sz="4" w:space="0" w:color="000000"/>
            </w:tcBorders>
          </w:tcPr>
          <w:p w14:paraId="6F101EF3" w14:textId="77777777" w:rsidR="00C73321" w:rsidRPr="00452457" w:rsidRDefault="00C73321" w:rsidP="00C73321">
            <w:pPr>
              <w:snapToGrid w:val="0"/>
              <w:ind w:firstLine="0"/>
              <w:jc w:val="center"/>
            </w:pPr>
            <w:r w:rsidRPr="00452457">
              <w:t>6</w:t>
            </w:r>
          </w:p>
        </w:tc>
      </w:tr>
      <w:tr w:rsidR="00C73321" w14:paraId="06411A44" w14:textId="77777777" w:rsidTr="00C73321">
        <w:tc>
          <w:tcPr>
            <w:tcW w:w="567" w:type="dxa"/>
            <w:tcBorders>
              <w:top w:val="single" w:sz="4" w:space="0" w:color="000000"/>
              <w:left w:val="single" w:sz="4" w:space="0" w:color="000000"/>
              <w:bottom w:val="single" w:sz="4" w:space="0" w:color="000000"/>
            </w:tcBorders>
          </w:tcPr>
          <w:p w14:paraId="4A57D5FD" w14:textId="77777777" w:rsidR="00C73321" w:rsidRDefault="00C73321" w:rsidP="00C73321">
            <w:pPr>
              <w:widowControl/>
              <w:numPr>
                <w:ilvl w:val="0"/>
                <w:numId w:val="1"/>
              </w:numPr>
              <w:tabs>
                <w:tab w:val="clear" w:pos="432"/>
                <w:tab w:val="clear" w:pos="708"/>
                <w:tab w:val="left" w:pos="360"/>
                <w:tab w:val="num" w:pos="720"/>
              </w:tabs>
              <w:snapToGrid w:val="0"/>
              <w:ind w:left="0" w:firstLine="0"/>
              <w:jc w:val="left"/>
            </w:pPr>
            <w:r>
              <w:t>1.</w:t>
            </w:r>
          </w:p>
        </w:tc>
        <w:tc>
          <w:tcPr>
            <w:tcW w:w="2552" w:type="dxa"/>
            <w:tcBorders>
              <w:top w:val="single" w:sz="4" w:space="0" w:color="000000"/>
              <w:left w:val="single" w:sz="4" w:space="0" w:color="000000"/>
              <w:bottom w:val="single" w:sz="4" w:space="0" w:color="000000"/>
            </w:tcBorders>
          </w:tcPr>
          <w:p w14:paraId="26B92E44" w14:textId="77777777" w:rsidR="00C73321" w:rsidRDefault="00C73321" w:rsidP="00C73321">
            <w:pPr>
              <w:snapToGrid w:val="0"/>
              <w:ind w:firstLine="0"/>
            </w:pPr>
            <w:r>
              <w:t>Тр</w:t>
            </w:r>
            <w:r w:rsidR="00217EA9">
              <w:t>е</w:t>
            </w:r>
            <w:r>
              <w:t>хфакторная динамическая модель экономики региона (тезисы)</w:t>
            </w:r>
          </w:p>
        </w:tc>
        <w:tc>
          <w:tcPr>
            <w:tcW w:w="850" w:type="dxa"/>
            <w:tcBorders>
              <w:top w:val="single" w:sz="4" w:space="0" w:color="000000"/>
              <w:left w:val="single" w:sz="4" w:space="0" w:color="000000"/>
              <w:bottom w:val="single" w:sz="4" w:space="0" w:color="000000"/>
            </w:tcBorders>
          </w:tcPr>
          <w:p w14:paraId="2930BB00" w14:textId="77777777" w:rsidR="00C73321" w:rsidRDefault="00C73321" w:rsidP="00C73321">
            <w:pPr>
              <w:snapToGrid w:val="0"/>
              <w:ind w:firstLine="0"/>
              <w:jc w:val="center"/>
            </w:pPr>
            <w:r>
              <w:t>Печ.</w:t>
            </w:r>
          </w:p>
        </w:tc>
        <w:tc>
          <w:tcPr>
            <w:tcW w:w="2835" w:type="dxa"/>
            <w:tcBorders>
              <w:top w:val="single" w:sz="4" w:space="0" w:color="000000"/>
              <w:left w:val="single" w:sz="4" w:space="0" w:color="000000"/>
              <w:bottom w:val="single" w:sz="4" w:space="0" w:color="000000"/>
            </w:tcBorders>
          </w:tcPr>
          <w:p w14:paraId="4D82AFBD" w14:textId="77777777" w:rsidR="00C73321" w:rsidRPr="002C0B8F" w:rsidRDefault="00C73321" w:rsidP="00C73321">
            <w:pPr>
              <w:snapToGrid w:val="0"/>
              <w:ind w:firstLine="0"/>
            </w:pPr>
            <w:r>
              <w:t xml:space="preserve">Тезисы докладов </w:t>
            </w:r>
            <w:proofErr w:type="spellStart"/>
            <w:r>
              <w:t>Междунар</w:t>
            </w:r>
            <w:proofErr w:type="spellEnd"/>
            <w:r>
              <w:t>. конф. «</w:t>
            </w:r>
            <w:r w:rsidRPr="00387F2A">
              <w:t>Геометрические методы в теории управления и математической физике: дифференциальные уравнения, интегрируемость, качественная теория»</w:t>
            </w:r>
            <w:r>
              <w:t>, посвященной 110-летию И.П. Макарова (15–18 сентября 2016 г.).</w:t>
            </w:r>
            <w:r w:rsidRPr="00173195">
              <w:t xml:space="preserve"> </w:t>
            </w:r>
            <w:r>
              <w:t>Рязань</w:t>
            </w:r>
            <w:r w:rsidRPr="00173195">
              <w:t xml:space="preserve">: Изд-во </w:t>
            </w:r>
            <w:r>
              <w:t>РГУ имени С.А. Есенина</w:t>
            </w:r>
            <w:r w:rsidRPr="00173195">
              <w:t xml:space="preserve">, </w:t>
            </w:r>
            <w:r>
              <w:t>2016</w:t>
            </w:r>
            <w:r w:rsidRPr="00173195">
              <w:t>.</w:t>
            </w:r>
            <w:r>
              <w:t xml:space="preserve"> – 48 с. – С. 22</w:t>
            </w:r>
            <w:r w:rsidRPr="002C0B8F">
              <w:t>.</w:t>
            </w:r>
          </w:p>
          <w:p w14:paraId="299CBD1A" w14:textId="77777777" w:rsidR="00C73321" w:rsidRPr="00243584" w:rsidRDefault="00C73321" w:rsidP="00C73321">
            <w:pPr>
              <w:snapToGrid w:val="0"/>
              <w:ind w:firstLine="0"/>
            </w:pPr>
            <w:r>
              <w:rPr>
                <w:lang w:val="en-US"/>
              </w:rPr>
              <w:t>ISBN 978-5-88006-954-5</w:t>
            </w:r>
          </w:p>
        </w:tc>
        <w:tc>
          <w:tcPr>
            <w:tcW w:w="1417" w:type="dxa"/>
            <w:tcBorders>
              <w:top w:val="single" w:sz="4" w:space="0" w:color="000000"/>
              <w:left w:val="single" w:sz="4" w:space="0" w:color="000000"/>
              <w:bottom w:val="single" w:sz="4" w:space="0" w:color="000000"/>
            </w:tcBorders>
          </w:tcPr>
          <w:p w14:paraId="7D0F674F" w14:textId="77777777" w:rsidR="00C73321" w:rsidRDefault="00C73321" w:rsidP="00C73321">
            <w:pPr>
              <w:snapToGrid w:val="0"/>
              <w:ind w:firstLine="0"/>
              <w:jc w:val="center"/>
              <w:rPr>
                <w:u w:val="single"/>
              </w:rPr>
            </w:pPr>
            <w:r>
              <w:rPr>
                <w:u w:val="single"/>
              </w:rPr>
              <w:t>48 с.</w:t>
            </w:r>
          </w:p>
          <w:p w14:paraId="52FB2BDF" w14:textId="77777777" w:rsidR="00C73321" w:rsidRDefault="00C73321" w:rsidP="00C73321">
            <w:pPr>
              <w:snapToGrid w:val="0"/>
              <w:ind w:firstLine="0"/>
              <w:jc w:val="center"/>
              <w:rPr>
                <w:u w:val="single"/>
              </w:rPr>
            </w:pPr>
            <w:r>
              <w:t>1 с.</w:t>
            </w:r>
          </w:p>
        </w:tc>
        <w:tc>
          <w:tcPr>
            <w:tcW w:w="1197" w:type="dxa"/>
            <w:tcBorders>
              <w:top w:val="single" w:sz="4" w:space="0" w:color="000000"/>
              <w:left w:val="single" w:sz="4" w:space="0" w:color="000000"/>
              <w:bottom w:val="single" w:sz="4" w:space="0" w:color="000000"/>
              <w:right w:val="single" w:sz="4" w:space="0" w:color="000000"/>
            </w:tcBorders>
          </w:tcPr>
          <w:p w14:paraId="08CEF2B1" w14:textId="77777777" w:rsidR="00C73321" w:rsidRDefault="00C73321" w:rsidP="00C73321">
            <w:pPr>
              <w:snapToGrid w:val="0"/>
              <w:ind w:firstLine="0"/>
            </w:pPr>
          </w:p>
        </w:tc>
      </w:tr>
      <w:tr w:rsidR="00C73321" w14:paraId="559E14D3" w14:textId="77777777" w:rsidTr="00C73321">
        <w:tc>
          <w:tcPr>
            <w:tcW w:w="567" w:type="dxa"/>
            <w:tcBorders>
              <w:top w:val="single" w:sz="4" w:space="0" w:color="000000"/>
              <w:left w:val="single" w:sz="4" w:space="0" w:color="000000"/>
              <w:bottom w:val="single" w:sz="4" w:space="0" w:color="000000"/>
            </w:tcBorders>
          </w:tcPr>
          <w:p w14:paraId="0A994B65" w14:textId="77777777" w:rsidR="00C73321" w:rsidRDefault="00C73321" w:rsidP="00C73321">
            <w:pPr>
              <w:widowControl/>
              <w:numPr>
                <w:ilvl w:val="0"/>
                <w:numId w:val="1"/>
              </w:numPr>
              <w:tabs>
                <w:tab w:val="clear" w:pos="432"/>
                <w:tab w:val="clear" w:pos="708"/>
                <w:tab w:val="left" w:pos="360"/>
                <w:tab w:val="num" w:pos="720"/>
              </w:tabs>
              <w:snapToGrid w:val="0"/>
              <w:ind w:left="0" w:firstLine="0"/>
              <w:jc w:val="left"/>
            </w:pPr>
            <w:r>
              <w:rPr>
                <w:lang w:val="en-US"/>
              </w:rPr>
              <w:t xml:space="preserve">2. </w:t>
            </w:r>
          </w:p>
        </w:tc>
        <w:tc>
          <w:tcPr>
            <w:tcW w:w="2552" w:type="dxa"/>
            <w:tcBorders>
              <w:top w:val="single" w:sz="4" w:space="0" w:color="000000"/>
              <w:left w:val="single" w:sz="4" w:space="0" w:color="000000"/>
              <w:bottom w:val="single" w:sz="4" w:space="0" w:color="000000"/>
            </w:tcBorders>
          </w:tcPr>
          <w:p w14:paraId="35EE0702" w14:textId="77777777" w:rsidR="00C73321" w:rsidRPr="00FA360A" w:rsidRDefault="00C73321" w:rsidP="00C73321">
            <w:pPr>
              <w:snapToGrid w:val="0"/>
              <w:ind w:firstLine="0"/>
            </w:pPr>
            <w:r w:rsidRPr="00FA360A">
              <w:t>Эконометрический анализ зависимости предпринимательской активности населения России от объема инвестиций в основной капитал малых предприятий</w:t>
            </w:r>
            <w:r>
              <w:t xml:space="preserve"> (статья)</w:t>
            </w:r>
          </w:p>
        </w:tc>
        <w:tc>
          <w:tcPr>
            <w:tcW w:w="850" w:type="dxa"/>
            <w:tcBorders>
              <w:top w:val="single" w:sz="4" w:space="0" w:color="000000"/>
              <w:left w:val="single" w:sz="4" w:space="0" w:color="000000"/>
              <w:bottom w:val="single" w:sz="4" w:space="0" w:color="000000"/>
            </w:tcBorders>
          </w:tcPr>
          <w:p w14:paraId="078F9CBD" w14:textId="77777777" w:rsidR="00C73321" w:rsidRDefault="00C73321" w:rsidP="00C73321">
            <w:pPr>
              <w:snapToGrid w:val="0"/>
              <w:ind w:firstLine="0"/>
              <w:jc w:val="center"/>
            </w:pPr>
            <w:r>
              <w:t>Электр.</w:t>
            </w:r>
          </w:p>
        </w:tc>
        <w:tc>
          <w:tcPr>
            <w:tcW w:w="2835" w:type="dxa"/>
            <w:tcBorders>
              <w:top w:val="single" w:sz="4" w:space="0" w:color="000000"/>
              <w:left w:val="single" w:sz="4" w:space="0" w:color="000000"/>
              <w:bottom w:val="single" w:sz="4" w:space="0" w:color="000000"/>
            </w:tcBorders>
          </w:tcPr>
          <w:p w14:paraId="2B7CBD4D" w14:textId="77777777" w:rsidR="00C73321" w:rsidRPr="00FA360A" w:rsidRDefault="00C73321" w:rsidP="00C73321">
            <w:pPr>
              <w:snapToGrid w:val="0"/>
              <w:ind w:firstLine="0"/>
            </w:pPr>
            <w:r w:rsidRPr="00FA360A">
              <w:t xml:space="preserve">Математика и естественные науки. Теория и практика : </w:t>
            </w:r>
            <w:proofErr w:type="spellStart"/>
            <w:r w:rsidRPr="00FA360A">
              <w:t>Межвуз</w:t>
            </w:r>
            <w:proofErr w:type="spellEnd"/>
            <w:r w:rsidRPr="00FA360A">
              <w:t xml:space="preserve">. сб. науч. тр. </w:t>
            </w:r>
            <w:proofErr w:type="spellStart"/>
            <w:r w:rsidRPr="00FA360A">
              <w:t>Вып</w:t>
            </w:r>
            <w:proofErr w:type="spellEnd"/>
            <w:r w:rsidRPr="00FA360A">
              <w:t xml:space="preserve">. 11. - Ярославль : Издат. дом. </w:t>
            </w:r>
            <w:r>
              <w:t xml:space="preserve"> </w:t>
            </w:r>
            <w:r w:rsidRPr="00FA360A">
              <w:t>ЯГТУ, 2016. - 370 с. - С. 224-230.</w:t>
            </w:r>
          </w:p>
          <w:p w14:paraId="6B77071D" w14:textId="77777777" w:rsidR="00C73321" w:rsidRDefault="00C73321" w:rsidP="00C73321">
            <w:pPr>
              <w:snapToGrid w:val="0"/>
              <w:ind w:firstLine="0"/>
            </w:pPr>
            <w:r w:rsidRPr="00FA360A">
              <w:t xml:space="preserve">ISBN 978-5-9914-0560-7 </w:t>
            </w:r>
          </w:p>
          <w:p w14:paraId="5058E310" w14:textId="77777777" w:rsidR="00C73321" w:rsidRPr="00FA360A" w:rsidRDefault="00C73321" w:rsidP="00C73321">
            <w:pPr>
              <w:snapToGrid w:val="0"/>
              <w:ind w:firstLine="0"/>
            </w:pPr>
            <w:r w:rsidRPr="00FA360A">
              <w:t xml:space="preserve">Режим доступа: </w:t>
            </w:r>
            <w:hyperlink r:id="rId35" w:history="1">
              <w:r w:rsidRPr="00156A46">
                <w:rPr>
                  <w:rStyle w:val="a3"/>
                </w:rPr>
                <w:t>http://www.ystu.ru/download/MiMO/math_11.pdf</w:t>
              </w:r>
            </w:hyperlink>
          </w:p>
        </w:tc>
        <w:tc>
          <w:tcPr>
            <w:tcW w:w="1417" w:type="dxa"/>
            <w:tcBorders>
              <w:top w:val="single" w:sz="4" w:space="0" w:color="000000"/>
              <w:left w:val="single" w:sz="4" w:space="0" w:color="000000"/>
              <w:bottom w:val="single" w:sz="4" w:space="0" w:color="000000"/>
            </w:tcBorders>
          </w:tcPr>
          <w:p w14:paraId="7D0BBCA4" w14:textId="77777777" w:rsidR="00C73321" w:rsidRPr="005F333A" w:rsidRDefault="00C73321" w:rsidP="00C73321">
            <w:pPr>
              <w:snapToGrid w:val="0"/>
              <w:ind w:firstLine="0"/>
              <w:jc w:val="center"/>
              <w:rPr>
                <w:u w:val="single"/>
              </w:rPr>
            </w:pPr>
            <w:r>
              <w:rPr>
                <w:u w:val="single"/>
              </w:rPr>
              <w:t>370</w:t>
            </w:r>
            <w:r w:rsidRPr="005F333A">
              <w:rPr>
                <w:u w:val="single"/>
              </w:rPr>
              <w:t xml:space="preserve"> с.</w:t>
            </w:r>
          </w:p>
          <w:p w14:paraId="4650EBFE" w14:textId="77777777" w:rsidR="00C73321" w:rsidRDefault="00C73321" w:rsidP="00C73321">
            <w:pPr>
              <w:snapToGrid w:val="0"/>
              <w:ind w:firstLine="0"/>
              <w:jc w:val="center"/>
              <w:rPr>
                <w:u w:val="single"/>
              </w:rPr>
            </w:pPr>
            <w:r>
              <w:t>7</w:t>
            </w:r>
            <w:r w:rsidRPr="005F333A">
              <w:t xml:space="preserve"> с.</w:t>
            </w:r>
          </w:p>
        </w:tc>
        <w:tc>
          <w:tcPr>
            <w:tcW w:w="1197" w:type="dxa"/>
            <w:tcBorders>
              <w:top w:val="single" w:sz="4" w:space="0" w:color="000000"/>
              <w:left w:val="single" w:sz="4" w:space="0" w:color="000000"/>
              <w:bottom w:val="single" w:sz="4" w:space="0" w:color="000000"/>
              <w:right w:val="single" w:sz="4" w:space="0" w:color="000000"/>
            </w:tcBorders>
          </w:tcPr>
          <w:p w14:paraId="297A5866" w14:textId="77777777" w:rsidR="00C73321" w:rsidRPr="00243584" w:rsidRDefault="00C73321" w:rsidP="00C73321">
            <w:pPr>
              <w:snapToGrid w:val="0"/>
              <w:ind w:firstLine="0"/>
            </w:pPr>
            <w:proofErr w:type="spellStart"/>
            <w:r>
              <w:rPr>
                <w:lang w:val="en-US"/>
              </w:rPr>
              <w:t>Павлов</w:t>
            </w:r>
            <w:proofErr w:type="spellEnd"/>
            <w:r>
              <w:rPr>
                <w:lang w:val="en-US"/>
              </w:rPr>
              <w:t xml:space="preserve"> И.И.</w:t>
            </w:r>
          </w:p>
        </w:tc>
      </w:tr>
    </w:tbl>
    <w:p w14:paraId="2C91BF57" w14:textId="77777777" w:rsidR="00C73321" w:rsidRDefault="00C73321" w:rsidP="00C73321">
      <w:pPr>
        <w:pStyle w:val="Standard"/>
        <w:ind w:firstLine="0"/>
        <w:jc w:val="left"/>
        <w:rPr>
          <w:sz w:val="28"/>
          <w:szCs w:val="28"/>
          <w:lang w:val="en-US"/>
        </w:rPr>
      </w:pPr>
    </w:p>
    <w:p w14:paraId="6E663A87" w14:textId="77777777" w:rsidR="00C73321" w:rsidRPr="00C73321" w:rsidRDefault="00C73321" w:rsidP="00C73321">
      <w:pPr>
        <w:pStyle w:val="Standard"/>
        <w:ind w:firstLine="0"/>
        <w:jc w:val="left"/>
        <w:rPr>
          <w:sz w:val="28"/>
          <w:szCs w:val="28"/>
        </w:rPr>
      </w:pPr>
      <w:r w:rsidRPr="00C73321">
        <w:rPr>
          <w:sz w:val="28"/>
          <w:szCs w:val="28"/>
        </w:rPr>
        <w:t>Список верен</w:t>
      </w:r>
    </w:p>
    <w:p w14:paraId="62E049A6" w14:textId="77777777" w:rsidR="00C73321" w:rsidRPr="00243584" w:rsidRDefault="00E10010" w:rsidP="00C73321">
      <w:pPr>
        <w:pStyle w:val="Standard"/>
        <w:ind w:firstLine="0"/>
        <w:jc w:val="left"/>
        <w:rPr>
          <w:sz w:val="28"/>
          <w:szCs w:val="28"/>
        </w:rPr>
      </w:pPr>
      <w:r>
        <w:rPr>
          <w:sz w:val="28"/>
          <w:szCs w:val="28"/>
        </w:rPr>
        <w:t>Студент</w:t>
      </w:r>
      <w:r w:rsidR="00C73321">
        <w:rPr>
          <w:sz w:val="28"/>
          <w:szCs w:val="28"/>
        </w:rPr>
        <w:t xml:space="preserve">               _______________________ (________________)</w:t>
      </w:r>
    </w:p>
    <w:p w14:paraId="517641D7" w14:textId="77777777" w:rsidR="00C73321" w:rsidRPr="00243584" w:rsidRDefault="00C73321" w:rsidP="00C73321">
      <w:pPr>
        <w:pStyle w:val="Standard"/>
        <w:ind w:firstLine="0"/>
        <w:jc w:val="left"/>
        <w:rPr>
          <w:sz w:val="28"/>
          <w:szCs w:val="28"/>
        </w:rPr>
      </w:pPr>
    </w:p>
    <w:p w14:paraId="40C8BB75" w14:textId="77777777" w:rsidR="00C73321" w:rsidRDefault="00C73321" w:rsidP="00C73321">
      <w:pPr>
        <w:pStyle w:val="Standard"/>
        <w:ind w:firstLine="0"/>
        <w:jc w:val="left"/>
        <w:rPr>
          <w:sz w:val="28"/>
          <w:szCs w:val="28"/>
        </w:rPr>
      </w:pPr>
      <w:r>
        <w:rPr>
          <w:sz w:val="28"/>
          <w:szCs w:val="28"/>
        </w:rPr>
        <w:t>Научный руководитель:</w:t>
      </w:r>
    </w:p>
    <w:p w14:paraId="6FCC55FC" w14:textId="77777777" w:rsidR="00C73321" w:rsidRPr="00243584" w:rsidRDefault="00C73321" w:rsidP="00C73321">
      <w:pPr>
        <w:pStyle w:val="Standard"/>
        <w:ind w:firstLine="0"/>
        <w:jc w:val="left"/>
        <w:rPr>
          <w:sz w:val="28"/>
          <w:szCs w:val="28"/>
        </w:rPr>
      </w:pPr>
      <w:r>
        <w:rPr>
          <w:sz w:val="28"/>
          <w:szCs w:val="28"/>
        </w:rPr>
        <w:t>Ученая степень, звание, должность _____________ (_____________)</w:t>
      </w:r>
    </w:p>
    <w:p w14:paraId="0D0BA6A0" w14:textId="77777777" w:rsidR="00C73321" w:rsidRDefault="00C73321" w:rsidP="00C73321">
      <w:pPr>
        <w:pStyle w:val="Standard"/>
        <w:jc w:val="left"/>
        <w:rPr>
          <w:rStyle w:val="FontStyle20"/>
          <w:lang w:eastAsia="ru-RU"/>
        </w:rPr>
      </w:pPr>
    </w:p>
    <w:p w14:paraId="13040831" w14:textId="77777777" w:rsidR="00C73321" w:rsidRDefault="00C73321" w:rsidP="00C73321">
      <w:pPr>
        <w:pStyle w:val="Standard"/>
        <w:jc w:val="left"/>
        <w:rPr>
          <w:rStyle w:val="FontStyle24"/>
          <w:lang w:eastAsia="ru-RU"/>
        </w:rPr>
      </w:pPr>
      <w:r>
        <w:rPr>
          <w:rStyle w:val="FontStyle20"/>
          <w:lang w:eastAsia="ru-RU"/>
        </w:rPr>
        <w:t>«___</w:t>
      </w:r>
      <w:proofErr w:type="gramStart"/>
      <w:r>
        <w:rPr>
          <w:rStyle w:val="FontStyle20"/>
          <w:lang w:eastAsia="ru-RU"/>
        </w:rPr>
        <w:t>_»_</w:t>
      </w:r>
      <w:proofErr w:type="gramEnd"/>
      <w:r>
        <w:rPr>
          <w:rStyle w:val="FontStyle20"/>
          <w:lang w:eastAsia="ru-RU"/>
        </w:rPr>
        <w:t>__________</w:t>
      </w:r>
      <w:r>
        <w:rPr>
          <w:rStyle w:val="FontStyle24"/>
          <w:lang w:eastAsia="ru-RU"/>
        </w:rPr>
        <w:t>20_____г.</w:t>
      </w:r>
    </w:p>
    <w:p w14:paraId="1CBAFEE5" w14:textId="77777777" w:rsidR="00C73321" w:rsidRDefault="00C73321" w:rsidP="00C73321">
      <w:pPr>
        <w:ind w:firstLine="0"/>
        <w:rPr>
          <w:b/>
          <w:sz w:val="20"/>
          <w:szCs w:val="20"/>
        </w:rPr>
      </w:pPr>
    </w:p>
    <w:p w14:paraId="4CD1486B" w14:textId="77777777" w:rsidR="000B0D12" w:rsidRDefault="00C73321" w:rsidP="00FE00A3">
      <w:pPr>
        <w:pStyle w:val="Standard"/>
        <w:ind w:firstLine="0"/>
        <w:jc w:val="left"/>
        <w:rPr>
          <w:b/>
          <w:i/>
          <w:sz w:val="22"/>
          <w:szCs w:val="22"/>
        </w:rPr>
      </w:pPr>
      <w:r w:rsidRPr="00243584">
        <w:rPr>
          <w:b/>
          <w:sz w:val="20"/>
          <w:szCs w:val="20"/>
        </w:rPr>
        <w:t xml:space="preserve">Замечание: </w:t>
      </w:r>
      <w:r w:rsidRPr="00243584">
        <w:rPr>
          <w:sz w:val="20"/>
          <w:szCs w:val="20"/>
        </w:rPr>
        <w:t>для журналов надо указывать ISSN</w:t>
      </w:r>
    </w:p>
    <w:sectPr w:rsidR="000B0D12" w:rsidSect="006977C7">
      <w:headerReference w:type="even" r:id="rId36"/>
      <w:headerReference w:type="default" r:id="rId37"/>
      <w:footerReference w:type="even" r:id="rId38"/>
      <w:footerReference w:type="default" r:id="rId39"/>
      <w:headerReference w:type="first" r:id="rId40"/>
      <w:footerReference w:type="first" r:id="rId41"/>
      <w:pgSz w:w="11906" w:h="16838"/>
      <w:pgMar w:top="1134" w:right="851" w:bottom="1134" w:left="1701"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47CEB" w14:textId="77777777" w:rsidR="00BB2FE1" w:rsidRDefault="00BB2FE1">
      <w:r>
        <w:separator/>
      </w:r>
    </w:p>
  </w:endnote>
  <w:endnote w:type="continuationSeparator" w:id="0">
    <w:p w14:paraId="450A385A" w14:textId="77777777" w:rsidR="00BB2FE1" w:rsidRDefault="00BB2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632F" w14:textId="77777777" w:rsidR="00023391" w:rsidRDefault="00023391" w:rsidP="005C1812">
    <w:pPr>
      <w:pStyle w:val="af"/>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351EE59" w14:textId="77777777" w:rsidR="00023391" w:rsidRDefault="00023391" w:rsidP="00DC6D3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9A94" w14:textId="77777777" w:rsidR="00023391" w:rsidRDefault="00023391" w:rsidP="005C1812">
    <w:pPr>
      <w:pStyle w:val="af"/>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C8187E">
      <w:rPr>
        <w:rStyle w:val="a5"/>
        <w:noProof/>
      </w:rPr>
      <w:t>7</w:t>
    </w:r>
    <w:r>
      <w:rPr>
        <w:rStyle w:val="a5"/>
      </w:rPr>
      <w:fldChar w:fldCharType="end"/>
    </w:r>
  </w:p>
  <w:p w14:paraId="4E0ED2F1" w14:textId="77777777" w:rsidR="00023391" w:rsidRDefault="00023391" w:rsidP="00DC6D3D">
    <w:pPr>
      <w:pStyle w:val="af"/>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58D8" w14:textId="77777777" w:rsidR="00023391" w:rsidRDefault="000233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12A9A" w14:textId="77777777" w:rsidR="00BB2FE1" w:rsidRDefault="00BB2FE1">
      <w:r>
        <w:separator/>
      </w:r>
    </w:p>
  </w:footnote>
  <w:footnote w:type="continuationSeparator" w:id="0">
    <w:p w14:paraId="376ECEB4" w14:textId="77777777" w:rsidR="00BB2FE1" w:rsidRDefault="00BB2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CDCB" w14:textId="77777777" w:rsidR="00023391" w:rsidRDefault="000233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B58C" w14:textId="77777777" w:rsidR="00023391" w:rsidRDefault="00023391">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86FE" w14:textId="77777777" w:rsidR="00023391" w:rsidRDefault="000233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
    <w:lvl w:ilvl="0">
      <w:start w:val="1"/>
      <w:numFmt w:val="decimal"/>
      <w:lvlText w:val="%1."/>
      <w:lvlJc w:val="left"/>
      <w:pPr>
        <w:tabs>
          <w:tab w:val="num" w:pos="720"/>
        </w:tabs>
        <w:ind w:left="720" w:hanging="363"/>
      </w:pPr>
      <w:rPr>
        <w:color w:val="000000"/>
        <w:sz w:val="28"/>
        <w:szCs w:val="28"/>
      </w:rPr>
    </w:lvl>
  </w:abstractNum>
  <w:abstractNum w:abstractNumId="2" w15:restartNumberingAfterBreak="0">
    <w:nsid w:val="00000003"/>
    <w:multiLevelType w:val="singleLevel"/>
    <w:tmpl w:val="00000003"/>
    <w:name w:val="WW8Num10"/>
    <w:lvl w:ilvl="0">
      <w:start w:val="1"/>
      <w:numFmt w:val="decimal"/>
      <w:lvlText w:val="%1)"/>
      <w:lvlJc w:val="left"/>
      <w:pPr>
        <w:tabs>
          <w:tab w:val="num" w:pos="1080"/>
        </w:tabs>
        <w:ind w:left="1080" w:hanging="360"/>
      </w:pPr>
    </w:lvl>
  </w:abstractNum>
  <w:abstractNum w:abstractNumId="3" w15:restartNumberingAfterBreak="0">
    <w:nsid w:val="00000004"/>
    <w:multiLevelType w:val="singleLevel"/>
    <w:tmpl w:val="00000004"/>
    <w:name w:val="WW8Num13"/>
    <w:lvl w:ilvl="0">
      <w:start w:val="1"/>
      <w:numFmt w:val="decimal"/>
      <w:lvlText w:val="%1."/>
      <w:lvlJc w:val="left"/>
      <w:pPr>
        <w:tabs>
          <w:tab w:val="num" w:pos="1069"/>
        </w:tabs>
        <w:ind w:left="1069" w:hanging="360"/>
      </w:pPr>
    </w:lvl>
  </w:abstractNum>
  <w:abstractNum w:abstractNumId="4" w15:restartNumberingAfterBreak="0">
    <w:nsid w:val="00000007"/>
    <w:multiLevelType w:val="singleLevel"/>
    <w:tmpl w:val="00000007"/>
    <w:name w:val="WW8Num17"/>
    <w:lvl w:ilvl="0">
      <w:start w:val="1"/>
      <w:numFmt w:val="decimal"/>
      <w:lvlText w:val="%1."/>
      <w:lvlJc w:val="left"/>
      <w:pPr>
        <w:tabs>
          <w:tab w:val="num" w:pos="1200"/>
        </w:tabs>
        <w:ind w:left="1920" w:hanging="360"/>
      </w:pPr>
    </w:lvl>
  </w:abstractNum>
  <w:abstractNum w:abstractNumId="5" w15:restartNumberingAfterBreak="0">
    <w:nsid w:val="0BC8214C"/>
    <w:multiLevelType w:val="hybridMultilevel"/>
    <w:tmpl w:val="36CA33C4"/>
    <w:lvl w:ilvl="0" w:tplc="49B4CB56">
      <w:start w:val="1"/>
      <w:numFmt w:val="bullet"/>
      <w:pStyle w:val="10"/>
      <w:lvlText w:val="­"/>
      <w:lvlJc w:val="left"/>
      <w:pPr>
        <w:tabs>
          <w:tab w:val="num" w:pos="1080"/>
        </w:tabs>
        <w:ind w:left="40" w:firstLine="680"/>
      </w:pPr>
      <w:rPr>
        <w:rFonts w:ascii="Courier New" w:hAnsi="Courier New" w:hint="default"/>
        <w:sz w:val="24"/>
      </w:rPr>
    </w:lvl>
    <w:lvl w:ilvl="1" w:tplc="04190003" w:tentative="1">
      <w:start w:val="1"/>
      <w:numFmt w:val="bullet"/>
      <w:lvlText w:val="o"/>
      <w:lvlJc w:val="left"/>
      <w:pPr>
        <w:tabs>
          <w:tab w:val="num" w:pos="1480"/>
        </w:tabs>
        <w:ind w:left="1480" w:hanging="360"/>
      </w:pPr>
      <w:rPr>
        <w:rFonts w:ascii="Courier New" w:hAnsi="Courier New" w:hint="default"/>
      </w:rPr>
    </w:lvl>
    <w:lvl w:ilvl="2" w:tplc="04190005" w:tentative="1">
      <w:start w:val="1"/>
      <w:numFmt w:val="bullet"/>
      <w:lvlText w:val=""/>
      <w:lvlJc w:val="left"/>
      <w:pPr>
        <w:tabs>
          <w:tab w:val="num" w:pos="2200"/>
        </w:tabs>
        <w:ind w:left="2200" w:hanging="360"/>
      </w:pPr>
      <w:rPr>
        <w:rFonts w:ascii="Wingdings" w:hAnsi="Wingdings" w:hint="default"/>
      </w:rPr>
    </w:lvl>
    <w:lvl w:ilvl="3" w:tplc="04190001" w:tentative="1">
      <w:start w:val="1"/>
      <w:numFmt w:val="bullet"/>
      <w:lvlText w:val=""/>
      <w:lvlJc w:val="left"/>
      <w:pPr>
        <w:tabs>
          <w:tab w:val="num" w:pos="2920"/>
        </w:tabs>
        <w:ind w:left="2920" w:hanging="360"/>
      </w:pPr>
      <w:rPr>
        <w:rFonts w:ascii="Symbol" w:hAnsi="Symbol" w:hint="default"/>
      </w:rPr>
    </w:lvl>
    <w:lvl w:ilvl="4" w:tplc="04190003" w:tentative="1">
      <w:start w:val="1"/>
      <w:numFmt w:val="bullet"/>
      <w:lvlText w:val="o"/>
      <w:lvlJc w:val="left"/>
      <w:pPr>
        <w:tabs>
          <w:tab w:val="num" w:pos="3640"/>
        </w:tabs>
        <w:ind w:left="3640" w:hanging="360"/>
      </w:pPr>
      <w:rPr>
        <w:rFonts w:ascii="Courier New" w:hAnsi="Courier New" w:hint="default"/>
      </w:rPr>
    </w:lvl>
    <w:lvl w:ilvl="5" w:tplc="04190005" w:tentative="1">
      <w:start w:val="1"/>
      <w:numFmt w:val="bullet"/>
      <w:lvlText w:val=""/>
      <w:lvlJc w:val="left"/>
      <w:pPr>
        <w:tabs>
          <w:tab w:val="num" w:pos="4360"/>
        </w:tabs>
        <w:ind w:left="4360" w:hanging="360"/>
      </w:pPr>
      <w:rPr>
        <w:rFonts w:ascii="Wingdings" w:hAnsi="Wingdings" w:hint="default"/>
      </w:rPr>
    </w:lvl>
    <w:lvl w:ilvl="6" w:tplc="04190001" w:tentative="1">
      <w:start w:val="1"/>
      <w:numFmt w:val="bullet"/>
      <w:lvlText w:val=""/>
      <w:lvlJc w:val="left"/>
      <w:pPr>
        <w:tabs>
          <w:tab w:val="num" w:pos="5080"/>
        </w:tabs>
        <w:ind w:left="5080" w:hanging="360"/>
      </w:pPr>
      <w:rPr>
        <w:rFonts w:ascii="Symbol" w:hAnsi="Symbol" w:hint="default"/>
      </w:rPr>
    </w:lvl>
    <w:lvl w:ilvl="7" w:tplc="04190003" w:tentative="1">
      <w:start w:val="1"/>
      <w:numFmt w:val="bullet"/>
      <w:lvlText w:val="o"/>
      <w:lvlJc w:val="left"/>
      <w:pPr>
        <w:tabs>
          <w:tab w:val="num" w:pos="5800"/>
        </w:tabs>
        <w:ind w:left="5800" w:hanging="360"/>
      </w:pPr>
      <w:rPr>
        <w:rFonts w:ascii="Courier New" w:hAnsi="Courier New" w:hint="default"/>
      </w:rPr>
    </w:lvl>
    <w:lvl w:ilvl="8" w:tplc="04190005" w:tentative="1">
      <w:start w:val="1"/>
      <w:numFmt w:val="bullet"/>
      <w:lvlText w:val=""/>
      <w:lvlJc w:val="left"/>
      <w:pPr>
        <w:tabs>
          <w:tab w:val="num" w:pos="6520"/>
        </w:tabs>
        <w:ind w:left="6520" w:hanging="360"/>
      </w:pPr>
      <w:rPr>
        <w:rFonts w:ascii="Wingdings" w:hAnsi="Wingdings" w:hint="default"/>
      </w:rPr>
    </w:lvl>
  </w:abstractNum>
  <w:abstractNum w:abstractNumId="6" w15:restartNumberingAfterBreak="0">
    <w:nsid w:val="1DC13175"/>
    <w:multiLevelType w:val="hybridMultilevel"/>
    <w:tmpl w:val="24680B4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5770A1B"/>
    <w:multiLevelType w:val="hybridMultilevel"/>
    <w:tmpl w:val="30269672"/>
    <w:lvl w:ilvl="0" w:tplc="4606D9FC">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8" w15:restartNumberingAfterBreak="0">
    <w:nsid w:val="2D77571D"/>
    <w:multiLevelType w:val="hybridMultilevel"/>
    <w:tmpl w:val="59523594"/>
    <w:lvl w:ilvl="0" w:tplc="DFE260E4">
      <w:start w:val="1"/>
      <w:numFmt w:val="bullet"/>
      <w:lvlText w:val=""/>
      <w:lvlJc w:val="left"/>
      <w:pPr>
        <w:tabs>
          <w:tab w:val="num" w:pos="1800"/>
        </w:tabs>
        <w:ind w:left="180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F910105"/>
    <w:multiLevelType w:val="hybridMultilevel"/>
    <w:tmpl w:val="C906A35A"/>
    <w:lvl w:ilvl="0" w:tplc="AE64B956">
      <w:start w:val="1"/>
      <w:numFmt w:val="decimal"/>
      <w:lvlText w:val="%1."/>
      <w:lvlJc w:val="left"/>
      <w:pPr>
        <w:ind w:left="760" w:hanging="360"/>
      </w:pPr>
      <w:rPr>
        <w:rFonts w:hint="default"/>
      </w:r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abstractNum w:abstractNumId="10" w15:restartNumberingAfterBreak="0">
    <w:nsid w:val="364B1A30"/>
    <w:multiLevelType w:val="hybridMultilevel"/>
    <w:tmpl w:val="AD56286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3C8A37A8"/>
    <w:multiLevelType w:val="hybridMultilevel"/>
    <w:tmpl w:val="E2A4736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404A1DBB"/>
    <w:multiLevelType w:val="hybridMultilevel"/>
    <w:tmpl w:val="7AE409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3216424"/>
    <w:multiLevelType w:val="multilevel"/>
    <w:tmpl w:val="53216424"/>
    <w:name w:val="Нумерованный список 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5B7C6F02"/>
    <w:multiLevelType w:val="multilevel"/>
    <w:tmpl w:val="FF367B76"/>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5" w15:restartNumberingAfterBreak="0">
    <w:nsid w:val="63395E4C"/>
    <w:multiLevelType w:val="hybridMultilevel"/>
    <w:tmpl w:val="30269672"/>
    <w:lvl w:ilvl="0" w:tplc="4606D9FC">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6" w15:restartNumberingAfterBreak="0">
    <w:nsid w:val="641962A5"/>
    <w:multiLevelType w:val="hybridMultilevel"/>
    <w:tmpl w:val="1D72180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6701CD6"/>
    <w:multiLevelType w:val="multilevel"/>
    <w:tmpl w:val="E4B6B470"/>
    <w:styleLink w:val="WW8Num1"/>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6DFB0D59"/>
    <w:multiLevelType w:val="hybridMultilevel"/>
    <w:tmpl w:val="832CCC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73695E44"/>
    <w:multiLevelType w:val="hybridMultilevel"/>
    <w:tmpl w:val="1CF08670"/>
    <w:lvl w:ilvl="0" w:tplc="003A15C8">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4F4119A"/>
    <w:multiLevelType w:val="hybridMultilevel"/>
    <w:tmpl w:val="AD56286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7CB74364"/>
    <w:multiLevelType w:val="hybridMultilevel"/>
    <w:tmpl w:val="36223F8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963270308">
    <w:abstractNumId w:val="0"/>
  </w:num>
  <w:num w:numId="2" w16cid:durableId="488446669">
    <w:abstractNumId w:val="5"/>
  </w:num>
  <w:num w:numId="3" w16cid:durableId="1616593615">
    <w:abstractNumId w:val="7"/>
  </w:num>
  <w:num w:numId="4" w16cid:durableId="1309019693">
    <w:abstractNumId w:val="17"/>
  </w:num>
  <w:num w:numId="5" w16cid:durableId="235558756">
    <w:abstractNumId w:val="21"/>
  </w:num>
  <w:num w:numId="6" w16cid:durableId="1433435942">
    <w:abstractNumId w:val="8"/>
  </w:num>
  <w:num w:numId="7" w16cid:durableId="808284450">
    <w:abstractNumId w:val="6"/>
  </w:num>
  <w:num w:numId="8" w16cid:durableId="114908170">
    <w:abstractNumId w:val="18"/>
  </w:num>
  <w:num w:numId="9" w16cid:durableId="595674611">
    <w:abstractNumId w:val="16"/>
  </w:num>
  <w:num w:numId="10" w16cid:durableId="984703270">
    <w:abstractNumId w:val="11"/>
  </w:num>
  <w:num w:numId="11" w16cid:durableId="897014469">
    <w:abstractNumId w:val="14"/>
  </w:num>
  <w:num w:numId="12" w16cid:durableId="113520821">
    <w:abstractNumId w:val="12"/>
  </w:num>
  <w:num w:numId="13" w16cid:durableId="1084957803">
    <w:abstractNumId w:val="19"/>
  </w:num>
  <w:num w:numId="14" w16cid:durableId="1251161083">
    <w:abstractNumId w:val="9"/>
  </w:num>
  <w:num w:numId="15" w16cid:durableId="1525438496">
    <w:abstractNumId w:val="10"/>
  </w:num>
  <w:num w:numId="16" w16cid:durableId="305279800">
    <w:abstractNumId w:val="20"/>
  </w:num>
  <w:num w:numId="17" w16cid:durableId="82516818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autoHyphenation/>
  <w:hyphenationZone w:val="357"/>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2D8D"/>
    <w:rsid w:val="000029BE"/>
    <w:rsid w:val="000068AE"/>
    <w:rsid w:val="00007B0B"/>
    <w:rsid w:val="00017CC4"/>
    <w:rsid w:val="000213DC"/>
    <w:rsid w:val="00022A47"/>
    <w:rsid w:val="00022D8D"/>
    <w:rsid w:val="00023391"/>
    <w:rsid w:val="00024D15"/>
    <w:rsid w:val="000259B2"/>
    <w:rsid w:val="00030FB5"/>
    <w:rsid w:val="0003648E"/>
    <w:rsid w:val="00040429"/>
    <w:rsid w:val="00054431"/>
    <w:rsid w:val="000652AE"/>
    <w:rsid w:val="00067A4D"/>
    <w:rsid w:val="00067FF0"/>
    <w:rsid w:val="00073D2E"/>
    <w:rsid w:val="0007425C"/>
    <w:rsid w:val="000742CD"/>
    <w:rsid w:val="0007441F"/>
    <w:rsid w:val="0007597F"/>
    <w:rsid w:val="00075E69"/>
    <w:rsid w:val="0007779E"/>
    <w:rsid w:val="0008149E"/>
    <w:rsid w:val="00082329"/>
    <w:rsid w:val="000825A9"/>
    <w:rsid w:val="000867D6"/>
    <w:rsid w:val="00093FD7"/>
    <w:rsid w:val="00096217"/>
    <w:rsid w:val="000A44B6"/>
    <w:rsid w:val="000B0D12"/>
    <w:rsid w:val="000C323B"/>
    <w:rsid w:val="000C421F"/>
    <w:rsid w:val="000C4D0A"/>
    <w:rsid w:val="000D468B"/>
    <w:rsid w:val="000D5650"/>
    <w:rsid w:val="000E0BCF"/>
    <w:rsid w:val="000E4E72"/>
    <w:rsid w:val="000E6593"/>
    <w:rsid w:val="000F6E91"/>
    <w:rsid w:val="000F7FF5"/>
    <w:rsid w:val="00102C0F"/>
    <w:rsid w:val="001139CA"/>
    <w:rsid w:val="001153E6"/>
    <w:rsid w:val="00117B61"/>
    <w:rsid w:val="00117E5A"/>
    <w:rsid w:val="001212BE"/>
    <w:rsid w:val="00121806"/>
    <w:rsid w:val="001235C1"/>
    <w:rsid w:val="00123F02"/>
    <w:rsid w:val="001241DA"/>
    <w:rsid w:val="00142E1A"/>
    <w:rsid w:val="00145655"/>
    <w:rsid w:val="0015064C"/>
    <w:rsid w:val="001509BA"/>
    <w:rsid w:val="00153283"/>
    <w:rsid w:val="00155828"/>
    <w:rsid w:val="0016297C"/>
    <w:rsid w:val="00163147"/>
    <w:rsid w:val="001648F6"/>
    <w:rsid w:val="00166894"/>
    <w:rsid w:val="0016737D"/>
    <w:rsid w:val="0019207C"/>
    <w:rsid w:val="001936DD"/>
    <w:rsid w:val="001A13C0"/>
    <w:rsid w:val="001A7111"/>
    <w:rsid w:val="001A768D"/>
    <w:rsid w:val="001B0570"/>
    <w:rsid w:val="001B31E5"/>
    <w:rsid w:val="001B4341"/>
    <w:rsid w:val="001B5929"/>
    <w:rsid w:val="001C2169"/>
    <w:rsid w:val="001C3217"/>
    <w:rsid w:val="001D1406"/>
    <w:rsid w:val="001D52BF"/>
    <w:rsid w:val="001D6A26"/>
    <w:rsid w:val="001D70CD"/>
    <w:rsid w:val="001D7859"/>
    <w:rsid w:val="001E3275"/>
    <w:rsid w:val="001E6A2C"/>
    <w:rsid w:val="001E6A3E"/>
    <w:rsid w:val="001F05E1"/>
    <w:rsid w:val="001F6057"/>
    <w:rsid w:val="002034BC"/>
    <w:rsid w:val="00204127"/>
    <w:rsid w:val="00207A41"/>
    <w:rsid w:val="00210710"/>
    <w:rsid w:val="00212590"/>
    <w:rsid w:val="00213055"/>
    <w:rsid w:val="00216C05"/>
    <w:rsid w:val="00217EA9"/>
    <w:rsid w:val="0022225C"/>
    <w:rsid w:val="002236A8"/>
    <w:rsid w:val="002247C8"/>
    <w:rsid w:val="00227BF2"/>
    <w:rsid w:val="00244233"/>
    <w:rsid w:val="00253EA5"/>
    <w:rsid w:val="00255B0A"/>
    <w:rsid w:val="002578D7"/>
    <w:rsid w:val="00277C75"/>
    <w:rsid w:val="00282825"/>
    <w:rsid w:val="002861E1"/>
    <w:rsid w:val="00286A48"/>
    <w:rsid w:val="00291F3F"/>
    <w:rsid w:val="00295E89"/>
    <w:rsid w:val="002A521D"/>
    <w:rsid w:val="002A763F"/>
    <w:rsid w:val="002B18EB"/>
    <w:rsid w:val="002B5465"/>
    <w:rsid w:val="002B55EF"/>
    <w:rsid w:val="002B6205"/>
    <w:rsid w:val="002B65AA"/>
    <w:rsid w:val="002C0289"/>
    <w:rsid w:val="002C538C"/>
    <w:rsid w:val="002D03DB"/>
    <w:rsid w:val="002D517D"/>
    <w:rsid w:val="002D583E"/>
    <w:rsid w:val="002E6DEA"/>
    <w:rsid w:val="002E6F99"/>
    <w:rsid w:val="002F043B"/>
    <w:rsid w:val="002F4D0A"/>
    <w:rsid w:val="002F51E2"/>
    <w:rsid w:val="0030457E"/>
    <w:rsid w:val="00306317"/>
    <w:rsid w:val="003079E9"/>
    <w:rsid w:val="003211D9"/>
    <w:rsid w:val="00323382"/>
    <w:rsid w:val="00323A10"/>
    <w:rsid w:val="0032461F"/>
    <w:rsid w:val="00325858"/>
    <w:rsid w:val="00326C41"/>
    <w:rsid w:val="00332A6D"/>
    <w:rsid w:val="00336F4E"/>
    <w:rsid w:val="00344527"/>
    <w:rsid w:val="00345B6C"/>
    <w:rsid w:val="00355C4B"/>
    <w:rsid w:val="003614D0"/>
    <w:rsid w:val="00363985"/>
    <w:rsid w:val="00365335"/>
    <w:rsid w:val="00370DE1"/>
    <w:rsid w:val="00373918"/>
    <w:rsid w:val="0037790D"/>
    <w:rsid w:val="003851E8"/>
    <w:rsid w:val="00386F26"/>
    <w:rsid w:val="00387258"/>
    <w:rsid w:val="00390D6D"/>
    <w:rsid w:val="00390FAC"/>
    <w:rsid w:val="003918B6"/>
    <w:rsid w:val="003955B7"/>
    <w:rsid w:val="00395CB4"/>
    <w:rsid w:val="003A0C57"/>
    <w:rsid w:val="003A16D6"/>
    <w:rsid w:val="003A3E46"/>
    <w:rsid w:val="003B31D8"/>
    <w:rsid w:val="003B3B5C"/>
    <w:rsid w:val="003C0107"/>
    <w:rsid w:val="003C4895"/>
    <w:rsid w:val="003C72CB"/>
    <w:rsid w:val="003D4DFC"/>
    <w:rsid w:val="003D7EDF"/>
    <w:rsid w:val="003E2620"/>
    <w:rsid w:val="003E42FB"/>
    <w:rsid w:val="003E48A6"/>
    <w:rsid w:val="003E5584"/>
    <w:rsid w:val="003F67C8"/>
    <w:rsid w:val="00400A88"/>
    <w:rsid w:val="00401197"/>
    <w:rsid w:val="00405291"/>
    <w:rsid w:val="00411160"/>
    <w:rsid w:val="00413C7B"/>
    <w:rsid w:val="00415BD9"/>
    <w:rsid w:val="00421A0E"/>
    <w:rsid w:val="00422758"/>
    <w:rsid w:val="004254B7"/>
    <w:rsid w:val="00425D0C"/>
    <w:rsid w:val="00427784"/>
    <w:rsid w:val="00430750"/>
    <w:rsid w:val="0043184B"/>
    <w:rsid w:val="00445CA0"/>
    <w:rsid w:val="00445E30"/>
    <w:rsid w:val="00451882"/>
    <w:rsid w:val="004565EA"/>
    <w:rsid w:val="00456627"/>
    <w:rsid w:val="004628E1"/>
    <w:rsid w:val="004634B8"/>
    <w:rsid w:val="00463637"/>
    <w:rsid w:val="00470EBA"/>
    <w:rsid w:val="00472741"/>
    <w:rsid w:val="00476C70"/>
    <w:rsid w:val="00481541"/>
    <w:rsid w:val="00482C03"/>
    <w:rsid w:val="004947BF"/>
    <w:rsid w:val="004A20B3"/>
    <w:rsid w:val="004B1588"/>
    <w:rsid w:val="004B1EE5"/>
    <w:rsid w:val="004B480E"/>
    <w:rsid w:val="004C35EE"/>
    <w:rsid w:val="004C566B"/>
    <w:rsid w:val="004D2919"/>
    <w:rsid w:val="004D4BC2"/>
    <w:rsid w:val="004D6D02"/>
    <w:rsid w:val="004D6FC0"/>
    <w:rsid w:val="004E44FA"/>
    <w:rsid w:val="004F004D"/>
    <w:rsid w:val="004F4DA7"/>
    <w:rsid w:val="00501F7B"/>
    <w:rsid w:val="00502C20"/>
    <w:rsid w:val="00504D95"/>
    <w:rsid w:val="0050547A"/>
    <w:rsid w:val="005077E9"/>
    <w:rsid w:val="00523BD0"/>
    <w:rsid w:val="00524F0B"/>
    <w:rsid w:val="00530329"/>
    <w:rsid w:val="0053046A"/>
    <w:rsid w:val="00531B29"/>
    <w:rsid w:val="00531E20"/>
    <w:rsid w:val="00532B93"/>
    <w:rsid w:val="005336B9"/>
    <w:rsid w:val="00534C21"/>
    <w:rsid w:val="00542738"/>
    <w:rsid w:val="00546032"/>
    <w:rsid w:val="005519D4"/>
    <w:rsid w:val="005533F0"/>
    <w:rsid w:val="005536E7"/>
    <w:rsid w:val="00554639"/>
    <w:rsid w:val="00564C44"/>
    <w:rsid w:val="005703E8"/>
    <w:rsid w:val="00570E40"/>
    <w:rsid w:val="005710E3"/>
    <w:rsid w:val="00572B3C"/>
    <w:rsid w:val="00576EE1"/>
    <w:rsid w:val="00577F34"/>
    <w:rsid w:val="00581154"/>
    <w:rsid w:val="0058351C"/>
    <w:rsid w:val="00583D62"/>
    <w:rsid w:val="00585B6A"/>
    <w:rsid w:val="00587696"/>
    <w:rsid w:val="00591D71"/>
    <w:rsid w:val="00596707"/>
    <w:rsid w:val="005968F3"/>
    <w:rsid w:val="005A705C"/>
    <w:rsid w:val="005B0157"/>
    <w:rsid w:val="005B5101"/>
    <w:rsid w:val="005B5B86"/>
    <w:rsid w:val="005B7176"/>
    <w:rsid w:val="005B7AF9"/>
    <w:rsid w:val="005B7BDE"/>
    <w:rsid w:val="005C1812"/>
    <w:rsid w:val="005D070E"/>
    <w:rsid w:val="005D248E"/>
    <w:rsid w:val="005D277A"/>
    <w:rsid w:val="005D329F"/>
    <w:rsid w:val="005D5294"/>
    <w:rsid w:val="005D61BD"/>
    <w:rsid w:val="005D6D78"/>
    <w:rsid w:val="005E1DFD"/>
    <w:rsid w:val="005E20AB"/>
    <w:rsid w:val="005E4DF2"/>
    <w:rsid w:val="005F0DA4"/>
    <w:rsid w:val="005F59FB"/>
    <w:rsid w:val="006003A4"/>
    <w:rsid w:val="006140A3"/>
    <w:rsid w:val="00614ED8"/>
    <w:rsid w:val="006222E7"/>
    <w:rsid w:val="00623055"/>
    <w:rsid w:val="006278C9"/>
    <w:rsid w:val="00630166"/>
    <w:rsid w:val="00634265"/>
    <w:rsid w:val="00646D6C"/>
    <w:rsid w:val="0065310C"/>
    <w:rsid w:val="00655116"/>
    <w:rsid w:val="00660220"/>
    <w:rsid w:val="0066094B"/>
    <w:rsid w:val="00662356"/>
    <w:rsid w:val="00662446"/>
    <w:rsid w:val="00664575"/>
    <w:rsid w:val="00665653"/>
    <w:rsid w:val="00665D72"/>
    <w:rsid w:val="006726D7"/>
    <w:rsid w:val="00674CD6"/>
    <w:rsid w:val="00676F8F"/>
    <w:rsid w:val="00677463"/>
    <w:rsid w:val="006832A8"/>
    <w:rsid w:val="00695078"/>
    <w:rsid w:val="00696C2D"/>
    <w:rsid w:val="00696FD4"/>
    <w:rsid w:val="006977C7"/>
    <w:rsid w:val="006A0115"/>
    <w:rsid w:val="006A5C0C"/>
    <w:rsid w:val="006B10DE"/>
    <w:rsid w:val="006B4FE6"/>
    <w:rsid w:val="006B7B6C"/>
    <w:rsid w:val="006C2C0B"/>
    <w:rsid w:val="006C35C0"/>
    <w:rsid w:val="006C707D"/>
    <w:rsid w:val="006D0A83"/>
    <w:rsid w:val="006E153D"/>
    <w:rsid w:val="006E3B47"/>
    <w:rsid w:val="006E4AF3"/>
    <w:rsid w:val="006F46A1"/>
    <w:rsid w:val="006F51C2"/>
    <w:rsid w:val="006F740E"/>
    <w:rsid w:val="00701BD7"/>
    <w:rsid w:val="007071EA"/>
    <w:rsid w:val="00721BD2"/>
    <w:rsid w:val="00723C0D"/>
    <w:rsid w:val="007363C8"/>
    <w:rsid w:val="007410C4"/>
    <w:rsid w:val="0074234C"/>
    <w:rsid w:val="00743217"/>
    <w:rsid w:val="00744A6C"/>
    <w:rsid w:val="00754BE8"/>
    <w:rsid w:val="00757A6E"/>
    <w:rsid w:val="00761A9E"/>
    <w:rsid w:val="0076725B"/>
    <w:rsid w:val="00770A8C"/>
    <w:rsid w:val="00775006"/>
    <w:rsid w:val="0078054E"/>
    <w:rsid w:val="007838D1"/>
    <w:rsid w:val="00783A4D"/>
    <w:rsid w:val="00785A28"/>
    <w:rsid w:val="00787DF3"/>
    <w:rsid w:val="007943E9"/>
    <w:rsid w:val="00796424"/>
    <w:rsid w:val="007A05AD"/>
    <w:rsid w:val="007D1011"/>
    <w:rsid w:val="007D2943"/>
    <w:rsid w:val="007D2959"/>
    <w:rsid w:val="007D2E5E"/>
    <w:rsid w:val="007D2F44"/>
    <w:rsid w:val="007D3975"/>
    <w:rsid w:val="007D4461"/>
    <w:rsid w:val="007E100D"/>
    <w:rsid w:val="007E2C3F"/>
    <w:rsid w:val="007E7038"/>
    <w:rsid w:val="007E7E9B"/>
    <w:rsid w:val="007F05CC"/>
    <w:rsid w:val="007F3E6B"/>
    <w:rsid w:val="007F53AC"/>
    <w:rsid w:val="007F704A"/>
    <w:rsid w:val="0080754E"/>
    <w:rsid w:val="00807CF7"/>
    <w:rsid w:val="0081475D"/>
    <w:rsid w:val="0081630F"/>
    <w:rsid w:val="008168D3"/>
    <w:rsid w:val="00817ECB"/>
    <w:rsid w:val="00822731"/>
    <w:rsid w:val="008227B3"/>
    <w:rsid w:val="00825806"/>
    <w:rsid w:val="008259B3"/>
    <w:rsid w:val="00833A57"/>
    <w:rsid w:val="00836767"/>
    <w:rsid w:val="00840E42"/>
    <w:rsid w:val="00847AE9"/>
    <w:rsid w:val="00852947"/>
    <w:rsid w:val="00862CC3"/>
    <w:rsid w:val="00870702"/>
    <w:rsid w:val="00871043"/>
    <w:rsid w:val="008728E4"/>
    <w:rsid w:val="008737B4"/>
    <w:rsid w:val="0087394E"/>
    <w:rsid w:val="00875019"/>
    <w:rsid w:val="00876350"/>
    <w:rsid w:val="008800EC"/>
    <w:rsid w:val="00883AE9"/>
    <w:rsid w:val="0088797B"/>
    <w:rsid w:val="00890A71"/>
    <w:rsid w:val="008942C9"/>
    <w:rsid w:val="00894C8F"/>
    <w:rsid w:val="00897426"/>
    <w:rsid w:val="008A78BF"/>
    <w:rsid w:val="008B01B7"/>
    <w:rsid w:val="008B11C0"/>
    <w:rsid w:val="008B2688"/>
    <w:rsid w:val="008B5D4D"/>
    <w:rsid w:val="008B6B0C"/>
    <w:rsid w:val="008C10AA"/>
    <w:rsid w:val="008C26C5"/>
    <w:rsid w:val="008C5BAC"/>
    <w:rsid w:val="008C5E8D"/>
    <w:rsid w:val="008C5F88"/>
    <w:rsid w:val="008C68E6"/>
    <w:rsid w:val="008D3B45"/>
    <w:rsid w:val="008D4D96"/>
    <w:rsid w:val="008D65AA"/>
    <w:rsid w:val="008D7995"/>
    <w:rsid w:val="008E20FC"/>
    <w:rsid w:val="008E2B25"/>
    <w:rsid w:val="008E409C"/>
    <w:rsid w:val="008E46AD"/>
    <w:rsid w:val="008F1859"/>
    <w:rsid w:val="008F3DAF"/>
    <w:rsid w:val="008F437B"/>
    <w:rsid w:val="008F484F"/>
    <w:rsid w:val="008F4BE1"/>
    <w:rsid w:val="009018AF"/>
    <w:rsid w:val="00904F27"/>
    <w:rsid w:val="00905366"/>
    <w:rsid w:val="00905B78"/>
    <w:rsid w:val="00914BCA"/>
    <w:rsid w:val="00914EAB"/>
    <w:rsid w:val="00915A73"/>
    <w:rsid w:val="00922165"/>
    <w:rsid w:val="00923E90"/>
    <w:rsid w:val="00935BD9"/>
    <w:rsid w:val="00935DAD"/>
    <w:rsid w:val="00937955"/>
    <w:rsid w:val="00940D2F"/>
    <w:rsid w:val="009427DB"/>
    <w:rsid w:val="00942EF1"/>
    <w:rsid w:val="0095128E"/>
    <w:rsid w:val="00952D0D"/>
    <w:rsid w:val="00952EDC"/>
    <w:rsid w:val="00954E80"/>
    <w:rsid w:val="00956540"/>
    <w:rsid w:val="00962530"/>
    <w:rsid w:val="00964A96"/>
    <w:rsid w:val="009660E5"/>
    <w:rsid w:val="00970205"/>
    <w:rsid w:val="009736FB"/>
    <w:rsid w:val="0097757B"/>
    <w:rsid w:val="00984DDA"/>
    <w:rsid w:val="0098573C"/>
    <w:rsid w:val="00990CC1"/>
    <w:rsid w:val="00993387"/>
    <w:rsid w:val="009A3CFD"/>
    <w:rsid w:val="009B0332"/>
    <w:rsid w:val="009B60DA"/>
    <w:rsid w:val="009C1CDE"/>
    <w:rsid w:val="009D503F"/>
    <w:rsid w:val="009E394C"/>
    <w:rsid w:val="009E3BD4"/>
    <w:rsid w:val="009E3F63"/>
    <w:rsid w:val="009E4B71"/>
    <w:rsid w:val="009E79C4"/>
    <w:rsid w:val="009F35E1"/>
    <w:rsid w:val="00A04655"/>
    <w:rsid w:val="00A04A9E"/>
    <w:rsid w:val="00A05CAF"/>
    <w:rsid w:val="00A20661"/>
    <w:rsid w:val="00A22AA8"/>
    <w:rsid w:val="00A2631C"/>
    <w:rsid w:val="00A34712"/>
    <w:rsid w:val="00A45559"/>
    <w:rsid w:val="00A5311E"/>
    <w:rsid w:val="00A6082F"/>
    <w:rsid w:val="00A621A0"/>
    <w:rsid w:val="00A63211"/>
    <w:rsid w:val="00A64528"/>
    <w:rsid w:val="00A6464A"/>
    <w:rsid w:val="00A662A9"/>
    <w:rsid w:val="00A72B20"/>
    <w:rsid w:val="00A85922"/>
    <w:rsid w:val="00A85F60"/>
    <w:rsid w:val="00A93530"/>
    <w:rsid w:val="00AA1F8C"/>
    <w:rsid w:val="00AA459C"/>
    <w:rsid w:val="00AB0A32"/>
    <w:rsid w:val="00AB17D0"/>
    <w:rsid w:val="00AC00F2"/>
    <w:rsid w:val="00AC369E"/>
    <w:rsid w:val="00AC3F2B"/>
    <w:rsid w:val="00AC69BD"/>
    <w:rsid w:val="00AC6F10"/>
    <w:rsid w:val="00AC79DF"/>
    <w:rsid w:val="00AD52B9"/>
    <w:rsid w:val="00AD5A02"/>
    <w:rsid w:val="00AE4259"/>
    <w:rsid w:val="00AF7EB2"/>
    <w:rsid w:val="00B05EF6"/>
    <w:rsid w:val="00B070E4"/>
    <w:rsid w:val="00B076EF"/>
    <w:rsid w:val="00B13544"/>
    <w:rsid w:val="00B1506C"/>
    <w:rsid w:val="00B16069"/>
    <w:rsid w:val="00B21FC2"/>
    <w:rsid w:val="00B245E2"/>
    <w:rsid w:val="00B32005"/>
    <w:rsid w:val="00B352AE"/>
    <w:rsid w:val="00B43294"/>
    <w:rsid w:val="00B5075F"/>
    <w:rsid w:val="00B521C6"/>
    <w:rsid w:val="00B575CA"/>
    <w:rsid w:val="00B60FC9"/>
    <w:rsid w:val="00B631D5"/>
    <w:rsid w:val="00B67432"/>
    <w:rsid w:val="00B70A75"/>
    <w:rsid w:val="00B7164E"/>
    <w:rsid w:val="00B71FA1"/>
    <w:rsid w:val="00B74683"/>
    <w:rsid w:val="00B76409"/>
    <w:rsid w:val="00B77C8E"/>
    <w:rsid w:val="00B77DB5"/>
    <w:rsid w:val="00B85C0E"/>
    <w:rsid w:val="00B87670"/>
    <w:rsid w:val="00B90B9F"/>
    <w:rsid w:val="00B92600"/>
    <w:rsid w:val="00B926A1"/>
    <w:rsid w:val="00B92A4D"/>
    <w:rsid w:val="00B97876"/>
    <w:rsid w:val="00BA051E"/>
    <w:rsid w:val="00BA2123"/>
    <w:rsid w:val="00BA6681"/>
    <w:rsid w:val="00BA6F6E"/>
    <w:rsid w:val="00BB06BE"/>
    <w:rsid w:val="00BB2FE1"/>
    <w:rsid w:val="00BB4025"/>
    <w:rsid w:val="00BC041B"/>
    <w:rsid w:val="00BC0CFE"/>
    <w:rsid w:val="00BC232D"/>
    <w:rsid w:val="00BC38EB"/>
    <w:rsid w:val="00BC40F8"/>
    <w:rsid w:val="00BC6795"/>
    <w:rsid w:val="00BC7A1D"/>
    <w:rsid w:val="00BD4BF9"/>
    <w:rsid w:val="00BD4E8D"/>
    <w:rsid w:val="00BD5024"/>
    <w:rsid w:val="00BE2B43"/>
    <w:rsid w:val="00BF02BD"/>
    <w:rsid w:val="00BF226F"/>
    <w:rsid w:val="00BF3054"/>
    <w:rsid w:val="00BF41C5"/>
    <w:rsid w:val="00BF4D56"/>
    <w:rsid w:val="00BF4E80"/>
    <w:rsid w:val="00C020BF"/>
    <w:rsid w:val="00C02BB3"/>
    <w:rsid w:val="00C04D5D"/>
    <w:rsid w:val="00C12A0A"/>
    <w:rsid w:val="00C12FA7"/>
    <w:rsid w:val="00C15542"/>
    <w:rsid w:val="00C218F6"/>
    <w:rsid w:val="00C22DDC"/>
    <w:rsid w:val="00C24335"/>
    <w:rsid w:val="00C2528F"/>
    <w:rsid w:val="00C25D71"/>
    <w:rsid w:val="00C306C1"/>
    <w:rsid w:val="00C36BFC"/>
    <w:rsid w:val="00C40029"/>
    <w:rsid w:val="00C40A5F"/>
    <w:rsid w:val="00C43FC0"/>
    <w:rsid w:val="00C44FC2"/>
    <w:rsid w:val="00C51A9A"/>
    <w:rsid w:val="00C51DF4"/>
    <w:rsid w:val="00C5438D"/>
    <w:rsid w:val="00C603F7"/>
    <w:rsid w:val="00C66FFB"/>
    <w:rsid w:val="00C73321"/>
    <w:rsid w:val="00C776B4"/>
    <w:rsid w:val="00C8187E"/>
    <w:rsid w:val="00C8201D"/>
    <w:rsid w:val="00C84078"/>
    <w:rsid w:val="00C84803"/>
    <w:rsid w:val="00C84BAF"/>
    <w:rsid w:val="00C86259"/>
    <w:rsid w:val="00C87B82"/>
    <w:rsid w:val="00C91031"/>
    <w:rsid w:val="00C96BE2"/>
    <w:rsid w:val="00CA2082"/>
    <w:rsid w:val="00CA7277"/>
    <w:rsid w:val="00CA7A5B"/>
    <w:rsid w:val="00CB2F98"/>
    <w:rsid w:val="00CB3350"/>
    <w:rsid w:val="00CB388E"/>
    <w:rsid w:val="00CB6D5C"/>
    <w:rsid w:val="00CC7F03"/>
    <w:rsid w:val="00CD151F"/>
    <w:rsid w:val="00CD7450"/>
    <w:rsid w:val="00CE1F83"/>
    <w:rsid w:val="00CE2548"/>
    <w:rsid w:val="00CE6CB6"/>
    <w:rsid w:val="00CE703F"/>
    <w:rsid w:val="00CF40BF"/>
    <w:rsid w:val="00D0132F"/>
    <w:rsid w:val="00D01EC7"/>
    <w:rsid w:val="00D105C9"/>
    <w:rsid w:val="00D1106E"/>
    <w:rsid w:val="00D11688"/>
    <w:rsid w:val="00D121CE"/>
    <w:rsid w:val="00D13879"/>
    <w:rsid w:val="00D212B0"/>
    <w:rsid w:val="00D22ABE"/>
    <w:rsid w:val="00D2473A"/>
    <w:rsid w:val="00D26B5B"/>
    <w:rsid w:val="00D30646"/>
    <w:rsid w:val="00D31F70"/>
    <w:rsid w:val="00D31FBB"/>
    <w:rsid w:val="00D31FD9"/>
    <w:rsid w:val="00D332E0"/>
    <w:rsid w:val="00D35942"/>
    <w:rsid w:val="00D35A82"/>
    <w:rsid w:val="00D373CF"/>
    <w:rsid w:val="00D47B97"/>
    <w:rsid w:val="00D47CB0"/>
    <w:rsid w:val="00D51A1C"/>
    <w:rsid w:val="00D533C4"/>
    <w:rsid w:val="00D55D91"/>
    <w:rsid w:val="00D632E9"/>
    <w:rsid w:val="00D66684"/>
    <w:rsid w:val="00D808A2"/>
    <w:rsid w:val="00D81C90"/>
    <w:rsid w:val="00D81FF6"/>
    <w:rsid w:val="00D84E51"/>
    <w:rsid w:val="00D86B21"/>
    <w:rsid w:val="00D8722F"/>
    <w:rsid w:val="00D95601"/>
    <w:rsid w:val="00D95A34"/>
    <w:rsid w:val="00D9677D"/>
    <w:rsid w:val="00D979A5"/>
    <w:rsid w:val="00D97E0F"/>
    <w:rsid w:val="00DA006D"/>
    <w:rsid w:val="00DB2415"/>
    <w:rsid w:val="00DB26E8"/>
    <w:rsid w:val="00DB3077"/>
    <w:rsid w:val="00DB6D83"/>
    <w:rsid w:val="00DC0EBA"/>
    <w:rsid w:val="00DC519B"/>
    <w:rsid w:val="00DC6D3D"/>
    <w:rsid w:val="00DD0688"/>
    <w:rsid w:val="00DD0CC8"/>
    <w:rsid w:val="00DD12A4"/>
    <w:rsid w:val="00DD14D1"/>
    <w:rsid w:val="00DD153F"/>
    <w:rsid w:val="00DD5ACD"/>
    <w:rsid w:val="00DE189E"/>
    <w:rsid w:val="00DF05E5"/>
    <w:rsid w:val="00DF1563"/>
    <w:rsid w:val="00DF58D3"/>
    <w:rsid w:val="00DF60A6"/>
    <w:rsid w:val="00E0681B"/>
    <w:rsid w:val="00E10010"/>
    <w:rsid w:val="00E10184"/>
    <w:rsid w:val="00E14B98"/>
    <w:rsid w:val="00E1514F"/>
    <w:rsid w:val="00E1764E"/>
    <w:rsid w:val="00E20C9A"/>
    <w:rsid w:val="00E211D3"/>
    <w:rsid w:val="00E22960"/>
    <w:rsid w:val="00E22E62"/>
    <w:rsid w:val="00E30EEB"/>
    <w:rsid w:val="00E315F3"/>
    <w:rsid w:val="00E324E4"/>
    <w:rsid w:val="00E32A27"/>
    <w:rsid w:val="00E33281"/>
    <w:rsid w:val="00E33D14"/>
    <w:rsid w:val="00E37B3F"/>
    <w:rsid w:val="00E40677"/>
    <w:rsid w:val="00E43FA0"/>
    <w:rsid w:val="00E45575"/>
    <w:rsid w:val="00E4648F"/>
    <w:rsid w:val="00E4696A"/>
    <w:rsid w:val="00E52398"/>
    <w:rsid w:val="00E54BA2"/>
    <w:rsid w:val="00E56213"/>
    <w:rsid w:val="00E602AB"/>
    <w:rsid w:val="00E60714"/>
    <w:rsid w:val="00E62A3B"/>
    <w:rsid w:val="00E64E8C"/>
    <w:rsid w:val="00E67ADF"/>
    <w:rsid w:val="00E725B9"/>
    <w:rsid w:val="00E75BEB"/>
    <w:rsid w:val="00E90D28"/>
    <w:rsid w:val="00E92287"/>
    <w:rsid w:val="00EA490A"/>
    <w:rsid w:val="00EB0F2A"/>
    <w:rsid w:val="00EB1F3D"/>
    <w:rsid w:val="00EB5299"/>
    <w:rsid w:val="00EB73DB"/>
    <w:rsid w:val="00EC0056"/>
    <w:rsid w:val="00EC1F6C"/>
    <w:rsid w:val="00EC25C6"/>
    <w:rsid w:val="00EC5168"/>
    <w:rsid w:val="00EC5F7A"/>
    <w:rsid w:val="00ED4FA0"/>
    <w:rsid w:val="00EE69E4"/>
    <w:rsid w:val="00EF455D"/>
    <w:rsid w:val="00F03F05"/>
    <w:rsid w:val="00F05F81"/>
    <w:rsid w:val="00F144AB"/>
    <w:rsid w:val="00F15E26"/>
    <w:rsid w:val="00F165CB"/>
    <w:rsid w:val="00F23508"/>
    <w:rsid w:val="00F335DD"/>
    <w:rsid w:val="00F34BBE"/>
    <w:rsid w:val="00F366D7"/>
    <w:rsid w:val="00F41A08"/>
    <w:rsid w:val="00F42DFE"/>
    <w:rsid w:val="00F47626"/>
    <w:rsid w:val="00F5388C"/>
    <w:rsid w:val="00F6088E"/>
    <w:rsid w:val="00F62526"/>
    <w:rsid w:val="00F64D37"/>
    <w:rsid w:val="00F65F9C"/>
    <w:rsid w:val="00F670C7"/>
    <w:rsid w:val="00F71305"/>
    <w:rsid w:val="00F71C94"/>
    <w:rsid w:val="00F76E9E"/>
    <w:rsid w:val="00F772A8"/>
    <w:rsid w:val="00F826EB"/>
    <w:rsid w:val="00F8411D"/>
    <w:rsid w:val="00F90696"/>
    <w:rsid w:val="00F94407"/>
    <w:rsid w:val="00FA1275"/>
    <w:rsid w:val="00FA6244"/>
    <w:rsid w:val="00FA693D"/>
    <w:rsid w:val="00FA73A6"/>
    <w:rsid w:val="00FB0445"/>
    <w:rsid w:val="00FB5739"/>
    <w:rsid w:val="00FB70D7"/>
    <w:rsid w:val="00FC09A4"/>
    <w:rsid w:val="00FD4F2F"/>
    <w:rsid w:val="00FD7D78"/>
    <w:rsid w:val="00FD7E92"/>
    <w:rsid w:val="00FE00A3"/>
    <w:rsid w:val="00FE45F3"/>
    <w:rsid w:val="00FE48BE"/>
    <w:rsid w:val="00FE5090"/>
    <w:rsid w:val="00FF3D41"/>
    <w:rsid w:val="00FF56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8B4573A"/>
  <w15:chartTrackingRefBased/>
  <w15:docId w15:val="{20ABE220-E31E-4B69-A200-9F29607B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tabs>
        <w:tab w:val="left" w:pos="708"/>
      </w:tabs>
      <w:ind w:firstLine="400"/>
      <w:jc w:val="both"/>
    </w:pPr>
    <w:rPr>
      <w:sz w:val="24"/>
      <w:szCs w:val="24"/>
      <w:lang w:eastAsia="zh-CN"/>
    </w:rPr>
  </w:style>
  <w:style w:type="paragraph" w:styleId="1">
    <w:name w:val="heading 1"/>
    <w:basedOn w:val="a"/>
    <w:next w:val="a"/>
    <w:link w:val="11"/>
    <w:qFormat/>
    <w:pPr>
      <w:keepNext/>
      <w:widowControl/>
      <w:numPr>
        <w:numId w:val="1"/>
      </w:numPr>
      <w:tabs>
        <w:tab w:val="clear" w:pos="708"/>
      </w:tabs>
      <w:ind w:left="0" w:firstLine="0"/>
      <w:jc w:val="center"/>
      <w:outlineLvl w:val="0"/>
    </w:pPr>
    <w:rPr>
      <w:b/>
      <w:caps/>
      <w:w w:val="90"/>
      <w:szCs w:val="20"/>
    </w:rPr>
  </w:style>
  <w:style w:type="paragraph" w:styleId="2">
    <w:name w:val="heading 2"/>
    <w:basedOn w:val="a"/>
    <w:next w:val="a"/>
    <w:qFormat/>
    <w:rsid w:val="00B77C8E"/>
    <w:pPr>
      <w:keepNext/>
      <w:spacing w:before="240" w:after="60"/>
      <w:outlineLvl w:val="1"/>
    </w:pPr>
    <w:rPr>
      <w:rFonts w:ascii="Arial" w:hAnsi="Arial" w:cs="Arial"/>
      <w:b/>
      <w:bCs/>
      <w:i/>
      <w:iCs/>
      <w:sz w:val="28"/>
      <w:szCs w:val="28"/>
    </w:rPr>
  </w:style>
  <w:style w:type="paragraph" w:styleId="3">
    <w:name w:val="heading 3"/>
    <w:basedOn w:val="a"/>
    <w:next w:val="a"/>
    <w:link w:val="30"/>
    <w:qFormat/>
    <w:pPr>
      <w:keepNext/>
      <w:widowControl/>
      <w:numPr>
        <w:ilvl w:val="2"/>
        <w:numId w:val="1"/>
      </w:numPr>
      <w:tabs>
        <w:tab w:val="clear" w:pos="720"/>
      </w:tabs>
      <w:ind w:left="0" w:firstLine="0"/>
      <w:jc w:val="center"/>
      <w:outlineLvl w:val="2"/>
    </w:pPr>
    <w:rPr>
      <w:sz w:val="36"/>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sid w:val="009E79C4"/>
    <w:rPr>
      <w:sz w:val="36"/>
      <w:lang w:eastAsia="zh-CN"/>
    </w:rPr>
  </w:style>
  <w:style w:type="character" w:customStyle="1" w:styleId="WW8Num1z0">
    <w:name w:val="WW8Num1z0"/>
    <w:rPr>
      <w:rFonts w:ascii="Symbol" w:hAnsi="Symbol" w:cs="Symbol"/>
    </w:rPr>
  </w:style>
  <w:style w:type="character" w:customStyle="1" w:styleId="WW8Num3z0">
    <w:name w:val="WW8Num3z0"/>
    <w:rPr>
      <w:b w:val="0"/>
      <w:i w:val="0"/>
    </w:rPr>
  </w:style>
  <w:style w:type="character" w:customStyle="1" w:styleId="WW8Num7z0">
    <w:name w:val="WW8Num7z0"/>
    <w:rPr>
      <w:color w:val="000000"/>
      <w:sz w:val="28"/>
      <w:szCs w:val="28"/>
    </w:rPr>
  </w:style>
  <w:style w:type="character" w:customStyle="1" w:styleId="12">
    <w:name w:val="Основной шрифт абзаца1"/>
  </w:style>
  <w:style w:type="character" w:styleId="a3">
    <w:name w:val="Hyperlink"/>
    <w:rPr>
      <w:color w:val="0000FF"/>
      <w:u w:val="single"/>
    </w:rPr>
  </w:style>
  <w:style w:type="character" w:customStyle="1" w:styleId="a4">
    <w:name w:val="Символ сноски"/>
    <w:rPr>
      <w:vertAlign w:val="superscript"/>
    </w:rPr>
  </w:style>
  <w:style w:type="character" w:customStyle="1" w:styleId="FontStyle15">
    <w:name w:val="Font Style15"/>
    <w:rPr>
      <w:rFonts w:ascii="Times New Roman" w:hAnsi="Times New Roman" w:cs="Times New Roman"/>
      <w:b/>
      <w:bCs/>
      <w:sz w:val="22"/>
      <w:szCs w:val="22"/>
    </w:rPr>
  </w:style>
  <w:style w:type="character" w:customStyle="1" w:styleId="FontStyle14">
    <w:name w:val="Font Style14"/>
    <w:rPr>
      <w:rFonts w:ascii="Times New Roman" w:hAnsi="Times New Roman" w:cs="Times New Roman"/>
      <w:sz w:val="26"/>
      <w:szCs w:val="26"/>
    </w:rPr>
  </w:style>
  <w:style w:type="character" w:styleId="a5">
    <w:name w:val="page number"/>
    <w:basedOn w:val="12"/>
  </w:style>
  <w:style w:type="paragraph" w:styleId="a6">
    <w:name w:val="Title"/>
    <w:basedOn w:val="a"/>
    <w:next w:val="a7"/>
    <w:qFormat/>
    <w:pPr>
      <w:keepNext/>
      <w:spacing w:before="240" w:after="120"/>
    </w:pPr>
    <w:rPr>
      <w:rFonts w:ascii="Arial" w:eastAsia="Arial Unicode MS" w:hAnsi="Arial" w:cs="Mangal"/>
      <w:sz w:val="28"/>
      <w:szCs w:val="28"/>
    </w:rPr>
  </w:style>
  <w:style w:type="paragraph" w:styleId="a7">
    <w:name w:val="Body Text"/>
    <w:basedOn w:val="a"/>
    <w:link w:val="a8"/>
    <w:uiPriority w:val="1"/>
    <w:qFormat/>
    <w:pPr>
      <w:widowControl/>
      <w:tabs>
        <w:tab w:val="clear" w:pos="708"/>
      </w:tabs>
      <w:spacing w:after="120"/>
      <w:ind w:firstLine="0"/>
      <w:jc w:val="left"/>
    </w:pPr>
    <w:rPr>
      <w:sz w:val="20"/>
      <w:szCs w:val="20"/>
    </w:rPr>
  </w:style>
  <w:style w:type="paragraph" w:styleId="a9">
    <w:name w:val="Subtitle"/>
    <w:basedOn w:val="a6"/>
    <w:next w:val="a7"/>
    <w:qFormat/>
    <w:pPr>
      <w:jc w:val="center"/>
    </w:pPr>
    <w:rPr>
      <w:i/>
      <w:iCs/>
    </w:rPr>
  </w:style>
  <w:style w:type="paragraph" w:styleId="aa">
    <w:name w:val="List"/>
    <w:basedOn w:val="a7"/>
    <w:rPr>
      <w:rFonts w:ascii="Arial" w:hAnsi="Arial" w:cs="Mangal"/>
    </w:rPr>
  </w:style>
  <w:style w:type="paragraph" w:styleId="ab">
    <w:name w:val="caption"/>
    <w:basedOn w:val="a"/>
    <w:qFormat/>
    <w:pPr>
      <w:suppressLineNumbers/>
      <w:spacing w:before="120" w:after="120"/>
    </w:pPr>
    <w:rPr>
      <w:rFonts w:ascii="Arial" w:hAnsi="Arial" w:cs="Mangal"/>
      <w:i/>
      <w:iCs/>
      <w:sz w:val="20"/>
    </w:rPr>
  </w:style>
  <w:style w:type="paragraph" w:customStyle="1" w:styleId="13">
    <w:name w:val="Указатель1"/>
    <w:basedOn w:val="a"/>
    <w:pPr>
      <w:suppressLineNumbers/>
    </w:pPr>
    <w:rPr>
      <w:rFonts w:ascii="Arial" w:hAnsi="Arial" w:cs="Mangal"/>
    </w:rPr>
  </w:style>
  <w:style w:type="paragraph" w:customStyle="1" w:styleId="6">
    <w:name w:val="6"/>
    <w:basedOn w:val="a"/>
  </w:style>
  <w:style w:type="paragraph" w:customStyle="1" w:styleId="14">
    <w:name w:val="Обычный1"/>
    <w:pPr>
      <w:suppressAutoHyphens/>
      <w:autoSpaceDE w:val="0"/>
    </w:pPr>
    <w:rPr>
      <w:rFonts w:eastAsia="Arial"/>
      <w:color w:val="000000"/>
      <w:sz w:val="24"/>
      <w:szCs w:val="24"/>
      <w:lang w:eastAsia="zh-CN"/>
    </w:rPr>
  </w:style>
  <w:style w:type="paragraph" w:styleId="ac">
    <w:name w:val="footnote text"/>
    <w:basedOn w:val="a"/>
    <w:link w:val="ad"/>
    <w:pPr>
      <w:widowControl/>
      <w:tabs>
        <w:tab w:val="clear" w:pos="708"/>
      </w:tabs>
      <w:ind w:firstLine="0"/>
      <w:jc w:val="left"/>
    </w:pPr>
    <w:rPr>
      <w:sz w:val="20"/>
      <w:szCs w:val="20"/>
    </w:rPr>
  </w:style>
  <w:style w:type="paragraph" w:customStyle="1" w:styleId="Style2">
    <w:name w:val="Style2"/>
    <w:basedOn w:val="a"/>
    <w:pPr>
      <w:tabs>
        <w:tab w:val="clear" w:pos="708"/>
      </w:tabs>
      <w:autoSpaceDE w:val="0"/>
      <w:ind w:firstLine="0"/>
      <w:jc w:val="left"/>
    </w:pPr>
    <w:rPr>
      <w:rFonts w:ascii="Arial" w:hAnsi="Arial" w:cs="Arial"/>
    </w:rPr>
  </w:style>
  <w:style w:type="paragraph" w:customStyle="1" w:styleId="Style5">
    <w:name w:val="Style5"/>
    <w:basedOn w:val="a"/>
    <w:pPr>
      <w:tabs>
        <w:tab w:val="clear" w:pos="708"/>
      </w:tabs>
      <w:autoSpaceDE w:val="0"/>
      <w:ind w:firstLine="0"/>
      <w:jc w:val="left"/>
    </w:pPr>
    <w:rPr>
      <w:rFonts w:ascii="Sylfaen" w:hAnsi="Sylfaen" w:cs="Sylfaen"/>
    </w:rPr>
  </w:style>
  <w:style w:type="paragraph" w:customStyle="1" w:styleId="15">
    <w:name w:val="Обычный отступ1"/>
    <w:basedOn w:val="a"/>
    <w:next w:val="a"/>
    <w:pPr>
      <w:widowControl/>
      <w:tabs>
        <w:tab w:val="clear" w:pos="708"/>
      </w:tabs>
      <w:autoSpaceDE w:val="0"/>
      <w:ind w:firstLine="0"/>
      <w:jc w:val="left"/>
    </w:pPr>
  </w:style>
  <w:style w:type="paragraph" w:styleId="ae">
    <w:name w:val="header"/>
    <w:basedOn w:val="a"/>
    <w:pPr>
      <w:tabs>
        <w:tab w:val="clear" w:pos="708"/>
        <w:tab w:val="center" w:pos="4677"/>
        <w:tab w:val="right" w:pos="9355"/>
      </w:tabs>
    </w:pPr>
  </w:style>
  <w:style w:type="paragraph" w:styleId="af">
    <w:name w:val="footer"/>
    <w:basedOn w:val="a"/>
    <w:pPr>
      <w:tabs>
        <w:tab w:val="clear" w:pos="708"/>
        <w:tab w:val="center" w:pos="4677"/>
        <w:tab w:val="right" w:pos="9355"/>
      </w:tabs>
    </w:pPr>
  </w:style>
  <w:style w:type="paragraph" w:customStyle="1" w:styleId="af0">
    <w:name w:val="Содержимое таблицы"/>
    <w:basedOn w:val="a"/>
    <w:pPr>
      <w:suppressLineNumbers/>
    </w:pPr>
  </w:style>
  <w:style w:type="paragraph" w:customStyle="1" w:styleId="af1">
    <w:name w:val="Заголовок таблицы"/>
    <w:basedOn w:val="af0"/>
    <w:pPr>
      <w:jc w:val="center"/>
    </w:pPr>
    <w:rPr>
      <w:b/>
      <w:bCs/>
    </w:rPr>
  </w:style>
  <w:style w:type="paragraph" w:customStyle="1" w:styleId="af2">
    <w:name w:val="Содержимое врезки"/>
    <w:basedOn w:val="a7"/>
  </w:style>
  <w:style w:type="paragraph" w:styleId="af3">
    <w:name w:val="List Paragraph"/>
    <w:basedOn w:val="a"/>
    <w:uiPriority w:val="34"/>
    <w:qFormat/>
    <w:rsid w:val="00A04655"/>
    <w:pPr>
      <w:widowControl/>
      <w:tabs>
        <w:tab w:val="clear" w:pos="708"/>
      </w:tabs>
      <w:spacing w:after="200" w:line="276" w:lineRule="auto"/>
      <w:ind w:left="720" w:firstLine="0"/>
      <w:jc w:val="left"/>
    </w:pPr>
    <w:rPr>
      <w:rFonts w:ascii="Calibri" w:hAnsi="Calibri"/>
      <w:sz w:val="22"/>
      <w:szCs w:val="22"/>
      <w:lang w:eastAsia="ar-SA"/>
    </w:rPr>
  </w:style>
  <w:style w:type="character" w:customStyle="1" w:styleId="apple-style-span">
    <w:name w:val="apple-style-span"/>
    <w:basedOn w:val="a0"/>
    <w:rsid w:val="00C84078"/>
  </w:style>
  <w:style w:type="paragraph" w:customStyle="1" w:styleId="ew1">
    <w:name w:val="ew1"/>
    <w:basedOn w:val="a"/>
    <w:rsid w:val="00C84078"/>
    <w:pPr>
      <w:tabs>
        <w:tab w:val="clear" w:pos="708"/>
      </w:tabs>
      <w:suppressAutoHyphens/>
      <w:ind w:firstLine="0"/>
      <w:jc w:val="left"/>
      <w:textAlignment w:val="baseline"/>
    </w:pPr>
    <w:rPr>
      <w:rFonts w:ascii="Arial" w:eastAsia="Lucida Sans Unicode" w:hAnsi="Arial" w:cs="Tahoma"/>
      <w:kern w:val="1"/>
      <w:sz w:val="21"/>
      <w:lang w:eastAsia="ar-SA"/>
    </w:rPr>
  </w:style>
  <w:style w:type="paragraph" w:styleId="af4">
    <w:name w:val="Normal (Web)"/>
    <w:basedOn w:val="a"/>
    <w:rsid w:val="00EA490A"/>
    <w:pPr>
      <w:widowControl/>
      <w:tabs>
        <w:tab w:val="clear" w:pos="708"/>
        <w:tab w:val="left" w:pos="720"/>
      </w:tabs>
      <w:spacing w:before="280" w:after="280"/>
      <w:ind w:firstLine="0"/>
      <w:jc w:val="left"/>
    </w:pPr>
    <w:rPr>
      <w:lang w:eastAsia="ar-SA"/>
    </w:rPr>
  </w:style>
  <w:style w:type="paragraph" w:customStyle="1" w:styleId="Standard">
    <w:name w:val="Standard"/>
    <w:rsid w:val="00481541"/>
    <w:pPr>
      <w:widowControl w:val="0"/>
      <w:tabs>
        <w:tab w:val="left" w:pos="708"/>
      </w:tabs>
      <w:autoSpaceDN w:val="0"/>
      <w:ind w:firstLine="400"/>
      <w:jc w:val="both"/>
      <w:textAlignment w:val="baseline"/>
    </w:pPr>
    <w:rPr>
      <w:kern w:val="3"/>
      <w:sz w:val="24"/>
      <w:szCs w:val="24"/>
      <w:lang w:eastAsia="zh-CN"/>
    </w:rPr>
  </w:style>
  <w:style w:type="character" w:styleId="af5">
    <w:name w:val="Emphasis"/>
    <w:qFormat/>
    <w:rsid w:val="00481541"/>
    <w:rPr>
      <w:i/>
      <w:iCs/>
    </w:rPr>
  </w:style>
  <w:style w:type="paragraph" w:customStyle="1" w:styleId="Style16">
    <w:name w:val="Style16"/>
    <w:basedOn w:val="a"/>
    <w:rsid w:val="00481541"/>
    <w:pPr>
      <w:tabs>
        <w:tab w:val="clear" w:pos="708"/>
      </w:tabs>
      <w:autoSpaceDE w:val="0"/>
      <w:autoSpaceDN w:val="0"/>
      <w:adjustRightInd w:val="0"/>
      <w:spacing w:line="478" w:lineRule="exact"/>
      <w:ind w:firstLine="706"/>
    </w:pPr>
    <w:rPr>
      <w:lang w:eastAsia="ru-RU"/>
    </w:rPr>
  </w:style>
  <w:style w:type="table" w:styleId="af6">
    <w:name w:val="Table Grid"/>
    <w:basedOn w:val="a1"/>
    <w:uiPriority w:val="59"/>
    <w:rsid w:val="00CB388E"/>
    <w:pPr>
      <w:widowControl w:val="0"/>
      <w:tabs>
        <w:tab w:val="left" w:pos="708"/>
      </w:tabs>
      <w:ind w:firstLine="4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ody Text Indent"/>
    <w:basedOn w:val="a"/>
    <w:rsid w:val="009E79C4"/>
    <w:pPr>
      <w:widowControl/>
      <w:tabs>
        <w:tab w:val="clear" w:pos="708"/>
      </w:tabs>
      <w:spacing w:line="360" w:lineRule="auto"/>
      <w:ind w:left="360" w:firstLine="0"/>
    </w:pPr>
    <w:rPr>
      <w:sz w:val="28"/>
      <w:lang w:eastAsia="ru-RU"/>
    </w:rPr>
  </w:style>
  <w:style w:type="paragraph" w:customStyle="1" w:styleId="10">
    <w:name w:val="Список_1 Знак"/>
    <w:basedOn w:val="a"/>
    <w:link w:val="16"/>
    <w:rsid w:val="009E79C4"/>
    <w:pPr>
      <w:widowControl/>
      <w:numPr>
        <w:numId w:val="2"/>
      </w:numPr>
      <w:shd w:val="clear" w:color="auto" w:fill="FFFFFF"/>
      <w:tabs>
        <w:tab w:val="clear" w:pos="708"/>
        <w:tab w:val="num" w:pos="1040"/>
      </w:tabs>
    </w:pPr>
    <w:rPr>
      <w:sz w:val="28"/>
      <w:lang w:eastAsia="ru-RU"/>
    </w:rPr>
  </w:style>
  <w:style w:type="character" w:customStyle="1" w:styleId="16">
    <w:name w:val="Список_1 Знак Знак"/>
    <w:link w:val="10"/>
    <w:rsid w:val="009E79C4"/>
    <w:rPr>
      <w:sz w:val="28"/>
      <w:szCs w:val="24"/>
      <w:shd w:val="clear" w:color="auto" w:fill="FFFFFF"/>
    </w:rPr>
  </w:style>
  <w:style w:type="paragraph" w:customStyle="1" w:styleId="31">
    <w:name w:val="Заг_3"/>
    <w:basedOn w:val="a"/>
    <w:rsid w:val="009E79C4"/>
    <w:pPr>
      <w:keepNext/>
      <w:widowControl/>
      <w:tabs>
        <w:tab w:val="clear" w:pos="708"/>
      </w:tabs>
      <w:suppressAutoHyphens/>
      <w:spacing w:before="120" w:after="120"/>
      <w:ind w:firstLine="0"/>
      <w:jc w:val="center"/>
      <w:outlineLvl w:val="0"/>
    </w:pPr>
    <w:rPr>
      <w:rFonts w:cs="Arial"/>
      <w:b/>
      <w:kern w:val="32"/>
      <w:sz w:val="28"/>
      <w:szCs w:val="28"/>
      <w:lang w:eastAsia="ru-RU"/>
    </w:rPr>
  </w:style>
  <w:style w:type="character" w:customStyle="1" w:styleId="WW8Num2z0">
    <w:name w:val="WW8Num2z0"/>
    <w:rsid w:val="009E79C4"/>
    <w:rPr>
      <w:rFonts w:ascii="Courier New" w:hAnsi="Courier New"/>
      <w:sz w:val="24"/>
    </w:rPr>
  </w:style>
  <w:style w:type="character" w:customStyle="1" w:styleId="WW8Num2z1">
    <w:name w:val="WW8Num2z1"/>
    <w:rsid w:val="009E79C4"/>
    <w:rPr>
      <w:rFonts w:ascii="Courier New" w:hAnsi="Courier New"/>
    </w:rPr>
  </w:style>
  <w:style w:type="character" w:customStyle="1" w:styleId="WW8Num2z2">
    <w:name w:val="WW8Num2z2"/>
    <w:rsid w:val="009E79C4"/>
    <w:rPr>
      <w:rFonts w:ascii="Wingdings" w:hAnsi="Wingdings"/>
    </w:rPr>
  </w:style>
  <w:style w:type="character" w:customStyle="1" w:styleId="WW8Num2z3">
    <w:name w:val="WW8Num2z3"/>
    <w:rsid w:val="009E79C4"/>
    <w:rPr>
      <w:rFonts w:ascii="Symbol" w:hAnsi="Symbol"/>
    </w:rPr>
  </w:style>
  <w:style w:type="character" w:customStyle="1" w:styleId="WW8Num4z0">
    <w:name w:val="WW8Num4z0"/>
    <w:rsid w:val="009E79C4"/>
    <w:rPr>
      <w:b w:val="0"/>
    </w:rPr>
  </w:style>
  <w:style w:type="paragraph" w:customStyle="1" w:styleId="17">
    <w:name w:val="Название1"/>
    <w:basedOn w:val="a"/>
    <w:rsid w:val="009E79C4"/>
    <w:pPr>
      <w:widowControl/>
      <w:suppressLineNumbers/>
      <w:tabs>
        <w:tab w:val="clear" w:pos="708"/>
      </w:tabs>
      <w:spacing w:before="120" w:after="120"/>
      <w:ind w:firstLine="0"/>
      <w:jc w:val="left"/>
    </w:pPr>
    <w:rPr>
      <w:rFonts w:cs="Tahoma"/>
      <w:i/>
      <w:iCs/>
      <w:lang w:eastAsia="ar-SA"/>
    </w:rPr>
  </w:style>
  <w:style w:type="character" w:customStyle="1" w:styleId="apple-converted-space">
    <w:name w:val="apple-converted-space"/>
    <w:basedOn w:val="a0"/>
    <w:rsid w:val="00BC6795"/>
  </w:style>
  <w:style w:type="numbering" w:customStyle="1" w:styleId="WW8Num1">
    <w:name w:val="WW8Num1"/>
    <w:basedOn w:val="a2"/>
    <w:rsid w:val="00EB5299"/>
    <w:pPr>
      <w:numPr>
        <w:numId w:val="4"/>
      </w:numPr>
    </w:pPr>
  </w:style>
  <w:style w:type="character" w:customStyle="1" w:styleId="11">
    <w:name w:val="Заголовок 1 Знак"/>
    <w:link w:val="1"/>
    <w:rsid w:val="00EB5299"/>
    <w:rPr>
      <w:b/>
      <w:caps/>
      <w:w w:val="90"/>
      <w:sz w:val="24"/>
      <w:lang w:eastAsia="zh-CN"/>
    </w:rPr>
  </w:style>
  <w:style w:type="paragraph" w:customStyle="1" w:styleId="Style6">
    <w:name w:val="Style6"/>
    <w:basedOn w:val="a"/>
    <w:rsid w:val="00EB5299"/>
    <w:pPr>
      <w:tabs>
        <w:tab w:val="clear" w:pos="708"/>
      </w:tabs>
      <w:autoSpaceDE w:val="0"/>
      <w:autoSpaceDN w:val="0"/>
      <w:adjustRightInd w:val="0"/>
      <w:ind w:firstLine="0"/>
      <w:jc w:val="left"/>
    </w:pPr>
    <w:rPr>
      <w:lang w:val="en-US" w:eastAsia="en-US"/>
    </w:rPr>
  </w:style>
  <w:style w:type="paragraph" w:customStyle="1" w:styleId="Style8">
    <w:name w:val="Style8"/>
    <w:basedOn w:val="a"/>
    <w:rsid w:val="00EB5299"/>
    <w:pPr>
      <w:tabs>
        <w:tab w:val="clear" w:pos="708"/>
      </w:tabs>
      <w:autoSpaceDE w:val="0"/>
      <w:autoSpaceDN w:val="0"/>
      <w:adjustRightInd w:val="0"/>
      <w:ind w:firstLine="0"/>
      <w:jc w:val="left"/>
    </w:pPr>
    <w:rPr>
      <w:lang w:val="en-US" w:eastAsia="en-US"/>
    </w:rPr>
  </w:style>
  <w:style w:type="paragraph" w:customStyle="1" w:styleId="Style11">
    <w:name w:val="Style11"/>
    <w:basedOn w:val="a"/>
    <w:rsid w:val="00EB5299"/>
    <w:pPr>
      <w:tabs>
        <w:tab w:val="clear" w:pos="708"/>
      </w:tabs>
      <w:autoSpaceDE w:val="0"/>
      <w:autoSpaceDN w:val="0"/>
      <w:adjustRightInd w:val="0"/>
      <w:ind w:firstLine="0"/>
      <w:jc w:val="left"/>
    </w:pPr>
    <w:rPr>
      <w:lang w:val="en-US" w:eastAsia="en-US"/>
    </w:rPr>
  </w:style>
  <w:style w:type="character" w:customStyle="1" w:styleId="FontStyle20">
    <w:name w:val="Font Style20"/>
    <w:rsid w:val="00EB5299"/>
    <w:rPr>
      <w:rFonts w:ascii="Times New Roman" w:hAnsi="Times New Roman" w:cs="Times New Roman"/>
      <w:b/>
      <w:bCs/>
      <w:sz w:val="26"/>
      <w:szCs w:val="26"/>
    </w:rPr>
  </w:style>
  <w:style w:type="character" w:customStyle="1" w:styleId="FontStyle24">
    <w:name w:val="Font Style24"/>
    <w:rsid w:val="00EB5299"/>
    <w:rPr>
      <w:rFonts w:ascii="Times New Roman" w:hAnsi="Times New Roman" w:cs="Times New Roman"/>
      <w:sz w:val="26"/>
      <w:szCs w:val="26"/>
    </w:rPr>
  </w:style>
  <w:style w:type="character" w:customStyle="1" w:styleId="FontStyle29">
    <w:name w:val="Font Style29"/>
    <w:rsid w:val="00EB5299"/>
    <w:rPr>
      <w:rFonts w:ascii="Times New Roman" w:hAnsi="Times New Roman" w:cs="Times New Roman"/>
      <w:b/>
      <w:bCs/>
      <w:sz w:val="14"/>
      <w:szCs w:val="14"/>
    </w:rPr>
  </w:style>
  <w:style w:type="character" w:customStyle="1" w:styleId="FontStyle30">
    <w:name w:val="Font Style30"/>
    <w:rsid w:val="00EB5299"/>
    <w:rPr>
      <w:rFonts w:ascii="Times New Roman" w:hAnsi="Times New Roman" w:cs="Times New Roman"/>
      <w:sz w:val="22"/>
      <w:szCs w:val="22"/>
    </w:rPr>
  </w:style>
  <w:style w:type="character" w:customStyle="1" w:styleId="FontStyle21">
    <w:name w:val="Font Style21"/>
    <w:rsid w:val="00534C21"/>
    <w:rPr>
      <w:rFonts w:ascii="Times New Roman" w:hAnsi="Times New Roman" w:cs="Times New Roman"/>
      <w:sz w:val="22"/>
      <w:szCs w:val="22"/>
    </w:rPr>
  </w:style>
  <w:style w:type="paragraph" w:customStyle="1" w:styleId="18">
    <w:name w:val="Без интервала1"/>
    <w:rsid w:val="003D7EDF"/>
    <w:rPr>
      <w:rFonts w:ascii="Calibri" w:hAnsi="Calibri"/>
      <w:sz w:val="22"/>
      <w:szCs w:val="22"/>
      <w:lang w:eastAsia="en-US"/>
    </w:rPr>
  </w:style>
  <w:style w:type="paragraph" w:customStyle="1" w:styleId="af8">
    <w:basedOn w:val="a"/>
    <w:rsid w:val="00770A8C"/>
    <w:pPr>
      <w:widowControl/>
      <w:tabs>
        <w:tab w:val="clear" w:pos="708"/>
      </w:tabs>
      <w:spacing w:after="160" w:line="240" w:lineRule="exact"/>
      <w:ind w:firstLine="0"/>
      <w:jc w:val="left"/>
    </w:pPr>
    <w:rPr>
      <w:rFonts w:ascii="Verdana" w:hAnsi="Verdana"/>
      <w:sz w:val="20"/>
      <w:szCs w:val="20"/>
      <w:lang w:val="en-US" w:eastAsia="en-US"/>
    </w:rPr>
  </w:style>
  <w:style w:type="paragraph" w:styleId="af9">
    <w:name w:val="No Spacing"/>
    <w:qFormat/>
    <w:rsid w:val="00D81C90"/>
    <w:pPr>
      <w:widowControl w:val="0"/>
      <w:autoSpaceDE w:val="0"/>
      <w:autoSpaceDN w:val="0"/>
      <w:adjustRightInd w:val="0"/>
    </w:pPr>
    <w:rPr>
      <w:rFonts w:ascii="Arial" w:hAnsi="Arial" w:cs="Arial"/>
      <w:sz w:val="24"/>
      <w:szCs w:val="24"/>
    </w:rPr>
  </w:style>
  <w:style w:type="character" w:customStyle="1" w:styleId="a8">
    <w:name w:val="Основной текст Знак"/>
    <w:link w:val="a7"/>
    <w:uiPriority w:val="1"/>
    <w:rsid w:val="00D81C90"/>
    <w:rPr>
      <w:lang w:val="ru-RU" w:eastAsia="zh-CN" w:bidi="ar-SA"/>
    </w:rPr>
  </w:style>
  <w:style w:type="character" w:customStyle="1" w:styleId="FontStyle31">
    <w:name w:val="Font Style31"/>
    <w:rsid w:val="00D81C90"/>
    <w:rPr>
      <w:rFonts w:ascii="Times New Roman" w:hAnsi="Times New Roman" w:cs="Times New Roman" w:hint="default"/>
      <w:b/>
      <w:bCs/>
      <w:sz w:val="22"/>
      <w:szCs w:val="22"/>
    </w:rPr>
  </w:style>
  <w:style w:type="paragraph" w:customStyle="1" w:styleId="status">
    <w:name w:val="status"/>
    <w:basedOn w:val="a"/>
    <w:rsid w:val="00B77C8E"/>
    <w:pPr>
      <w:widowControl/>
      <w:tabs>
        <w:tab w:val="clear" w:pos="708"/>
      </w:tabs>
      <w:spacing w:before="100" w:beforeAutospacing="1" w:after="100" w:afterAutospacing="1"/>
      <w:ind w:firstLine="0"/>
      <w:jc w:val="left"/>
    </w:pPr>
    <w:rPr>
      <w:lang w:eastAsia="ru-RU"/>
    </w:rPr>
  </w:style>
  <w:style w:type="character" w:customStyle="1" w:styleId="bigtext">
    <w:name w:val="bigtext"/>
    <w:basedOn w:val="a0"/>
    <w:rsid w:val="00B77C8E"/>
  </w:style>
  <w:style w:type="paragraph" w:customStyle="1" w:styleId="TableParagraph">
    <w:name w:val="Table Paragraph"/>
    <w:basedOn w:val="a"/>
    <w:rsid w:val="00B77C8E"/>
    <w:pPr>
      <w:tabs>
        <w:tab w:val="clear" w:pos="708"/>
      </w:tabs>
      <w:autoSpaceDE w:val="0"/>
      <w:autoSpaceDN w:val="0"/>
      <w:ind w:firstLine="0"/>
      <w:jc w:val="left"/>
    </w:pPr>
    <w:rPr>
      <w:sz w:val="22"/>
      <w:szCs w:val="22"/>
      <w:lang w:val="en-US" w:eastAsia="en-US"/>
    </w:rPr>
  </w:style>
  <w:style w:type="paragraph" w:customStyle="1" w:styleId="Default">
    <w:name w:val="Default"/>
    <w:rsid w:val="00B77C8E"/>
    <w:pPr>
      <w:autoSpaceDE w:val="0"/>
      <w:autoSpaceDN w:val="0"/>
      <w:adjustRightInd w:val="0"/>
    </w:pPr>
    <w:rPr>
      <w:color w:val="000000"/>
      <w:sz w:val="24"/>
      <w:szCs w:val="24"/>
    </w:rPr>
  </w:style>
  <w:style w:type="character" w:customStyle="1" w:styleId="8">
    <w:name w:val="Знак Знак8"/>
    <w:rsid w:val="00B352AE"/>
    <w:rPr>
      <w:b/>
      <w:caps/>
      <w:w w:val="90"/>
      <w:sz w:val="24"/>
      <w:lang w:val="ru-RU" w:eastAsia="zh-CN" w:bidi="ar-SA"/>
    </w:rPr>
  </w:style>
  <w:style w:type="paragraph" w:styleId="afa">
    <w:name w:val="Balloon Text"/>
    <w:basedOn w:val="a"/>
    <w:link w:val="afb"/>
    <w:uiPriority w:val="99"/>
    <w:semiHidden/>
    <w:unhideWhenUsed/>
    <w:rsid w:val="00847AE9"/>
    <w:rPr>
      <w:rFonts w:ascii="Tahoma" w:hAnsi="Tahoma" w:cs="Tahoma"/>
      <w:sz w:val="16"/>
      <w:szCs w:val="16"/>
    </w:rPr>
  </w:style>
  <w:style w:type="character" w:customStyle="1" w:styleId="afb">
    <w:name w:val="Текст выноски Знак"/>
    <w:link w:val="afa"/>
    <w:uiPriority w:val="99"/>
    <w:semiHidden/>
    <w:rsid w:val="00847AE9"/>
    <w:rPr>
      <w:rFonts w:ascii="Tahoma" w:hAnsi="Tahoma" w:cs="Tahoma"/>
      <w:sz w:val="16"/>
      <w:szCs w:val="16"/>
      <w:lang w:eastAsia="zh-CN"/>
    </w:rPr>
  </w:style>
  <w:style w:type="paragraph" w:customStyle="1" w:styleId="msolistparagraph0">
    <w:name w:val="msolistparagraph"/>
    <w:basedOn w:val="a"/>
    <w:rsid w:val="00E75BEB"/>
    <w:pPr>
      <w:widowControl/>
      <w:tabs>
        <w:tab w:val="clear" w:pos="708"/>
      </w:tabs>
      <w:ind w:left="720" w:firstLine="0"/>
      <w:contextualSpacing/>
      <w:jc w:val="left"/>
    </w:pPr>
    <w:rPr>
      <w:lang w:eastAsia="ru-RU"/>
    </w:rPr>
  </w:style>
  <w:style w:type="paragraph" w:customStyle="1" w:styleId="xmsonormal">
    <w:name w:val="x_msonormal"/>
    <w:basedOn w:val="a"/>
    <w:rsid w:val="00DB6D83"/>
    <w:pPr>
      <w:widowControl/>
      <w:tabs>
        <w:tab w:val="clear" w:pos="708"/>
      </w:tabs>
      <w:spacing w:before="100" w:beforeAutospacing="1" w:after="100" w:afterAutospacing="1"/>
      <w:ind w:firstLine="0"/>
      <w:jc w:val="left"/>
    </w:pPr>
    <w:rPr>
      <w:lang w:eastAsia="ru-RU"/>
    </w:rPr>
  </w:style>
  <w:style w:type="character" w:customStyle="1" w:styleId="5">
    <w:name w:val="Знак Знак5"/>
    <w:rsid w:val="00F144AB"/>
    <w:rPr>
      <w:b/>
      <w:caps/>
      <w:w w:val="90"/>
      <w:sz w:val="24"/>
      <w:lang w:val="ru-RU" w:eastAsia="zh-CN" w:bidi="ar-SA"/>
    </w:rPr>
  </w:style>
  <w:style w:type="character" w:styleId="afc">
    <w:name w:val="annotation reference"/>
    <w:rsid w:val="00C73321"/>
    <w:rPr>
      <w:sz w:val="16"/>
      <w:szCs w:val="16"/>
    </w:rPr>
  </w:style>
  <w:style w:type="paragraph" w:styleId="afd">
    <w:name w:val="annotation text"/>
    <w:basedOn w:val="a"/>
    <w:rsid w:val="00C73321"/>
    <w:pPr>
      <w:tabs>
        <w:tab w:val="clear" w:pos="708"/>
      </w:tabs>
      <w:suppressAutoHyphens/>
      <w:autoSpaceDE w:val="0"/>
      <w:ind w:firstLine="0"/>
      <w:jc w:val="left"/>
    </w:pPr>
    <w:rPr>
      <w:b/>
      <w:sz w:val="20"/>
      <w:szCs w:val="20"/>
    </w:rPr>
  </w:style>
  <w:style w:type="paragraph" w:customStyle="1" w:styleId="19">
    <w:name w:val="Знак Знак1 Знак Знак"/>
    <w:basedOn w:val="a"/>
    <w:rsid w:val="00054431"/>
    <w:pPr>
      <w:widowControl/>
      <w:tabs>
        <w:tab w:val="clear" w:pos="708"/>
      </w:tabs>
      <w:spacing w:after="160" w:line="240" w:lineRule="exact"/>
      <w:ind w:firstLine="0"/>
      <w:jc w:val="left"/>
    </w:pPr>
    <w:rPr>
      <w:rFonts w:ascii="Verdana" w:hAnsi="Verdana"/>
      <w:sz w:val="20"/>
      <w:szCs w:val="20"/>
      <w:lang w:val="en-US" w:eastAsia="en-US"/>
    </w:rPr>
  </w:style>
  <w:style w:type="character" w:customStyle="1" w:styleId="ad">
    <w:name w:val="Текст сноски Знак"/>
    <w:link w:val="ac"/>
    <w:rsid w:val="00591D71"/>
    <w:rPr>
      <w:lang w:eastAsia="zh-CN"/>
    </w:rPr>
  </w:style>
  <w:style w:type="character" w:styleId="afe">
    <w:name w:val="footnote reference"/>
    <w:unhideWhenUsed/>
    <w:rsid w:val="00591D71"/>
    <w:rPr>
      <w:vertAlign w:val="superscript"/>
    </w:rPr>
  </w:style>
  <w:style w:type="paragraph" w:customStyle="1" w:styleId="1a">
    <w:name w:val="Без интервала1"/>
    <w:rsid w:val="00023391"/>
    <w:rPr>
      <w:rFonts w:ascii="Calibri" w:hAnsi="Calibri"/>
      <w:sz w:val="22"/>
      <w:szCs w:val="22"/>
      <w:lang w:eastAsia="en-US"/>
    </w:rPr>
  </w:style>
  <w:style w:type="character" w:styleId="aff">
    <w:name w:val="Unresolved Mention"/>
    <w:uiPriority w:val="99"/>
    <w:semiHidden/>
    <w:unhideWhenUsed/>
    <w:rsid w:val="00DF1563"/>
    <w:rPr>
      <w:color w:val="605E5C"/>
      <w:shd w:val="clear" w:color="auto" w:fill="E1DFDD"/>
    </w:rPr>
  </w:style>
  <w:style w:type="character" w:customStyle="1" w:styleId="aff0">
    <w:name w:val="Основной текст_"/>
    <w:link w:val="20"/>
    <w:rsid w:val="00F90696"/>
    <w:rPr>
      <w:sz w:val="24"/>
      <w:szCs w:val="24"/>
      <w:shd w:val="clear" w:color="auto" w:fill="FFFFFF"/>
    </w:rPr>
  </w:style>
  <w:style w:type="paragraph" w:customStyle="1" w:styleId="20">
    <w:name w:val="Основной текст2"/>
    <w:basedOn w:val="a"/>
    <w:link w:val="aff0"/>
    <w:rsid w:val="00F90696"/>
    <w:pPr>
      <w:widowControl/>
      <w:shd w:val="clear" w:color="auto" w:fill="FFFFFF"/>
      <w:tabs>
        <w:tab w:val="clear" w:pos="708"/>
      </w:tabs>
      <w:spacing w:after="60" w:line="0" w:lineRule="atLeast"/>
      <w:ind w:hanging="400"/>
      <w:jc w:val="left"/>
    </w:pPr>
    <w:rPr>
      <w:lang w:eastAsia="ru-RU"/>
    </w:rPr>
  </w:style>
  <w:style w:type="character" w:customStyle="1" w:styleId="21">
    <w:name w:val="Основной текст (2)_"/>
    <w:link w:val="22"/>
    <w:uiPriority w:val="99"/>
    <w:rsid w:val="00F90696"/>
    <w:rPr>
      <w:sz w:val="21"/>
      <w:szCs w:val="21"/>
      <w:shd w:val="clear" w:color="auto" w:fill="FFFFFF"/>
    </w:rPr>
  </w:style>
  <w:style w:type="paragraph" w:customStyle="1" w:styleId="22">
    <w:name w:val="Основной текст (2)"/>
    <w:basedOn w:val="a"/>
    <w:link w:val="21"/>
    <w:uiPriority w:val="99"/>
    <w:rsid w:val="00F90696"/>
    <w:pPr>
      <w:widowControl/>
      <w:shd w:val="clear" w:color="auto" w:fill="FFFFFF"/>
      <w:tabs>
        <w:tab w:val="clear" w:pos="708"/>
      </w:tabs>
      <w:spacing w:after="600" w:line="264" w:lineRule="exact"/>
      <w:ind w:firstLine="0"/>
      <w:jc w:val="center"/>
    </w:pPr>
    <w:rPr>
      <w:sz w:val="21"/>
      <w:szCs w:val="21"/>
      <w:lang w:eastAsia="ru-RU"/>
    </w:rPr>
  </w:style>
  <w:style w:type="paragraph" w:customStyle="1" w:styleId="210">
    <w:name w:val="Основной текст (2)1"/>
    <w:basedOn w:val="a"/>
    <w:uiPriority w:val="99"/>
    <w:rsid w:val="00F90696"/>
    <w:pPr>
      <w:shd w:val="clear" w:color="auto" w:fill="FFFFFF"/>
      <w:tabs>
        <w:tab w:val="clear" w:pos="708"/>
      </w:tabs>
      <w:spacing w:before="240" w:line="235" w:lineRule="exact"/>
      <w:ind w:firstLine="0"/>
    </w:pPr>
    <w:rPr>
      <w:sz w:val="19"/>
      <w:szCs w:val="19"/>
      <w:lang w:eastAsia="ru-RU"/>
    </w:rPr>
  </w:style>
  <w:style w:type="character" w:customStyle="1" w:styleId="4">
    <w:name w:val="Заголовок №4_"/>
    <w:link w:val="40"/>
    <w:uiPriority w:val="99"/>
    <w:rsid w:val="00F90696"/>
    <w:rPr>
      <w:b/>
      <w:bCs/>
      <w:sz w:val="19"/>
      <w:szCs w:val="19"/>
      <w:shd w:val="clear" w:color="auto" w:fill="FFFFFF"/>
    </w:rPr>
  </w:style>
  <w:style w:type="paragraph" w:customStyle="1" w:styleId="40">
    <w:name w:val="Заголовок №4"/>
    <w:basedOn w:val="a"/>
    <w:link w:val="4"/>
    <w:uiPriority w:val="99"/>
    <w:rsid w:val="00F90696"/>
    <w:pPr>
      <w:shd w:val="clear" w:color="auto" w:fill="FFFFFF"/>
      <w:tabs>
        <w:tab w:val="clear" w:pos="708"/>
      </w:tabs>
      <w:spacing w:after="240" w:line="240" w:lineRule="atLeast"/>
      <w:ind w:firstLine="0"/>
      <w:jc w:val="left"/>
      <w:outlineLvl w:val="3"/>
    </w:pPr>
    <w:rPr>
      <w:b/>
      <w:bCs/>
      <w:sz w:val="19"/>
      <w:szCs w:val="19"/>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2385">
      <w:bodyDiv w:val="1"/>
      <w:marLeft w:val="0"/>
      <w:marRight w:val="0"/>
      <w:marTop w:val="0"/>
      <w:marBottom w:val="0"/>
      <w:divBdr>
        <w:top w:val="none" w:sz="0" w:space="0" w:color="auto"/>
        <w:left w:val="none" w:sz="0" w:space="0" w:color="auto"/>
        <w:bottom w:val="none" w:sz="0" w:space="0" w:color="auto"/>
        <w:right w:val="none" w:sz="0" w:space="0" w:color="auto"/>
      </w:divBdr>
    </w:div>
    <w:div w:id="273024745">
      <w:bodyDiv w:val="1"/>
      <w:marLeft w:val="0"/>
      <w:marRight w:val="0"/>
      <w:marTop w:val="0"/>
      <w:marBottom w:val="0"/>
      <w:divBdr>
        <w:top w:val="none" w:sz="0" w:space="0" w:color="auto"/>
        <w:left w:val="none" w:sz="0" w:space="0" w:color="auto"/>
        <w:bottom w:val="none" w:sz="0" w:space="0" w:color="auto"/>
        <w:right w:val="none" w:sz="0" w:space="0" w:color="auto"/>
      </w:divBdr>
    </w:div>
    <w:div w:id="438140308">
      <w:bodyDiv w:val="1"/>
      <w:marLeft w:val="0"/>
      <w:marRight w:val="0"/>
      <w:marTop w:val="0"/>
      <w:marBottom w:val="0"/>
      <w:divBdr>
        <w:top w:val="none" w:sz="0" w:space="0" w:color="auto"/>
        <w:left w:val="none" w:sz="0" w:space="0" w:color="auto"/>
        <w:bottom w:val="none" w:sz="0" w:space="0" w:color="auto"/>
        <w:right w:val="none" w:sz="0" w:space="0" w:color="auto"/>
      </w:divBdr>
    </w:div>
    <w:div w:id="551037497">
      <w:bodyDiv w:val="1"/>
      <w:marLeft w:val="0"/>
      <w:marRight w:val="0"/>
      <w:marTop w:val="0"/>
      <w:marBottom w:val="0"/>
      <w:divBdr>
        <w:top w:val="none" w:sz="0" w:space="0" w:color="auto"/>
        <w:left w:val="none" w:sz="0" w:space="0" w:color="auto"/>
        <w:bottom w:val="none" w:sz="0" w:space="0" w:color="auto"/>
        <w:right w:val="none" w:sz="0" w:space="0" w:color="auto"/>
      </w:divBdr>
    </w:div>
    <w:div w:id="757799247">
      <w:bodyDiv w:val="1"/>
      <w:marLeft w:val="0"/>
      <w:marRight w:val="0"/>
      <w:marTop w:val="0"/>
      <w:marBottom w:val="0"/>
      <w:divBdr>
        <w:top w:val="none" w:sz="0" w:space="0" w:color="auto"/>
        <w:left w:val="none" w:sz="0" w:space="0" w:color="auto"/>
        <w:bottom w:val="none" w:sz="0" w:space="0" w:color="auto"/>
        <w:right w:val="none" w:sz="0" w:space="0" w:color="auto"/>
      </w:divBdr>
    </w:div>
    <w:div w:id="195933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biblioclub.ru/index.php?page=book_red&amp;id=684920" TargetMode="External"/><Relationship Id="rId18" Type="http://schemas.openxmlformats.org/officeDocument/2006/relationships/hyperlink" Target="http://www.mathnet.ru/php/journal.phtml?jrnid=ubs&amp;option_lang=rus" TargetMode="External"/><Relationship Id="rId26" Type="http://schemas.openxmlformats.org/officeDocument/2006/relationships/hyperlink" Target="http://www.mccme.ru/" TargetMode="External"/><Relationship Id="rId39" Type="http://schemas.openxmlformats.org/officeDocument/2006/relationships/footer" Target="footer2.xml"/><Relationship Id="rId21" Type="http://schemas.openxmlformats.org/officeDocument/2006/relationships/hyperlink" Target="http://www.mathnet.ru/php/journal.phtml?jrnid=smj&amp;option_lang=rus" TargetMode="External"/><Relationship Id="rId34" Type="http://schemas.openxmlformats.org/officeDocument/2006/relationships/image" Target="media/image1.png"/><Relationship Id="rId42" Type="http://schemas.openxmlformats.org/officeDocument/2006/relationships/fontTable" Target="fontTable.xml"/><Relationship Id="rId7" Type="http://schemas.openxmlformats.org/officeDocument/2006/relationships/hyperlink" Target="https://biblioclub.ru/index.php?page=book_red&amp;id=684909" TargetMode="External"/><Relationship Id="rId2" Type="http://schemas.openxmlformats.org/officeDocument/2006/relationships/styles" Target="styles.xml"/><Relationship Id="rId16" Type="http://schemas.openxmlformats.org/officeDocument/2006/relationships/hyperlink" Target="https://ej.hse.ru/archive.html" TargetMode="External"/><Relationship Id="rId20" Type="http://schemas.openxmlformats.org/officeDocument/2006/relationships/hyperlink" Target="https://diffjournal.spbu.ru/RU/about.html" TargetMode="External"/><Relationship Id="rId29" Type="http://schemas.openxmlformats.org/officeDocument/2006/relationships/hyperlink" Target="https://www.jamovi.org/"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ioclub.ru/index.php?page=book_red&amp;id=685530" TargetMode="External"/><Relationship Id="rId24" Type="http://schemas.openxmlformats.org/officeDocument/2006/relationships/hyperlink" Target="https://seb.e.lanbook.com/" TargetMode="External"/><Relationship Id="rId32" Type="http://schemas.openxmlformats.org/officeDocument/2006/relationships/hyperlink" Target="https://maxima.sourceforge.io/ru/index.html"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emm.jes.su/" TargetMode="External"/><Relationship Id="rId23" Type="http://schemas.openxmlformats.org/officeDocument/2006/relationships/hyperlink" Target="http://www.mathnet.ru/php/journal.phtml?jrnid=pu&amp;option_lang=rus" TargetMode="External"/><Relationship Id="rId28" Type="http://schemas.openxmlformats.org/officeDocument/2006/relationships/hyperlink" Target="https://www.fedstat.ru/" TargetMode="External"/><Relationship Id="rId36" Type="http://schemas.openxmlformats.org/officeDocument/2006/relationships/header" Target="header1.xml"/><Relationship Id="rId10" Type="http://schemas.openxmlformats.org/officeDocument/2006/relationships/hyperlink" Target="https://www.biblio-online.ru/bcode/415550" TargetMode="External"/><Relationship Id="rId19" Type="http://schemas.openxmlformats.org/officeDocument/2006/relationships/hyperlink" Target="http://www.mathnet.ru/php/journal.phtml?jrnid=de&amp;option_lang=rus" TargetMode="External"/><Relationship Id="rId31" Type="http://schemas.openxmlformats.org/officeDocument/2006/relationships/hyperlink" Target="https://texstudio.org/" TargetMode="External"/><Relationship Id="rId4" Type="http://schemas.openxmlformats.org/officeDocument/2006/relationships/webSettings" Target="webSettings.xml"/><Relationship Id="rId9" Type="http://schemas.openxmlformats.org/officeDocument/2006/relationships/hyperlink" Target="https://biblioclub.ru/index.php?page=book&amp;id=436330" TargetMode="External"/><Relationship Id="rId14" Type="http://schemas.openxmlformats.org/officeDocument/2006/relationships/hyperlink" Target="https://biblioclub.ru/index.php?page=book_red&amp;id=684640" TargetMode="External"/><Relationship Id="rId22" Type="http://schemas.openxmlformats.org/officeDocument/2006/relationships/hyperlink" Target="http://www.mathnet.ru/php/journal.phtml?jrnid=into&amp;option_lang=rus" TargetMode="External"/><Relationship Id="rId27" Type="http://schemas.openxmlformats.org/officeDocument/2006/relationships/hyperlink" Target="http://www.gks.ru" TargetMode="External"/><Relationship Id="rId30" Type="http://schemas.openxmlformats.org/officeDocument/2006/relationships/hyperlink" Target="https://miktex.org/" TargetMode="External"/><Relationship Id="rId35" Type="http://schemas.openxmlformats.org/officeDocument/2006/relationships/hyperlink" Target="http://www.ystu.ru/download/MiMO/math_11.pdf" TargetMode="External"/><Relationship Id="rId43" Type="http://schemas.openxmlformats.org/officeDocument/2006/relationships/theme" Target="theme/theme1.xml"/><Relationship Id="rId8" Type="http://schemas.openxmlformats.org/officeDocument/2006/relationships/hyperlink" Target="https://biblioclub.ru/index.php?page=book&amp;id=430107" TargetMode="External"/><Relationship Id="rId3" Type="http://schemas.openxmlformats.org/officeDocument/2006/relationships/settings" Target="settings.xml"/><Relationship Id="rId12" Type="http://schemas.openxmlformats.org/officeDocument/2006/relationships/hyperlink" Target="https://biblioclub.ru/index.php?page=book&amp;id=363951" TargetMode="External"/><Relationship Id="rId17" Type="http://schemas.openxmlformats.org/officeDocument/2006/relationships/hyperlink" Target="http://esc.vscc.ac.ru/" TargetMode="External"/><Relationship Id="rId25" Type="http://schemas.openxmlformats.org/officeDocument/2006/relationships/hyperlink" Target="https://e.lanbook.com/" TargetMode="External"/><Relationship Id="rId33" Type="http://schemas.openxmlformats.org/officeDocument/2006/relationships/hyperlink" Target="https://www.anylogic.ru/" TargetMode="External"/><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8684</Words>
  <Characters>49501</Characters>
  <Application>Microsoft Office Word</Application>
  <DocSecurity>0</DocSecurity>
  <Lines>412</Lines>
  <Paragraphs>116</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РОССИЙСКОЙ ФЕДЕРАЦИИ</vt:lpstr>
    </vt:vector>
  </TitlesOfParts>
  <Company>none</Company>
  <LinksUpToDate>false</LinksUpToDate>
  <CharactersWithSpaces>58069</CharactersWithSpaces>
  <SharedDoc>false</SharedDoc>
  <HLinks>
    <vt:vector size="168" baseType="variant">
      <vt:variant>
        <vt:i4>2818140</vt:i4>
      </vt:variant>
      <vt:variant>
        <vt:i4>81</vt:i4>
      </vt:variant>
      <vt:variant>
        <vt:i4>0</vt:i4>
      </vt:variant>
      <vt:variant>
        <vt:i4>5</vt:i4>
      </vt:variant>
      <vt:variant>
        <vt:lpwstr>http://www.ystu.ru/download/MiMO/math_11.pdf</vt:lpwstr>
      </vt:variant>
      <vt:variant>
        <vt:lpwstr/>
      </vt:variant>
      <vt:variant>
        <vt:i4>1245189</vt:i4>
      </vt:variant>
      <vt:variant>
        <vt:i4>78</vt:i4>
      </vt:variant>
      <vt:variant>
        <vt:i4>0</vt:i4>
      </vt:variant>
      <vt:variant>
        <vt:i4>5</vt:i4>
      </vt:variant>
      <vt:variant>
        <vt:lpwstr>https://www.anylogic.ru/</vt:lpwstr>
      </vt:variant>
      <vt:variant>
        <vt:lpwstr/>
      </vt:variant>
      <vt:variant>
        <vt:i4>3080235</vt:i4>
      </vt:variant>
      <vt:variant>
        <vt:i4>75</vt:i4>
      </vt:variant>
      <vt:variant>
        <vt:i4>0</vt:i4>
      </vt:variant>
      <vt:variant>
        <vt:i4>5</vt:i4>
      </vt:variant>
      <vt:variant>
        <vt:lpwstr>https://maxima.sourceforge.io/ru/index.html</vt:lpwstr>
      </vt:variant>
      <vt:variant>
        <vt:lpwstr/>
      </vt:variant>
      <vt:variant>
        <vt:i4>6815803</vt:i4>
      </vt:variant>
      <vt:variant>
        <vt:i4>72</vt:i4>
      </vt:variant>
      <vt:variant>
        <vt:i4>0</vt:i4>
      </vt:variant>
      <vt:variant>
        <vt:i4>5</vt:i4>
      </vt:variant>
      <vt:variant>
        <vt:lpwstr>https://texstudio.org/</vt:lpwstr>
      </vt:variant>
      <vt:variant>
        <vt:lpwstr/>
      </vt:variant>
      <vt:variant>
        <vt:i4>8126591</vt:i4>
      </vt:variant>
      <vt:variant>
        <vt:i4>69</vt:i4>
      </vt:variant>
      <vt:variant>
        <vt:i4>0</vt:i4>
      </vt:variant>
      <vt:variant>
        <vt:i4>5</vt:i4>
      </vt:variant>
      <vt:variant>
        <vt:lpwstr>https://miktex.org/</vt:lpwstr>
      </vt:variant>
      <vt:variant>
        <vt:lpwstr/>
      </vt:variant>
      <vt:variant>
        <vt:i4>2556013</vt:i4>
      </vt:variant>
      <vt:variant>
        <vt:i4>66</vt:i4>
      </vt:variant>
      <vt:variant>
        <vt:i4>0</vt:i4>
      </vt:variant>
      <vt:variant>
        <vt:i4>5</vt:i4>
      </vt:variant>
      <vt:variant>
        <vt:lpwstr>https://www.jamovi.org/</vt:lpwstr>
      </vt:variant>
      <vt:variant>
        <vt:lpwstr/>
      </vt:variant>
      <vt:variant>
        <vt:i4>6553648</vt:i4>
      </vt:variant>
      <vt:variant>
        <vt:i4>63</vt:i4>
      </vt:variant>
      <vt:variant>
        <vt:i4>0</vt:i4>
      </vt:variant>
      <vt:variant>
        <vt:i4>5</vt:i4>
      </vt:variant>
      <vt:variant>
        <vt:lpwstr>https://www.fedstat.ru/</vt:lpwstr>
      </vt:variant>
      <vt:variant>
        <vt:lpwstr/>
      </vt:variant>
      <vt:variant>
        <vt:i4>6422624</vt:i4>
      </vt:variant>
      <vt:variant>
        <vt:i4>60</vt:i4>
      </vt:variant>
      <vt:variant>
        <vt:i4>0</vt:i4>
      </vt:variant>
      <vt:variant>
        <vt:i4>5</vt:i4>
      </vt:variant>
      <vt:variant>
        <vt:lpwstr>http://www.gks.ru/</vt:lpwstr>
      </vt:variant>
      <vt:variant>
        <vt:lpwstr/>
      </vt:variant>
      <vt:variant>
        <vt:i4>1900549</vt:i4>
      </vt:variant>
      <vt:variant>
        <vt:i4>57</vt:i4>
      </vt:variant>
      <vt:variant>
        <vt:i4>0</vt:i4>
      </vt:variant>
      <vt:variant>
        <vt:i4>5</vt:i4>
      </vt:variant>
      <vt:variant>
        <vt:lpwstr>http://www.mccme.ru/</vt:lpwstr>
      </vt:variant>
      <vt:variant>
        <vt:lpwstr/>
      </vt:variant>
      <vt:variant>
        <vt:i4>3997741</vt:i4>
      </vt:variant>
      <vt:variant>
        <vt:i4>54</vt:i4>
      </vt:variant>
      <vt:variant>
        <vt:i4>0</vt:i4>
      </vt:variant>
      <vt:variant>
        <vt:i4>5</vt:i4>
      </vt:variant>
      <vt:variant>
        <vt:lpwstr>https://e.lanbook.com/</vt:lpwstr>
      </vt:variant>
      <vt:variant>
        <vt:lpwstr/>
      </vt:variant>
      <vt:variant>
        <vt:i4>7733308</vt:i4>
      </vt:variant>
      <vt:variant>
        <vt:i4>51</vt:i4>
      </vt:variant>
      <vt:variant>
        <vt:i4>0</vt:i4>
      </vt:variant>
      <vt:variant>
        <vt:i4>5</vt:i4>
      </vt:variant>
      <vt:variant>
        <vt:lpwstr>https://seb.e.lanbook.com/</vt:lpwstr>
      </vt:variant>
      <vt:variant>
        <vt:lpwstr/>
      </vt:variant>
      <vt:variant>
        <vt:i4>2424857</vt:i4>
      </vt:variant>
      <vt:variant>
        <vt:i4>48</vt:i4>
      </vt:variant>
      <vt:variant>
        <vt:i4>0</vt:i4>
      </vt:variant>
      <vt:variant>
        <vt:i4>5</vt:i4>
      </vt:variant>
      <vt:variant>
        <vt:lpwstr>http://www.mathnet.ru/php/journal.phtml?jrnid=pu&amp;option_lang=rus</vt:lpwstr>
      </vt:variant>
      <vt:variant>
        <vt:lpwstr/>
      </vt:variant>
      <vt:variant>
        <vt:i4>5308532</vt:i4>
      </vt:variant>
      <vt:variant>
        <vt:i4>45</vt:i4>
      </vt:variant>
      <vt:variant>
        <vt:i4>0</vt:i4>
      </vt:variant>
      <vt:variant>
        <vt:i4>5</vt:i4>
      </vt:variant>
      <vt:variant>
        <vt:lpwstr>http://www.mathnet.ru/php/journal.phtml?jrnid=into&amp;option_lang=rus</vt:lpwstr>
      </vt:variant>
      <vt:variant>
        <vt:lpwstr/>
      </vt:variant>
      <vt:variant>
        <vt:i4>655412</vt:i4>
      </vt:variant>
      <vt:variant>
        <vt:i4>42</vt:i4>
      </vt:variant>
      <vt:variant>
        <vt:i4>0</vt:i4>
      </vt:variant>
      <vt:variant>
        <vt:i4>5</vt:i4>
      </vt:variant>
      <vt:variant>
        <vt:lpwstr>http://www.mathnet.ru/php/journal.phtml?jrnid=smj&amp;option_lang=rus</vt:lpwstr>
      </vt:variant>
      <vt:variant>
        <vt:lpwstr/>
      </vt:variant>
      <vt:variant>
        <vt:i4>1966085</vt:i4>
      </vt:variant>
      <vt:variant>
        <vt:i4>39</vt:i4>
      </vt:variant>
      <vt:variant>
        <vt:i4>0</vt:i4>
      </vt:variant>
      <vt:variant>
        <vt:i4>5</vt:i4>
      </vt:variant>
      <vt:variant>
        <vt:lpwstr>https://diffjournal.spbu.ru/RU/about.html</vt:lpwstr>
      </vt:variant>
      <vt:variant>
        <vt:lpwstr/>
      </vt:variant>
      <vt:variant>
        <vt:i4>3473421</vt:i4>
      </vt:variant>
      <vt:variant>
        <vt:i4>36</vt:i4>
      </vt:variant>
      <vt:variant>
        <vt:i4>0</vt:i4>
      </vt:variant>
      <vt:variant>
        <vt:i4>5</vt:i4>
      </vt:variant>
      <vt:variant>
        <vt:lpwstr>http://www.mathnet.ru/php/journal.phtml?jrnid=de&amp;option_lang=rus</vt:lpwstr>
      </vt:variant>
      <vt:variant>
        <vt:lpwstr/>
      </vt:variant>
      <vt:variant>
        <vt:i4>327723</vt:i4>
      </vt:variant>
      <vt:variant>
        <vt:i4>33</vt:i4>
      </vt:variant>
      <vt:variant>
        <vt:i4>0</vt:i4>
      </vt:variant>
      <vt:variant>
        <vt:i4>5</vt:i4>
      </vt:variant>
      <vt:variant>
        <vt:lpwstr>http://www.mathnet.ru/php/journal.phtml?jrnid=ubs&amp;option_lang=rus</vt:lpwstr>
      </vt:variant>
      <vt:variant>
        <vt:lpwstr/>
      </vt:variant>
      <vt:variant>
        <vt:i4>2621566</vt:i4>
      </vt:variant>
      <vt:variant>
        <vt:i4>30</vt:i4>
      </vt:variant>
      <vt:variant>
        <vt:i4>0</vt:i4>
      </vt:variant>
      <vt:variant>
        <vt:i4>5</vt:i4>
      </vt:variant>
      <vt:variant>
        <vt:lpwstr>http://esc.vscc.ac.ru/</vt:lpwstr>
      </vt:variant>
      <vt:variant>
        <vt:lpwstr/>
      </vt:variant>
      <vt:variant>
        <vt:i4>7405608</vt:i4>
      </vt:variant>
      <vt:variant>
        <vt:i4>27</vt:i4>
      </vt:variant>
      <vt:variant>
        <vt:i4>0</vt:i4>
      </vt:variant>
      <vt:variant>
        <vt:i4>5</vt:i4>
      </vt:variant>
      <vt:variant>
        <vt:lpwstr>https://ej.hse.ru/archive.html</vt:lpwstr>
      </vt:variant>
      <vt:variant>
        <vt:lpwstr/>
      </vt:variant>
      <vt:variant>
        <vt:i4>7077922</vt:i4>
      </vt:variant>
      <vt:variant>
        <vt:i4>24</vt:i4>
      </vt:variant>
      <vt:variant>
        <vt:i4>0</vt:i4>
      </vt:variant>
      <vt:variant>
        <vt:i4>5</vt:i4>
      </vt:variant>
      <vt:variant>
        <vt:lpwstr>https://emm.jes.su/</vt:lpwstr>
      </vt:variant>
      <vt:variant>
        <vt:lpwstr/>
      </vt:variant>
      <vt:variant>
        <vt:i4>1900659</vt:i4>
      </vt:variant>
      <vt:variant>
        <vt:i4>21</vt:i4>
      </vt:variant>
      <vt:variant>
        <vt:i4>0</vt:i4>
      </vt:variant>
      <vt:variant>
        <vt:i4>5</vt:i4>
      </vt:variant>
      <vt:variant>
        <vt:lpwstr>https://biblioclub.ru/index.php?page=book_red&amp;id=684640</vt:lpwstr>
      </vt:variant>
      <vt:variant>
        <vt:lpwstr/>
      </vt:variant>
      <vt:variant>
        <vt:i4>1769596</vt:i4>
      </vt:variant>
      <vt:variant>
        <vt:i4>18</vt:i4>
      </vt:variant>
      <vt:variant>
        <vt:i4>0</vt:i4>
      </vt:variant>
      <vt:variant>
        <vt:i4>5</vt:i4>
      </vt:variant>
      <vt:variant>
        <vt:lpwstr>https://biblioclub.ru/index.php?page=book_red&amp;id=684920</vt:lpwstr>
      </vt:variant>
      <vt:variant>
        <vt:lpwstr/>
      </vt:variant>
      <vt:variant>
        <vt:i4>2359396</vt:i4>
      </vt:variant>
      <vt:variant>
        <vt:i4>15</vt:i4>
      </vt:variant>
      <vt:variant>
        <vt:i4>0</vt:i4>
      </vt:variant>
      <vt:variant>
        <vt:i4>5</vt:i4>
      </vt:variant>
      <vt:variant>
        <vt:lpwstr>https://biblioclub.ru/index.php?page=book&amp;id=363951</vt:lpwstr>
      </vt:variant>
      <vt:variant>
        <vt:lpwstr/>
      </vt:variant>
      <vt:variant>
        <vt:i4>1769584</vt:i4>
      </vt:variant>
      <vt:variant>
        <vt:i4>12</vt:i4>
      </vt:variant>
      <vt:variant>
        <vt:i4>0</vt:i4>
      </vt:variant>
      <vt:variant>
        <vt:i4>5</vt:i4>
      </vt:variant>
      <vt:variant>
        <vt:lpwstr>https://biblioclub.ru/index.php?page=book_red&amp;id=685530</vt:lpwstr>
      </vt:variant>
      <vt:variant>
        <vt:lpwstr/>
      </vt:variant>
      <vt:variant>
        <vt:i4>4718615</vt:i4>
      </vt:variant>
      <vt:variant>
        <vt:i4>9</vt:i4>
      </vt:variant>
      <vt:variant>
        <vt:i4>0</vt:i4>
      </vt:variant>
      <vt:variant>
        <vt:i4>5</vt:i4>
      </vt:variant>
      <vt:variant>
        <vt:lpwstr>https://www.biblio-online.ru/bcode/415550</vt:lpwstr>
      </vt:variant>
      <vt:variant>
        <vt:lpwstr/>
      </vt:variant>
      <vt:variant>
        <vt:i4>2097259</vt:i4>
      </vt:variant>
      <vt:variant>
        <vt:i4>6</vt:i4>
      </vt:variant>
      <vt:variant>
        <vt:i4>0</vt:i4>
      </vt:variant>
      <vt:variant>
        <vt:i4>5</vt:i4>
      </vt:variant>
      <vt:variant>
        <vt:lpwstr>https://biblioclub.ru/index.php?page=book&amp;id=436330</vt:lpwstr>
      </vt:variant>
      <vt:variant>
        <vt:lpwstr/>
      </vt:variant>
      <vt:variant>
        <vt:i4>2424937</vt:i4>
      </vt:variant>
      <vt:variant>
        <vt:i4>3</vt:i4>
      </vt:variant>
      <vt:variant>
        <vt:i4>0</vt:i4>
      </vt:variant>
      <vt:variant>
        <vt:i4>5</vt:i4>
      </vt:variant>
      <vt:variant>
        <vt:lpwstr>https://biblioclub.ru/index.php?page=book&amp;id=430107</vt:lpwstr>
      </vt:variant>
      <vt:variant>
        <vt:lpwstr/>
      </vt:variant>
      <vt:variant>
        <vt:i4>1638524</vt:i4>
      </vt:variant>
      <vt:variant>
        <vt:i4>0</vt:i4>
      </vt:variant>
      <vt:variant>
        <vt:i4>0</vt:i4>
      </vt:variant>
      <vt:variant>
        <vt:i4>5</vt:i4>
      </vt:variant>
      <vt:variant>
        <vt:lpwstr>https://biblioclub.ru/index.php?page=book_red&amp;id=684909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РОССИЙСКОЙ ФЕДЕРАЦИИ</dc:title>
  <dc:subject/>
  <dc:creator>ОРД</dc:creator>
  <cp:keywords/>
  <cp:lastModifiedBy>Анастасия Харламова</cp:lastModifiedBy>
  <cp:revision>4</cp:revision>
  <cp:lastPrinted>2026-10-24T09:19:00Z</cp:lastPrinted>
  <dcterms:created xsi:type="dcterms:W3CDTF">2026-10-24T09:19:00Z</dcterms:created>
  <dcterms:modified xsi:type="dcterms:W3CDTF">2026-10-25T16:13:00Z</dcterms:modified>
</cp:coreProperties>
</file>